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6A6349" w:rsidRDefault="006A6349" w:rsidP="006A6349">
      <w:pPr>
        <w:ind w:firstLineChars="100" w:firstLine="723"/>
        <w:rPr>
          <w:rFonts w:ascii="华文新魏" w:eastAsia="华文新魏"/>
          <w:b/>
          <w:sz w:val="72"/>
          <w:szCs w:val="72"/>
        </w:rPr>
      </w:pPr>
      <w:r w:rsidRPr="006A6349">
        <w:rPr>
          <w:rFonts w:ascii="Helvetica" w:hAnsi="Helvetica"/>
          <w:b/>
          <w:color w:val="212121"/>
          <w:sz w:val="72"/>
          <w:szCs w:val="72"/>
          <w:shd w:val="clear" w:color="auto" w:fill="FFFFFF"/>
        </w:rPr>
        <w:t>word of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7243F8"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lastRenderedPageBreak/>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9F4861">
      <w:pPr>
        <w:jc w:val="left"/>
        <w:rPr>
          <w:rFonts w:ascii="宋体"/>
          <w:b/>
          <w:szCs w:val="21"/>
        </w:rPr>
      </w:pPr>
      <w:r>
        <w:rPr>
          <w:rFonts w:ascii="宋体"/>
          <w:b/>
          <w:szCs w:val="21"/>
        </w:rPr>
        <w:t>“</w:t>
      </w:r>
      <w:r>
        <w:rPr>
          <w:rFonts w:ascii="宋体" w:hint="eastAsia"/>
          <w:b/>
          <w:szCs w:val="21"/>
        </w:rPr>
        <w:t>wordofgod</w:t>
      </w:r>
      <w:r>
        <w:rPr>
          <w:rFonts w:ascii="宋体"/>
          <w:b/>
          <w:szCs w:val="21"/>
        </w:rPr>
        <w:t>”</w:t>
      </w:r>
      <w:r w:rsidR="00DD09BD">
        <w:rPr>
          <w:rFonts w:ascii="宋体" w:hint="eastAsia"/>
          <w:b/>
          <w:szCs w:val="21"/>
        </w:rPr>
        <w:t>/author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1E297A">
        <w:rPr>
          <w:rFonts w:ascii="Verdana" w:hAnsi="Verdana" w:hint="eastAsia"/>
          <w:b/>
          <w:color w:val="000000"/>
          <w:sz w:val="24"/>
          <w:shd w:val="clear" w:color="auto" w:fill="FFFFFF"/>
        </w:rPr>
        <w:t>10</w:t>
      </w:r>
      <w:r w:rsidR="00DB6D12">
        <w:rPr>
          <w:rFonts w:ascii="Verdana" w:hAnsi="Verdana" w:hint="eastAsia"/>
          <w:b/>
          <w:color w:val="000000"/>
          <w:sz w:val="24"/>
          <w:shd w:val="clear" w:color="auto" w:fill="FFFFFF"/>
        </w:rPr>
        <w:t>00,000</w:t>
      </w:r>
      <w:r>
        <w:rPr>
          <w:rFonts w:ascii="Verdana" w:hAnsi="Verdana" w:hint="eastAsia"/>
          <w:b/>
          <w:color w:val="000000"/>
          <w:sz w:val="24"/>
          <w:shd w:val="clear" w:color="auto" w:fill="FFFFFF"/>
        </w:rPr>
        <w:t xml:space="preserve">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Edition</w:t>
      </w:r>
      <w:r w:rsidR="00A02A70">
        <w:rPr>
          <w:rFonts w:ascii="Verdana" w:hAnsi="Verdana" w:hint="eastAsia"/>
          <w:b/>
          <w:color w:val="000000"/>
          <w:sz w:val="24"/>
          <w:shd w:val="clear" w:color="auto" w:fill="FFFFFF"/>
        </w:rPr>
        <w:t xml:space="preserve"> </w:t>
      </w:r>
      <w:r w:rsidR="0078400C">
        <w:rPr>
          <w:rFonts w:ascii="Verdana" w:hAnsi="Verdana"/>
          <w:b/>
          <w:color w:val="000000"/>
          <w:sz w:val="24"/>
          <w:shd w:val="clear" w:color="auto" w:fill="FFFFFF"/>
        </w:rPr>
        <w:t>1</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951BCC">
        <w:rPr>
          <w:rFonts w:ascii="Verdana" w:hAnsi="Verdana" w:hint="eastAsia"/>
          <w:b/>
          <w:color w:val="000000"/>
          <w:sz w:val="24"/>
          <w:shd w:val="clear" w:color="auto" w:fill="FFFFFF"/>
        </w:rPr>
        <w:t>3</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3D12D8">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992C19">
        <w:t>9</w:t>
      </w:r>
    </w:p>
    <w:p w:rsidR="00686E9F" w:rsidRDefault="00DD09BD">
      <w:pPr>
        <w:pStyle w:val="27"/>
        <w:autoSpaceDE w:val="0"/>
        <w:spacing w:line="360" w:lineRule="exact"/>
      </w:pPr>
      <w:r>
        <w:rPr>
          <w:rFonts w:hint="eastAsia"/>
        </w:rPr>
        <w:t>Chapter 3 the book of god</w:t>
      </w:r>
      <w:r>
        <w:tab/>
      </w:r>
      <w:r w:rsidR="00DB3AAD">
        <w:rPr>
          <w:rFonts w:hint="eastAsia"/>
        </w:rPr>
        <w:t>2</w:t>
      </w:r>
      <w:r w:rsidR="00992C19">
        <w:t>3</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992C19">
        <w:t>8</w:t>
      </w:r>
    </w:p>
    <w:p w:rsidR="00686E9F" w:rsidRDefault="00DD09BD">
      <w:pPr>
        <w:pStyle w:val="27"/>
        <w:autoSpaceDE w:val="0"/>
        <w:spacing w:line="360" w:lineRule="exact"/>
      </w:pPr>
      <w:r>
        <w:rPr>
          <w:rFonts w:hint="eastAsia"/>
        </w:rPr>
        <w:t xml:space="preserve">Chapter 5 the </w:t>
      </w:r>
      <w:r w:rsidR="00243C5D">
        <w:t>ashes</w:t>
      </w:r>
      <w:r>
        <w:rPr>
          <w:rFonts w:hint="eastAsia"/>
        </w:rPr>
        <w:t xml:space="preserve"> book </w:t>
      </w:r>
      <w:r>
        <w:tab/>
      </w:r>
      <w:r w:rsidR="00992C19">
        <w:t>31</w:t>
      </w:r>
    </w:p>
    <w:p w:rsidR="00686E9F" w:rsidRDefault="00DD09BD">
      <w:pPr>
        <w:pStyle w:val="27"/>
        <w:autoSpaceDE w:val="0"/>
        <w:spacing w:line="360" w:lineRule="exact"/>
      </w:pPr>
      <w:r>
        <w:rPr>
          <w:rFonts w:hint="eastAsia"/>
        </w:rPr>
        <w:t xml:space="preserve">Chapter 6: spirit </w:t>
      </w:r>
      <w:r>
        <w:tab/>
      </w:r>
      <w:r w:rsidR="00CC25A9">
        <w:rPr>
          <w:rFonts w:hint="eastAsia"/>
        </w:rPr>
        <w:t>3</w:t>
      </w:r>
      <w:r w:rsidR="00CA6AEC">
        <w:t>6</w:t>
      </w:r>
    </w:p>
    <w:p w:rsidR="00686E9F" w:rsidRDefault="00DD09BD">
      <w:pPr>
        <w:pStyle w:val="27"/>
        <w:autoSpaceDE w:val="0"/>
        <w:spacing w:line="360" w:lineRule="exact"/>
      </w:pPr>
      <w:r>
        <w:rPr>
          <w:rFonts w:hint="eastAsia"/>
        </w:rPr>
        <w:t xml:space="preserve">Chapter 7 the book of eternal life </w:t>
      </w:r>
      <w:r>
        <w:tab/>
      </w:r>
      <w:r w:rsidR="00CA6AEC">
        <w:t>40</w:t>
      </w:r>
      <w:r>
        <w:rPr>
          <w:rFonts w:ascii="ZWAdobeF" w:hAnsi="ZWAdobeF" w:cs="ZWAdobeF"/>
          <w:sz w:val="2"/>
          <w:szCs w:val="2"/>
        </w:rPr>
        <w:t>7</w:t>
      </w:r>
      <w:r w:rsidR="003D12D8">
        <w:fldChar w:fldCharType="begin" w:fldLock="1"/>
      </w:r>
      <w:r>
        <w:instrText xml:space="preserve"> PAGEREF _Toc176674523 \h </w:instrText>
      </w:r>
      <w:r w:rsidR="003D12D8">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w:t>
      </w:r>
      <w:r w:rsidR="009A403B">
        <w:t>5</w:t>
      </w:r>
      <w:r>
        <w:rPr>
          <w:rFonts w:ascii="ZWAdobeF" w:hAnsi="ZWAdobeF" w:cs="ZWAdobeF"/>
          <w:sz w:val="2"/>
          <w:szCs w:val="2"/>
        </w:rPr>
        <w:t>h39</w:t>
      </w:r>
      <w:r w:rsidR="003D12D8">
        <w:fldChar w:fldCharType="begin" w:fldLock="1"/>
      </w:r>
      <w:r>
        <w:instrText xml:space="preserve"> PAGEREF _Toc176674524 \h </w:instrText>
      </w:r>
      <w:r w:rsidR="003D12D8">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7D4B0A">
        <w:t>9</w:t>
      </w:r>
    </w:p>
    <w:p w:rsidR="00686E9F" w:rsidRDefault="00DD09BD">
      <w:pPr>
        <w:pStyle w:val="27"/>
        <w:autoSpaceDE w:val="0"/>
        <w:spacing w:line="360" w:lineRule="exact"/>
      </w:pPr>
      <w:r>
        <w:rPr>
          <w:rFonts w:hint="eastAsia"/>
        </w:rPr>
        <w:t xml:space="preserve">Chapter x the Christian communist manifesto </w:t>
      </w:r>
      <w:r>
        <w:tab/>
      </w:r>
      <w:r w:rsidR="0064197E">
        <w:t>65</w:t>
      </w:r>
      <w:r w:rsidR="003D12D8">
        <w:fldChar w:fldCharType="begin" w:fldLock="1"/>
      </w:r>
      <w:r>
        <w:instrText xml:space="preserve"> PAGEREF _Toc176674526 \h </w:instrText>
      </w:r>
      <w:r w:rsidR="003D12D8">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2B014D">
        <w:t>5</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w:t>
      </w:r>
      <w:r w:rsidR="000362F0" w:rsidRPr="000362F0">
        <w:t>Quotations</w:t>
      </w:r>
      <w:r>
        <w:rPr>
          <w:rFonts w:hint="eastAsia"/>
        </w:rPr>
        <w:t xml:space="preserve"> </w:t>
      </w:r>
      <w:r>
        <w:tab/>
      </w:r>
      <w:r w:rsidR="008763B7">
        <w:rPr>
          <w:rFonts w:hint="eastAsia"/>
        </w:rPr>
        <w:t>1</w:t>
      </w:r>
      <w:r w:rsidR="00DB3AAD">
        <w:rPr>
          <w:rFonts w:hint="eastAsia"/>
        </w:rPr>
        <w:t>1</w:t>
      </w:r>
      <w:r w:rsidR="00AA5506">
        <w:t>2</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F079D8">
        <w:t>9</w:t>
      </w:r>
    </w:p>
    <w:p w:rsidR="00686E9F" w:rsidRDefault="00DD09BD">
      <w:pPr>
        <w:pStyle w:val="27"/>
        <w:spacing w:line="360" w:lineRule="exact"/>
      </w:pPr>
      <w:r>
        <w:rPr>
          <w:rFonts w:hint="eastAsia"/>
        </w:rPr>
        <w:t xml:space="preserve">Chapter 14 the story of </w:t>
      </w:r>
      <w:r w:rsidR="00EE2009">
        <w:t>Geyimin</w:t>
      </w:r>
      <w:r>
        <w:rPr>
          <w:rFonts w:hint="eastAsia"/>
        </w:rPr>
        <w:t xml:space="preserve"> </w:t>
      </w:r>
      <w:r>
        <w:tab/>
      </w:r>
      <w:r w:rsidR="008763B7">
        <w:rPr>
          <w:rFonts w:hint="eastAsia"/>
        </w:rPr>
        <w:t>1</w:t>
      </w:r>
      <w:r w:rsidR="00F55230">
        <w:t>31</w:t>
      </w:r>
    </w:p>
    <w:p w:rsidR="00686E9F" w:rsidRDefault="00DD09BD">
      <w:pPr>
        <w:pStyle w:val="27"/>
        <w:spacing w:line="360" w:lineRule="exact"/>
      </w:pPr>
      <w:r>
        <w:rPr>
          <w:rFonts w:hint="eastAsia"/>
        </w:rPr>
        <w:t xml:space="preserve">Chapter 15 </w:t>
      </w:r>
      <w:r w:rsidR="009F4861">
        <w:t>“</w:t>
      </w:r>
      <w:r w:rsidR="009F4861">
        <w:rPr>
          <w:rFonts w:hint="eastAsia"/>
        </w:rPr>
        <w:t>wordofgod</w:t>
      </w:r>
      <w:r w:rsidR="009F4861">
        <w:t>”</w:t>
      </w:r>
      <w:r>
        <w:rPr>
          <w:rFonts w:hint="eastAsia"/>
        </w:rPr>
        <w:t xml:space="preserve"> news </w:t>
      </w:r>
      <w:r>
        <w:tab/>
      </w:r>
      <w:r w:rsidR="008763B7">
        <w:rPr>
          <w:rFonts w:hint="eastAsia"/>
        </w:rPr>
        <w:t>1</w:t>
      </w:r>
      <w:r w:rsidR="00D956D2">
        <w:t>55</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116648">
        <w:t>57</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055729">
        <w:t>59</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131E77">
        <w:t>70</w:t>
      </w:r>
    </w:p>
    <w:p w:rsidR="006D06DC" w:rsidRPr="00703F6E" w:rsidRDefault="006D06DC" w:rsidP="006D06DC">
      <w:pPr>
        <w:rPr>
          <w:sz w:val="18"/>
          <w:szCs w:val="18"/>
        </w:rPr>
      </w:pPr>
      <w:r w:rsidRPr="00703F6E">
        <w:rPr>
          <w:rFonts w:hint="eastAsia"/>
          <w:sz w:val="18"/>
          <w:szCs w:val="18"/>
        </w:rPr>
        <w:t xml:space="preserve">Chapter 19 </w:t>
      </w:r>
      <w:r w:rsidRPr="00703F6E">
        <w:rPr>
          <w:sz w:val="18"/>
          <w:szCs w:val="18"/>
        </w:rPr>
        <w:t>World Government and the World of Datong…………………</w:t>
      </w:r>
      <w:r w:rsidRPr="00703F6E">
        <w:rPr>
          <w:rFonts w:hint="eastAsia"/>
          <w:sz w:val="18"/>
          <w:szCs w:val="18"/>
        </w:rPr>
        <w:t>..</w:t>
      </w:r>
      <w:r w:rsidRPr="00703F6E">
        <w:rPr>
          <w:sz w:val="18"/>
          <w:szCs w:val="18"/>
        </w:rPr>
        <w:t>……</w:t>
      </w:r>
      <w:r w:rsidRPr="00703F6E">
        <w:rPr>
          <w:rFonts w:hint="eastAsia"/>
          <w:sz w:val="18"/>
          <w:szCs w:val="18"/>
        </w:rPr>
        <w:t>..</w:t>
      </w:r>
      <w:r w:rsidR="003E7C4B" w:rsidRPr="00703F6E">
        <w:rPr>
          <w:sz w:val="18"/>
          <w:szCs w:val="18"/>
        </w:rPr>
        <w:t>185</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9C4E5D">
        <w:t>94</w:t>
      </w:r>
    </w:p>
    <w:p w:rsidR="00686E9F" w:rsidRDefault="006D06DC">
      <w:pPr>
        <w:pStyle w:val="27"/>
        <w:autoSpaceDE w:val="0"/>
        <w:spacing w:line="360" w:lineRule="exact"/>
      </w:pPr>
      <w:r>
        <w:rPr>
          <w:rFonts w:hint="eastAsia"/>
        </w:rPr>
        <w:t>Chapter 21</w:t>
      </w:r>
      <w:r w:rsidR="00DD09BD">
        <w:rPr>
          <w:rFonts w:hint="eastAsia"/>
        </w:rPr>
        <w:t xml:space="preserve"> </w:t>
      </w:r>
      <w:r w:rsidR="00E31E8D" w:rsidRPr="00E31E8D">
        <w:t>Political Talk</w:t>
      </w:r>
      <w:r w:rsidR="00DD09BD">
        <w:rPr>
          <w:rFonts w:hint="eastAsia"/>
        </w:rPr>
        <w:t xml:space="preserve"> </w:t>
      </w:r>
      <w:r w:rsidR="00DD09BD">
        <w:tab/>
      </w:r>
      <w:r w:rsidR="009C4E5D">
        <w:t>200</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061E8E">
        <w:t>335</w:t>
      </w:r>
      <w:r>
        <w:rPr>
          <w:rFonts w:ascii="ZWAdobeF" w:hAnsi="ZWAdobeF" w:cs="ZWAdobeF"/>
          <w:sz w:val="2"/>
          <w:szCs w:val="2"/>
        </w:rPr>
        <w:t>8</w:t>
      </w:r>
    </w:p>
    <w:p w:rsidR="00A82506" w:rsidRDefault="00A82506" w:rsidP="00A82506">
      <w:pPr>
        <w:pStyle w:val="27"/>
        <w:spacing w:line="360" w:lineRule="exact"/>
      </w:pPr>
      <w:r>
        <w:rPr>
          <w:rFonts w:hint="eastAsia"/>
        </w:rPr>
        <w:t xml:space="preserve">Chapter 23 </w:t>
      </w:r>
      <w:r w:rsidR="00E31E8D">
        <w:rPr>
          <w:rFonts w:hint="eastAsia"/>
        </w:rPr>
        <w:t>diary</w:t>
      </w:r>
      <w:r>
        <w:tab/>
      </w:r>
      <w:r w:rsidR="00482A6A">
        <w:t>350</w:t>
      </w:r>
    </w:p>
    <w:p w:rsidR="009B6C4A" w:rsidRDefault="009B6C4A" w:rsidP="009B6C4A">
      <w:pPr>
        <w:pStyle w:val="27"/>
        <w:spacing w:line="360" w:lineRule="exact"/>
      </w:pPr>
      <w:r>
        <w:rPr>
          <w:rFonts w:hint="eastAsia"/>
        </w:rPr>
        <w:lastRenderedPageBreak/>
        <w:t>Chapter 2</w:t>
      </w:r>
      <w:r w:rsidR="00A82506">
        <w:rPr>
          <w:rFonts w:hint="eastAsia"/>
        </w:rPr>
        <w:t>4</w:t>
      </w:r>
      <w:r>
        <w:rPr>
          <w:rFonts w:hint="eastAsia"/>
        </w:rPr>
        <w:t xml:space="preserve"> the letter book </w:t>
      </w:r>
      <w:r>
        <w:tab/>
      </w:r>
      <w:r w:rsidR="00482A6A">
        <w:t>37</w:t>
      </w:r>
      <w:r w:rsidR="00124A9E">
        <w:rPr>
          <w:rFonts w:hint="eastAsia"/>
        </w:rPr>
        <w:t>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482A6A">
        <w:t>405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w:t>
      </w:r>
      <w:r w:rsidR="00482A6A">
        <w:rPr>
          <w:rFonts w:ascii="Arial" w:hAnsi="Arial" w:cs="Arial"/>
          <w:color w:val="333333"/>
          <w:szCs w:val="21"/>
          <w:shd w:val="clear" w:color="auto" w:fill="F9F9F9"/>
        </w:rPr>
        <w:t>discourse </w:t>
      </w:r>
      <w:r>
        <w:tab/>
      </w:r>
      <w:r w:rsidR="00482A6A">
        <w:rPr>
          <w:rFonts w:hint="eastAsia"/>
        </w:rPr>
        <w:t>428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482A6A">
        <w:rPr>
          <w:rFonts w:hint="eastAsia"/>
        </w:rPr>
        <w:t>446</w:t>
      </w:r>
    </w:p>
    <w:p w:rsidR="00686E9F" w:rsidRDefault="00686E9F"/>
    <w:p w:rsidR="00686E9F" w:rsidRDefault="003D12D8">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bookmarkEnd w:id="0"/>
    </w:p>
    <w:p w:rsidR="00686E9F" w:rsidRDefault="00DD09BD" w:rsidP="006C4452">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 xml:space="preserve">17, 20080523 dream: in my dream, I ate the bible and the </w:t>
      </w:r>
      <w:r w:rsidR="009F4861">
        <w:t>“</w:t>
      </w:r>
      <w:r w:rsidR="009F4861">
        <w:rPr>
          <w:rFonts w:hint="eastAsia"/>
        </w:rPr>
        <w:t>wordofgod</w:t>
      </w:r>
      <w:r w:rsidR="009F4861">
        <w:t>”</w:t>
      </w:r>
      <w:r>
        <w:rPr>
          <w:rFonts w:hint="eastAsia"/>
        </w:rPr>
        <w:t>,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God says listen to the kris, the kris, the </w:t>
      </w:r>
      <w:r w:rsidR="009F4861">
        <w:t>“</w:t>
      </w:r>
      <w:r w:rsidR="009F4861">
        <w:rPr>
          <w:rFonts w:hint="eastAsia"/>
        </w:rPr>
        <w:t>wordofgod</w:t>
      </w:r>
      <w:r w:rsidR="009F4861">
        <w:t>”</w:t>
      </w:r>
      <w:r>
        <w:rPr>
          <w:rFonts w:hint="eastAsia"/>
        </w:rPr>
        <w:t>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BC1101" w:rsidRDefault="00BC1101" w:rsidP="00BC1101">
      <w:pPr>
        <w:pStyle w:val="21"/>
        <w:ind w:firstLine="420"/>
      </w:pPr>
      <w:r>
        <w:t>80, 20210225 Vision: Each does his best and each takes what he needs.</w:t>
      </w:r>
    </w:p>
    <w:p w:rsidR="00BC1101" w:rsidRDefault="00BC1101" w:rsidP="00BC1101">
      <w:pPr>
        <w:pStyle w:val="21"/>
        <w:ind w:firstLine="420"/>
      </w:pPr>
      <w:r>
        <w:t>In a different dream, he has entered a communist society, each doing his best and getting what he needs. Xu Qian C gave me 2 cigarettes, Xu Qian B was joking at me, Xu Qian A was sitting, talking to people, she was most like Xu Qian, very delicate, I said to her, you have nothing to do all day, to Do your best.</w:t>
      </w:r>
    </w:p>
    <w:p w:rsidR="00BC1101" w:rsidRDefault="00BC1101" w:rsidP="00BC1101">
      <w:pPr>
        <w:pStyle w:val="21"/>
        <w:ind w:firstLine="420"/>
      </w:pPr>
      <w:r>
        <w:t>I sing aloud in the street, singing for the society that everyone needs.</w:t>
      </w:r>
    </w:p>
    <w:p w:rsidR="00486349" w:rsidRDefault="00486349" w:rsidP="00486349">
      <w:pPr>
        <w:pStyle w:val="21"/>
        <w:ind w:firstLine="420"/>
      </w:pPr>
      <w:r>
        <w:t>81, 20210315 Vision: The new crown virus is about to pass.</w:t>
      </w:r>
    </w:p>
    <w:p w:rsidR="00486349" w:rsidRDefault="00486349" w:rsidP="00486349">
      <w:pPr>
        <w:pStyle w:val="21"/>
        <w:ind w:firstLine="420"/>
      </w:pPr>
      <w:r>
        <w:t>In a different dream, the new crown virus is like a yellow haze in the sky, pushed to the southernmost end of the sky and disappeared, making the sky blue.</w:t>
      </w:r>
    </w:p>
    <w:p w:rsidR="00486349" w:rsidRDefault="00486349" w:rsidP="00486349">
      <w:pPr>
        <w:pStyle w:val="21"/>
        <w:ind w:firstLine="420"/>
      </w:pPr>
      <w:r>
        <w:t>82, 20210319 Vision: Existence beyond God.</w:t>
      </w:r>
    </w:p>
    <w:p w:rsidR="00486349" w:rsidRDefault="00486349" w:rsidP="00486349">
      <w:pPr>
        <w:pStyle w:val="21"/>
        <w:ind w:firstLine="420"/>
      </w:pPr>
      <w:r>
        <w:lastRenderedPageBreak/>
        <w:t>In the dream, both the people and themselves saw themselves as beings beyond gods. I didn't know the name, and forcibly called it "geyimin".</w:t>
      </w:r>
    </w:p>
    <w:p w:rsidR="000C274B" w:rsidRDefault="000C274B" w:rsidP="000C274B">
      <w:pPr>
        <w:pStyle w:val="21"/>
        <w:ind w:firstLine="420"/>
      </w:pPr>
      <w:r>
        <w:t>83, 20210412 vision: I am the Christ.</w:t>
      </w:r>
    </w:p>
    <w:p w:rsidR="000C274B" w:rsidRDefault="000C274B" w:rsidP="000C274B">
      <w:pPr>
        <w:pStyle w:val="21"/>
        <w:ind w:firstLine="420"/>
      </w:pPr>
      <w:r>
        <w:t>In the dream, flying in the sky, calling out to the human beings on the ground many times: "I am the Christ", and the people who heard it cheered, and a new heaven and a new earth are coming. The two dreams in the early stage: "Calling the wind and calling the rain" and "Walking on the air" are not recorded separately because they are not enough.</w:t>
      </w:r>
    </w:p>
    <w:p w:rsidR="00F53D40" w:rsidRDefault="00F53D40" w:rsidP="00F53D40">
      <w:pPr>
        <w:pStyle w:val="21"/>
        <w:ind w:firstLine="420"/>
      </w:pPr>
      <w:r>
        <w:t>84. 20210511 Vision: Crossing the Wall</w:t>
      </w:r>
    </w:p>
    <w:p w:rsidR="00F53D40" w:rsidRDefault="00F53D40" w:rsidP="00F53D40">
      <w:pPr>
        <w:pStyle w:val="21"/>
        <w:ind w:firstLine="420"/>
      </w:pPr>
      <w:r>
        <w:t>In a different dream, at Nanjing University, the body passed through a wall with a stainless steel fence. An old classmate was present, Feng Ping.</w:t>
      </w:r>
    </w:p>
    <w:p w:rsidR="00732183" w:rsidRDefault="00732183" w:rsidP="00732183">
      <w:pPr>
        <w:pStyle w:val="21"/>
        <w:ind w:firstLine="420"/>
      </w:pPr>
      <w:r>
        <w:t>85, 20210608 vision: Floating, becoming a god.</w:t>
      </w:r>
    </w:p>
    <w:p w:rsidR="00732183" w:rsidRDefault="00732183" w:rsidP="00732183">
      <w:pPr>
        <w:pStyle w:val="21"/>
        <w:ind w:firstLine="420"/>
      </w:pPr>
      <w:r>
        <w:t>In a different dream, on a bus, the carriage floats in the air, that is, it is not restricted by the gravity of the earth. On the street, floating in the air, but still exerting force to rise and take off. In the end, he became a god, and Shenwang issued the highest instructions.</w:t>
      </w:r>
    </w:p>
    <w:p w:rsidR="000C5174" w:rsidRDefault="000C5174" w:rsidP="000C5174">
      <w:pPr>
        <w:pStyle w:val="21"/>
        <w:ind w:firstLine="420"/>
      </w:pPr>
      <w:r>
        <w:t>86.</w:t>
      </w:r>
      <w:r w:rsidRPr="000C5174">
        <w:t xml:space="preserve"> </w:t>
      </w:r>
      <w:r>
        <w:t>20210728 vision: does the sky fall</w:t>
      </w:r>
    </w:p>
    <w:p w:rsidR="000C5174" w:rsidRDefault="000C5174" w:rsidP="000C5174">
      <w:pPr>
        <w:pStyle w:val="21"/>
        <w:ind w:firstLine="420"/>
      </w:pPr>
      <w:r>
        <w:t>In a strange dream, in front of my home in Jurong, manna fell. The whole air was full of flocculent food. As soon as my hands were squeezed, they became spherical cakes, which could be eaten.</w:t>
      </w:r>
    </w:p>
    <w:p w:rsidR="00654A27" w:rsidRDefault="00654A27" w:rsidP="00654A27">
      <w:pPr>
        <w:pStyle w:val="21"/>
        <w:ind w:firstLine="420"/>
      </w:pPr>
      <w:r>
        <w:t>87. 20210806 vision: World president</w:t>
      </w:r>
    </w:p>
    <w:p w:rsidR="00654A27" w:rsidRDefault="00654A27" w:rsidP="00654A27">
      <w:pPr>
        <w:pStyle w:val="21"/>
        <w:ind w:firstLine="420"/>
      </w:pPr>
      <w:r>
        <w:t>In a strange dream, he finally became the world president with three deputies: the secretary general, the president of the United States and the president of China.</w:t>
      </w:r>
    </w:p>
    <w:p w:rsidR="00654A27" w:rsidRDefault="00654A27" w:rsidP="00654A27">
      <w:pPr>
        <w:pStyle w:val="21"/>
        <w:ind w:firstLine="420"/>
      </w:pPr>
      <w:r>
        <w:t>I took off in the air and made my strength rise. The president of the United States flew higher in front. I was afraid of heights, so I no longer made my strength.</w:t>
      </w:r>
    </w:p>
    <w:p w:rsidR="00654A27" w:rsidRDefault="00654A27" w:rsidP="00654A27">
      <w:pPr>
        <w:pStyle w:val="21"/>
        <w:ind w:firstLine="420"/>
      </w:pPr>
    </w:p>
    <w:p w:rsidR="00654A27" w:rsidRDefault="00654A27" w:rsidP="00654A27">
      <w:pPr>
        <w:pStyle w:val="21"/>
        <w:ind w:firstLine="420"/>
      </w:pPr>
      <w:r>
        <w:t>We eat at the long table. My food is fried rice like that of civilians. American women serve me.</w:t>
      </w:r>
    </w:p>
    <w:p w:rsidR="006801D1" w:rsidRDefault="006801D1" w:rsidP="006801D1">
      <w:pPr>
        <w:pStyle w:val="21"/>
        <w:ind w:firstLine="420"/>
      </w:pPr>
      <w:r>
        <w:t>88. 20210929 vision: announce the earth man.</w:t>
      </w:r>
    </w:p>
    <w:p w:rsidR="006801D1" w:rsidRDefault="006801D1" w:rsidP="006801D1">
      <w:pPr>
        <w:pStyle w:val="21"/>
        <w:ind w:firstLine="420"/>
      </w:pPr>
      <w:r>
        <w:t>In a strange dream, Cheng Shen announced that he would go to CCTV first, wave his hand to control CCTV, and broadcast the TV news announcement in person. After that, he took off directly in the air and announced to the whole earth and mankind that because the sunlight covered my light, he waved his hand to hide the sunlight, and there was only my light in the whole air.</w:t>
      </w:r>
    </w:p>
    <w:p w:rsidR="00923187" w:rsidRDefault="00923187" w:rsidP="00923187">
      <w:pPr>
        <w:pStyle w:val="21"/>
        <w:ind w:firstLine="420"/>
      </w:pPr>
      <w:r>
        <w:t>89. 20207 vision: two suns.</w:t>
      </w:r>
    </w:p>
    <w:p w:rsidR="00923187" w:rsidRDefault="00923187" w:rsidP="00923187">
      <w:pPr>
        <w:pStyle w:val="21"/>
        <w:ind w:firstLine="420"/>
      </w:pPr>
      <w:r>
        <w:t>In a strange dream, two suns (the second sun, Ge Shen) appeared in the outside sky, and the sky doubled its white light against the branches of trees.</w:t>
      </w:r>
    </w:p>
    <w:p w:rsidR="00923187" w:rsidRDefault="00923187" w:rsidP="00923187">
      <w:pPr>
        <w:pStyle w:val="21"/>
        <w:ind w:firstLine="420"/>
      </w:pPr>
      <w:r>
        <w:t>Three strange dreams in the early stage: "democratic Jesus", "take what you need (buy one, get one free, don't pay)", "Ge God is a blue light, shooting from the ground to the sky". Due to lack of space, it is not recorded separately.</w:t>
      </w:r>
    </w:p>
    <w:p w:rsidR="00FC34CA" w:rsidRDefault="00FC34CA" w:rsidP="00FC34CA">
      <w:pPr>
        <w:pStyle w:val="21"/>
        <w:ind w:firstLine="420"/>
      </w:pPr>
      <w:r>
        <w:rPr>
          <w:rFonts w:hint="eastAsia"/>
        </w:rPr>
        <w:t xml:space="preserve">90 </w:t>
      </w:r>
      <w:r>
        <w:rPr>
          <w:rFonts w:hint="eastAsia"/>
        </w:rPr>
        <w:t>、</w:t>
      </w:r>
      <w:r>
        <w:rPr>
          <w:rFonts w:hint="eastAsia"/>
        </w:rPr>
        <w:t xml:space="preserve"> 20220502 vision: the second Cultural Revolution.</w:t>
      </w:r>
    </w:p>
    <w:p w:rsidR="00FC34CA" w:rsidRDefault="00FC34CA" w:rsidP="00FC34CA">
      <w:pPr>
        <w:pStyle w:val="21"/>
        <w:ind w:firstLine="420"/>
      </w:pPr>
      <w:r>
        <w:t>In a strange dream, at the gate of the second Cultural Revolution rally in Benniu Town, Wujin, the original place of work, someone also sent an electronic screen message: "anti Cultural Revolution rally". I also objected, but I wanted to see what was going on, so I joined. When I entered the meeting hall, the crowd was excited. I sat on the stone stool behind me. I was still a head of the department or something.</w:t>
      </w:r>
    </w:p>
    <w:p w:rsidR="00FC34CA" w:rsidRDefault="00FC34CA" w:rsidP="00FC34CA">
      <w:pPr>
        <w:pStyle w:val="21"/>
        <w:ind w:firstLine="420"/>
      </w:pPr>
      <w:r>
        <w:t>I had a strange dream in the early stage. I was with Li Juan and her mother. Li Juan's mother said I was the Savior.</w:t>
      </w:r>
    </w:p>
    <w:p w:rsidR="00C3010A" w:rsidRDefault="00C3010A" w:rsidP="00C3010A">
      <w:pPr>
        <w:pStyle w:val="21"/>
        <w:ind w:firstLine="420"/>
      </w:pPr>
      <w:r>
        <w:t>91. 20220529 exception: Date satisfied.</w:t>
      </w:r>
    </w:p>
    <w:p w:rsidR="00C3010A" w:rsidRDefault="00C3010A" w:rsidP="00C3010A">
      <w:pPr>
        <w:pStyle w:val="21"/>
        <w:ind w:firstLine="420"/>
      </w:pPr>
    </w:p>
    <w:p w:rsidR="00C3010A" w:rsidRDefault="00C3010A" w:rsidP="00C3010A">
      <w:pPr>
        <w:pStyle w:val="21"/>
        <w:ind w:firstLine="420"/>
      </w:pPr>
      <w:r>
        <w:lastRenderedPageBreak/>
        <w:t>In a strange dream, when the big day came, I sang loudly in front of Jurong's hometown: "do you bow your head like me in the sun</w:t>
      </w:r>
    </w:p>
    <w:p w:rsidR="00C3010A" w:rsidRDefault="00C3010A" w:rsidP="00C3010A">
      <w:pPr>
        <w:pStyle w:val="21"/>
        <w:ind w:firstLine="420"/>
      </w:pPr>
    </w:p>
    <w:p w:rsidR="00C3010A" w:rsidRDefault="00C3010A" w:rsidP="00C3010A">
      <w:pPr>
        <w:pStyle w:val="21"/>
        <w:ind w:firstLine="420"/>
      </w:pPr>
      <w:r>
        <w:t>Working hard in silence with sweat "," do you not give up the life you want even if I am left out in the cold "," because I don't care what others say, I never forget my commitment to myself ". My uncle also sang his "silent hard work".</w:t>
      </w:r>
    </w:p>
    <w:p w:rsidR="00C3010A" w:rsidRDefault="00C3010A" w:rsidP="00C3010A">
      <w:pPr>
        <w:pStyle w:val="21"/>
        <w:ind w:firstLine="420"/>
      </w:pPr>
    </w:p>
    <w:p w:rsidR="00C3010A" w:rsidRDefault="00C3010A" w:rsidP="00C3010A">
      <w:pPr>
        <w:pStyle w:val="21"/>
        <w:ind w:firstLine="420"/>
      </w:pPr>
      <w:r>
        <w:t>The second floor of the old house was renovated. My cousin fengxinrong accompanied me. On the west wall of the house, there was a large tape recorder with music. The characters I wrote were pasted on it. It was very strong. At the back of the house, my family stretched out a narrow wing room. Xiao Rong asked me that the rear house base had retreated so much. I said, "mutual humility." I think of what my brother said: "let him be three feet." the world is full of love.</w:t>
      </w:r>
    </w:p>
    <w:p w:rsidR="00C3010A" w:rsidRDefault="00C3010A" w:rsidP="00C3010A">
      <w:pPr>
        <w:pStyle w:val="21"/>
        <w:ind w:firstLine="420"/>
      </w:pPr>
    </w:p>
    <w:p w:rsidR="00C3010A" w:rsidRDefault="00C3010A" w:rsidP="00C3010A">
      <w:pPr>
        <w:pStyle w:val="21"/>
        <w:ind w:firstLine="420"/>
      </w:pPr>
      <w:r>
        <w:t>I went to the front of the house again and sang loudly: "dark eyes and my smiling face, it is hard to forget the change of my face", and I woke up.</w:t>
      </w:r>
    </w:p>
    <w:p w:rsidR="00C3010A" w:rsidRDefault="00C3010A" w:rsidP="00C3010A">
      <w:pPr>
        <w:pStyle w:val="21"/>
        <w:ind w:firstLine="420"/>
      </w:pPr>
    </w:p>
    <w:p w:rsidR="00C3010A" w:rsidRDefault="00C3010A" w:rsidP="00C3010A">
      <w:pPr>
        <w:pStyle w:val="21"/>
        <w:ind w:firstLine="420"/>
      </w:pPr>
      <w:r>
        <w:t>Early strange dream: I told X that people live for 90 thousand years and take a two-step scientific method.</w:t>
      </w:r>
    </w:p>
    <w:p w:rsidR="00C3010A" w:rsidRDefault="00C3010A" w:rsidP="00C3010A">
      <w:pPr>
        <w:pStyle w:val="21"/>
        <w:ind w:firstLine="420"/>
      </w:pPr>
    </w:p>
    <w:p w:rsidR="001700B4" w:rsidRDefault="001700B4" w:rsidP="001700B4">
      <w:pPr>
        <w:pStyle w:val="21"/>
        <w:ind w:firstLine="420"/>
      </w:pPr>
      <w:r>
        <w:rPr>
          <w:rFonts w:hint="eastAsia"/>
        </w:rPr>
        <w:t xml:space="preserve">92 </w:t>
      </w:r>
      <w:r>
        <w:rPr>
          <w:rFonts w:hint="eastAsia"/>
        </w:rPr>
        <w:t>、</w:t>
      </w:r>
      <w:r>
        <w:rPr>
          <w:rFonts w:hint="eastAsia"/>
        </w:rPr>
        <w:t xml:space="preserve"> 20221009 vision: the trial was successful.</w:t>
      </w:r>
    </w:p>
    <w:p w:rsidR="001700B4" w:rsidRDefault="001700B4" w:rsidP="001700B4">
      <w:pPr>
        <w:pStyle w:val="21"/>
        <w:ind w:firstLine="420"/>
      </w:pPr>
    </w:p>
    <w:p w:rsidR="001700B4" w:rsidRDefault="001700B4" w:rsidP="001700B4">
      <w:pPr>
        <w:pStyle w:val="21"/>
        <w:ind w:firstLine="420"/>
      </w:pPr>
      <w:r>
        <w:t xml:space="preserve">Ge Yimin's social trial ended, the date was met, and a celebration meeting was held. Cai Guangyi, the former provincial manager of agricultural materials, asked me to give a speech. Zhu Jinfeng, the former colleague of Wellick, also encouraged me to go. At this time, I </w:t>
      </w:r>
      <w:r>
        <w:lastRenderedPageBreak/>
        <w:t>was filled with pride, and the atmosphere was warm and successful.</w:t>
      </w:r>
    </w:p>
    <w:p w:rsidR="001700B4" w:rsidRDefault="001700B4" w:rsidP="001700B4">
      <w:pPr>
        <w:pStyle w:val="21"/>
        <w:ind w:firstLine="420"/>
      </w:pPr>
    </w:p>
    <w:p w:rsidR="001700B4" w:rsidRDefault="001700B4" w:rsidP="001700B4">
      <w:pPr>
        <w:pStyle w:val="21"/>
        <w:ind w:firstLine="420"/>
      </w:pPr>
      <w:r>
        <w:t>Early dreams:</w:t>
      </w:r>
    </w:p>
    <w:p w:rsidR="001700B4" w:rsidRDefault="001700B4" w:rsidP="001700B4">
      <w:pPr>
        <w:pStyle w:val="21"/>
        <w:ind w:firstLine="420"/>
      </w:pPr>
    </w:p>
    <w:p w:rsidR="001700B4" w:rsidRDefault="001700B4" w:rsidP="001700B4">
      <w:pPr>
        <w:pStyle w:val="21"/>
        <w:ind w:firstLine="420"/>
      </w:pPr>
      <w:r>
        <w:t>(1) Know it all: Let former colleague Zhu Jinfeng write numbers or Chinese characters on paper, and I can accurately report what she wrote; Later, my brother was asked to write, and I also reported it accurately.</w:t>
      </w:r>
    </w:p>
    <w:p w:rsidR="001700B4" w:rsidRDefault="001700B4" w:rsidP="001700B4">
      <w:pPr>
        <w:pStyle w:val="21"/>
        <w:ind w:firstLine="420"/>
      </w:pPr>
    </w:p>
    <w:p w:rsidR="001700B4" w:rsidRDefault="001700B4" w:rsidP="001700B4">
      <w:pPr>
        <w:pStyle w:val="21"/>
        <w:ind w:firstLine="420"/>
      </w:pPr>
      <w:r>
        <w:t>(2) Distribution according to demand: firewood, rice, oil, salt, soy sauce, vinegar and tea are now to be bought in the supermarket, but the poor have difficulties. In the future, distribution according to demand will be available to everyone at the material station.</w:t>
      </w:r>
    </w:p>
    <w:p w:rsidR="001700B4" w:rsidRDefault="001700B4" w:rsidP="001700B4">
      <w:pPr>
        <w:pStyle w:val="21"/>
        <w:ind w:firstLine="420"/>
      </w:pPr>
    </w:p>
    <w:p w:rsidR="001700B4" w:rsidRDefault="001700B4" w:rsidP="001700B4">
      <w:pPr>
        <w:pStyle w:val="21"/>
        <w:ind w:firstLine="420"/>
      </w:pPr>
      <w:r>
        <w:t>93. It is often foreshadowed, for example, if someone says a word in an environment today, they will feel that it has happened before, and it seems like they have met before. In fact, there was no such environment before. I dreamed many times that I could get rid of the gravity of the earth. I dreamed that I could fly, sometimes flying over the city roads, sometimes flying straight down the cliffs. Because I knew that I could fly, it was a dream, and I would not fall to death, so I intentionally enjoyed flying and rushed down.</w:t>
      </w:r>
    </w:p>
    <w:p w:rsidR="001700B4" w:rsidRDefault="001700B4" w:rsidP="001700B4">
      <w:pPr>
        <w:pStyle w:val="21"/>
        <w:ind w:firstLine="420"/>
      </w:pPr>
    </w:p>
    <w:p w:rsidR="001700B4" w:rsidRDefault="001700B4" w:rsidP="001700B4">
      <w:pPr>
        <w:pStyle w:val="21"/>
        <w:ind w:firstLine="420"/>
      </w:pPr>
      <w:r>
        <w:t>94 Deuteronomy 18:15 "The LORD your God will raise up a prophet for you from among your brothers, like me, and you will listen to him."</w:t>
      </w:r>
    </w:p>
    <w:p w:rsidR="001700B4" w:rsidRDefault="001700B4" w:rsidP="001700B4">
      <w:pPr>
        <w:pStyle w:val="21"/>
        <w:ind w:firstLine="420"/>
      </w:pPr>
    </w:p>
    <w:p w:rsidR="001700B4" w:rsidRDefault="001700B4" w:rsidP="001700B4">
      <w:pPr>
        <w:pStyle w:val="21"/>
        <w:ind w:firstLine="420"/>
      </w:pPr>
      <w:r>
        <w:t>95. Jesus climbed a mountain and changed his face. Matthew 17:5: "This is my beloved Son, whom I am pleased with. Listen to him."</w:t>
      </w:r>
    </w:p>
    <w:p w:rsidR="001700B4" w:rsidRDefault="001700B4" w:rsidP="001700B4">
      <w:pPr>
        <w:pStyle w:val="21"/>
        <w:ind w:firstLine="420"/>
      </w:pPr>
    </w:p>
    <w:p w:rsidR="00923187" w:rsidRDefault="001700B4" w:rsidP="001700B4">
      <w:pPr>
        <w:pStyle w:val="21"/>
        <w:ind w:firstLine="420"/>
      </w:pPr>
      <w:r>
        <w:lastRenderedPageBreak/>
        <w:t>(94 and 95 correspond to 6: you should listen to him).</w:t>
      </w:r>
    </w:p>
    <w:p w:rsidR="00654A27" w:rsidRDefault="00654A27" w:rsidP="00AD22F5">
      <w:pPr>
        <w:pStyle w:val="22"/>
        <w:autoSpaceDE w:val="0"/>
        <w:spacing w:before="936" w:after="312"/>
      </w:pPr>
      <w:bookmarkStart w:id="1" w:name="_Toc176674518"/>
    </w:p>
    <w:p w:rsidR="00686E9F" w:rsidRDefault="00DD09BD" w:rsidP="00AD22F5">
      <w:pPr>
        <w:pStyle w:val="22"/>
        <w:autoSpaceDE w:val="0"/>
        <w:spacing w:before="936" w:after="312"/>
      </w:pPr>
      <w:r>
        <w:br w:type="page"/>
      </w:r>
      <w:bookmarkEnd w:id="1"/>
      <w:r w:rsidR="00554DFC">
        <w:rPr>
          <w:rFonts w:hint="eastAsia"/>
        </w:rPr>
        <w:lastRenderedPageBreak/>
        <w:t>Chapter ii apocalypse book</w:t>
      </w:r>
    </w:p>
    <w:p w:rsidR="007D370E" w:rsidRDefault="007D370E" w:rsidP="007D370E">
      <w:pPr>
        <w:pStyle w:val="21"/>
        <w:ind w:firstLine="420"/>
      </w:pPr>
      <w:r>
        <w:t>1. At first, the Creator, God, who was, is, and is forever, the only omnipotent who has his own forever, is the first cause. (Number 1)</w:t>
      </w:r>
    </w:p>
    <w:p w:rsidR="007D370E" w:rsidRDefault="007D370E" w:rsidP="007D370E">
      <w:pPr>
        <w:pStyle w:val="21"/>
        <w:ind w:firstLine="420"/>
      </w:pPr>
    </w:p>
    <w:p w:rsidR="007D370E" w:rsidRDefault="007D370E" w:rsidP="007D370E">
      <w:pPr>
        <w:pStyle w:val="21"/>
        <w:ind w:firstLine="420"/>
      </w:pPr>
      <w:r>
        <w:t>2. From the first day to the sixth day of creation, God created heaven, earth, water, light, air, sea, grass, vegetables, trees, sun, moon, stars, fish, birds, livestock, insects, wild animals and people. Material (2): Tai Chi gives birth to Liangyi, Liangyi gives birth to four elephants, and four elephants give birth to eight trigrams. (Number 2)</w:t>
      </w:r>
    </w:p>
    <w:p w:rsidR="007D370E" w:rsidRDefault="007D370E" w:rsidP="007D370E">
      <w:pPr>
        <w:pStyle w:val="21"/>
        <w:ind w:firstLine="420"/>
      </w:pPr>
    </w:p>
    <w:p w:rsidR="007D370E" w:rsidRDefault="007D370E" w:rsidP="007D370E">
      <w:pPr>
        <w:pStyle w:val="21"/>
        <w:ind w:firstLine="420"/>
      </w:pPr>
      <w:r>
        <w:t>3. On the sixth day of the creation of the world, God created man with dust and blew life into his nostrils, and he became a living soul. Soul (3), Tao generates one, one generates two, two generates three, and three generates all things. (Number 3)</w:t>
      </w:r>
    </w:p>
    <w:p w:rsidR="007D370E" w:rsidRDefault="007D370E" w:rsidP="007D370E">
      <w:pPr>
        <w:pStyle w:val="21"/>
        <w:ind w:firstLine="420"/>
      </w:pPr>
    </w:p>
    <w:p w:rsidR="007D370E" w:rsidRDefault="007D370E" w:rsidP="007D370E">
      <w:pPr>
        <w:pStyle w:val="21"/>
        <w:ind w:firstLine="420"/>
      </w:pPr>
      <w:r>
        <w:t>4. From the seventh day of creation to the fourth year BC, human beings abandoned God, sinned, and the law era. (Number 4)</w:t>
      </w:r>
    </w:p>
    <w:p w:rsidR="007D370E" w:rsidRDefault="007D370E" w:rsidP="007D370E">
      <w:pPr>
        <w:pStyle w:val="21"/>
        <w:ind w:firstLine="420"/>
      </w:pPr>
    </w:p>
    <w:p w:rsidR="007D370E" w:rsidRDefault="007D370E" w:rsidP="007D370E">
      <w:pPr>
        <w:pStyle w:val="21"/>
        <w:ind w:firstLine="420"/>
      </w:pPr>
      <w:r>
        <w:t>5. From the fourth year B.C. (the birth of Jesus) to 1914, angels bound Satan, Christ became king, and the gospel was spread to the world. (Number 5)</w:t>
      </w:r>
    </w:p>
    <w:p w:rsidR="007D370E" w:rsidRDefault="007D370E" w:rsidP="007D370E">
      <w:pPr>
        <w:pStyle w:val="21"/>
        <w:ind w:firstLine="420"/>
      </w:pPr>
    </w:p>
    <w:p w:rsidR="007D370E" w:rsidRDefault="007D370E" w:rsidP="007D370E">
      <w:pPr>
        <w:pStyle w:val="21"/>
        <w:ind w:firstLine="420"/>
      </w:pPr>
      <w:r>
        <w:t xml:space="preserve">6. From 1914 to 2019, Satan was released, which confused all countries. Human beings suffered many disasters, including World War I, World War II, Cold War, local war and terrorist war. Satan's number is </w:t>
      </w:r>
      <w:r>
        <w:lastRenderedPageBreak/>
        <w:t>666 (Revelation of the Bible), (number 6)</w:t>
      </w:r>
    </w:p>
    <w:p w:rsidR="007D370E" w:rsidRDefault="007D370E" w:rsidP="007D370E">
      <w:pPr>
        <w:pStyle w:val="21"/>
        <w:ind w:firstLine="420"/>
      </w:pPr>
    </w:p>
    <w:p w:rsidR="007D370E" w:rsidRDefault="007D370E" w:rsidP="007D370E">
      <w:pPr>
        <w:pStyle w:val="21"/>
        <w:ind w:firstLine="420"/>
      </w:pPr>
      <w:r>
        <w:t>In 1969, Ge Yimin God came into the world. After a long trial, he was ready to defeat Satan.</w:t>
      </w:r>
    </w:p>
    <w:p w:rsidR="007D370E" w:rsidRDefault="007D370E" w:rsidP="007D370E">
      <w:pPr>
        <w:pStyle w:val="21"/>
        <w:ind w:firstLine="420"/>
      </w:pPr>
    </w:p>
    <w:p w:rsidR="007D370E" w:rsidRDefault="007D370E" w:rsidP="007D370E">
      <w:pPr>
        <w:pStyle w:val="21"/>
        <w:ind w:firstLine="420"/>
      </w:pPr>
      <w:r>
        <w:t>7. Daniel 12:11-13: "From the time when the regular burnt offering is removed and the abominations of destruction are set up, there will be one thousand two hundred and ninety days. Happy will he be until one thousand three hundred and thirty-five days. Go and wait for the end, for you will rest. At the end, you will rise up and enjoy your blessings."</w:t>
      </w:r>
    </w:p>
    <w:p w:rsidR="007D370E" w:rsidRDefault="007D370E" w:rsidP="007D370E">
      <w:pPr>
        <w:pStyle w:val="21"/>
        <w:ind w:firstLine="420"/>
      </w:pPr>
    </w:p>
    <w:p w:rsidR="007D370E" w:rsidRDefault="007D370E" w:rsidP="007D370E">
      <w:pPr>
        <w:pStyle w:val="21"/>
        <w:ind w:firstLine="420"/>
      </w:pPr>
      <w:r>
        <w:t>8. The two dates have 2625 days in total. According to the law of "one day equals one year" (God prefers to punish people by one day equals one year. Ezek 4:6: One day equals one year; Num 14:34: One year equals one day.), this period is equivalent to 2625 years.</w:t>
      </w:r>
    </w:p>
    <w:p w:rsidR="007D370E" w:rsidRDefault="007D370E" w:rsidP="007D370E">
      <w:pPr>
        <w:pStyle w:val="21"/>
        <w:ind w:firstLine="420"/>
      </w:pPr>
    </w:p>
    <w:p w:rsidR="007D370E" w:rsidRDefault="007D370E" w:rsidP="007D370E">
      <w:pPr>
        <w:pStyle w:val="21"/>
        <w:ind w:firstLine="420"/>
      </w:pPr>
      <w:r>
        <w:t>9. "Take away the regular burnt offerings and set up the detestable things of destruction" is the end of the theocracy. There is no visible country on the earth that represents the theocracy, and all are ruled by foreigners, that is, the subjugation of Judah.</w:t>
      </w:r>
    </w:p>
    <w:p w:rsidR="007D370E" w:rsidRDefault="007D370E" w:rsidP="007D370E">
      <w:pPr>
        <w:pStyle w:val="21"/>
        <w:ind w:firstLine="420"/>
      </w:pPr>
    </w:p>
    <w:p w:rsidR="007D370E" w:rsidRDefault="007D370E" w:rsidP="007D370E">
      <w:pPr>
        <w:pStyle w:val="21"/>
        <w:ind w:firstLine="420"/>
      </w:pPr>
      <w:r>
        <w:t>10. At the beginning of October 607 B.C., the sovereignty of the Jewish state had been wiped out. At that time Gedaliah, the governor of Judah set up by the Babylonians, was assassinated. All the remaining Jews fled to Egypt. (Chapters 40-43) Reliable biblical chronological data show that this event occurred 70 years before 537 BC (the year when the Jews were released and returned to China), that is, in early October of 607 BC. (Jer 29:10, Dan 9:2)</w:t>
      </w:r>
    </w:p>
    <w:p w:rsidR="007D370E" w:rsidRDefault="007D370E" w:rsidP="007D370E">
      <w:pPr>
        <w:pStyle w:val="21"/>
        <w:ind w:firstLine="420"/>
      </w:pPr>
    </w:p>
    <w:p w:rsidR="007D370E" w:rsidRDefault="007D370E" w:rsidP="007D370E">
      <w:pPr>
        <w:pStyle w:val="21"/>
        <w:ind w:firstLine="420"/>
      </w:pPr>
      <w:r>
        <w:lastRenderedPageBreak/>
        <w:t>11. From early October 607 BC to December 31 607 BC=1/4 year</w:t>
      </w:r>
    </w:p>
    <w:p w:rsidR="007D370E" w:rsidRDefault="007D370E" w:rsidP="007D370E">
      <w:pPr>
        <w:pStyle w:val="21"/>
        <w:ind w:firstLine="420"/>
      </w:pPr>
    </w:p>
    <w:p w:rsidR="007D370E" w:rsidRDefault="007D370E" w:rsidP="007D370E">
      <w:pPr>
        <w:pStyle w:val="21"/>
        <w:ind w:firstLine="420"/>
      </w:pPr>
      <w:r>
        <w:t>January 1, 606 BC to December 31, 1 BC=606</w:t>
      </w:r>
    </w:p>
    <w:p w:rsidR="007D370E" w:rsidRDefault="007D370E" w:rsidP="007D370E">
      <w:pPr>
        <w:pStyle w:val="21"/>
        <w:ind w:firstLine="420"/>
      </w:pPr>
    </w:p>
    <w:p w:rsidR="007D370E" w:rsidRDefault="007D370E" w:rsidP="007D370E">
      <w:pPr>
        <w:pStyle w:val="21"/>
        <w:ind w:firstLine="420"/>
      </w:pPr>
      <w:r>
        <w:t>January 1, A.D. 1 to December 31, 2018=2018</w:t>
      </w:r>
    </w:p>
    <w:p w:rsidR="007D370E" w:rsidRDefault="007D370E" w:rsidP="007D370E">
      <w:pPr>
        <w:pStyle w:val="21"/>
        <w:ind w:firstLine="420"/>
      </w:pPr>
    </w:p>
    <w:p w:rsidR="007D370E" w:rsidRDefault="007D370E" w:rsidP="007D370E">
      <w:pPr>
        <w:pStyle w:val="21"/>
        <w:ind w:firstLine="420"/>
      </w:pPr>
      <w:r>
        <w:t>January 1, 2019 to early October 2019=3/4 years</w:t>
      </w:r>
    </w:p>
    <w:p w:rsidR="007D370E" w:rsidRDefault="007D370E" w:rsidP="007D370E">
      <w:pPr>
        <w:pStyle w:val="21"/>
        <w:ind w:firstLine="420"/>
      </w:pPr>
    </w:p>
    <w:p w:rsidR="007D370E" w:rsidRDefault="007D370E" w:rsidP="007D370E">
      <w:pPr>
        <w:pStyle w:val="21"/>
        <w:ind w:firstLine="420"/>
      </w:pPr>
      <w:r>
        <w:t>Total: 2625 years</w:t>
      </w:r>
    </w:p>
    <w:p w:rsidR="007D370E" w:rsidRDefault="007D370E" w:rsidP="007D370E">
      <w:pPr>
        <w:pStyle w:val="21"/>
        <w:ind w:firstLine="420"/>
      </w:pPr>
    </w:p>
    <w:p w:rsidR="007D370E" w:rsidRDefault="007D370E" w:rsidP="007D370E">
      <w:pPr>
        <w:pStyle w:val="21"/>
        <w:ind w:firstLine="420"/>
      </w:pPr>
      <w:r>
        <w:t>12. So in 2019, the end of the world (the end of the period) will come. Ge Yimin will become the king, end the rule of foreigners, and establish the kingdom of God (the communist society).</w:t>
      </w:r>
    </w:p>
    <w:p w:rsidR="007D370E" w:rsidRDefault="007D370E" w:rsidP="007D370E">
      <w:pPr>
        <w:pStyle w:val="21"/>
        <w:ind w:firstLine="420"/>
      </w:pPr>
    </w:p>
    <w:p w:rsidR="007D370E" w:rsidRDefault="007D370E" w:rsidP="007D370E">
      <w:pPr>
        <w:pStyle w:val="21"/>
        <w:ind w:firstLine="420"/>
      </w:pPr>
      <w:r>
        <w:t>13. The Revelation of the Bible clearly indicates that the Last Judgment will come after Satan has been thrown into the lake of fire forever, and it is related to the number 7, the seven churches, the seven spirits, the seven stars, the seven lampstands, Jesus lifting the seven seals, the seven angels blowing horns, and the seven bowls. People have souls (3) is the beginning of human beings, and finally 7. Satan's number is 666, and Ge Yimin's God is 777. (Number 7)</w:t>
      </w:r>
    </w:p>
    <w:p w:rsidR="007D370E" w:rsidRDefault="007D370E" w:rsidP="007D370E">
      <w:pPr>
        <w:pStyle w:val="21"/>
        <w:ind w:firstLine="420"/>
      </w:pPr>
    </w:p>
    <w:p w:rsidR="007D370E" w:rsidRDefault="007D370E" w:rsidP="007D370E">
      <w:pPr>
        <w:pStyle w:val="21"/>
        <w:ind w:firstLine="420"/>
      </w:pPr>
      <w:r>
        <w:t>14. In 2033 AD, Satan was thrown into the burning lake of sulfur forever. When God executed the judgment, Ge Yimin became the king, the new heaven and new earth, and the national era (communist society).</w:t>
      </w:r>
    </w:p>
    <w:p w:rsidR="007D370E" w:rsidRDefault="007D370E" w:rsidP="007D370E">
      <w:pPr>
        <w:pStyle w:val="21"/>
        <w:ind w:firstLine="420"/>
      </w:pPr>
    </w:p>
    <w:p w:rsidR="007D370E" w:rsidRDefault="007D370E" w:rsidP="007D370E">
      <w:pPr>
        <w:pStyle w:val="21"/>
        <w:ind w:firstLine="420"/>
      </w:pPr>
      <w:r>
        <w:t>15. From 2019 to 2033, human beings will become more and more happy, and the world will gradually achieve greater harmony.</w:t>
      </w:r>
    </w:p>
    <w:p w:rsidR="007D370E" w:rsidRDefault="007D370E" w:rsidP="007D370E">
      <w:pPr>
        <w:pStyle w:val="21"/>
        <w:ind w:firstLine="420"/>
      </w:pPr>
    </w:p>
    <w:p w:rsidR="007D370E" w:rsidRDefault="007D370E" w:rsidP="007D370E">
      <w:pPr>
        <w:pStyle w:val="21"/>
        <w:ind w:firstLine="420"/>
      </w:pPr>
      <w:r>
        <w:lastRenderedPageBreak/>
        <w:t>In early October 2019, Ge Yimin became a god.</w:t>
      </w:r>
    </w:p>
    <w:p w:rsidR="007D370E" w:rsidRDefault="007D370E" w:rsidP="007D370E">
      <w:pPr>
        <w:pStyle w:val="21"/>
        <w:ind w:firstLine="420"/>
      </w:pPr>
    </w:p>
    <w:p w:rsidR="007D370E" w:rsidRDefault="007D370E" w:rsidP="007D370E">
      <w:pPr>
        <w:pStyle w:val="21"/>
        <w:ind w:firstLine="420"/>
      </w:pPr>
      <w:r>
        <w:t>November 26, 2033, Datong World. (Section 29 of the Phantom Book)</w:t>
      </w:r>
    </w:p>
    <w:p w:rsidR="007D370E" w:rsidRDefault="007D370E" w:rsidP="007D370E">
      <w:pPr>
        <w:pStyle w:val="21"/>
        <w:ind w:firstLine="420"/>
      </w:pPr>
    </w:p>
    <w:p w:rsidR="007D370E" w:rsidRDefault="007D370E" w:rsidP="007D370E">
      <w:pPr>
        <w:pStyle w:val="21"/>
        <w:ind w:firstLine="420"/>
      </w:pPr>
      <w:r>
        <w:t>enclosure:</w:t>
      </w:r>
    </w:p>
    <w:p w:rsidR="007D370E" w:rsidRDefault="007D370E" w:rsidP="007D370E">
      <w:pPr>
        <w:pStyle w:val="21"/>
        <w:ind w:firstLine="420"/>
      </w:pPr>
    </w:p>
    <w:p w:rsidR="007D370E" w:rsidRDefault="007D370E" w:rsidP="007D370E">
      <w:pPr>
        <w:pStyle w:val="21"/>
        <w:ind w:firstLine="420"/>
        <w:rPr>
          <w:rFonts w:hint="eastAsia"/>
        </w:rPr>
      </w:pPr>
      <w:r>
        <w:rPr>
          <w:rFonts w:hint="eastAsia"/>
        </w:rPr>
        <w:t>（</w:t>
      </w:r>
      <w:r>
        <w:rPr>
          <w:rFonts w:hint="eastAsia"/>
        </w:rPr>
        <w:t>1</w:t>
      </w:r>
      <w:r>
        <w:rPr>
          <w:rFonts w:hint="eastAsia"/>
        </w:rPr>
        <w:t>）</w:t>
      </w:r>
      <w:r>
        <w:rPr>
          <w:rFonts w:hint="eastAsia"/>
        </w:rPr>
        <w:t xml:space="preserve"> [The famous poem at the top of Noble's prophecy is contained in Nochatdamas' The Centuries, Volume 10, Part 72:</w:t>
      </w:r>
    </w:p>
    <w:p w:rsidR="007D370E" w:rsidRDefault="007D370E" w:rsidP="007D370E">
      <w:pPr>
        <w:pStyle w:val="21"/>
        <w:ind w:firstLine="420"/>
      </w:pPr>
    </w:p>
    <w:p w:rsidR="007D370E" w:rsidRDefault="007D370E" w:rsidP="007D370E">
      <w:pPr>
        <w:pStyle w:val="21"/>
        <w:ind w:firstLine="420"/>
      </w:pPr>
      <w:r>
        <w:t>In July 1999,</w:t>
      </w:r>
    </w:p>
    <w:p w:rsidR="007D370E" w:rsidRDefault="007D370E" w:rsidP="007D370E">
      <w:pPr>
        <w:pStyle w:val="21"/>
        <w:ind w:firstLine="420"/>
      </w:pPr>
    </w:p>
    <w:p w:rsidR="007D370E" w:rsidRDefault="007D370E" w:rsidP="007D370E">
      <w:pPr>
        <w:pStyle w:val="21"/>
        <w:ind w:firstLine="420"/>
      </w:pPr>
      <w:r>
        <w:t>The king of terror fell from the sky,</w:t>
      </w:r>
    </w:p>
    <w:p w:rsidR="007D370E" w:rsidRDefault="007D370E" w:rsidP="007D370E">
      <w:pPr>
        <w:pStyle w:val="21"/>
        <w:ind w:firstLine="420"/>
      </w:pPr>
    </w:p>
    <w:p w:rsidR="007D370E" w:rsidRDefault="007D370E" w:rsidP="007D370E">
      <w:pPr>
        <w:pStyle w:val="21"/>
        <w:ind w:firstLine="420"/>
      </w:pPr>
      <w:r>
        <w:t>Which led to the resurrection of King Angrumore,</w:t>
      </w:r>
    </w:p>
    <w:p w:rsidR="007D370E" w:rsidRDefault="007D370E" w:rsidP="007D370E">
      <w:pPr>
        <w:pStyle w:val="21"/>
        <w:ind w:firstLine="420"/>
      </w:pPr>
    </w:p>
    <w:p w:rsidR="007D370E" w:rsidRDefault="007D370E" w:rsidP="007D370E">
      <w:pPr>
        <w:pStyle w:val="21"/>
        <w:ind w:firstLine="420"/>
      </w:pPr>
      <w:r>
        <w:t>During this period, Mars will rule in the name of happiness</w:t>
      </w:r>
    </w:p>
    <w:p w:rsidR="007D370E" w:rsidRDefault="007D370E" w:rsidP="007D370E">
      <w:pPr>
        <w:pStyle w:val="21"/>
        <w:ind w:firstLine="420"/>
      </w:pPr>
    </w:p>
    <w:p w:rsidR="007D370E" w:rsidRDefault="007D370E" w:rsidP="007D370E">
      <w:pPr>
        <w:pStyle w:val="21"/>
        <w:ind w:firstLine="420"/>
      </w:pPr>
      <w:r>
        <w:t>However, in another article (Volume 1, Chapter 48), Knowles wrote a wonderful and incomprehensible "concluding poem":</w:t>
      </w:r>
    </w:p>
    <w:p w:rsidR="007D370E" w:rsidRDefault="007D370E" w:rsidP="007D370E">
      <w:pPr>
        <w:pStyle w:val="21"/>
        <w:ind w:firstLine="420"/>
      </w:pPr>
    </w:p>
    <w:p w:rsidR="007D370E" w:rsidRDefault="007D370E" w:rsidP="007D370E">
      <w:pPr>
        <w:pStyle w:val="21"/>
        <w:ind w:firstLine="420"/>
      </w:pPr>
      <w:r>
        <w:t>20 years of the moon's rule has passed,</w:t>
      </w:r>
    </w:p>
    <w:p w:rsidR="007D370E" w:rsidRDefault="007D370E" w:rsidP="007D370E">
      <w:pPr>
        <w:pStyle w:val="21"/>
        <w:ind w:firstLine="420"/>
      </w:pPr>
    </w:p>
    <w:p w:rsidR="007D370E" w:rsidRDefault="007D370E" w:rsidP="007D370E">
      <w:pPr>
        <w:pStyle w:val="21"/>
        <w:ind w:firstLine="420"/>
      </w:pPr>
      <w:r>
        <w:t>If another object will form the kingdom in 7000,</w:t>
      </w:r>
    </w:p>
    <w:p w:rsidR="007D370E" w:rsidRDefault="007D370E" w:rsidP="007D370E">
      <w:pPr>
        <w:pStyle w:val="21"/>
        <w:ind w:firstLine="420"/>
      </w:pPr>
    </w:p>
    <w:p w:rsidR="007D370E" w:rsidRDefault="007D370E" w:rsidP="007D370E">
      <w:pPr>
        <w:pStyle w:val="21"/>
        <w:ind w:firstLine="420"/>
      </w:pPr>
      <w:r>
        <w:t>The sun will stop working every day,</w:t>
      </w:r>
    </w:p>
    <w:p w:rsidR="007D370E" w:rsidRDefault="007D370E" w:rsidP="007D370E">
      <w:pPr>
        <w:pStyle w:val="21"/>
        <w:ind w:firstLine="420"/>
      </w:pPr>
    </w:p>
    <w:p w:rsidR="007D370E" w:rsidRDefault="007D370E" w:rsidP="007D370E">
      <w:pPr>
        <w:pStyle w:val="21"/>
        <w:ind w:firstLine="420"/>
      </w:pPr>
      <w:r>
        <w:t>That was the end of my prophecy</w:t>
      </w:r>
    </w:p>
    <w:p w:rsidR="007D370E" w:rsidRDefault="007D370E" w:rsidP="007D370E">
      <w:pPr>
        <w:pStyle w:val="21"/>
        <w:ind w:firstLine="420"/>
      </w:pPr>
    </w:p>
    <w:p w:rsidR="007D370E" w:rsidRDefault="007D370E" w:rsidP="007D370E">
      <w:pPr>
        <w:pStyle w:val="21"/>
        <w:ind w:firstLine="420"/>
      </w:pPr>
      <w:r>
        <w:lastRenderedPageBreak/>
        <w:t>In the preface to The Centuries, Knowles once wrote that we are now at the age of 7000 (the 7th millennium).&gt;</w:t>
      </w:r>
    </w:p>
    <w:p w:rsidR="007D370E" w:rsidRDefault="007D370E" w:rsidP="007D370E">
      <w:pPr>
        <w:pStyle w:val="21"/>
        <w:ind w:firstLine="420"/>
      </w:pPr>
    </w:p>
    <w:p w:rsidR="007D370E" w:rsidRDefault="007D370E" w:rsidP="007D370E">
      <w:pPr>
        <w:pStyle w:val="21"/>
        <w:ind w:firstLine="420"/>
      </w:pPr>
      <w:r>
        <w:t>1999+20=2019 ]</w:t>
      </w:r>
    </w:p>
    <w:p w:rsidR="007D370E" w:rsidRDefault="007D370E" w:rsidP="007D370E">
      <w:pPr>
        <w:pStyle w:val="21"/>
        <w:ind w:firstLine="420"/>
      </w:pPr>
    </w:p>
    <w:p w:rsidR="007D370E" w:rsidRDefault="007D370E" w:rsidP="007D370E">
      <w:pPr>
        <w:pStyle w:val="21"/>
        <w:ind w:firstLine="420"/>
        <w:rPr>
          <w:rFonts w:hint="eastAsia"/>
        </w:rPr>
      </w:pPr>
      <w:r>
        <w:rPr>
          <w:rFonts w:hint="eastAsia"/>
        </w:rPr>
        <w:t>（</w:t>
      </w:r>
      <w:r>
        <w:rPr>
          <w:rFonts w:hint="eastAsia"/>
        </w:rPr>
        <w:t>2</w:t>
      </w:r>
      <w:r>
        <w:rPr>
          <w:rFonts w:hint="eastAsia"/>
        </w:rPr>
        <w:t>）</w:t>
      </w:r>
      <w:r>
        <w:rPr>
          <w:rFonts w:hint="eastAsia"/>
        </w:rPr>
        <w:t xml:space="preserve"> The source of the prediction of the end of the world -- the asteroid hit the Earth in 2019</w:t>
      </w:r>
    </w:p>
    <w:p w:rsidR="007D370E" w:rsidRDefault="007D370E" w:rsidP="007D370E">
      <w:pPr>
        <w:pStyle w:val="21"/>
        <w:ind w:firstLine="420"/>
      </w:pPr>
    </w:p>
    <w:p w:rsidR="007D370E" w:rsidRDefault="007D370E" w:rsidP="007D370E">
      <w:pPr>
        <w:pStyle w:val="21"/>
        <w:ind w:firstLine="420"/>
      </w:pPr>
      <w:r>
        <w:t>China Aerospace News, September 2003</w:t>
      </w:r>
    </w:p>
    <w:p w:rsidR="007D370E" w:rsidRDefault="007D370E" w:rsidP="007D370E">
      <w:pPr>
        <w:pStyle w:val="21"/>
        <w:ind w:firstLine="420"/>
      </w:pPr>
    </w:p>
    <w:p w:rsidR="007D370E" w:rsidRDefault="007D370E" w:rsidP="007D370E">
      <w:pPr>
        <w:pStyle w:val="21"/>
        <w:ind w:firstLine="420"/>
      </w:pPr>
      <w:r>
        <w:t>Astronomers in New Mexico observed an asteroid numbered 2002NT7 on July 5. They calculated that the asteroid with a diameter of about 2-4km might hit the Earth in 2019.</w:t>
      </w:r>
    </w:p>
    <w:p w:rsidR="007D370E" w:rsidRDefault="007D370E" w:rsidP="007D370E">
      <w:pPr>
        <w:pStyle w:val="21"/>
        <w:ind w:firstLine="420"/>
      </w:pPr>
    </w:p>
    <w:p w:rsidR="00686E9F" w:rsidRDefault="007D370E" w:rsidP="007D370E">
      <w:pPr>
        <w:pStyle w:val="21"/>
        <w:ind w:firstLine="420"/>
      </w:pPr>
      <w:r>
        <w:rPr>
          <w:rFonts w:hint="eastAsia"/>
        </w:rPr>
        <w:t>（</w:t>
      </w:r>
      <w:r>
        <w:rPr>
          <w:rFonts w:hint="eastAsia"/>
        </w:rPr>
        <w:t>3</w:t>
      </w:r>
      <w:r>
        <w:rPr>
          <w:rFonts w:hint="eastAsia"/>
        </w:rPr>
        <w:t>）</w:t>
      </w:r>
      <w:r>
        <w:rPr>
          <w:rFonts w:hint="eastAsia"/>
        </w:rPr>
        <w:t xml:space="preserve"> The source of the prediction of the end of the world in 2019: Ge Yimin was first published on the Internet Forum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 xml:space="preserve">23, while the world's 2.3 billion christians still cling to the bible, the goblins are creating </w:t>
      </w:r>
      <w:r w:rsidR="009F4861">
        <w:t>“</w:t>
      </w:r>
      <w:r w:rsidR="009F4861">
        <w:rPr>
          <w:rFonts w:hint="eastAsia"/>
        </w:rPr>
        <w:t>wordofgod</w:t>
      </w:r>
      <w:r w:rsidR="009F4861">
        <w:t>”</w:t>
      </w:r>
      <w:r>
        <w:rPr>
          <w:rFonts w:hint="eastAsia"/>
        </w:rPr>
        <w:t>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 xml:space="preserve">The golden rule of </w:t>
      </w:r>
      <w:r w:rsidR="009F4861">
        <w:t>“</w:t>
      </w:r>
      <w:r w:rsidR="009F4861">
        <w:rPr>
          <w:rFonts w:hint="eastAsia"/>
        </w:rPr>
        <w:t>wordofgod</w:t>
      </w:r>
      <w:r w:rsidR="009F4861">
        <w:t>”</w:t>
      </w:r>
      <w:r>
        <w:rPr>
          <w:rFonts w:hint="eastAsia"/>
        </w:rPr>
        <w:t>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 xml:space="preserve">Chapter 5 the </w:t>
      </w:r>
      <w:r w:rsidR="00243C5D">
        <w:t>ashes</w:t>
      </w:r>
      <w:r w:rsidR="00554DFC">
        <w:rPr>
          <w:rFonts w:hint="eastAsia"/>
        </w:rPr>
        <w:t xml:space="preserve"> book</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 xml:space="preserve">On the other hand, the bible and the </w:t>
      </w:r>
      <w:r w:rsidR="009F4861">
        <w:t>“</w:t>
      </w:r>
      <w:r w:rsidR="009F4861">
        <w:rPr>
          <w:rFonts w:hint="eastAsia"/>
        </w:rPr>
        <w:t>wordofgod</w:t>
      </w:r>
      <w:r w:rsidR="009F4861">
        <w:t>”</w:t>
      </w:r>
      <w:r>
        <w:rPr>
          <w:rFonts w:hint="eastAsia"/>
        </w:rPr>
        <w:t xml:space="preserve"> show that god did not create man for the simple purpose of having children. We are made in the image of god to reflect his attributes, especially love, justice, wisdom and power. When we combine the unique characteristics of human beings, we will understand why the bible and the </w:t>
      </w:r>
      <w:r w:rsidR="009F4861">
        <w:t>“</w:t>
      </w:r>
      <w:r w:rsidR="009F4861">
        <w:rPr>
          <w:rFonts w:hint="eastAsia"/>
        </w:rPr>
        <w:t>wordofgod</w:t>
      </w:r>
      <w:r w:rsidR="009F4861">
        <w:t>”</w:t>
      </w:r>
      <w:r>
        <w:rPr>
          <w:rFonts w:hint="eastAsia"/>
        </w:rPr>
        <w:t xml:space="preserve"> place human beings above animals. The bible and the </w:t>
      </w:r>
      <w:r w:rsidR="009F4861">
        <w:t>“</w:t>
      </w:r>
      <w:r w:rsidR="009F4861">
        <w:rPr>
          <w:rFonts w:hint="eastAsia"/>
        </w:rPr>
        <w:t>wordofgod</w:t>
      </w:r>
      <w:r w:rsidR="009F4861">
        <w:t>”</w:t>
      </w:r>
      <w:r>
        <w:rPr>
          <w:rFonts w:hint="eastAsia"/>
        </w:rPr>
        <w:t xml:space="pres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 xml:space="preserve">If you think that original sin means stealing a fruit like this, you are naive and underestimating god. According to the </w:t>
      </w:r>
      <w:r w:rsidR="009F4861">
        <w:t>“</w:t>
      </w:r>
      <w:r w:rsidR="009F4861">
        <w:rPr>
          <w:rFonts w:hint="eastAsia"/>
        </w:rPr>
        <w:t>wordofgod</w:t>
      </w:r>
      <w:r w:rsidR="009F4861">
        <w:t>”</w:t>
      </w:r>
      <w:r>
        <w:rPr>
          <w:rFonts w:hint="eastAsia"/>
        </w:rPr>
        <w:t>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bookmarkEnd w:id="4"/>
      <w:r w:rsidR="00AC25FD">
        <w:rPr>
          <w:rFonts w:hint="eastAsia"/>
        </w:rPr>
        <w:lastRenderedPageBreak/>
        <w:t>Chapter 6: spirit</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 xml:space="preserve">There is one mystery that evolutionists still cannot fathom: although death seems natural and inevitable, humans are reluctant to accept it. In fact, the bible, </w:t>
      </w:r>
      <w:r w:rsidR="009F4861">
        <w:t>“</w:t>
      </w:r>
      <w:r w:rsidR="009F4861">
        <w:rPr>
          <w:rFonts w:hint="eastAsia"/>
        </w:rPr>
        <w:t>wordofgod</w:t>
      </w:r>
      <w:r w:rsidR="009F4861">
        <w:t>”</w:t>
      </w:r>
      <w:r>
        <w:rPr>
          <w:rFonts w:hint="eastAsia"/>
        </w:rPr>
        <w:t xml:space="preserve"> has long been solved, so that the truth.</w:t>
      </w:r>
    </w:p>
    <w:p w:rsidR="00686E9F" w:rsidRDefault="00DD09BD" w:rsidP="00AD22F5">
      <w:pPr>
        <w:pStyle w:val="21"/>
        <w:ind w:firstLine="420"/>
      </w:pPr>
      <w:r>
        <w:rPr>
          <w:rFonts w:hint="eastAsia"/>
        </w:rPr>
        <w:t xml:space="preserve">The bible and the </w:t>
      </w:r>
      <w:r w:rsidR="009F4861">
        <w:t>“</w:t>
      </w:r>
      <w:r w:rsidR="009F4861">
        <w:rPr>
          <w:rFonts w:hint="eastAsia"/>
        </w:rPr>
        <w:t>wordofgod</w:t>
      </w:r>
      <w:r w:rsidR="009F4861">
        <w:t>”</w:t>
      </w:r>
      <w:r>
        <w:rPr>
          <w:rFonts w:hint="eastAsia"/>
        </w:rPr>
        <w:t xml:space="pres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w:t>
      </w:r>
      <w:r>
        <w:rPr>
          <w:rFonts w:hint="eastAsia"/>
        </w:rPr>
        <w:lastRenderedPageBreak/>
        <w:t>future death, because it does not know that god did not put eternal 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 xml:space="preserve">Evolutionists do not believe in true gods, and describe the desire for eternal life as an illusion created by evolution, because it contradicts their beliefs. They think people are just higher animals. On the other hand, the bible, the </w:t>
      </w:r>
      <w:r w:rsidR="009F4861">
        <w:t>“</w:t>
      </w:r>
      <w:r w:rsidR="009F4861">
        <w:rPr>
          <w:rFonts w:hint="eastAsia"/>
        </w:rPr>
        <w:t>wordofgod</w:t>
      </w:r>
      <w:r w:rsidR="009F4861">
        <w:t>”</w:t>
      </w:r>
      <w:r>
        <w:rPr>
          <w:rFonts w:hint="eastAsia"/>
        </w:rPr>
        <w:t>,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w:t>
      </w:r>
      <w:r>
        <w:rPr>
          <w:rFonts w:hint="eastAsia"/>
        </w:rPr>
        <w:lastRenderedPageBreak/>
        <w:t>than the brain of a fly. The human brain has the ability to learn language, 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w:t>
      </w:r>
      <w:r>
        <w:rPr>
          <w:rFonts w:hint="eastAsia"/>
        </w:rPr>
        <w:lastRenderedPageBreak/>
        <w:t>clothing, shelter and travel. Yu, awareness, thinking, social activities; 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 xml:space="preserve">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w:t>
      </w:r>
      <w:r>
        <w:rPr>
          <w:rFonts w:hint="eastAsia"/>
        </w:rPr>
        <w:lastRenderedPageBreak/>
        <w:t>able to detect, can have very serious consequences.</w:t>
      </w:r>
    </w:p>
    <w:p w:rsidR="00686E9F" w:rsidRDefault="00DD09BD" w:rsidP="00AD22F5">
      <w:pPr>
        <w:pStyle w:val="21"/>
        <w:ind w:firstLine="420"/>
      </w:pPr>
      <w:r>
        <w:rPr>
          <w:rFonts w:hint="eastAsia"/>
        </w:rPr>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w:t>
      </w:r>
      <w:r>
        <w:rPr>
          <w:rFonts w:hint="eastAsia"/>
        </w:rPr>
        <w:lastRenderedPageBreak/>
        <w:t>for eternal life. This is the proof of the soul. "god has placed eternal life 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 xml:space="preserve">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w:t>
      </w:r>
      <w:r>
        <w:rPr>
          <w:rFonts w:hint="eastAsia"/>
        </w:rPr>
        <w:lastRenderedPageBreak/>
        <w:t>commands can live in it.</w:t>
      </w:r>
    </w:p>
    <w:p w:rsidR="00686E9F" w:rsidRDefault="00DD09BD" w:rsidP="00AD22F5">
      <w:pPr>
        <w:pStyle w:val="21"/>
        <w:ind w:firstLine="420"/>
      </w:pPr>
      <w:r>
        <w:rPr>
          <w:rFonts w:hint="eastAsia"/>
        </w:rPr>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 xml:space="preserve">Common sense tells us that man cannot escape the fate of ultimate death. However, people are always reluctant to face the dark truth, they prefer to believe the myth of immortality. Ordinary people seem to be more inclined to pursue the so-called "fountain of youth", which has </w:t>
      </w:r>
      <w:r>
        <w:rPr>
          <w:rFonts w:hint="eastAsia"/>
        </w:rPr>
        <w:lastRenderedPageBreak/>
        <w:t>been continuously explored in the fields of science and medicine.</w:t>
      </w:r>
    </w:p>
    <w:p w:rsidR="00686E9F" w:rsidRDefault="00DD09BD" w:rsidP="00AD22F5">
      <w:pPr>
        <w:pStyle w:val="21"/>
        <w:ind w:firstLine="420"/>
      </w:pPr>
      <w:r>
        <w:rPr>
          <w:rFonts w:hint="eastAsia"/>
        </w:rPr>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w:t>
      </w:r>
      <w:r>
        <w:rPr>
          <w:rFonts w:hint="eastAsia"/>
        </w:rPr>
        <w:lastRenderedPageBreak/>
        <w:t>gene are largely just on the surface," says alshannsky. For the past 10 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w:t>
      </w:r>
      <w:r>
        <w:rPr>
          <w:rFonts w:hint="eastAsia"/>
        </w:rPr>
        <w:lastRenderedPageBreak/>
        <w:t>has life, and he who has no son of god has no life. These things I write 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w:t>
      </w:r>
      <w:r>
        <w:rPr>
          <w:rFonts w:hint="eastAsia"/>
        </w:rPr>
        <w:lastRenderedPageBreak/>
        <w:t>the DNA gradually becomes shorter, which affects the correctness of the 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w:t>
      </w:r>
      <w:r>
        <w:rPr>
          <w:rFonts w:hint="eastAsia"/>
        </w:rPr>
        <w:lastRenderedPageBreak/>
        <w:t>died of illness in cold storage, hoping that in the future, if a cure is 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w:t>
      </w:r>
      <w:r>
        <w:rPr>
          <w:rFonts w:hint="eastAsia"/>
        </w:rPr>
        <w:lastRenderedPageBreak/>
        <w:t>thou return to the dust: for thou camest out of the dust. "Dust thou art, 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 xml:space="preserve">Immortality requires profound spirituality, as well as modern </w:t>
      </w:r>
      <w:r>
        <w:rPr>
          <w:rFonts w:hint="eastAsia"/>
        </w:rPr>
        <w:lastRenderedPageBreak/>
        <w:t>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 xml:space="preserve">Eternal life is the dream of human beings. The rapid development of artificial intelligence enables human beings to see that the dream is </w:t>
      </w:r>
      <w:r>
        <w:rPr>
          <w:rFonts w:hint="eastAsia"/>
        </w:rPr>
        <w:lastRenderedPageBreak/>
        <w:t>becoming reality.</w:t>
      </w:r>
    </w:p>
    <w:p w:rsidR="00686E9F" w:rsidRDefault="00DD09BD" w:rsidP="00AD22F5">
      <w:pPr>
        <w:pStyle w:val="21"/>
        <w:ind w:firstLine="420"/>
      </w:pPr>
      <w:r>
        <w:rPr>
          <w:rFonts w:hint="eastAsia"/>
        </w:rPr>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A02A70" w:rsidRDefault="00A02A70" w:rsidP="00AD22F5">
      <w:pPr>
        <w:pStyle w:val="21"/>
        <w:ind w:firstLine="420"/>
      </w:pPr>
      <w:r w:rsidRPr="00A02A70">
        <w:t>52. If there is no eternal life (at least the soul &lt; consciousness &gt; eternal life), life is as meaningless as pig life. After a pig lives for several months, it will never exist. After a person lives for decades, it will never exist. Once a pig dies, it will never exist. The difference is that the life time seems to be much better than that of pigs, but decades will soon pass.</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r>
        <w:rPr>
          <w:rFonts w:hint="eastAsia"/>
        </w:rPr>
        <w:t xml:space="preserve">   </w:t>
      </w:r>
      <w:bookmarkEnd w:id="6"/>
    </w:p>
    <w:p w:rsidR="00686E9F" w:rsidRDefault="00DD09BD" w:rsidP="00AD22F5">
      <w:pPr>
        <w:pStyle w:val="21"/>
        <w:ind w:firstLine="420"/>
      </w:pPr>
      <w:r>
        <w:rPr>
          <w:rFonts w:hint="eastAsia"/>
        </w:rPr>
        <w:t xml:space="preserve">1. In </w:t>
      </w:r>
      <w:r w:rsidR="00A069EB">
        <w:rPr>
          <w:rFonts w:hint="eastAsia"/>
        </w:rPr>
        <w:t>26-11-</w:t>
      </w:r>
      <w:r>
        <w:rPr>
          <w:rFonts w:hint="eastAsia"/>
        </w:rPr>
        <w:t xml:space="preserve"> </w:t>
      </w:r>
      <w:r w:rsidR="00A069EB">
        <w:rPr>
          <w:rFonts w:hint="eastAsia"/>
        </w:rPr>
        <w:t>2033</w:t>
      </w:r>
      <w:r>
        <w:rPr>
          <w:rFonts w:hint="eastAsia"/>
        </w:rPr>
        <w:t xml:space="preserve">, god ge yimin is king to renew the heaven and earth, mainly to update the human mind (with the spread of </w:t>
      </w:r>
      <w:r w:rsidR="009F4861">
        <w:t>“</w:t>
      </w:r>
      <w:r w:rsidR="009F4861">
        <w:rPr>
          <w:rFonts w:hint="eastAsia"/>
        </w:rPr>
        <w:t>wordofgod</w:t>
      </w:r>
      <w:r w:rsidR="009F4861">
        <w:t>”</w:t>
      </w:r>
      <w:r>
        <w:rPr>
          <w:rFonts w:hint="eastAsia"/>
        </w:rPr>
        <w:t>,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 xml:space="preserve">Jesus: "this Gospel of the kingdom of heaven will be preached and spread throughout all the earth where the world dwells, as a witness to </w:t>
      </w:r>
      <w:r>
        <w:rPr>
          <w:rFonts w:hint="eastAsia"/>
        </w:rPr>
        <w:lastRenderedPageBreak/>
        <w:t>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There the immortal mind will find endless joy in pondering over the wonders of creation and the mystery of redemptive love. There is no more cruel and deceitful enemy to tempt people to forget god. All talents should be developed and all powers enhanced. The search for 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lastRenderedPageBreak/>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There we grow fields, we plant grapes, we manage beautiful fields, we build houses, we produce industrial products. But the labors of heaven are not as laborious as those of the earth. Those who are saved will gladly take up the task of bringing happiness to Adam and eve in the land of reconstruction. We will live like in the garden of Eden.</w:t>
      </w:r>
    </w:p>
    <w:p w:rsidR="00686E9F" w:rsidRDefault="00DD09BD" w:rsidP="00AD22F5">
      <w:pPr>
        <w:pStyle w:val="21"/>
        <w:ind w:firstLine="420"/>
      </w:pPr>
      <w:r>
        <w:rPr>
          <w:rFonts w:hint="eastAsia"/>
        </w:rPr>
        <w:t xml:space="preserve">Our physical strength and intelligence will be developed, and all our talents will be enhanced. The noblest hopes and the highest aspirations will be realized, but there are new heights to be climbed, new wonders to be felt, new truths to be understood, and new materials for </w:t>
      </w:r>
      <w:r>
        <w:rPr>
          <w:rFonts w:hint="eastAsia"/>
        </w:rPr>
        <w:lastRenderedPageBreak/>
        <w:t>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In the new heaven and the new earth, god will judge not the 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bookmarkEnd w:id="7"/>
    </w:p>
    <w:p w:rsidR="00686E9F" w:rsidRDefault="00DD09BD" w:rsidP="00AD22F5">
      <w:pPr>
        <w:pStyle w:val="21"/>
        <w:ind w:firstLine="420"/>
      </w:pPr>
      <w:r>
        <w:rPr>
          <w:rFonts w:hint="eastAsia"/>
        </w:rPr>
        <w:t xml:space="preserve">1. Now, the world has been globalized, and the human world has become a whole, especially economic globalization, as well as democracy, civilization, culture, art, </w:t>
      </w:r>
      <w:r w:rsidR="004533EF" w:rsidRPr="004533EF">
        <w:t>Entertainment, games, film and television, music,</w:t>
      </w:r>
      <w:r w:rsidR="004533EF" w:rsidRPr="004533EF">
        <w:rPr>
          <w:rFonts w:hint="eastAsia"/>
        </w:rPr>
        <w:t xml:space="preserve"> </w:t>
      </w:r>
      <w:r>
        <w:rPr>
          <w:rFonts w:hint="eastAsia"/>
        </w:rPr>
        <w:t>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w:t>
      </w:r>
      <w:r>
        <w:rPr>
          <w:rFonts w:hint="eastAsia"/>
        </w:rPr>
        <w:lastRenderedPageBreak/>
        <w:t>capitalism is still the mainstream of capitalist countries, it can no longer 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w:t>
      </w:r>
      <w:r>
        <w:rPr>
          <w:rFonts w:hint="eastAsia"/>
        </w:rPr>
        <w:lastRenderedPageBreak/>
        <w:t>economic and social rights. However, in today's globalized world, 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w:t>
      </w:r>
      <w:r>
        <w:rPr>
          <w:rFonts w:hint="eastAsia"/>
        </w:rPr>
        <w:lastRenderedPageBreak/>
        <w:t>organization, so that they can hire laborers to get rid of the situation that 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w:t>
      </w:r>
      <w:r>
        <w:rPr>
          <w:rFonts w:hint="eastAsia"/>
        </w:rPr>
        <w:lastRenderedPageBreak/>
        <w:t>has been eliminated; the struggle for freedom has been replaced by free 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 xml:space="preserve">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w:t>
      </w:r>
      <w:r>
        <w:rPr>
          <w:rFonts w:hint="eastAsia"/>
        </w:rPr>
        <w:lastRenderedPageBreak/>
        <w:t>financial crisis, which turns on the society.</w:t>
      </w:r>
    </w:p>
    <w:p w:rsidR="00686E9F" w:rsidRDefault="00DD09BD" w:rsidP="00AD22F5">
      <w:pPr>
        <w:pStyle w:val="21"/>
        <w:ind w:firstLine="420"/>
      </w:pPr>
      <w:r>
        <w:rPr>
          <w:rFonts w:hint="eastAsia"/>
        </w:rPr>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sidR="006E4FE2">
        <w:rPr>
          <w:rFonts w:hint="eastAsia"/>
        </w:rPr>
        <w:lastRenderedPageBreak/>
        <w:t>Chapter x the Christian communist manifesto</w:t>
      </w:r>
      <w:bookmarkEnd w:id="8"/>
    </w:p>
    <w:p w:rsidR="0041716F" w:rsidRDefault="0041716F" w:rsidP="00AD22F5">
      <w:pPr>
        <w:pStyle w:val="21"/>
        <w:ind w:firstLine="420"/>
      </w:pPr>
      <w:r w:rsidRPr="0041716F">
        <w:t>(Declaration of Godhead Ge Yimin doctrine)</w:t>
      </w:r>
      <w:r w:rsidRPr="0041716F">
        <w:rPr>
          <w:rFonts w:hint="eastAsia"/>
        </w:rPr>
        <w:t xml:space="preserve"> </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 xml:space="preserve">God has a wonderful education plan to save the soul of man and to make it perfect. As long as people believe in god and abide by their duties, the social ideal of god can be realized. </w:t>
      </w:r>
      <w:r w:rsidR="009F4861">
        <w:t>“</w:t>
      </w:r>
      <w:r w:rsidR="009F4861">
        <w:rPr>
          <w:rFonts w:hint="eastAsia"/>
        </w:rPr>
        <w:t>wordofgod</w:t>
      </w:r>
      <w:r w:rsidR="009F4861">
        <w:t>”</w:t>
      </w:r>
      <w:r>
        <w:rPr>
          <w:rFonts w:hint="eastAsia"/>
        </w:rPr>
        <w:t>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 xml:space="preserve">162. In September 2014, Mr. Ge yimin from zhenjiang, jiangsu published </w:t>
      </w:r>
      <w:r w:rsidR="009F4861">
        <w:t>“</w:t>
      </w:r>
      <w:r w:rsidR="009F4861">
        <w:rPr>
          <w:rFonts w:hint="eastAsia"/>
        </w:rPr>
        <w:t>wordofgod</w:t>
      </w:r>
      <w:r w:rsidR="009F4861">
        <w:t>”</w:t>
      </w:r>
      <w:r>
        <w:rPr>
          <w:rFonts w:hint="eastAsia"/>
        </w:rPr>
        <w:t xml:space="pres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 xml:space="preserve">Our faith in god, our creator, is not limited to the bible. </w:t>
      </w:r>
      <w:r w:rsidR="009F4861">
        <w:t>“</w:t>
      </w:r>
      <w:r w:rsidR="009F4861">
        <w:rPr>
          <w:rFonts w:hint="eastAsia"/>
        </w:rPr>
        <w:t>wordofgod</w:t>
      </w:r>
      <w:r w:rsidR="009F4861">
        <w:t>”</w:t>
      </w:r>
      <w:r>
        <w:rPr>
          <w:rFonts w:hint="eastAsia"/>
        </w:rPr>
        <w:t>,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w:t>
      </w:r>
      <w:r>
        <w:rPr>
          <w:rFonts w:hint="eastAsia"/>
        </w:rPr>
        <w:lastRenderedPageBreak/>
        <w:t>So new ideas can come from god, they can be free from the bible. So we 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 xml:space="preserve">The world is not eternal. Scientific observations prove that it has an </w:t>
      </w:r>
      <w:r>
        <w:rPr>
          <w:rFonts w:hint="eastAsia"/>
        </w:rPr>
        <w:lastRenderedPageBreak/>
        <w:t>origin.</w:t>
      </w:r>
    </w:p>
    <w:p w:rsidR="00686E9F" w:rsidRDefault="00DD09BD" w:rsidP="00AD22F5">
      <w:pPr>
        <w:pStyle w:val="21"/>
        <w:ind w:firstLine="420"/>
      </w:pPr>
      <w:r>
        <w:rPr>
          <w:rFonts w:hint="eastAsia"/>
        </w:rPr>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w:t>
      </w:r>
      <w:r>
        <w:rPr>
          <w:rFonts w:hint="eastAsia"/>
        </w:rPr>
        <w:lastRenderedPageBreak/>
        <w:t xml:space="preserve">so, nature. What's new? The new is the human mind, once all human beings accept the </w:t>
      </w:r>
      <w:r w:rsidR="009F4861">
        <w:t>“</w:t>
      </w:r>
      <w:r w:rsidR="009F4861">
        <w:rPr>
          <w:rFonts w:hint="eastAsia"/>
        </w:rPr>
        <w:t>wordofgod</w:t>
      </w:r>
      <w:r w:rsidR="009F4861">
        <w:t>”</w:t>
      </w:r>
      <w:r>
        <w:rPr>
          <w:rFonts w:hint="eastAsia"/>
        </w:rPr>
        <w:t xml:space="preserve"> (Gospel - not against anyone), now is heaven, seven years is the time table of divine blessing. All human beings can be unified by accepting </w:t>
      </w:r>
      <w:r w:rsidR="009F4861">
        <w:t>“</w:t>
      </w:r>
      <w:r w:rsidR="009F4861">
        <w:rPr>
          <w:rFonts w:hint="eastAsia"/>
        </w:rPr>
        <w:t>wordofgod</w:t>
      </w:r>
      <w:r w:rsidR="009F4861">
        <w:t>”</w:t>
      </w:r>
      <w:r>
        <w:rPr>
          <w:rFonts w:hint="eastAsia"/>
        </w:rPr>
        <w:t xml:space="pres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 xml:space="preserve">The only task of kris ge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 xml:space="preserve">To realize communism, the only thing god can do is to write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In 2019, </w:t>
      </w:r>
      <w:r w:rsidR="009F4861">
        <w:t>“</w:t>
      </w:r>
      <w:r w:rsidR="009F4861">
        <w:rPr>
          <w:rFonts w:hint="eastAsia"/>
        </w:rPr>
        <w:t>wordofgod</w:t>
      </w:r>
      <w:r w:rsidR="009F4861">
        <w:t>”</w:t>
      </w:r>
      <w:r>
        <w:rPr>
          <w:rFonts w:hint="eastAsia"/>
        </w:rPr>
        <w:t>s will have to complete 250,000 words, or the number of words in the new testament and quran.</w:t>
      </w:r>
    </w:p>
    <w:p w:rsidR="00686E9F" w:rsidRDefault="00DD09BD" w:rsidP="00AD22F5">
      <w:pPr>
        <w:pStyle w:val="21"/>
        <w:ind w:firstLine="420"/>
      </w:pPr>
      <w:r>
        <w:rPr>
          <w:rFonts w:hint="eastAsia"/>
        </w:rPr>
        <w:t xml:space="preserve">In 2019, the </w:t>
      </w:r>
      <w:r w:rsidR="009F4861">
        <w:t>“</w:t>
      </w:r>
      <w:r w:rsidR="009F4861">
        <w:rPr>
          <w:rFonts w:hint="eastAsia"/>
        </w:rPr>
        <w:t>wordofgod</w:t>
      </w:r>
      <w:r w:rsidR="009F4861">
        <w:t>”</w:t>
      </w:r>
      <w:r>
        <w:rPr>
          <w:rFonts w:hint="eastAsia"/>
        </w:rPr>
        <w:t xml:space="pres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 xml:space="preserve">God is the true and living god, and the truth is infinite. While the world's 2.3 billion christians are still clinging to the bible from 2,000 years ago, we in god are creating </w:t>
      </w:r>
      <w:r w:rsidR="009F4861">
        <w:t>“</w:t>
      </w:r>
      <w:r w:rsidR="009F4861">
        <w:rPr>
          <w:rFonts w:hint="eastAsia"/>
        </w:rPr>
        <w:t>wordofgod</w:t>
      </w:r>
      <w:r w:rsidR="009F4861">
        <w:t>”</w:t>
      </w:r>
      <w:r>
        <w:rPr>
          <w:rFonts w:hint="eastAsia"/>
        </w:rPr>
        <w:t>s to seek higher truths and to be closer to god.</w:t>
      </w:r>
    </w:p>
    <w:p w:rsidR="00686E9F" w:rsidRDefault="00DD09BD" w:rsidP="00AD22F5">
      <w:pPr>
        <w:pStyle w:val="21"/>
        <w:ind w:firstLine="420"/>
      </w:pPr>
      <w:r>
        <w:rPr>
          <w:rFonts w:hint="eastAsia"/>
        </w:rPr>
        <w:lastRenderedPageBreak/>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lastRenderedPageBreak/>
        <w:t>For man is of dust, and god wants man to be of spirit, that he may be with him eternal life. For thousands of years, man is still the dust, and 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 xml:space="preserve">When Jesus was crucified to redeem sinners, god kris conquered the heart and satan, bringing about the age of the kingdom (communist </w:t>
      </w:r>
      <w:r>
        <w:rPr>
          <w:rFonts w:hint="eastAsia"/>
        </w:rPr>
        <w:lastRenderedPageBreak/>
        <w:t>society).</w:t>
      </w:r>
    </w:p>
    <w:p w:rsidR="00686E9F" w:rsidRDefault="00DD09BD" w:rsidP="00AD22F5">
      <w:pPr>
        <w:pStyle w:val="21"/>
        <w:ind w:firstLine="420"/>
      </w:pPr>
      <w:r>
        <w:rPr>
          <w:rFonts w:hint="eastAsia"/>
        </w:rPr>
        <w:t xml:space="preserve">The bible has some guiding significance for people in the past, and it still has some referential significance today. But the most important thing now is to listen to the new "truth" published by the god of kris, that is, the new testament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w:t>
      </w:r>
      <w:r>
        <w:rPr>
          <w:rFonts w:hint="eastAsia"/>
        </w:rPr>
        <w:lastRenderedPageBreak/>
        <w:t>suffering. Eastern religions are mostly turning these desires inward toward themselves, which is the opposite of the modern trend in the 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t>
      </w:r>
      <w:r>
        <w:rPr>
          <w:rFonts w:hint="eastAsia"/>
        </w:rPr>
        <w:lastRenderedPageBreak/>
        <w:t>witchcraft, and the recovery of oneself in the new religious movement constitute a peculiar anti-rational culture and become the destructive 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w:t>
      </w:r>
      <w:r>
        <w:rPr>
          <w:rFonts w:hint="eastAsia"/>
        </w:rPr>
        <w:lastRenderedPageBreak/>
        <w:t>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 xml:space="preserve">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w:t>
      </w:r>
      <w:r w:rsidR="009F4861">
        <w:t>“</w:t>
      </w:r>
      <w:r w:rsidR="009F4861">
        <w:rPr>
          <w:rFonts w:hint="eastAsia"/>
        </w:rPr>
        <w:t>wordofgod</w:t>
      </w:r>
      <w:r w:rsidR="009F4861">
        <w:t>”</w:t>
      </w:r>
      <w:r>
        <w:rPr>
          <w:rFonts w:hint="eastAsia"/>
        </w:rPr>
        <w:t xml:space="preserve"> three chapters.</w:t>
      </w:r>
    </w:p>
    <w:p w:rsidR="00686E9F" w:rsidRDefault="00DD09BD" w:rsidP="00AD22F5">
      <w:pPr>
        <w:pStyle w:val="21"/>
        <w:ind w:firstLine="420"/>
      </w:pPr>
      <w:r>
        <w:rPr>
          <w:rFonts w:hint="eastAsia"/>
        </w:rPr>
        <w:t xml:space="preserve">It is not from Jesus that the two great sources of theism are Christianity and communism, the </w:t>
      </w:r>
      <w:r w:rsidR="009F4861">
        <w:t>“</w:t>
      </w:r>
      <w:r w:rsidR="009F4861">
        <w:rPr>
          <w:rFonts w:hint="eastAsia"/>
        </w:rPr>
        <w:t>wordofgod</w:t>
      </w:r>
      <w:r w:rsidR="009F4861">
        <w:t>”</w:t>
      </w:r>
      <w:r>
        <w:rPr>
          <w:rFonts w:hint="eastAsia"/>
        </w:rPr>
        <w:t xml:space="pres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lastRenderedPageBreak/>
        <w:t>Nietzsche once said that christians are the last, and he expected superman.</w:t>
      </w:r>
    </w:p>
    <w:p w:rsidR="00686E9F" w:rsidRDefault="00DD09BD" w:rsidP="00AD22F5">
      <w:pPr>
        <w:pStyle w:val="21"/>
        <w:ind w:firstLine="420"/>
      </w:pPr>
      <w:r>
        <w:rPr>
          <w:rFonts w:hint="eastAsia"/>
        </w:rPr>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lastRenderedPageBreak/>
        <w:t>76. Islam is the second largest religion in the world. I respect mu SAN. For the same reason I respect the Buddha, for the same reason I 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 xml:space="preserve">Is there a god? Where does god come from? The bible says it's unconvincing. Where is god? Heaven cannot prove it. Omnipresent, unconvincing. Where is god? Heaven cannot prove it. What does god want us humans to do? Better to believe in him than satan, at least satan gives me wisdom. Now the </w:t>
      </w:r>
      <w:r w:rsidR="009F4861">
        <w:t>“</w:t>
      </w:r>
      <w:r w:rsidR="009F4861">
        <w:rPr>
          <w:rFonts w:hint="eastAsia"/>
        </w:rPr>
        <w:t>wordofgod</w:t>
      </w:r>
      <w:r w:rsidR="009F4861">
        <w:t>”</w:t>
      </w:r>
      <w:r>
        <w:rPr>
          <w:rFonts w:hint="eastAsia"/>
        </w:rPr>
        <w:t xml:space="preserve"> is going to solve this puzzle.</w:t>
      </w:r>
    </w:p>
    <w:p w:rsidR="00686E9F" w:rsidRDefault="00DD09BD" w:rsidP="00AD22F5">
      <w:pPr>
        <w:pStyle w:val="21"/>
        <w:ind w:firstLine="420"/>
      </w:pPr>
      <w:r>
        <w:rPr>
          <w:rFonts w:hint="eastAsia"/>
        </w:rPr>
        <w:t xml:space="preserve">The hottest subject in China for the next five years must be theology. Theology is the supreme science of the study of god and </w:t>
      </w:r>
      <w:r w:rsidR="009F4861">
        <w:t>“</w:t>
      </w:r>
      <w:r w:rsidR="009F4861">
        <w:rPr>
          <w:rFonts w:hint="eastAsia"/>
        </w:rPr>
        <w:t>wordofgod</w:t>
      </w:r>
      <w:r w:rsidR="009F4861">
        <w:t>”</w:t>
      </w:r>
      <w:r>
        <w:rPr>
          <w:rFonts w:hint="eastAsia"/>
        </w:rPr>
        <w:t>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 xml:space="preserve">I have: the book "the </w:t>
      </w:r>
      <w:r w:rsidR="009F4861">
        <w:t>“</w:t>
      </w:r>
      <w:r w:rsidR="009F4861">
        <w:rPr>
          <w:rFonts w:hint="eastAsia"/>
        </w:rPr>
        <w:t>wordofgod</w:t>
      </w:r>
      <w:r w:rsidR="009F4861">
        <w:t>”</w:t>
      </w:r>
      <w:r>
        <w:rPr>
          <w:rFonts w:hint="eastAsia"/>
        </w:rPr>
        <w:t>s" published. Paper journal published. Two "</w:t>
      </w:r>
      <w:r w:rsidR="009F4861">
        <w:t>“</w:t>
      </w:r>
      <w:r w:rsidR="009F4861">
        <w:rPr>
          <w:rFonts w:hint="eastAsia"/>
        </w:rPr>
        <w:t>wordofgod</w:t>
      </w:r>
      <w:r w:rsidR="009F4861">
        <w:t>”</w:t>
      </w:r>
      <w:r>
        <w:rPr>
          <w:rFonts w:hint="eastAsia"/>
        </w:rPr>
        <w:t>"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lastRenderedPageBreak/>
        <w:t>Our ultimate goal: a communist society under the care of god (free men's union), without religion or government. We want to build a 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 xml:space="preserve">Marriage, children and family are the source of one's happiness. Of course, some people do not need to be free, and there are many </w:t>
      </w:r>
      <w:r>
        <w:rPr>
          <w:rFonts w:hint="eastAsia"/>
        </w:rPr>
        <w:lastRenderedPageBreak/>
        <w:t>unmarried infertile people in modern society.</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 xml:space="preserve">I do not want to believe, as long as people know, because it is </w:t>
      </w:r>
      <w:r>
        <w:rPr>
          <w:rFonts w:hint="eastAsia"/>
        </w:rPr>
        <w:lastRenderedPageBreak/>
        <w:t>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BA09F8" w:rsidRDefault="00C44670" w:rsidP="00276010">
      <w:pPr>
        <w:pStyle w:val="21"/>
        <w:ind w:firstLine="420"/>
        <w:jc w:val="center"/>
      </w:pPr>
      <w:r w:rsidRPr="00C44670">
        <w:t>100. Ge Yimin is a contemporary Christian communism, the top ten Ziwei saints, and the nine major net philosophers.</w:t>
      </w:r>
    </w:p>
    <w:p w:rsidR="00BA09F8" w:rsidRDefault="00BA09F8" w:rsidP="00BA09F8">
      <w:pPr>
        <w:pStyle w:val="21"/>
        <w:ind w:firstLine="420"/>
        <w:jc w:val="center"/>
      </w:pPr>
      <w:r>
        <w:t>101. Ge Yimin is two layers higher than God and three layers higher than human beings.</w:t>
      </w:r>
    </w:p>
    <w:p w:rsidR="00BA09F8" w:rsidRDefault="00BA09F8" w:rsidP="00BA09F8">
      <w:pPr>
        <w:pStyle w:val="21"/>
        <w:ind w:firstLine="420"/>
        <w:jc w:val="center"/>
      </w:pPr>
      <w:r>
        <w:rPr>
          <w:rFonts w:hint="eastAsia"/>
        </w:rPr>
        <w:t>》》</w:t>
      </w:r>
      <w:r>
        <w:rPr>
          <w:rFonts w:hint="eastAsia"/>
        </w:rPr>
        <w:t>God: Ge Yimin created the creator, the creator created God, and God created mankind.</w:t>
      </w:r>
    </w:p>
    <w:p w:rsidR="00BA09F8" w:rsidRDefault="00BA09F8" w:rsidP="00BA09F8">
      <w:pPr>
        <w:pStyle w:val="21"/>
        <w:ind w:firstLine="420"/>
        <w:jc w:val="center"/>
      </w:pPr>
      <w:r>
        <w:t>102. In the eyes of Ge Hua, the Supreme God and Lord in the hearts of Christians all over the world, they are only created by two Hua Hua, Jesus and Ge God.</w:t>
      </w:r>
    </w:p>
    <w:p w:rsidR="00686E9F" w:rsidRDefault="00BA09F8" w:rsidP="00BA09F8">
      <w:pPr>
        <w:pStyle w:val="21"/>
        <w:ind w:firstLine="420"/>
        <w:jc w:val="center"/>
      </w:pPr>
      <w:r>
        <w:t>103. I think, is there a creator in this universe? If so, then the universe and human beings are meaningful; If not, just by chance, the universe and mankind have no meaning.</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w:t>
      </w:r>
      <w:r w:rsidR="000362F0" w:rsidRPr="000362F0">
        <w:rPr>
          <w:b/>
          <w:sz w:val="28"/>
          <w:szCs w:val="28"/>
        </w:rPr>
        <w:t>Quotations</w:t>
      </w:r>
    </w:p>
    <w:p w:rsidR="00686E9F" w:rsidRDefault="00DD09BD" w:rsidP="00AD22F5">
      <w:pPr>
        <w:pStyle w:val="21"/>
        <w:ind w:firstLine="420"/>
      </w:pPr>
      <w:r>
        <w:rPr>
          <w:rFonts w:hint="eastAsia"/>
        </w:rPr>
        <w:t xml:space="preserve">Only when everyone is allowed to speak their mind can we find the best, such 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 xml:space="preserve">The old testament refers to the Lord god, the new testament to Jesus, the </w:t>
      </w:r>
      <w:r w:rsidR="009F4861">
        <w:t>“</w:t>
      </w:r>
      <w:r w:rsidR="009F4861">
        <w:rPr>
          <w:rFonts w:hint="eastAsia"/>
        </w:rPr>
        <w:t>wordofgod</w:t>
      </w:r>
      <w:r w:rsidR="009F4861">
        <w:t>”</w:t>
      </w:r>
      <w:r>
        <w:rPr>
          <w:rFonts w:hint="eastAsia"/>
        </w:rPr>
        <w:t xml:space="pres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r>
        <w:rPr>
          <w:rFonts w:hint="eastAsia"/>
        </w:rPr>
        <w:t xml:space="pres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 xml:space="preserve">The core doctrine of theism is not to oppose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9F4861" w:rsidP="00AD22F5">
      <w:pPr>
        <w:pStyle w:val="21"/>
        <w:ind w:firstLine="420"/>
      </w:pPr>
      <w:r>
        <w:t>“</w:t>
      </w:r>
      <w:r>
        <w:rPr>
          <w:rFonts w:hint="eastAsia"/>
        </w:rPr>
        <w:t>wordofgod</w:t>
      </w:r>
      <w:r>
        <w:t>”</w:t>
      </w:r>
      <w:r w:rsidR="00DD09BD">
        <w:rPr>
          <w:rFonts w:hint="eastAsia"/>
        </w:rPr>
        <w:t xml:space="preserve"> is god's word, is the new faith - Christian communism, is popular and easy to understand, faces all mankind.</w:t>
      </w:r>
    </w:p>
    <w:p w:rsidR="006E3FB4" w:rsidRDefault="006E3FB4" w:rsidP="00AD22F5">
      <w:pPr>
        <w:pStyle w:val="21"/>
        <w:ind w:firstLine="420"/>
      </w:pPr>
      <w:r w:rsidRPr="006E3FB4">
        <w:lastRenderedPageBreak/>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 xml:space="preserve">There is no truth beyond the </w:t>
      </w:r>
      <w:r w:rsidR="009F4861">
        <w:t>“</w:t>
      </w:r>
      <w:r w:rsidR="009F4861">
        <w:rPr>
          <w:rFonts w:hint="eastAsia"/>
        </w:rPr>
        <w:t>wordofgod</w:t>
      </w:r>
      <w:r w:rsidR="009F4861">
        <w:t>”</w:t>
      </w:r>
      <w:r>
        <w:rPr>
          <w:rFonts w:hint="eastAsia"/>
        </w:rPr>
        <w:t>,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lastRenderedPageBreak/>
        <w:t>Don't you serve the people Isn't the higher the position, the higher 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lastRenderedPageBreak/>
        <w:t>If the meat is reduced, the emperor becomes a skeleton.</w:t>
      </w:r>
    </w:p>
    <w:p w:rsidR="007F4EA9" w:rsidRDefault="007F4EA9" w:rsidP="008E745C">
      <w:pPr>
        <w:pStyle w:val="21"/>
        <w:ind w:firstLine="420"/>
      </w:pPr>
      <w:r w:rsidRPr="007F4EA9">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 xml:space="preserve">119, a section of </w:t>
      </w:r>
      <w:r w:rsidR="009F4861">
        <w:t>“wordofgod”</w:t>
      </w:r>
      <w:r>
        <w:t>s and blood, 100,000 flowers and 100,000 soldiers.</w:t>
      </w:r>
    </w:p>
    <w:p w:rsidR="00741491" w:rsidRDefault="00741491" w:rsidP="007F7AC1">
      <w:pPr>
        <w:pStyle w:val="21"/>
        <w:ind w:firstLine="420"/>
      </w:pPr>
      <w:r w:rsidRPr="00741491">
        <w:t xml:space="preserve">120, everything belongs to the </w:t>
      </w:r>
      <w:r w:rsidR="009F4861">
        <w:t>“wordofgod”</w:t>
      </w:r>
      <w:r w:rsidRPr="00741491">
        <w:t>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 xml:space="preserve">124. Lu Xun today, instead of taking the manuscript fee to live the </w:t>
      </w:r>
      <w:r>
        <w:lastRenderedPageBreak/>
        <w:t>upper class, he was banned and forced to work.</w:t>
      </w:r>
    </w:p>
    <w:p w:rsidR="0028793C" w:rsidRDefault="0028793C" w:rsidP="0028793C">
      <w:pPr>
        <w:pStyle w:val="21"/>
        <w:ind w:firstLine="420"/>
      </w:pPr>
      <w:r>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 xml:space="preserve">129, the </w:t>
      </w:r>
      <w:r w:rsidR="009F4861">
        <w:t>“wordofgod”</w:t>
      </w:r>
      <w:r>
        <w:t xml:space="pres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 xml:space="preserve">135. Throughout the post, everyone's replies are all about things, but Ge Hua re-reads the </w:t>
      </w:r>
      <w:r w:rsidR="009F4861">
        <w:t>“wordofgod”</w:t>
      </w:r>
      <w:r>
        <w:t>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lastRenderedPageBreak/>
        <w:t>140. Why does the party and the government reject the wisdom of 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 xml:space="preserve">143, Gehua does not know what is a classic, but Gehua knows that the </w:t>
      </w:r>
      <w:r w:rsidR="009F4861">
        <w:t>“wordofgod”</w:t>
      </w:r>
      <w:r>
        <w:t xml:space="pres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w:t>
      </w:r>
      <w:r w:rsidR="009F4861">
        <w:t>“wordofgod”</w:t>
      </w:r>
      <w:r>
        <w:t>" came out.</w:t>
      </w:r>
    </w:p>
    <w:p w:rsidR="0016117F" w:rsidRDefault="0016117F" w:rsidP="0016117F">
      <w:pPr>
        <w:pStyle w:val="21"/>
        <w:ind w:firstLine="420"/>
      </w:pPr>
      <w:r>
        <w:t xml:space="preserve">146, we also believe in the Bible and Jesus, but we now believe that the Bible alone is not enough, so write </w:t>
      </w:r>
      <w:r w:rsidR="009F4861">
        <w:t>“wordofgod”</w:t>
      </w:r>
      <w:r>
        <w:t>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lastRenderedPageBreak/>
        <w:t>Many, we believe in Jesus. I have read the Old Testament nine 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w:t>
      </w:r>
      <w:r w:rsidR="009F4861">
        <w:t>“wordofgod”</w:t>
      </w:r>
      <w:r>
        <w:t>",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w:t>
      </w:r>
      <w:r w:rsidRPr="00437996">
        <w:lastRenderedPageBreak/>
        <w:t>and the fraternal North Korean government are afraid. It is nothing more 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 xml:space="preserve">160. To love parents and people's parents makes sense; to love children and people's children also makes sense; to love wives and </w:t>
      </w:r>
      <w:r>
        <w:lastRenderedPageBreak/>
        <w:t>people's wives does not make sense.</w:t>
      </w:r>
    </w:p>
    <w:p w:rsidR="00A7538D" w:rsidRDefault="00A7538D" w:rsidP="00A7538D">
      <w:pPr>
        <w:pStyle w:val="21"/>
        <w:ind w:firstLine="420"/>
      </w:pPr>
      <w:r w:rsidRPr="00A7538D">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8232B2" w:rsidRDefault="008232B2" w:rsidP="00A7538D">
      <w:pPr>
        <w:pStyle w:val="21"/>
        <w:ind w:firstLine="420"/>
      </w:pPr>
      <w:r w:rsidRPr="008232B2">
        <w:t>163. Chongta does not have a strategy for God’s religion. Ge Shen repeatedly rushes to the tower, resulting in the cancellation of all domain names registered by the Ministry of Industry and Information Technology. Domestic hosts cannot continue to use them. Two domain names (godjiao.com and geyimin.com) have been blocked successively and cannot be accessed in China. The teaching career suffered heavy losses.</w:t>
      </w:r>
    </w:p>
    <w:p w:rsidR="001F213C" w:rsidRDefault="001F213C" w:rsidP="00A7538D">
      <w:pPr>
        <w:pStyle w:val="21"/>
        <w:ind w:firstLine="420"/>
      </w:pPr>
      <w:r w:rsidRPr="001F213C">
        <w:t xml:space="preserve">164. If I were within the system, there would be no god net and </w:t>
      </w:r>
      <w:r w:rsidR="009F4861">
        <w:t>“wordofgod”</w:t>
      </w:r>
      <w:r w:rsidRPr="001F213C">
        <w:t xml:space="preserve"> god religion, and human beings would be in the dark forever, like a long night.</w:t>
      </w:r>
    </w:p>
    <w:p w:rsidR="005055A0" w:rsidRDefault="005055A0" w:rsidP="00A7538D">
      <w:pPr>
        <w:pStyle w:val="21"/>
        <w:ind w:firstLine="420"/>
      </w:pPr>
      <w:r w:rsidRPr="005055A0">
        <w:t>165. No one is qualified to tell me what I can and cannot see. This is basic freedom and human rights. You can take care of what I do. What I look at is completely my freedom. You can't control it.</w:t>
      </w:r>
      <w:r w:rsidRPr="005055A0">
        <w:rPr>
          <w:rFonts w:hint="eastAsia"/>
        </w:rPr>
        <w:t xml:space="preserve"> </w:t>
      </w:r>
    </w:p>
    <w:p w:rsidR="00E87DA3" w:rsidRDefault="00E87DA3" w:rsidP="00A7538D">
      <w:pPr>
        <w:pStyle w:val="21"/>
        <w:ind w:firstLine="420"/>
      </w:pPr>
      <w:r>
        <w:rPr>
          <w:rFonts w:hint="eastAsia"/>
        </w:rPr>
        <w:t>166</w:t>
      </w:r>
      <w:r>
        <w:t>.</w:t>
      </w:r>
      <w:r w:rsidRPr="00E87DA3">
        <w:t xml:space="preserve"> I don't care what other people think of me. I think they are not worse than anyone, ancient and modern, Chinese and foreign. And I look at everyone else, they're just animals.</w:t>
      </w:r>
    </w:p>
    <w:p w:rsidR="009C61F4" w:rsidRDefault="009C61F4" w:rsidP="00A7538D">
      <w:pPr>
        <w:pStyle w:val="21"/>
        <w:ind w:firstLine="420"/>
      </w:pPr>
      <w:r w:rsidRPr="009C61F4">
        <w:t xml:space="preserve">167. The network comments on me. No matter whether the information is true or false, I still include it into the </w:t>
      </w:r>
      <w:r w:rsidR="009F4861">
        <w:t>“wordofgod”</w:t>
      </w:r>
      <w:r w:rsidRPr="009C61F4">
        <w:t xml:space="preserve">. Just as some netizens pointed out that I can log on as others say. If it is a real-time comment, I will reply. I will not reply to overdue comments. I </w:t>
      </w:r>
      <w:r w:rsidRPr="009C61F4">
        <w:lastRenderedPageBreak/>
        <w:t xml:space="preserve">am familiar with </w:t>
      </w:r>
      <w:r w:rsidR="009F4861">
        <w:t>“wordofgod”</w:t>
      </w:r>
      <w:r w:rsidRPr="009C61F4">
        <w:t>s and can distinguish between true and false.</w:t>
      </w:r>
    </w:p>
    <w:p w:rsidR="00D84B06" w:rsidRDefault="00D84B06" w:rsidP="00A7538D">
      <w:pPr>
        <w:pStyle w:val="21"/>
        <w:ind w:firstLine="420"/>
      </w:pPr>
      <w:r w:rsidRPr="00D84B06">
        <w:t xml:space="preserve">168. </w:t>
      </w:r>
      <w:r w:rsidR="00587940" w:rsidRPr="00587940">
        <w:t>Girls are similar, and women have their own merits.</w:t>
      </w:r>
    </w:p>
    <w:p w:rsidR="00ED6151" w:rsidRDefault="00ED6151" w:rsidP="00ED6151">
      <w:pPr>
        <w:pStyle w:val="21"/>
        <w:ind w:firstLine="420"/>
      </w:pPr>
      <w:r>
        <w:t>169. Because omnipotence can revive mankind; Because of the resurrection of mankind, it is omnipotent. Resurrection is the greatest miracle and the only meaning of mankind.</w:t>
      </w:r>
    </w:p>
    <w:p w:rsidR="00ED6151" w:rsidRDefault="00ED6151" w:rsidP="00ED6151">
      <w:pPr>
        <w:pStyle w:val="21"/>
        <w:ind w:firstLine="420"/>
      </w:pPr>
      <w:r>
        <w:t>Since the birth of the world, there has been no fairness. We look forward to a new heaven and earth, fairness and equality.</w:t>
      </w:r>
    </w:p>
    <w:p w:rsidR="00914803" w:rsidRDefault="00914803" w:rsidP="00914803">
      <w:pPr>
        <w:pStyle w:val="21"/>
        <w:ind w:firstLine="420"/>
      </w:pPr>
      <w:r>
        <w:t>170. Only parents love you sincerely and selflessly. No matter how old you are, you are always small in the eyes of your parents.</w:t>
      </w:r>
    </w:p>
    <w:p w:rsidR="00914803" w:rsidRDefault="00914803" w:rsidP="00914803">
      <w:pPr>
        <w:pStyle w:val="21"/>
        <w:ind w:firstLine="420"/>
      </w:pPr>
      <w:r>
        <w:t>171. The dead exist in different ways, because they are with us. Believe that people do not only have this life.</w:t>
      </w:r>
    </w:p>
    <w:p w:rsidR="006E0679" w:rsidRDefault="006E0679" w:rsidP="00914803">
      <w:pPr>
        <w:pStyle w:val="21"/>
        <w:ind w:firstLine="420"/>
      </w:pPr>
      <w:r w:rsidRPr="006E0679">
        <w:t>172. The most beautiful thing in the world is the beautiful human body:)</w:t>
      </w:r>
    </w:p>
    <w:p w:rsidR="009F1A9A" w:rsidRDefault="009F1A9A" w:rsidP="009F1A9A">
      <w:pPr>
        <w:pStyle w:val="21"/>
        <w:ind w:firstLine="420"/>
      </w:pPr>
      <w:r>
        <w:t>173. It is difficult for one person to read another person's book, and it is also difficult for one person to visit another person's website.</w:t>
      </w:r>
    </w:p>
    <w:p w:rsidR="009F1A9A" w:rsidRDefault="009F1A9A" w:rsidP="009F1A9A">
      <w:pPr>
        <w:pStyle w:val="21"/>
        <w:ind w:firstLine="420"/>
      </w:pPr>
      <w:r>
        <w:t>174. There were British Puritans who came to the United States without religious freedom.</w:t>
      </w:r>
    </w:p>
    <w:p w:rsidR="009F1A9A" w:rsidRDefault="009F1A9A" w:rsidP="009F1A9A">
      <w:pPr>
        <w:pStyle w:val="21"/>
        <w:ind w:firstLine="420"/>
        <w:rPr>
          <w:rFonts w:hint="eastAsia"/>
        </w:rPr>
      </w:pPr>
      <w:r>
        <w:t>Today, there are Chinese god Ge without internet freedom. God net, nerve and God GE's strange news came to the United States.</w:t>
      </w:r>
    </w:p>
    <w:p w:rsidR="00FF56B1" w:rsidRDefault="00FF56B1" w:rsidP="00FF56B1">
      <w:pPr>
        <w:pStyle w:val="21"/>
        <w:ind w:firstLine="420"/>
      </w:pPr>
      <w:r>
        <w:t>175. Don't look at me as short, eat while RB:)</w:t>
      </w:r>
    </w:p>
    <w:p w:rsidR="00FF56B1" w:rsidRDefault="00FF56B1" w:rsidP="00FF56B1">
      <w:pPr>
        <w:pStyle w:val="21"/>
        <w:ind w:firstLine="420"/>
      </w:pPr>
      <w:r>
        <w:t>Can you find the dividing line between the thigh and the butt of a beautiful woman?</w:t>
      </w:r>
    </w:p>
    <w:p w:rsidR="00FF56B1" w:rsidRDefault="00FF56B1" w:rsidP="00FF56B1">
      <w:pPr>
        <w:pStyle w:val="21"/>
        <w:ind w:firstLine="420"/>
      </w:pPr>
      <w:r>
        <w:t>176. Suicide is the last thing a person can do.</w:t>
      </w:r>
    </w:p>
    <w:p w:rsidR="00686E9F" w:rsidRDefault="00DD09BD" w:rsidP="00AD22F5">
      <w:pPr>
        <w:pStyle w:val="22"/>
        <w:autoSpaceDE w:val="0"/>
        <w:spacing w:before="936" w:after="312"/>
      </w:pPr>
      <w:r>
        <w:br w:type="page"/>
      </w:r>
      <w:bookmarkStart w:id="11" w:name="_Toc176674529"/>
      <w:r w:rsidR="00276010">
        <w:rPr>
          <w:rFonts w:hint="eastAsia"/>
        </w:rPr>
        <w:lastRenderedPageBreak/>
        <w:t>Chapter thirteen: the biography</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 xml:space="preserve">Chapter 14 the story of </w:t>
      </w:r>
      <w:r w:rsidR="00EE2009">
        <w:t>Geyimin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 xml:space="preserve">That's where </w:t>
      </w:r>
      <w:r w:rsidR="009F4861">
        <w:t>“</w:t>
      </w:r>
      <w:r w:rsidR="009F4861">
        <w:rPr>
          <w:rFonts w:hint="eastAsia"/>
        </w:rPr>
        <w:t>wordofgod</w:t>
      </w:r>
      <w:r w:rsidR="009F4861">
        <w:t>”</w:t>
      </w:r>
      <w:r>
        <w:rPr>
          <w:rFonts w:hint="eastAsia"/>
        </w:rPr>
        <w:t>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BE20E8" w:rsidRDefault="00BE20E8" w:rsidP="00AD22F5">
      <w:pPr>
        <w:pStyle w:val="21"/>
        <w:ind w:firstLine="420"/>
        <w:rPr>
          <w:rFonts w:hint="eastAsia"/>
        </w:rPr>
      </w:pPr>
      <w:r w:rsidRPr="00BE20E8">
        <w:t>9. Because the family was a landlord, in the old days of the fourth century, my grandfather burned the Kangxi dictionary in the stove, fearing that people would copy the dictionary from home.</w:t>
      </w:r>
    </w:p>
    <w:p w:rsidR="00EF0E69" w:rsidRDefault="00EF0E69" w:rsidP="00AD22F5">
      <w:pPr>
        <w:pStyle w:val="21"/>
        <w:ind w:firstLine="420"/>
      </w:pPr>
      <w:r w:rsidRPr="00EF0E69">
        <w:t>10. When I was young, everyone was poor. An old lady (Gaoying) had a sour rice and couldn't bear to throw it away. She washed it with boiling water several times before eating it.</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lastRenderedPageBreak/>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 xml:space="preserve">15. Once home from school, my grandfather and mother disputed a </w:t>
      </w:r>
      <w:r w:rsidRPr="00675EBC">
        <w:lastRenderedPageBreak/>
        <w:t>poem: "Spring sleep does not know the dawn, smelling birds everywhere; the sound of the wind and rain at night, how many flowers fall." Or: "Yanmian (Yimin) does not know the dawn , Smelling birds everywhere; the sound of wind and rain in spring, how many flowers fall. "</w:t>
      </w:r>
    </w:p>
    <w:p w:rsidR="00B67501" w:rsidRDefault="00B67501" w:rsidP="00B67501">
      <w:pPr>
        <w:pStyle w:val="21"/>
        <w:ind w:firstLine="420"/>
      </w:pPr>
      <w:r>
        <w:t>16. There was a school math contest. I had a teacher to make a 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lastRenderedPageBreak/>
        <w:t>25, grandma said: make money to make you (Ge Yimin). In my memory, at home, next to the water tank, there was a girl, like his cousin Cao Hui.</w:t>
      </w:r>
    </w:p>
    <w:p w:rsidR="00CB0E9B" w:rsidRDefault="00CB0E9B" w:rsidP="00CB0E9B">
      <w:pPr>
        <w:pStyle w:val="21"/>
        <w:ind w:firstLine="420"/>
      </w:pPr>
      <w:r>
        <w:t>26, high school, took 2 cents from classmates.</w:t>
      </w:r>
    </w:p>
    <w:p w:rsidR="00CB0E9B" w:rsidRDefault="00CB0E9B" w:rsidP="00CB0E9B">
      <w:pPr>
        <w:pStyle w:val="21"/>
        <w:ind w:firstLine="420"/>
      </w:pPr>
      <w:r>
        <w:t>27. Zhou Xingbin said that the teacher looked at people to serve the soup, and Wen said that he would serve GeYimin broth and bring you 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lastRenderedPageBreak/>
        <w:t>34. Dad, a newbie, actually caught the largest grass carp and sold it to Lao Jichun.</w:t>
      </w:r>
    </w:p>
    <w:p w:rsidR="00CB0E9B" w:rsidRDefault="00CB0E9B" w:rsidP="00CB0E9B">
      <w:pPr>
        <w:pStyle w:val="21"/>
        <w:ind w:firstLine="420"/>
      </w:pPr>
      <w:r>
        <w:t>35. The first time I hooked a fish, in Tienjiashan, I caught a big 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B37B1D" w:rsidRDefault="00B37B1D" w:rsidP="00CB0E9B">
      <w:pPr>
        <w:pStyle w:val="21"/>
        <w:ind w:firstLine="420"/>
      </w:pPr>
      <w:r w:rsidRPr="00B37B1D">
        <w:t>36. The father of Xu Rui, a classmate from the same village, was a commune doctor. After his death, he left a microscope. One night, we took blood from our ears and looked at it in a microscope. Of course, we couldn't see anything, only a pattern of blood.</w:t>
      </w:r>
    </w:p>
    <w:p w:rsidR="001655C5" w:rsidRDefault="001655C5" w:rsidP="00CB0E9B">
      <w:pPr>
        <w:pStyle w:val="21"/>
        <w:ind w:firstLine="420"/>
      </w:pPr>
      <w:r w:rsidRPr="001655C5">
        <w:t>37. He was brave when he was young. On summer nights, he flashed a flashlight, grabbed a toad and scraped the pulp. People said that supply and marketing cooperatives were good at selling money.</w:t>
      </w:r>
    </w:p>
    <w:p w:rsidR="00B62751" w:rsidRDefault="00B62751" w:rsidP="00CB0E9B">
      <w:pPr>
        <w:pStyle w:val="21"/>
        <w:ind w:firstLine="420"/>
      </w:pPr>
      <w:r w:rsidRPr="00B62751">
        <w:t>38. China's political leadership should also liberate all mankind and all politicians. On the way from primary school, I told my classmates that the Soviet Union was strong in military, but its economy was not as good as that of the United States.</w:t>
      </w:r>
    </w:p>
    <w:p w:rsidR="00875FCF" w:rsidRDefault="00875FCF" w:rsidP="00CB0E9B">
      <w:pPr>
        <w:pStyle w:val="21"/>
        <w:ind w:firstLine="420"/>
      </w:pPr>
      <w:r w:rsidRPr="00875FCF">
        <w:t>39. I can't avoid dog shit now, but I picked up dog shit as fertilizer when I was an hour. That is, before school in the morning, I took a dustpan and fire pliers to look for dog shit in the village.</w:t>
      </w:r>
    </w:p>
    <w:p w:rsidR="00721673" w:rsidRDefault="00721673" w:rsidP="00721673">
      <w:pPr>
        <w:pStyle w:val="21"/>
        <w:ind w:firstLine="420"/>
      </w:pPr>
      <w:r>
        <w:t>40. In high school and elementary school, the teacher led the students to shout slogans: "make up your mind, not afraid of sacrifice, overcome all difficulties and strive for victory."</w:t>
      </w:r>
    </w:p>
    <w:p w:rsidR="00721673" w:rsidRDefault="00721673" w:rsidP="00721673">
      <w:pPr>
        <w:pStyle w:val="21"/>
        <w:ind w:firstLine="420"/>
      </w:pPr>
      <w:r>
        <w:t>See the four basic principles written on the wall in the distance of the school.</w:t>
      </w:r>
    </w:p>
    <w:p w:rsidR="00D4545B" w:rsidRDefault="00D4545B" w:rsidP="00721673">
      <w:pPr>
        <w:pStyle w:val="21"/>
        <w:ind w:firstLine="420"/>
      </w:pPr>
      <w:r w:rsidRPr="00D4545B">
        <w:t>41. After the smashing of the gang of four, we always write a composition at the beginning: "this year is the" first "year of the smashing of the gang of four. The situation in all walks of life across the country is very good..."</w:t>
      </w:r>
    </w:p>
    <w:p w:rsidR="000325E6" w:rsidRDefault="000325E6" w:rsidP="00721673">
      <w:pPr>
        <w:pStyle w:val="21"/>
        <w:ind w:firstLine="420"/>
      </w:pPr>
      <w:r w:rsidRPr="000325E6">
        <w:lastRenderedPageBreak/>
        <w:t>42. As there was mud in the rural house when I was young, I had never seen a mop. After reading the textbook, Lei Feng mopped the floor on the train. I couldn't understand it. I thought it was a moving board.</w:t>
      </w:r>
    </w:p>
    <w:p w:rsidR="00DE17AA" w:rsidRDefault="00DE17AA" w:rsidP="00721673">
      <w:pPr>
        <w:pStyle w:val="21"/>
        <w:ind w:firstLine="420"/>
      </w:pPr>
      <w:r w:rsidRPr="00DE17AA">
        <w:t>43. In primary school, several people came to my house and told me that they saw someone from the village who looked like me (our respective development?).</w:t>
      </w:r>
    </w:p>
    <w:p w:rsidR="00DE17AA" w:rsidRDefault="009D45D5" w:rsidP="00721673">
      <w:pPr>
        <w:pStyle w:val="21"/>
        <w:ind w:firstLine="420"/>
      </w:pPr>
      <w:r w:rsidRPr="009D45D5">
        <w:t>44. In the fifth grade of primary school, the teacher pasted a "good work list" next to the blackboard in the classroom, with everyone's name and many spaces behind it. Whoever did a good deed, he would go up and draw a grid, but the students drew indiscriminately. When they saw others draw, they would go up and draw a grid.</w:t>
      </w:r>
    </w:p>
    <w:p w:rsidR="001D30DD" w:rsidRDefault="001D30DD" w:rsidP="001D30DD">
      <w:pPr>
        <w:pStyle w:val="21"/>
        <w:ind w:firstLine="420"/>
      </w:pPr>
      <w:r>
        <w:t>45. Grade one writes word by word. Normally, I write line by line. I write the first line, write words on the left, and then write the last line. Then write the right side into a box, and then fill it in. Wu female classmate, who collects homework, said, "there are many patterns".</w:t>
      </w:r>
    </w:p>
    <w:p w:rsidR="001D30DD" w:rsidRDefault="001D30DD" w:rsidP="001D30DD">
      <w:pPr>
        <w:pStyle w:val="21"/>
        <w:ind w:firstLine="420"/>
      </w:pPr>
      <w:r>
        <w:t>46. The students said that there was an old man Yang, one soybean with three bowls of porridge, the first bowl of gargle, half of the second bowl and the other half of the third bowl.</w:t>
      </w:r>
    </w:p>
    <w:p w:rsidR="0083517C" w:rsidRDefault="0083517C" w:rsidP="001D30DD">
      <w:pPr>
        <w:pStyle w:val="21"/>
        <w:ind w:firstLine="420"/>
      </w:pPr>
      <w:r>
        <w:rPr>
          <w:rFonts w:hint="eastAsia"/>
        </w:rPr>
        <w:t>47</w:t>
      </w:r>
      <w:r>
        <w:t>.</w:t>
      </w:r>
      <w:r w:rsidRPr="0083517C">
        <w:t xml:space="preserve"> On the eve of the Chinese new year, when I got home from school, my mother gave me a salted chicken leg. I sat on the small stool at the door and ate it. It was really delicious.</w:t>
      </w:r>
    </w:p>
    <w:p w:rsidR="0083517C" w:rsidRDefault="0083517C" w:rsidP="001D30DD">
      <w:pPr>
        <w:pStyle w:val="21"/>
        <w:ind w:firstLine="420"/>
      </w:pPr>
      <w:r w:rsidRPr="0083517C">
        <w:t>48. Listen to my mother. Because my family is a landlord, every festival or something, poor and lower middle peasant cadres take care of them early in the evening: "good sleep."</w:t>
      </w:r>
    </w:p>
    <w:p w:rsidR="005C3D8C" w:rsidRDefault="005C3D8C" w:rsidP="001D30DD">
      <w:pPr>
        <w:pStyle w:val="21"/>
        <w:ind w:firstLine="420"/>
      </w:pPr>
      <w:r w:rsidRPr="005C3D8C">
        <w:t>49. When Hua Guofeng was on the stage, Mao photos and Hua photos were hung side by side in the nave of his home.</w:t>
      </w:r>
    </w:p>
    <w:p w:rsidR="00636FCB" w:rsidRDefault="00636FCB" w:rsidP="00636FCB">
      <w:pPr>
        <w:pStyle w:val="21"/>
        <w:ind w:firstLine="420"/>
      </w:pPr>
      <w:r>
        <w:t xml:space="preserve">50. In primary school, several teachers from other schools sat behind to listen to the class. We stood up and they stood up. A girl and I </w:t>
      </w:r>
      <w:r>
        <w:lastRenderedPageBreak/>
        <w:t>couldn't help laughing. Afterwards, we were slapped by teacher Wu.</w:t>
      </w:r>
    </w:p>
    <w:p w:rsidR="00636FCB" w:rsidRDefault="00636FCB" w:rsidP="00636FCB">
      <w:pPr>
        <w:pStyle w:val="21"/>
        <w:ind w:firstLine="420"/>
      </w:pPr>
    </w:p>
    <w:p w:rsidR="00636FCB" w:rsidRDefault="00636FCB" w:rsidP="00636FCB">
      <w:pPr>
        <w:pStyle w:val="21"/>
        <w:ind w:firstLine="420"/>
      </w:pPr>
      <w:r>
        <w:t>51. When I was sweeping the grave, the teachers and students lined up and bowed. I wanted to laugh, too. I held back.</w:t>
      </w:r>
    </w:p>
    <w:p w:rsidR="00636FCB" w:rsidRDefault="00636FCB" w:rsidP="00636FCB">
      <w:pPr>
        <w:pStyle w:val="21"/>
        <w:ind w:firstLine="420"/>
      </w:pPr>
    </w:p>
    <w:p w:rsidR="00636FCB" w:rsidRDefault="00636FCB" w:rsidP="00636FCB">
      <w:pPr>
        <w:pStyle w:val="21"/>
        <w:ind w:firstLine="420"/>
      </w:pPr>
      <w:r>
        <w:t>52. At school, Chen Lan brought water chestnut. Everyone asked her for it. I said I wanted three, she gave me three, and I asked for it after I ate. She said you said three, not me.</w:t>
      </w:r>
    </w:p>
    <w:p w:rsidR="00636FCB" w:rsidRDefault="00636FCB" w:rsidP="00636FCB">
      <w:pPr>
        <w:pStyle w:val="21"/>
        <w:ind w:firstLine="420"/>
      </w:pPr>
    </w:p>
    <w:p w:rsidR="00636FCB" w:rsidRDefault="00636FCB" w:rsidP="00636FCB">
      <w:pPr>
        <w:pStyle w:val="21"/>
        <w:ind w:firstLine="420"/>
      </w:pPr>
      <w:r>
        <w:t>53. Only the poorest children can eat oranges, because everyone has no fruit to eat, but the poorest poor households come to the village to comfort and bring some fruit.</w:t>
      </w:r>
    </w:p>
    <w:p w:rsidR="00636FCB" w:rsidRDefault="00636FCB" w:rsidP="00636FCB">
      <w:pPr>
        <w:pStyle w:val="21"/>
        <w:ind w:firstLine="420"/>
      </w:pPr>
    </w:p>
    <w:p w:rsidR="00636FCB" w:rsidRDefault="00636FCB" w:rsidP="00636FCB">
      <w:pPr>
        <w:pStyle w:val="21"/>
        <w:ind w:firstLine="420"/>
      </w:pPr>
      <w:r>
        <w:t>54. Having tonsillitis, the village doctor said "mouse stick". At school, teacher Wu asked what happened to his face? I said "mouse stick". The students laughed.</w:t>
      </w:r>
    </w:p>
    <w:p w:rsidR="002326D5" w:rsidRDefault="002326D5" w:rsidP="002326D5">
      <w:pPr>
        <w:pStyle w:val="21"/>
        <w:ind w:firstLine="420"/>
      </w:pPr>
      <w:r>
        <w:t>55. Grandpa was ill. One morning, my brother and I urinated in a bowl and gave him a drink, that is, the boy urinated. I found that the urine was yellow. I thought it was white.</w:t>
      </w:r>
    </w:p>
    <w:p w:rsidR="002326D5" w:rsidRDefault="002326D5" w:rsidP="002326D5">
      <w:pPr>
        <w:pStyle w:val="21"/>
        <w:ind w:firstLine="420"/>
      </w:pPr>
    </w:p>
    <w:p w:rsidR="002326D5" w:rsidRDefault="002326D5" w:rsidP="002326D5">
      <w:pPr>
        <w:pStyle w:val="21"/>
        <w:ind w:firstLine="420"/>
      </w:pPr>
      <w:r>
        <w:t>56. Grandpa ate a lot of egg shells from the village neighbors. That is, he collected the egg shells from the village neighbors and ground them. He couldn't afford to eat eggs.</w:t>
      </w:r>
    </w:p>
    <w:p w:rsidR="002326D5" w:rsidRDefault="002326D5" w:rsidP="002326D5">
      <w:pPr>
        <w:pStyle w:val="21"/>
        <w:ind w:firstLine="420"/>
      </w:pPr>
    </w:p>
    <w:p w:rsidR="002326D5" w:rsidRDefault="002326D5" w:rsidP="002326D5">
      <w:pPr>
        <w:pStyle w:val="21"/>
        <w:ind w:firstLine="420"/>
      </w:pPr>
      <w:r>
        <w:t>57. Farmers seldom eat eggs. They usually sell them to the town supply and marketing cooperatives and then buy salt, soy sauce and so on.</w:t>
      </w:r>
    </w:p>
    <w:p w:rsidR="002326D5" w:rsidRDefault="002326D5" w:rsidP="002326D5">
      <w:pPr>
        <w:pStyle w:val="21"/>
        <w:ind w:firstLine="420"/>
      </w:pPr>
    </w:p>
    <w:p w:rsidR="002326D5" w:rsidRDefault="002326D5" w:rsidP="002326D5">
      <w:pPr>
        <w:pStyle w:val="21"/>
        <w:ind w:firstLine="420"/>
      </w:pPr>
      <w:r>
        <w:t xml:space="preserve">58. When making steamed bread in summer, you can't afford sugar. </w:t>
      </w:r>
      <w:r>
        <w:lastRenderedPageBreak/>
        <w:t>Saccharin is a chemical that increases the sweetness.</w:t>
      </w:r>
    </w:p>
    <w:p w:rsidR="002326D5" w:rsidRDefault="002326D5" w:rsidP="002326D5">
      <w:pPr>
        <w:pStyle w:val="21"/>
        <w:ind w:firstLine="420"/>
      </w:pPr>
      <w:r w:rsidRPr="002326D5">
        <w:t>59. At my grandmother's house, I saw a red book of Chairman Mao's quotations. The inscription "LinBiao" under the preface was smeared, as if it belonged to a veteran.</w:t>
      </w:r>
    </w:p>
    <w:p w:rsidR="00BE20E8" w:rsidRDefault="00BE20E8" w:rsidP="002326D5">
      <w:pPr>
        <w:pStyle w:val="21"/>
        <w:ind w:firstLine="420"/>
      </w:pPr>
      <w:r w:rsidRPr="00BE20E8">
        <w:t>60. At that time, my cousin Xiaogu came to my house as a guest. My grandmother (her grandmother) finished cooking and poured oil. She licked the mouth of the oil bottle.</w:t>
      </w:r>
    </w:p>
    <w:p w:rsidR="002465D9" w:rsidRDefault="002465D9" w:rsidP="002326D5">
      <w:pPr>
        <w:pStyle w:val="21"/>
        <w:ind w:firstLine="420"/>
      </w:pPr>
      <w:r w:rsidRPr="002465D9">
        <w:t>61. In the fourth grade, the desks were made of mud.</w:t>
      </w:r>
    </w:p>
    <w:p w:rsidR="002465D9" w:rsidRDefault="002465D9" w:rsidP="002326D5">
      <w:pPr>
        <w:pStyle w:val="21"/>
        <w:ind w:firstLine="420"/>
        <w:rPr>
          <w:rFonts w:hint="eastAsia"/>
        </w:rPr>
      </w:pPr>
      <w:r w:rsidRPr="002465D9">
        <w:t>62. Paper hitting the students in the front seat is to fold the paper at the end of the pencil, hit the students in the front seat, and then pretend to write. Teacher Cao saw it outside the window.</w:t>
      </w:r>
    </w:p>
    <w:p w:rsidR="008E360E" w:rsidRPr="00D4545B" w:rsidRDefault="008E360E" w:rsidP="002326D5">
      <w:pPr>
        <w:pStyle w:val="21"/>
        <w:ind w:firstLine="420"/>
      </w:pPr>
      <w:r w:rsidRPr="008E360E">
        <w:t>63. My father, grandfather and great grandfather let our three brothers recite ancient poetry and prose, which is always my best. My father has a handwritten copy, which lets us recite ancient prose.</w:t>
      </w:r>
    </w:p>
    <w:p w:rsidR="00B37B1D" w:rsidRDefault="00EF0E69" w:rsidP="00CB0E9B">
      <w:pPr>
        <w:pStyle w:val="21"/>
        <w:ind w:firstLine="420"/>
      </w:pPr>
      <w:r w:rsidRPr="00EF0E69">
        <w:t>64. When we were in primary school, we were thirsty. During the break, we went to someone's water tank and drank raw water with a ladle, but not many times.</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 xml:space="preserve">5, wrote a diary, said the classmate disorderly to take the lunch box matter, the end is: "this is the gang of four's poison not cleared." I was </w:t>
      </w:r>
      <w:r>
        <w:rPr>
          <w:rFonts w:hint="eastAsia"/>
        </w:rPr>
        <w:lastRenderedPageBreak/>
        <w:t>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r w:rsidR="00683E85" w:rsidRPr="00683E85">
        <w:t xml:space="preserve"> That is, I wrote a piece of paper and put it in the pad book. The teacher handed out the paper and somehow turned over my pad book. When I turned to it, English was 0, and the total score ranked seventh in the class.</w:t>
      </w:r>
    </w:p>
    <w:p w:rsidR="00F246EA" w:rsidRDefault="00F246EA" w:rsidP="00AD22F5">
      <w:pPr>
        <w:pStyle w:val="21"/>
        <w:ind w:firstLine="420"/>
      </w:pPr>
      <w:r w:rsidRPr="00F246EA">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t>13. Said to Zhang Qiaojun that the skin on the arm joints didn't hurt. He pressed me with a pencil. Because the position was a little bit off, I 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lastRenderedPageBreak/>
        <w:t>Aunt Zhang Yingzi took the bamboo green and slept in our house.</w:t>
      </w:r>
    </w:p>
    <w:p w:rsidR="00724673" w:rsidRDefault="00724673" w:rsidP="00CB0E9B">
      <w:pPr>
        <w:pStyle w:val="21"/>
        <w:ind w:firstLine="420"/>
      </w:pPr>
      <w:r w:rsidRPr="00724673">
        <w:t>17. At noon, I went to the store before school. An old woman came to buy Jingguo. The salesperson asked how much to buy? She said one or two. The salesperson said to plug the teeth, but he still gave it to her.</w:t>
      </w:r>
    </w:p>
    <w:p w:rsidR="009F0072" w:rsidRDefault="009F0072" w:rsidP="00CB0E9B">
      <w:pPr>
        <w:pStyle w:val="21"/>
        <w:ind w:firstLine="420"/>
      </w:pPr>
      <w:r w:rsidRPr="009F0072">
        <w:t>18. One day after school, I don't know why it was late. It was getting dark. A girl c walked in front of me. We were the two of us on the road. I was exposed.</w:t>
      </w:r>
    </w:p>
    <w:p w:rsidR="00D4545B" w:rsidRDefault="00D4545B" w:rsidP="00CB0E9B">
      <w:pPr>
        <w:pStyle w:val="21"/>
        <w:ind w:firstLine="420"/>
      </w:pPr>
      <w:r w:rsidRPr="00D4545B">
        <w:t>19. In junior high school, I gave myself pseudonyms: Yu Wenxiu (the show of cosmic Literature) and Mr. Zhong Tu, who had the desire to create literature. I don't know where many couplets come from at home. I have created many couplets.</w:t>
      </w:r>
    </w:p>
    <w:p w:rsidR="00B24C26" w:rsidRDefault="00B24C26" w:rsidP="00CB0E9B">
      <w:pPr>
        <w:pStyle w:val="21"/>
        <w:ind w:firstLine="420"/>
      </w:pPr>
      <w:r w:rsidRPr="00B24C26">
        <w:t>20. We call "snow cream" incense. One day I went to the store and said to buy Incense, but the salesperson said to buy smelly:)</w:t>
      </w:r>
    </w:p>
    <w:p w:rsidR="00091937" w:rsidRDefault="00091937" w:rsidP="00091937">
      <w:pPr>
        <w:pStyle w:val="21"/>
        <w:ind w:firstLine="420"/>
      </w:pPr>
      <w:r>
        <w:t>21. One summer after school, when I got home, my grandmother gave me an ice stick, which was put in a thermos bottle and specially left to me. It has melted a lot. On another occasion, my mother worked in the town with the production team. After school, Ge Shuangqing's mother bought him an ice stick and my mother wanted to buy it for me. I didn't want it and turned away.</w:t>
      </w:r>
    </w:p>
    <w:p w:rsidR="00091937" w:rsidRDefault="00091937" w:rsidP="00091937">
      <w:pPr>
        <w:pStyle w:val="21"/>
        <w:ind w:firstLine="420"/>
      </w:pPr>
      <w:r>
        <w:t>22. Once after school, grandma pinched a rice ball for me. It was very delicious. Grandma also uses flour to make gluten.</w:t>
      </w:r>
    </w:p>
    <w:p w:rsidR="00091937" w:rsidRDefault="00091937" w:rsidP="00091937">
      <w:pPr>
        <w:pStyle w:val="21"/>
        <w:ind w:firstLine="420"/>
      </w:pPr>
      <w:r>
        <w:t>23. When I studied at night, my family slept. I permed my hair with a light bulb. Of course, it didn't work.</w:t>
      </w:r>
    </w:p>
    <w:p w:rsidR="00724673" w:rsidRDefault="00013850" w:rsidP="00CB0E9B">
      <w:pPr>
        <w:pStyle w:val="21"/>
        <w:ind w:firstLine="420"/>
      </w:pPr>
      <w:r w:rsidRPr="00013850">
        <w:t>24. I suffer from insomnia in the high school entrance examination, and torture myself to sleep.</w:t>
      </w:r>
    </w:p>
    <w:p w:rsidR="00DB197C" w:rsidRDefault="00DB197C" w:rsidP="00CB0E9B">
      <w:pPr>
        <w:pStyle w:val="21"/>
        <w:ind w:firstLine="420"/>
      </w:pPr>
      <w:r w:rsidRPr="00DB197C">
        <w:t>25. One afternoon, on the way to school, I went to the town toilet for convenience. The wall was broken and I squatted beside the wall to see the alternative PG. It was a mother (aunt) and a woman. Later, a man came in and said, "Why squat there?"</w:t>
      </w:r>
    </w:p>
    <w:p w:rsidR="00DB197C" w:rsidRPr="00DB197C" w:rsidRDefault="00DB197C" w:rsidP="00CB0E9B">
      <w:pPr>
        <w:pStyle w:val="21"/>
        <w:ind w:firstLine="420"/>
      </w:pPr>
      <w:r w:rsidRPr="00DB197C">
        <w:lastRenderedPageBreak/>
        <w:t>26. When the villagers met for hours, they always asked, "Have you eaten?", Say hello. Huang Ming, a neighbor in particular, always said this, even if it was far away from the restaurant.</w:t>
      </w:r>
    </w:p>
    <w:p w:rsidR="00013850" w:rsidRDefault="00013850" w:rsidP="00CB0E9B">
      <w:pPr>
        <w:pStyle w:val="21"/>
        <w:ind w:firstLine="420"/>
      </w:pP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t>4. I fell in love with xu qian in the second year of high school. It 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6. In the second year of high school, I wrote a lot of literary works in various genres, such as the Great Wall fu, which were submitted to 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lastRenderedPageBreak/>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13. Created fu duilian: "sunrise shandong everywhere all things are enze warm, grass MAO moon from the sky has also been the world sprinkling huian Ming zhao around", was posted class blackboard 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t>15. At the party, Tan Derong said goodbye in English will have three stages, which are getting simpler: (1), good bye; (2) bye (3) bb.</w:t>
      </w:r>
    </w:p>
    <w:p w:rsidR="00A31C3F" w:rsidRDefault="00A31C3F" w:rsidP="00AD22F5">
      <w:pPr>
        <w:pStyle w:val="21"/>
        <w:ind w:firstLine="420"/>
      </w:pPr>
      <w:r w:rsidRPr="00A31C3F">
        <w:t>16. The county's first high school mid-term exam, the class teacher, Mei, asked me to come to the podium to introduce the learning methods to the students.</w:t>
      </w:r>
    </w:p>
    <w:p w:rsidR="00683E85" w:rsidRDefault="00683E85" w:rsidP="00AD22F5">
      <w:pPr>
        <w:pStyle w:val="21"/>
        <w:ind w:firstLine="420"/>
      </w:pPr>
      <w:r w:rsidRPr="00683E85">
        <w:t>17. In the physics class of senior three (not in the college entrance examination), the teacher called me by name and said that it was not the wrong question. I wanted to see the materials of Nanjing University in the mouth of other teachers.</w:t>
      </w:r>
    </w:p>
    <w:p w:rsidR="001655C5" w:rsidRDefault="001655C5" w:rsidP="001655C5">
      <w:pPr>
        <w:pStyle w:val="21"/>
        <w:ind w:firstLine="420"/>
      </w:pPr>
      <w:r w:rsidRPr="00EE2442">
        <w:t>18. My eyesight was measured before the college entrance examination. I was short-sighted. Ma Wenxiang and I agreed, for example, to the left, he said Diao Daosheng, to the right, he said Li Erqiao... I can't see clearly. Listen to him. I'm pointing my hand.</w:t>
      </w:r>
    </w:p>
    <w:p w:rsidR="00724673" w:rsidRDefault="00724673" w:rsidP="001655C5">
      <w:pPr>
        <w:pStyle w:val="21"/>
        <w:ind w:firstLine="420"/>
      </w:pPr>
      <w:r w:rsidRPr="00724673">
        <w:t xml:space="preserve">19. My literary works and diaries are placed under my desk. One day, I saw that on the blackboard behind the classroom, my classmates wrote my "Mao and Zhou" couplet. I didn't show it to my classmates to </w:t>
      </w:r>
      <w:r w:rsidRPr="00724673">
        <w:lastRenderedPageBreak/>
        <w:t>prove that my classmates saw my creative book. There is also a diary. I like Xu Qian. She subscribes to newspapers on behalf of her companions twice. Whether my classmates have read my diary and know that I like Xu Qian.</w:t>
      </w:r>
    </w:p>
    <w:p w:rsidR="00EC41B7" w:rsidRDefault="00EC41B7" w:rsidP="001655C5">
      <w:pPr>
        <w:pStyle w:val="21"/>
        <w:ind w:firstLine="420"/>
      </w:pPr>
      <w:r w:rsidRPr="00EC41B7">
        <w:t>20. In the summer of 1986, before I went to college, I went shopping in Jurong City. In several stores, I was alone, a beautiful salesman, about 30 years old. They were all black skirts. Sitting at the counter, I pretended to see the goods and went nearby to see the big white legs. It was very attractive.</w:t>
      </w:r>
    </w:p>
    <w:p w:rsidR="00013850" w:rsidRDefault="00013850" w:rsidP="001655C5">
      <w:pPr>
        <w:pStyle w:val="21"/>
        <w:ind w:firstLine="420"/>
      </w:pPr>
      <w:r w:rsidRPr="00013850">
        <w:t>21. Insomnia in college entrance examination, two out of three nights did not sleep well, torture yourself to sleep.</w:t>
      </w:r>
    </w:p>
    <w:p w:rsidR="00DB197C" w:rsidRDefault="00DB197C" w:rsidP="001655C5">
      <w:pPr>
        <w:pStyle w:val="21"/>
        <w:ind w:firstLine="420"/>
      </w:pPr>
      <w:r w:rsidRPr="00DB197C">
        <w:t>22. Once at noon, at the stairway of the teaching building, I thought that I might miss this period of high school in the future, and I thought it would be wonderful. But now I want to go quickly, because I am tired of studying.</w:t>
      </w:r>
    </w:p>
    <w:p w:rsidR="00A31C3F" w:rsidRDefault="00A31C3F" w:rsidP="00AD22F5">
      <w:pPr>
        <w:pStyle w:val="21"/>
        <w:ind w:firstLine="420"/>
      </w:pP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1. The department of Chinese language and literature of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2. I read a lot of novels and wrote papers on contemporary drama, wang shuo film and dream of red mansions.</w:t>
      </w:r>
    </w:p>
    <w:p w:rsidR="00686E9F" w:rsidRDefault="00DD09BD" w:rsidP="00AD22F5">
      <w:pPr>
        <w:pStyle w:val="21"/>
        <w:ind w:firstLine="420"/>
      </w:pPr>
      <w:r>
        <w:rPr>
          <w:rFonts w:hint="eastAsia"/>
        </w:rPr>
        <w:t>3. Started to communicate with many girls, such as dong jingping, 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lastRenderedPageBreak/>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 xml:space="preserve">10. </w:t>
      </w:r>
      <w:r w:rsidR="00104102" w:rsidRPr="00104102">
        <w:t>I once rode a bicycle back to Jurong's hometown from Nanjing. I didn't know where to be brave. In order to save effort, I held a tractor in one hand and suddenly crossed a big slope. Even the car and people turned over to the other side of the road. When I woke up, a truck stopped in front of me. I got up and rode again. Nothing happened, but the direction was reversed. When I rode, I found that the scene was familiar, asked passers-by and said that the direction was reversed. I reversed and rode back, Now I think it's definitely God's care.</w:t>
      </w:r>
    </w:p>
    <w:p w:rsidR="00686E9F" w:rsidRDefault="00DD09BD" w:rsidP="00AD22F5">
      <w:pPr>
        <w:pStyle w:val="21"/>
        <w:ind w:firstLine="420"/>
      </w:pPr>
      <w:r>
        <w:rPr>
          <w:rFonts w:hint="eastAsia"/>
        </w:rPr>
        <w:t>11. Once in a film class, the teacher brought the camera. I was 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 xml:space="preserve">15. Introduce the big-character newspaper to gao baoling (an </w:t>
      </w:r>
      <w:r>
        <w:rPr>
          <w:rFonts w:hint="eastAsia"/>
        </w:rPr>
        <w:lastRenderedPageBreak/>
        <w:t>American female student, a United Nations staff member). She takes photos. In the drum tower parade, because of the high relationship, I 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16, May 19 noon, arrived by train in tian 'anmen square, live in the 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19, the square above, government helicopters dropped leaflets, students received, did not look, directly tear up.</w:t>
      </w:r>
    </w:p>
    <w:p w:rsidR="00686E9F" w:rsidRDefault="00DD09BD" w:rsidP="00AD22F5">
      <w:pPr>
        <w:pStyle w:val="21"/>
        <w:ind w:firstLine="420"/>
      </w:pPr>
      <w:r>
        <w:rPr>
          <w:rFonts w:hint="eastAsia"/>
        </w:rPr>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 xml:space="preserve">22. Participated in the intelligence contest of the department of </w:t>
      </w:r>
      <w:r>
        <w:rPr>
          <w:rFonts w:hint="eastAsia"/>
        </w:rPr>
        <w:lastRenderedPageBreak/>
        <w:t>Chinese language and literature.</w:t>
      </w:r>
    </w:p>
    <w:p w:rsidR="00435343" w:rsidRDefault="00435343" w:rsidP="00AD22F5">
      <w:pPr>
        <w:pStyle w:val="21"/>
        <w:ind w:firstLine="420"/>
      </w:pPr>
      <w:r w:rsidRPr="00435343">
        <w:t>23. On the evening, I walked with Gao Baoling on the Qingdao road next to the school and talked about the anti-American aid. I said that China had won. She said: "If I have a gun now, I will kill you."</w:t>
      </w:r>
    </w:p>
    <w:p w:rsidR="00415581" w:rsidRDefault="00415581" w:rsidP="00415581">
      <w:pPr>
        <w:pStyle w:val="21"/>
        <w:ind w:firstLine="420"/>
      </w:pPr>
      <w:r>
        <w:t>24. Gao Baoling invited me to Jinling Hotel for dinner. She said that I could take someone with me. She thought I would take a male classmate, such as Lu Jun. I took Dong Jingping. She ordered three beef burgers, one layer of Pubing, and the thick ground beef (pressed) in the middle, which was very delicious. Then she ordered a fruit platter by herself, and I used chopsticks to eat the fruit in the fruit plate in front of her and shared it with her, Dong Jingping watched.</w:t>
      </w:r>
    </w:p>
    <w:p w:rsidR="00415581" w:rsidRDefault="00415581" w:rsidP="00415581">
      <w:pPr>
        <w:pStyle w:val="21"/>
        <w:ind w:firstLine="420"/>
      </w:pPr>
      <w:r>
        <w:t>When the checkout, the waiter came to her, she took out her wallet to the waiter, the waiter went to the front desk and gave her the wallet afterwards, she put it on her body without looking at it.</w:t>
      </w:r>
    </w:p>
    <w:p w:rsidR="00415581" w:rsidRDefault="00415581" w:rsidP="00415581">
      <w:pPr>
        <w:pStyle w:val="21"/>
        <w:ind w:firstLine="420"/>
      </w:pPr>
      <w:r>
        <w:t>Later Dong Jingping told me that she asked if Dong Jingping was my girlfriend.</w:t>
      </w:r>
    </w:p>
    <w:p w:rsidR="00415581" w:rsidRDefault="00415581" w:rsidP="00415581">
      <w:pPr>
        <w:pStyle w:val="21"/>
        <w:ind w:firstLine="420"/>
      </w:pPr>
      <w:r>
        <w:t>25. Gao Baoling and I went to the bicycle second-hand market to sell her bicycle. When we went, we each rode one, sold one, and we rode one together. At the beginning, I took her. She was tall and plump. Strong, I can't take her, let her take me, a man whistles at us.</w:t>
      </w:r>
    </w:p>
    <w:p w:rsidR="00415581" w:rsidRDefault="00415581" w:rsidP="00415581">
      <w:pPr>
        <w:pStyle w:val="21"/>
        <w:ind w:firstLine="420"/>
      </w:pPr>
      <w:r w:rsidRPr="00415581">
        <w:t>26. Once I went to Jurong from a passenger car in Nanjing and found Xu Qian. She was already working in a shopping mall. I asked her to borrow her bicycle to ride back to her hometown without taking into account her commuting.</w:t>
      </w:r>
    </w:p>
    <w:p w:rsidR="00415581" w:rsidRDefault="0076478D" w:rsidP="00415581">
      <w:pPr>
        <w:pStyle w:val="21"/>
        <w:ind w:firstLine="420"/>
      </w:pPr>
      <w:r w:rsidRPr="0076478D">
        <w:t xml:space="preserve">27. The freshman winter vacation and high school classmates reunion, Lao Fu said exchange, Lao Ji asked me to say, I said that my thoughts are parading, I am studying novels, and I just passed sports. They laughed. Regardless of my birthday, I told about my vassal Teresa Teng and Xu Zhimo. Liu Hui laughed, and then called Zhang Aiqin to </w:t>
      </w:r>
      <w:r w:rsidRPr="0076478D">
        <w:lastRenderedPageBreak/>
        <w:t>leave her address. She changed her name to Zhang Qi. Liu Hui said that I have changed, and I said that as long as it changes, it's good. Even though I prepared a cake for my birthday and brought it, I was very panicked. After they danced and played cards, Hong Xin told me to leave. I asked the manager to divide the cake into 16 portions. Everyone ate them together. Then they greeted them one by one, and went to high school with Hong, Du Xiaoyan, and Jiang Liping. . Looking back on the bed, I am so happy, Xu Qian, so beautiful, so beautiful.</w:t>
      </w:r>
    </w:p>
    <w:p w:rsidR="0076478D" w:rsidRDefault="00121AA5" w:rsidP="00415581">
      <w:pPr>
        <w:pStyle w:val="21"/>
        <w:ind w:firstLine="420"/>
      </w:pPr>
      <w:r w:rsidRPr="00121AA5">
        <w:t>28. During the 1989 pro-democracy movement, there was a class. I raised my hand and told the teacher to read the poster. He said you go, and I openly skipped class to read the poster.</w:t>
      </w:r>
    </w:p>
    <w:p w:rsidR="00CC78E0" w:rsidRDefault="00CC78E0" w:rsidP="00CC78E0">
      <w:pPr>
        <w:pStyle w:val="21"/>
        <w:ind w:firstLine="420"/>
      </w:pPr>
      <w:r>
        <w:t>29. Once Gao Baoling and I went to the school radio station (which was already occupied by the students of the democracy movement), and paid 10 yuan to the students inside. I blocked it and the students didn't want it. Gao gave me a lot of fabrics, I made 2 banners for the students, and took the rest home during the holiday to make clothes for my mother.</w:t>
      </w:r>
    </w:p>
    <w:p w:rsidR="00CC78E0" w:rsidRDefault="00CC78E0" w:rsidP="00CC78E0">
      <w:pPr>
        <w:pStyle w:val="21"/>
        <w:ind w:firstLine="420"/>
      </w:pPr>
      <w:r>
        <w:t>30. Once in Fei Jialing's dormitory for foreign students, she was lying on the bed, and I lay down, putting my head on her stomach, and she said: "Don't be too comfortable."</w:t>
      </w:r>
    </w:p>
    <w:p w:rsidR="00CC78E0" w:rsidRDefault="00CC78E0" w:rsidP="00CC78E0">
      <w:pPr>
        <w:pStyle w:val="21"/>
        <w:ind w:firstLine="420"/>
      </w:pPr>
      <w:r>
        <w:t>31. Because I have a relationship with the second cafeteria, I often invite international students to eat. Once Fei Jialing and the others must invite me to dinner on Qingdao Road, they AA system and said that I don't want to pay. One night during the parade, they bought soda in the Gulou. They also wanted the AA system, and I paid for it alone.</w:t>
      </w:r>
    </w:p>
    <w:p w:rsidR="00121AA5" w:rsidRDefault="00CC78E0" w:rsidP="00CC78E0">
      <w:pPr>
        <w:pStyle w:val="21"/>
        <w:ind w:firstLine="420"/>
      </w:pPr>
      <w:r>
        <w:t>32. There was a parade. I posted a paper leaflet behind the body of a beautiful foreign student. She didn't blame it. She carried the leaflet and continued the parade. The classmates laughed.</w:t>
      </w:r>
    </w:p>
    <w:p w:rsidR="00CC78E0" w:rsidRDefault="0061202F" w:rsidP="00CC78E0">
      <w:pPr>
        <w:pStyle w:val="21"/>
        <w:ind w:firstLine="420"/>
      </w:pPr>
      <w:r w:rsidRPr="0061202F">
        <w:t xml:space="preserve">33. Wen Deshu, the senior of the Nanjing Foreign School in the </w:t>
      </w:r>
      <w:r w:rsidRPr="0061202F">
        <w:lastRenderedPageBreak/>
        <w:t>same village. I have only met him once in Nantah after four years of university. It happened that during the 89th student movement, he was approaching the roadside of my dormitory. He seemed to be waiting for me. Beijing. After 64 I stayed at school, my uncle came to see me and was very angry when he saw me, and immediately took me home. It turned out that Deshu went back to his hometown and told my dad that I was going to Beijing. The whole family was worried. Grandma said that my dad had no energy at work. My dad said that there were no people. What else could I do?</w:t>
      </w:r>
    </w:p>
    <w:p w:rsidR="00A31C3F" w:rsidRDefault="00A31C3F" w:rsidP="00A31C3F">
      <w:pPr>
        <w:pStyle w:val="21"/>
        <w:ind w:firstLine="420"/>
      </w:pPr>
      <w:r>
        <w:t>34 and 1989, I went home once. When I returned to school, my classmates said that many people posted posters and left the group. Fei Jialing said to me, would you self-immolate? It was the first time I heard this term (sound) and didn't understand the meaning.</w:t>
      </w:r>
    </w:p>
    <w:p w:rsidR="00A31C3F" w:rsidRDefault="00A31C3F" w:rsidP="00A31C3F">
      <w:pPr>
        <w:pStyle w:val="21"/>
        <w:ind w:firstLine="420"/>
      </w:pPr>
      <w:r>
        <w:t>35. During the period, I went to the toilet downstairs in Tiananmen City. It was really clean. I have never seen such a clean toilet, and the water is constantly flushing.</w:t>
      </w:r>
    </w:p>
    <w:p w:rsidR="00A31C3F" w:rsidRDefault="00A31C3F" w:rsidP="00A31C3F">
      <w:pPr>
        <w:pStyle w:val="21"/>
        <w:ind w:firstLine="420"/>
      </w:pPr>
      <w:r>
        <w:t>36. Before returning to Ning, I walked with David Yang on Wangfujing Street. I was barefoot, carrying cloth shoes, and laughing.</w:t>
      </w:r>
    </w:p>
    <w:p w:rsidR="00A31C3F" w:rsidRDefault="00A31C3F" w:rsidP="00A31C3F">
      <w:pPr>
        <w:pStyle w:val="21"/>
        <w:ind w:firstLine="420"/>
      </w:pPr>
      <w:r>
        <w:t>37 and 64, students from Beijing put 64 live recordings at our school’s broadcasting station and heard a burst of gunfire, and then the people called out the beasts, and so on.</w:t>
      </w:r>
    </w:p>
    <w:p w:rsidR="00B7580A" w:rsidRDefault="00B7580A" w:rsidP="00B7580A">
      <w:pPr>
        <w:pStyle w:val="21"/>
        <w:ind w:firstLine="420"/>
      </w:pPr>
      <w:r>
        <w:t>38. Once I was walking on campus with a female international student. I threw a piece of waste paper, and she asked me to pick it up anyway.</w:t>
      </w:r>
    </w:p>
    <w:p w:rsidR="00B7580A" w:rsidRDefault="00B7580A" w:rsidP="00B7580A">
      <w:pPr>
        <w:pStyle w:val="21"/>
        <w:ind w:firstLine="420"/>
      </w:pPr>
      <w:r>
        <w:t>39. A female international student told me not to call black students black, but Africans.</w:t>
      </w:r>
    </w:p>
    <w:p w:rsidR="00B7580A" w:rsidRDefault="00B7580A" w:rsidP="00B7580A">
      <w:pPr>
        <w:pStyle w:val="21"/>
        <w:ind w:firstLine="420"/>
      </w:pPr>
      <w:r>
        <w:t xml:space="preserve">40. During the March, a female international student talked to me about rape in the United States. She said the English word first, but I didn't understand it. She said the English word to another female </w:t>
      </w:r>
      <w:r>
        <w:lastRenderedPageBreak/>
        <w:t>international student, who said Chinese rape, and then she said Chinese rape to me.</w:t>
      </w:r>
    </w:p>
    <w:p w:rsidR="00B7580A" w:rsidRDefault="00B7580A" w:rsidP="00B7580A">
      <w:pPr>
        <w:pStyle w:val="21"/>
        <w:ind w:firstLine="420"/>
      </w:pPr>
      <w:r>
        <w:t>41. During the parade, I went to drum tower square with a big ass female student. On her way back to school, she told me that Chinese people touched her ass.</w:t>
      </w:r>
    </w:p>
    <w:p w:rsidR="00B7580A" w:rsidRDefault="00B7580A" w:rsidP="00B7580A">
      <w:pPr>
        <w:pStyle w:val="21"/>
        <w:ind w:firstLine="420"/>
      </w:pPr>
      <w:r>
        <w:t>42. Once she borrowed 10 yuan from a female international student, but she refused, saying that she would be uncomfortable.</w:t>
      </w:r>
    </w:p>
    <w:p w:rsidR="00683E85" w:rsidRDefault="00683E85" w:rsidP="00B7580A">
      <w:pPr>
        <w:pStyle w:val="21"/>
        <w:ind w:firstLine="420"/>
      </w:pPr>
      <w:r>
        <w:rPr>
          <w:rFonts w:hint="eastAsia"/>
        </w:rPr>
        <w:t>43.</w:t>
      </w:r>
      <w:r w:rsidRPr="00683E85">
        <w:t xml:space="preserve"> After 64, some students said that you can have any thought as long as you don't say it. It can be seen that the poison of autocracy is self-evaluation by readers.</w:t>
      </w:r>
    </w:p>
    <w:p w:rsidR="00B7580A" w:rsidRDefault="00EE2442" w:rsidP="00A31C3F">
      <w:pPr>
        <w:pStyle w:val="21"/>
        <w:ind w:firstLine="420"/>
      </w:pPr>
      <w:r w:rsidRPr="00EE2442">
        <w:t>44. Once on the campus road, I told the teacher that the surplus value was given to the workers, and the capitalists invested and managed without getting a penny. Is it reasonable? The teacher is right, but we can't exploit too hard.</w:t>
      </w:r>
    </w:p>
    <w:p w:rsidR="00C72C1B" w:rsidRDefault="00C72C1B" w:rsidP="00A31C3F">
      <w:pPr>
        <w:pStyle w:val="21"/>
        <w:ind w:firstLine="420"/>
      </w:pPr>
      <w:r w:rsidRPr="00C72C1B">
        <w:t>45. For some time, I spent all day with female foreign students. My classmate (Shan Xiaopeng) called me a national hero. I gave a beautiful overseas student a ring. She asked the Lu Jun secretly, what do I mean?</w:t>
      </w:r>
    </w:p>
    <w:p w:rsidR="008A0D26" w:rsidRDefault="008A0D26" w:rsidP="00A31C3F">
      <w:pPr>
        <w:pStyle w:val="21"/>
        <w:ind w:firstLine="420"/>
      </w:pPr>
      <w:r w:rsidRPr="008A0D26">
        <w:t>46. Once, when she was watching a movie with American student Fei Jialing at the drum tower dawn cinema, she suddenly laughed, but I didn't think it was funny at all, so she told me that often, when Chinese people think it's funny, foreigners don't think it's funny, but when foreigners think it's funny, Chinese don't laugh.</w:t>
      </w:r>
    </w:p>
    <w:p w:rsidR="00875FCF" w:rsidRDefault="00875FCF" w:rsidP="00A31C3F">
      <w:pPr>
        <w:pStyle w:val="21"/>
        <w:ind w:firstLine="420"/>
      </w:pPr>
      <w:r w:rsidRPr="00875FCF">
        <w:t>47. Once on the north garden lawn, I asked what homosexuality was about? Did you know that you have two holes in your body.</w:t>
      </w:r>
    </w:p>
    <w:p w:rsidR="009911F1" w:rsidRDefault="009911F1" w:rsidP="009911F1">
      <w:pPr>
        <w:pStyle w:val="21"/>
        <w:ind w:firstLine="420"/>
      </w:pPr>
      <w:r>
        <w:t>48. As a senior, I helped in the stall of gaoniu B, a Jianghu friend. This stall is in the name of Xu Ming. There are Gao, Xu Ming, a partner and me. Gao Niu B told his partner that Xu Ming didn't know that we worked for him. Now I wonder if this stall was built for me and if gaoniu B said they worked for me.</w:t>
      </w:r>
    </w:p>
    <w:p w:rsidR="009911F1" w:rsidRDefault="009911F1" w:rsidP="009911F1">
      <w:pPr>
        <w:pStyle w:val="21"/>
        <w:ind w:firstLine="420"/>
      </w:pPr>
    </w:p>
    <w:p w:rsidR="009911F1" w:rsidRDefault="009911F1" w:rsidP="009911F1">
      <w:pPr>
        <w:pStyle w:val="21"/>
        <w:ind w:firstLine="420"/>
      </w:pPr>
      <w:r>
        <w:t>49. I took Jiang Xuezhang to the movies. I was penniless, but there were Jianghu friends on the street. She and I first went to a friend who sold fruit at the back door of the school and took the money for the movie ticket. We watched six episodes of a dream of Red Mansions. I slept while watching. When we got back to school, I walked with her. I said we could ask the students in front for a cigarette and smoke when we wanted it. Just then, a Mazda friend came and sent us to the drum tower stall. She and I ate dumplings and asked Gao Niu B for money to pay.</w:t>
      </w:r>
    </w:p>
    <w:p w:rsidR="009911F1" w:rsidRPr="00C72C1B" w:rsidRDefault="009911F1" w:rsidP="009911F1">
      <w:pPr>
        <w:pStyle w:val="21"/>
        <w:ind w:firstLine="420"/>
      </w:pPr>
      <w:r>
        <w:t>She said she wanted to experience it outside school all night. I didn't agree and took her back to school.</w:t>
      </w:r>
    </w:p>
    <w:p w:rsidR="00D4545B" w:rsidRDefault="00D4545B" w:rsidP="00CC78E0">
      <w:pPr>
        <w:pStyle w:val="21"/>
        <w:ind w:firstLine="420"/>
      </w:pPr>
      <w:r w:rsidRPr="00D4545B">
        <w:t>50. Carina Fei must not study on Friday night, only entertainment. They had a weekend at that time. We don't have the concept of not studying this weekend night.</w:t>
      </w:r>
    </w:p>
    <w:p w:rsidR="005055A0" w:rsidRDefault="005055A0" w:rsidP="00CC78E0">
      <w:pPr>
        <w:pStyle w:val="21"/>
        <w:ind w:firstLine="420"/>
      </w:pPr>
      <w:r w:rsidRPr="005055A0">
        <w:t>51. Once when I was walking in the street with someone, a fortune teller shouted to me, "Zhu De's eyebrows". My eyebrows were very thick, but I didn't care about him and didn't stop.</w:t>
      </w:r>
    </w:p>
    <w:p w:rsidR="002326D5" w:rsidRDefault="002326D5" w:rsidP="002326D5">
      <w:pPr>
        <w:pStyle w:val="21"/>
        <w:ind w:firstLine="420"/>
      </w:pPr>
      <w:r>
        <w:t>52. During the student movement, I took a truck with my strange classmates and drove out from Tiananmen Square. A classmate read the manuscript, and soon everyone found that this was no good, because as soon as the truck drove by, you read the long manuscript, and passers-by could not hear anything. The students changed to shout slogans: "Li Peng steps down, the people rise!"</w:t>
      </w:r>
    </w:p>
    <w:p w:rsidR="002326D5" w:rsidRDefault="002326D5" w:rsidP="002326D5">
      <w:pPr>
        <w:pStyle w:val="21"/>
        <w:ind w:firstLine="420"/>
      </w:pPr>
      <w:r>
        <w:t>53. One morning, I got on a milk truck and drove out from the square. There were mainly workers on it. Some people drank milk. It seemed that I also drank a bottle. My foot was pressed by a worker, and I didn't mean to say anything (I didn't dare say anything) until I got off the bus.</w:t>
      </w:r>
    </w:p>
    <w:p w:rsidR="00760A45" w:rsidRDefault="00760A45" w:rsidP="00760A45">
      <w:pPr>
        <w:pStyle w:val="21"/>
        <w:ind w:firstLine="420"/>
      </w:pPr>
      <w:r>
        <w:lastRenderedPageBreak/>
        <w:t>54. In summer, walking on Nanyuan Road, a girl walked towards each other. When I met, I hit my chest, and she shouted. I quickly said I was sorry, but neither of us stopped and walked away.</w:t>
      </w:r>
    </w:p>
    <w:p w:rsidR="002326D5" w:rsidRDefault="00760A45" w:rsidP="00760A45">
      <w:pPr>
        <w:pStyle w:val="21"/>
        <w:ind w:firstLine="420"/>
      </w:pPr>
      <w:r>
        <w:t>55. When I went to Nanjing Yangtze River Bridge with my classmates from other schools, someone sat on the bridge with the Yangtze River under their feet, and there were girls. I can't imagine being afraid of heights. When I returned to school, on the bus, a girl leaned her arm against me. She was very happy, as if she were from Anhui University.</w:t>
      </w:r>
    </w:p>
    <w:p w:rsidR="00DB197C" w:rsidRDefault="00DB197C" w:rsidP="00760A45">
      <w:pPr>
        <w:pStyle w:val="21"/>
        <w:ind w:firstLine="420"/>
        <w:rPr>
          <w:rFonts w:hint="eastAsia"/>
        </w:rPr>
      </w:pPr>
      <w:r w:rsidRPr="00DB197C">
        <w:t>56. After the school sports, when I was selling movie tickets at school, I once shouted "Hu Yaobang praised this movie". Liu Yuan said that he was clever. A student condemned me. I said that I remembered Hu Yaobang with it. What did you do?</w:t>
      </w:r>
    </w:p>
    <w:p w:rsidR="00EB4984" w:rsidRDefault="00EB4984" w:rsidP="00EB4984">
      <w:pPr>
        <w:pStyle w:val="21"/>
        <w:ind w:firstLine="420"/>
      </w:pPr>
      <w:r>
        <w:t>57. During a parade, I put a red flower in my white sweater chest. The students objected and said that I sold tickets. I dare to pick it.</w:t>
      </w:r>
    </w:p>
    <w:p w:rsidR="00EB4984" w:rsidRDefault="00EB4984" w:rsidP="00EB4984">
      <w:pPr>
        <w:pStyle w:val="21"/>
        <w:ind w:firstLine="420"/>
      </w:pPr>
      <w:r>
        <w:t>When I returned to school (east gate) after a parade, I shouted, "Give back my girlfriend." The students laughed.</w:t>
      </w:r>
    </w:p>
    <w:p w:rsidR="00452AE5" w:rsidRDefault="00452AE5" w:rsidP="00452AE5">
      <w:pPr>
        <w:pStyle w:val="21"/>
        <w:ind w:firstLine="420"/>
      </w:pPr>
      <w:r>
        <w:t>58. Swimming in the Nanda swimming pool, when I saw a woman swimming in the opposite direction, I went backstroke to meet her so as to hit my head.</w:t>
      </w:r>
    </w:p>
    <w:p w:rsidR="00D4545B" w:rsidRDefault="00452AE5" w:rsidP="00452AE5">
      <w:pPr>
        <w:pStyle w:val="21"/>
        <w:ind w:firstLine="420"/>
        <w:rPr>
          <w:rFonts w:hint="eastAsia"/>
        </w:rPr>
      </w:pPr>
      <w:r>
        <w:t>There was a woman who could not swim. I taught her to hold her chin with my hands, and I held her chest with my hands. She stopped learning.</w:t>
      </w:r>
    </w:p>
    <w:p w:rsidR="004C23B4" w:rsidRDefault="004C23B4" w:rsidP="00452AE5">
      <w:pPr>
        <w:pStyle w:val="21"/>
        <w:ind w:firstLine="420"/>
      </w:pPr>
      <w:r w:rsidRPr="004C23B4">
        <w:t>59. In the square, the government built a long row of temporary toilets beside the square, which is quite spectacular.</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t xml:space="preserve">There will be a craftsman, a cause (the first cause), the first push of </w:t>
      </w:r>
      <w:r>
        <w:rPr>
          <w:rFonts w:hint="eastAsia"/>
        </w:rPr>
        <w:lastRenderedPageBreak/>
        <w:t>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In order to save the world, on December 21, god geyi people by death, god bless the resurrection of death, overcoming the death of the 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Let dong yan call me Christ, I then buy chocolate or newspaper to her, she called me many times. Promised to be the Christ, to guo 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Sometimes I think, if I marry su fan, I must be very happy, she is beautiful; Second is a distant relative, to me certainly good, good to get along with; Third, I love listening to her voice, anhui huainan accent. Because my social trial, became impossible.</w:t>
      </w:r>
    </w:p>
    <w:p w:rsidR="00CB0E9B" w:rsidRDefault="00CB0E9B" w:rsidP="00CB0E9B">
      <w:pPr>
        <w:pStyle w:val="21"/>
        <w:ind w:firstLine="420"/>
      </w:pPr>
      <w:r>
        <w:lastRenderedPageBreak/>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4C3A38" w:rsidRDefault="004C3A38" w:rsidP="00CB0E9B">
      <w:pPr>
        <w:pStyle w:val="21"/>
        <w:ind w:firstLine="420"/>
      </w:pPr>
      <w:r w:rsidRPr="004C3A38">
        <w:t>13. Singing with Chen Bin in high school, when pop songs were just rising. Many years later, a high school classmate chatted with me on QQ and mentioned that I loved singing at that time, but she didn't tell me who she was. The chat was very pleasant. But after work, in Shiqiao warehouse, we sang love song 1990. Zhang Min and Ding Debin immediately said that my singing was not good, which was tantamount to stopping me. I sang at home. My brother-in-law Minghu immediately said that my singing was ugly, so that I didn't dare to sing.</w:t>
      </w:r>
    </w:p>
    <w:p w:rsidR="004C3A38" w:rsidRDefault="004C3A38" w:rsidP="00CB0E9B">
      <w:pPr>
        <w:pStyle w:val="21"/>
        <w:ind w:firstLine="420"/>
      </w:pP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3. In 2002, she became the first BBS community (yemei community). She helped me selflessly and succeeded. She was the first person I ever said "it's good to have you," truly.</w:t>
      </w:r>
    </w:p>
    <w:p w:rsidR="00686E9F" w:rsidRDefault="00DD09BD" w:rsidP="00AD22F5">
      <w:pPr>
        <w:pStyle w:val="21"/>
        <w:ind w:firstLine="420"/>
        <w:rPr>
          <w:rFonts w:hint="eastAsia"/>
        </w:rPr>
      </w:pPr>
      <w:r>
        <w:rPr>
          <w:rFonts w:hint="eastAsia"/>
        </w:rPr>
        <w:t>4, the manager of Hong Kong girl happy store was very speculative, after a long period of absence from the community, and her section, henceforth ignore me, alas.</w:t>
      </w:r>
    </w:p>
    <w:p w:rsidR="00016598" w:rsidRDefault="00016598" w:rsidP="00AD22F5">
      <w:pPr>
        <w:pStyle w:val="21"/>
        <w:ind w:firstLine="420"/>
      </w:pPr>
      <w:r w:rsidRPr="00016598">
        <w:t>5. The community has set up a prayer forum. I really pray for netizens. For example, before going to bed, I pray to God for netizens and ask the Lord to bless them:)</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 xml:space="preserve">1. 2003, xinhua news agency jiangsu branch news and information </w:t>
      </w:r>
      <w:r>
        <w:rPr>
          <w:rFonts w:hint="eastAsia"/>
        </w:rPr>
        <w:lastRenderedPageBreak/>
        <w:t>zhenjiang branch work.</w:t>
      </w:r>
    </w:p>
    <w:p w:rsidR="00686E9F" w:rsidRDefault="00DD09BD" w:rsidP="00AD22F5">
      <w:pPr>
        <w:pStyle w:val="21"/>
        <w:ind w:firstLine="420"/>
      </w:pPr>
      <w:r>
        <w:rPr>
          <w:rFonts w:hint="eastAsia"/>
        </w:rPr>
        <w:t>2. A group of Korean girls came to the community crazy, such as CARTH, WOOYOO, MONEY, Chen Lin, etc., which was very lively at that time.   And I was their recognized elder brother.</w:t>
      </w:r>
    </w:p>
    <w:p w:rsidR="00686E9F" w:rsidRDefault="00DD09BD" w:rsidP="00AD22F5">
      <w:pPr>
        <w:pStyle w:val="21"/>
        <w:ind w:firstLine="420"/>
      </w:pPr>
      <w:r>
        <w:rPr>
          <w:rFonts w:hint="eastAsia"/>
        </w:rPr>
        <w:t>3, fell in love with sichuan girl li Juan, after she said she could not 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4, Beijing xiao li is a long time together with the Internet, she has worked as a community manager ge yimin. She was against my beliefs, but still best friend. But she is afraid that others misunderstand her ge hua, out of baidu ge yi people post bar, gradually walk away. After she told me to back off, it's not about not paying attention. She has photoshopped many funny pictures about me, written insightful and funny long comments about me, she is my grace, and I often miss being happy with her.</w:t>
      </w:r>
    </w:p>
    <w:p w:rsidR="00686E9F" w:rsidRDefault="00DD09BD" w:rsidP="00AD22F5">
      <w:pPr>
        <w:pStyle w:val="21"/>
        <w:ind w:firstLine="420"/>
      </w:pPr>
      <w:r>
        <w:rPr>
          <w:rFonts w:hint="eastAsia"/>
        </w:rPr>
        <w:t xml:space="preserve">5. The Ming jing zhishui sisters have been good friends for many </w:t>
      </w:r>
      <w:r>
        <w:rPr>
          <w:rFonts w:hint="eastAsia"/>
        </w:rPr>
        <w:lastRenderedPageBreak/>
        <w:t>years. Maybe it is because they always keep a distance that the friendship can last.</w:t>
      </w:r>
    </w:p>
    <w:p w:rsidR="00686E9F" w:rsidRDefault="00DD09BD" w:rsidP="00AD22F5">
      <w:pPr>
        <w:pStyle w:val="21"/>
        <w:ind w:firstLine="420"/>
      </w:pPr>
      <w:r>
        <w:rPr>
          <w:rFonts w:hint="eastAsia"/>
        </w:rPr>
        <w:t>How many Internet girls have left me, because my time has not arrived.</w:t>
      </w:r>
    </w:p>
    <w:p w:rsidR="00686E9F" w:rsidRDefault="00DD09BD" w:rsidP="00AD22F5">
      <w:pPr>
        <w:pStyle w:val="21"/>
        <w:ind w:firstLine="420"/>
      </w:pPr>
      <w:r>
        <w:rPr>
          <w:rFonts w:hint="eastAsia"/>
        </w:rPr>
        <w:t>7. The website was redone many times due to the domain name and 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 xml:space="preserve">9. The </w:t>
      </w:r>
      <w:r w:rsidR="009F4861">
        <w:t>“</w:t>
      </w:r>
      <w:r w:rsidR="009F4861">
        <w:rPr>
          <w:rFonts w:hint="eastAsia"/>
        </w:rPr>
        <w:t>wordofgod</w:t>
      </w:r>
      <w:r w:rsidR="009F4861">
        <w:t>”</w:t>
      </w:r>
      <w:r>
        <w:rPr>
          <w:rFonts w:hint="eastAsia"/>
        </w:rPr>
        <w:t xml:space="preserve"> has been clicked for hundreds of millions of times.</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In 2015, the supervisor's god miao converted to god ge yimin, which was a great conversion. The god miao widely spread the Gospel of god ge yimin on baidu post bar, created and published a lot of 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xml:space="preserve">. In 2018, the apostle hu jianjun converted to the god of kris, which is a great conversion, and its significance is no less than that of the apostle Paul who converted to Jesus. Just as Paul spread the Gospel </w:t>
      </w:r>
      <w:r>
        <w:rPr>
          <w:rFonts w:hint="eastAsia"/>
        </w:rPr>
        <w:lastRenderedPageBreak/>
        <w:t>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 xml:space="preserve">Chapter 15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earliest version of the </w:t>
      </w:r>
      <w:r w:rsidR="009F4861">
        <w:t>“</w:t>
      </w:r>
      <w:r w:rsidR="009F4861">
        <w:rPr>
          <w:rFonts w:hint="eastAsia"/>
        </w:rPr>
        <w:t>wordofgod</w:t>
      </w:r>
      <w:r w:rsidR="009F4861">
        <w:t>”</w:t>
      </w:r>
      <w:r>
        <w:rPr>
          <w:rFonts w:hint="eastAsia"/>
        </w:rPr>
        <w:t xml:space="preserve">. Anshuai cited </w:t>
      </w:r>
      <w:r w:rsidR="009F4861">
        <w:t>“</w:t>
      </w:r>
      <w:r w:rsidR="009F4861">
        <w:rPr>
          <w:rFonts w:hint="eastAsia"/>
        </w:rPr>
        <w:t>wordofgod</w:t>
      </w:r>
      <w:r w:rsidR="009F4861">
        <w:t>”</w:t>
      </w:r>
      <w:r>
        <w:rPr>
          <w:rFonts w:hint="eastAsia"/>
        </w:rPr>
        <w:t>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w:t>
      </w:r>
      <w:r w:rsidR="001D30DD">
        <w:t>163xw.jpg</w:t>
      </w:r>
    </w:p>
    <w:p w:rsidR="00686E9F" w:rsidRDefault="003D12D8"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sidR="002F42E3">
        <w:rPr>
          <w:rFonts w:hint="eastAsia"/>
        </w:rPr>
        <w:lastRenderedPageBreak/>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w:t>
      </w:r>
      <w:r w:rsidR="009F4861">
        <w:t>“</w:t>
      </w:r>
      <w:r w:rsidR="009F4861">
        <w:rPr>
          <w:rFonts w:hint="eastAsia"/>
        </w:rPr>
        <w:t>wordofgod</w:t>
      </w:r>
      <w:r w:rsidR="009F4861">
        <w:t>”</w:t>
      </w:r>
      <w:r>
        <w:rPr>
          <w:rFonts w:hint="eastAsia"/>
        </w:rPr>
        <w:t xml:space="preserve"> is </w:t>
      </w:r>
      <w:r w:rsidR="00DB6D12">
        <w:rPr>
          <w:rFonts w:hint="eastAsia"/>
        </w:rPr>
        <w:t>800,000</w:t>
      </w:r>
      <w:r>
        <w:rPr>
          <w:rFonts w:hint="eastAsia"/>
        </w:rPr>
        <w:t xml:space="preserve">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 xml:space="preserve">Now five steps to unify the world: nanjing university, Shinto network, </w:t>
      </w:r>
      <w:r w:rsidR="009F4861">
        <w:t>“</w:t>
      </w:r>
      <w:r w:rsidR="009F4861">
        <w:rPr>
          <w:rFonts w:hint="eastAsia"/>
        </w:rPr>
        <w:t>wordofgod</w:t>
      </w:r>
      <w:r w:rsidR="009F4861">
        <w:t>”</w:t>
      </w:r>
      <w:r>
        <w:rPr>
          <w:rFonts w:hint="eastAsia"/>
        </w:rPr>
        <w:t>,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 xml:space="preserve">Ge yi people god -- god -- </w:t>
      </w:r>
      <w:r w:rsidR="009F4861">
        <w:t>“</w:t>
      </w:r>
      <w:r w:rsidR="009F4861">
        <w:rPr>
          <w:rFonts w:hint="eastAsia"/>
        </w:rPr>
        <w:t>wordofgod</w:t>
      </w:r>
      <w:r w:rsidR="009F4861">
        <w:t>”</w:t>
      </w:r>
      <w:r>
        <w:rPr>
          <w:rFonts w:hint="eastAsia"/>
        </w:rPr>
        <w:t xml:space="pres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 xml:space="preserve">Two </w:t>
      </w:r>
      <w:r w:rsidR="009F4861">
        <w:t>“</w:t>
      </w:r>
      <w:r w:rsidR="009F4861">
        <w:rPr>
          <w:rFonts w:hint="eastAsia"/>
        </w:rPr>
        <w:t>wordofgod</w:t>
      </w:r>
      <w:r w:rsidR="009F4861">
        <w:t>”</w:t>
      </w:r>
      <w:r>
        <w:rPr>
          <w:rFonts w:hint="eastAsia"/>
        </w:rPr>
        <w:t xml:space="pres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 xml:space="preserve">(v) the conditions for the realization of the democratic concept of ge yi are as follows: socialized mass production, Internet scientific and technological revolution, spread of </w:t>
      </w:r>
      <w:r w:rsidR="009F4861">
        <w:t>“</w:t>
      </w:r>
      <w:r w:rsidR="009F4861">
        <w:rPr>
          <w:rFonts w:hint="eastAsia"/>
        </w:rPr>
        <w:t>wordofgod</w:t>
      </w:r>
      <w:r w:rsidR="009F4861">
        <w:t>”</w:t>
      </w:r>
      <w:r>
        <w:rPr>
          <w:rFonts w:hint="eastAsia"/>
        </w:rPr>
        <w:t xml:space="pres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 xml:space="preserve">The only way to realize the concept of ge yi's democracy is: for the future of the world's people, ge yi people god, writing, acting, singing, to spread the peace of the </w:t>
      </w:r>
      <w:r w:rsidR="009F4861">
        <w:t>“</w:t>
      </w:r>
      <w:r w:rsidR="009F4861">
        <w:rPr>
          <w:rFonts w:hint="eastAsia"/>
        </w:rPr>
        <w:t>wordofgod</w:t>
      </w:r>
      <w:r w:rsidR="009F4861">
        <w:t>”</w:t>
      </w:r>
      <w:r>
        <w:rPr>
          <w:rFonts w:hint="eastAsia"/>
        </w:rPr>
        <w:t xml:space="preserve">, the world's people generally accept the </w:t>
      </w:r>
      <w:r w:rsidR="009F4861">
        <w:t>“</w:t>
      </w:r>
      <w:r w:rsidR="009F4861">
        <w:rPr>
          <w:rFonts w:hint="eastAsia"/>
        </w:rPr>
        <w:t>wordofgod</w:t>
      </w:r>
      <w:r w:rsidR="009F4861">
        <w:t>”</w:t>
      </w:r>
      <w:r>
        <w:rPr>
          <w:rFonts w:hint="eastAsia"/>
        </w:rPr>
        <w:t>,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055729">
        <w:rPr>
          <w:rFonts w:hint="eastAsia"/>
        </w:rPr>
        <w:lastRenderedPageBreak/>
        <w:t xml:space="preserve">Chapter </w:t>
      </w:r>
      <w:r w:rsidR="0017195E">
        <w:rPr>
          <w:rFonts w:hint="eastAsia"/>
        </w:rPr>
        <w:t>18 social production and the Internet revolution</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Default="00783A12" w:rsidP="00131E77">
      <w:pPr>
        <w:pStyle w:val="21"/>
        <w:ind w:firstLineChars="0" w:firstLine="0"/>
      </w:pPr>
      <w:r w:rsidRPr="00783A12">
        <w:rPr>
          <w:rFonts w:hint="eastAsia"/>
          <w:b/>
          <w:sz w:val="32"/>
          <w:szCs w:val="32"/>
        </w:rPr>
        <w:lastRenderedPageBreak/>
        <w:t xml:space="preserve">Chapter 19 </w:t>
      </w:r>
      <w:r w:rsidRPr="00783A12">
        <w:rPr>
          <w:b/>
          <w:sz w:val="32"/>
          <w:szCs w:val="32"/>
        </w:rPr>
        <w:t>World Government and the World of Datong</w:t>
      </w:r>
    </w:p>
    <w:p w:rsidR="00783A12" w:rsidRDefault="00783A12" w:rsidP="00131E77">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escape.</w:t>
      </w:r>
    </w:p>
    <w:p w:rsidR="00783A12" w:rsidRDefault="00783A12" w:rsidP="00783A12">
      <w:pPr>
        <w:pStyle w:val="21"/>
        <w:ind w:firstLine="420"/>
      </w:pPr>
      <w:r>
        <w:t xml:space="preserve">4. Ideals can be realized. People will realize the great significance of a complete world government, because the trend of the world has </w:t>
      </w:r>
      <w:r>
        <w:lastRenderedPageBreak/>
        <w:t>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t>8. At present, peace and reunification should be a historical trend. But the possibility of other ways is not excluded.</w:t>
      </w:r>
    </w:p>
    <w:p w:rsidR="00783A12" w:rsidRDefault="00783A12" w:rsidP="00783A12">
      <w:pPr>
        <w:pStyle w:val="21"/>
        <w:ind w:firstLine="420"/>
      </w:pPr>
      <w:r>
        <w:t xml:space="preserve">9. The development of any thing is the unity of advancement and </w:t>
      </w:r>
      <w:r>
        <w:lastRenderedPageBreak/>
        <w:t>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leisurely everywhere, that is really cool! ! ! !</w:t>
      </w:r>
    </w:p>
    <w:p w:rsidR="00783A12" w:rsidRDefault="00783A12" w:rsidP="00783A12">
      <w:pPr>
        <w:pStyle w:val="21"/>
        <w:ind w:firstLine="420"/>
      </w:pPr>
      <w:r>
        <w:t xml:space="preserve">14. Establish a world government, unify the world, persuade human thoughts and spirits, turn the world's people into saints, turn the world </w:t>
      </w:r>
      <w:r>
        <w:lastRenderedPageBreak/>
        <w:t>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discrimination, global integration, no terrible wars, less arms race, no need for too many troops, human development, common progress, more civilization, peace.</w:t>
      </w:r>
    </w:p>
    <w:p w:rsidR="00783A12" w:rsidRDefault="00783A12" w:rsidP="00783A12">
      <w:pPr>
        <w:pStyle w:val="21"/>
        <w:ind w:firstLine="420"/>
      </w:pPr>
      <w:r>
        <w:lastRenderedPageBreak/>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advocacy and harmony. All people can be supported. People are safe, work together, share wealth, and enjoy each other. The whole society is stable and orderly, peaceful and peaceful, and the night is not closed. </w:t>
      </w:r>
      <w:r>
        <w:lastRenderedPageBreak/>
        <w:t>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28, the material is extremely rich, "everything is done, each needs." It is the material ideal of communism. Nowadays, in the supermarket, in the store, in the market, there are a wide variety of goods, a wide variety, and a wide variety of products. - Is it a great enrichment of material?</w:t>
      </w:r>
    </w:p>
    <w:p w:rsidR="00783A12" w:rsidRDefault="00783A12" w:rsidP="00783A12">
      <w:pPr>
        <w:pStyle w:val="21"/>
        <w:ind w:firstLine="420"/>
      </w:pPr>
      <w:r>
        <w:t xml:space="preserve">And if you have money, what can you buy? People choose their </w:t>
      </w:r>
      <w:r>
        <w:lastRenderedPageBreak/>
        <w:t>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production of the industrial era may collapse in the general consumer goods field. And if 3D printing technology is later combined with nanotechnology, then the large-scale standardized production of the </w:t>
      </w:r>
      <w:r>
        <w:lastRenderedPageBreak/>
        <w:t>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a stage where it can freely design and transform human brain. Human intelligence will be greatly improved, and the difference in talent will be greatly reduced. Human beings can do almost anything they like, and </w:t>
      </w:r>
      <w:r>
        <w:lastRenderedPageBreak/>
        <w:t>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6D06DC" w:rsidP="003E7C4B">
      <w:pPr>
        <w:pStyle w:val="22"/>
        <w:autoSpaceDE w:val="0"/>
        <w:spacing w:before="936" w:after="312"/>
        <w:jc w:val="both"/>
      </w:pPr>
      <w:r>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w:t>
      </w:r>
      <w:r w:rsidR="009F4861">
        <w:t>“</w:t>
      </w:r>
      <w:r w:rsidR="009F4861">
        <w:rPr>
          <w:rFonts w:hint="eastAsia"/>
        </w:rPr>
        <w:t>wordofgod</w:t>
      </w:r>
      <w:r w:rsidR="009F4861">
        <w:t>”</w:t>
      </w:r>
      <w:r>
        <w:rPr>
          <w:rFonts w:hint="eastAsia"/>
        </w:rPr>
        <w:t xml:space="pres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 xml:space="preserve">The resurrection is related to the coming of god. The doctrine of resurrection is the core of the doctrine of the </w:t>
      </w:r>
      <w:r w:rsidR="009F4861">
        <w:t>“</w:t>
      </w:r>
      <w:r w:rsidR="009F4861">
        <w:rPr>
          <w:rFonts w:hint="eastAsia"/>
        </w:rPr>
        <w:t>wordofgod</w:t>
      </w:r>
      <w:r w:rsidR="009F4861">
        <w:t>”</w:t>
      </w:r>
      <w:r>
        <w:rPr>
          <w:rFonts w:hint="eastAsia"/>
        </w:rPr>
        <w:t>.</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w:t>
      </w:r>
      <w:r w:rsidR="009F4861">
        <w:t>“</w:t>
      </w:r>
      <w:r w:rsidR="009F4861">
        <w:rPr>
          <w:rFonts w:hint="eastAsia"/>
        </w:rPr>
        <w:t>wordofgod</w:t>
      </w:r>
      <w:r w:rsidR="009F4861">
        <w:t>”</w:t>
      </w:r>
      <w:r>
        <w:rPr>
          <w:rFonts w:hint="eastAsia"/>
        </w:rPr>
        <w:t xml:space="pres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lastRenderedPageBreak/>
        <w:t xml:space="preserve">At the end of the generation the devil, the beast, and the false prophet 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182C0C" w:rsidRDefault="00E231E9" w:rsidP="00182C0C">
      <w:pPr>
        <w:pStyle w:val="21"/>
        <w:ind w:firstLine="420"/>
      </w:pPr>
      <w:r>
        <w:rPr>
          <w:rFonts w:hint="eastAsia"/>
        </w:rPr>
        <w:t>.</w:t>
      </w:r>
      <w:r w:rsidR="00182C0C" w:rsidRPr="00182C0C">
        <w:t xml:space="preserve"> </w:t>
      </w:r>
      <w:r w:rsidR="00182C0C">
        <w:t>1. China HowNet, Wanfang Data, Zhangqiao scientific research, etc. included Ge Yimin's paper on April 11, 2015 in the Journal of young writers</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Contemporary Christian communism -- Ge Yimin's "nerves"</w:t>
      </w:r>
    </w:p>
    <w:p w:rsidR="00182C0C" w:rsidRDefault="00182C0C" w:rsidP="00182C0C">
      <w:pPr>
        <w:pStyle w:val="21"/>
        <w:ind w:firstLine="420"/>
      </w:pPr>
    </w:p>
    <w:p w:rsidR="00182C0C" w:rsidRDefault="00182C0C" w:rsidP="00182C0C">
      <w:pPr>
        <w:pStyle w:val="21"/>
        <w:ind w:firstLine="420"/>
      </w:pPr>
      <w:r>
        <w:t>[Chinese Library Classification Number]: a811 [document identification code]: a</w:t>
      </w:r>
    </w:p>
    <w:p w:rsidR="00182C0C" w:rsidRDefault="00182C0C" w:rsidP="00182C0C">
      <w:pPr>
        <w:pStyle w:val="21"/>
        <w:ind w:firstLine="420"/>
      </w:pPr>
    </w:p>
    <w:p w:rsidR="00182C0C" w:rsidRDefault="00182C0C" w:rsidP="00182C0C">
      <w:pPr>
        <w:pStyle w:val="21"/>
        <w:ind w:firstLine="420"/>
      </w:pPr>
      <w:r>
        <w:t>[article number]: 1002-2139 (2015) - 11-182-01</w:t>
      </w:r>
    </w:p>
    <w:p w:rsidR="00182C0C" w:rsidRDefault="00182C0C" w:rsidP="00182C0C">
      <w:pPr>
        <w:pStyle w:val="21"/>
        <w:ind w:firstLine="420"/>
      </w:pPr>
    </w:p>
    <w:p w:rsidR="00182C0C" w:rsidRDefault="00182C0C" w:rsidP="00182C0C">
      <w:pPr>
        <w:pStyle w:val="21"/>
        <w:ind w:firstLine="420"/>
      </w:pPr>
      <w:r>
        <w:t>Ge Yimin</w:t>
      </w:r>
    </w:p>
    <w:p w:rsidR="00182C0C" w:rsidRDefault="00182C0C" w:rsidP="00182C0C">
      <w:pPr>
        <w:pStyle w:val="21"/>
        <w:ind w:firstLine="420"/>
      </w:pPr>
    </w:p>
    <w:p w:rsidR="00182C0C" w:rsidRDefault="00182C0C" w:rsidP="00182C0C">
      <w:pPr>
        <w:pStyle w:val="21"/>
        <w:ind w:firstLine="420"/>
      </w:pPr>
      <w:r>
        <w:t>Abstract: in September 2014, Mr. Ge Yimin of Zhenjiang, Jiangsu Province published "nerves"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182C0C" w:rsidRDefault="00182C0C" w:rsidP="00182C0C">
      <w:pPr>
        <w:pStyle w:val="21"/>
        <w:ind w:firstLine="420"/>
      </w:pPr>
    </w:p>
    <w:p w:rsidR="00182C0C" w:rsidRDefault="00182C0C" w:rsidP="00182C0C">
      <w:pPr>
        <w:pStyle w:val="21"/>
        <w:ind w:firstLine="420"/>
      </w:pPr>
      <w:r>
        <w:t>Key words: Christianity, communism, love, equality.</w:t>
      </w:r>
    </w:p>
    <w:p w:rsidR="00182C0C" w:rsidRDefault="00182C0C" w:rsidP="00182C0C">
      <w:pPr>
        <w:pStyle w:val="21"/>
        <w:ind w:firstLine="420"/>
      </w:pPr>
    </w:p>
    <w:p w:rsidR="00182C0C" w:rsidRDefault="00182C0C" w:rsidP="00182C0C">
      <w:pPr>
        <w:pStyle w:val="21"/>
        <w:ind w:firstLine="420"/>
      </w:pPr>
      <w:r>
        <w:t xml:space="preserve">Ge Yimin: a contracted writer of Hong Kong four seasons publishing house, male, born in 1969 in Zhenjiang, Jiangsu Province, </w:t>
      </w:r>
      <w:r>
        <w:lastRenderedPageBreak/>
        <w:t>China, Han nationality, graduated from the Chinese Department of Nanjing University. He is the author of the modern prophet nerve. His ideas have two sources: Christianity and communism.</w:t>
      </w:r>
    </w:p>
    <w:p w:rsidR="00182C0C" w:rsidRDefault="00182C0C" w:rsidP="00182C0C">
      <w:pPr>
        <w:pStyle w:val="21"/>
        <w:ind w:firstLine="420"/>
      </w:pPr>
    </w:p>
    <w:p w:rsidR="00182C0C" w:rsidRDefault="00182C0C" w:rsidP="00182C0C">
      <w:pPr>
        <w:pStyle w:val="21"/>
        <w:ind w:firstLine="420"/>
      </w:pPr>
      <w:r>
        <w:t>"You shall sell all that you have and give alms to others, and prepare for yourselves a money bag that will never break, and an inexhaustible treasure in heaven. Matt 19:17 if you want to enter eternal life, keep the commandments. And love as yourself. If you want to be perfect, go and sell what you have and give it to the poor, and you will have treasure in heaven. (implement communism). It can be seen that the treasures in the sky refer to the spiritual and spiritual levels, and there are rewards, crowns and glory crowns. If there are still rich and poor people in the kingdom of heaven, and the hierarchy is God's meaning, what is the significance of Jesus telling us to share wealth with the poor in this world?</w:t>
      </w:r>
    </w:p>
    <w:p w:rsidR="00182C0C" w:rsidRDefault="00182C0C" w:rsidP="00182C0C">
      <w:pPr>
        <w:pStyle w:val="21"/>
        <w:ind w:firstLine="420"/>
      </w:pPr>
    </w:p>
    <w:p w:rsidR="00182C0C" w:rsidRDefault="00182C0C" w:rsidP="00182C0C">
      <w:pPr>
        <w:pStyle w:val="21"/>
        <w:ind w:firstLine="420"/>
      </w:pPr>
      <w:r>
        <w:t>It is not necessary to wait for the material to be extremely abundant, and it can be distributed according to the basic needs. Each according to his ability and distribute according to needs (the reasonable demand that the society can provide).</w:t>
      </w:r>
    </w:p>
    <w:p w:rsidR="00182C0C" w:rsidRDefault="00182C0C" w:rsidP="00182C0C">
      <w:pPr>
        <w:pStyle w:val="21"/>
        <w:ind w:firstLine="420"/>
      </w:pPr>
    </w:p>
    <w:p w:rsidR="00182C0C" w:rsidRDefault="00182C0C" w:rsidP="00182C0C">
      <w:pPr>
        <w:pStyle w:val="21"/>
        <w:ind w:firstLine="420"/>
      </w:pPr>
      <w:r>
        <w:t>Two thousand years ago, those ordinary Christians inadvertently realized the highest ideal of "communism". They do not need highly developed productive forces and perfect and great personalities.</w:t>
      </w:r>
    </w:p>
    <w:p w:rsidR="00182C0C" w:rsidRDefault="00182C0C" w:rsidP="00182C0C">
      <w:pPr>
        <w:pStyle w:val="21"/>
        <w:ind w:firstLine="420"/>
      </w:pPr>
    </w:p>
    <w:p w:rsidR="00182C0C" w:rsidRDefault="00182C0C" w:rsidP="00182C0C">
      <w:pPr>
        <w:pStyle w:val="21"/>
        <w:ind w:firstLine="420"/>
      </w:pPr>
      <w:r>
        <w:t>Vigorously develop advanced science and technology and improve productivity. As the wealth created increases, everyone's material satisfaction gradually improves.</w:t>
      </w:r>
    </w:p>
    <w:p w:rsidR="00182C0C" w:rsidRDefault="00182C0C" w:rsidP="00182C0C">
      <w:pPr>
        <w:pStyle w:val="21"/>
        <w:ind w:firstLine="420"/>
      </w:pPr>
    </w:p>
    <w:p w:rsidR="00182C0C" w:rsidRDefault="00182C0C" w:rsidP="00182C0C">
      <w:pPr>
        <w:pStyle w:val="21"/>
        <w:ind w:firstLine="420"/>
      </w:pPr>
      <w:r>
        <w:lastRenderedPageBreak/>
        <w:t>There is no war, even no fighting, that is, people no longer hurt others, everyone regards others as brothers and sisters, and everyone loves each other completely on an equal footing. The overall moral standards of mankind have improved. The key is happiness and satisfaction. Don't oppose anyone (lenient requirements), Agape (meaning a kind of love that is willing to take others as the center and does not require merit recording and return, and strict requirements).</w:t>
      </w:r>
    </w:p>
    <w:p w:rsidR="00182C0C" w:rsidRDefault="00182C0C" w:rsidP="00182C0C">
      <w:pPr>
        <w:pStyle w:val="21"/>
        <w:ind w:firstLine="420"/>
      </w:pPr>
    </w:p>
    <w:p w:rsidR="00182C0C" w:rsidRDefault="00182C0C" w:rsidP="00182C0C">
      <w:pPr>
        <w:pStyle w:val="21"/>
        <w:ind w:firstLine="420"/>
      </w:pPr>
      <w:r>
        <w:t>But now, what we lack most is love. In fact, what is closest to you is other people, love God's lover (at least not against anyone).</w:t>
      </w:r>
    </w:p>
    <w:p w:rsidR="00182C0C" w:rsidRDefault="00182C0C" w:rsidP="00182C0C">
      <w:pPr>
        <w:pStyle w:val="21"/>
        <w:ind w:firstLine="420"/>
      </w:pPr>
    </w:p>
    <w:p w:rsidR="00182C0C" w:rsidRDefault="00182C0C" w:rsidP="00182C0C">
      <w:pPr>
        <w:pStyle w:val="21"/>
        <w:ind w:firstLine="420"/>
      </w:pPr>
      <w:r>
        <w:t>Golden rule: treat others as you like. I will not oppose anyone. Christianity is a religion of love, and God is love. The Lord Jesus summed up the law as "love God and love as yourself". St. Paul said that the greatest is love.</w:t>
      </w:r>
    </w:p>
    <w:p w:rsidR="00182C0C" w:rsidRDefault="00182C0C" w:rsidP="00182C0C">
      <w:pPr>
        <w:pStyle w:val="21"/>
        <w:ind w:firstLine="420"/>
      </w:pPr>
    </w:p>
    <w:p w:rsidR="00182C0C" w:rsidRDefault="00182C0C" w:rsidP="00182C0C">
      <w:pPr>
        <w:pStyle w:val="21"/>
        <w:ind w:firstLine="420"/>
      </w:pPr>
      <w:r>
        <w:t>Our material civilization has made great achievements, but our spiritual life has become increasingly vulgar. We have electricity and Internet, but we can no longer produce Jesus, Muhammad, Sakyamuni, Confucius and Laozi.</w:t>
      </w:r>
    </w:p>
    <w:p w:rsidR="00182C0C" w:rsidRDefault="00182C0C" w:rsidP="00182C0C">
      <w:pPr>
        <w:pStyle w:val="21"/>
        <w:ind w:firstLine="420"/>
      </w:pPr>
    </w:p>
    <w:p w:rsidR="00182C0C" w:rsidRDefault="00182C0C" w:rsidP="00182C0C">
      <w:pPr>
        <w:pStyle w:val="21"/>
        <w:ind w:firstLine="420"/>
      </w:pPr>
      <w:r>
        <w:t>Commercialized civilization is like a big market. Making money has become our sole purpose. For this reason, people are busy and drift with the tide. Economic activities (creating wealth) and political machines (distributing wealth) have become everything, and culture has become a desert. Commercial culture no longer asks what you need, but what you can buy. Social relations have become money relations.</w:t>
      </w:r>
    </w:p>
    <w:p w:rsidR="00182C0C" w:rsidRDefault="00182C0C" w:rsidP="00182C0C">
      <w:pPr>
        <w:pStyle w:val="21"/>
        <w:ind w:firstLine="420"/>
      </w:pPr>
    </w:p>
    <w:p w:rsidR="00182C0C" w:rsidRDefault="00182C0C" w:rsidP="00182C0C">
      <w:pPr>
        <w:pStyle w:val="21"/>
        <w:ind w:firstLine="420"/>
      </w:pPr>
      <w:r>
        <w:t xml:space="preserve">We repeat the same work (division of labor in large-scale social </w:t>
      </w:r>
      <w:r>
        <w:lastRenderedPageBreak/>
        <w:t>production) and spend our lives on the tools of human invention. We are also too practical and worldly. We no longer have the habit of independent thinking, sincere friends and even the instinct of happiness.</w:t>
      </w:r>
    </w:p>
    <w:p w:rsidR="00182C0C" w:rsidRDefault="00182C0C" w:rsidP="00182C0C">
      <w:pPr>
        <w:pStyle w:val="21"/>
        <w:ind w:firstLine="420"/>
      </w:pPr>
    </w:p>
    <w:p w:rsidR="00182C0C" w:rsidRDefault="00182C0C" w:rsidP="00182C0C">
      <w:pPr>
        <w:pStyle w:val="21"/>
        <w:ind w:firstLine="420"/>
      </w:pPr>
      <w:r>
        <w:t>The scientific cause of one-sided pursuit of material prosperity ignores people's inner life, and cannot make people truly happy, provide real meaning for life, and set goals for people's behavior. Science is only useful for material things. People need faith, and the soul needs faith.</w:t>
      </w:r>
    </w:p>
    <w:p w:rsidR="00182C0C" w:rsidRDefault="00182C0C" w:rsidP="00182C0C">
      <w:pPr>
        <w:pStyle w:val="21"/>
        <w:ind w:firstLine="420"/>
      </w:pPr>
    </w:p>
    <w:p w:rsidR="00182C0C" w:rsidRDefault="00182C0C" w:rsidP="00182C0C">
      <w:pPr>
        <w:pStyle w:val="21"/>
        <w:ind w:firstLine="420"/>
      </w:pPr>
      <w:r>
        <w:rPr>
          <w:rFonts w:hint="eastAsia"/>
        </w:rPr>
        <w:t xml:space="preserve">Our three kinds of life: </w:t>
      </w:r>
      <w:r>
        <w:rPr>
          <w:rFonts w:hint="eastAsia"/>
        </w:rPr>
        <w:t>①</w:t>
      </w:r>
      <w:r>
        <w:rPr>
          <w:rFonts w:hint="eastAsia"/>
        </w:rPr>
        <w:t xml:space="preserve"> material, physical, clothing, food, shelter and transportation; </w:t>
      </w:r>
      <w:r>
        <w:rPr>
          <w:rFonts w:hint="eastAsia"/>
        </w:rPr>
        <w:t>②</w:t>
      </w:r>
      <w:r>
        <w:rPr>
          <w:rFonts w:hint="eastAsia"/>
        </w:rPr>
        <w:t xml:space="preserve"> Consciousness, thinking and social activities; </w:t>
      </w:r>
      <w:r>
        <w:rPr>
          <w:rFonts w:hint="eastAsia"/>
        </w:rPr>
        <w:t>③</w:t>
      </w:r>
      <w:r>
        <w:rPr>
          <w:rFonts w:hint="eastAsia"/>
        </w:rPr>
        <w:t xml:space="preserve"> , soul, soul, religion.</w:t>
      </w:r>
    </w:p>
    <w:p w:rsidR="00182C0C" w:rsidRDefault="00182C0C" w:rsidP="00182C0C">
      <w:pPr>
        <w:pStyle w:val="21"/>
        <w:ind w:firstLine="420"/>
      </w:pPr>
    </w:p>
    <w:p w:rsidR="00182C0C" w:rsidRDefault="00182C0C" w:rsidP="00182C0C">
      <w:pPr>
        <w:pStyle w:val="21"/>
        <w:ind w:firstLine="420"/>
      </w:pPr>
      <w:r>
        <w:t>Communism was first proposed by Christian theologians. Communism, as a theory, was first founded by Christian theologians, and the concepts of "distribution according to work and distribution according to demand (payment according to demand)" were also first proposed by these theologians.</w:t>
      </w:r>
    </w:p>
    <w:p w:rsidR="00182C0C" w:rsidRDefault="00182C0C" w:rsidP="00182C0C">
      <w:pPr>
        <w:pStyle w:val="21"/>
        <w:ind w:firstLine="420"/>
      </w:pPr>
    </w:p>
    <w:p w:rsidR="00182C0C" w:rsidRDefault="00182C0C" w:rsidP="00182C0C">
      <w:pPr>
        <w:pStyle w:val="21"/>
        <w:ind w:firstLine="420"/>
      </w:pPr>
      <w:r>
        <w:t>Revelation 21, 22: look, I have renewed everything. He who wins will inherit them. All his servants shall serve him. (each does his best). Anyone who is willing can drink the water of life for nothing. (each takes what he needs).</w:t>
      </w:r>
    </w:p>
    <w:p w:rsidR="00182C0C" w:rsidRDefault="00182C0C" w:rsidP="00182C0C">
      <w:pPr>
        <w:pStyle w:val="21"/>
        <w:ind w:firstLine="420"/>
      </w:pPr>
    </w:p>
    <w:p w:rsidR="00182C0C" w:rsidRDefault="00182C0C" w:rsidP="00182C0C">
      <w:pPr>
        <w:pStyle w:val="21"/>
        <w:ind w:firstLine="420"/>
      </w:pPr>
      <w:r>
        <w:t>Luke 3:11 (the Baptist) John answered and said, the one who has two garments will give to the one who does not.</w:t>
      </w:r>
    </w:p>
    <w:p w:rsidR="00182C0C" w:rsidRDefault="00182C0C" w:rsidP="00182C0C">
      <w:pPr>
        <w:pStyle w:val="21"/>
        <w:ind w:firstLine="420"/>
      </w:pPr>
    </w:p>
    <w:p w:rsidR="00182C0C" w:rsidRDefault="00182C0C" w:rsidP="00182C0C">
      <w:pPr>
        <w:pStyle w:val="21"/>
        <w:ind w:firstLine="420"/>
      </w:pPr>
      <w:r>
        <w:t xml:space="preserve">The kingdom of God is the last social form, an eternal social form, and must be a perfect and harmonious equal society. People are no </w:t>
      </w:r>
      <w:r>
        <w:lastRenderedPageBreak/>
        <w:t>longer against people, and everyone is Agape and is happy with it. Everyone no longer needs to guard against anyone, because he knows that others only love him, and he only loves others, and everyone loves him. This is the happiness of heaven.</w:t>
      </w:r>
    </w:p>
    <w:p w:rsidR="00182C0C" w:rsidRDefault="00182C0C" w:rsidP="00182C0C">
      <w:pPr>
        <w:pStyle w:val="21"/>
        <w:ind w:firstLine="420"/>
      </w:pPr>
    </w:p>
    <w:p w:rsidR="00182C0C" w:rsidRDefault="00182C0C" w:rsidP="00182C0C">
      <w:pPr>
        <w:pStyle w:val="21"/>
        <w:ind w:firstLine="420"/>
      </w:pPr>
      <w:r>
        <w:t>Everyone is willing to do his best to produce wealth.</w:t>
      </w:r>
    </w:p>
    <w:p w:rsidR="00182C0C" w:rsidRDefault="00182C0C" w:rsidP="00182C0C">
      <w:pPr>
        <w:pStyle w:val="21"/>
        <w:ind w:firstLine="420"/>
      </w:pPr>
    </w:p>
    <w:p w:rsidR="00182C0C" w:rsidRDefault="00182C0C" w:rsidP="00182C0C">
      <w:pPr>
        <w:pStyle w:val="21"/>
        <w:ind w:firstLine="420"/>
      </w:pPr>
      <w:r>
        <w:t>The wealth is distributed equally to all people, and everyone's basic material needs are met. Without hunger, all the poor people in the world will be happy.</w:t>
      </w:r>
    </w:p>
    <w:p w:rsidR="00182C0C" w:rsidRDefault="00182C0C" w:rsidP="00182C0C">
      <w:pPr>
        <w:pStyle w:val="21"/>
        <w:ind w:firstLine="420"/>
      </w:pPr>
    </w:p>
    <w:p w:rsidR="00182C0C" w:rsidRDefault="00182C0C" w:rsidP="00182C0C">
      <w:pPr>
        <w:pStyle w:val="21"/>
        <w:ind w:firstLine="420"/>
      </w:pPr>
      <w:r>
        <w:t>Economy: producing wealth;</w:t>
      </w:r>
    </w:p>
    <w:p w:rsidR="00182C0C" w:rsidRDefault="00182C0C" w:rsidP="00182C0C">
      <w:pPr>
        <w:pStyle w:val="21"/>
        <w:ind w:firstLine="420"/>
      </w:pPr>
    </w:p>
    <w:p w:rsidR="00182C0C" w:rsidRDefault="00182C0C" w:rsidP="00182C0C">
      <w:pPr>
        <w:pStyle w:val="21"/>
        <w:ind w:firstLine="420"/>
      </w:pPr>
      <w:r>
        <w:t>Politics: distribution of wealth.</w:t>
      </w:r>
    </w:p>
    <w:p w:rsidR="00182C0C" w:rsidRDefault="00182C0C" w:rsidP="00182C0C">
      <w:pPr>
        <w:pStyle w:val="21"/>
        <w:ind w:firstLine="420"/>
      </w:pPr>
    </w:p>
    <w:p w:rsidR="00182C0C" w:rsidRDefault="00182C0C" w:rsidP="00182C0C">
      <w:pPr>
        <w:pStyle w:val="21"/>
        <w:ind w:firstLine="420"/>
      </w:pPr>
      <w:r>
        <w:t>The economics of Communists is written in four big words - --- each doing his best.</w:t>
      </w:r>
    </w:p>
    <w:p w:rsidR="00182C0C" w:rsidRDefault="00182C0C" w:rsidP="00182C0C">
      <w:pPr>
        <w:pStyle w:val="21"/>
        <w:ind w:firstLine="420"/>
      </w:pPr>
    </w:p>
    <w:p w:rsidR="00182C0C" w:rsidRDefault="00182C0C" w:rsidP="00182C0C">
      <w:pPr>
        <w:pStyle w:val="21"/>
        <w:ind w:firstLine="420"/>
      </w:pPr>
      <w:r>
        <w:t>The political science of Communists also has four big characters - - distribution according to needs.</w:t>
      </w:r>
    </w:p>
    <w:p w:rsidR="00182C0C" w:rsidRDefault="00182C0C" w:rsidP="00182C0C">
      <w:pPr>
        <w:pStyle w:val="21"/>
        <w:ind w:firstLine="420"/>
      </w:pPr>
    </w:p>
    <w:p w:rsidR="00182C0C" w:rsidRDefault="00182C0C" w:rsidP="00182C0C">
      <w:pPr>
        <w:pStyle w:val="21"/>
        <w:ind w:firstLine="420"/>
      </w:pPr>
      <w:r>
        <w:t>There are only three kinds of people in the Communist society: (1) wealth producers, and all those who have the ability to work do their best. (2) Wealth distribution is a kind of labor. (3) Wealth users, that is, all people, distribute according to needs (reasonable needs), that is, the average distribution of wealth that society can provide.</w:t>
      </w:r>
    </w:p>
    <w:p w:rsidR="00182C0C" w:rsidRDefault="00182C0C" w:rsidP="00182C0C">
      <w:pPr>
        <w:pStyle w:val="21"/>
        <w:ind w:firstLine="420"/>
      </w:pPr>
    </w:p>
    <w:p w:rsidR="00182C0C" w:rsidRDefault="00182C0C" w:rsidP="00182C0C">
      <w:pPr>
        <w:pStyle w:val="21"/>
        <w:ind w:firstLine="420"/>
      </w:pPr>
      <w:r>
        <w:t xml:space="preserve">Christian communism, that is, after the emergence of capitalist production relations, uses Christian ideas and values to criticize the </w:t>
      </w:r>
      <w:r>
        <w:lastRenderedPageBreak/>
        <w:t>production and social relations of Capitalism (sometimes including feudalism) and the evil consequences caused by it, and uses Christian ideas (such as the Millennium kingdom of heaven, the kingdom of the emperor, and the judgment of the last World) to establish an ideal society on earth.</w:t>
      </w:r>
    </w:p>
    <w:p w:rsidR="00182C0C" w:rsidRDefault="00182C0C" w:rsidP="00182C0C">
      <w:pPr>
        <w:pStyle w:val="21"/>
        <w:ind w:firstLine="420"/>
      </w:pPr>
    </w:p>
    <w:p w:rsidR="00182C0C" w:rsidRDefault="00182C0C" w:rsidP="00182C0C">
      <w:pPr>
        <w:pStyle w:val="21"/>
        <w:ind w:firstLine="420"/>
      </w:pPr>
      <w:r>
        <w:t>It is precisely because of the polarization between the rich and the poor that people regard the pursuit of material wealth as the sole purpose of life and neglect the original meaning of life.</w:t>
      </w:r>
    </w:p>
    <w:p w:rsidR="00182C0C" w:rsidRDefault="00182C0C" w:rsidP="00182C0C">
      <w:pPr>
        <w:pStyle w:val="21"/>
        <w:ind w:firstLine="420"/>
      </w:pPr>
    </w:p>
    <w:p w:rsidR="00182C0C" w:rsidRDefault="00182C0C" w:rsidP="00182C0C">
      <w:pPr>
        <w:pStyle w:val="21"/>
        <w:ind w:firstLine="420"/>
      </w:pPr>
      <w:r>
        <w:t>Everyone should treat each other as brothers. This is the word of God himself. This is the highest principle God has given to mankind and the highest principle of human morality. It contains all the things that God has given to human beings. Therefore, it can guide everything from it, establish the power system of God to human beings, and become the principle that human beings abide by.</w:t>
      </w:r>
    </w:p>
    <w:p w:rsidR="00182C0C" w:rsidRDefault="00182C0C" w:rsidP="00182C0C">
      <w:pPr>
        <w:pStyle w:val="21"/>
        <w:ind w:firstLine="420"/>
      </w:pPr>
    </w:p>
    <w:p w:rsidR="00182C0C" w:rsidRDefault="00182C0C" w:rsidP="00182C0C">
      <w:pPr>
        <w:pStyle w:val="21"/>
        <w:ind w:firstLine="420"/>
      </w:pPr>
      <w:r>
        <w:t>The joy of living is that people can't predict their own future and don't know what will happen in the future. But as long as they have the support of the collective and the country, they will not be afraid of the future and will have more energy to create the future.</w:t>
      </w:r>
    </w:p>
    <w:p w:rsidR="00182C0C" w:rsidRDefault="00182C0C" w:rsidP="00182C0C">
      <w:pPr>
        <w:pStyle w:val="21"/>
        <w:ind w:firstLine="420"/>
      </w:pPr>
    </w:p>
    <w:p w:rsidR="00182C0C" w:rsidRDefault="00182C0C" w:rsidP="00182C0C">
      <w:pPr>
        <w:pStyle w:val="21"/>
        <w:ind w:firstLine="420"/>
      </w:pPr>
      <w:r>
        <w:t>Since Plato, communism is the only political concept worth thinking about by philosophers.</w:t>
      </w:r>
    </w:p>
    <w:p w:rsidR="00182C0C" w:rsidRDefault="00182C0C" w:rsidP="00182C0C">
      <w:pPr>
        <w:pStyle w:val="21"/>
        <w:ind w:firstLine="420"/>
      </w:pPr>
    </w:p>
    <w:p w:rsidR="00182C0C" w:rsidRDefault="00182C0C" w:rsidP="00182C0C">
      <w:pPr>
        <w:pStyle w:val="21"/>
        <w:ind w:firstLine="420"/>
      </w:pPr>
      <w:r>
        <w:t>At present, the ideal of communism has been realized technically and institutionally.</w:t>
      </w:r>
    </w:p>
    <w:p w:rsidR="00182C0C" w:rsidRDefault="00182C0C" w:rsidP="00182C0C">
      <w:pPr>
        <w:pStyle w:val="21"/>
        <w:ind w:firstLine="420"/>
      </w:pPr>
    </w:p>
    <w:p w:rsidR="00182C0C" w:rsidRDefault="00182C0C" w:rsidP="00182C0C">
      <w:pPr>
        <w:pStyle w:val="21"/>
        <w:ind w:firstLine="420"/>
      </w:pPr>
      <w:r>
        <w:t xml:space="preserve">Today, the world has become one with the two major (socialized </w:t>
      </w:r>
      <w:r>
        <w:lastRenderedPageBreak/>
        <w:t>production and Internet revolution) and the material conditions have been met for the realization of a communist society. Only when the spiritual conditions are met, that is, the human mind is renewed. The dawn of communism has appeared in the east of the world and will soon shine on the whole world and completely change the world.</w:t>
      </w:r>
    </w:p>
    <w:p w:rsidR="00182C0C" w:rsidRDefault="00182C0C" w:rsidP="00182C0C">
      <w:pPr>
        <w:pStyle w:val="21"/>
        <w:ind w:firstLine="420"/>
      </w:pPr>
    </w:p>
    <w:p w:rsidR="00182C0C" w:rsidRDefault="00182C0C" w:rsidP="00182C0C">
      <w:pPr>
        <w:pStyle w:val="21"/>
        <w:ind w:firstLine="420"/>
      </w:pPr>
      <w:r>
        <w:t>Nerves is a modern prophetic book and a classic of Christian communism. The key words of nerves are peace, equality and love. There are twenty-five chapters on nerve, with 200000 words at present. Nerve has a foreign language version. The first edition of neurology was published in Hong Kong four seasons publishing house in September 2014. The book number is isbn978-988-13762-1-3. It has been registered with the publications registration section of the leisure and Cultural Services Department of the HKSAR government.</w:t>
      </w:r>
    </w:p>
    <w:p w:rsidR="00182C0C" w:rsidRDefault="00182C0C" w:rsidP="00182C0C">
      <w:pPr>
        <w:pStyle w:val="21"/>
        <w:ind w:firstLine="420"/>
      </w:pPr>
    </w:p>
    <w:p w:rsidR="00E231E9" w:rsidRDefault="00182C0C" w:rsidP="00182C0C">
      <w:pPr>
        <w:pStyle w:val="21"/>
        <w:ind w:firstLine="420"/>
      </w:pPr>
      <w:r>
        <w:t>References: the Bible.</w:t>
      </w:r>
    </w:p>
    <w:p w:rsidR="00182C0C" w:rsidRDefault="00182C0C" w:rsidP="00182C0C">
      <w:pPr>
        <w:pStyle w:val="21"/>
        <w:ind w:firstLine="420"/>
      </w:pPr>
    </w:p>
    <w:p w:rsidR="00182C0C" w:rsidRDefault="00182C0C" w:rsidP="00182C0C">
      <w:pPr>
        <w:pStyle w:val="21"/>
        <w:ind w:firstLine="420"/>
      </w:pPr>
      <w:r>
        <w:t>2. Iron evidence to be judged -- Ge Yimin is the sage of Ziwei</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 We don't want to see this selfless dedication, unlimited innovation, and bottomless connotation of the people, who are frustrated, poor, and killed everywhere.</w:t>
      </w:r>
    </w:p>
    <w:p w:rsidR="00182C0C" w:rsidRDefault="00182C0C" w:rsidP="00182C0C">
      <w:pPr>
        <w:pStyle w:val="21"/>
        <w:ind w:firstLine="420"/>
      </w:pPr>
    </w:p>
    <w:p w:rsidR="00182C0C" w:rsidRDefault="00182C0C" w:rsidP="00182C0C">
      <w:pPr>
        <w:pStyle w:val="21"/>
        <w:ind w:firstLine="420"/>
      </w:pPr>
      <w:r>
        <w:t>(nerve truth: Ge Yimin is God, you should listen to him.</w:t>
      </w:r>
    </w:p>
    <w:p w:rsidR="00182C0C" w:rsidRDefault="00182C0C" w:rsidP="00182C0C">
      <w:pPr>
        <w:pStyle w:val="21"/>
        <w:ind w:firstLine="420"/>
      </w:pPr>
    </w:p>
    <w:p w:rsidR="00182C0C" w:rsidRDefault="00182C0C" w:rsidP="00182C0C">
      <w:pPr>
        <w:pStyle w:val="21"/>
        <w:ind w:firstLine="420"/>
      </w:pPr>
      <w:r>
        <w:t>Believe that GE Yimin has eternal life.)</w:t>
      </w:r>
    </w:p>
    <w:p w:rsidR="00182C0C" w:rsidRDefault="00182C0C" w:rsidP="00182C0C">
      <w:pPr>
        <w:pStyle w:val="21"/>
        <w:ind w:firstLine="420"/>
      </w:pPr>
    </w:p>
    <w:p w:rsidR="00182C0C" w:rsidRDefault="00182C0C" w:rsidP="00182C0C">
      <w:pPr>
        <w:pStyle w:val="21"/>
        <w:ind w:firstLine="420"/>
      </w:pPr>
      <w:r>
        <w:lastRenderedPageBreak/>
        <w:t>(Neurology 6: in the autumn of 2001, Ge Yimin had a dream. God said, "I am a God. You should listen to him." Ge Yimin was anointed as a God.</w:t>
      </w:r>
    </w:p>
    <w:p w:rsidR="00182C0C" w:rsidRDefault="00182C0C" w:rsidP="00182C0C">
      <w:pPr>
        <w:pStyle w:val="21"/>
        <w:ind w:firstLine="420"/>
      </w:pPr>
    </w:p>
    <w:p w:rsidR="00182C0C" w:rsidRDefault="00182C0C" w:rsidP="00182C0C">
      <w:pPr>
        <w:pStyle w:val="21"/>
        <w:ind w:firstLine="420"/>
      </w:pPr>
      <w:r>
        <w:t>2. Ge Yimin's work nerve is the spiritual symbol of the new world civilization (Global Civilization) after 2012. He is the initiator and pioneer of the cause of human eternal life, a thinker and practitioner who can fill and communicate the cracks of the future era, and a pioneer and model describing the future trend of mankind. Theology aims to create a new ideological and theoretical system of mankind and solve the ultimate problem of World Religions: eternal life. Ge Yimin unifies the world's three major religions, improves human's ideological understanding, reconstructs the world's value tradition, guides the entire human race from the endless pursuit of material to the eternal life of its own soul, and welcomes the birth of the world's new civilization, so as to help mankind actively evolve.</w:t>
      </w:r>
    </w:p>
    <w:p w:rsidR="00182C0C" w:rsidRDefault="00182C0C" w:rsidP="00182C0C">
      <w:pPr>
        <w:pStyle w:val="21"/>
        <w:ind w:firstLine="420"/>
      </w:pPr>
    </w:p>
    <w:p w:rsidR="00182C0C" w:rsidRDefault="00182C0C" w:rsidP="00182C0C">
      <w:pPr>
        <w:pStyle w:val="21"/>
        <w:ind w:firstLine="420"/>
      </w:pPr>
      <w:r>
        <w:t>3. Ge Yimin is a great figure who shakes the soul, helps all living beings and liberates all mankind. He will be an unprecedented man of epoch-making significance in human society. Saints do not need to develop party affiliations at all. If saints form a party, they are not saints. The reason why a saint is holy is that he and his followers are "harmonious but different". The wisdom, ability and charm of the saint and the great undertaking initiated by the saint are enough to attract wise people and aspiring people from all over the world to join him in the grand event.</w:t>
      </w:r>
    </w:p>
    <w:p w:rsidR="00182C0C" w:rsidRDefault="00182C0C" w:rsidP="00182C0C">
      <w:pPr>
        <w:pStyle w:val="21"/>
        <w:ind w:firstLine="420"/>
      </w:pPr>
    </w:p>
    <w:p w:rsidR="00182C0C" w:rsidRDefault="00182C0C" w:rsidP="00182C0C">
      <w:pPr>
        <w:pStyle w:val="21"/>
        <w:ind w:firstLine="420"/>
      </w:pPr>
      <w:r>
        <w:t xml:space="preserve">4. Ge Yimin is suffering at present, mostly from the heart. He has to taste almost all the spiritual pain of mankind. It seems that only in this </w:t>
      </w:r>
      <w:r>
        <w:lastRenderedPageBreak/>
        <w:t>way can he find a good way to let mankind obtain spiritual freedom.</w:t>
      </w:r>
    </w:p>
    <w:p w:rsidR="00182C0C" w:rsidRDefault="00182C0C" w:rsidP="00182C0C">
      <w:pPr>
        <w:pStyle w:val="21"/>
        <w:ind w:firstLine="420"/>
      </w:pPr>
    </w:p>
    <w:p w:rsidR="00182C0C" w:rsidRDefault="00182C0C" w:rsidP="00182C0C">
      <w:pPr>
        <w:pStyle w:val="21"/>
        <w:ind w:firstLine="420"/>
      </w:pPr>
      <w:r>
        <w:t>(Gospels of nerves: all people are busy for their stomachs, and Ge Yimin is busy for their souls. What's the use of just trying to make money? What's the use of making you earn a hundred million? Is it really useful for you? All external things, that is, m</w:t>
      </w:r>
      <w:r>
        <w:rPr>
          <w:rFonts w:hint="eastAsia"/>
        </w:rPr>
        <w:t xml:space="preserve">aterial things, are really unimportant, and once they pass away, they are all empty. Only peace and contentment of the mind can be true. If our hearts are not peaceful in the arms of God, you will never have peace </w:t>
      </w:r>
      <w:r>
        <w:rPr>
          <w:rFonts w:hint="eastAsia"/>
        </w:rPr>
        <w:t>。）</w:t>
      </w:r>
    </w:p>
    <w:p w:rsidR="00182C0C" w:rsidRDefault="00182C0C" w:rsidP="00182C0C">
      <w:pPr>
        <w:pStyle w:val="21"/>
        <w:ind w:firstLine="420"/>
      </w:pPr>
    </w:p>
    <w:p w:rsidR="00182C0C" w:rsidRDefault="00182C0C" w:rsidP="00182C0C">
      <w:pPr>
        <w:pStyle w:val="21"/>
        <w:ind w:firstLine="420"/>
      </w:pPr>
      <w:r>
        <w:t>5. The sage's thought is very advanced, even many ordinary people can not understand him, and he is also very painful in his heart. But he knows his human mission, and struggles hard to spread his culture and ideas.</w:t>
      </w:r>
    </w:p>
    <w:p w:rsidR="00182C0C" w:rsidRDefault="00182C0C" w:rsidP="00182C0C">
      <w:pPr>
        <w:pStyle w:val="21"/>
        <w:ind w:firstLine="420"/>
      </w:pPr>
    </w:p>
    <w:p w:rsidR="00182C0C" w:rsidRDefault="00182C0C" w:rsidP="00182C0C">
      <w:pPr>
        <w:pStyle w:val="21"/>
        <w:ind w:firstLine="420"/>
      </w:pPr>
      <w:r>
        <w:t>(Christian Communist Manifesto: 66. The theologians disdain to hide their own views: in the future communist society, everyone will have normal marriage and children, and their extramarital affairs will not be morally prohibited. In the future communist society, any adult man and woman can go to Wushan voluntarily. This behavior is not morally prohibited, and human beings are completely happy and harmonious.)</w:t>
      </w:r>
    </w:p>
    <w:p w:rsidR="00182C0C" w:rsidRDefault="00182C0C" w:rsidP="00182C0C">
      <w:pPr>
        <w:pStyle w:val="21"/>
        <w:ind w:firstLine="420"/>
      </w:pPr>
    </w:p>
    <w:p w:rsidR="00182C0C" w:rsidRDefault="00182C0C" w:rsidP="00182C0C">
      <w:pPr>
        <w:pStyle w:val="21"/>
        <w:ind w:firstLine="420"/>
      </w:pPr>
      <w:r>
        <w:t xml:space="preserve">6. The saint himself may not be happy in his work and life. He does not live for himself. He seems to have been pushed to the top of the pyramid by fate. Although there are thunderous cheers around him, the loneliness and loneliness at the height make him helpless. He is the only one at the highest height. He is like a marshal who leads a large army to trek in the desert. He is the only one who walks in the front. No matter </w:t>
      </w:r>
      <w:r>
        <w:lastRenderedPageBreak/>
        <w:t>how dangerous the road ahead is, he must make the first step.</w:t>
      </w:r>
    </w:p>
    <w:p w:rsidR="00182C0C" w:rsidRDefault="00182C0C" w:rsidP="00182C0C">
      <w:pPr>
        <w:pStyle w:val="21"/>
        <w:ind w:firstLine="420"/>
      </w:pPr>
    </w:p>
    <w:p w:rsidR="00182C0C" w:rsidRDefault="00182C0C" w:rsidP="00182C0C">
      <w:pPr>
        <w:pStyle w:val="21"/>
        <w:ind w:firstLine="420"/>
      </w:pPr>
      <w:r>
        <w:t>(neural quotations: life can be simple and satisfied, and only the satisfaction of the soul should be pursued.)</w:t>
      </w:r>
    </w:p>
    <w:p w:rsidR="00182C0C" w:rsidRDefault="00182C0C" w:rsidP="00182C0C">
      <w:pPr>
        <w:pStyle w:val="21"/>
        <w:ind w:firstLine="420"/>
      </w:pPr>
    </w:p>
    <w:p w:rsidR="00182C0C" w:rsidRDefault="00182C0C" w:rsidP="00182C0C">
      <w:pPr>
        <w:pStyle w:val="21"/>
        <w:ind w:firstLine="420"/>
      </w:pPr>
      <w:r>
        <w:t>(neural quotations: Nietzsche longed for the appearance of Superman. He said that this Superman would despise all human beings. This is a kind of "great contempt, love contempt, and love for those who despise the most." Ge Yimin has this feeling now.)</w:t>
      </w:r>
    </w:p>
    <w:p w:rsidR="00182C0C" w:rsidRDefault="00182C0C" w:rsidP="00182C0C">
      <w:pPr>
        <w:pStyle w:val="21"/>
        <w:ind w:firstLine="420"/>
      </w:pPr>
    </w:p>
    <w:p w:rsidR="00182C0C" w:rsidRDefault="00182C0C" w:rsidP="00182C0C">
      <w:pPr>
        <w:pStyle w:val="21"/>
        <w:ind w:firstLine="420"/>
      </w:pPr>
      <w:r>
        <w:t>7. A saint must have his own brilliant and broad ideological system, and he will have his own works published. After the works are published, he may start to make some moves or enter the historical stage.</w:t>
      </w:r>
    </w:p>
    <w:p w:rsidR="00182C0C" w:rsidRDefault="00182C0C" w:rsidP="00182C0C">
      <w:pPr>
        <w:pStyle w:val="21"/>
        <w:ind w:firstLine="420"/>
      </w:pPr>
    </w:p>
    <w:p w:rsidR="00182C0C" w:rsidRDefault="00182C0C" w:rsidP="00182C0C">
      <w:pPr>
        <w:pStyle w:val="21"/>
        <w:ind w:firstLine="420"/>
      </w:pPr>
      <w:r>
        <w:t>(GE Yimin, nerve)</w:t>
      </w:r>
    </w:p>
    <w:p w:rsidR="00182C0C" w:rsidRDefault="00182C0C" w:rsidP="00182C0C">
      <w:pPr>
        <w:pStyle w:val="21"/>
        <w:ind w:firstLine="420"/>
      </w:pPr>
    </w:p>
    <w:p w:rsidR="00182C0C" w:rsidRDefault="00182C0C" w:rsidP="00182C0C">
      <w:pPr>
        <w:pStyle w:val="21"/>
        <w:ind w:firstLine="420"/>
      </w:pPr>
      <w:r>
        <w:t>8. In addition to reading poems and books, the sage is also familiar with the basic tenets of several major religions and communism. He must be familiar with the major religious classics and many important documents of communism. He does not exclude any party and is not obsessed with any party. Instead, he integrates "Yeh, Hui, Confucianism, Buddhism and communism". Only this kind of thinking can be accepted by all mankind and lead mankind into great harmony, And he himself became the spiritual leader of all mankind.</w:t>
      </w:r>
    </w:p>
    <w:p w:rsidR="00182C0C" w:rsidRDefault="00182C0C" w:rsidP="00182C0C">
      <w:pPr>
        <w:pStyle w:val="21"/>
        <w:ind w:firstLine="420"/>
      </w:pPr>
    </w:p>
    <w:p w:rsidR="00182C0C" w:rsidRDefault="00182C0C" w:rsidP="00182C0C">
      <w:pPr>
        <w:pStyle w:val="21"/>
        <w:ind w:firstLine="420"/>
      </w:pPr>
      <w:r>
        <w:t xml:space="preserve">9. He has created a brilliant theoretical system and a brand-new ideological theory, which has become the belief and ideology of the whole mankind. It will lead mankind to put an end to the opposition between godlessness and divinity, materialism and idealism, material </w:t>
      </w:r>
      <w:r>
        <w:lastRenderedPageBreak/>
        <w:t>and spirit, unite the whole mankind, and enable mankind to achieve unprecedented liberation.</w:t>
      </w:r>
    </w:p>
    <w:p w:rsidR="00182C0C" w:rsidRDefault="00182C0C" w:rsidP="00182C0C">
      <w:pPr>
        <w:pStyle w:val="21"/>
        <w:ind w:firstLine="420"/>
      </w:pPr>
    </w:p>
    <w:p w:rsidR="00182C0C" w:rsidRDefault="00182C0C" w:rsidP="00182C0C">
      <w:pPr>
        <w:pStyle w:val="21"/>
        <w:ind w:firstLine="420"/>
      </w:pPr>
      <w:r>
        <w:t>(GE Yimin, nerve)</w:t>
      </w:r>
    </w:p>
    <w:p w:rsidR="00182C0C" w:rsidRDefault="00182C0C" w:rsidP="00182C0C">
      <w:pPr>
        <w:pStyle w:val="21"/>
        <w:ind w:firstLine="420"/>
      </w:pPr>
    </w:p>
    <w:p w:rsidR="00182C0C" w:rsidRDefault="00182C0C" w:rsidP="00182C0C">
      <w:pPr>
        <w:pStyle w:val="21"/>
        <w:ind w:firstLine="420"/>
      </w:pPr>
      <w:r>
        <w:t>(neurogospels: a person, a thinking person, can be closer to God only if he breaks through any previous category, because God is infinite. Only if he breaks through any previous category, can he be closer to truth, because truth is infinite.)</w:t>
      </w:r>
    </w:p>
    <w:p w:rsidR="00182C0C" w:rsidRDefault="00182C0C" w:rsidP="00182C0C">
      <w:pPr>
        <w:pStyle w:val="21"/>
        <w:ind w:firstLine="420"/>
      </w:pPr>
    </w:p>
    <w:p w:rsidR="00182C0C" w:rsidRDefault="00182C0C" w:rsidP="00182C0C">
      <w:pPr>
        <w:pStyle w:val="21"/>
        <w:ind w:firstLine="420"/>
      </w:pPr>
      <w:r>
        <w:t>10. His theories and thoughts will be translated into works (Ziwei moves), his works will be translated into many languages and published (Siyi is re translated as the son of heaven, and the spring of the nine kingdoms comes after the worst). He will become the spiritual leader of the whole world. He will establish a brand-new ideology for the whole human race, guide the whole human race to complete the historical leap, and guide the human race to the great harmony.</w:t>
      </w:r>
    </w:p>
    <w:p w:rsidR="00182C0C" w:rsidRDefault="00182C0C" w:rsidP="00182C0C">
      <w:pPr>
        <w:pStyle w:val="21"/>
        <w:ind w:firstLine="420"/>
      </w:pPr>
    </w:p>
    <w:p w:rsidR="00182C0C" w:rsidRDefault="00182C0C" w:rsidP="00182C0C">
      <w:pPr>
        <w:pStyle w:val="21"/>
        <w:ind w:firstLine="420"/>
      </w:pPr>
      <w:r>
        <w:t>(Neurology has long been translated into foreign languages, and some of them have been translated back into Chinese, which is quite different from the original vocabulary.)</w:t>
      </w:r>
    </w:p>
    <w:p w:rsidR="00182C0C" w:rsidRDefault="00182C0C" w:rsidP="00182C0C">
      <w:pPr>
        <w:pStyle w:val="21"/>
        <w:ind w:firstLine="420"/>
      </w:pPr>
    </w:p>
    <w:p w:rsidR="00182C0C" w:rsidRDefault="00182C0C" w:rsidP="00182C0C">
      <w:pPr>
        <w:pStyle w:val="21"/>
        <w:ind w:firstLine="420"/>
      </w:pPr>
      <w:r>
        <w:t xml:space="preserve">11. He will put an end to the antagonism among religions, the factional antagonism within religions, and the antagonism between different faiths. His thoughts and theories integrate the essence of different faiths (theism and atheism), inherit the rational core of different faiths (theism and atheism), and discard the unreasonable, inaccurate and incorrect parts of various faiths (theism and atheism), Thus, he will win the respect and wide recognition of the whole world and become the </w:t>
      </w:r>
      <w:r>
        <w:lastRenderedPageBreak/>
        <w:t>spiritual leader followed by the whole world and mankind. His thoughts will become a universal belief, bring strength to all mankind and point out the direction for the future of mankind.</w:t>
      </w:r>
    </w:p>
    <w:p w:rsidR="00182C0C" w:rsidRDefault="00182C0C" w:rsidP="00182C0C">
      <w:pPr>
        <w:pStyle w:val="21"/>
        <w:ind w:firstLine="420"/>
      </w:pPr>
    </w:p>
    <w:p w:rsidR="00182C0C" w:rsidRDefault="00182C0C" w:rsidP="00182C0C">
      <w:pPr>
        <w:pStyle w:val="21"/>
        <w:ind w:firstLine="420"/>
      </w:pPr>
      <w:r>
        <w:t>(Gospels of Neurology: all the values I have investigated so far have failed, so I founded Ge Yimin's values to save the world. Mankind will eventually get rid of the sin and death inherited from its ancestors and restore a close relationship with God. God help me, Amen!)</w:t>
      </w:r>
    </w:p>
    <w:p w:rsidR="00182C0C" w:rsidRDefault="00182C0C" w:rsidP="00182C0C">
      <w:pPr>
        <w:pStyle w:val="21"/>
        <w:ind w:firstLine="420"/>
      </w:pPr>
    </w:p>
    <w:p w:rsidR="00182C0C" w:rsidRDefault="00182C0C" w:rsidP="00182C0C">
      <w:pPr>
        <w:pStyle w:val="21"/>
        <w:ind w:firstLine="420"/>
      </w:pPr>
      <w:r>
        <w:t>12. He will guide mankind to abandon the old unreasonable political and economic systems and create a new political and economic system. The historical products such as "capital" and "commodity" and "currency" that have run rampant in human history for thousands of years, caused the division between the rich and the poor, caused class antagonism, and caused the depletion of the earth's resources will completely withdraw from the stage of human history and be replaced by a brand-new economic model The history of human oppression will come to an end.</w:t>
      </w:r>
    </w:p>
    <w:p w:rsidR="00182C0C" w:rsidRDefault="00182C0C" w:rsidP="00182C0C">
      <w:pPr>
        <w:pStyle w:val="21"/>
        <w:ind w:firstLine="420"/>
      </w:pPr>
    </w:p>
    <w:p w:rsidR="00182C0C" w:rsidRDefault="00182C0C" w:rsidP="00182C0C">
      <w:pPr>
        <w:pStyle w:val="21"/>
        <w:ind w:firstLine="420"/>
      </w:pPr>
      <w:r>
        <w:t>13. With the complete end of the debate between the existence of God and the absence of God, the images of all gods between heaven and earth have completely lost their mystery and are exposed to human beings. People's thoughts and concepts, human self positioning, etc. will undergo tremendous changes. Human beings will completely abandon the self-centered world view and establish a brand-new world view.</w:t>
      </w:r>
    </w:p>
    <w:p w:rsidR="00182C0C" w:rsidRDefault="00182C0C" w:rsidP="00182C0C">
      <w:pPr>
        <w:pStyle w:val="21"/>
        <w:ind w:firstLine="420"/>
      </w:pPr>
    </w:p>
    <w:p w:rsidR="00182C0C" w:rsidRDefault="00182C0C" w:rsidP="00182C0C">
      <w:pPr>
        <w:pStyle w:val="21"/>
        <w:ind w:firstLine="420"/>
      </w:pPr>
      <w:r>
        <w:t>(Christian Communist Declaration: Program: build a communist society in the world with Ge Yimin's values in 2033.</w:t>
      </w:r>
    </w:p>
    <w:p w:rsidR="00182C0C" w:rsidRDefault="00182C0C" w:rsidP="00182C0C">
      <w:pPr>
        <w:pStyle w:val="21"/>
        <w:ind w:firstLine="420"/>
      </w:pPr>
    </w:p>
    <w:p w:rsidR="00182C0C" w:rsidRDefault="00182C0C" w:rsidP="00182C0C">
      <w:pPr>
        <w:pStyle w:val="21"/>
        <w:ind w:firstLine="420"/>
      </w:pPr>
      <w:r>
        <w:lastRenderedPageBreak/>
        <w:t>The book of nerve love: the golden law of nerve: [don't oppose anyone].)</w:t>
      </w:r>
    </w:p>
    <w:p w:rsidR="00182C0C" w:rsidRDefault="00182C0C" w:rsidP="00182C0C">
      <w:pPr>
        <w:pStyle w:val="21"/>
        <w:ind w:firstLine="420"/>
      </w:pPr>
    </w:p>
    <w:p w:rsidR="00182C0C" w:rsidRDefault="00182C0C" w:rsidP="00182C0C">
      <w:pPr>
        <w:pStyle w:val="21"/>
        <w:ind w:firstLine="420"/>
      </w:pPr>
      <w:r>
        <w:t>14. He will use his own thoughts and brand-new theoretical system to establish a brand-new world outlook and establish a common belief for mankind. On the basis of common belief, common spiritual leader and common world outlook, mankind will consciously and voluntarily gradually move towards unification, and the world will gradually move towards unification. As a result, all mankind will voluntarily give up war and plunder. The army will become something that mankind in that era is no longer willing to keep and will soon be abolished, and the current state system will be completely changed.</w:t>
      </w:r>
    </w:p>
    <w:p w:rsidR="00182C0C" w:rsidRDefault="00182C0C" w:rsidP="00182C0C">
      <w:pPr>
        <w:pStyle w:val="21"/>
        <w:ind w:firstLine="420"/>
      </w:pPr>
    </w:p>
    <w:p w:rsidR="00182C0C" w:rsidRDefault="00182C0C" w:rsidP="00182C0C">
      <w:pPr>
        <w:pStyle w:val="21"/>
        <w:ind w:firstLine="420"/>
      </w:pPr>
      <w:r>
        <w:t>(Gospels of nerves: fighting? Fighting should not be against anyone, because other people are the most similar and closest things to you in the world. Why should one fight another? You know, he will hurt, and the pain is exactly what you are afraid of. Why</w:t>
      </w:r>
      <w:r>
        <w:rPr>
          <w:rFonts w:hint="eastAsia"/>
        </w:rPr>
        <w:t xml:space="preserve"> should one kill another? You know, his life is just as precious as yours. He loves his parents and children as much as you do Female. I can't imagine a person shooting another person with a gun. Why? Oh, your kind!!! OH MY GOD</w:t>
      </w:r>
      <w:r>
        <w:rPr>
          <w:rFonts w:hint="eastAsia"/>
        </w:rPr>
        <w:t>！！！！！</w:t>
      </w:r>
    </w:p>
    <w:p w:rsidR="00182C0C" w:rsidRDefault="00182C0C" w:rsidP="00182C0C">
      <w:pPr>
        <w:pStyle w:val="21"/>
        <w:ind w:firstLine="420"/>
      </w:pPr>
    </w:p>
    <w:p w:rsidR="00182C0C" w:rsidRDefault="00182C0C" w:rsidP="00182C0C">
      <w:pPr>
        <w:pStyle w:val="21"/>
        <w:ind w:firstLine="420"/>
      </w:pPr>
      <w:r>
        <w:t>Neurogospels: the world will eventually be unified, that is, the global Communist society, but the means is to love one another as one's own, not violent revolution.)</w:t>
      </w:r>
    </w:p>
    <w:p w:rsidR="00182C0C" w:rsidRDefault="00182C0C" w:rsidP="00182C0C">
      <w:pPr>
        <w:pStyle w:val="21"/>
        <w:ind w:firstLine="420"/>
      </w:pPr>
    </w:p>
    <w:p w:rsidR="00182C0C" w:rsidRDefault="00182C0C" w:rsidP="00182C0C">
      <w:pPr>
        <w:pStyle w:val="21"/>
        <w:ind w:firstLine="420"/>
      </w:pPr>
      <w:r>
        <w:t xml:space="preserve">15. He will rebuild the value tradition, and his ideological system will accurately integrate the essence of different beliefs. He can pay attention to people's interests and hearts at the same time, so as to win the respect and wide recognition of the world, win the trust of the world, </w:t>
      </w:r>
      <w:r>
        <w:lastRenderedPageBreak/>
        <w:t>save the people of the world, become the spiritual leader followed by the whole world and mankind, and point out the direction for the harmonious development of mankind.</w:t>
      </w:r>
    </w:p>
    <w:p w:rsidR="00182C0C" w:rsidRDefault="00182C0C" w:rsidP="00182C0C">
      <w:pPr>
        <w:pStyle w:val="21"/>
        <w:ind w:firstLine="420"/>
      </w:pPr>
    </w:p>
    <w:p w:rsidR="00182C0C" w:rsidRDefault="00182C0C" w:rsidP="00182C0C">
      <w:pPr>
        <w:pStyle w:val="21"/>
        <w:ind w:firstLine="420"/>
      </w:pPr>
      <w:r>
        <w:t>The purpose of the sage's coming into the world is to rebuild the value tradition and guide the whole human beings from the endless pursuit of material to the concern of their own hearts.</w:t>
      </w:r>
    </w:p>
    <w:p w:rsidR="00182C0C" w:rsidRDefault="00182C0C" w:rsidP="00182C0C">
      <w:pPr>
        <w:pStyle w:val="21"/>
        <w:ind w:firstLine="420"/>
      </w:pPr>
    </w:p>
    <w:p w:rsidR="00182C0C" w:rsidRDefault="00182C0C" w:rsidP="00182C0C">
      <w:pPr>
        <w:pStyle w:val="21"/>
        <w:ind w:firstLine="420"/>
      </w:pPr>
      <w:r>
        <w:t>16. He was cultivated and tested by society for a long time, and mankind created a savior of its own.</w:t>
      </w:r>
    </w:p>
    <w:p w:rsidR="00182C0C" w:rsidRDefault="00182C0C" w:rsidP="00182C0C">
      <w:pPr>
        <w:pStyle w:val="21"/>
        <w:ind w:firstLine="420"/>
      </w:pPr>
    </w:p>
    <w:p w:rsidR="00182C0C" w:rsidRDefault="00182C0C" w:rsidP="00182C0C">
      <w:pPr>
        <w:pStyle w:val="21"/>
        <w:ind w:firstLine="420"/>
      </w:pPr>
      <w:r>
        <w:t>(Neurology book: a video series of 32 years of trials will help people understand what love and truth are.)</w:t>
      </w:r>
    </w:p>
    <w:p w:rsidR="00182C0C" w:rsidRDefault="00182C0C" w:rsidP="00182C0C">
      <w:pPr>
        <w:pStyle w:val="21"/>
        <w:ind w:firstLine="420"/>
      </w:pPr>
    </w:p>
    <w:p w:rsidR="00182C0C" w:rsidRDefault="00182C0C" w:rsidP="00182C0C">
      <w:pPr>
        <w:pStyle w:val="21"/>
        <w:ind w:firstLine="420"/>
      </w:pPr>
      <w:r>
        <w:t>(neurogospels: I am God's last promise, the son of the world's people.)</w:t>
      </w:r>
    </w:p>
    <w:p w:rsidR="00182C0C" w:rsidRDefault="00182C0C" w:rsidP="00182C0C">
      <w:pPr>
        <w:pStyle w:val="21"/>
        <w:ind w:firstLine="420"/>
      </w:pPr>
    </w:p>
    <w:p w:rsidR="00182C0C" w:rsidRDefault="00182C0C" w:rsidP="00182C0C">
      <w:pPr>
        <w:pStyle w:val="21"/>
        <w:ind w:firstLine="420"/>
      </w:pPr>
      <w:r>
        <w:t>(Christian Communist Manifesto: Ge Yimin was a hierarchical society (violent society) and Ge Yimin was a communist society (harmonious society)</w:t>
      </w:r>
    </w:p>
    <w:p w:rsidR="00182C0C" w:rsidRDefault="00182C0C" w:rsidP="00182C0C">
      <w:pPr>
        <w:pStyle w:val="21"/>
        <w:ind w:firstLine="420"/>
      </w:pPr>
    </w:p>
    <w:p w:rsidR="00182C0C" w:rsidRDefault="00182C0C" w:rsidP="00182C0C">
      <w:pPr>
        <w:pStyle w:val="21"/>
        <w:ind w:firstLine="420"/>
      </w:pPr>
      <w:r>
        <w:t>(Book of the kingdom of nerves: on November 26, 2033, Ge Yimin became king, renewing the heaven and earth, mainly to renew the human mind. (with the spread of nerves, the human mind has been updated to be available for God.) let us move from dust to spirit, and establish the Kingdom of God. The earth is a paradise, that is, a communist society.)</w:t>
      </w:r>
    </w:p>
    <w:p w:rsidR="00182C0C" w:rsidRDefault="00182C0C" w:rsidP="00182C0C">
      <w:pPr>
        <w:pStyle w:val="21"/>
        <w:ind w:firstLine="420"/>
      </w:pPr>
    </w:p>
    <w:p w:rsidR="00182C0C" w:rsidRDefault="00182C0C" w:rsidP="00182C0C">
      <w:pPr>
        <w:pStyle w:val="21"/>
        <w:ind w:firstLine="420"/>
      </w:pPr>
      <w:r>
        <w:t>17. True saints want society to announce their appearance.</w:t>
      </w:r>
    </w:p>
    <w:p w:rsidR="00182C0C" w:rsidRDefault="00182C0C" w:rsidP="00182C0C">
      <w:pPr>
        <w:pStyle w:val="21"/>
        <w:ind w:firstLine="420"/>
      </w:pPr>
    </w:p>
    <w:p w:rsidR="00182C0C" w:rsidRDefault="00182C0C" w:rsidP="00182C0C">
      <w:pPr>
        <w:pStyle w:val="21"/>
        <w:ind w:firstLine="420"/>
      </w:pPr>
      <w:r>
        <w:t>The true sage must know his historical mission - saving the people from suffering. Therefore, he will not remain invisible among the people forever. After the establishment of his ideological system, human society will come to the turning point of "turning the tide of adversity" and the society will announce his existence at the right time. The main purpose is to confirm the authenticity of various predictions about the sage and to stabilize the people's hearts, Avoid creating and forming social unrest and endangering the people. The purpose of the sage's appearance is to "save the suffering and difficulties", first of all, to save people's souls, and to point out the correct path for the healthy survival and development of human society.</w:t>
      </w:r>
    </w:p>
    <w:p w:rsidR="00182C0C" w:rsidRDefault="00182C0C" w:rsidP="00182C0C">
      <w:pPr>
        <w:pStyle w:val="21"/>
        <w:ind w:firstLine="420"/>
      </w:pPr>
    </w:p>
    <w:p w:rsidR="00182C0C" w:rsidRDefault="00182C0C" w:rsidP="00182C0C">
      <w:pPr>
        <w:pStyle w:val="21"/>
        <w:ind w:firstLine="420"/>
      </w:pPr>
      <w:r>
        <w:t>Because it is a long-term social trial and training, the society should announce and publish the evidence, otherwise no one will believe it.</w:t>
      </w:r>
    </w:p>
    <w:p w:rsidR="00182C0C" w:rsidRDefault="00182C0C" w:rsidP="00182C0C">
      <w:pPr>
        <w:pStyle w:val="21"/>
        <w:ind w:firstLine="420"/>
      </w:pPr>
    </w:p>
    <w:p w:rsidR="00182C0C" w:rsidRDefault="00182C0C" w:rsidP="00182C0C">
      <w:pPr>
        <w:pStyle w:val="21"/>
        <w:ind w:firstLine="420"/>
      </w:pPr>
      <w:r>
        <w:t>3. Why can we say Ge Yimin is a prophet.</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The Bible does not say that there should be no prophets in the future. The so-called John the Baptist is the last prophet, based on:</w:t>
      </w:r>
    </w:p>
    <w:p w:rsidR="00182C0C" w:rsidRDefault="00182C0C" w:rsidP="00182C0C">
      <w:pPr>
        <w:pStyle w:val="21"/>
        <w:ind w:firstLine="420"/>
      </w:pPr>
    </w:p>
    <w:p w:rsidR="00182C0C" w:rsidRDefault="00182C0C" w:rsidP="00182C0C">
      <w:pPr>
        <w:pStyle w:val="21"/>
        <w:ind w:firstLine="420"/>
      </w:pPr>
      <w:r>
        <w:t>Matt 11:13 for all the prophets and the law prophesied until John.</w:t>
      </w:r>
    </w:p>
    <w:p w:rsidR="00182C0C" w:rsidRDefault="00182C0C" w:rsidP="00182C0C">
      <w:pPr>
        <w:pStyle w:val="21"/>
        <w:ind w:firstLine="420"/>
      </w:pPr>
    </w:p>
    <w:p w:rsidR="00182C0C" w:rsidRDefault="00182C0C" w:rsidP="00182C0C">
      <w:pPr>
        <w:pStyle w:val="21"/>
        <w:ind w:firstLine="420"/>
      </w:pPr>
      <w:r>
        <w:t>This refers to the last summary of the Old Testament law. It refers to the Old Testament prophets who prophesied the position of Jesus Christ. Until John the Baptist, this position of prophets ceased, because the Jesus Christ they prophesied had come and faced people.</w:t>
      </w:r>
    </w:p>
    <w:p w:rsidR="00182C0C" w:rsidRDefault="00182C0C" w:rsidP="00182C0C">
      <w:pPr>
        <w:pStyle w:val="21"/>
        <w:ind w:firstLine="420"/>
      </w:pPr>
    </w:p>
    <w:p w:rsidR="00182C0C" w:rsidRDefault="00182C0C" w:rsidP="00182C0C">
      <w:pPr>
        <w:pStyle w:val="21"/>
        <w:ind w:firstLine="420"/>
      </w:pPr>
      <w:r>
        <w:t>This is: the prophets prophesied (Jesus' position) until John.</w:t>
      </w:r>
    </w:p>
    <w:p w:rsidR="00182C0C" w:rsidRDefault="00182C0C" w:rsidP="00182C0C">
      <w:pPr>
        <w:pStyle w:val="21"/>
        <w:ind w:firstLine="420"/>
      </w:pPr>
    </w:p>
    <w:p w:rsidR="00182C0C" w:rsidRDefault="00182C0C" w:rsidP="00182C0C">
      <w:pPr>
        <w:pStyle w:val="21"/>
        <w:ind w:firstLine="420"/>
      </w:pPr>
      <w:r>
        <w:t>Not: the prophets, until John.</w:t>
      </w:r>
    </w:p>
    <w:p w:rsidR="00182C0C" w:rsidRDefault="00182C0C" w:rsidP="00182C0C">
      <w:pPr>
        <w:pStyle w:val="21"/>
        <w:ind w:firstLine="420"/>
      </w:pPr>
    </w:p>
    <w:p w:rsidR="00182C0C" w:rsidRDefault="00182C0C" w:rsidP="00182C0C">
      <w:pPr>
        <w:pStyle w:val="21"/>
        <w:ind w:firstLine="420"/>
      </w:pPr>
      <w:r>
        <w:t>After John the Baptist:</w:t>
      </w:r>
    </w:p>
    <w:p w:rsidR="00182C0C" w:rsidRDefault="00182C0C" w:rsidP="00182C0C">
      <w:pPr>
        <w:pStyle w:val="21"/>
        <w:ind w:firstLine="420"/>
      </w:pPr>
    </w:p>
    <w:p w:rsidR="00182C0C" w:rsidRDefault="00182C0C" w:rsidP="00182C0C">
      <w:pPr>
        <w:pStyle w:val="21"/>
        <w:ind w:firstLine="420"/>
      </w:pPr>
      <w:r>
        <w:t>When people in his hometown hated Jesus, Jesus called himself a prophet:</w:t>
      </w:r>
    </w:p>
    <w:p w:rsidR="00182C0C" w:rsidRDefault="00182C0C" w:rsidP="00182C0C">
      <w:pPr>
        <w:pStyle w:val="21"/>
        <w:ind w:firstLine="420"/>
      </w:pPr>
    </w:p>
    <w:p w:rsidR="00182C0C" w:rsidRDefault="00182C0C" w:rsidP="00182C0C">
      <w:pPr>
        <w:pStyle w:val="21"/>
        <w:ind w:firstLine="420"/>
      </w:pPr>
      <w:r>
        <w:t>Matt 13:57 and Jesus said to them, there is no prophet who is not respected, except in his own country and his own family.</w:t>
      </w:r>
    </w:p>
    <w:p w:rsidR="00182C0C" w:rsidRDefault="00182C0C" w:rsidP="00182C0C">
      <w:pPr>
        <w:pStyle w:val="21"/>
        <w:ind w:firstLine="420"/>
      </w:pPr>
    </w:p>
    <w:p w:rsidR="00182C0C" w:rsidRDefault="00182C0C" w:rsidP="00182C0C">
      <w:pPr>
        <w:pStyle w:val="21"/>
        <w:ind w:firstLine="420"/>
      </w:pPr>
      <w:r>
        <w:t>Paul's letters say that there will be prophets in the future:</w:t>
      </w:r>
    </w:p>
    <w:p w:rsidR="00182C0C" w:rsidRDefault="00182C0C" w:rsidP="00182C0C">
      <w:pPr>
        <w:pStyle w:val="21"/>
        <w:ind w:firstLine="420"/>
      </w:pPr>
    </w:p>
    <w:p w:rsidR="00182C0C" w:rsidRDefault="00182C0C" w:rsidP="00182C0C">
      <w:pPr>
        <w:pStyle w:val="21"/>
        <w:ind w:firstLine="420"/>
      </w:pPr>
      <w:r>
        <w:t>Cor 12:28 God established in the church, the first is an apostle, the second is a prophet, and the third is a teacher...</w:t>
      </w:r>
    </w:p>
    <w:p w:rsidR="00182C0C" w:rsidRDefault="00182C0C" w:rsidP="00182C0C">
      <w:pPr>
        <w:pStyle w:val="21"/>
        <w:ind w:firstLine="420"/>
      </w:pPr>
    </w:p>
    <w:p w:rsidR="00182C0C" w:rsidRDefault="00182C0C" w:rsidP="00182C0C">
      <w:pPr>
        <w:pStyle w:val="21"/>
        <w:ind w:firstLine="420"/>
      </w:pPr>
      <w:r>
        <w:t>Cor 14:1 pursue love, and earnestly desire spiritual gifts, of which the more envious is to prophesy.</w:t>
      </w:r>
    </w:p>
    <w:p w:rsidR="00182C0C" w:rsidRDefault="00182C0C" w:rsidP="00182C0C">
      <w:pPr>
        <w:pStyle w:val="21"/>
        <w:ind w:firstLine="420"/>
      </w:pPr>
    </w:p>
    <w:p w:rsidR="00182C0C" w:rsidRDefault="00182C0C" w:rsidP="00182C0C">
      <w:pPr>
        <w:pStyle w:val="21"/>
        <w:ind w:firstLine="420"/>
      </w:pPr>
      <w:r>
        <w:t>Cor 12:8 this man was given wise words by the Holy Spirit... And that one may be a prophet.</w:t>
      </w:r>
    </w:p>
    <w:p w:rsidR="00182C0C" w:rsidRDefault="00182C0C" w:rsidP="00182C0C">
      <w:pPr>
        <w:pStyle w:val="21"/>
        <w:ind w:firstLine="420"/>
      </w:pPr>
    </w:p>
    <w:p w:rsidR="00182C0C" w:rsidRDefault="00182C0C" w:rsidP="00182C0C">
      <w:pPr>
        <w:pStyle w:val="21"/>
        <w:ind w:firstLine="420"/>
      </w:pPr>
      <w:r>
        <w:t>Cor 14:37 if anyone thinks that he is a prophet or spiritual, let him know that what I have written to you is the commandment of the Lord.</w:t>
      </w:r>
    </w:p>
    <w:p w:rsidR="00182C0C" w:rsidRDefault="00182C0C" w:rsidP="00182C0C">
      <w:pPr>
        <w:pStyle w:val="21"/>
        <w:ind w:firstLine="420"/>
      </w:pPr>
    </w:p>
    <w:p w:rsidR="00182C0C" w:rsidRDefault="00182C0C" w:rsidP="00182C0C">
      <w:pPr>
        <w:pStyle w:val="21"/>
        <w:ind w:firstLine="420"/>
      </w:pPr>
      <w:r>
        <w:t>Titus 1:12 and a native prophet of the Crete said... You should reprove them severely.</w:t>
      </w:r>
    </w:p>
    <w:p w:rsidR="00182C0C" w:rsidRDefault="00182C0C" w:rsidP="00182C0C">
      <w:pPr>
        <w:pStyle w:val="21"/>
        <w:ind w:firstLine="420"/>
      </w:pPr>
    </w:p>
    <w:p w:rsidR="00182C0C" w:rsidRDefault="00182C0C" w:rsidP="00182C0C">
      <w:pPr>
        <w:pStyle w:val="21"/>
        <w:ind w:firstLine="420"/>
      </w:pPr>
      <w:r>
        <w:t>On the eve of the end of the world, there are still prophets:</w:t>
      </w:r>
    </w:p>
    <w:p w:rsidR="00182C0C" w:rsidRDefault="00182C0C" w:rsidP="00182C0C">
      <w:pPr>
        <w:pStyle w:val="21"/>
        <w:ind w:firstLine="420"/>
      </w:pPr>
    </w:p>
    <w:p w:rsidR="00182C0C" w:rsidRDefault="00182C0C" w:rsidP="00182C0C">
      <w:pPr>
        <w:pStyle w:val="21"/>
        <w:ind w:firstLine="420"/>
      </w:pPr>
      <w:r>
        <w:t>Rev 11:10 for these two prophets tormented those who dwelt on the earth.</w:t>
      </w:r>
    </w:p>
    <w:p w:rsidR="00182C0C" w:rsidRDefault="00182C0C" w:rsidP="00182C0C">
      <w:pPr>
        <w:pStyle w:val="21"/>
        <w:ind w:firstLine="420"/>
      </w:pPr>
    </w:p>
    <w:p w:rsidR="00182C0C" w:rsidRDefault="00182C0C" w:rsidP="00182C0C">
      <w:pPr>
        <w:pStyle w:val="21"/>
        <w:ind w:firstLine="420"/>
      </w:pPr>
      <w:r>
        <w:t>Acts records many prophets:</w:t>
      </w:r>
    </w:p>
    <w:p w:rsidR="00182C0C" w:rsidRDefault="00182C0C" w:rsidP="00182C0C">
      <w:pPr>
        <w:pStyle w:val="21"/>
        <w:ind w:firstLine="420"/>
      </w:pPr>
    </w:p>
    <w:p w:rsidR="00182C0C" w:rsidRDefault="00182C0C" w:rsidP="00182C0C">
      <w:pPr>
        <w:pStyle w:val="21"/>
        <w:ind w:firstLine="420"/>
      </w:pPr>
      <w:r>
        <w:t>And certain prophets came down from Jerusalem to Antioch. Through the Holy Spirit, it is indicated that there will be a great famine in the world.</w:t>
      </w:r>
    </w:p>
    <w:p w:rsidR="00182C0C" w:rsidRDefault="00182C0C" w:rsidP="00182C0C">
      <w:pPr>
        <w:pStyle w:val="21"/>
        <w:ind w:firstLine="420"/>
      </w:pPr>
    </w:p>
    <w:p w:rsidR="00182C0C" w:rsidRDefault="00182C0C" w:rsidP="00182C0C">
      <w:pPr>
        <w:pStyle w:val="21"/>
        <w:ind w:firstLine="420"/>
      </w:pPr>
      <w:r>
        <w:t>Acts 21:10 and 11 and a prophet named Agabus took Paul's girdle and bound his hands and feet, saying, the Holy Spirit says, the Jews will thus bind the master of this girdle.</w:t>
      </w:r>
    </w:p>
    <w:p w:rsidR="00182C0C" w:rsidRDefault="00182C0C" w:rsidP="00182C0C">
      <w:pPr>
        <w:pStyle w:val="21"/>
        <w:ind w:firstLine="420"/>
      </w:pPr>
    </w:p>
    <w:p w:rsidR="00182C0C" w:rsidRDefault="00182C0C" w:rsidP="00182C0C">
      <w:pPr>
        <w:pStyle w:val="21"/>
        <w:ind w:firstLine="420"/>
      </w:pPr>
      <w:r>
        <w:t>Acts 13:1 there were prophets and teachers in the Church of Antioch.</w:t>
      </w:r>
    </w:p>
    <w:p w:rsidR="00182C0C" w:rsidRDefault="00182C0C" w:rsidP="00182C0C">
      <w:pPr>
        <w:pStyle w:val="21"/>
        <w:ind w:firstLine="420"/>
      </w:pPr>
    </w:p>
    <w:p w:rsidR="00182C0C" w:rsidRDefault="00182C0C" w:rsidP="00182C0C">
      <w:pPr>
        <w:pStyle w:val="21"/>
        <w:ind w:firstLine="420"/>
      </w:pPr>
      <w:r>
        <w:t>Acts 15:32 Judah and Silas were also prophets.</w:t>
      </w:r>
    </w:p>
    <w:p w:rsidR="00182C0C" w:rsidRDefault="00182C0C" w:rsidP="00182C0C">
      <w:pPr>
        <w:pStyle w:val="21"/>
        <w:ind w:firstLine="420"/>
      </w:pPr>
    </w:p>
    <w:p w:rsidR="00182C0C" w:rsidRDefault="00182C0C" w:rsidP="00182C0C">
      <w:pPr>
        <w:pStyle w:val="21"/>
        <w:ind w:firstLine="420"/>
      </w:pPr>
      <w:r>
        <w:t xml:space="preserve">There is no revelation after the Bible. According to old John in the book of revelation, this book can not be added or deleted. However, he meant that the revelation he wrote was afraid of being mistaken, not the whole Bible and the revelation of God. At that time, only the Old Testament was written, and the New Testament was not completely written (for example, 2 Peter was written after the book of revelation), and there were no books. Moreover, there were more than 40 Gospels at that time, such as the gospel of Peter and various letters. The new </w:t>
      </w:r>
      <w:r>
        <w:lastRenderedPageBreak/>
        <w:t>covenant was set by the Godfathers of future generations.</w:t>
      </w:r>
    </w:p>
    <w:p w:rsidR="00182C0C" w:rsidRDefault="00182C0C" w:rsidP="00182C0C">
      <w:pPr>
        <w:pStyle w:val="21"/>
        <w:ind w:firstLine="420"/>
      </w:pPr>
    </w:p>
    <w:p w:rsidR="00182C0C" w:rsidRDefault="00182C0C" w:rsidP="00182C0C">
      <w:pPr>
        <w:pStyle w:val="21"/>
        <w:ind w:firstLine="420"/>
      </w:pPr>
      <w:r>
        <w:t>If old John's "can't be added or deleted" refers to the Old Testament 39 and the New Testament 27, then as an apostle, he would tell people at that time that the New Testament 27 is the original, so that the gospel is pure and the Apocrypha is not valued, and it is not necessary to let the godfather of future generations finalize it.</w:t>
      </w:r>
    </w:p>
    <w:p w:rsidR="00182C0C" w:rsidRDefault="00182C0C" w:rsidP="00182C0C">
      <w:pPr>
        <w:pStyle w:val="21"/>
        <w:ind w:firstLine="420"/>
      </w:pPr>
    </w:p>
    <w:p w:rsidR="00182C0C" w:rsidRDefault="00182C0C" w:rsidP="00182C0C">
      <w:pPr>
        <w:pStyle w:val="21"/>
        <w:ind w:firstLine="420"/>
      </w:pPr>
      <w:r>
        <w:t>The content of Mark's blessing after the resurrection of Jesus and the content of John's gospel about the question of the adulteress to the LORD were added by Jerome in A.D. 400.</w:t>
      </w:r>
    </w:p>
    <w:p w:rsidR="00182C0C" w:rsidRDefault="00182C0C" w:rsidP="00182C0C">
      <w:pPr>
        <w:pStyle w:val="21"/>
        <w:ind w:firstLine="420"/>
      </w:pPr>
    </w:p>
    <w:p w:rsidR="00182C0C" w:rsidRDefault="00182C0C" w:rsidP="00182C0C">
      <w:pPr>
        <w:pStyle w:val="21"/>
        <w:ind w:firstLine="420"/>
      </w:pPr>
      <w:r>
        <w:t>God has dreams, visions and revelations at the end of the day:</w:t>
      </w:r>
    </w:p>
    <w:p w:rsidR="00182C0C" w:rsidRDefault="00182C0C" w:rsidP="00182C0C">
      <w:pPr>
        <w:pStyle w:val="21"/>
        <w:ind w:firstLine="420"/>
      </w:pPr>
    </w:p>
    <w:p w:rsidR="00182C0C" w:rsidRDefault="00182C0C" w:rsidP="00182C0C">
      <w:pPr>
        <w:pStyle w:val="21"/>
        <w:ind w:firstLine="420"/>
      </w:pPr>
      <w:r>
        <w:t>Er 2:28 and after that, your old men will have visions, and your young men will see visions; and in those days I will pour my spirit on my servants and maidens.</w:t>
      </w:r>
    </w:p>
    <w:p w:rsidR="00182C0C" w:rsidRDefault="00182C0C" w:rsidP="00182C0C">
      <w:pPr>
        <w:pStyle w:val="21"/>
        <w:ind w:firstLine="420"/>
      </w:pPr>
    </w:p>
    <w:p w:rsidR="00182C0C" w:rsidRDefault="00182C0C" w:rsidP="00182C0C">
      <w:pPr>
        <w:pStyle w:val="21"/>
        <w:ind w:firstLine="420"/>
      </w:pPr>
      <w:r>
        <w:t>John 16:12 I have many things to tell you, but you cannot bear them now. But when the spirit of truth comes, he will lead you to understand all truth.</w:t>
      </w:r>
    </w:p>
    <w:p w:rsidR="00182C0C" w:rsidRDefault="00182C0C" w:rsidP="00182C0C">
      <w:pPr>
        <w:pStyle w:val="21"/>
        <w:ind w:firstLine="420"/>
      </w:pPr>
    </w:p>
    <w:p w:rsidR="00182C0C" w:rsidRDefault="00182C0C" w:rsidP="00182C0C">
      <w:pPr>
        <w:pStyle w:val="21"/>
        <w:ind w:firstLine="420"/>
      </w:pPr>
      <w:r>
        <w:t>There are prophets:</w:t>
      </w:r>
    </w:p>
    <w:p w:rsidR="00182C0C" w:rsidRDefault="00182C0C" w:rsidP="00182C0C">
      <w:pPr>
        <w:pStyle w:val="21"/>
        <w:ind w:firstLine="420"/>
      </w:pPr>
    </w:p>
    <w:p w:rsidR="00182C0C" w:rsidRDefault="00182C0C" w:rsidP="00182C0C">
      <w:pPr>
        <w:pStyle w:val="21"/>
        <w:ind w:firstLine="420"/>
      </w:pPr>
      <w:r>
        <w:t>Num 12:6 And if there be a prophet among you, I the Lord will appear to him in a vision and speak with him in a dream.</w:t>
      </w:r>
    </w:p>
    <w:p w:rsidR="00182C0C" w:rsidRDefault="00182C0C" w:rsidP="00182C0C">
      <w:pPr>
        <w:pStyle w:val="21"/>
        <w:ind w:firstLine="420"/>
      </w:pPr>
    </w:p>
    <w:p w:rsidR="00182C0C" w:rsidRDefault="00182C0C" w:rsidP="00182C0C">
      <w:pPr>
        <w:pStyle w:val="21"/>
        <w:ind w:firstLine="420"/>
      </w:pPr>
      <w:r>
        <w:t xml:space="preserve">There are Christians who believe in the true and living God, and at the same time let God become a mute God for 2000 years, and always </w:t>
      </w:r>
      <w:r>
        <w:lastRenderedPageBreak/>
        <w:t>be a mute God. This is ridiculous.</w:t>
      </w:r>
    </w:p>
    <w:p w:rsidR="00182C0C" w:rsidRDefault="00182C0C" w:rsidP="00182C0C">
      <w:pPr>
        <w:pStyle w:val="21"/>
        <w:ind w:firstLine="420"/>
      </w:pPr>
    </w:p>
    <w:p w:rsidR="00182C0C" w:rsidRDefault="00182C0C" w:rsidP="00182C0C">
      <w:pPr>
        <w:pStyle w:val="21"/>
        <w:ind w:firstLine="420"/>
      </w:pPr>
      <w:r>
        <w:t>According to ge Yimin's vision, we recognize Ge Yimin as the prophet of the country. Amen!</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4. Confucian civilization has developed alone for 10000 years, and there is no Internet</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There is no independent and scientific spirit in the hierarchy of monarchs and ministers and the rule of man.</w:t>
      </w:r>
    </w:p>
    <w:p w:rsidR="00182C0C" w:rsidRDefault="00182C0C" w:rsidP="00182C0C">
      <w:pPr>
        <w:pStyle w:val="21"/>
        <w:ind w:firstLine="420"/>
      </w:pPr>
    </w:p>
    <w:p w:rsidR="00182C0C" w:rsidRDefault="00182C0C" w:rsidP="00182C0C">
      <w:pPr>
        <w:pStyle w:val="21"/>
        <w:ind w:firstLine="420"/>
      </w:pPr>
      <w:r>
        <w:t>The king, the minister, the father, the son and the son are obedient and have no independent spirit.</w:t>
      </w:r>
    </w:p>
    <w:p w:rsidR="00182C0C" w:rsidRDefault="00182C0C" w:rsidP="00182C0C">
      <w:pPr>
        <w:pStyle w:val="21"/>
        <w:ind w:firstLine="420"/>
      </w:pPr>
    </w:p>
    <w:p w:rsidR="00182C0C" w:rsidRDefault="00182C0C" w:rsidP="00182C0C">
      <w:pPr>
        <w:pStyle w:val="21"/>
        <w:ind w:firstLine="420"/>
      </w:pPr>
      <w:r>
        <w:t>Now, following the Christian civilization, you can only eat ashes.</w:t>
      </w:r>
    </w:p>
    <w:p w:rsidR="00182C0C" w:rsidRDefault="00182C0C" w:rsidP="00182C0C">
      <w:pPr>
        <w:pStyle w:val="21"/>
        <w:ind w:firstLine="420"/>
      </w:pPr>
    </w:p>
    <w:p w:rsidR="00182C0C" w:rsidRDefault="00182C0C" w:rsidP="00182C0C">
      <w:pPr>
        <w:pStyle w:val="21"/>
        <w:ind w:firstLine="420"/>
      </w:pPr>
      <w:r>
        <w:t>The same is true of other civilizations.</w:t>
      </w:r>
    </w:p>
    <w:p w:rsidR="00182C0C" w:rsidRDefault="00182C0C" w:rsidP="00182C0C">
      <w:pPr>
        <w:pStyle w:val="21"/>
        <w:ind w:firstLine="420"/>
      </w:pPr>
    </w:p>
    <w:p w:rsidR="00182C0C" w:rsidRDefault="00182C0C" w:rsidP="00182C0C">
      <w:pPr>
        <w:pStyle w:val="21"/>
        <w:ind w:firstLine="420"/>
      </w:pPr>
      <w:r>
        <w:t>Buddhist civilization, empty color, is even more so. No electricity, no Internet, no modern democracy.</w:t>
      </w:r>
    </w:p>
    <w:p w:rsidR="00182C0C" w:rsidRDefault="00182C0C" w:rsidP="00182C0C">
      <w:pPr>
        <w:pStyle w:val="21"/>
        <w:ind w:firstLine="420"/>
      </w:pPr>
    </w:p>
    <w:p w:rsidR="00182C0C" w:rsidRDefault="00182C0C" w:rsidP="00182C0C">
      <w:pPr>
        <w:pStyle w:val="21"/>
        <w:ind w:firstLine="420"/>
      </w:pPr>
      <w:r>
        <w:t>Modern conveniences, politics, economy, science and technology, culture and entertainment, all originate from Christian civilization.</w:t>
      </w:r>
    </w:p>
    <w:p w:rsidR="00182C0C" w:rsidRDefault="00182C0C" w:rsidP="00182C0C">
      <w:pPr>
        <w:pStyle w:val="21"/>
        <w:ind w:firstLine="420"/>
      </w:pPr>
    </w:p>
    <w:p w:rsidR="00182C0C" w:rsidRDefault="00182C0C" w:rsidP="00182C0C">
      <w:pPr>
        <w:pStyle w:val="21"/>
        <w:ind w:firstLine="420"/>
      </w:pPr>
      <w:r>
        <w:t>Which modern product is not European or American.</w:t>
      </w:r>
    </w:p>
    <w:p w:rsidR="00182C0C" w:rsidRDefault="00182C0C" w:rsidP="00182C0C">
      <w:pPr>
        <w:pStyle w:val="21"/>
        <w:ind w:firstLine="420"/>
      </w:pPr>
    </w:p>
    <w:p w:rsidR="00182C0C" w:rsidRDefault="00182C0C" w:rsidP="00182C0C">
      <w:pPr>
        <w:pStyle w:val="21"/>
        <w:ind w:firstLine="420"/>
      </w:pPr>
      <w:r>
        <w:t>For example, we are using computers, mobile phones and the Internet.</w:t>
      </w:r>
    </w:p>
    <w:p w:rsidR="00182C0C" w:rsidRDefault="00182C0C" w:rsidP="00182C0C">
      <w:pPr>
        <w:pStyle w:val="21"/>
        <w:ind w:firstLine="420"/>
      </w:pPr>
    </w:p>
    <w:p w:rsidR="00182C0C" w:rsidRDefault="00182C0C" w:rsidP="00182C0C">
      <w:pPr>
        <w:pStyle w:val="21"/>
        <w:ind w:firstLine="420"/>
      </w:pPr>
      <w:r>
        <w:t>Other civilizations have developed for 10000 years without these things.</w:t>
      </w:r>
    </w:p>
    <w:p w:rsidR="00182C0C" w:rsidRDefault="00182C0C" w:rsidP="00182C0C">
      <w:pPr>
        <w:pStyle w:val="21"/>
        <w:ind w:firstLine="420"/>
      </w:pPr>
    </w:p>
    <w:p w:rsidR="00182C0C" w:rsidRDefault="00182C0C" w:rsidP="00182C0C">
      <w:pPr>
        <w:pStyle w:val="21"/>
        <w:ind w:firstLine="420"/>
      </w:pPr>
      <w:r>
        <w:t>There was no difference between the Qing Dynasty and the Qin Dynasty, except that the West knocked on the door.</w:t>
      </w:r>
    </w:p>
    <w:p w:rsidR="00182C0C" w:rsidRDefault="00182C0C" w:rsidP="00182C0C">
      <w:pPr>
        <w:pStyle w:val="21"/>
        <w:ind w:firstLine="420"/>
      </w:pPr>
    </w:p>
    <w:p w:rsidR="00182C0C" w:rsidRDefault="00182C0C" w:rsidP="00182C0C">
      <w:pPr>
        <w:pStyle w:val="21"/>
        <w:ind w:firstLine="420"/>
      </w:pPr>
      <w:r>
        <w:t>I've brought Mr. de and miss Sai.</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5. Because Christianity believes that God created the world, there must be reasons and laws for his creation</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Finding this law is modern science. Everyone has one father (God) and all are brothers, so there is equality and democracy.</w:t>
      </w:r>
    </w:p>
    <w:p w:rsidR="00182C0C" w:rsidRDefault="00182C0C" w:rsidP="00182C0C">
      <w:pPr>
        <w:pStyle w:val="21"/>
        <w:ind w:firstLine="420"/>
      </w:pPr>
    </w:p>
    <w:p w:rsidR="00182C0C" w:rsidRDefault="00182C0C" w:rsidP="00182C0C">
      <w:pPr>
        <w:pStyle w:val="21"/>
        <w:ind w:firstLine="420"/>
      </w:pPr>
      <w:r>
        <w:t>This is his democratic science gene.</w:t>
      </w:r>
    </w:p>
    <w:p w:rsidR="00182C0C" w:rsidRDefault="00182C0C" w:rsidP="00182C0C">
      <w:pPr>
        <w:pStyle w:val="21"/>
        <w:ind w:firstLine="420"/>
      </w:pPr>
    </w:p>
    <w:p w:rsidR="00182C0C" w:rsidRDefault="00182C0C" w:rsidP="00182C0C">
      <w:pPr>
        <w:pStyle w:val="21"/>
        <w:ind w:firstLine="420"/>
      </w:pPr>
      <w:r>
        <w:t>Other civilizations do not.</w:t>
      </w:r>
    </w:p>
    <w:p w:rsidR="00182C0C" w:rsidRDefault="00182C0C" w:rsidP="00182C0C">
      <w:pPr>
        <w:pStyle w:val="21"/>
        <w:ind w:firstLine="420"/>
      </w:pPr>
    </w:p>
    <w:p w:rsidR="00182C0C" w:rsidRDefault="00182C0C" w:rsidP="00182C0C">
      <w:pPr>
        <w:pStyle w:val="21"/>
        <w:ind w:firstLine="420"/>
      </w:pPr>
      <w:r>
        <w:t>Now, thanks to the Internet, almost everyone in the world has been injected with the gene of democratic science and is on the same track. Therefore, the Communist society will come soon.</w:t>
      </w:r>
    </w:p>
    <w:p w:rsidR="00182C0C" w:rsidRDefault="00182C0C" w:rsidP="00182C0C">
      <w:pPr>
        <w:pStyle w:val="21"/>
        <w:ind w:firstLine="420"/>
      </w:pPr>
    </w:p>
    <w:p w:rsidR="00182C0C" w:rsidRDefault="00182C0C" w:rsidP="00182C0C">
      <w:pPr>
        <w:pStyle w:val="21"/>
        <w:ind w:firstLine="420"/>
      </w:pPr>
      <w:r>
        <w:t>Everyone understands the truth. Just waiting for the famous gunpowder fuse, that is, Ge Yimin's doctrine, to be accepted by mankind, the new heaven and earth will explode.</w:t>
      </w:r>
    </w:p>
    <w:p w:rsidR="00182C0C" w:rsidRDefault="00182C0C" w:rsidP="00182C0C">
      <w:pPr>
        <w:pStyle w:val="21"/>
        <w:ind w:firstLine="420"/>
      </w:pPr>
    </w:p>
    <w:p w:rsidR="00182C0C" w:rsidRDefault="00182C0C" w:rsidP="00182C0C">
      <w:pPr>
        <w:pStyle w:val="21"/>
        <w:ind w:firstLine="420"/>
      </w:pPr>
      <w:r>
        <w:t>In the past, various religions developed independently. It is also a conflict that the Internet is unified.</w:t>
      </w:r>
    </w:p>
    <w:p w:rsidR="00182C0C" w:rsidRDefault="00182C0C" w:rsidP="00182C0C">
      <w:pPr>
        <w:pStyle w:val="21"/>
        <w:ind w:firstLine="420"/>
      </w:pPr>
    </w:p>
    <w:p w:rsidR="00182C0C" w:rsidRDefault="00182C0C" w:rsidP="00182C0C">
      <w:pPr>
        <w:pStyle w:val="21"/>
        <w:ind w:firstLine="420"/>
      </w:pPr>
      <w:r>
        <w:t>Everything we do is to improve the people's lives. Do you just cultivate yourself? What kind of road are you building? What for?</w:t>
      </w:r>
    </w:p>
    <w:p w:rsidR="00182C0C" w:rsidRDefault="00182C0C" w:rsidP="00182C0C">
      <w:pPr>
        <w:pStyle w:val="21"/>
        <w:ind w:firstLine="420"/>
      </w:pPr>
    </w:p>
    <w:p w:rsidR="00182C0C" w:rsidRDefault="00182C0C" w:rsidP="00182C0C">
      <w:pPr>
        <w:pStyle w:val="21"/>
        <w:ind w:firstLine="420"/>
      </w:pPr>
      <w:r>
        <w:t>Why do people hurt people? Material unevenness.</w:t>
      </w:r>
    </w:p>
    <w:p w:rsidR="00182C0C" w:rsidRDefault="00182C0C" w:rsidP="00182C0C">
      <w:pPr>
        <w:pStyle w:val="21"/>
        <w:ind w:firstLine="420"/>
      </w:pPr>
    </w:p>
    <w:p w:rsidR="00182C0C" w:rsidRDefault="00182C0C" w:rsidP="00182C0C">
      <w:pPr>
        <w:pStyle w:val="21"/>
        <w:ind w:firstLine="420"/>
      </w:pPr>
      <w:r>
        <w:t>The only revolutionary slogan of the Internet Era: material equality.</w:t>
      </w:r>
    </w:p>
    <w:p w:rsidR="00182C0C" w:rsidRDefault="00182C0C" w:rsidP="00182C0C">
      <w:pPr>
        <w:pStyle w:val="21"/>
        <w:ind w:firstLine="420"/>
      </w:pPr>
    </w:p>
    <w:p w:rsidR="00182C0C" w:rsidRDefault="00182C0C" w:rsidP="00182C0C">
      <w:pPr>
        <w:pStyle w:val="21"/>
        <w:ind w:firstLine="420"/>
      </w:pPr>
      <w:r>
        <w:t>Nowadays, industrial products can easily be produced to meet the basic needs of all people.</w:t>
      </w:r>
    </w:p>
    <w:p w:rsidR="00182C0C" w:rsidRDefault="00182C0C" w:rsidP="00182C0C">
      <w:pPr>
        <w:pStyle w:val="21"/>
        <w:ind w:firstLine="420"/>
      </w:pPr>
    </w:p>
    <w:p w:rsidR="00182C0C" w:rsidRDefault="00182C0C" w:rsidP="00182C0C">
      <w:pPr>
        <w:pStyle w:val="21"/>
        <w:ind w:firstLine="420"/>
      </w:pPr>
      <w:r>
        <w:t>In modern agriculture, one person can supply 100 people.</w:t>
      </w:r>
    </w:p>
    <w:p w:rsidR="00182C0C" w:rsidRDefault="00182C0C" w:rsidP="00182C0C">
      <w:pPr>
        <w:pStyle w:val="21"/>
        <w:ind w:firstLine="420"/>
      </w:pPr>
    </w:p>
    <w:p w:rsidR="00182C0C" w:rsidRDefault="00182C0C" w:rsidP="00182C0C">
      <w:pPr>
        <w:pStyle w:val="21"/>
        <w:ind w:firstLine="420"/>
      </w:pPr>
      <w:r>
        <w:t>Pollution is a waste of production due to competition and profit.</w:t>
      </w:r>
    </w:p>
    <w:p w:rsidR="00182C0C" w:rsidRDefault="00182C0C" w:rsidP="00182C0C">
      <w:pPr>
        <w:pStyle w:val="21"/>
        <w:ind w:firstLine="420"/>
      </w:pPr>
    </w:p>
    <w:p w:rsidR="00182C0C" w:rsidRDefault="00182C0C" w:rsidP="00182C0C">
      <w:pPr>
        <w:pStyle w:val="21"/>
        <w:ind w:firstLine="420"/>
      </w:pPr>
      <w:r>
        <w:t>For the people's needs, production can be harmonious.</w:t>
      </w:r>
    </w:p>
    <w:p w:rsidR="00182C0C" w:rsidRDefault="00182C0C" w:rsidP="00182C0C">
      <w:pPr>
        <w:pStyle w:val="21"/>
        <w:ind w:firstLine="420"/>
      </w:pPr>
    </w:p>
    <w:p w:rsidR="00182C0C" w:rsidRDefault="00182C0C" w:rsidP="00182C0C">
      <w:pPr>
        <w:pStyle w:val="21"/>
        <w:ind w:firstLine="420"/>
      </w:pPr>
      <w:r>
        <w:t>At present, it is very easy for the global productivity to meet the needs of the people. Communism is only waiting for the lead.</w:t>
      </w:r>
    </w:p>
    <w:p w:rsidR="00182C0C" w:rsidRDefault="00182C0C" w:rsidP="00182C0C">
      <w:pPr>
        <w:pStyle w:val="21"/>
        <w:ind w:firstLine="420"/>
      </w:pPr>
    </w:p>
    <w:p w:rsidR="00182C0C" w:rsidRDefault="00182C0C" w:rsidP="00182C0C">
      <w:pPr>
        <w:pStyle w:val="21"/>
        <w:ind w:firstLine="420"/>
      </w:pPr>
      <w:r>
        <w:t>Everything is empty, but it is real for the sake of improving the lives of all people in the world.</w:t>
      </w:r>
    </w:p>
    <w:p w:rsidR="00182C0C" w:rsidRDefault="00182C0C" w:rsidP="00182C0C">
      <w:pPr>
        <w:pStyle w:val="21"/>
        <w:ind w:firstLine="420"/>
      </w:pPr>
    </w:p>
    <w:p w:rsidR="00182C0C" w:rsidRDefault="00182C0C" w:rsidP="00182C0C">
      <w:pPr>
        <w:pStyle w:val="21"/>
        <w:ind w:firstLine="420"/>
      </w:pPr>
      <w:r>
        <w:t>6. Now the global productivity can realize communism</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Spirit, personal effort.</w:t>
      </w:r>
    </w:p>
    <w:p w:rsidR="00182C0C" w:rsidRDefault="00182C0C" w:rsidP="00182C0C">
      <w:pPr>
        <w:pStyle w:val="21"/>
        <w:ind w:firstLine="420"/>
      </w:pPr>
    </w:p>
    <w:p w:rsidR="00182C0C" w:rsidRDefault="00182C0C" w:rsidP="00182C0C">
      <w:pPr>
        <w:pStyle w:val="21"/>
        <w:ind w:firstLine="420"/>
      </w:pPr>
      <w:r>
        <w:t>Because capitalism competes for the relations of production, too much productive forces are wasted.</w:t>
      </w:r>
    </w:p>
    <w:p w:rsidR="00182C0C" w:rsidRDefault="00182C0C" w:rsidP="00182C0C">
      <w:pPr>
        <w:pStyle w:val="21"/>
        <w:ind w:firstLine="420"/>
      </w:pPr>
    </w:p>
    <w:p w:rsidR="00182C0C" w:rsidRDefault="00182C0C" w:rsidP="00182C0C">
      <w:pPr>
        <w:pStyle w:val="21"/>
        <w:ind w:firstLine="420"/>
      </w:pPr>
      <w:r>
        <w:t>Modern logistics, factories, such as communism, companies become redundant and wasteful.</w:t>
      </w:r>
    </w:p>
    <w:p w:rsidR="00182C0C" w:rsidRDefault="00182C0C" w:rsidP="00182C0C">
      <w:pPr>
        <w:pStyle w:val="21"/>
        <w:ind w:firstLine="420"/>
      </w:pPr>
    </w:p>
    <w:p w:rsidR="00182C0C" w:rsidRDefault="00182C0C" w:rsidP="00182C0C">
      <w:pPr>
        <w:pStyle w:val="21"/>
        <w:ind w:firstLine="420"/>
      </w:pPr>
      <w:r>
        <w:t>The business is deceiving each other, wasting productive forces, production relations and human and material resources.</w:t>
      </w:r>
    </w:p>
    <w:p w:rsidR="00182C0C" w:rsidRDefault="00182C0C" w:rsidP="00182C0C">
      <w:pPr>
        <w:pStyle w:val="21"/>
        <w:ind w:firstLine="420"/>
      </w:pPr>
    </w:p>
    <w:p w:rsidR="00182C0C" w:rsidRDefault="00182C0C" w:rsidP="00182C0C">
      <w:pPr>
        <w:pStyle w:val="21"/>
        <w:ind w:firstLine="420"/>
      </w:pPr>
      <w:r>
        <w:t>In the capitalist relations of production, 80% of the 100 factors of production distributed according to demand are consumed by each other, and only 20% of the production results are obtained.</w:t>
      </w:r>
    </w:p>
    <w:p w:rsidR="00182C0C" w:rsidRDefault="00182C0C" w:rsidP="00182C0C">
      <w:pPr>
        <w:pStyle w:val="21"/>
        <w:ind w:firstLine="420"/>
      </w:pPr>
    </w:p>
    <w:p w:rsidR="00182C0C" w:rsidRDefault="00182C0C" w:rsidP="00182C0C">
      <w:pPr>
        <w:pStyle w:val="21"/>
        <w:ind w:firstLine="420"/>
      </w:pPr>
      <w:r>
        <w:t>In the past, the failure of socialism was due to the lack of productive forces and the lack of human thinking.</w:t>
      </w:r>
    </w:p>
    <w:p w:rsidR="00182C0C" w:rsidRDefault="00182C0C" w:rsidP="00182C0C">
      <w:pPr>
        <w:pStyle w:val="21"/>
        <w:ind w:firstLine="420"/>
      </w:pPr>
    </w:p>
    <w:p w:rsidR="00182C0C" w:rsidRDefault="00182C0C" w:rsidP="00182C0C">
      <w:pPr>
        <w:pStyle w:val="21"/>
        <w:ind w:firstLine="420"/>
      </w:pPr>
      <w:r>
        <w:t>Today: social production and Internet revolution.</w:t>
      </w:r>
    </w:p>
    <w:p w:rsidR="00182C0C" w:rsidRDefault="00182C0C" w:rsidP="00182C0C">
      <w:pPr>
        <w:pStyle w:val="21"/>
        <w:ind w:firstLine="420"/>
      </w:pPr>
    </w:p>
    <w:p w:rsidR="00182C0C" w:rsidRDefault="00182C0C" w:rsidP="00182C0C">
      <w:pPr>
        <w:pStyle w:val="21"/>
        <w:ind w:firstLine="420"/>
      </w:pPr>
      <w:r>
        <w:t>The present productive forces have achieved common prosperity, not common poverty.</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7. No one is crazier than me. I think I am the creator, and I created the world and the universe. Is there anyone crazier than me?</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Yes, but still myself:</w:t>
      </w:r>
    </w:p>
    <w:p w:rsidR="00182C0C" w:rsidRDefault="00182C0C" w:rsidP="00182C0C">
      <w:pPr>
        <w:pStyle w:val="21"/>
        <w:ind w:firstLine="420"/>
      </w:pPr>
    </w:p>
    <w:p w:rsidR="00182C0C" w:rsidRDefault="00182C0C" w:rsidP="00182C0C">
      <w:pPr>
        <w:pStyle w:val="21"/>
        <w:ind w:firstLine="420"/>
      </w:pPr>
      <w:r>
        <w:rPr>
          <w:rFonts w:hint="eastAsia"/>
        </w:rPr>
        <w:t>》》</w:t>
      </w:r>
      <w:r>
        <w:rPr>
          <w:rFonts w:hint="eastAsia"/>
        </w:rPr>
        <w:t>God: Ge Yimin created the creator, the creator created God, and God created mankind.</w:t>
      </w:r>
    </w:p>
    <w:p w:rsidR="00182C0C" w:rsidRDefault="00182C0C" w:rsidP="00182C0C">
      <w:pPr>
        <w:pStyle w:val="21"/>
        <w:ind w:firstLine="420"/>
      </w:pPr>
    </w:p>
    <w:p w:rsidR="00182C0C" w:rsidRDefault="00182C0C" w:rsidP="00182C0C">
      <w:pPr>
        <w:pStyle w:val="21"/>
        <w:ind w:firstLine="420"/>
      </w:pPr>
      <w:r>
        <w:t>God is two levels lower than me, and man is three levels lower than me.</w:t>
      </w:r>
    </w:p>
    <w:p w:rsidR="00182C0C" w:rsidRDefault="00182C0C" w:rsidP="00182C0C">
      <w:pPr>
        <w:pStyle w:val="21"/>
        <w:ind w:firstLine="420"/>
      </w:pPr>
    </w:p>
    <w:p w:rsidR="00182C0C" w:rsidRDefault="00182C0C" w:rsidP="00182C0C">
      <w:pPr>
        <w:pStyle w:val="21"/>
        <w:ind w:firstLine="420"/>
      </w:pPr>
      <w:r>
        <w:t>This is what God himself said.</w:t>
      </w:r>
    </w:p>
    <w:p w:rsidR="00182C0C" w:rsidRDefault="00182C0C" w:rsidP="00182C0C">
      <w:pPr>
        <w:pStyle w:val="21"/>
        <w:ind w:firstLine="420"/>
      </w:pPr>
    </w:p>
    <w:p w:rsidR="00182C0C" w:rsidRDefault="00182C0C" w:rsidP="00182C0C">
      <w:pPr>
        <w:pStyle w:val="21"/>
        <w:ind w:firstLine="420"/>
      </w:pPr>
      <w:r>
        <w:t>Therefore, we are big, and the Lord is small.</w:t>
      </w:r>
    </w:p>
    <w:p w:rsidR="00182C0C" w:rsidRDefault="00182C0C" w:rsidP="00182C0C">
      <w:pPr>
        <w:pStyle w:val="21"/>
        <w:ind w:firstLine="420"/>
      </w:pPr>
    </w:p>
    <w:p w:rsidR="00182C0C" w:rsidRDefault="00182C0C" w:rsidP="00182C0C">
      <w:pPr>
        <w:pStyle w:val="21"/>
        <w:ind w:firstLine="420"/>
      </w:pPr>
      <w:r>
        <w:t>After all, it's better to believe in yourself.</w:t>
      </w:r>
    </w:p>
    <w:p w:rsidR="00182C0C" w:rsidRDefault="00182C0C" w:rsidP="00182C0C">
      <w:pPr>
        <w:pStyle w:val="21"/>
        <w:ind w:firstLine="420"/>
      </w:pPr>
    </w:p>
    <w:p w:rsidR="00182C0C" w:rsidRDefault="00182C0C" w:rsidP="00182C0C">
      <w:pPr>
        <w:pStyle w:val="21"/>
        <w:ind w:firstLine="420"/>
      </w:pPr>
      <w:r>
        <w:t>Put yourself in the position of God's second highest level, so as to maximize your potential.</w:t>
      </w:r>
    </w:p>
    <w:p w:rsidR="00182C0C" w:rsidRDefault="00182C0C" w:rsidP="00182C0C">
      <w:pPr>
        <w:pStyle w:val="21"/>
        <w:ind w:firstLine="420"/>
      </w:pPr>
    </w:p>
    <w:p w:rsidR="00182C0C" w:rsidRDefault="00182C0C" w:rsidP="00182C0C">
      <w:pPr>
        <w:pStyle w:val="21"/>
        <w:ind w:firstLine="420"/>
      </w:pPr>
      <w:r>
        <w:t>Nietzsche said that God is dead, Christians are the last man, and expect Superman.</w:t>
      </w:r>
    </w:p>
    <w:p w:rsidR="00182C0C" w:rsidRDefault="00182C0C" w:rsidP="00182C0C">
      <w:pPr>
        <w:pStyle w:val="21"/>
        <w:ind w:firstLine="420"/>
      </w:pPr>
    </w:p>
    <w:p w:rsidR="00182C0C" w:rsidRDefault="00182C0C" w:rsidP="00182C0C">
      <w:pPr>
        <w:pStyle w:val="21"/>
        <w:ind w:firstLine="420"/>
      </w:pPr>
      <w:r>
        <w:t>Nietzsche didn't believe in God, and finally went into art. He couldn't find a way out and went crazy.</w:t>
      </w:r>
    </w:p>
    <w:p w:rsidR="00182C0C" w:rsidRDefault="00182C0C" w:rsidP="00182C0C">
      <w:pPr>
        <w:pStyle w:val="21"/>
        <w:ind w:firstLine="420"/>
      </w:pPr>
    </w:p>
    <w:p w:rsidR="00182C0C" w:rsidRDefault="00182C0C" w:rsidP="00182C0C">
      <w:pPr>
        <w:pStyle w:val="21"/>
        <w:ind w:firstLine="420"/>
      </w:pPr>
      <w:r>
        <w:lastRenderedPageBreak/>
        <w:t>After 10 years of useless life, he died.</w:t>
      </w:r>
    </w:p>
    <w:p w:rsidR="00182C0C" w:rsidRDefault="00182C0C" w:rsidP="00182C0C">
      <w:pPr>
        <w:pStyle w:val="21"/>
        <w:ind w:firstLine="420"/>
      </w:pPr>
    </w:p>
    <w:p w:rsidR="00182C0C" w:rsidRDefault="00182C0C" w:rsidP="00182C0C">
      <w:pPr>
        <w:pStyle w:val="21"/>
        <w:ind w:firstLine="420"/>
      </w:pPr>
      <w:r>
        <w:t>What kind of big leader? When I think it's just my creation, it's a P.</w:t>
      </w:r>
    </w:p>
    <w:p w:rsidR="00182C0C" w:rsidRDefault="00182C0C" w:rsidP="00182C0C">
      <w:pPr>
        <w:pStyle w:val="21"/>
        <w:ind w:firstLine="420"/>
      </w:pPr>
    </w:p>
    <w:p w:rsidR="00182C0C" w:rsidRDefault="00182C0C" w:rsidP="00182C0C">
      <w:pPr>
        <w:pStyle w:val="21"/>
        <w:ind w:firstLine="420"/>
      </w:pPr>
      <w:r>
        <w:t>I want to build communism, not personal enjoyment.</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8. The post bar is in a dead circle -- you can only eat and drink, and thoughts are not allowed</w:t>
      </w:r>
    </w:p>
    <w:p w:rsidR="00182C0C" w:rsidRDefault="00182C0C" w:rsidP="00182C0C">
      <w:pPr>
        <w:pStyle w:val="21"/>
        <w:ind w:firstLine="420"/>
      </w:pPr>
    </w:p>
    <w:p w:rsidR="00182C0C" w:rsidRDefault="00182C0C" w:rsidP="00182C0C">
      <w:pPr>
        <w:pStyle w:val="21"/>
        <w:ind w:firstLine="420"/>
      </w:pPr>
      <w:r>
        <w:t>In recent years, the forums of portal websites have been closed successively: Sina, Sohu, Netease, Tengxun and Phoenix.</w:t>
      </w:r>
    </w:p>
    <w:p w:rsidR="00182C0C" w:rsidRDefault="00182C0C" w:rsidP="00182C0C">
      <w:pPr>
        <w:pStyle w:val="21"/>
        <w:ind w:firstLine="420"/>
      </w:pPr>
    </w:p>
    <w:p w:rsidR="00182C0C" w:rsidRDefault="00182C0C" w:rsidP="00182C0C">
      <w:pPr>
        <w:pStyle w:val="21"/>
        <w:ind w:firstLine="420"/>
      </w:pPr>
      <w:r>
        <w:t>263 haiyuntian has been closed for a long time. At that time, there were Tom, fm365, Yitang, etc. Students and young people. After that forum, they will continue to guide the country and the world. The dung and soil were the ten thousand families in that year.</w:t>
      </w:r>
    </w:p>
    <w:p w:rsidR="00182C0C" w:rsidRDefault="00182C0C" w:rsidP="00182C0C">
      <w:pPr>
        <w:pStyle w:val="21"/>
        <w:ind w:firstLine="420"/>
      </w:pPr>
    </w:p>
    <w:p w:rsidR="00182C0C" w:rsidRDefault="00182C0C" w:rsidP="00182C0C">
      <w:pPr>
        <w:pStyle w:val="21"/>
        <w:ind w:firstLine="420"/>
      </w:pPr>
      <w:r>
        <w:t>There are also full-time forum websites Tianya, Kaidi and maopu, which are also on the verge of death. Now Kaidi is in the process of rectification.</w:t>
      </w:r>
    </w:p>
    <w:p w:rsidR="00182C0C" w:rsidRDefault="00182C0C" w:rsidP="00182C0C">
      <w:pPr>
        <w:pStyle w:val="21"/>
        <w:ind w:firstLine="420"/>
      </w:pPr>
    </w:p>
    <w:p w:rsidR="00182C0C" w:rsidRDefault="00182C0C" w:rsidP="00182C0C">
      <w:pPr>
        <w:pStyle w:val="21"/>
        <w:ind w:firstLine="420"/>
      </w:pPr>
      <w:r>
        <w:t>The upper rectification post bar, the post bar rectifies the bar friends, the bar friends lose, and the popularity drops to 1 / 2;</w:t>
      </w:r>
    </w:p>
    <w:p w:rsidR="00182C0C" w:rsidRDefault="00182C0C" w:rsidP="00182C0C">
      <w:pPr>
        <w:pStyle w:val="21"/>
        <w:ind w:firstLine="420"/>
      </w:pPr>
    </w:p>
    <w:p w:rsidR="00182C0C" w:rsidRDefault="00182C0C" w:rsidP="00182C0C">
      <w:pPr>
        <w:pStyle w:val="21"/>
        <w:ind w:firstLine="420"/>
      </w:pPr>
      <w:r>
        <w:t>Not because your popularity has dropped, the top still continues to rectify the post bar, the post bar continues to rectify the bar friends, the bar friends continue to lose, and the popularity has dropped to 1 / 5;</w:t>
      </w:r>
    </w:p>
    <w:p w:rsidR="00182C0C" w:rsidRDefault="00182C0C" w:rsidP="00182C0C">
      <w:pPr>
        <w:pStyle w:val="21"/>
        <w:ind w:firstLine="420"/>
      </w:pPr>
    </w:p>
    <w:p w:rsidR="00182C0C" w:rsidRDefault="00182C0C" w:rsidP="00182C0C">
      <w:pPr>
        <w:pStyle w:val="21"/>
        <w:ind w:firstLine="420"/>
      </w:pPr>
      <w:r>
        <w:t>Not because your popularity has dropped again, the top still continues to rectify the post bar, the post bar continues to rectify the bar friends, the bar friends continue to lose, and the popularity drops to 1 / 10;</w:t>
      </w:r>
    </w:p>
    <w:p w:rsidR="00182C0C" w:rsidRDefault="00182C0C" w:rsidP="00182C0C">
      <w:pPr>
        <w:pStyle w:val="21"/>
        <w:ind w:firstLine="420"/>
      </w:pPr>
    </w:p>
    <w:p w:rsidR="00182C0C" w:rsidRDefault="00182C0C" w:rsidP="00182C0C">
      <w:pPr>
        <w:pStyle w:val="21"/>
        <w:ind w:firstLine="420"/>
      </w:pPr>
      <w:r>
        <w:rPr>
          <w:rFonts w:hint="eastAsia"/>
        </w:rPr>
        <w:t>。。。。。。。。。。。。。。。。。。。。。</w:t>
      </w:r>
    </w:p>
    <w:p w:rsidR="00182C0C" w:rsidRDefault="00182C0C" w:rsidP="00182C0C">
      <w:pPr>
        <w:pStyle w:val="21"/>
        <w:ind w:firstLine="420"/>
      </w:pPr>
    </w:p>
    <w:p w:rsidR="00182C0C" w:rsidRDefault="00182C0C" w:rsidP="00182C0C">
      <w:pPr>
        <w:pStyle w:val="21"/>
        <w:ind w:firstLine="420"/>
      </w:pPr>
      <w:r>
        <w:t>Soon, the post bar will be closed, or it can be hung in one breath.</w:t>
      </w:r>
    </w:p>
    <w:p w:rsidR="00182C0C" w:rsidRDefault="00182C0C" w:rsidP="00182C0C">
      <w:pPr>
        <w:pStyle w:val="21"/>
        <w:ind w:firstLine="420"/>
      </w:pPr>
    </w:p>
    <w:p w:rsidR="00182C0C" w:rsidRDefault="00182C0C" w:rsidP="00182C0C">
      <w:pPr>
        <w:pStyle w:val="21"/>
        <w:ind w:firstLine="420"/>
      </w:pPr>
      <w:r>
        <w:t>Don't you understand? You can only eat and drink, thinking is not allowed, and stability prevails.</w:t>
      </w:r>
    </w:p>
    <w:p w:rsidR="00182C0C" w:rsidRDefault="00182C0C" w:rsidP="00182C0C">
      <w:pPr>
        <w:pStyle w:val="21"/>
        <w:ind w:firstLine="420"/>
      </w:pPr>
    </w:p>
    <w:p w:rsidR="00182C0C" w:rsidRDefault="00182C0C" w:rsidP="00182C0C">
      <w:pPr>
        <w:pStyle w:val="21"/>
        <w:ind w:firstLine="420"/>
      </w:pPr>
      <w:r>
        <w:t>You have a mouth to eat. Who let you talk?</w:t>
      </w:r>
    </w:p>
    <w:p w:rsidR="00182C0C" w:rsidRDefault="00182C0C" w:rsidP="00182C0C">
      <w:pPr>
        <w:pStyle w:val="21"/>
        <w:ind w:firstLine="420"/>
      </w:pPr>
    </w:p>
    <w:p w:rsidR="00182C0C" w:rsidRDefault="00182C0C" w:rsidP="00182C0C">
      <w:pPr>
        <w:pStyle w:val="21"/>
        <w:ind w:firstLine="420"/>
      </w:pPr>
      <w:r>
        <w:t>Can't our Tiktok and micro vision funny videos meet your spiritual and cultural needs?</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9. There are four major religions in the world, including Shinto, Christianity, Islam and Buddhism.</w:t>
      </w:r>
    </w:p>
    <w:p w:rsidR="00182C0C" w:rsidRDefault="00182C0C" w:rsidP="00182C0C">
      <w:pPr>
        <w:pStyle w:val="21"/>
        <w:ind w:firstLine="420"/>
      </w:pPr>
    </w:p>
    <w:p w:rsidR="00182C0C" w:rsidRDefault="00182C0C" w:rsidP="00182C0C">
      <w:pPr>
        <w:pStyle w:val="21"/>
        <w:ind w:firstLine="420"/>
      </w:pPr>
      <w:r>
        <w:t>The believers of these four major religions define their leaders: Ge Yimin, Jesus, Muhammad, and Sakyamuni according to the leaders themselves. Let's take a look at how these four leaders define themselves.</w:t>
      </w:r>
    </w:p>
    <w:p w:rsidR="00182C0C" w:rsidRDefault="00182C0C" w:rsidP="00182C0C">
      <w:pPr>
        <w:pStyle w:val="21"/>
        <w:ind w:firstLine="420"/>
      </w:pPr>
    </w:p>
    <w:p w:rsidR="00182C0C" w:rsidRDefault="00182C0C" w:rsidP="00182C0C">
      <w:pPr>
        <w:pStyle w:val="21"/>
        <w:ind w:firstLine="420"/>
      </w:pPr>
      <w:r>
        <w:t xml:space="preserve">Ge Yimin said: Ge Yimin's God is two levels higher than God and </w:t>
      </w:r>
      <w:r>
        <w:lastRenderedPageBreak/>
        <w:t>three levels higher than human beings.</w:t>
      </w:r>
    </w:p>
    <w:p w:rsidR="00182C0C" w:rsidRDefault="00182C0C" w:rsidP="00182C0C">
      <w:pPr>
        <w:pStyle w:val="21"/>
        <w:ind w:firstLine="420"/>
      </w:pPr>
    </w:p>
    <w:p w:rsidR="00182C0C" w:rsidRDefault="00182C0C" w:rsidP="00182C0C">
      <w:pPr>
        <w:pStyle w:val="21"/>
        <w:ind w:firstLine="420"/>
      </w:pPr>
      <w:r>
        <w:t>Jesus said, "I am the only son of God. I am God. I am the truth.".</w:t>
      </w:r>
    </w:p>
    <w:p w:rsidR="00182C0C" w:rsidRDefault="00182C0C" w:rsidP="00182C0C">
      <w:pPr>
        <w:pStyle w:val="21"/>
        <w:ind w:firstLine="420"/>
      </w:pPr>
    </w:p>
    <w:p w:rsidR="00182C0C" w:rsidRDefault="00182C0C" w:rsidP="00182C0C">
      <w:pPr>
        <w:pStyle w:val="21"/>
        <w:ind w:firstLine="420"/>
      </w:pPr>
      <w:r>
        <w:t>Mohammad said, "I am the prophet of Allah. The archangel appeared to me and sent down the Koran.".</w:t>
      </w:r>
    </w:p>
    <w:p w:rsidR="00182C0C" w:rsidRDefault="00182C0C" w:rsidP="00182C0C">
      <w:pPr>
        <w:pStyle w:val="21"/>
        <w:ind w:firstLine="420"/>
      </w:pPr>
    </w:p>
    <w:p w:rsidR="00182C0C" w:rsidRDefault="00182C0C" w:rsidP="00182C0C">
      <w:pPr>
        <w:pStyle w:val="21"/>
        <w:ind w:firstLine="420"/>
      </w:pPr>
      <w:r>
        <w:t>Sakyamuni: I am an enlightened person. I have realized the reality of life.</w:t>
      </w:r>
    </w:p>
    <w:p w:rsidR="00182C0C" w:rsidRDefault="00182C0C" w:rsidP="00182C0C">
      <w:pPr>
        <w:pStyle w:val="21"/>
        <w:ind w:firstLine="420"/>
      </w:pPr>
    </w:p>
    <w:p w:rsidR="00182C0C" w:rsidRDefault="00182C0C" w:rsidP="00182C0C">
      <w:pPr>
        <w:pStyle w:val="21"/>
        <w:ind w:firstLine="420"/>
      </w:pPr>
      <w:r>
        <w:t>My analysis below is based on the fact that none of the four religious leaders have lied, and they all tell the truth.</w:t>
      </w:r>
    </w:p>
    <w:p w:rsidR="00182C0C" w:rsidRDefault="00182C0C" w:rsidP="00182C0C">
      <w:pPr>
        <w:pStyle w:val="21"/>
        <w:ind w:firstLine="420"/>
      </w:pPr>
    </w:p>
    <w:p w:rsidR="00182C0C" w:rsidRDefault="00182C0C" w:rsidP="00182C0C">
      <w:pPr>
        <w:pStyle w:val="21"/>
        <w:ind w:firstLine="420"/>
      </w:pPr>
      <w:r>
        <w:t>1. Different identities of the four religious Masters</w:t>
      </w:r>
    </w:p>
    <w:p w:rsidR="00182C0C" w:rsidRDefault="00182C0C" w:rsidP="00182C0C">
      <w:pPr>
        <w:pStyle w:val="21"/>
        <w:ind w:firstLine="420"/>
      </w:pPr>
    </w:p>
    <w:p w:rsidR="00182C0C" w:rsidRDefault="00182C0C" w:rsidP="00182C0C">
      <w:pPr>
        <w:pStyle w:val="21"/>
        <w:ind w:firstLine="420"/>
      </w:pPr>
      <w:r>
        <w:t>Ge Yimin created the creator, the creator created God, and God created mankind. Jesus is God's only son and God. Mohammad is the prophet of Allah, and Sakyamuni is a man. Four people, four completely different identities: one created God, one was God, one was a prophet, and one was a man.</w:t>
      </w:r>
    </w:p>
    <w:p w:rsidR="00182C0C" w:rsidRDefault="00182C0C" w:rsidP="00182C0C">
      <w:pPr>
        <w:pStyle w:val="21"/>
        <w:ind w:firstLine="420"/>
      </w:pPr>
    </w:p>
    <w:p w:rsidR="00182C0C" w:rsidRDefault="00182C0C" w:rsidP="00182C0C">
      <w:pPr>
        <w:pStyle w:val="21"/>
        <w:ind w:firstLine="420"/>
      </w:pPr>
      <w:r>
        <w:t>2. Different relations between the words of the four religious masters and the truth</w:t>
      </w:r>
    </w:p>
    <w:p w:rsidR="00182C0C" w:rsidRDefault="00182C0C" w:rsidP="00182C0C">
      <w:pPr>
        <w:pStyle w:val="21"/>
        <w:ind w:firstLine="420"/>
      </w:pPr>
    </w:p>
    <w:p w:rsidR="00182C0C" w:rsidRDefault="00182C0C" w:rsidP="00182C0C">
      <w:pPr>
        <w:pStyle w:val="21"/>
        <w:ind w:firstLine="420"/>
      </w:pPr>
      <w:r>
        <w:t xml:space="preserve">Ge Yimin created the truth. Jesus is the truth and the essence of truth. Muhammad was a messenger and was taught the truth. Sakyamuni realized the truth. Four people have four completely different relations with truth: one creates truth, one is the ontology of truth, one is the object or object of teaching truth, and the other is the subject of </w:t>
      </w:r>
      <w:r>
        <w:lastRenderedPageBreak/>
        <w:t>understanding truth.</w:t>
      </w:r>
    </w:p>
    <w:p w:rsidR="00182C0C" w:rsidRDefault="00182C0C" w:rsidP="00182C0C">
      <w:pPr>
        <w:pStyle w:val="21"/>
        <w:ind w:firstLine="420"/>
      </w:pPr>
    </w:p>
    <w:p w:rsidR="00182C0C" w:rsidRDefault="00182C0C" w:rsidP="00182C0C">
      <w:pPr>
        <w:pStyle w:val="21"/>
        <w:ind w:firstLine="420"/>
      </w:pPr>
      <w:r>
        <w:t>3. Reliability from the perspective of ontology, object and subject</w:t>
      </w:r>
    </w:p>
    <w:p w:rsidR="00182C0C" w:rsidRDefault="00182C0C" w:rsidP="00182C0C">
      <w:pPr>
        <w:pStyle w:val="21"/>
        <w:ind w:firstLine="420"/>
      </w:pPr>
    </w:p>
    <w:p w:rsidR="00182C0C" w:rsidRDefault="00182C0C" w:rsidP="00182C0C">
      <w:pPr>
        <w:pStyle w:val="21"/>
        <w:ind w:firstLine="420"/>
      </w:pPr>
      <w:r>
        <w:t>If the four major religions are consistent, do not contradict and do not conflict, then the world will be at peace. Because it is very reliable and believable for people with four different identities to declare from their different relations with the truth. But this is not the case!</w:t>
      </w:r>
    </w:p>
    <w:p w:rsidR="00182C0C" w:rsidRDefault="00182C0C" w:rsidP="00182C0C">
      <w:pPr>
        <w:pStyle w:val="21"/>
        <w:ind w:firstLine="420"/>
      </w:pPr>
    </w:p>
    <w:p w:rsidR="00182C0C" w:rsidRDefault="00182C0C" w:rsidP="00182C0C">
      <w:pPr>
        <w:pStyle w:val="21"/>
        <w:ind w:firstLine="420"/>
      </w:pPr>
      <w:r>
        <w:t>It can be said that the four major religions are completely inconsistent, contradictory, and conflicting. In such a situation, which one is reliable?</w:t>
      </w:r>
    </w:p>
    <w:p w:rsidR="00182C0C" w:rsidRDefault="00182C0C" w:rsidP="00182C0C">
      <w:pPr>
        <w:pStyle w:val="21"/>
        <w:ind w:firstLine="420"/>
      </w:pPr>
    </w:p>
    <w:p w:rsidR="00182C0C" w:rsidRDefault="00182C0C" w:rsidP="00182C0C">
      <w:pPr>
        <w:pStyle w:val="21"/>
        <w:ind w:firstLine="420"/>
      </w:pPr>
      <w:r>
        <w:t>I just want to look at this issue objectively.</w:t>
      </w:r>
    </w:p>
    <w:p w:rsidR="00182C0C" w:rsidRDefault="00182C0C" w:rsidP="00182C0C">
      <w:pPr>
        <w:pStyle w:val="21"/>
        <w:ind w:firstLine="420"/>
      </w:pPr>
    </w:p>
    <w:p w:rsidR="00182C0C" w:rsidRDefault="00182C0C" w:rsidP="00182C0C">
      <w:pPr>
        <w:pStyle w:val="21"/>
        <w:ind w:firstLine="420"/>
      </w:pPr>
      <w:r>
        <w:t>As long as GE Yimin tells the truth, he says he creates the truth, and he is the creator of the truth. In other words, what he said is the source of truth, the source of truth, the source of truth. Then his words are the most reliable.</w:t>
      </w:r>
    </w:p>
    <w:p w:rsidR="00182C0C" w:rsidRDefault="00182C0C" w:rsidP="00182C0C">
      <w:pPr>
        <w:pStyle w:val="21"/>
        <w:ind w:firstLine="420"/>
      </w:pPr>
    </w:p>
    <w:p w:rsidR="00182C0C" w:rsidRDefault="00182C0C" w:rsidP="00182C0C">
      <w:pPr>
        <w:pStyle w:val="21"/>
        <w:ind w:firstLine="420"/>
      </w:pPr>
      <w:r>
        <w:t>We assume that Jesus did not lie, but also told the truth. Jesus said he was the truth, and he was the truth. In other words, what he said is the truth, and there is no distance or error from the truth.</w:t>
      </w:r>
    </w:p>
    <w:p w:rsidR="00182C0C" w:rsidRDefault="00182C0C" w:rsidP="00182C0C">
      <w:pPr>
        <w:pStyle w:val="21"/>
        <w:ind w:firstLine="420"/>
      </w:pPr>
    </w:p>
    <w:p w:rsidR="00182C0C" w:rsidRDefault="00182C0C" w:rsidP="00182C0C">
      <w:pPr>
        <w:pStyle w:val="21"/>
        <w:ind w:firstLine="420"/>
      </w:pPr>
      <w:r>
        <w:t xml:space="preserve">Muhammad was a messenger and was taught the truth. That is to say, his truth was taught to him by the self proclaimed Archangel. We are assuming that Mohammed did not lie and was also telling the truth, but this assumption does not imply that the self proclaimed Archangel did not lie. From this point of view, is his story credible? is it? It all </w:t>
      </w:r>
      <w:r>
        <w:lastRenderedPageBreak/>
        <w:t>depends on what kind of identity was taught to him? Are you telling the truth?</w:t>
      </w:r>
    </w:p>
    <w:p w:rsidR="00182C0C" w:rsidRDefault="00182C0C" w:rsidP="00182C0C">
      <w:pPr>
        <w:pStyle w:val="21"/>
        <w:ind w:firstLine="420"/>
      </w:pPr>
    </w:p>
    <w:p w:rsidR="00182C0C" w:rsidRDefault="00182C0C" w:rsidP="00182C0C">
      <w:pPr>
        <w:pStyle w:val="21"/>
        <w:ind w:firstLine="420"/>
      </w:pPr>
      <w:r>
        <w:t>Sakyamuni realized the truth. That is to say, his truth comes from his personal realization, he is the subject of realization, and the truth is the identity of the object in his realization. A subject must understand and master the object, unless the subject is standing on a higher position than the object. For example, people can understand and master computers because they are superior to computers. But on the contrary, it is impossible for computers to understand and master people.</w:t>
      </w:r>
    </w:p>
    <w:p w:rsidR="00182C0C" w:rsidRDefault="00182C0C" w:rsidP="00182C0C">
      <w:pPr>
        <w:pStyle w:val="21"/>
        <w:ind w:firstLine="420"/>
      </w:pPr>
    </w:p>
    <w:p w:rsidR="00182C0C" w:rsidRDefault="00182C0C" w:rsidP="00182C0C">
      <w:pPr>
        <w:pStyle w:val="21"/>
        <w:ind w:firstLine="420"/>
      </w:pPr>
      <w:r>
        <w:t>Therefore, the premise that Sakyamuni can realize the truth is that Sakyamuni is superior to the truth. Only in this way can he realize the truth. Otherwise, what he comprehends cannot be the truth. If he comprehends a little or a part of the truth, he can only say that he is really a limited person. The truth has already existed. Sakyamuni has not clearly explained to the world what God created the truth and who the truth is.</w:t>
      </w:r>
    </w:p>
    <w:p w:rsidR="00182C0C" w:rsidRDefault="00182C0C" w:rsidP="00182C0C">
      <w:pPr>
        <w:pStyle w:val="21"/>
        <w:ind w:firstLine="420"/>
      </w:pPr>
    </w:p>
    <w:p w:rsidR="00182C0C" w:rsidRDefault="00182C0C" w:rsidP="00182C0C">
      <w:pPr>
        <w:pStyle w:val="21"/>
        <w:ind w:firstLine="420"/>
      </w:pPr>
      <w:r>
        <w:t>Therefore, the reliability of Buddhism can be attributed to whether Sakyamuni is superior to truth?</w:t>
      </w:r>
    </w:p>
    <w:p w:rsidR="00182C0C" w:rsidRDefault="00182C0C" w:rsidP="00182C0C">
      <w:pPr>
        <w:pStyle w:val="21"/>
        <w:ind w:firstLine="420"/>
      </w:pPr>
    </w:p>
    <w:p w:rsidR="00182C0C" w:rsidRDefault="00182C0C" w:rsidP="00182C0C">
      <w:pPr>
        <w:pStyle w:val="21"/>
        <w:ind w:firstLine="420"/>
      </w:pPr>
      <w:r>
        <w:t>Again: looking at the four major religions from the point of view that none of the four religious leaders have lied --</w:t>
      </w:r>
    </w:p>
    <w:p w:rsidR="00182C0C" w:rsidRDefault="00182C0C" w:rsidP="00182C0C">
      <w:pPr>
        <w:pStyle w:val="21"/>
        <w:ind w:firstLine="420"/>
      </w:pPr>
    </w:p>
    <w:p w:rsidR="00182C0C" w:rsidRDefault="00182C0C" w:rsidP="00182C0C">
      <w:pPr>
        <w:pStyle w:val="21"/>
        <w:ind w:firstLine="420"/>
      </w:pPr>
      <w:r>
        <w:t xml:space="preserve">Previously, I looked at the four major religions on the premise that none of the four religious leaders had lied, but someone asked why I could not change the premise? In general, if you want to prove that my premise is not true, you must at least give a counterexample to overturn </w:t>
      </w:r>
      <w:r>
        <w:lastRenderedPageBreak/>
        <w:t>my premise. However, I have not seen such a counter example, and I have no evidence to prove that they lie. From the current materials, I believe that none of the four religious leaders have lied.</w:t>
      </w:r>
    </w:p>
    <w:p w:rsidR="00182C0C" w:rsidRDefault="00182C0C" w:rsidP="00182C0C">
      <w:pPr>
        <w:pStyle w:val="21"/>
        <w:ind w:firstLine="420"/>
      </w:pPr>
    </w:p>
    <w:p w:rsidR="00182C0C" w:rsidRDefault="00182C0C" w:rsidP="00182C0C">
      <w:pPr>
        <w:pStyle w:val="21"/>
        <w:ind w:firstLine="420"/>
      </w:pPr>
      <w:r>
        <w:t>However, we may as well assume different premises to reflect.</w:t>
      </w:r>
    </w:p>
    <w:p w:rsidR="00182C0C" w:rsidRDefault="00182C0C" w:rsidP="00182C0C">
      <w:pPr>
        <w:pStyle w:val="21"/>
        <w:ind w:firstLine="420"/>
      </w:pPr>
    </w:p>
    <w:p w:rsidR="00182C0C" w:rsidRDefault="00182C0C" w:rsidP="00182C0C">
      <w:pPr>
        <w:pStyle w:val="21"/>
        <w:ind w:firstLine="420"/>
      </w:pPr>
      <w:r>
        <w:t>For Jesus, his moral character and his willingness to die for God convinced many people that he was not lying. Jesus' humility and selfless love, his wise association with the masses, and his astonishing self-control and composure when he was sold and crucified and subjected to great physical and emotional pressure all pointed out that he was in contact with reality, indicating that he could not be a liar.</w:t>
      </w:r>
    </w:p>
    <w:p w:rsidR="00182C0C" w:rsidRDefault="00182C0C" w:rsidP="00182C0C">
      <w:pPr>
        <w:pStyle w:val="21"/>
        <w:ind w:firstLine="420"/>
      </w:pPr>
    </w:p>
    <w:p w:rsidR="00182C0C" w:rsidRDefault="00182C0C" w:rsidP="00182C0C">
      <w:pPr>
        <w:pStyle w:val="21"/>
        <w:ind w:firstLine="420"/>
      </w:pPr>
      <w:r>
        <w:t>And he said to Muhammad, I am the prophet of Allah. The archangel appeared to me and sent down the Koran.</w:t>
      </w:r>
    </w:p>
    <w:p w:rsidR="00182C0C" w:rsidRDefault="00182C0C" w:rsidP="00182C0C">
      <w:pPr>
        <w:pStyle w:val="21"/>
        <w:ind w:firstLine="420"/>
      </w:pPr>
    </w:p>
    <w:p w:rsidR="00182C0C" w:rsidRDefault="00182C0C" w:rsidP="00182C0C">
      <w:pPr>
        <w:pStyle w:val="21"/>
        <w:ind w:firstLine="420"/>
      </w:pPr>
      <w:r>
        <w:t>If he lies, you will not be able to explain the origin of the Koran, because Muhammad was not educated and could not read or write. I think a self styled Archangel appeared to him and taught him to read and write. Otherwise, Mohammed would not be able to write the Koran. Therefore, Mohammed is unlikely to be lying</w:t>
      </w:r>
    </w:p>
    <w:p w:rsidR="00182C0C" w:rsidRDefault="00182C0C" w:rsidP="00182C0C">
      <w:pPr>
        <w:pStyle w:val="21"/>
        <w:ind w:firstLine="420"/>
      </w:pPr>
    </w:p>
    <w:p w:rsidR="00182C0C" w:rsidRDefault="00182C0C" w:rsidP="00182C0C">
      <w:pPr>
        <w:pStyle w:val="21"/>
        <w:ind w:firstLine="420"/>
      </w:pPr>
      <w:r>
        <w:t>To Sakyamuni, he said: I am an enlightened person, and I have realized the reality of life.</w:t>
      </w:r>
    </w:p>
    <w:p w:rsidR="00182C0C" w:rsidRDefault="00182C0C" w:rsidP="00182C0C">
      <w:pPr>
        <w:pStyle w:val="21"/>
        <w:ind w:firstLine="420"/>
      </w:pPr>
    </w:p>
    <w:p w:rsidR="00182C0C" w:rsidRDefault="00182C0C" w:rsidP="00182C0C">
      <w:pPr>
        <w:pStyle w:val="21"/>
        <w:ind w:firstLine="420"/>
      </w:pPr>
      <w:r>
        <w:t xml:space="preserve">What he said to him was not whether he had lied or not, but how far and how close he realized from the reality? It is meaningless for Sakyamuni to say that he did not lie. Moreover, judging from his motive of leaving home to seek truth, I don't think it is necessary for him to lie. </w:t>
      </w:r>
      <w:r>
        <w:lastRenderedPageBreak/>
        <w:t>According to the Buddhist scriptures, he is not the creator of the universal truth, let alone the truth. He is just looking for the truth.</w:t>
      </w:r>
    </w:p>
    <w:p w:rsidR="00182C0C" w:rsidRDefault="00182C0C" w:rsidP="00182C0C">
      <w:pPr>
        <w:pStyle w:val="21"/>
        <w:ind w:firstLine="420"/>
      </w:pPr>
    </w:p>
    <w:p w:rsidR="00182C0C" w:rsidRDefault="00182C0C" w:rsidP="00182C0C">
      <w:pPr>
        <w:pStyle w:val="21"/>
        <w:ind w:firstLine="420"/>
      </w:pPr>
      <w:r>
        <w:t>Ge Yimin: Baidu tieba big V certification: Ge Yimin: Internet thinker and activist, signed writer of Hong Kong four seasons publishing house. Male, born in 1969 in Zhenjiang, Jiangsu Province, China, graduated from the Chinese Department of Nanjing University. He published the modern prophetic book nerve and was rated as an amendment to the Bible. His ideas come from two sources: Christianity and communism. Nerves are his personal information, his thinking about reality and the future, and part of it is inspired by God.</w:t>
      </w:r>
    </w:p>
    <w:p w:rsidR="00182C0C" w:rsidRDefault="00182C0C" w:rsidP="00182C0C">
      <w:pPr>
        <w:pStyle w:val="21"/>
        <w:ind w:firstLine="420"/>
      </w:pPr>
    </w:p>
    <w:p w:rsidR="00182C0C" w:rsidRDefault="00182C0C" w:rsidP="00182C0C">
      <w:pPr>
        <w:pStyle w:val="21"/>
        <w:ind w:firstLine="420"/>
      </w:pPr>
      <w:r>
        <w:t>Baidu tieba big V certified thinker said he could not be a liar.</w:t>
      </w:r>
    </w:p>
    <w:p w:rsidR="00182C0C" w:rsidRDefault="00182C0C" w:rsidP="00182C0C">
      <w:pPr>
        <w:pStyle w:val="21"/>
        <w:ind w:firstLine="420"/>
      </w:pPr>
    </w:p>
    <w:p w:rsidR="00182C0C" w:rsidRDefault="00182C0C" w:rsidP="00182C0C">
      <w:pPr>
        <w:pStyle w:val="21"/>
        <w:ind w:firstLine="420"/>
      </w:pPr>
      <w:r>
        <w:t>10. Gotheism: bourgeois politician and proletarian leader</w:t>
      </w:r>
    </w:p>
    <w:p w:rsidR="00182C0C" w:rsidRDefault="00182C0C" w:rsidP="00182C0C">
      <w:pPr>
        <w:pStyle w:val="21"/>
        <w:ind w:firstLine="420"/>
      </w:pPr>
    </w:p>
    <w:p w:rsidR="00182C0C" w:rsidRDefault="00182C0C" w:rsidP="00182C0C">
      <w:pPr>
        <w:pStyle w:val="21"/>
        <w:ind w:firstLine="420"/>
      </w:pPr>
      <w:r>
        <w:t>Recently, US Secretary of state Pompeo was known to wash dishes at home and swipe the screen. Is this abnormal? Bourgeois politicians only serve as officials for wages, a job, and senior wage earners. After work, it's my own time. I don't work for the country anymore. How can the country provide cooks and waiters at home?</w:t>
      </w:r>
    </w:p>
    <w:p w:rsidR="00182C0C" w:rsidRDefault="00182C0C" w:rsidP="00182C0C">
      <w:pPr>
        <w:pStyle w:val="21"/>
        <w:ind w:firstLine="420"/>
      </w:pPr>
    </w:p>
    <w:p w:rsidR="00182C0C" w:rsidRDefault="00182C0C" w:rsidP="00182C0C">
      <w:pPr>
        <w:pStyle w:val="21"/>
        <w:ind w:firstLine="420"/>
      </w:pPr>
      <w:r>
        <w:t>The leader of the Korean proletariat, a revolutionist and a communist fighter, serves the people wholeheartedly. Japanese Li Wanji has 24-hour eyes on the DPRK and the world in mind. Of course, she can not waste the precious time worrying about national affairs to wash the dishes.</w:t>
      </w:r>
    </w:p>
    <w:p w:rsidR="00182C0C" w:rsidRDefault="00182C0C" w:rsidP="00182C0C">
      <w:pPr>
        <w:pStyle w:val="21"/>
        <w:ind w:firstLine="420"/>
      </w:pPr>
    </w:p>
    <w:p w:rsidR="00182C0C" w:rsidRDefault="00182C0C" w:rsidP="00182C0C">
      <w:pPr>
        <w:pStyle w:val="21"/>
        <w:ind w:firstLine="420"/>
      </w:pPr>
      <w:r>
        <w:t xml:space="preserve">It's not normal to think that people used to swipe screens and ride </w:t>
      </w:r>
      <w:r>
        <w:lastRenderedPageBreak/>
        <w:t>bicycles in the streets after former Japanese Prime Minister Tomiichi Murayama retired? Bourgeois politicians serve only for their salaries, retire, and no longer have any power, just the common people.</w:t>
      </w:r>
    </w:p>
    <w:p w:rsidR="00182C0C" w:rsidRDefault="00182C0C" w:rsidP="00182C0C">
      <w:pPr>
        <w:pStyle w:val="21"/>
        <w:ind w:firstLine="420"/>
      </w:pPr>
    </w:p>
    <w:p w:rsidR="00182C0C" w:rsidRDefault="00182C0C" w:rsidP="00182C0C">
      <w:pPr>
        <w:pStyle w:val="21"/>
        <w:ind w:firstLine="420"/>
      </w:pPr>
      <w:r>
        <w:t>The leader of the Korean proletariat has fought for the cause of communism all his life. Although he has retired, he has served the people all his life and has never ceased fighting. With drivers, guards and secretaries, they are still serving the people!</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11. Chinese people have been successfully domesticated into pigs by a certain party. They can only eat, drink and have fun. They are not interested in ideas and beliefs. To be exact, they have no ability to be interested. Looking at Internet forums, post bars, official account, microblogs and live videos, we can clearly see this. And this domestication is still continuing. Ideas and beliefs are banned. Chinese people can only eat, sleep and eat. Eating well is happiness. Chinese people only know money, There is no need for democracy and freedom.</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12. In modern times, only state officials are allowed to set fires, and ordinary people are not allowed to light lamps</w:t>
      </w:r>
    </w:p>
    <w:p w:rsidR="00182C0C" w:rsidRDefault="00182C0C" w:rsidP="00182C0C">
      <w:pPr>
        <w:pStyle w:val="21"/>
        <w:ind w:firstLine="420"/>
      </w:pPr>
    </w:p>
    <w:p w:rsidR="00182C0C" w:rsidRDefault="00182C0C" w:rsidP="00182C0C">
      <w:pPr>
        <w:pStyle w:val="21"/>
        <w:ind w:firstLine="420"/>
      </w:pPr>
      <w:r>
        <w:t>People's daily tweets and Facebook every day and shows off its popularity, but people are not allowed to tweet and Facebook. What a daily people's daily.</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13. Cracking down on government gambling fraud</w:t>
      </w:r>
    </w:p>
    <w:p w:rsidR="00182C0C" w:rsidRDefault="00182C0C" w:rsidP="00182C0C">
      <w:pPr>
        <w:pStyle w:val="21"/>
        <w:ind w:firstLine="420"/>
      </w:pPr>
    </w:p>
    <w:p w:rsidR="00182C0C" w:rsidRDefault="00182C0C" w:rsidP="00182C0C">
      <w:pPr>
        <w:pStyle w:val="21"/>
        <w:ind w:firstLine="420"/>
      </w:pPr>
      <w:r>
        <w:t>That is, the so-called sports lottery and lucky lottery, which takes advantage of the people's foolish self-confidence to plunder the people's fat and ointment, half of which belongs to the government and half to corrupt officials, resulting in many low-income people being forced to commit crimes and their families being destroyed.</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14. I, Ge Yimin, predict that a certain party will eventually deprive people of their right to urinate freely</w:t>
      </w:r>
    </w:p>
    <w:p w:rsidR="00182C0C" w:rsidRDefault="00182C0C" w:rsidP="00182C0C">
      <w:pPr>
        <w:pStyle w:val="21"/>
        <w:ind w:firstLine="420"/>
      </w:pPr>
    </w:p>
    <w:p w:rsidR="00182C0C" w:rsidRDefault="00182C0C" w:rsidP="00182C0C">
      <w:pPr>
        <w:pStyle w:val="21"/>
        <w:ind w:firstLine="420"/>
      </w:pPr>
      <w:r>
        <w:t>By pressing a timer on each person's JJ or BB, the National People's Congress legislates the people's urination law, which stipulates that urinating four times a day according to law is illegal urination, and a fine and detention are required. The establishment of "people's urination offices" at all levels from the central government to the local government has completely humiliated the people. The people are struggling every day to avoid excessive urination and have no time to consider freedom of speech and association.</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15. After 70 years of domestication, the Chinese no longer need democracy and freedom</w:t>
      </w:r>
    </w:p>
    <w:p w:rsidR="00182C0C" w:rsidRDefault="00182C0C" w:rsidP="00182C0C">
      <w:pPr>
        <w:pStyle w:val="21"/>
        <w:ind w:firstLine="420"/>
      </w:pPr>
    </w:p>
    <w:p w:rsidR="00182C0C" w:rsidRDefault="00182C0C" w:rsidP="00182C0C">
      <w:pPr>
        <w:pStyle w:val="21"/>
        <w:ind w:firstLine="420"/>
      </w:pPr>
      <w:r>
        <w:t>The Chinese people can only eat, drink and have fun now. They only have physical needs, not spiritual needs, not to mention spiritual needs. Democracy and freedom have become irrelevant and unnecessary. The only pursuit of life is to eat well, eat better and get better.</w:t>
      </w:r>
    </w:p>
    <w:p w:rsidR="00182C0C" w:rsidRDefault="00182C0C" w:rsidP="00182C0C">
      <w:pPr>
        <w:pStyle w:val="21"/>
        <w:ind w:firstLine="420"/>
      </w:pPr>
    </w:p>
    <w:p w:rsidR="00182C0C" w:rsidRDefault="00182C0C" w:rsidP="00182C0C">
      <w:pPr>
        <w:pStyle w:val="21"/>
        <w:ind w:firstLine="420"/>
      </w:pPr>
      <w:r>
        <w:t>Before the Qing Dynasty (1616 - 1911), there was no democracy and freedom. At the end of the Qing Dynasty (1616 - 1911), Mr. de and Ms. Sai were introduced to the West. A number of revolutionary people with lofty ideals, such as Sun Yat Sen, Huang Xing and Song Jiaoren, emerged. A number of democratic and free publications eventually ended the monarchy and moved toward the Republic.</w:t>
      </w:r>
    </w:p>
    <w:p w:rsidR="00182C0C" w:rsidRDefault="00182C0C" w:rsidP="00182C0C">
      <w:pPr>
        <w:pStyle w:val="21"/>
        <w:ind w:firstLine="420"/>
      </w:pPr>
    </w:p>
    <w:p w:rsidR="00182C0C" w:rsidRDefault="00182C0C" w:rsidP="00182C0C">
      <w:pPr>
        <w:pStyle w:val="21"/>
        <w:ind w:firstLine="420"/>
      </w:pPr>
      <w:r>
        <w:t>With the introduction of communism in the Republic of China, a number of revolutionary people with lofty ideals emerged, such as Chen Duxiu, Li Dazhao, Mao Zedong, Zhou Enlai, and so on. A number of Communist publications also emerged, ending the dictatorship of the Kuomintang and the founding of the Communist Party of China.</w:t>
      </w:r>
    </w:p>
    <w:p w:rsidR="00182C0C" w:rsidRDefault="00182C0C" w:rsidP="00182C0C">
      <w:pPr>
        <w:pStyle w:val="21"/>
        <w:ind w:firstLine="420"/>
      </w:pPr>
    </w:p>
    <w:p w:rsidR="00182C0C" w:rsidRDefault="00182C0C" w:rsidP="00182C0C">
      <w:pPr>
        <w:pStyle w:val="21"/>
        <w:ind w:firstLine="420"/>
      </w:pPr>
      <w:r>
        <w:t>After 49, the Communist Party of China summed up the reasons for the KMT's failure. It turned out that the autocracy was not complete. Sb Chiang Kai Shek even let the Xinhua Daily, which scolded him, be published publicly. Therefore, after 49, there were only party newspapers, Party magazines, Party radio and Party television stations at the central, provincial, municipal and county levels, and the ideological and public opinion fields were all run by the party.</w:t>
      </w:r>
    </w:p>
    <w:p w:rsidR="00182C0C" w:rsidRDefault="00182C0C" w:rsidP="00182C0C">
      <w:pPr>
        <w:pStyle w:val="21"/>
        <w:ind w:firstLine="420"/>
      </w:pPr>
    </w:p>
    <w:p w:rsidR="00182C0C" w:rsidRDefault="00182C0C" w:rsidP="00182C0C">
      <w:pPr>
        <w:pStyle w:val="21"/>
        <w:ind w:firstLine="420"/>
      </w:pPr>
      <w:r>
        <w:t>The party and state were overthrown and renamed the party and state leaders. The party still prevails over the state.</w:t>
      </w:r>
    </w:p>
    <w:p w:rsidR="00182C0C" w:rsidRDefault="00182C0C" w:rsidP="00182C0C">
      <w:pPr>
        <w:pStyle w:val="21"/>
        <w:ind w:firstLine="420"/>
      </w:pPr>
    </w:p>
    <w:p w:rsidR="00182C0C" w:rsidRDefault="00182C0C" w:rsidP="00182C0C">
      <w:pPr>
        <w:pStyle w:val="21"/>
        <w:ind w:firstLine="420"/>
      </w:pPr>
      <w:r>
        <w:t>At the beginning, there were still a large number of people who needed democracy and freedom. The party did not find it difficult. All of them were turned into rightists and counter revolutionaries, and some were sentenced to death. Those who scold Mao Zedong should be severely punished. They should be arrested, scolded again, and killed, such as Lin Zhao and Zhang Zhixin.</w:t>
      </w:r>
    </w:p>
    <w:p w:rsidR="00182C0C" w:rsidRDefault="00182C0C" w:rsidP="00182C0C">
      <w:pPr>
        <w:pStyle w:val="21"/>
        <w:ind w:firstLine="420"/>
      </w:pPr>
    </w:p>
    <w:p w:rsidR="00182C0C" w:rsidRDefault="00182C0C" w:rsidP="00182C0C">
      <w:pPr>
        <w:pStyle w:val="21"/>
        <w:ind w:firstLine="420"/>
      </w:pPr>
      <w:r>
        <w:t>Article 6 of the Public Security Bureau: "those who attack and slander the great leader Chairman Mao and his close comrade in arms vice chairman Lin are all current counter revolutionary acts and should be punished according to law.". According to this article, both Chairman Mao and vice chairman Lin are current counter revolutionaries and should be punished according to law, because in the end, vice chairman Lin attacked and slandered Chairman Mao, the great leader, and Chairman Mao attacked and slandered his close comrade in arms, vice chairman Lin. which public security personnel went to Zhongnanhai to arrest Chairman Mao?</w:t>
      </w:r>
    </w:p>
    <w:p w:rsidR="00182C0C" w:rsidRDefault="00182C0C" w:rsidP="00182C0C">
      <w:pPr>
        <w:pStyle w:val="21"/>
        <w:ind w:firstLine="420"/>
      </w:pPr>
    </w:p>
    <w:p w:rsidR="00182C0C" w:rsidRDefault="00182C0C" w:rsidP="00182C0C">
      <w:pPr>
        <w:pStyle w:val="21"/>
        <w:ind w:firstLine="420"/>
      </w:pPr>
      <w:r>
        <w:t>There were many great thinkers in the Republic of China, such as Lu Xun and Hu Shi. After 1949, there were only some in the early period. They were also trained by the Republic of China. When I went to university in 1986, literature was Lu Guo Mao Ba Lao Cao. Is there anyone who can surpass them now? Nowadays, literature websites are all based on fantasy, fantasy, martial arts, and immortals. Is this the purpose of literature? This can only make readers happy for a while, and can not transform society.</w:t>
      </w:r>
    </w:p>
    <w:p w:rsidR="00182C0C" w:rsidRDefault="00182C0C" w:rsidP="00182C0C">
      <w:pPr>
        <w:pStyle w:val="21"/>
        <w:ind w:firstLine="420"/>
      </w:pPr>
    </w:p>
    <w:p w:rsidR="00182C0C" w:rsidRDefault="00182C0C" w:rsidP="00182C0C">
      <w:pPr>
        <w:pStyle w:val="21"/>
        <w:ind w:firstLine="420"/>
      </w:pPr>
      <w:r>
        <w:t xml:space="preserve">64 was China's last attempt at democracy and freedom, and 59 tank </w:t>
      </w:r>
      <w:r>
        <w:lastRenderedPageBreak/>
        <w:t>completely extinguished China's democracy and freedom. After that, college students only find a good job. The overseas democratic movement has failed in 30 years. It is not that there is no mass foundation, but that there is no mass foundation at all.</w:t>
      </w:r>
    </w:p>
    <w:p w:rsidR="00182C0C" w:rsidRDefault="00182C0C" w:rsidP="00182C0C">
      <w:pPr>
        <w:pStyle w:val="21"/>
        <w:ind w:firstLine="420"/>
      </w:pPr>
    </w:p>
    <w:p w:rsidR="00182C0C" w:rsidRDefault="00182C0C" w:rsidP="00182C0C">
      <w:pPr>
        <w:pStyle w:val="21"/>
        <w:ind w:firstLine="420"/>
      </w:pPr>
      <w:r>
        <w:t>The Constitution provides for freedom of association, but whatever party you establish is called an illegal party. Mao Zedong once told the Kuomintang that a party is nothing more than a small group. Now the government wants the people to love the party. Will the American people really love the Republican Party or the Democratic Party? Why did the Communists not love the Kuomintang during the Republic of China?</w:t>
      </w:r>
    </w:p>
    <w:p w:rsidR="00182C0C" w:rsidRDefault="00182C0C" w:rsidP="00182C0C">
      <w:pPr>
        <w:pStyle w:val="21"/>
        <w:ind w:firstLine="420"/>
      </w:pPr>
    </w:p>
    <w:p w:rsidR="00182C0C" w:rsidRDefault="00182C0C" w:rsidP="00182C0C">
      <w:pPr>
        <w:pStyle w:val="21"/>
        <w:ind w:firstLine="420"/>
      </w:pPr>
      <w:r>
        <w:t>Today, the Chinese people do not know what democracy and freedom are. Eating well means happiness. What they strive to do every day is to eat better and better. The only voice is when the food is going to be bad. In case of unfair demolition, the local chemical industry park and large garbage station will be built, and the veterans will improve their treatment.</w:t>
      </w:r>
    </w:p>
    <w:p w:rsidR="00182C0C" w:rsidRDefault="00182C0C" w:rsidP="00182C0C">
      <w:pPr>
        <w:pStyle w:val="21"/>
        <w:ind w:firstLine="420"/>
      </w:pPr>
    </w:p>
    <w:p w:rsidR="00182C0C" w:rsidRDefault="00182C0C" w:rsidP="00182C0C">
      <w:pPr>
        <w:pStyle w:val="21"/>
        <w:ind w:firstLine="420"/>
      </w:pPr>
      <w:r>
        <w:t xml:space="preserve">When a pig wakes up and wants to be a man, other pigs do not agree to report you. For example, Ge Yimin's official website has been reported for a long time. The previous hat was counter revolutionary. After changing it, I'm sorry to use it. I changed it to a cult. When the report is invalid, the pigs still feel incredible: baidu searches for "Ge Yimin" (now blocked, it is necessary to add words, such as "Ge Yimin God"), relevant searches for "Ge Yimin is not under the police's control", "why Ge Yimin is not arrested", which has been the case for more than ten years. The post bar Youdao FengChuan, etc., has not blocked all Ge </w:t>
      </w:r>
      <w:r>
        <w:lastRenderedPageBreak/>
        <w:t>flowers by Baidu, and has been unable to understand for several years. It is suggested to kill Ge cults in prison.</w:t>
      </w:r>
    </w:p>
    <w:p w:rsidR="00182C0C" w:rsidRDefault="00182C0C" w:rsidP="00182C0C">
      <w:pPr>
        <w:pStyle w:val="21"/>
        <w:ind w:firstLine="420"/>
      </w:pPr>
    </w:p>
    <w:p w:rsidR="00182C0C" w:rsidRDefault="00182C0C" w:rsidP="00182C0C">
      <w:pPr>
        <w:pStyle w:val="21"/>
        <w:ind w:firstLine="420"/>
      </w:pPr>
      <w:r>
        <w:t>Democracy and freedom, we do not know, we do not want to know, we are not interested in, we do not need.</w:t>
      </w:r>
    </w:p>
    <w:p w:rsidR="00182C0C" w:rsidRDefault="00182C0C" w:rsidP="00182C0C">
      <w:pPr>
        <w:pStyle w:val="21"/>
        <w:ind w:firstLine="420"/>
      </w:pPr>
    </w:p>
    <w:p w:rsidR="00182C0C" w:rsidRDefault="00182C0C" w:rsidP="00182C0C">
      <w:pPr>
        <w:pStyle w:val="21"/>
        <w:ind w:firstLine="420"/>
      </w:pPr>
      <w:r>
        <w:t>We should not only eat enough, but also eat well, eat better and better.</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16. The Chinese people have no concept of right and wrong. Whoever is on the stage is the truth</w:t>
      </w:r>
    </w:p>
    <w:p w:rsidR="00182C0C" w:rsidRDefault="00182C0C" w:rsidP="00182C0C">
      <w:pPr>
        <w:pStyle w:val="21"/>
        <w:ind w:firstLine="420"/>
      </w:pPr>
    </w:p>
    <w:p w:rsidR="00182C0C" w:rsidRDefault="00182C0C" w:rsidP="00182C0C">
      <w:pPr>
        <w:pStyle w:val="21"/>
        <w:ind w:firstLine="420"/>
      </w:pPr>
      <w:r>
        <w:t>When Comrade Mao Zedong was in office, the people shouted "long live, red sun". When he died, everyone cried and swore to inherit his will. But less than a month later, the people celebrated happily that his wife had been smashed.</w:t>
      </w:r>
    </w:p>
    <w:p w:rsidR="00182C0C" w:rsidRDefault="00182C0C" w:rsidP="00182C0C">
      <w:pPr>
        <w:pStyle w:val="21"/>
        <w:ind w:firstLine="420"/>
      </w:pPr>
    </w:p>
    <w:p w:rsidR="00182C0C" w:rsidRDefault="00182C0C" w:rsidP="00182C0C">
      <w:pPr>
        <w:pStyle w:val="21"/>
        <w:ind w:firstLine="420"/>
      </w:pPr>
      <w:r>
        <w:t>When Comrade Lin Biao was in office, the people shouted: "close comrades in arms and successors, always healthy, but once they fell to death, the people wiped out the word" Lin Biao "on his inscription in Xiaohong book one after another. Hurry up.".</w:t>
      </w:r>
    </w:p>
    <w:p w:rsidR="00182C0C" w:rsidRDefault="00182C0C" w:rsidP="00182C0C">
      <w:pPr>
        <w:pStyle w:val="21"/>
        <w:ind w:firstLine="420"/>
      </w:pPr>
    </w:p>
    <w:p w:rsidR="00182C0C" w:rsidRDefault="00182C0C" w:rsidP="00182C0C">
      <w:pPr>
        <w:pStyle w:val="21"/>
        <w:ind w:firstLine="420"/>
      </w:pPr>
      <w:r>
        <w:t xml:space="preserve">During the cultural revolution, Comrade Deng Xiaoping wrote a letter to Mao Zedong asking for the assignment of routine work (he did not think that the fitter in the tractor factory was his job), saying that my reputation had become bad, and it was impossible to be a leader, and the people would not accept it. (I, Ge Yimin, also recited a batch of Deng </w:t>
      </w:r>
      <w:r>
        <w:lastRenderedPageBreak/>
        <w:t>Xiaoshi at the primary school meeting.) However, as soon as he came back, the people supported his reform and opening up, and chairman Deng made a loud noise.</w:t>
      </w:r>
    </w:p>
    <w:p w:rsidR="00182C0C" w:rsidRDefault="00182C0C" w:rsidP="00182C0C">
      <w:pPr>
        <w:pStyle w:val="21"/>
        <w:ind w:firstLine="420"/>
      </w:pPr>
    </w:p>
    <w:p w:rsidR="00182C0C" w:rsidRDefault="00182C0C" w:rsidP="00182C0C">
      <w:pPr>
        <w:pStyle w:val="21"/>
        <w:ind w:firstLine="420"/>
      </w:pPr>
      <w:r>
        <w:t>When Comrade Hua Guofeng was in office, the people shouted at the wise leader and hung two statues (Mao and Hua) at home. Standing aside, the people do not feel that it is wrong, and they will not cry out for wise leaders.</w:t>
      </w:r>
    </w:p>
    <w:p w:rsidR="00182C0C" w:rsidRDefault="00182C0C" w:rsidP="00182C0C">
      <w:pPr>
        <w:pStyle w:val="21"/>
        <w:ind w:firstLine="420"/>
      </w:pPr>
    </w:p>
    <w:p w:rsidR="00182C0C" w:rsidRDefault="00182C0C" w:rsidP="00182C0C">
      <w:pPr>
        <w:pStyle w:val="21"/>
        <w:ind w:firstLine="420"/>
      </w:pPr>
      <w:r>
        <w:t>When Comrade Hu Yaobang was in office, Party committees and branches at all levels studied the documents, and General Secretary Hu shouted loudly.</w:t>
      </w:r>
    </w:p>
    <w:p w:rsidR="00182C0C" w:rsidRDefault="00182C0C" w:rsidP="00182C0C">
      <w:pPr>
        <w:pStyle w:val="21"/>
        <w:ind w:firstLine="420"/>
      </w:pPr>
    </w:p>
    <w:p w:rsidR="00182C0C" w:rsidRDefault="00182C0C" w:rsidP="00182C0C">
      <w:pPr>
        <w:pStyle w:val="21"/>
        <w:ind w:firstLine="420"/>
      </w:pPr>
      <w:r>
        <w:t>Comrade Zhao Ziyang was in office. Party committees and Party branches at all levels studied the documents. General Secretary Zhao's voice was loud and simple, and he changed his surname.</w:t>
      </w:r>
    </w:p>
    <w:p w:rsidR="00182C0C" w:rsidRDefault="00182C0C" w:rsidP="00182C0C">
      <w:pPr>
        <w:pStyle w:val="21"/>
        <w:ind w:firstLine="420"/>
      </w:pPr>
    </w:p>
    <w:p w:rsidR="00182C0C" w:rsidRDefault="00182C0C" w:rsidP="00182C0C">
      <w:pPr>
        <w:pStyle w:val="21"/>
        <w:ind w:firstLine="420"/>
      </w:pPr>
      <w:r>
        <w:t>When Comrade Jiang Zemin was in office, Party committees and Party branches at all levels studied the documents, and General Secretary Jiang's voice was loud and simple. Let's change our surname.</w:t>
      </w:r>
    </w:p>
    <w:p w:rsidR="00182C0C" w:rsidRDefault="00182C0C" w:rsidP="00182C0C">
      <w:pPr>
        <w:pStyle w:val="21"/>
        <w:ind w:firstLine="420"/>
      </w:pPr>
    </w:p>
    <w:p w:rsidR="00182C0C" w:rsidRDefault="00182C0C" w:rsidP="00182C0C">
      <w:pPr>
        <w:pStyle w:val="21"/>
        <w:ind w:firstLine="420"/>
      </w:pPr>
      <w:r>
        <w:t>When Comrade Hu Jintao was in office, Party committees and Party branches at all levels studied the documents. General Secretary Hu shouted, "the mountain is loud and simple. Please change your surname.". (PS, it seems to have been replaced again.)</w:t>
      </w:r>
    </w:p>
    <w:p w:rsidR="00182C0C" w:rsidRDefault="00182C0C" w:rsidP="00182C0C">
      <w:pPr>
        <w:pStyle w:val="21"/>
        <w:ind w:firstLine="420"/>
      </w:pPr>
    </w:p>
    <w:p w:rsidR="00182C0C" w:rsidRDefault="00182C0C" w:rsidP="00182C0C">
      <w:pPr>
        <w:pStyle w:val="21"/>
        <w:ind w:firstLine="420"/>
      </w:pPr>
    </w:p>
    <w:p w:rsidR="00182C0C" w:rsidRDefault="00182C0C" w:rsidP="00182C0C">
      <w:pPr>
        <w:pStyle w:val="21"/>
        <w:ind w:firstLine="420"/>
      </w:pPr>
      <w:r>
        <w:t>Comrade, if you think that GE Yimin is condemning the people, you are wrong.</w:t>
      </w:r>
    </w:p>
    <w:p w:rsidR="00182C0C" w:rsidRDefault="00182C0C" w:rsidP="00182C0C">
      <w:pPr>
        <w:pStyle w:val="21"/>
        <w:ind w:firstLine="420"/>
      </w:pPr>
    </w:p>
    <w:p w:rsidR="00182C0C" w:rsidRDefault="00182C0C" w:rsidP="00182C0C">
      <w:pPr>
        <w:pStyle w:val="21"/>
        <w:ind w:firstLine="420"/>
      </w:pPr>
      <w:r>
        <w:t>When Comrade Liu Shaoqi stepped down, an actor in Shanghai said on a private occasion: "Liu Shaoqi is a good man, and he was wronged. “</w:t>
      </w:r>
    </w:p>
    <w:p w:rsidR="00182C0C" w:rsidRDefault="00182C0C" w:rsidP="00182C0C">
      <w:pPr>
        <w:pStyle w:val="21"/>
        <w:ind w:firstLine="420"/>
      </w:pPr>
    </w:p>
    <w:p w:rsidR="00182C0C" w:rsidRDefault="00182C0C" w:rsidP="00182C0C">
      <w:pPr>
        <w:pStyle w:val="21"/>
        <w:ind w:firstLine="420"/>
      </w:pPr>
      <w:r>
        <w:t>As a result, he was reported and executed. Another actor on the scene was brutally persecuted because he did not report.</w:t>
      </w:r>
    </w:p>
    <w:p w:rsidR="00182C0C" w:rsidRDefault="00182C0C" w:rsidP="00182C0C">
      <w:pPr>
        <w:pStyle w:val="21"/>
        <w:ind w:firstLine="420"/>
      </w:pPr>
    </w:p>
    <w:p w:rsidR="003F18E7" w:rsidRDefault="003F18E7" w:rsidP="003F18E7">
      <w:pPr>
        <w:pStyle w:val="21"/>
        <w:ind w:firstLine="420"/>
      </w:pPr>
      <w:r>
        <w:t>17. Comrades misunderstood Comrade Xiaoping's idea of "getting rich first and then getting rich"</w:t>
      </w:r>
    </w:p>
    <w:p w:rsidR="003F18E7" w:rsidRDefault="003F18E7" w:rsidP="003F18E7">
      <w:pPr>
        <w:pStyle w:val="21"/>
        <w:ind w:firstLine="420"/>
      </w:pPr>
    </w:p>
    <w:p w:rsidR="003F18E7" w:rsidRDefault="003F18E7" w:rsidP="003F18E7">
      <w:pPr>
        <w:pStyle w:val="21"/>
        <w:ind w:firstLine="420"/>
      </w:pPr>
      <w:r>
        <w:t>For example, in 49, everyone was 1000 yuan, and in 79, they were still 1000 yuan. They were poor for 30 years.</w:t>
      </w:r>
    </w:p>
    <w:p w:rsidR="003F18E7" w:rsidRDefault="003F18E7" w:rsidP="003F18E7">
      <w:pPr>
        <w:pStyle w:val="21"/>
        <w:ind w:firstLine="420"/>
      </w:pPr>
    </w:p>
    <w:p w:rsidR="003F18E7" w:rsidRDefault="003F18E7" w:rsidP="003F18E7">
      <w:pPr>
        <w:pStyle w:val="21"/>
        <w:ind w:firstLine="420"/>
      </w:pPr>
      <w:r>
        <w:t>After taking office, Comrade Xiaoping put forward: "let some people become rich first, and let them become rich first and bring them back to common prosperity."</w:t>
      </w:r>
    </w:p>
    <w:p w:rsidR="003F18E7" w:rsidRDefault="003F18E7" w:rsidP="003F18E7">
      <w:pPr>
        <w:pStyle w:val="21"/>
        <w:ind w:firstLine="420"/>
      </w:pPr>
    </w:p>
    <w:p w:rsidR="003F18E7" w:rsidRDefault="003F18E7" w:rsidP="003F18E7">
      <w:pPr>
        <w:pStyle w:val="21"/>
        <w:ind w:firstLine="420"/>
      </w:pPr>
      <w:r>
        <w:t>Two years later, some people became rich first, reaching 10000 yuan, while most people were still poor at 1000 yuan.</w:t>
      </w:r>
    </w:p>
    <w:p w:rsidR="003F18E7" w:rsidRDefault="003F18E7" w:rsidP="003F18E7">
      <w:pPr>
        <w:pStyle w:val="21"/>
        <w:ind w:firstLine="420"/>
      </w:pPr>
    </w:p>
    <w:p w:rsidR="003F18E7" w:rsidRDefault="003F18E7" w:rsidP="003F18E7">
      <w:pPr>
        <w:pStyle w:val="21"/>
        <w:ind w:firstLine="420"/>
      </w:pPr>
      <w:r>
        <w:t>Rich first and rich later (in essence, it is a good policy of the party):</w:t>
      </w:r>
    </w:p>
    <w:p w:rsidR="003F18E7" w:rsidRDefault="003F18E7" w:rsidP="003F18E7">
      <w:pPr>
        <w:pStyle w:val="21"/>
        <w:ind w:firstLine="420"/>
      </w:pPr>
    </w:p>
    <w:p w:rsidR="003F18E7" w:rsidRDefault="003F18E7" w:rsidP="003F18E7">
      <w:pPr>
        <w:pStyle w:val="21"/>
        <w:ind w:firstLine="420"/>
      </w:pPr>
      <w:r>
        <w:t>Twenty years later, the first to become rich will be 100 million yuan. Most people will no longer be poor by 1000 yuan, but will reach 10000 yuan. When they become rich, they will become rich together.</w:t>
      </w:r>
    </w:p>
    <w:p w:rsidR="003F18E7" w:rsidRDefault="003F18E7" w:rsidP="003F18E7">
      <w:pPr>
        <w:pStyle w:val="21"/>
        <w:ind w:firstLine="420"/>
      </w:pPr>
    </w:p>
    <w:p w:rsidR="003F18E7" w:rsidRDefault="003F18E7" w:rsidP="003F18E7">
      <w:pPr>
        <w:pStyle w:val="21"/>
        <w:ind w:firstLine="420"/>
      </w:pPr>
      <w:r>
        <w:t xml:space="preserve">You said that this is not common prosperity. If we want to be equally rich, it is a million yuan to be rich first and then rich later. How </w:t>
      </w:r>
      <w:r>
        <w:lastRenderedPageBreak/>
        <w:t>is that possible? Nor can capitalism.</w:t>
      </w:r>
    </w:p>
    <w:p w:rsidR="003F18E7" w:rsidRDefault="003F18E7" w:rsidP="003F18E7">
      <w:pPr>
        <w:pStyle w:val="21"/>
        <w:ind w:firstLine="420"/>
      </w:pPr>
    </w:p>
    <w:p w:rsidR="00182C0C" w:rsidRDefault="003F18E7" w:rsidP="003F18E7">
      <w:pPr>
        <w:pStyle w:val="21"/>
        <w:ind w:firstLine="420"/>
      </w:pPr>
      <w:r>
        <w:t>You said that you don't want to be rich later, but want to be rich first. You can only blame your ancestors for not joining the old eighth road of the old Red Army.</w:t>
      </w:r>
    </w:p>
    <w:p w:rsidR="00E231E9" w:rsidRDefault="00E231E9" w:rsidP="00E231E9">
      <w:pPr>
        <w:pStyle w:val="21"/>
        <w:ind w:firstLine="420"/>
      </w:pPr>
    </w:p>
    <w:p w:rsidR="00614304" w:rsidRDefault="00614304" w:rsidP="00614304">
      <w:pPr>
        <w:pStyle w:val="21"/>
        <w:ind w:firstLine="420"/>
      </w:pPr>
      <w:r>
        <w:t>18. Our Comrade Deng Pufang's JB can't be a woman</w:t>
      </w:r>
    </w:p>
    <w:p w:rsidR="00614304" w:rsidRDefault="00614304" w:rsidP="00614304">
      <w:pPr>
        <w:pStyle w:val="21"/>
        <w:ind w:firstLine="420"/>
      </w:pPr>
    </w:p>
    <w:p w:rsidR="00614304" w:rsidRDefault="00614304" w:rsidP="00614304">
      <w:pPr>
        <w:pStyle w:val="21"/>
        <w:ind w:firstLine="420"/>
      </w:pPr>
      <w:r>
        <w:t>But it can take days</w:t>
      </w:r>
    </w:p>
    <w:p w:rsidR="00614304" w:rsidRDefault="00614304" w:rsidP="00614304">
      <w:pPr>
        <w:pStyle w:val="21"/>
        <w:ind w:firstLine="420"/>
      </w:pPr>
    </w:p>
    <w:p w:rsidR="00614304" w:rsidRDefault="00614304" w:rsidP="00614304">
      <w:pPr>
        <w:pStyle w:val="21"/>
        <w:ind w:firstLine="420"/>
      </w:pPr>
      <w:r>
        <w:t>Because he is the JB of the Zhao family, Zhao Ritan for short</w:t>
      </w:r>
    </w:p>
    <w:p w:rsidR="00614304" w:rsidRDefault="00614304" w:rsidP="00614304">
      <w:pPr>
        <w:pStyle w:val="21"/>
        <w:ind w:firstLine="420"/>
      </w:pPr>
    </w:p>
    <w:p w:rsidR="00614304" w:rsidRDefault="00614304" w:rsidP="00614304">
      <w:pPr>
        <w:pStyle w:val="21"/>
        <w:ind w:firstLine="420"/>
      </w:pPr>
      <w:r>
        <w:t>Japanese women have refractory period, Japanese women do not</w:t>
      </w:r>
    </w:p>
    <w:p w:rsidR="00614304" w:rsidRDefault="00614304" w:rsidP="00614304">
      <w:pPr>
        <w:pStyle w:val="21"/>
        <w:ind w:firstLine="420"/>
      </w:pPr>
    </w:p>
    <w:p w:rsidR="00614304" w:rsidRDefault="00614304" w:rsidP="00614304">
      <w:pPr>
        <w:pStyle w:val="21"/>
        <w:ind w:firstLine="420"/>
      </w:pPr>
      <w:r>
        <w:t>For 40 years</w:t>
      </w:r>
    </w:p>
    <w:p w:rsidR="00614304" w:rsidRDefault="00614304" w:rsidP="00614304">
      <w:pPr>
        <w:pStyle w:val="21"/>
        <w:ind w:firstLine="420"/>
      </w:pPr>
    </w:p>
    <w:p w:rsidR="00614304" w:rsidRDefault="00614304" w:rsidP="00614304">
      <w:pPr>
        <w:pStyle w:val="21"/>
        <w:ind w:firstLine="420"/>
      </w:pPr>
      <w:r>
        <w:t>Sunrise: 1 trillion</w:t>
      </w:r>
    </w:p>
    <w:p w:rsidR="00614304" w:rsidRDefault="00614304" w:rsidP="00614304">
      <w:pPr>
        <w:pStyle w:val="21"/>
        <w:ind w:firstLine="420"/>
      </w:pPr>
    </w:p>
    <w:p w:rsidR="00614304" w:rsidRDefault="00614304" w:rsidP="00614304">
      <w:pPr>
        <w:pStyle w:val="21"/>
        <w:ind w:firstLine="420"/>
      </w:pPr>
      <w:r>
        <w:t>Do you mean that women are comfortable in the day, or are they comfortable in the day?</w:t>
      </w:r>
    </w:p>
    <w:p w:rsidR="00614304" w:rsidRDefault="00614304" w:rsidP="00614304">
      <w:pPr>
        <w:pStyle w:val="21"/>
        <w:ind w:firstLine="420"/>
      </w:pPr>
    </w:p>
    <w:p w:rsidR="00E231E9" w:rsidRDefault="00614304" w:rsidP="00614304">
      <w:pPr>
        <w:pStyle w:val="21"/>
        <w:ind w:firstLine="420"/>
      </w:pPr>
      <w:r>
        <w:t>Therefore, Ge Yimin's God said: the little day is a woman, and the big day is a heaven.</w:t>
      </w: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 xml:space="preserve">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w:t>
      </w:r>
      <w:r>
        <w:lastRenderedPageBreak/>
        <w:t>on your floor. Has anyone interfered with you?</w:t>
      </w:r>
    </w:p>
    <w:p w:rsidR="00E231E9" w:rsidRDefault="00E231E9" w:rsidP="00E231E9">
      <w:pPr>
        <w:pStyle w:val="21"/>
        <w:ind w:firstLine="420"/>
      </w:pPr>
      <w:r>
        <w:t>Socialism is a feudal society. I, Ge Yimin, understood it as early as 1989 and talked with classmate Zheng Renxiang. She said that many people said so. As the emperor Jin San next door, many people have understood that most socialist countries, including the elder brother Soviet Union, have evolved into a capitalist society because others have 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lastRenderedPageBreak/>
        <w:t>In the past few days, I have been refreshing Weibo. I have been touched many times by frontline medical staff. I am touched that love is still in China, love is still in the world, and even moved by every compatriot. I am so proud and proud of my good fellows!</w:t>
      </w:r>
    </w:p>
    <w:p w:rsidR="00E231E9" w:rsidRDefault="00E231E9" w:rsidP="00E231E9">
      <w:pPr>
        <w:pStyle w:val="21"/>
        <w:ind w:firstLine="420"/>
      </w:pPr>
      <w:r>
        <w:t>The Chinese are really hard-working and kind. Because of my work, I understand the working conditions of Cambodians, Vietnam, and 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 xml:space="preserve">Such a large epidemic is like a war. There are always sacrifices. We pay tribute to the people of Wuhan and Hubei. Thank you for the sacrifices you made. I love you and I love every fellow! The state is </w:t>
      </w:r>
      <w:r>
        <w:lastRenderedPageBreak/>
        <w:t>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w:t>
      </w:r>
      <w:r>
        <w:lastRenderedPageBreak/>
        <w:t>square chair, there are tools, of course I did not go. The police sat opposite, with a computer on the table, typing and recording while asking and recording. Of course I am generous. I admit that China's economic development, but the gap between rich and poor is too large, I am a communist. The police said that you are for someone poorer than you. The Communist Party is fighting for the world for the poor and 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lastRenderedPageBreak/>
        <w:t>Then I signed the fingerprints on several sheets of paper. I actually saw the words "criminal facts" written on the paper, in the format of the police.</w:t>
      </w:r>
    </w:p>
    <w:p w:rsidR="00E231E9" w:rsidRDefault="00E231E9" w:rsidP="00E231E9">
      <w:pPr>
        <w:pStyle w:val="21"/>
        <w:ind w:firstLine="420"/>
      </w:pPr>
      <w:r>
        <w:t>In addition, let me copy the phone number of 10 people in the phone address book.</w:t>
      </w:r>
    </w:p>
    <w:p w:rsidR="00E231E9" w:rsidRDefault="00E231E9" w:rsidP="00E231E9">
      <w:pPr>
        <w:pStyle w:val="21"/>
        <w:ind w:firstLine="420"/>
      </w:pPr>
      <w:r>
        <w:t>I think it's over. I wiped my hands with paper towels. The fat dwarf 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 xml:space="preserve">I said that Li Wenliang was just named a martyr, and you are here again. The police wanted to take away my computer host. I asked, "Is there any documents?" The young police officer took out a stamped blank search warrant and said it could be filled in now. I said it was </w:t>
      </w:r>
      <w:r>
        <w:lastRenderedPageBreak/>
        <w:t>unnecessary. I also want to go by myself. The family of three is at home, facing four policemen (three of which are "bandits" :), what can I do? ---- Go with them.</w:t>
      </w:r>
    </w:p>
    <w:p w:rsidR="00E231E9" w:rsidRDefault="00E231E9" w:rsidP="00E231E9">
      <w:pPr>
        <w:pStyle w:val="21"/>
        <w:ind w:firstLine="420"/>
      </w:pPr>
      <w:r>
        <w:t>Get on the police car, confess to sitting in the middle, take the law enforcement instrument to sit on my right, and have been photographing. When he arrived at the police station, the police said he didn't need to 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 xml:space="preserve">I asked what software to turn over the wall, I said that Miwutong; who gave it? Post Bar friends; name? He has many net names, often change, I did not say, and I really can not tell which ID he corresponds to, he registered to buy number N ID post it </w:t>
      </w:r>
      <w:r w:rsidR="009F4861">
        <w:t>“wordofgod”</w:t>
      </w:r>
      <w:r>
        <w:t>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lastRenderedPageBreak/>
        <w:t>I said that I am a communist, only one idea, all the poor have a better life. Police B said it was impossible.</w:t>
      </w:r>
    </w:p>
    <w:p w:rsidR="00E231E9" w:rsidRDefault="00E231E9" w:rsidP="00E231E9">
      <w:pPr>
        <w:pStyle w:val="21"/>
        <w:ind w:firstLine="420"/>
      </w:pPr>
      <w:r>
        <w:t>Police A asked someone who contacted me, such as giving me 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 xml:space="preserve">At the end of the trial, I came out to the waiting room. I saw that there were 4 confinement rooms in half of the room. Let me go in and wait for the meeting. I asked the police how long it would take for 20 minutes. A casual man said that people should not talk about politics. </w:t>
      </w:r>
      <w:r>
        <w:lastRenderedPageBreak/>
        <w:t>Are you worthy of politics? Meaning politics: "What do meat-eaters seek, and why?" This is a temporary worker doing dirty work. If I said at the time: "Do you think I am not as good as Xi Jinping?" It is estimated that he will jump up and hit me. I said go to the toilet, he said you go, come back, I asked to lock it? If he can't say it, I went in and sat for a while.</w:t>
      </w:r>
    </w:p>
    <w:p w:rsidR="00E231E9" w:rsidRDefault="00E231E9" w:rsidP="00E231E9">
      <w:pPr>
        <w:pStyle w:val="21"/>
        <w:ind w:firstLine="420"/>
      </w:pPr>
      <w:r>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lastRenderedPageBreak/>
        <w:t xml:space="preserve">My God of God Ge Yi can only turn to the cultural direction, continue to write my </w:t>
      </w:r>
      <w:r w:rsidR="009F4861">
        <w:t>“wordofgod”</w:t>
      </w:r>
      <w:r>
        <w:t>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xml:space="preserve">------- I came into contact with a branch of the vulgar department, </w:t>
      </w:r>
      <w:r>
        <w:lastRenderedPageBreak/>
        <w:t>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t>(25), 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Forgiveness and compensation, but there is only one thought-severe punishment (netizens can think about it), we must 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 xml:space="preserve">Now Yao Jiaxin’s performance is just to survive, he is not </w:t>
      </w:r>
      <w:r>
        <w:lastRenderedPageBreak/>
        <w:t>instinctive, and his instinct is 8 knives of brutality at that time, and the bullshit media was bought.</w:t>
      </w:r>
    </w:p>
    <w:p w:rsidR="009F58FC" w:rsidRDefault="009F58FC" w:rsidP="009F58FC">
      <w:pPr>
        <w:pStyle w:val="21"/>
        <w:ind w:firstLine="420"/>
      </w:pPr>
      <w:r>
        <w:t>Repeatedly pretend not to understand this to mislead the people. 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t xml:space="preserve">Popular opinion of 400 college students? Neighbors intercede? This is the sinful chorus of bullshit courts, bullshit 400 college students, and bullshit neighbors. Look at public opinion and on the Internet, because one person can buy 400 people, but he can never buy 400 million </w:t>
      </w:r>
      <w:r>
        <w:lastRenderedPageBreak/>
        <w:t>people.</w:t>
      </w:r>
    </w:p>
    <w:p w:rsidR="009F58FC" w:rsidRDefault="009F58FC" w:rsidP="009F58FC">
      <w:pPr>
        <w:pStyle w:val="21"/>
        <w:ind w:firstLine="420"/>
      </w:pPr>
      <w:r>
        <w:t>Killing passionately, only when both sides are at fault, such as fighting, can you be relieved. Zhang Miao is not at fault in this case. This passionate killing is very harmful.</w:t>
      </w:r>
    </w:p>
    <w:p w:rsidR="009F58FC" w:rsidRDefault="009F58FC" w:rsidP="009F58FC">
      <w:pPr>
        <w:pStyle w:val="21"/>
        <w:ind w:firstLine="420"/>
      </w:pPr>
      <w:r>
        <w:t>Yu pre-murder. Premeditated murder, such as vendetta murder, if you don’t get revenge or mess with the relationship between men and 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Peace and power, and the transfer itself has proved that this money 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lastRenderedPageBreak/>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a. In the collective economy, I am unwilling to work for everyone (including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 xml:space="preserve">How many years have passed since the creation of God, there is no </w:t>
      </w:r>
      <w:r>
        <w:lastRenderedPageBreak/>
        <w:t>record in the Bible, and Christians have different opinions, some say 100 million years, some say 50 or 60 million</w:t>
      </w:r>
    </w:p>
    <w:p w:rsidR="009F58FC" w:rsidRDefault="009F58FC" w:rsidP="009F58FC">
      <w:pPr>
        <w:pStyle w:val="21"/>
        <w:ind w:firstLine="420"/>
      </w:pPr>
      <w:r>
        <w:t>Years, it is also said that millions of years, even 1.5 million years, Saint-Jerme does not know that modern science believes that the universe is 15 billion years old.</w:t>
      </w:r>
    </w:p>
    <w:p w:rsidR="009F58FC" w:rsidRDefault="009F58FC" w:rsidP="009F58FC">
      <w:pPr>
        <w:pStyle w:val="21"/>
        <w:ind w:firstLine="420"/>
      </w:pPr>
      <w:r>
        <w:t>Arabs and Jews share the same ancestors, namely Abraham, his 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 xml:space="preserve">The reason why we believe in God is because He is the only </w:t>
      </w:r>
      <w:r>
        <w:lastRenderedPageBreak/>
        <w:t>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Is there no opposition to matter (including antimatter, which is 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AE1DA1" w:rsidRDefault="009F58FC" w:rsidP="00AE1DA1">
      <w:pPr>
        <w:pStyle w:val="21"/>
        <w:ind w:firstLine="420"/>
      </w:pPr>
      <w:r>
        <w:t xml:space="preserve">(Twenty-nine), </w:t>
      </w:r>
      <w:r w:rsidR="00AE1DA1">
        <w:t>What is the function of prayer?</w:t>
      </w:r>
    </w:p>
    <w:p w:rsidR="00AE1DA1" w:rsidRDefault="00AE1DA1" w:rsidP="00AE1DA1">
      <w:pPr>
        <w:pStyle w:val="21"/>
        <w:ind w:firstLine="420"/>
      </w:pPr>
      <w:r>
        <w:t xml:space="preserve">In the 2020 U.S. election, tens of millions of Christians around the world prayed for Trump, and tens of millions of other Christians prayed </w:t>
      </w:r>
      <w:r>
        <w:lastRenderedPageBreak/>
        <w:t>for Biden. Most of them kept praying, even fasting and praying. But only one party can be elected, which means that God will not listen to the prayers of tens of millions of Christians. Then, what is the function of prayer for this party of tens of millions of Christians?</w:t>
      </w:r>
    </w:p>
    <w:p w:rsidR="00AE1DA1" w:rsidRDefault="00AE1DA1" w:rsidP="00AE1DA1">
      <w:pPr>
        <w:pStyle w:val="21"/>
        <w:ind w:firstLine="420"/>
      </w:pPr>
      <w:r>
        <w:t>There was a Christian who said that Trump was infected with the new crown. He prayed for a long time, and then Trump recovered, as if 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9F4861" w:rsidP="00AE1DA1">
      <w:pPr>
        <w:pStyle w:val="21"/>
        <w:ind w:firstLine="420"/>
      </w:pPr>
      <w:r>
        <w:t>“wordofgod”</w:t>
      </w:r>
      <w:r w:rsidR="00AE1DA1">
        <w:t xml:space="pres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w:t>
      </w:r>
      <w:r w:rsidR="00D23984">
        <w:rPr>
          <w:rFonts w:hint="eastAsia"/>
        </w:rPr>
        <w:t>0</w:t>
      </w:r>
      <w:r>
        <w:t>) Why are older migrant workers unwilling to marry the daughter of the central leadership?</w:t>
      </w:r>
    </w:p>
    <w:p w:rsidR="00DC0896" w:rsidRDefault="00DC0896" w:rsidP="00DC0896">
      <w:pPr>
        <w:pStyle w:val="21"/>
        <w:ind w:firstLine="420"/>
      </w:pPr>
      <w:r>
        <w:t>The author often contacted migrant workers due to engineering reasons and discovered a peculiar phenomenon. All older migrant workers would rather be single than marry the daughter of the central leadership. The daughter of the central leadership has a high political status, possesses a certain amount of property, and looks generally above 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w:t>
      </w:r>
      <w:r w:rsidR="00D23984">
        <w:rPr>
          <w:rFonts w:hint="eastAsia"/>
        </w:rPr>
        <w:t>31</w:t>
      </w:r>
      <w:r>
        <w:t>)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t>(</w:t>
      </w:r>
      <w:r w:rsidR="00D23984">
        <w:rPr>
          <w:rFonts w:hint="eastAsia"/>
        </w:rPr>
        <w:t>32</w:t>
      </w:r>
      <w:r>
        <w:t>)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The second generation of ancestors were prostitutes: his Mars, 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Jesus Christ is such a big dick. Dear dicks, your situation is not too 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lastRenderedPageBreak/>
        <w:t>(</w:t>
      </w:r>
      <w:r w:rsidR="00D23984">
        <w:rPr>
          <w:rFonts w:hint="eastAsia"/>
        </w:rPr>
        <w:t>33</w:t>
      </w:r>
      <w:r>
        <w:t>)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t>I, GeYiMin, pray to the Lord for everyone in the world to be healthy, how can I ask for it?</w:t>
      </w:r>
    </w:p>
    <w:p w:rsidR="00E231E9" w:rsidRDefault="00E231E9" w:rsidP="00AD22F5">
      <w:pPr>
        <w:pStyle w:val="21"/>
        <w:ind w:firstLine="420"/>
      </w:pPr>
    </w:p>
    <w:p w:rsidR="00F1147B" w:rsidRDefault="00F1147B" w:rsidP="00F1147B">
      <w:pPr>
        <w:pStyle w:val="21"/>
        <w:ind w:firstLine="420"/>
      </w:pPr>
      <w:r>
        <w:t>(3</w:t>
      </w:r>
      <w:r w:rsidR="00D23984">
        <w:rPr>
          <w:rFonts w:hint="eastAsia"/>
        </w:rPr>
        <w:t>4</w:t>
      </w:r>
      <w:r>
        <w:t>) The party leads everything. In the past, the emperor led everything. That is, the party or the emperor simultaneously obtained executive power, legislative power, and judicial power. The people must have no freedom. For example, you have no freedom to oppose the party or the emperor. If you oppose the party or the emperor, the party or the emperor’s executive power will suppress you. Since the legislative power and the judicial power are in his hands at the same time, the legislative power and the judicial power will not only protect you against the freedom of the party or the emperor, but will also help him. The executive power suppresses you.</w:t>
      </w:r>
    </w:p>
    <w:p w:rsidR="00F1147B" w:rsidRDefault="00F1147B" w:rsidP="00F1147B">
      <w:pPr>
        <w:pStyle w:val="21"/>
        <w:ind w:firstLine="420"/>
      </w:pPr>
      <w:r>
        <w:t>The separation of powers in the United States is different. The people have the right to freedom. For example, the people have the right to freedom to oppose Biden and the Democratic Party. If the executive power of Biden and the Democratic Party suppresses you, since the legislative power and judicial power are not in his hands, the legislative power and judicial power will not help him suppress you, but will impeach him according to the constitution, let him step down and lose the executive power. So as to protect your freedom to oppose him.</w:t>
      </w:r>
    </w:p>
    <w:p w:rsidR="00F1147B" w:rsidRDefault="00F1147B" w:rsidP="00F1147B">
      <w:pPr>
        <w:pStyle w:val="21"/>
        <w:ind w:firstLine="420"/>
      </w:pPr>
      <w:r>
        <w:t>In the 1940s, Comrade Mao Zedong said: "A party is nothing but an organization."</w:t>
      </w:r>
    </w:p>
    <w:p w:rsidR="00DC0896" w:rsidRDefault="00F1147B" w:rsidP="00F1147B">
      <w:pPr>
        <w:pStyle w:val="21"/>
        <w:ind w:firstLine="420"/>
      </w:pPr>
      <w:r>
        <w:lastRenderedPageBreak/>
        <w:t>In 1989, when GeYiMin was studying at university, I was surprised to see Comrade Deng Xiaoping's "Separation of Powers, a Discretion of Sand" on the school blackboard.</w:t>
      </w:r>
    </w:p>
    <w:p w:rsidR="00DC0896" w:rsidRDefault="00DC0896" w:rsidP="00AD22F5">
      <w:pPr>
        <w:pStyle w:val="21"/>
        <w:ind w:firstLine="420"/>
      </w:pPr>
    </w:p>
    <w:p w:rsidR="00E50F5E" w:rsidRDefault="00E50F5E" w:rsidP="00E50F5E">
      <w:pPr>
        <w:pStyle w:val="21"/>
        <w:ind w:firstLine="420"/>
      </w:pPr>
      <w:r>
        <w:t>(35) The most indifferent and selfish Chinese people in history</w:t>
      </w:r>
    </w:p>
    <w:p w:rsidR="00E50F5E" w:rsidRDefault="00E50F5E" w:rsidP="00E50F5E">
      <w:pPr>
        <w:pStyle w:val="21"/>
        <w:ind w:firstLine="420"/>
      </w:pPr>
      <w:r>
        <w:t>Nowadays, the Chinese people are the people with the lowest morals. Compared with the Cultural Revolution, they have reached the stage of mutual killing, that is, the bottom line of human morality, such as the case of Yaojiaxin and the case of toxic food. Producing fake eggs, not to mention Europeans and Americans, even Africans feel incredible. For your own money, killing other people’s lives is not only not considered a crime, nor is it considered immoral, but as it should be, the real people are not for themselves, and the heavens are destroyed.</w:t>
      </w:r>
    </w:p>
    <w:p w:rsidR="00E50F5E" w:rsidRDefault="00E50F5E" w:rsidP="00E50F5E">
      <w:pPr>
        <w:pStyle w:val="21"/>
        <w:ind w:firstLine="420"/>
      </w:pPr>
      <w:r>
        <w:t>What happened to the Chinese people? Walking on the street, looking at each other as if they were enemies and defensive, without the feeling of brothers and sisters meeting, the Nanjing Pengyu case lifted this low-level veil. On one side are the servants: "I drink Maotai for the motherland", on the other side there are ten million poor mothers (the so-called masters) crying.</w:t>
      </w:r>
    </w:p>
    <w:p w:rsidR="00E50F5E" w:rsidRDefault="00E50F5E" w:rsidP="00E50F5E">
      <w:pPr>
        <w:pStyle w:val="21"/>
        <w:ind w:firstLine="420"/>
      </w:pPr>
      <w:r>
        <w:t>A Chinese people who didn't dare to shout when they saw thieves on the street yelled and wiped out Little Japan on the Internet; a Chinese people who was so indifferent to their living compatriots but yelled on a compatriot who never forgot the death.</w:t>
      </w:r>
    </w:p>
    <w:p w:rsidR="00E50F5E" w:rsidRDefault="00E50F5E" w:rsidP="00E50F5E">
      <w:pPr>
        <w:pStyle w:val="21"/>
        <w:ind w:firstLine="420"/>
      </w:pPr>
      <w:r>
        <w:t>What happened to the Chinese people? During the Cultural Revolution, some people in some areas suffered tragedies. The Chinese people in general were still harmonious. Before the Cultural Revolution, they cared for each other. 49 years ago, they abide by the basic human ethics. From then on to the opening of the world of Pangu, the Chinese people are loving.</w:t>
      </w:r>
    </w:p>
    <w:p w:rsidR="00E50F5E" w:rsidRDefault="00E50F5E" w:rsidP="00E50F5E">
      <w:pPr>
        <w:pStyle w:val="21"/>
        <w:ind w:firstLine="420"/>
      </w:pPr>
      <w:r>
        <w:lastRenderedPageBreak/>
        <w:t>What happened to the Chinese people? It is caused by the global climate and the domestic microclimate. The international climate, the economy determines everything, how much money a person has, what kind of person he is. In the domestic microclimate, the government and the people are opposed to each other.</w:t>
      </w:r>
    </w:p>
    <w:p w:rsidR="00DC0896" w:rsidRDefault="00E50F5E" w:rsidP="00E50F5E">
      <w:pPr>
        <w:pStyle w:val="21"/>
        <w:ind w:firstLine="420"/>
      </w:pPr>
      <w:r>
        <w:t>What will the Chinese people do? Belief must be rebuilt, Christian lover as yourself, in any case, it is impossible to do, GeYiMin’s teaching must not be against anyone, because we are brothers and sisters, everyone does not need to guard against anyone, how high life experience will be.</w:t>
      </w:r>
    </w:p>
    <w:p w:rsidR="00DC0896" w:rsidRDefault="00DC0896" w:rsidP="00AD22F5">
      <w:pPr>
        <w:pStyle w:val="21"/>
        <w:ind w:firstLine="420"/>
      </w:pPr>
    </w:p>
    <w:p w:rsidR="007F79D3" w:rsidRDefault="007F79D3" w:rsidP="007F79D3">
      <w:pPr>
        <w:pStyle w:val="21"/>
        <w:ind w:firstLine="420"/>
      </w:pPr>
      <w:r>
        <w:t>36. Can Communist Party members withstand the torture of the Kuomintang?</w:t>
      </w:r>
    </w:p>
    <w:p w:rsidR="007F79D3" w:rsidRDefault="007F79D3" w:rsidP="007F79D3">
      <w:pPr>
        <w:pStyle w:val="21"/>
        <w:ind w:firstLine="420"/>
      </w:pPr>
      <w:r>
        <w:t>The same Communist Party member, the Red Army AB Regiment incident, began to arrest a few people, and they did not admit it. They all admitted at the first trial and beat them. They also confessed to more people. Then they arrested more people and didn't admit it at first. Similarly, One trial and one fight, all admitted. . . . In the end, 100,000 Red Army was killed. The CCP admitted that it was a wrongdoing. These 100,000 people are true Communists and the true Red Army. Mao Zedong said later, no, why do you want to admit it? Damn, it hurts too much.</w:t>
      </w:r>
    </w:p>
    <w:p w:rsidR="00DC0896" w:rsidRDefault="00DC0896" w:rsidP="00AD22F5">
      <w:pPr>
        <w:pStyle w:val="21"/>
        <w:ind w:firstLine="420"/>
      </w:pPr>
    </w:p>
    <w:p w:rsidR="0058635B" w:rsidRDefault="0058635B" w:rsidP="0058635B">
      <w:pPr>
        <w:pStyle w:val="21"/>
        <w:ind w:firstLine="420"/>
      </w:pPr>
      <w:r>
        <w:t>37, GeYiMin a patriotic thief</w:t>
      </w:r>
    </w:p>
    <w:p w:rsidR="0058635B" w:rsidRDefault="0058635B" w:rsidP="0058635B">
      <w:pPr>
        <w:pStyle w:val="21"/>
        <w:ind w:firstLine="420"/>
      </w:pPr>
      <w:r>
        <w:t>Just killing all the Chinese people will not have the slightest impact on mankind and human civilization. If you have to say the impact, it will be positive, without the locust-like food. You try to kill the Japanese? Any sacrifice of a Japanese is an immeasurable loss of mankind.</w:t>
      </w:r>
    </w:p>
    <w:p w:rsidR="0058635B" w:rsidRDefault="0058635B" w:rsidP="0058635B">
      <w:pPr>
        <w:pStyle w:val="21"/>
        <w:ind w:firstLine="420"/>
      </w:pPr>
    </w:p>
    <w:p w:rsidR="0058635B" w:rsidRDefault="0058635B" w:rsidP="0058635B">
      <w:pPr>
        <w:pStyle w:val="21"/>
        <w:ind w:firstLine="420"/>
      </w:pPr>
      <w:r>
        <w:lastRenderedPageBreak/>
        <w:t>38, GeYiMin is angry with a patriotic thief</w:t>
      </w:r>
    </w:p>
    <w:p w:rsidR="0058635B" w:rsidRDefault="0058635B" w:rsidP="0058635B">
      <w:pPr>
        <w:pStyle w:val="21"/>
        <w:ind w:firstLine="420"/>
      </w:pPr>
      <w:r>
        <w:t>I was delighted to hear about the magnitude 8.8 Wenchuan earthquake. I couldn't help but couldn't sleep at night. I got a poem to celebrate.</w:t>
      </w:r>
    </w:p>
    <w:p w:rsidR="0058635B" w:rsidRDefault="0058635B" w:rsidP="0058635B">
      <w:pPr>
        <w:pStyle w:val="21"/>
        <w:ind w:firstLine="420"/>
      </w:pPr>
      <w:r>
        <w:t>This is a kingdom that does not believe in God,</w:t>
      </w:r>
    </w:p>
    <w:p w:rsidR="0058635B" w:rsidRDefault="0058635B" w:rsidP="0058635B">
      <w:pPr>
        <w:pStyle w:val="21"/>
        <w:ind w:firstLine="420"/>
      </w:pPr>
      <w:r>
        <w:t>Destined to be punished by God.</w:t>
      </w:r>
    </w:p>
    <w:p w:rsidR="0058635B" w:rsidRDefault="0058635B" w:rsidP="0058635B">
      <w:pPr>
        <w:pStyle w:val="21"/>
        <w:ind w:firstLine="420"/>
      </w:pPr>
      <w:r>
        <w:t>The gray-haired old man,</w:t>
      </w:r>
    </w:p>
    <w:p w:rsidR="0058635B" w:rsidRDefault="0058635B" w:rsidP="0058635B">
      <w:pPr>
        <w:pStyle w:val="21"/>
        <w:ind w:firstLine="420"/>
      </w:pPr>
      <w:r>
        <w:t>Go to hell,</w:t>
      </w:r>
    </w:p>
    <w:p w:rsidR="0058635B" w:rsidRDefault="0058635B" w:rsidP="0058635B">
      <w:pPr>
        <w:pStyle w:val="21"/>
        <w:ind w:firstLine="420"/>
      </w:pPr>
      <w:r>
        <w:t>Because you have rejected the gospel of God.</w:t>
      </w:r>
    </w:p>
    <w:p w:rsidR="0058635B" w:rsidRDefault="0058635B" w:rsidP="0058635B">
      <w:pPr>
        <w:pStyle w:val="21"/>
        <w:ind w:firstLine="420"/>
      </w:pPr>
      <w:r>
        <w:t>The inferior of babbling,</w:t>
      </w:r>
    </w:p>
    <w:p w:rsidR="0058635B" w:rsidRDefault="0058635B" w:rsidP="0058635B">
      <w:pPr>
        <w:pStyle w:val="21"/>
        <w:ind w:firstLine="420"/>
      </w:pPr>
      <w:r>
        <w:t>Go to hell,</w:t>
      </w:r>
    </w:p>
    <w:p w:rsidR="0058635B" w:rsidRDefault="0058635B" w:rsidP="0058635B">
      <w:pPr>
        <w:pStyle w:val="21"/>
        <w:ind w:firstLine="420"/>
      </w:pPr>
      <w:r>
        <w:t>Because your ancestors killed God’s messengers.</w:t>
      </w:r>
    </w:p>
    <w:p w:rsidR="0058635B" w:rsidRDefault="0058635B" w:rsidP="0058635B">
      <w:pPr>
        <w:pStyle w:val="21"/>
        <w:ind w:firstLine="420"/>
      </w:pPr>
      <w:r>
        <w:t>Let the catastrophe come more violently,</w:t>
      </w:r>
    </w:p>
    <w:p w:rsidR="0058635B" w:rsidRDefault="0058635B" w:rsidP="0058635B">
      <w:pPr>
        <w:pStyle w:val="21"/>
        <w:ind w:firstLine="420"/>
      </w:pPr>
      <w:r>
        <w:t>Please shake out a kingdom of Christ.</w:t>
      </w:r>
    </w:p>
    <w:p w:rsidR="0058635B" w:rsidRDefault="0058635B" w:rsidP="0058635B">
      <w:pPr>
        <w:pStyle w:val="21"/>
        <w:ind w:firstLine="420"/>
      </w:pPr>
    </w:p>
    <w:p w:rsidR="0058635B" w:rsidRDefault="0058635B" w:rsidP="0058635B">
      <w:pPr>
        <w:pStyle w:val="21"/>
        <w:ind w:firstLine="420"/>
      </w:pPr>
      <w:r>
        <w:t>39, GeYiMin Three Qi Patriotic Thieves</w:t>
      </w:r>
    </w:p>
    <w:p w:rsidR="0058635B" w:rsidRDefault="0058635B" w:rsidP="0058635B">
      <w:pPr>
        <w:pStyle w:val="21"/>
        <w:ind w:firstLine="420"/>
      </w:pPr>
      <w:r>
        <w:t>Please limit the northern boundary of China to the south of the Great Wall, that is, the northern boundary of China's territory since ancient times, and the international community with the United States and Japan at its core, establish an independent and free Manchuria and the Republic of Southern Mongolia.</w:t>
      </w:r>
    </w:p>
    <w:p w:rsidR="0058635B" w:rsidRDefault="0058635B" w:rsidP="0058635B">
      <w:pPr>
        <w:pStyle w:val="21"/>
        <w:ind w:firstLine="420"/>
      </w:pPr>
    </w:p>
    <w:p w:rsidR="0058635B" w:rsidRDefault="0058635B" w:rsidP="0058635B">
      <w:pPr>
        <w:pStyle w:val="21"/>
        <w:ind w:firstLine="420"/>
      </w:pPr>
      <w:r>
        <w:t>40, GeYiMin four patriotic thief</w:t>
      </w:r>
    </w:p>
    <w:p w:rsidR="00F32CD6" w:rsidRDefault="00F32CD6" w:rsidP="00F32CD6">
      <w:pPr>
        <w:pStyle w:val="21"/>
        <w:ind w:firstLine="420"/>
      </w:pPr>
      <w:r>
        <w:t>Jiang Moumou: Comrade Yiping, the capitalist system in Hong Kong will remain unchanged for 50 years. What will happen 50 years later?</w:t>
      </w:r>
    </w:p>
    <w:p w:rsidR="0058635B" w:rsidRDefault="00F32CD6" w:rsidP="00F32CD6">
      <w:pPr>
        <w:pStyle w:val="21"/>
        <w:ind w:firstLine="420"/>
      </w:pPr>
      <w:r>
        <w:t>Deng Moumou: dumby, 50 years later, the mainland is capitalist. What else has changed in Hong Kong?</w:t>
      </w:r>
    </w:p>
    <w:p w:rsidR="0058635B" w:rsidRDefault="0058635B" w:rsidP="0058635B">
      <w:pPr>
        <w:pStyle w:val="21"/>
        <w:ind w:firstLine="420"/>
      </w:pPr>
      <w:r>
        <w:t>41, GeYiMin Five Gas Patriotic Thieves</w:t>
      </w:r>
    </w:p>
    <w:p w:rsidR="00F32CD6" w:rsidRDefault="00F32CD6" w:rsidP="00F32CD6">
      <w:pPr>
        <w:pStyle w:val="21"/>
        <w:ind w:firstLine="420"/>
      </w:pPr>
      <w:r>
        <w:lastRenderedPageBreak/>
        <w:t>Mao: Why are there so many singles in our country?</w:t>
      </w:r>
    </w:p>
    <w:p w:rsidR="00F32CD6" w:rsidRDefault="00F32CD6" w:rsidP="00F32CD6">
      <w:pPr>
        <w:pStyle w:val="21"/>
        <w:ind w:firstLine="420"/>
      </w:pPr>
      <w:r>
        <w:t>Zhu: hehe, you account for four.</w:t>
      </w:r>
    </w:p>
    <w:p w:rsidR="00F32CD6" w:rsidRDefault="00F32CD6" w:rsidP="00F32CD6">
      <w:pPr>
        <w:pStyle w:val="21"/>
        <w:ind w:firstLine="420"/>
      </w:pPr>
      <w:r>
        <w:t>Mao: ha ha, Mr. Zhu, you have a lot of.</w:t>
      </w:r>
    </w:p>
    <w:p w:rsidR="00F32CD6" w:rsidRDefault="00F32CD6" w:rsidP="00F32CD6">
      <w:pPr>
        <w:pStyle w:val="21"/>
        <w:ind w:firstLine="420"/>
      </w:pPr>
      <w:r>
        <w:t>Zhu: ha ha.</w:t>
      </w:r>
    </w:p>
    <w:p w:rsidR="0058635B" w:rsidRDefault="00F32CD6" w:rsidP="00F32CD6">
      <w:pPr>
        <w:pStyle w:val="21"/>
        <w:ind w:firstLine="420"/>
      </w:pPr>
      <w:r>
        <w:t>Audience: ha ha.</w:t>
      </w:r>
    </w:p>
    <w:p w:rsidR="00F32CD6" w:rsidRDefault="00F32CD6" w:rsidP="00F32CD6">
      <w:pPr>
        <w:pStyle w:val="21"/>
        <w:ind w:firstLine="420"/>
      </w:pPr>
    </w:p>
    <w:p w:rsidR="0058635B" w:rsidRDefault="0058635B" w:rsidP="0058635B">
      <w:pPr>
        <w:pStyle w:val="21"/>
        <w:ind w:firstLine="420"/>
      </w:pPr>
      <w:r>
        <w:t>42. GeYimin six-gas patriotic thief</w:t>
      </w:r>
    </w:p>
    <w:p w:rsidR="0058635B" w:rsidRDefault="0058635B" w:rsidP="0058635B">
      <w:pPr>
        <w:pStyle w:val="21"/>
        <w:ind w:firstLine="420"/>
      </w:pPr>
      <w:r>
        <w:t>The death of Chairman Mao is an immeasurable loss.</w:t>
      </w:r>
    </w:p>
    <w:p w:rsidR="0058635B" w:rsidRDefault="0058635B" w:rsidP="0058635B">
      <w:pPr>
        <w:pStyle w:val="21"/>
        <w:ind w:firstLine="420"/>
      </w:pPr>
      <w:r>
        <w:t>Chairman Mao is not dead, and the loss is even more immeasurable.</w:t>
      </w:r>
    </w:p>
    <w:p w:rsidR="0058635B" w:rsidRDefault="0058635B" w:rsidP="0058635B">
      <w:pPr>
        <w:pStyle w:val="21"/>
        <w:ind w:firstLine="420"/>
      </w:pPr>
    </w:p>
    <w:p w:rsidR="0058635B" w:rsidRDefault="0058635B" w:rsidP="0058635B">
      <w:pPr>
        <w:pStyle w:val="21"/>
        <w:ind w:firstLine="420"/>
      </w:pPr>
      <w:r>
        <w:t>43, GeYiMin seven gas patriotic thief</w:t>
      </w:r>
    </w:p>
    <w:p w:rsidR="0058635B" w:rsidRDefault="0058635B" w:rsidP="0058635B">
      <w:pPr>
        <w:pStyle w:val="21"/>
        <w:ind w:firstLine="420"/>
      </w:pPr>
      <w:r>
        <w:t>It is an indisputable fact that the Chinese are inferior to the Japanese. If the War of Resistance Against Japan fails, our lives will be better. The Chinese are managed by the Japanese, and they will be fairer and happier. 57 ethnic groups, 57 flowers, 57 brothers and sisters in a family, 57 languages ​​converge into one sentence, love me and love me and love me and love!</w:t>
      </w:r>
    </w:p>
    <w:p w:rsidR="0058635B" w:rsidRDefault="0058635B" w:rsidP="0058635B">
      <w:pPr>
        <w:pStyle w:val="21"/>
        <w:ind w:firstLine="420"/>
      </w:pPr>
    </w:p>
    <w:p w:rsidR="0058635B" w:rsidRDefault="0058635B" w:rsidP="0058635B">
      <w:pPr>
        <w:pStyle w:val="21"/>
        <w:ind w:firstLine="420"/>
      </w:pPr>
      <w:r>
        <w:t>44. Ge Yimin on the difference between Jesus, Zuo Quan, Ren Bishi, Lin Biao, Zhou Enlai, Mao Zedong, Deng Xiaoping, and Zhang Xueliang</w:t>
      </w:r>
    </w:p>
    <w:p w:rsidR="0058635B" w:rsidRDefault="0058635B" w:rsidP="0058635B">
      <w:pPr>
        <w:pStyle w:val="21"/>
        <w:ind w:firstLine="420"/>
      </w:pPr>
      <w:r>
        <w:t>Jesus is not fighting, not tasty, not good looking, not drinking, not smoking, not good at gambling, not taking drugs, and live to 33</w:t>
      </w:r>
    </w:p>
    <w:p w:rsidR="0058635B" w:rsidRDefault="0058635B" w:rsidP="0058635B">
      <w:pPr>
        <w:pStyle w:val="21"/>
        <w:ind w:firstLine="420"/>
      </w:pPr>
      <w:r>
        <w:t>Zuo Quan can only fight, not taste, not look good, don’t drink, don’t smoke, don’t bet, don’t take drugs and live to 43</w:t>
      </w:r>
    </w:p>
    <w:p w:rsidR="0058635B" w:rsidRDefault="0058635B" w:rsidP="0058635B">
      <w:pPr>
        <w:pStyle w:val="21"/>
        <w:ind w:firstLine="420"/>
      </w:pPr>
      <w:r>
        <w:t>Ren Bishi is combative and delicious, not good looking, not drinking, not smoking, not gambling, not taking drugs, and living to 53</w:t>
      </w:r>
    </w:p>
    <w:p w:rsidR="0058635B" w:rsidRDefault="0058635B" w:rsidP="0058635B">
      <w:pPr>
        <w:pStyle w:val="21"/>
        <w:ind w:firstLine="420"/>
      </w:pPr>
      <w:r>
        <w:t xml:space="preserve">Lin Biao is aggressive, delicious and lustful, not drinking, not </w:t>
      </w:r>
      <w:r>
        <w:lastRenderedPageBreak/>
        <w:t>smoking, not gambling, not taking drugs and living to 63</w:t>
      </w:r>
    </w:p>
    <w:p w:rsidR="0058635B" w:rsidRDefault="0058635B" w:rsidP="0058635B">
      <w:pPr>
        <w:pStyle w:val="21"/>
        <w:ind w:firstLine="420"/>
      </w:pPr>
      <w:r>
        <w:t>Zhou Enlai is aggressive, delicious, lustful, drinking, not smoking, not gambling, not taking drugs, and living to 73</w:t>
      </w:r>
    </w:p>
    <w:p w:rsidR="0058635B" w:rsidRDefault="0058635B" w:rsidP="0058635B">
      <w:pPr>
        <w:pStyle w:val="21"/>
        <w:ind w:firstLine="420"/>
      </w:pPr>
      <w:r>
        <w:t>Mao Zedong was combative, delicious, lustful, drinking and smoking, not good at gambling, not taking drugs, and living to 83</w:t>
      </w:r>
    </w:p>
    <w:p w:rsidR="0058635B" w:rsidRDefault="0058635B" w:rsidP="0058635B">
      <w:pPr>
        <w:pStyle w:val="21"/>
        <w:ind w:firstLine="420"/>
      </w:pPr>
      <w:r>
        <w:t>Deng Xiaoping was aggressive, delicious, lustful, drinking, smoking, gambling, not taking drugs, and living to 93</w:t>
      </w:r>
    </w:p>
    <w:p w:rsidR="00DC0896" w:rsidRDefault="0058635B" w:rsidP="0058635B">
      <w:pPr>
        <w:pStyle w:val="21"/>
        <w:ind w:firstLine="420"/>
      </w:pPr>
      <w:r>
        <w:t>Zhang Xueliang is combative, delicious, lustful, drinking, smoking, gambling, and drug addicts to live to 103</w:t>
      </w:r>
    </w:p>
    <w:p w:rsidR="00DC0896" w:rsidRDefault="00DC0896" w:rsidP="00AD22F5">
      <w:pPr>
        <w:pStyle w:val="21"/>
        <w:ind w:firstLine="420"/>
      </w:pPr>
    </w:p>
    <w:p w:rsidR="006664AF" w:rsidRDefault="006664AF" w:rsidP="006664AF">
      <w:pPr>
        <w:pStyle w:val="21"/>
        <w:ind w:firstLine="420"/>
      </w:pPr>
      <w:r>
        <w:rPr>
          <w:rFonts w:hint="eastAsia"/>
        </w:rPr>
        <w:t>44.</w:t>
      </w:r>
      <w:r w:rsidRPr="006664AF">
        <w:t xml:space="preserve"> </w:t>
      </w:r>
      <w:r>
        <w:t>God is dumb, and the coming Jesus is heretic</w:t>
      </w:r>
    </w:p>
    <w:p w:rsidR="006664AF" w:rsidRDefault="006664AF" w:rsidP="006664AF">
      <w:pPr>
        <w:pStyle w:val="21"/>
        <w:ind w:firstLine="420"/>
      </w:pPr>
      <w:r>
        <w:t>Because the Bible is full of revelation.</w:t>
      </w:r>
    </w:p>
    <w:p w:rsidR="006664AF" w:rsidRDefault="006664AF" w:rsidP="006664AF">
      <w:pPr>
        <w:pStyle w:val="21"/>
        <w:ind w:firstLine="420"/>
      </w:pPr>
      <w:r>
        <w:t>Here's to God: we believe that you are a real and living God, but you are not allowed to speak. You were not allowed to speak 2000 years ago, and you will never be allowed to speak, because when you speak, it is revelation, contrary to the Bible, which completely embodies the truth of Revelation. You don't have to quibble for yourself, and there is no arbitration between us. This is the last spy. If you have to speak, we can only judge you as a heretic, so you can be your dumb God.</w:t>
      </w:r>
    </w:p>
    <w:p w:rsidR="006664AF" w:rsidRDefault="006664AF" w:rsidP="006664AF">
      <w:pPr>
        <w:pStyle w:val="21"/>
        <w:ind w:firstLine="420"/>
      </w:pPr>
    </w:p>
    <w:p w:rsidR="006664AF" w:rsidRDefault="006664AF" w:rsidP="006664AF">
      <w:pPr>
        <w:pStyle w:val="21"/>
        <w:ind w:firstLine="420"/>
      </w:pPr>
      <w:r>
        <w:t>Here's to Jesus: we welcome you and look forward to your coming again so that we can go to heaven. But please note that you are not allowed to speak when you come back, because your speaking, of course, is revelation, which violates the truth of revelation in the Bible. You say you want to update the world and renew your mind. I'm sorry, we can only judge you as heretic and crucify you poor young man again.</w:t>
      </w:r>
    </w:p>
    <w:p w:rsidR="006664AF" w:rsidRDefault="006664AF" w:rsidP="006664AF">
      <w:pPr>
        <w:pStyle w:val="21"/>
        <w:ind w:firstLine="420"/>
      </w:pPr>
    </w:p>
    <w:p w:rsidR="006664AF" w:rsidRDefault="006664AF" w:rsidP="006664AF">
      <w:pPr>
        <w:pStyle w:val="21"/>
        <w:ind w:firstLine="420"/>
      </w:pPr>
      <w:r>
        <w:t xml:space="preserve">I'm sorry, God. I'm sorry, Jesus. Because we are lazy, we want to be safe. The Bible is God and truth; God is the Bible and truth is the Bible. </w:t>
      </w:r>
      <w:r>
        <w:lastRenderedPageBreak/>
        <w:t>It's good and convenient. We only need to believe in the limited Bible. We shout that the Bible is God's word. Even if we read only a little Bible, we also know that other unread content is God's word. We cry out that we are justified by believing in the Bible, even if we have not read the Bible. We are justified in heaven by believing in the Bible. As for the prophet Ge Yimin's saying that God is infinite and the truth is infinite, let him wear a heretic hat to be infinite. As long as we know the three words "believe in the Bible", we will surely go to heaven.</w:t>
      </w:r>
    </w:p>
    <w:p w:rsidR="006664AF" w:rsidRDefault="006664AF" w:rsidP="006664AF">
      <w:pPr>
        <w:pStyle w:val="21"/>
        <w:ind w:firstLine="420"/>
      </w:pPr>
    </w:p>
    <w:p w:rsidR="00DC0896" w:rsidRDefault="006664AF" w:rsidP="006664AF">
      <w:pPr>
        <w:pStyle w:val="21"/>
        <w:ind w:firstLine="420"/>
      </w:pPr>
      <w:r>
        <w:t>The final conclusion: God, Jesus and Ge Yimin are heretics. I couldn't help shouting the slogan: only the Bible! The Bible is full of inspiration!! Long live the Great Bible!!! Long live the invincible "believe in the Bible"!!!!</w:t>
      </w:r>
    </w:p>
    <w:p w:rsidR="00DC0896" w:rsidRDefault="00DC0896" w:rsidP="00AD22F5">
      <w:pPr>
        <w:pStyle w:val="21"/>
        <w:ind w:firstLine="420"/>
      </w:pPr>
    </w:p>
    <w:p w:rsidR="00AC6CA7" w:rsidRDefault="00AC6CA7" w:rsidP="00AC6CA7">
      <w:pPr>
        <w:pStyle w:val="21"/>
        <w:ind w:firstLine="420"/>
      </w:pPr>
      <w:r>
        <w:t>45. Jerusalem, the holy land of the four monotheistic religions, is the biggest crux of the Middle East conflict</w:t>
      </w:r>
    </w:p>
    <w:p w:rsidR="00AC6CA7" w:rsidRDefault="00AC6CA7" w:rsidP="00AC6CA7">
      <w:pPr>
        <w:pStyle w:val="21"/>
        <w:ind w:firstLine="420"/>
      </w:pPr>
    </w:p>
    <w:p w:rsidR="00AC6CA7" w:rsidRDefault="00AC6CA7" w:rsidP="00AC6CA7">
      <w:pPr>
        <w:pStyle w:val="21"/>
        <w:ind w:firstLine="420"/>
      </w:pPr>
      <w:r>
        <w:t>The holy city Jerusalem, the capital of Israel, is located on the East Bank of the Mediterranean Sea. It is ugly and even desolate, but it has too much history. Hebrew Bible. Old Testament: "nine parts of the great beauty given to the world are given to Jerusalem".</w:t>
      </w:r>
    </w:p>
    <w:p w:rsidR="00AC6CA7" w:rsidRDefault="00AC6CA7" w:rsidP="00AC6CA7">
      <w:pPr>
        <w:pStyle w:val="21"/>
        <w:ind w:firstLine="420"/>
      </w:pPr>
    </w:p>
    <w:p w:rsidR="00AC6CA7" w:rsidRDefault="00AC6CA7" w:rsidP="00AC6CA7">
      <w:pPr>
        <w:pStyle w:val="21"/>
        <w:ind w:firstLine="420"/>
      </w:pPr>
      <w:r>
        <w:t>1. Judaism: the temple was built on Mount Zion in the city in 1000 B.C. and then rebuilt. It was destroyed in the war twice. Up to now, the 50 meter wailing wall remains. It is the most sacred place for Israelis.</w:t>
      </w:r>
    </w:p>
    <w:p w:rsidR="00AC6CA7" w:rsidRDefault="00AC6CA7" w:rsidP="00AC6CA7">
      <w:pPr>
        <w:pStyle w:val="21"/>
        <w:ind w:firstLine="420"/>
      </w:pPr>
    </w:p>
    <w:p w:rsidR="00AC6CA7" w:rsidRDefault="00AC6CA7" w:rsidP="00AC6CA7">
      <w:pPr>
        <w:pStyle w:val="21"/>
        <w:ind w:firstLine="420"/>
      </w:pPr>
      <w:r>
        <w:t xml:space="preserve">2. Christianity: Jesus was crucified and ascended to heaven here. The existing church of the holy sepulchre is built at the place where Jesus was crucified, buried and resurrected. The red slate at the entrance </w:t>
      </w:r>
      <w:r>
        <w:lastRenderedPageBreak/>
        <w:t>of the church is the place where Jesus was an</w:t>
      </w:r>
      <w:r>
        <w:rPr>
          <w:rFonts w:hint="eastAsia"/>
        </w:rPr>
        <w:t>ointed, and the great stone of Golgotha is the place where Jesus carried the cross</w:t>
      </w:r>
      <w:r>
        <w:rPr>
          <w:rFonts w:hint="eastAsia"/>
        </w:rPr>
        <w:t>《</w:t>
      </w:r>
      <w:r>
        <w:rPr>
          <w:rFonts w:hint="eastAsia"/>
        </w:rPr>
        <w:t xml:space="preserve"> Jerusalem is mentioned 1020 times in the Bible</w:t>
      </w:r>
      <w:r>
        <w:rPr>
          <w:rFonts w:hint="eastAsia"/>
        </w:rPr>
        <w:t>《</w:t>
      </w:r>
      <w:r>
        <w:rPr>
          <w:rFonts w:hint="eastAsia"/>
        </w:rPr>
        <w:t xml:space="preserve"> In the book of revelation, the new heaven and new place name of the last judgment God came down is new Jerusalem.</w:t>
      </w:r>
    </w:p>
    <w:p w:rsidR="00AC6CA7" w:rsidRDefault="00AC6CA7" w:rsidP="00AC6CA7">
      <w:pPr>
        <w:pStyle w:val="21"/>
        <w:ind w:firstLine="420"/>
      </w:pPr>
    </w:p>
    <w:p w:rsidR="00AC6CA7" w:rsidRDefault="00AC6CA7" w:rsidP="00AC6CA7">
      <w:pPr>
        <w:pStyle w:val="21"/>
        <w:ind w:firstLine="420"/>
      </w:pPr>
      <w:r>
        <w:t>3. Islam: Jerusalem is the destination of Muhammad's mysterious night trip. It is the third holy city after Mecca and Medina. It has a dome mosque.</w:t>
      </w:r>
    </w:p>
    <w:p w:rsidR="00AC6CA7" w:rsidRDefault="00AC6CA7" w:rsidP="00AC6CA7">
      <w:pPr>
        <w:pStyle w:val="21"/>
        <w:ind w:firstLine="420"/>
      </w:pPr>
    </w:p>
    <w:p w:rsidR="00AC6CA7" w:rsidRDefault="00AC6CA7" w:rsidP="00AC6CA7">
      <w:pPr>
        <w:pStyle w:val="21"/>
        <w:ind w:firstLine="420"/>
      </w:pPr>
      <w:r>
        <w:t>4. God Religion: God Religion inherits Christianity, so it also regards Jerusalem as the second holy land after Zhenjiang.</w:t>
      </w:r>
    </w:p>
    <w:p w:rsidR="00AC6CA7" w:rsidRDefault="00AC6CA7" w:rsidP="00AC6CA7">
      <w:pPr>
        <w:pStyle w:val="21"/>
        <w:ind w:firstLine="420"/>
      </w:pPr>
    </w:p>
    <w:p w:rsidR="00AC6CA7" w:rsidRDefault="00AC6CA7" w:rsidP="00AC6CA7">
      <w:pPr>
        <w:pStyle w:val="21"/>
        <w:ind w:firstLine="420"/>
      </w:pPr>
      <w:r>
        <w:t>Israel (Palestinian area), the Jews regard it as the birthplace and the Palestinians regard it as the historical homeland. At the beginning of the 20th century, it was occupied by Britain and the United States established a national state for Jews. On May 13, 1948, Britain ended its trusteeship, Israel was founded on May 14, the first Middle East War broke out on May 15, and the Arab Israeli war broke out again in 56, 67 and 73. The biggest crux of the Arab Israeli conflict is Jerusalem. Israel claims that Jerusalem is an inalienable capital, but most countries do not have embassies here for political reasons, but in Tel Aviv. Palestine declared East Jerusalem as its capital after its founding.</w:t>
      </w:r>
    </w:p>
    <w:p w:rsidR="00AC6CA7" w:rsidRDefault="00AC6CA7" w:rsidP="00AC6CA7">
      <w:pPr>
        <w:pStyle w:val="21"/>
        <w:ind w:firstLine="420"/>
      </w:pPr>
    </w:p>
    <w:p w:rsidR="00AC6CA7" w:rsidRDefault="00AC6CA7" w:rsidP="00AC6CA7">
      <w:pPr>
        <w:pStyle w:val="21"/>
        <w:ind w:firstLine="420"/>
      </w:pPr>
      <w:r>
        <w:t xml:space="preserve">In fact, Jews and Arabs have the same ancestor - Abraham. Sarah Abraham's wife gave birth to Isaac, Isaac gave birth to Esau and Jacob, and Hagar Abraham's concubine gave birth to Ishmael. Esau's descendants were Edomites, who had been enemies with Israel for a long time and then perished. Jacob was the ancestor of the Jews, and the </w:t>
      </w:r>
      <w:r>
        <w:lastRenderedPageBreak/>
        <w:t>Arabs thought they were the descendants of Ishmael.</w:t>
      </w:r>
    </w:p>
    <w:p w:rsidR="00AC6CA7" w:rsidRDefault="00AC6CA7" w:rsidP="00AC6CA7">
      <w:pPr>
        <w:pStyle w:val="21"/>
        <w:ind w:firstLine="420"/>
      </w:pPr>
    </w:p>
    <w:p w:rsidR="00AC6CA7" w:rsidRDefault="00AC6CA7" w:rsidP="00AC6CA7">
      <w:pPr>
        <w:pStyle w:val="21"/>
        <w:ind w:firstLine="420"/>
      </w:pPr>
      <w:r>
        <w:t>The content of the Islamic classic Koran is very similar to that of Judaism and Christianity, but Muslims do not recognize Jesus as the son of God like Christians, but as a great prophet, while Jews and believers (Ge Hua) regard Jesus as a mentor.</w:t>
      </w:r>
    </w:p>
    <w:p w:rsidR="00AC6CA7" w:rsidRDefault="00AC6CA7" w:rsidP="00AC6CA7">
      <w:pPr>
        <w:pStyle w:val="21"/>
        <w:ind w:firstLine="420"/>
      </w:pPr>
    </w:p>
    <w:p w:rsidR="00AC6CA7" w:rsidRDefault="00AC6CA7" w:rsidP="00AC6CA7">
      <w:pPr>
        <w:pStyle w:val="21"/>
        <w:ind w:firstLine="420"/>
      </w:pPr>
      <w:r>
        <w:t>46. The people are God. Listen to him</w:t>
      </w:r>
    </w:p>
    <w:p w:rsidR="00AC6CA7" w:rsidRDefault="00AC6CA7" w:rsidP="00AC6CA7">
      <w:pPr>
        <w:pStyle w:val="21"/>
        <w:ind w:firstLine="420"/>
      </w:pPr>
    </w:p>
    <w:p w:rsidR="00AC6CA7" w:rsidRDefault="00AC6CA7" w:rsidP="00AC6CA7">
      <w:pPr>
        <w:pStyle w:val="21"/>
        <w:ind w:firstLine="420"/>
      </w:pPr>
      <w:r>
        <w:t>Those who believe in the people go around the flood</w:t>
      </w:r>
    </w:p>
    <w:p w:rsidR="00AC6CA7" w:rsidRDefault="00AC6CA7" w:rsidP="00AC6CA7">
      <w:pPr>
        <w:pStyle w:val="21"/>
        <w:ind w:firstLine="420"/>
      </w:pPr>
    </w:p>
    <w:p w:rsidR="00AC6CA7" w:rsidRDefault="00AC6CA7" w:rsidP="00AC6CA7">
      <w:pPr>
        <w:pStyle w:val="21"/>
        <w:ind w:firstLine="420"/>
      </w:pPr>
      <w:r>
        <w:t>Our Yimin in Zhenjiang</w:t>
      </w:r>
    </w:p>
    <w:p w:rsidR="00AC6CA7" w:rsidRDefault="00AC6CA7" w:rsidP="00AC6CA7">
      <w:pPr>
        <w:pStyle w:val="21"/>
        <w:ind w:firstLine="420"/>
      </w:pPr>
    </w:p>
    <w:p w:rsidR="00AC6CA7" w:rsidRDefault="00AC6CA7" w:rsidP="00AC6CA7">
      <w:pPr>
        <w:pStyle w:val="21"/>
        <w:ind w:firstLine="420"/>
      </w:pPr>
      <w:r>
        <w:t>hallowed be thy name</w:t>
      </w:r>
    </w:p>
    <w:p w:rsidR="00AC6CA7" w:rsidRDefault="00AC6CA7" w:rsidP="00AC6CA7">
      <w:pPr>
        <w:pStyle w:val="21"/>
        <w:ind w:firstLine="420"/>
      </w:pPr>
    </w:p>
    <w:p w:rsidR="00AC6CA7" w:rsidRDefault="00AC6CA7" w:rsidP="00AC6CA7">
      <w:pPr>
        <w:pStyle w:val="21"/>
        <w:ind w:firstLine="420"/>
      </w:pPr>
      <w:r>
        <w:t>May your mighty wind walk on the earth</w:t>
      </w:r>
    </w:p>
    <w:p w:rsidR="00AC6CA7" w:rsidRDefault="00AC6CA7" w:rsidP="00AC6CA7">
      <w:pPr>
        <w:pStyle w:val="21"/>
        <w:ind w:firstLine="420"/>
      </w:pPr>
    </w:p>
    <w:p w:rsidR="00AC6CA7" w:rsidRDefault="00AC6CA7" w:rsidP="00AC6CA7">
      <w:pPr>
        <w:pStyle w:val="21"/>
        <w:ind w:firstLine="420"/>
      </w:pPr>
      <w:r>
        <w:t>Like walking in heaven</w:t>
      </w:r>
    </w:p>
    <w:p w:rsidR="00AC6CA7" w:rsidRDefault="00AC6CA7" w:rsidP="00AC6CA7">
      <w:pPr>
        <w:pStyle w:val="21"/>
        <w:ind w:firstLine="420"/>
      </w:pPr>
    </w:p>
    <w:p w:rsidR="00AC6CA7" w:rsidRDefault="00AC6CA7" w:rsidP="00AC6CA7">
      <w:pPr>
        <w:pStyle w:val="21"/>
        <w:ind w:firstLine="420"/>
      </w:pPr>
      <w:r>
        <w:t>We eat meat every day</w:t>
      </w:r>
    </w:p>
    <w:p w:rsidR="00AC6CA7" w:rsidRDefault="00AC6CA7" w:rsidP="00AC6CA7">
      <w:pPr>
        <w:pStyle w:val="21"/>
        <w:ind w:firstLine="420"/>
      </w:pPr>
    </w:p>
    <w:p w:rsidR="00AC6CA7" w:rsidRDefault="00AC6CA7" w:rsidP="00AC6CA7">
      <w:pPr>
        <w:pStyle w:val="21"/>
        <w:ind w:firstLine="420"/>
      </w:pPr>
      <w:r>
        <w:t>Give it to us today</w:t>
      </w:r>
    </w:p>
    <w:p w:rsidR="00AC6CA7" w:rsidRDefault="00AC6CA7" w:rsidP="00AC6CA7">
      <w:pPr>
        <w:pStyle w:val="21"/>
        <w:ind w:firstLine="420"/>
      </w:pPr>
    </w:p>
    <w:p w:rsidR="00AC6CA7" w:rsidRDefault="00AC6CA7" w:rsidP="00AC6CA7">
      <w:pPr>
        <w:pStyle w:val="21"/>
        <w:ind w:firstLine="420"/>
      </w:pPr>
      <w:r>
        <w:t>Forgive our debts</w:t>
      </w:r>
    </w:p>
    <w:p w:rsidR="00AC6CA7" w:rsidRDefault="00AC6CA7" w:rsidP="00AC6CA7">
      <w:pPr>
        <w:pStyle w:val="21"/>
        <w:ind w:firstLine="420"/>
      </w:pPr>
    </w:p>
    <w:p w:rsidR="00AC6CA7" w:rsidRDefault="00AC6CA7" w:rsidP="00AC6CA7">
      <w:pPr>
        <w:pStyle w:val="21"/>
        <w:ind w:firstLine="420"/>
      </w:pPr>
      <w:r>
        <w:t>Just as the old Communist Party exempted the debts of the people</w:t>
      </w:r>
    </w:p>
    <w:p w:rsidR="00AC6CA7" w:rsidRDefault="00AC6CA7" w:rsidP="00AC6CA7">
      <w:pPr>
        <w:pStyle w:val="21"/>
        <w:ind w:firstLine="420"/>
      </w:pPr>
    </w:p>
    <w:p w:rsidR="00AC6CA7" w:rsidRDefault="00AC6CA7" w:rsidP="00AC6CA7">
      <w:pPr>
        <w:pStyle w:val="21"/>
        <w:ind w:firstLine="420"/>
      </w:pPr>
      <w:r>
        <w:t>Don't let us meet Ge Hei</w:t>
      </w:r>
    </w:p>
    <w:p w:rsidR="00AC6CA7" w:rsidRDefault="00AC6CA7" w:rsidP="00AC6CA7">
      <w:pPr>
        <w:pStyle w:val="21"/>
        <w:ind w:firstLine="420"/>
      </w:pPr>
    </w:p>
    <w:p w:rsidR="00AC6CA7" w:rsidRDefault="00AC6CA7" w:rsidP="00AC6CA7">
      <w:pPr>
        <w:pStyle w:val="21"/>
        <w:ind w:firstLine="420"/>
      </w:pPr>
      <w:r>
        <w:lastRenderedPageBreak/>
        <w:t>Take us to eternal life as soon as possible</w:t>
      </w:r>
    </w:p>
    <w:p w:rsidR="00AC6CA7" w:rsidRDefault="00AC6CA7" w:rsidP="00AC6CA7">
      <w:pPr>
        <w:pStyle w:val="21"/>
        <w:ind w:firstLine="420"/>
      </w:pPr>
    </w:p>
    <w:p w:rsidR="00AC6CA7" w:rsidRDefault="00AC6CA7" w:rsidP="00AC6CA7">
      <w:pPr>
        <w:pStyle w:val="21"/>
        <w:ind w:firstLine="420"/>
      </w:pPr>
      <w:r>
        <w:t>Because Jing Lei, Shu Qi, Yi Fei</w:t>
      </w:r>
    </w:p>
    <w:p w:rsidR="00AC6CA7" w:rsidRDefault="00AC6CA7" w:rsidP="00AC6CA7">
      <w:pPr>
        <w:pStyle w:val="21"/>
        <w:ind w:firstLine="420"/>
      </w:pPr>
    </w:p>
    <w:p w:rsidR="00AC6CA7" w:rsidRDefault="00AC6CA7" w:rsidP="00AC6CA7">
      <w:pPr>
        <w:pStyle w:val="21"/>
        <w:ind w:firstLine="420"/>
      </w:pPr>
      <w:r>
        <w:t>It's yours forever</w:t>
      </w:r>
    </w:p>
    <w:p w:rsidR="00AC6CA7" w:rsidRDefault="00AC6CA7" w:rsidP="00AC6CA7">
      <w:pPr>
        <w:pStyle w:val="21"/>
        <w:ind w:firstLine="420"/>
      </w:pPr>
    </w:p>
    <w:p w:rsidR="00AC6CA7" w:rsidRDefault="00AC6CA7" w:rsidP="00AC6CA7">
      <w:pPr>
        <w:pStyle w:val="21"/>
        <w:ind w:firstLine="420"/>
      </w:pPr>
      <w:r>
        <w:t>Amen!</w:t>
      </w:r>
    </w:p>
    <w:p w:rsidR="00AC6CA7" w:rsidRDefault="00AC6CA7" w:rsidP="00AC6CA7">
      <w:pPr>
        <w:pStyle w:val="21"/>
        <w:ind w:firstLine="420"/>
      </w:pPr>
    </w:p>
    <w:p w:rsidR="00AC6CA7" w:rsidRDefault="00AC6CA7" w:rsidP="00AC6CA7">
      <w:pPr>
        <w:pStyle w:val="21"/>
        <w:ind w:firstLine="420"/>
      </w:pPr>
      <w:r>
        <w:t>47. A basic estimate is that no one believes in God 100%</w:t>
      </w:r>
    </w:p>
    <w:p w:rsidR="00AC6CA7" w:rsidRDefault="00AC6CA7" w:rsidP="00AC6CA7">
      <w:pPr>
        <w:pStyle w:val="21"/>
        <w:ind w:firstLine="420"/>
      </w:pPr>
    </w:p>
    <w:p w:rsidR="00AC6CA7" w:rsidRDefault="00AC6CA7" w:rsidP="00AC6CA7">
      <w:pPr>
        <w:pStyle w:val="21"/>
        <w:ind w:firstLine="420"/>
      </w:pPr>
      <w:r>
        <w:t>Don't be busy labeling lotus root as an unbeliever. Touch your conscience and ask yourself, have you never doubted the existence of God? Even a little?</w:t>
      </w:r>
    </w:p>
    <w:p w:rsidR="00AC6CA7" w:rsidRDefault="00AC6CA7" w:rsidP="00AC6CA7">
      <w:pPr>
        <w:pStyle w:val="21"/>
        <w:ind w:firstLine="420"/>
      </w:pPr>
    </w:p>
    <w:p w:rsidR="00AC6CA7" w:rsidRDefault="00AC6CA7" w:rsidP="00AC6CA7">
      <w:pPr>
        <w:pStyle w:val="21"/>
        <w:ind w:firstLine="420"/>
      </w:pPr>
      <w:r>
        <w:t>But lotus root is still not afraid. Lotus root is the little boy in the emperor's new clothes.</w:t>
      </w:r>
    </w:p>
    <w:p w:rsidR="00AC6CA7" w:rsidRDefault="00AC6CA7" w:rsidP="00AC6CA7">
      <w:pPr>
        <w:pStyle w:val="21"/>
        <w:ind w:firstLine="420"/>
      </w:pPr>
    </w:p>
    <w:p w:rsidR="00AC6CA7" w:rsidRDefault="00AC6CA7" w:rsidP="00AC6CA7">
      <w:pPr>
        <w:pStyle w:val="21"/>
        <w:ind w:firstLine="420"/>
      </w:pPr>
      <w:r>
        <w:t>There are several situations in which a person believes in God:</w:t>
      </w:r>
    </w:p>
    <w:p w:rsidR="00AC6CA7" w:rsidRDefault="00AC6CA7" w:rsidP="00AC6CA7">
      <w:pPr>
        <w:pStyle w:val="21"/>
        <w:ind w:firstLine="420"/>
      </w:pPr>
    </w:p>
    <w:p w:rsidR="00AC6CA7" w:rsidRDefault="00AC6CA7" w:rsidP="00AC6CA7">
      <w:pPr>
        <w:pStyle w:val="21"/>
        <w:ind w:firstLine="420"/>
      </w:pPr>
      <w:r>
        <w:t>1. Families believe in God.</w:t>
      </w:r>
    </w:p>
    <w:p w:rsidR="00AC6CA7" w:rsidRDefault="00AC6CA7" w:rsidP="00AC6CA7">
      <w:pPr>
        <w:pStyle w:val="21"/>
        <w:ind w:firstLine="420"/>
      </w:pPr>
    </w:p>
    <w:p w:rsidR="00AC6CA7" w:rsidRDefault="00AC6CA7" w:rsidP="00AC6CA7">
      <w:pPr>
        <w:pStyle w:val="21"/>
        <w:ind w:firstLine="420"/>
      </w:pPr>
      <w:r>
        <w:t>2. A godly community environment,</w:t>
      </w:r>
    </w:p>
    <w:p w:rsidR="00AC6CA7" w:rsidRDefault="00AC6CA7" w:rsidP="00AC6CA7">
      <w:pPr>
        <w:pStyle w:val="21"/>
        <w:ind w:firstLine="420"/>
      </w:pPr>
    </w:p>
    <w:p w:rsidR="00AC6CA7" w:rsidRDefault="00AC6CA7" w:rsidP="00AC6CA7">
      <w:pPr>
        <w:pStyle w:val="21"/>
        <w:ind w:firstLine="420"/>
      </w:pPr>
      <w:r>
        <w:t>3. I went to a church school.</w:t>
      </w:r>
    </w:p>
    <w:p w:rsidR="00AC6CA7" w:rsidRDefault="00AC6CA7" w:rsidP="00AC6CA7">
      <w:pPr>
        <w:pStyle w:val="21"/>
        <w:ind w:firstLine="420"/>
      </w:pPr>
    </w:p>
    <w:p w:rsidR="00AC6CA7" w:rsidRDefault="00AC6CA7" w:rsidP="00AC6CA7">
      <w:pPr>
        <w:pStyle w:val="21"/>
        <w:ind w:firstLine="420"/>
      </w:pPr>
      <w:r>
        <w:t>4. Think about the first cause, the existence of God.</w:t>
      </w:r>
    </w:p>
    <w:p w:rsidR="00AC6CA7" w:rsidRDefault="00AC6CA7" w:rsidP="00AC6CA7">
      <w:pPr>
        <w:pStyle w:val="21"/>
        <w:ind w:firstLine="420"/>
      </w:pPr>
    </w:p>
    <w:p w:rsidR="00AC6CA7" w:rsidRDefault="00AC6CA7" w:rsidP="00AC6CA7">
      <w:pPr>
        <w:pStyle w:val="21"/>
        <w:ind w:firstLine="420"/>
      </w:pPr>
      <w:r>
        <w:t>5. Read the Bible and believe in God's word.</w:t>
      </w:r>
    </w:p>
    <w:p w:rsidR="00AC6CA7" w:rsidRDefault="00AC6CA7" w:rsidP="00AC6CA7">
      <w:pPr>
        <w:pStyle w:val="21"/>
        <w:ind w:firstLine="420"/>
      </w:pPr>
    </w:p>
    <w:p w:rsidR="00AC6CA7" w:rsidRDefault="00AC6CA7" w:rsidP="00AC6CA7">
      <w:pPr>
        <w:pStyle w:val="21"/>
        <w:ind w:firstLine="420"/>
      </w:pPr>
      <w:r>
        <w:lastRenderedPageBreak/>
        <w:t>6. Visions and dreams, moved.</w:t>
      </w:r>
    </w:p>
    <w:p w:rsidR="00AC6CA7" w:rsidRDefault="00AC6CA7" w:rsidP="00AC6CA7">
      <w:pPr>
        <w:pStyle w:val="21"/>
        <w:ind w:firstLine="420"/>
      </w:pPr>
    </w:p>
    <w:p w:rsidR="00AC6CA7" w:rsidRDefault="00AC6CA7" w:rsidP="00AC6CA7">
      <w:pPr>
        <w:pStyle w:val="21"/>
        <w:ind w:firstLine="420"/>
      </w:pPr>
      <w:r>
        <w:t>7. Find a sustenance.</w:t>
      </w:r>
    </w:p>
    <w:p w:rsidR="00AC6CA7" w:rsidRDefault="00AC6CA7" w:rsidP="00AC6CA7">
      <w:pPr>
        <w:pStyle w:val="21"/>
        <w:ind w:firstLine="420"/>
      </w:pPr>
    </w:p>
    <w:p w:rsidR="00AC6CA7" w:rsidRDefault="00AC6CA7" w:rsidP="00AC6CA7">
      <w:pPr>
        <w:pStyle w:val="21"/>
        <w:ind w:firstLine="420"/>
      </w:pPr>
      <w:r>
        <w:t>wait.</w:t>
      </w:r>
    </w:p>
    <w:p w:rsidR="00AC6CA7" w:rsidRDefault="00AC6CA7" w:rsidP="00AC6CA7">
      <w:pPr>
        <w:pStyle w:val="21"/>
        <w:ind w:firstLine="420"/>
      </w:pPr>
    </w:p>
    <w:p w:rsidR="00AC6CA7" w:rsidRDefault="00AC6CA7" w:rsidP="00AC6CA7">
      <w:pPr>
        <w:pStyle w:val="21"/>
        <w:ind w:firstLine="420"/>
      </w:pPr>
      <w:r>
        <w:t>No one has seen God in reality, so faith is a high probability event.</w:t>
      </w:r>
    </w:p>
    <w:p w:rsidR="00AC6CA7" w:rsidRDefault="00AC6CA7" w:rsidP="00AC6CA7">
      <w:pPr>
        <w:pStyle w:val="21"/>
        <w:ind w:firstLine="420"/>
      </w:pPr>
    </w:p>
    <w:p w:rsidR="00AC6CA7" w:rsidRDefault="00AC6CA7" w:rsidP="00AC6CA7">
      <w:pPr>
        <w:pStyle w:val="21"/>
        <w:ind w:firstLine="420"/>
      </w:pPr>
      <w:r>
        <w:t>As for lotus root, because of personal thinking, Ge Yimin's vision (therefore, I call myself a prophet and sanctify myself:), and moving, I believe in God 99%. Such a great probability is enough to think that I am a believer and live according to the standard of believing in God.</w:t>
      </w:r>
    </w:p>
    <w:p w:rsidR="00AC6CA7" w:rsidRDefault="00AC6CA7" w:rsidP="00AC6CA7">
      <w:pPr>
        <w:pStyle w:val="21"/>
        <w:ind w:firstLine="420"/>
      </w:pPr>
    </w:p>
    <w:p w:rsidR="00AC6CA7" w:rsidRDefault="00AC6CA7" w:rsidP="00AC6CA7">
      <w:pPr>
        <w:pStyle w:val="21"/>
        <w:ind w:firstLine="420"/>
      </w:pPr>
      <w:r>
        <w:t>If God is not there, nothing will happen.</w:t>
      </w:r>
    </w:p>
    <w:p w:rsidR="00AC6CA7" w:rsidRDefault="00AC6CA7" w:rsidP="00AC6CA7">
      <w:pPr>
        <w:pStyle w:val="21"/>
        <w:ind w:firstLine="420"/>
      </w:pPr>
    </w:p>
    <w:p w:rsidR="00AC6CA7" w:rsidRDefault="00AC6CA7" w:rsidP="00AC6CA7">
      <w:pPr>
        <w:pStyle w:val="21"/>
        <w:ind w:firstLine="420"/>
      </w:pPr>
      <w:r>
        <w:t>48. God's past, present and future</w:t>
      </w:r>
    </w:p>
    <w:p w:rsidR="00AC6CA7" w:rsidRDefault="00AC6CA7" w:rsidP="00AC6CA7">
      <w:pPr>
        <w:pStyle w:val="21"/>
        <w:ind w:firstLine="420"/>
      </w:pPr>
    </w:p>
    <w:p w:rsidR="00AC6CA7" w:rsidRDefault="00AC6CA7" w:rsidP="00AC6CA7">
      <w:pPr>
        <w:pStyle w:val="21"/>
        <w:ind w:firstLine="420"/>
      </w:pPr>
      <w:r>
        <w:t>Q: if I admit that God created the world, who created God?</w:t>
      </w:r>
    </w:p>
    <w:p w:rsidR="00AC6CA7" w:rsidRDefault="00AC6CA7" w:rsidP="00AC6CA7">
      <w:pPr>
        <w:pStyle w:val="21"/>
        <w:ind w:firstLine="420"/>
      </w:pPr>
    </w:p>
    <w:p w:rsidR="00AC6CA7" w:rsidRDefault="00AC6CA7" w:rsidP="00AC6CA7">
      <w:pPr>
        <w:pStyle w:val="21"/>
        <w:ind w:firstLine="420"/>
      </w:pPr>
      <w:r>
        <w:t>A: God is the creator. He is always there. Only he is not created.</w:t>
      </w:r>
    </w:p>
    <w:p w:rsidR="00AC6CA7" w:rsidRDefault="00AC6CA7" w:rsidP="00AC6CA7">
      <w:pPr>
        <w:pStyle w:val="21"/>
        <w:ind w:firstLine="420"/>
      </w:pPr>
    </w:p>
    <w:p w:rsidR="00AC6CA7" w:rsidRDefault="00AC6CA7" w:rsidP="00AC6CA7">
      <w:pPr>
        <w:pStyle w:val="21"/>
        <w:ind w:firstLine="420"/>
      </w:pPr>
      <w:r>
        <w:t>Q: what was God doing before he created the world?</w:t>
      </w:r>
    </w:p>
    <w:p w:rsidR="00AC6CA7" w:rsidRDefault="00AC6CA7" w:rsidP="00AC6CA7">
      <w:pPr>
        <w:pStyle w:val="21"/>
        <w:ind w:firstLine="420"/>
      </w:pPr>
    </w:p>
    <w:p w:rsidR="00AC6CA7" w:rsidRDefault="00AC6CA7" w:rsidP="00AC6CA7">
      <w:pPr>
        <w:pStyle w:val="21"/>
        <w:ind w:firstLine="420"/>
      </w:pPr>
      <w:r>
        <w:t>A: we know everything about God only when he reveals it to us. The first sentence of God's word Bible is: "at first, God created the world". Therefore, we don't know what he did before the creation of the world.</w:t>
      </w:r>
    </w:p>
    <w:p w:rsidR="00AC6CA7" w:rsidRDefault="00AC6CA7" w:rsidP="00AC6CA7">
      <w:pPr>
        <w:pStyle w:val="21"/>
        <w:ind w:firstLine="420"/>
      </w:pPr>
    </w:p>
    <w:p w:rsidR="00AC6CA7" w:rsidRDefault="00AC6CA7" w:rsidP="00AC6CA7">
      <w:pPr>
        <w:pStyle w:val="21"/>
        <w:ind w:firstLine="420"/>
      </w:pPr>
      <w:r>
        <w:t>Q: what if I have to have an answer?</w:t>
      </w:r>
    </w:p>
    <w:p w:rsidR="00AC6CA7" w:rsidRDefault="00AC6CA7" w:rsidP="00AC6CA7">
      <w:pPr>
        <w:pStyle w:val="21"/>
        <w:ind w:firstLine="420"/>
      </w:pPr>
    </w:p>
    <w:p w:rsidR="00AC6CA7" w:rsidRDefault="00AC6CA7" w:rsidP="00AC6CA7">
      <w:pPr>
        <w:pStyle w:val="21"/>
        <w:ind w:firstLine="420"/>
      </w:pPr>
      <w:r>
        <w:t>A: look at this answer: before the creation of the world, God prepared a place called hell to lock in people who love to ask such questions in the future.</w:t>
      </w:r>
    </w:p>
    <w:p w:rsidR="00AC6CA7" w:rsidRDefault="00AC6CA7" w:rsidP="00AC6CA7">
      <w:pPr>
        <w:pStyle w:val="21"/>
        <w:ind w:firstLine="420"/>
      </w:pPr>
    </w:p>
    <w:p w:rsidR="00AC6CA7" w:rsidRDefault="00AC6CA7" w:rsidP="00AC6CA7">
      <w:pPr>
        <w:pStyle w:val="21"/>
        <w:ind w:firstLine="420"/>
      </w:pPr>
      <w:r>
        <w:t>The Bible reveals God's history of creating the world in six days and choosing the people of Israel until Christ Jesus became flesh. In order to redeem us, we went to the cross for Adam's sin against God, rose to heaven, defeated death and guaranteed atonement. And the history of early Christian Apostles' evangelism.</w:t>
      </w:r>
    </w:p>
    <w:p w:rsidR="00AC6CA7" w:rsidRDefault="00AC6CA7" w:rsidP="00AC6CA7">
      <w:pPr>
        <w:pStyle w:val="21"/>
        <w:ind w:firstLine="420"/>
      </w:pPr>
    </w:p>
    <w:p w:rsidR="00AC6CA7" w:rsidRDefault="00AC6CA7" w:rsidP="00AC6CA7">
      <w:pPr>
        <w:pStyle w:val="21"/>
        <w:ind w:firstLine="420"/>
      </w:pPr>
      <w:r>
        <w:t>Q: what is God doing now?</w:t>
      </w:r>
    </w:p>
    <w:p w:rsidR="00AC6CA7" w:rsidRDefault="00AC6CA7" w:rsidP="00AC6CA7">
      <w:pPr>
        <w:pStyle w:val="21"/>
        <w:ind w:firstLine="420"/>
      </w:pPr>
    </w:p>
    <w:p w:rsidR="00AC6CA7" w:rsidRDefault="00AC6CA7" w:rsidP="00AC6CA7">
      <w:pPr>
        <w:pStyle w:val="21"/>
        <w:ind w:firstLine="420"/>
      </w:pPr>
      <w:r>
        <w:t>A: Romans 8:28 "all things work together for the benefit of those who love God." God will allow all things to happen in our lives, including misfortunes, disasters and trials, and make us benefit from them. Of course, these disasters do not come from God, but from the sinful world in our lives. Despite our sins and failures, God still loves us. He came into the world in our extreme pain and brought us courage and hope. He promised to turn our trials into blessed experiences. When you think that God is punishing you, remember that the punishment of sin has been paid for you by Jesus Christ. And think that this is God's warning and call.</w:t>
      </w:r>
    </w:p>
    <w:p w:rsidR="00AC6CA7" w:rsidRDefault="00AC6CA7" w:rsidP="00AC6CA7">
      <w:pPr>
        <w:pStyle w:val="21"/>
        <w:ind w:firstLine="420"/>
      </w:pPr>
    </w:p>
    <w:p w:rsidR="00AC6CA7" w:rsidRDefault="00AC6CA7" w:rsidP="00AC6CA7">
      <w:pPr>
        <w:pStyle w:val="21"/>
        <w:ind w:firstLine="420"/>
      </w:pPr>
      <w:r>
        <w:t>Q: when can I see God?</w:t>
      </w:r>
    </w:p>
    <w:p w:rsidR="00AC6CA7" w:rsidRDefault="00AC6CA7" w:rsidP="00AC6CA7">
      <w:pPr>
        <w:pStyle w:val="21"/>
        <w:ind w:firstLine="420"/>
      </w:pPr>
    </w:p>
    <w:p w:rsidR="00AC6CA7" w:rsidRDefault="00AC6CA7" w:rsidP="00AC6CA7">
      <w:pPr>
        <w:pStyle w:val="21"/>
        <w:ind w:firstLine="420"/>
      </w:pPr>
      <w:r>
        <w:t xml:space="preserve">A: the date is near, and Jesus Christ will return according to the revelation of the Bible, which will be seen by all eyes. He will end the evil in the world, raise us from the dead, give us a new form, and there </w:t>
      </w:r>
      <w:r>
        <w:lastRenderedPageBreak/>
        <w:t>will be no more pain. Revelation 1:4 "God will wipe away all their tears, and there will be no more death, no more sorrow, no more crying, no more pain." We will understand that God has a good will for every heartache, every tear and every misfortune. Dear friends, remember, "pain will pass, but beauty will last forever."</w:t>
      </w:r>
    </w:p>
    <w:p w:rsidR="00AC6CA7" w:rsidRDefault="00AC6CA7" w:rsidP="00AC6CA7">
      <w:pPr>
        <w:pStyle w:val="21"/>
        <w:ind w:firstLine="420"/>
      </w:pPr>
    </w:p>
    <w:p w:rsidR="00AC6CA7" w:rsidRDefault="00AC6CA7" w:rsidP="00AC6CA7">
      <w:pPr>
        <w:pStyle w:val="21"/>
        <w:ind w:firstLine="420"/>
      </w:pPr>
      <w:r>
        <w:t>Q: there is a question. The earth is round. How can everyone see Christ again?</w:t>
      </w:r>
    </w:p>
    <w:p w:rsidR="00AC6CA7" w:rsidRDefault="00AC6CA7" w:rsidP="00AC6CA7">
      <w:pPr>
        <w:pStyle w:val="21"/>
        <w:ind w:firstLine="420"/>
      </w:pPr>
    </w:p>
    <w:p w:rsidR="00AC6CA7" w:rsidRDefault="00AC6CA7" w:rsidP="00AC6CA7">
      <w:pPr>
        <w:pStyle w:val="21"/>
        <w:ind w:firstLine="420"/>
      </w:pPr>
      <w:r>
        <w:t>A: Christ is God. God is a spirit. It is impossible for people. Everything can be done in God.</w:t>
      </w:r>
    </w:p>
    <w:p w:rsidR="00AC6CA7" w:rsidRDefault="00AC6CA7" w:rsidP="00AC6CA7">
      <w:pPr>
        <w:pStyle w:val="21"/>
        <w:ind w:firstLine="420"/>
      </w:pPr>
    </w:p>
    <w:p w:rsidR="00AC6CA7" w:rsidRDefault="00AC6CA7" w:rsidP="00AC6CA7">
      <w:pPr>
        <w:pStyle w:val="21"/>
        <w:ind w:firstLine="420"/>
      </w:pPr>
      <w:r>
        <w:t>Q: I still can't understand. Please give me a specific answer.</w:t>
      </w:r>
    </w:p>
    <w:p w:rsidR="00AC6CA7" w:rsidRDefault="00AC6CA7" w:rsidP="00AC6CA7">
      <w:pPr>
        <w:pStyle w:val="21"/>
        <w:ind w:firstLine="420"/>
      </w:pPr>
    </w:p>
    <w:p w:rsidR="00AC6CA7" w:rsidRDefault="00AC6CA7" w:rsidP="00AC6CA7">
      <w:pPr>
        <w:pStyle w:val="21"/>
        <w:ind w:firstLine="420"/>
      </w:pPr>
      <w:r>
        <w:t>A: then I'll give you an answer: on TV.</w:t>
      </w:r>
    </w:p>
    <w:p w:rsidR="00AC6CA7" w:rsidRDefault="00AC6CA7" w:rsidP="00AC6CA7">
      <w:pPr>
        <w:pStyle w:val="21"/>
        <w:ind w:firstLine="420"/>
      </w:pPr>
    </w:p>
    <w:p w:rsidR="00AC6CA7" w:rsidRDefault="00AC6CA7" w:rsidP="00AC6CA7">
      <w:pPr>
        <w:pStyle w:val="21"/>
        <w:ind w:firstLine="420"/>
      </w:pPr>
      <w:r>
        <w:t>49. Who am I</w:t>
      </w:r>
    </w:p>
    <w:p w:rsidR="00AC6CA7" w:rsidRDefault="00AC6CA7" w:rsidP="00AC6CA7">
      <w:pPr>
        <w:pStyle w:val="21"/>
        <w:ind w:firstLine="420"/>
      </w:pPr>
    </w:p>
    <w:p w:rsidR="00AC6CA7" w:rsidRDefault="00AC6CA7" w:rsidP="00AC6CA7">
      <w:pPr>
        <w:pStyle w:val="21"/>
        <w:ind w:firstLine="420"/>
      </w:pPr>
      <w:r>
        <w:t>Everyone has a positive impression of others. As soon as he mentions his name, he knows what kind of person he is, whether he is beautiful</w:t>
      </w:r>
    </w:p>
    <w:p w:rsidR="00AC6CA7" w:rsidRDefault="00AC6CA7" w:rsidP="00AC6CA7">
      <w:pPr>
        <w:pStyle w:val="21"/>
        <w:ind w:firstLine="420"/>
      </w:pPr>
    </w:p>
    <w:p w:rsidR="00AC6CA7" w:rsidRDefault="00AC6CA7" w:rsidP="00AC6CA7">
      <w:pPr>
        <w:pStyle w:val="21"/>
        <w:ind w:firstLine="420"/>
      </w:pPr>
      <w:r>
        <w:t>Smart, kind and capable, but I'm not very clear about who I am. I can't get the answer.</w:t>
      </w:r>
    </w:p>
    <w:p w:rsidR="00AC6CA7" w:rsidRDefault="00AC6CA7" w:rsidP="00AC6CA7">
      <w:pPr>
        <w:pStyle w:val="21"/>
        <w:ind w:firstLine="420"/>
      </w:pPr>
    </w:p>
    <w:p w:rsidR="00AC6CA7" w:rsidRDefault="00AC6CA7" w:rsidP="00AC6CA7">
      <w:pPr>
        <w:pStyle w:val="21"/>
        <w:ind w:firstLine="420"/>
      </w:pPr>
      <w:r>
        <w:t xml:space="preserve">We see that someone has always been our impression, and we can be sure that he will be the same in the future. But I don't have this clear impression of myself. I always feel that my future is uncertain, there are great changes, or efforts, or waiting for miracles. In fact, others see me </w:t>
      </w:r>
      <w:r>
        <w:lastRenderedPageBreak/>
        <w:t>as such a person. It's no big deal. Facts have proved that he is right.</w:t>
      </w:r>
    </w:p>
    <w:p w:rsidR="00AC6CA7" w:rsidRDefault="00AC6CA7" w:rsidP="00AC6CA7">
      <w:pPr>
        <w:pStyle w:val="21"/>
        <w:ind w:firstLine="420"/>
      </w:pPr>
    </w:p>
    <w:p w:rsidR="00AC6CA7" w:rsidRDefault="00AC6CA7" w:rsidP="00AC6CA7">
      <w:pPr>
        <w:pStyle w:val="21"/>
        <w:ind w:firstLine="420"/>
      </w:pPr>
      <w:r>
        <w:t>Our life has three levels: body, consciousness and soul. We can't see others' hearts. With his body and consciousness, we can grasp what kind of person he is. We look at ourselves because the soul is more essential, but we can't know the soul. On the contrary, we can't grasp our own body and consciousness clearly. We can't affirm ourselves as sure as whether others are kind. Even if we look in the mirror every day, we can't affirm ourselves as sure as what grade others look like.</w:t>
      </w:r>
    </w:p>
    <w:p w:rsidR="00AC6CA7" w:rsidRDefault="00AC6CA7" w:rsidP="00AC6CA7">
      <w:pPr>
        <w:pStyle w:val="21"/>
        <w:ind w:firstLine="420"/>
      </w:pPr>
    </w:p>
    <w:p w:rsidR="00AC6CA7" w:rsidRDefault="00AC6CA7" w:rsidP="00AC6CA7">
      <w:pPr>
        <w:pStyle w:val="21"/>
        <w:ind w:firstLine="420"/>
      </w:pPr>
      <w:r>
        <w:t>We are indeed spiritual living people. Now we are imperfect blood and gas bodies and can't know the soul. Only by defeating blood and gas with spirit and obtaining a perfect spiritual body can we answer: "who am I".</w:t>
      </w:r>
    </w:p>
    <w:p w:rsidR="00AC6CA7" w:rsidRDefault="00AC6CA7" w:rsidP="00AC6CA7">
      <w:pPr>
        <w:pStyle w:val="21"/>
        <w:ind w:firstLine="420"/>
      </w:pPr>
    </w:p>
    <w:p w:rsidR="00AC6CA7" w:rsidRDefault="00AC6CA7" w:rsidP="00AC6CA7">
      <w:pPr>
        <w:pStyle w:val="21"/>
        <w:ind w:firstLine="420"/>
      </w:pPr>
      <w:r>
        <w:t>50. You can't be a complete atheist and thinker at the same time</w:t>
      </w:r>
    </w:p>
    <w:p w:rsidR="00AC6CA7" w:rsidRDefault="00AC6CA7" w:rsidP="00AC6CA7">
      <w:pPr>
        <w:pStyle w:val="21"/>
        <w:ind w:firstLine="420"/>
      </w:pPr>
    </w:p>
    <w:p w:rsidR="00AC6CA7" w:rsidRDefault="00AC6CA7" w:rsidP="00AC6CA7">
      <w:pPr>
        <w:pStyle w:val="21"/>
        <w:ind w:firstLine="420"/>
      </w:pPr>
      <w:r>
        <w:t>You can be a complete atheist or a complete thinker, but you can't be a complete atheist and thinker at the same time, because such a person has committed suicide.</w:t>
      </w:r>
    </w:p>
    <w:p w:rsidR="00AC6CA7" w:rsidRDefault="00AC6CA7" w:rsidP="00AC6CA7">
      <w:pPr>
        <w:pStyle w:val="21"/>
        <w:ind w:firstLine="420"/>
      </w:pPr>
    </w:p>
    <w:p w:rsidR="00AC6CA7" w:rsidRDefault="00AC6CA7" w:rsidP="00AC6CA7">
      <w:pPr>
        <w:pStyle w:val="21"/>
        <w:ind w:firstLine="420"/>
      </w:pPr>
      <w:r>
        <w:t>Interpretation: if a person is atheist and thinks about the nothingness of life, living is meaningless, so he commits suicide.</w:t>
      </w:r>
    </w:p>
    <w:p w:rsidR="00AC6CA7" w:rsidRDefault="00AC6CA7" w:rsidP="00AC6CA7">
      <w:pPr>
        <w:pStyle w:val="21"/>
        <w:ind w:firstLine="420"/>
      </w:pPr>
    </w:p>
    <w:p w:rsidR="00AC6CA7" w:rsidRDefault="00AC6CA7" w:rsidP="00AC6CA7">
      <w:pPr>
        <w:pStyle w:val="21"/>
        <w:ind w:firstLine="420"/>
      </w:pPr>
      <w:r>
        <w:t>Subtext: all people who call themselves atheists have no thoughts.</w:t>
      </w:r>
    </w:p>
    <w:p w:rsidR="00AC6CA7" w:rsidRDefault="00AC6CA7" w:rsidP="00AC6CA7">
      <w:pPr>
        <w:pStyle w:val="21"/>
        <w:ind w:firstLine="420"/>
      </w:pPr>
    </w:p>
    <w:p w:rsidR="00AC6CA7" w:rsidRDefault="00AC6CA7" w:rsidP="00AC6CA7">
      <w:pPr>
        <w:pStyle w:val="21"/>
        <w:ind w:firstLine="420"/>
      </w:pPr>
      <w:r>
        <w:t>Schopenhauer thought about the nothingness of life, but he didn't commit suicide and was considered incomplete.</w:t>
      </w:r>
    </w:p>
    <w:p w:rsidR="00AC6CA7" w:rsidRDefault="00AC6CA7" w:rsidP="00AC6CA7">
      <w:pPr>
        <w:pStyle w:val="21"/>
        <w:ind w:firstLine="420"/>
      </w:pPr>
    </w:p>
    <w:p w:rsidR="00AC6CA7" w:rsidRDefault="00AC6CA7" w:rsidP="00AC6CA7">
      <w:pPr>
        <w:pStyle w:val="21"/>
        <w:ind w:firstLine="420"/>
      </w:pPr>
      <w:r>
        <w:lastRenderedPageBreak/>
        <w:t>Solomon thought about the nothingness of life, but he believed in God and finally said that it is man's duty to fear the Lord.</w:t>
      </w:r>
    </w:p>
    <w:p w:rsidR="00AC6CA7" w:rsidRDefault="00AC6CA7" w:rsidP="00AC6CA7">
      <w:pPr>
        <w:pStyle w:val="21"/>
        <w:ind w:firstLine="420"/>
      </w:pPr>
    </w:p>
    <w:p w:rsidR="00AC6CA7" w:rsidRDefault="00AC6CA7" w:rsidP="00AC6CA7">
      <w:pPr>
        <w:pStyle w:val="21"/>
        <w:ind w:firstLine="420"/>
      </w:pPr>
      <w:r>
        <w:t>Reinterpretation: in short, a person thinks that there is no afterlife, and after decades, he will never live. If he doesn't commit suicide immediately, what life will he live.</w:t>
      </w:r>
    </w:p>
    <w:p w:rsidR="00AC6CA7" w:rsidRDefault="00AC6CA7" w:rsidP="00AC6CA7">
      <w:pPr>
        <w:pStyle w:val="21"/>
        <w:ind w:firstLine="420"/>
      </w:pPr>
    </w:p>
    <w:p w:rsidR="00AC6CA7" w:rsidRDefault="00AC6CA7" w:rsidP="00AC6CA7">
      <w:pPr>
        <w:pStyle w:val="21"/>
        <w:ind w:firstLine="420"/>
      </w:pPr>
      <w:r>
        <w:t>In fact, many philosophers and unknown thinkers committed suicide.</w:t>
      </w:r>
    </w:p>
    <w:p w:rsidR="00AC6CA7" w:rsidRDefault="00AC6CA7" w:rsidP="00AC6CA7">
      <w:pPr>
        <w:pStyle w:val="21"/>
        <w:ind w:firstLine="420"/>
      </w:pPr>
    </w:p>
    <w:p w:rsidR="00AC6CA7" w:rsidRDefault="00AC6CA7" w:rsidP="00AC6CA7">
      <w:pPr>
        <w:pStyle w:val="21"/>
        <w:ind w:firstLine="420"/>
      </w:pPr>
      <w:r>
        <w:t>An American female star committed suicide. She believes that at least leave people a young image, not an old image.</w:t>
      </w:r>
    </w:p>
    <w:p w:rsidR="00AC6CA7" w:rsidRDefault="00AC6CA7" w:rsidP="00AC6CA7">
      <w:pPr>
        <w:pStyle w:val="21"/>
        <w:ind w:firstLine="420"/>
      </w:pPr>
    </w:p>
    <w:p w:rsidR="00AC6CA7" w:rsidRDefault="00AC6CA7" w:rsidP="00AC6CA7">
      <w:pPr>
        <w:pStyle w:val="21"/>
        <w:ind w:firstLine="420"/>
      </w:pPr>
      <w:r>
        <w:t>51. What conclusion can you draw from Adam's obedience to Eve's eating forbidden fruit</w:t>
      </w:r>
    </w:p>
    <w:p w:rsidR="00AC6CA7" w:rsidRDefault="00AC6CA7" w:rsidP="00AC6CA7">
      <w:pPr>
        <w:pStyle w:val="21"/>
        <w:ind w:firstLine="420"/>
      </w:pPr>
    </w:p>
    <w:p w:rsidR="00AC6CA7" w:rsidRDefault="00AC6CA7" w:rsidP="00AC6CA7">
      <w:pPr>
        <w:pStyle w:val="21"/>
        <w:ind w:firstLine="420"/>
      </w:pPr>
      <w:r>
        <w:t>Answer: henpecked</w:t>
      </w:r>
    </w:p>
    <w:p w:rsidR="00AC6CA7" w:rsidRDefault="00AC6CA7" w:rsidP="00AC6CA7">
      <w:pPr>
        <w:pStyle w:val="21"/>
        <w:ind w:firstLine="420"/>
      </w:pPr>
    </w:p>
    <w:p w:rsidR="00AC6CA7" w:rsidRDefault="00AC6CA7" w:rsidP="00AC6CA7">
      <w:pPr>
        <w:pStyle w:val="21"/>
        <w:ind w:firstLine="420"/>
      </w:pPr>
      <w:r>
        <w:t>First: human sin (original sin) is hereditary.</w:t>
      </w:r>
    </w:p>
    <w:p w:rsidR="00AC6CA7" w:rsidRDefault="00AC6CA7" w:rsidP="00AC6CA7">
      <w:pPr>
        <w:pStyle w:val="21"/>
        <w:ind w:firstLine="420"/>
      </w:pPr>
    </w:p>
    <w:p w:rsidR="00AC6CA7" w:rsidRDefault="00AC6CA7" w:rsidP="00AC6CA7">
      <w:pPr>
        <w:pStyle w:val="21"/>
        <w:ind w:firstLine="420"/>
      </w:pPr>
      <w:r>
        <w:t>Second: human fear of wife (original fear of wife) is also genetic.</w:t>
      </w:r>
    </w:p>
    <w:p w:rsidR="00AC6CA7" w:rsidRDefault="00AC6CA7" w:rsidP="00AC6CA7">
      <w:pPr>
        <w:pStyle w:val="21"/>
        <w:ind w:firstLine="420"/>
      </w:pPr>
    </w:p>
    <w:p w:rsidR="00AC6CA7" w:rsidRDefault="00AC6CA7" w:rsidP="00AC6CA7">
      <w:pPr>
        <w:pStyle w:val="21"/>
        <w:ind w:firstLine="420"/>
      </w:pPr>
      <w:r>
        <w:rPr>
          <w:rFonts w:hint="eastAsia"/>
        </w:rPr>
        <w:t>To be truly happy, a human family must have a good relationship with God. This relationship should be chosen by itself, not reluctantly maintained</w:t>
      </w:r>
      <w:r>
        <w:rPr>
          <w:rFonts w:hint="eastAsia"/>
        </w:rPr>
        <w:t>（</w:t>
      </w:r>
      <w:r>
        <w:rPr>
          <w:rFonts w:hint="eastAsia"/>
        </w:rPr>
        <w:t xml:space="preserve"> Deuteronomy 30:15-20; Joshua 24:15) the Lord wants people to obey him, but people must do so from their heart and love</w:t>
      </w:r>
      <w:r>
        <w:rPr>
          <w:rFonts w:hint="eastAsia"/>
        </w:rPr>
        <w:t>（</w:t>
      </w:r>
      <w:r>
        <w:rPr>
          <w:rFonts w:hint="eastAsia"/>
        </w:rPr>
        <w:t xml:space="preserve"> Deuteronomy 6:5) so the LORD made a provision in the garden of Eden that the first man had the opportunity to prove his loyalty. God told Adam, "you can eat the fruit of all kinds of trees in the garden, but you </w:t>
      </w:r>
      <w:r>
        <w:rPr>
          <w:rFonts w:hint="eastAsia"/>
        </w:rPr>
        <w:lastRenderedPageBreak/>
        <w:t>can't eat the fruit of the tree of good and evil. If you eat it, you will die."</w:t>
      </w:r>
      <w:r>
        <w:rPr>
          <w:rFonts w:hint="eastAsia"/>
        </w:rPr>
        <w:t>（</w:t>
      </w:r>
      <w:r>
        <w:rPr>
          <w:rFonts w:hint="eastAsia"/>
        </w:rPr>
        <w:t xml:space="preserve"> Genesis 2:16) this tree symbolizes that the wise creator has the right to decide what is good and what is evil. The Lord gave Adam a suitable wife, so Adam told his wife Eve the command of God.</w:t>
      </w:r>
    </w:p>
    <w:p w:rsidR="00AC6CA7" w:rsidRDefault="00AC6CA7" w:rsidP="00AC6CA7">
      <w:pPr>
        <w:pStyle w:val="21"/>
        <w:ind w:firstLine="420"/>
      </w:pPr>
    </w:p>
    <w:p w:rsidR="00AC6CA7" w:rsidRDefault="00AC6CA7" w:rsidP="00AC6CA7">
      <w:pPr>
        <w:pStyle w:val="21"/>
        <w:ind w:firstLine="420"/>
      </w:pPr>
      <w:r>
        <w:t>Then one day, a snake (the revelation of the Bible shows that the original Snake, called the devil and Satan, deceived people all over the world - Revelation 12:9). This spiritual creature deliberately made himself a devil (slander) and Satan (enemy). He was seduced and tempted by his own selfish desires in an attempt to enjoy the status of God, so he rebelled against the creator-- James 1:14.</w:t>
      </w:r>
    </w:p>
    <w:p w:rsidR="00AC6CA7" w:rsidRDefault="00AC6CA7" w:rsidP="00AC6CA7">
      <w:pPr>
        <w:pStyle w:val="21"/>
        <w:ind w:firstLine="420"/>
      </w:pPr>
    </w:p>
    <w:p w:rsidR="00AC6CA7" w:rsidRDefault="00AC6CA7" w:rsidP="00AC6CA7">
      <w:pPr>
        <w:pStyle w:val="21"/>
        <w:ind w:firstLine="420"/>
      </w:pPr>
      <w:r>
        <w:t>Satan, the devil, seduced Eve and said, "you will not die if you eat the fruits of distinguishing good from evil. You will be able to distinguish good from evil like God."-- Genesis 3:4, 5) he seems to claim that God has left some good things for you. You can eat the fruit of the tree and decide what is good and what is evil like God.</w:t>
      </w:r>
    </w:p>
    <w:p w:rsidR="00AC6CA7" w:rsidRDefault="00AC6CA7" w:rsidP="00AC6CA7">
      <w:pPr>
        <w:pStyle w:val="21"/>
        <w:ind w:firstLine="420"/>
      </w:pPr>
    </w:p>
    <w:p w:rsidR="00AC6CA7" w:rsidRDefault="00AC6CA7" w:rsidP="00AC6CA7">
      <w:pPr>
        <w:pStyle w:val="21"/>
        <w:ind w:firstLine="420"/>
      </w:pPr>
      <w:r>
        <w:t>Adam ate the fruit, but his wife ate it, but she listened to Adam's words. As a result, they lost their paradise, Adam worked all his life, Eve increased the pain of pregnancy and childbirth, and the Lord punished women: "you will love your husband, and your husband will rule over you." However, the fear of wife gene inherited from human ancestors is as unshakable as the original sin. So far, "strict wife management" can be found everywhere, which was unexpected by the Lord.</w:t>
      </w:r>
    </w:p>
    <w:p w:rsidR="00AC6CA7" w:rsidRDefault="00AC6CA7" w:rsidP="00AC6CA7">
      <w:pPr>
        <w:pStyle w:val="21"/>
        <w:ind w:firstLine="420"/>
      </w:pPr>
    </w:p>
    <w:p w:rsidR="00AC6CA7" w:rsidRDefault="00AC6CA7" w:rsidP="00AC6CA7">
      <w:pPr>
        <w:pStyle w:val="21"/>
        <w:ind w:firstLine="420"/>
      </w:pPr>
      <w:r>
        <w:t>52. Who killed the first in history?</w:t>
      </w:r>
    </w:p>
    <w:p w:rsidR="00AC6CA7" w:rsidRDefault="00AC6CA7" w:rsidP="00AC6CA7">
      <w:pPr>
        <w:pStyle w:val="21"/>
        <w:ind w:firstLine="420"/>
      </w:pPr>
    </w:p>
    <w:p w:rsidR="00AC6CA7" w:rsidRDefault="00AC6CA7" w:rsidP="00AC6CA7">
      <w:pPr>
        <w:pStyle w:val="21"/>
        <w:ind w:firstLine="420"/>
      </w:pPr>
      <w:r>
        <w:lastRenderedPageBreak/>
        <w:t>Answer: God.</w:t>
      </w:r>
    </w:p>
    <w:p w:rsidR="00AC6CA7" w:rsidRDefault="00AC6CA7" w:rsidP="00AC6CA7">
      <w:pPr>
        <w:pStyle w:val="21"/>
        <w:ind w:firstLine="420"/>
      </w:pPr>
    </w:p>
    <w:p w:rsidR="00AC6CA7" w:rsidRDefault="00AC6CA7" w:rsidP="00AC6CA7">
      <w:pPr>
        <w:pStyle w:val="21"/>
        <w:ind w:firstLine="420"/>
      </w:pPr>
      <w:r>
        <w:t>Gen 3:21 "the LORD God made garments of leather for Adam and his wife and clothed them."</w:t>
      </w:r>
    </w:p>
    <w:p w:rsidR="00AC6CA7" w:rsidRDefault="00AC6CA7" w:rsidP="00AC6CA7">
      <w:pPr>
        <w:pStyle w:val="21"/>
        <w:ind w:firstLine="420"/>
      </w:pPr>
    </w:p>
    <w:p w:rsidR="00AC6CA7" w:rsidRDefault="00AC6CA7" w:rsidP="00AC6CA7">
      <w:pPr>
        <w:pStyle w:val="21"/>
        <w:ind w:firstLine="420"/>
      </w:pPr>
      <w:r>
        <w:t>Adam and Eve ate the forbidden fruit and felt ashamed of being naked. They covered themselves with leaves, but God refused to accept the clothes they had made.</w:t>
      </w:r>
    </w:p>
    <w:p w:rsidR="00AC6CA7" w:rsidRDefault="00AC6CA7" w:rsidP="00AC6CA7">
      <w:pPr>
        <w:pStyle w:val="21"/>
        <w:ind w:firstLine="420"/>
      </w:pPr>
    </w:p>
    <w:p w:rsidR="00AC6CA7" w:rsidRDefault="00AC6CA7" w:rsidP="00AC6CA7">
      <w:pPr>
        <w:pStyle w:val="21"/>
        <w:ind w:firstLine="420"/>
      </w:pPr>
      <w:r>
        <w:t>Because God wants to teach them that they cannot be accepted by God by acting in their own way. God only accepts to act in his way, and only he can provide them with the clothes he is willing to accept.</w:t>
      </w:r>
    </w:p>
    <w:p w:rsidR="00AC6CA7" w:rsidRDefault="00AC6CA7" w:rsidP="00AC6CA7">
      <w:pPr>
        <w:pStyle w:val="21"/>
        <w:ind w:firstLine="420"/>
      </w:pPr>
    </w:p>
    <w:p w:rsidR="00AC6CA7" w:rsidRDefault="00AC6CA7" w:rsidP="00AC6CA7">
      <w:pPr>
        <w:pStyle w:val="21"/>
        <w:ind w:firstLine="420"/>
      </w:pPr>
      <w:r>
        <w:t>God kills animals</w:t>
      </w:r>
    </w:p>
    <w:p w:rsidR="00AC6CA7" w:rsidRDefault="00AC6CA7" w:rsidP="00AC6CA7">
      <w:pPr>
        <w:pStyle w:val="21"/>
        <w:ind w:firstLine="420"/>
      </w:pPr>
    </w:p>
    <w:p w:rsidR="00AC6CA7" w:rsidRDefault="00AC6CA7" w:rsidP="00AC6CA7">
      <w:pPr>
        <w:pStyle w:val="21"/>
        <w:ind w:firstLine="420"/>
      </w:pPr>
      <w:r>
        <w:t>The first thing that sin against God brings is death.</w:t>
      </w:r>
    </w:p>
    <w:p w:rsidR="00AC6CA7" w:rsidRDefault="00AC6CA7" w:rsidP="00AC6CA7">
      <w:pPr>
        <w:pStyle w:val="21"/>
        <w:ind w:firstLine="420"/>
      </w:pPr>
    </w:p>
    <w:p w:rsidR="00AC6CA7" w:rsidRDefault="00AC6CA7" w:rsidP="00AC6CA7">
      <w:pPr>
        <w:pStyle w:val="21"/>
        <w:ind w:firstLine="420"/>
      </w:pPr>
      <w:r>
        <w:t>God killed the animal to make the blood flow out, and then peeled the animal's skin, which Adam and Eve did not do. God's purpose was to warn Adam and Eve that their disobedience would bring death to the world. God wants them to always remember that the price of sin is death. God is holy, just and just. He judges death as the price of sin. The Bible clearly points out that blood will flow because of sin.</w:t>
      </w:r>
    </w:p>
    <w:p w:rsidR="00AC6CA7" w:rsidRDefault="00AC6CA7" w:rsidP="00AC6CA7">
      <w:pPr>
        <w:pStyle w:val="21"/>
        <w:ind w:firstLine="420"/>
      </w:pPr>
    </w:p>
    <w:p w:rsidR="00DC0896" w:rsidRDefault="00AC6CA7" w:rsidP="00AC6CA7">
      <w:pPr>
        <w:pStyle w:val="21"/>
        <w:ind w:firstLine="420"/>
      </w:pPr>
      <w:r>
        <w:t>(the first murder in history was that Cain, the eldest son of Adam, killed his brother Abel. Since then, mankind began to kill each other.)</w:t>
      </w:r>
    </w:p>
    <w:p w:rsidR="00DC0896" w:rsidRDefault="00DC0896" w:rsidP="00AD22F5">
      <w:pPr>
        <w:pStyle w:val="21"/>
        <w:ind w:firstLine="420"/>
      </w:pPr>
    </w:p>
    <w:p w:rsidR="00AC6CA7" w:rsidRDefault="00AC6CA7" w:rsidP="00AC6CA7">
      <w:pPr>
        <w:pStyle w:val="21"/>
        <w:ind w:firstLine="420"/>
      </w:pPr>
      <w:r>
        <w:t>53. God's creation Q &amp; A</w:t>
      </w:r>
    </w:p>
    <w:p w:rsidR="00AC6CA7" w:rsidRDefault="00AC6CA7" w:rsidP="00AC6CA7">
      <w:pPr>
        <w:pStyle w:val="21"/>
        <w:ind w:firstLine="420"/>
      </w:pPr>
    </w:p>
    <w:p w:rsidR="00AC6CA7" w:rsidRDefault="00AC6CA7" w:rsidP="00AC6CA7">
      <w:pPr>
        <w:pStyle w:val="21"/>
        <w:ind w:firstLine="420"/>
      </w:pPr>
      <w:r>
        <w:lastRenderedPageBreak/>
        <w:t>Q: How did man and the universe come from?</w:t>
      </w:r>
    </w:p>
    <w:p w:rsidR="00AC6CA7" w:rsidRDefault="00AC6CA7" w:rsidP="00AC6CA7">
      <w:pPr>
        <w:pStyle w:val="21"/>
        <w:ind w:firstLine="420"/>
      </w:pPr>
    </w:p>
    <w:p w:rsidR="00AC6CA7" w:rsidRDefault="00AC6CA7" w:rsidP="00AC6CA7">
      <w:pPr>
        <w:pStyle w:val="21"/>
        <w:ind w:firstLine="420"/>
      </w:pPr>
      <w:r>
        <w:t>A: it was created by God. There must be a craftsman and a creator in the world.</w:t>
      </w:r>
    </w:p>
    <w:p w:rsidR="00AC6CA7" w:rsidRDefault="00AC6CA7" w:rsidP="00AC6CA7">
      <w:pPr>
        <w:pStyle w:val="21"/>
        <w:ind w:firstLine="420"/>
      </w:pPr>
    </w:p>
    <w:p w:rsidR="00AC6CA7" w:rsidRDefault="00AC6CA7" w:rsidP="00AC6CA7">
      <w:pPr>
        <w:pStyle w:val="21"/>
        <w:ind w:firstLine="420"/>
      </w:pPr>
      <w:r>
        <w:t>Q: who is God?</w:t>
      </w:r>
    </w:p>
    <w:p w:rsidR="00AC6CA7" w:rsidRDefault="00AC6CA7" w:rsidP="00AC6CA7">
      <w:pPr>
        <w:pStyle w:val="21"/>
        <w:ind w:firstLine="420"/>
      </w:pPr>
    </w:p>
    <w:p w:rsidR="00AC6CA7" w:rsidRDefault="00AC6CA7" w:rsidP="00AC6CA7">
      <w:pPr>
        <w:pStyle w:val="21"/>
        <w:ind w:firstLine="420"/>
      </w:pPr>
      <w:r>
        <w:t>A: it is the creator, the creator and ruler of the universe. It is an eternal, sacred, omnipotent, omniscient, omnipresent and personal God.</w:t>
      </w:r>
    </w:p>
    <w:p w:rsidR="00AC6CA7" w:rsidRDefault="00AC6CA7" w:rsidP="00AC6CA7">
      <w:pPr>
        <w:pStyle w:val="21"/>
        <w:ind w:firstLine="420"/>
      </w:pPr>
    </w:p>
    <w:p w:rsidR="00AC6CA7" w:rsidRDefault="00AC6CA7" w:rsidP="00AC6CA7">
      <w:pPr>
        <w:pStyle w:val="21"/>
        <w:ind w:firstLine="420"/>
      </w:pPr>
      <w:r>
        <w:t>Q: How did God come?</w:t>
      </w:r>
    </w:p>
    <w:p w:rsidR="00AC6CA7" w:rsidRDefault="00AC6CA7" w:rsidP="00AC6CA7">
      <w:pPr>
        <w:pStyle w:val="21"/>
        <w:ind w:firstLine="420"/>
      </w:pPr>
    </w:p>
    <w:p w:rsidR="00AC6CA7" w:rsidRDefault="00AC6CA7" w:rsidP="00AC6CA7">
      <w:pPr>
        <w:pStyle w:val="21"/>
        <w:ind w:firstLine="420"/>
      </w:pPr>
      <w:r>
        <w:t>A: God is his own, forever, past, present and forever. It is the cause of all causes, the first cause and the first driving force.</w:t>
      </w:r>
    </w:p>
    <w:p w:rsidR="00AC6CA7" w:rsidRDefault="00AC6CA7" w:rsidP="00AC6CA7">
      <w:pPr>
        <w:pStyle w:val="21"/>
        <w:ind w:firstLine="420"/>
      </w:pPr>
    </w:p>
    <w:p w:rsidR="00AC6CA7" w:rsidRDefault="00AC6CA7" w:rsidP="00AC6CA7">
      <w:pPr>
        <w:pStyle w:val="21"/>
        <w:ind w:firstLine="420"/>
      </w:pPr>
      <w:r>
        <w:t>Q: where is God?</w:t>
      </w:r>
    </w:p>
    <w:p w:rsidR="00AC6CA7" w:rsidRDefault="00AC6CA7" w:rsidP="00AC6CA7">
      <w:pPr>
        <w:pStyle w:val="21"/>
        <w:ind w:firstLine="420"/>
      </w:pPr>
    </w:p>
    <w:p w:rsidR="00AC6CA7" w:rsidRDefault="00AC6CA7" w:rsidP="00AC6CA7">
      <w:pPr>
        <w:pStyle w:val="21"/>
        <w:ind w:firstLine="420"/>
      </w:pPr>
      <w:r>
        <w:t>A: nothingness is omnipresent and exists in the father, the son and the Holy Spirit. God is a spirit whose existence, wisdom, power, holiness, righteousness, goodness and truth are infinite, eternal and unchangeable.</w:t>
      </w:r>
    </w:p>
    <w:p w:rsidR="00AC6CA7" w:rsidRDefault="00AC6CA7" w:rsidP="00AC6CA7">
      <w:pPr>
        <w:pStyle w:val="21"/>
        <w:ind w:firstLine="420"/>
      </w:pPr>
    </w:p>
    <w:p w:rsidR="00AC6CA7" w:rsidRDefault="00AC6CA7" w:rsidP="00AC6CA7">
      <w:pPr>
        <w:pStyle w:val="21"/>
        <w:ind w:firstLine="420"/>
      </w:pPr>
      <w:r>
        <w:t>Q: Why did God create the world?</w:t>
      </w:r>
    </w:p>
    <w:p w:rsidR="00AC6CA7" w:rsidRDefault="00AC6CA7" w:rsidP="00AC6CA7">
      <w:pPr>
        <w:pStyle w:val="21"/>
        <w:ind w:firstLine="420"/>
      </w:pPr>
    </w:p>
    <w:p w:rsidR="00AC6CA7" w:rsidRDefault="00AC6CA7" w:rsidP="00AC6CA7">
      <w:pPr>
        <w:pStyle w:val="21"/>
        <w:ind w:firstLine="420"/>
      </w:pPr>
      <w:r>
        <w:t>A: in order to show his power, to have an object of love, the object of his love, the object of his love, let the creator praise him and glorify him.</w:t>
      </w:r>
    </w:p>
    <w:p w:rsidR="00AC6CA7" w:rsidRDefault="00AC6CA7" w:rsidP="00AC6CA7">
      <w:pPr>
        <w:pStyle w:val="21"/>
        <w:ind w:firstLine="420"/>
      </w:pPr>
    </w:p>
    <w:p w:rsidR="00AC6CA7" w:rsidRDefault="00AC6CA7" w:rsidP="00AC6CA7">
      <w:pPr>
        <w:pStyle w:val="21"/>
        <w:ind w:firstLine="420"/>
      </w:pPr>
      <w:r>
        <w:t>Q: can I meet God?</w:t>
      </w:r>
    </w:p>
    <w:p w:rsidR="00AC6CA7" w:rsidRDefault="00AC6CA7" w:rsidP="00AC6CA7">
      <w:pPr>
        <w:pStyle w:val="21"/>
        <w:ind w:firstLine="420"/>
      </w:pPr>
    </w:p>
    <w:p w:rsidR="00AC6CA7" w:rsidRDefault="00AC6CA7" w:rsidP="00AC6CA7">
      <w:pPr>
        <w:pStyle w:val="21"/>
        <w:ind w:firstLine="420"/>
      </w:pPr>
      <w:r>
        <w:t>A: in the face of objective rationality, only through the flight of faith can we meet infinite God.</w:t>
      </w:r>
    </w:p>
    <w:p w:rsidR="00AC6CA7" w:rsidRDefault="00AC6CA7" w:rsidP="00AC6CA7">
      <w:pPr>
        <w:pStyle w:val="21"/>
        <w:ind w:firstLine="420"/>
      </w:pPr>
    </w:p>
    <w:p w:rsidR="00AC6CA7" w:rsidRDefault="00AC6CA7" w:rsidP="00AC6CA7">
      <w:pPr>
        <w:pStyle w:val="21"/>
        <w:ind w:firstLine="420"/>
      </w:pPr>
      <w:r>
        <w:t>Q: are we created to live in the world for a purpose?</w:t>
      </w:r>
    </w:p>
    <w:p w:rsidR="00AC6CA7" w:rsidRDefault="00AC6CA7" w:rsidP="00AC6CA7">
      <w:pPr>
        <w:pStyle w:val="21"/>
        <w:ind w:firstLine="420"/>
      </w:pPr>
    </w:p>
    <w:p w:rsidR="00AC6CA7" w:rsidRDefault="00AC6CA7" w:rsidP="00AC6CA7">
      <w:pPr>
        <w:pStyle w:val="21"/>
        <w:ind w:firstLine="420"/>
      </w:pPr>
      <w:r>
        <w:t>A: believe in God, praise God, glorify God, maintain communication with God, obtain eternal spiritual happiness, and always enjoy God.</w:t>
      </w:r>
    </w:p>
    <w:p w:rsidR="00AC6CA7" w:rsidRDefault="00AC6CA7" w:rsidP="00AC6CA7">
      <w:pPr>
        <w:pStyle w:val="21"/>
        <w:ind w:firstLine="420"/>
      </w:pPr>
    </w:p>
    <w:p w:rsidR="00AC6CA7" w:rsidRDefault="00AC6CA7" w:rsidP="00AC6CA7">
      <w:pPr>
        <w:pStyle w:val="21"/>
        <w:ind w:firstLine="420"/>
      </w:pPr>
      <w:r>
        <w:t>Q: no other (such as material) purpose?</w:t>
      </w:r>
    </w:p>
    <w:p w:rsidR="00AC6CA7" w:rsidRDefault="00AC6CA7" w:rsidP="00AC6CA7">
      <w:pPr>
        <w:pStyle w:val="21"/>
        <w:ind w:firstLine="420"/>
      </w:pPr>
    </w:p>
    <w:p w:rsidR="00AC6CA7" w:rsidRDefault="00AC6CA7" w:rsidP="00AC6CA7">
      <w:pPr>
        <w:pStyle w:val="21"/>
        <w:ind w:firstLine="420"/>
      </w:pPr>
      <w:r>
        <w:t>A: No, people don't live for crabs, villas and beauties. Solomon, the king of wisdom, came to the conclusion that everything is empty, "it is man's duty to fear God and keep his commandments"-- Ecclesiastes 12:13</w:t>
      </w:r>
    </w:p>
    <w:p w:rsidR="00AC6CA7" w:rsidRDefault="00AC6CA7" w:rsidP="00AC6CA7">
      <w:pPr>
        <w:pStyle w:val="21"/>
        <w:ind w:firstLine="420"/>
      </w:pPr>
    </w:p>
    <w:p w:rsidR="00AC6CA7" w:rsidRDefault="00AC6CA7" w:rsidP="00AC6CA7">
      <w:pPr>
        <w:pStyle w:val="21"/>
        <w:ind w:firstLine="420"/>
      </w:pPr>
      <w:r>
        <w:t>Q: I admit that there is God, but why do humans suffer so much? Is God irresponsible?</w:t>
      </w:r>
    </w:p>
    <w:p w:rsidR="00AC6CA7" w:rsidRDefault="00AC6CA7" w:rsidP="00AC6CA7">
      <w:pPr>
        <w:pStyle w:val="21"/>
        <w:ind w:firstLine="420"/>
      </w:pPr>
    </w:p>
    <w:p w:rsidR="00AC6CA7" w:rsidRDefault="00AC6CA7" w:rsidP="00AC6CA7">
      <w:pPr>
        <w:pStyle w:val="21"/>
        <w:ind w:firstLine="420"/>
      </w:pPr>
      <w:r>
        <w:t>A: all this is bound to happen. God planned everything infinitely long ago, including the wonderful redemption plan designed because of his love. The plan included sending his son to the world as a redeemer to save all those who believed in him. He has three great and unified forgiveness and salvation plans in order to perfect the limited human (the body derived from the earth).</w:t>
      </w:r>
    </w:p>
    <w:p w:rsidR="00AC6CA7" w:rsidRDefault="00AC6CA7" w:rsidP="00AC6CA7">
      <w:pPr>
        <w:pStyle w:val="21"/>
        <w:ind w:firstLine="420"/>
      </w:pPr>
    </w:p>
    <w:p w:rsidR="00AC6CA7" w:rsidRDefault="00AC6CA7" w:rsidP="00AC6CA7">
      <w:pPr>
        <w:pStyle w:val="21"/>
        <w:ind w:firstLine="420"/>
      </w:pPr>
      <w:r>
        <w:t xml:space="preserve">First plan: God created Adam's body with clay, and breathed his anger into his nostrils, and he became a living soul. But Adam, after all, </w:t>
      </w:r>
      <w:r>
        <w:lastRenderedPageBreak/>
        <w:t>had an earthy (material) body and could not have the limitations of spiritual life like God (spiritual body and spirit). To give human true happiness, we must increase human spiritual power and overcome the power of material (earthy body). If we do not give human suffering and give human life fruits and separate good and evil fruits directly in the garden of Eden, due to the root of human evil, human beings will be self righteous, do not know God's grace, do not give all the glory to God, owe God's glory, and do not take God as joy, not only does God's desire to create the world fail, but human beings can not be really happy, At most, it is a group of self righteous "old immortals".</w:t>
      </w:r>
    </w:p>
    <w:p w:rsidR="00AC6CA7" w:rsidRDefault="00AC6CA7" w:rsidP="00AC6CA7">
      <w:pPr>
        <w:pStyle w:val="21"/>
        <w:ind w:firstLine="420"/>
      </w:pPr>
    </w:p>
    <w:p w:rsidR="00AC6CA7" w:rsidRDefault="00AC6CA7" w:rsidP="00AC6CA7">
      <w:pPr>
        <w:pStyle w:val="21"/>
        <w:ind w:firstLine="420"/>
      </w:pPr>
      <w:r>
        <w:t>So the ancient snake (Satan, God's tool, created by God and controlled by God) lured Eve and Adam to eat the forbidden fruit, committed a crime, was expelled from the garden of Eden, began suffering, and brought sin and death to future generations. God wants human beings to know that they have original sin - the earth body, although intelligent, still has limitations. Without God's word, they can only lose.</w:t>
      </w:r>
    </w:p>
    <w:p w:rsidR="00AC6CA7" w:rsidRDefault="00AC6CA7" w:rsidP="00AC6CA7">
      <w:pPr>
        <w:pStyle w:val="21"/>
        <w:ind w:firstLine="420"/>
      </w:pPr>
    </w:p>
    <w:p w:rsidR="00AC6CA7" w:rsidRDefault="00AC6CA7" w:rsidP="00AC6CA7">
      <w:pPr>
        <w:pStyle w:val="21"/>
        <w:ind w:firstLine="420"/>
      </w:pPr>
      <w:r>
        <w:t>The second plan: the Son Jesus is incarnated. His mother Mary is a virgin. Jesus lives in the world as a perfect person. He was crucified, died and buried, and his death guaranteed atonement. Rise three days after death and ascend to heaven. There he sat on the right hand of the Holy Father. One day he will come back to the world with the glory of victory.</w:t>
      </w:r>
    </w:p>
    <w:p w:rsidR="00AC6CA7" w:rsidRDefault="00AC6CA7" w:rsidP="00AC6CA7">
      <w:pPr>
        <w:pStyle w:val="21"/>
        <w:ind w:firstLine="420"/>
      </w:pPr>
    </w:p>
    <w:p w:rsidR="00AC6CA7" w:rsidRDefault="00AC6CA7" w:rsidP="00AC6CA7">
      <w:pPr>
        <w:pStyle w:val="21"/>
        <w:ind w:firstLine="420"/>
      </w:pPr>
      <w:r>
        <w:t xml:space="preserve">After Jesus preached for three and a half years and ascended to heaven, the Holy Spirit came and lived in our hearts forever. In this way, God lives among us. The Holy Spirit makes us know our sins, prays for </w:t>
      </w:r>
      <w:r>
        <w:lastRenderedPageBreak/>
        <w:t>us, and helps us follow God's will in various ways. Jesus said, "the gospel of the kingdom of heaven will be spread all over the world as a witness to all the people, and then the end will come."</w:t>
      </w:r>
    </w:p>
    <w:p w:rsidR="00AC6CA7" w:rsidRDefault="00AC6CA7" w:rsidP="00AC6CA7">
      <w:pPr>
        <w:pStyle w:val="21"/>
        <w:ind w:firstLine="420"/>
      </w:pPr>
    </w:p>
    <w:p w:rsidR="00AC6CA7" w:rsidRDefault="00AC6CA7" w:rsidP="00AC6CA7">
      <w:pPr>
        <w:pStyle w:val="21"/>
        <w:ind w:firstLine="420"/>
      </w:pPr>
      <w:r>
        <w:t>Now there are 2 billion Christians in the world (Catholics are Christians in a broad sense). The gospel has not been spread all over the world. More importantly, the gospel has not been really accepted. Hitler said: "I am and will always be Catholics". The Nazis (Catholics) prayed while slaughtering.</w:t>
      </w:r>
    </w:p>
    <w:p w:rsidR="00AC6CA7" w:rsidRDefault="00AC6CA7" w:rsidP="00AC6CA7">
      <w:pPr>
        <w:pStyle w:val="21"/>
        <w:ind w:firstLine="420"/>
      </w:pPr>
    </w:p>
    <w:p w:rsidR="00AC6CA7" w:rsidRDefault="00AC6CA7" w:rsidP="00AC6CA7">
      <w:pPr>
        <w:pStyle w:val="21"/>
        <w:ind w:firstLine="420"/>
      </w:pPr>
      <w:r>
        <w:t>Now, under the action of separating good and evil fruits (wisdom fruits), human material civilization has made great achievements, but human beings still pay attention to the poor material civilization from the earth, spiritual life has made no progress, and spiritual life is becoming increasingly vulgar. God wants human beings to understand that without God's way, they can't find their own purpose of life and can't be happy.</w:t>
      </w:r>
    </w:p>
    <w:p w:rsidR="00AC6CA7" w:rsidRDefault="00AC6CA7" w:rsidP="00AC6CA7">
      <w:pPr>
        <w:pStyle w:val="21"/>
        <w:ind w:firstLine="420"/>
      </w:pPr>
    </w:p>
    <w:p w:rsidR="00AC6CA7" w:rsidRDefault="00AC6CA7" w:rsidP="00AC6CA7">
      <w:pPr>
        <w:pStyle w:val="21"/>
        <w:ind w:firstLine="420"/>
      </w:pPr>
      <w:r>
        <w:t>The third plan: Ge Yimin God came into the world to spread the new Gospel of Ge God. Mankind will give all the glory to God, take God as the only happiness, rebuild communication with God, regain God's love and neighbor's love, make a complete atonement, and build a loving kingdom of God.</w:t>
      </w:r>
    </w:p>
    <w:p w:rsidR="00AC6CA7" w:rsidRDefault="00AC6CA7" w:rsidP="00AC6CA7">
      <w:pPr>
        <w:pStyle w:val="21"/>
        <w:ind w:firstLine="420"/>
      </w:pPr>
    </w:p>
    <w:p w:rsidR="00AC6CA7" w:rsidRDefault="00AC6CA7" w:rsidP="00AC6CA7">
      <w:pPr>
        <w:pStyle w:val="21"/>
        <w:ind w:firstLine="420"/>
      </w:pPr>
      <w:r>
        <w:t>2 Peter: "some people think that the Lord's promise has not been fulfilled. In fact, it is not delay, but tolerance. I don't want anyone to sink, but let everyone repent."</w:t>
      </w:r>
    </w:p>
    <w:p w:rsidR="00AC6CA7" w:rsidRDefault="00AC6CA7" w:rsidP="00AC6CA7">
      <w:pPr>
        <w:pStyle w:val="21"/>
        <w:ind w:firstLine="420"/>
      </w:pPr>
    </w:p>
    <w:p w:rsidR="00AC6CA7" w:rsidRDefault="00AC6CA7" w:rsidP="00AC6CA7">
      <w:pPr>
        <w:pStyle w:val="21"/>
        <w:ind w:firstLine="420"/>
      </w:pPr>
      <w:r>
        <w:t xml:space="preserve">Everyone believes in God, loves as himself, at least not against </w:t>
      </w:r>
      <w:r>
        <w:lastRenderedPageBreak/>
        <w:t>anyone, everyone gives glory to God, and finally god gets all glory.</w:t>
      </w:r>
    </w:p>
    <w:p w:rsidR="00AC6CA7" w:rsidRDefault="00AC6CA7" w:rsidP="00AC6CA7">
      <w:pPr>
        <w:pStyle w:val="21"/>
        <w:ind w:firstLine="420"/>
      </w:pPr>
    </w:p>
    <w:p w:rsidR="00AC6CA7" w:rsidRDefault="00AC6CA7" w:rsidP="00AC6CA7">
      <w:pPr>
        <w:pStyle w:val="21"/>
        <w:ind w:firstLine="420"/>
      </w:pPr>
      <w:r>
        <w:t>Q: how do you know that the so-called three plans come from God?</w:t>
      </w:r>
    </w:p>
    <w:p w:rsidR="00AC6CA7" w:rsidRDefault="00AC6CA7" w:rsidP="00AC6CA7">
      <w:pPr>
        <w:pStyle w:val="21"/>
        <w:ind w:firstLine="420"/>
      </w:pPr>
    </w:p>
    <w:p w:rsidR="00AC6CA7" w:rsidRDefault="00AC6CA7" w:rsidP="00AC6CA7">
      <w:pPr>
        <w:pStyle w:val="21"/>
        <w:ind w:firstLine="420"/>
      </w:pPr>
      <w:r>
        <w:t>A: Romans 8:20, 21 of the Bible says, "the created beings are subject to the situation of futility, not out of voluntariness, but because God makes them subject to this situation. However, there is still hope for all sentient beings, that is, all created sentient beings will be released, no longer enslaved by corruption, but will enjoy the freedom of the glory of God's children. "</w:t>
      </w:r>
    </w:p>
    <w:p w:rsidR="00AC6CA7" w:rsidRDefault="00AC6CA7" w:rsidP="00AC6CA7">
      <w:pPr>
        <w:pStyle w:val="21"/>
        <w:ind w:firstLine="420"/>
      </w:pPr>
    </w:p>
    <w:p w:rsidR="00AC6CA7" w:rsidRDefault="00AC6CA7" w:rsidP="00AC6CA7">
      <w:pPr>
        <w:pStyle w:val="21"/>
        <w:ind w:firstLine="420"/>
      </w:pPr>
      <w:r>
        <w:t>Yes, God hopes that the first pair of human offspring will eventually get rid of the sin and death inherited by their ancestors and restore a close relationship with God.</w:t>
      </w:r>
    </w:p>
    <w:p w:rsidR="00AC6CA7" w:rsidRDefault="00AC6CA7" w:rsidP="00AC6CA7">
      <w:pPr>
        <w:pStyle w:val="21"/>
        <w:ind w:firstLine="420"/>
      </w:pPr>
    </w:p>
    <w:p w:rsidR="00AC6CA7" w:rsidRDefault="00AC6CA7" w:rsidP="00AC6CA7">
      <w:pPr>
        <w:pStyle w:val="21"/>
        <w:ind w:firstLine="420"/>
      </w:pPr>
      <w:r>
        <w:t>Q: what is the kingdom of God?</w:t>
      </w:r>
    </w:p>
    <w:p w:rsidR="00AC6CA7" w:rsidRDefault="00AC6CA7" w:rsidP="00AC6CA7">
      <w:pPr>
        <w:pStyle w:val="21"/>
        <w:ind w:firstLine="420"/>
      </w:pPr>
    </w:p>
    <w:p w:rsidR="00AC6CA7" w:rsidRDefault="00AC6CA7" w:rsidP="00AC6CA7">
      <w:pPr>
        <w:pStyle w:val="21"/>
        <w:ind w:firstLine="420"/>
      </w:pPr>
      <w:r>
        <w:t>A: one word - love. God is love. The Lord Jesus summed up the law of the Lord to love God and love as yourself. St. Paul said that there is faith, hope and love, the greatest of which is love. But now, what we lack most is love.</w:t>
      </w:r>
    </w:p>
    <w:p w:rsidR="00AC6CA7" w:rsidRDefault="00AC6CA7" w:rsidP="00AC6CA7">
      <w:pPr>
        <w:pStyle w:val="21"/>
        <w:ind w:firstLine="420"/>
      </w:pPr>
    </w:p>
    <w:p w:rsidR="00AC6CA7" w:rsidRDefault="00AC6CA7" w:rsidP="00AC6CA7">
      <w:pPr>
        <w:pStyle w:val="21"/>
        <w:ind w:firstLine="420"/>
      </w:pPr>
      <w:r>
        <w:t>Of course, there are fruits of life, new heaven and new earth, no more death, a real paradise.</w:t>
      </w:r>
    </w:p>
    <w:p w:rsidR="00AC6CA7" w:rsidRDefault="00AC6CA7" w:rsidP="00AC6CA7">
      <w:pPr>
        <w:pStyle w:val="21"/>
        <w:ind w:firstLine="420"/>
      </w:pPr>
    </w:p>
    <w:p w:rsidR="00AC6CA7" w:rsidRDefault="00AC6CA7" w:rsidP="00AC6CA7">
      <w:pPr>
        <w:pStyle w:val="21"/>
        <w:ind w:firstLine="420"/>
      </w:pPr>
      <w:r>
        <w:t>Q: what are we doing in Xintian Xindi?</w:t>
      </w:r>
    </w:p>
    <w:p w:rsidR="00AC6CA7" w:rsidRDefault="00AC6CA7" w:rsidP="00AC6CA7">
      <w:pPr>
        <w:pStyle w:val="21"/>
        <w:ind w:firstLine="420"/>
      </w:pPr>
    </w:p>
    <w:p w:rsidR="00AC6CA7" w:rsidRDefault="00AC6CA7" w:rsidP="00AC6CA7">
      <w:pPr>
        <w:pStyle w:val="21"/>
        <w:ind w:firstLine="420"/>
      </w:pPr>
      <w:r>
        <w:t xml:space="preserve">A: "God... Puts the eternal consciousness in the hearts of the world, so that people will never explore God's actions from beginning to </w:t>
      </w:r>
      <w:r>
        <w:lastRenderedPageBreak/>
        <w:t>end."-- Ecclesiastes 3:11“ We can observe, learn and appreciate the wonderful works of the Lord forever. "-- Psalm 19:1-</w:t>
      </w:r>
      <w:r>
        <w:rPr>
          <w:rFonts w:hint="eastAsia"/>
        </w:rPr>
        <w:t>4; 104</w:t>
      </w:r>
      <w:r>
        <w:rPr>
          <w:rFonts w:hint="eastAsia"/>
        </w:rPr>
        <w:t>：</w:t>
      </w:r>
      <w:r>
        <w:rPr>
          <w:rFonts w:hint="eastAsia"/>
        </w:rPr>
        <w:t>24</w:t>
      </w:r>
      <w:r>
        <w:rPr>
          <w:rFonts w:hint="eastAsia"/>
        </w:rPr>
        <w:t>；</w:t>
      </w:r>
      <w:r>
        <w:rPr>
          <w:rFonts w:hint="eastAsia"/>
        </w:rPr>
        <w:t xml:space="preserve"> 139</w:t>
      </w:r>
      <w:r>
        <w:rPr>
          <w:rFonts w:hint="eastAsia"/>
        </w:rPr>
        <w:t>：</w:t>
      </w:r>
      <w:r>
        <w:rPr>
          <w:rFonts w:hint="eastAsia"/>
        </w:rPr>
        <w:t>14</w:t>
      </w:r>
      <w:r>
        <w:rPr>
          <w:rFonts w:hint="eastAsia"/>
        </w:rPr>
        <w:t>。</w:t>
      </w:r>
    </w:p>
    <w:p w:rsidR="00AC6CA7" w:rsidRDefault="00AC6CA7" w:rsidP="00AC6CA7">
      <w:pPr>
        <w:pStyle w:val="21"/>
        <w:ind w:firstLine="420"/>
      </w:pPr>
    </w:p>
    <w:p w:rsidR="00AC6CA7" w:rsidRDefault="00AC6CA7" w:rsidP="00AC6CA7">
      <w:pPr>
        <w:pStyle w:val="21"/>
        <w:ind w:firstLine="420"/>
      </w:pPr>
      <w:r>
        <w:t>Q: how can we get the kingdom of God?</w:t>
      </w:r>
    </w:p>
    <w:p w:rsidR="00AC6CA7" w:rsidRDefault="00AC6CA7" w:rsidP="00AC6CA7">
      <w:pPr>
        <w:pStyle w:val="21"/>
        <w:ind w:firstLine="420"/>
      </w:pPr>
    </w:p>
    <w:p w:rsidR="00AC6CA7" w:rsidRDefault="00AC6CA7" w:rsidP="00AC6CA7">
      <w:pPr>
        <w:pStyle w:val="21"/>
        <w:ind w:firstLine="420"/>
      </w:pPr>
      <w:r>
        <w:rPr>
          <w:rFonts w:hint="eastAsia"/>
        </w:rPr>
        <w:t>Answer: Jesus Christ said, "if they continue to absorb knowledge, know your only true God, and know Jesus Christ you sent, they can live forever."</w:t>
      </w:r>
      <w:r>
        <w:rPr>
          <w:rFonts w:hint="eastAsia"/>
        </w:rPr>
        <w:t>（</w:t>
      </w:r>
      <w:r>
        <w:rPr>
          <w:rFonts w:hint="eastAsia"/>
        </w:rPr>
        <w:t xml:space="preserve"> John 17:3)</w:t>
      </w:r>
    </w:p>
    <w:p w:rsidR="00AC6CA7" w:rsidRDefault="00AC6CA7" w:rsidP="00AC6CA7">
      <w:pPr>
        <w:pStyle w:val="21"/>
        <w:ind w:firstLine="420"/>
      </w:pPr>
    </w:p>
    <w:p w:rsidR="00DC0896" w:rsidRDefault="00AC6CA7" w:rsidP="00AC6CA7">
      <w:pPr>
        <w:pStyle w:val="21"/>
        <w:ind w:firstLine="420"/>
      </w:pPr>
      <w:r>
        <w:t>Note that the most important thing is to have love. In the New Testament, several different Greek words are translated into "love", in which "Agape" means a kind of love that is willing to take others as the center and does not require merit and return. Go</w:t>
      </w:r>
      <w:r>
        <w:rPr>
          <w:rFonts w:hint="eastAsia"/>
        </w:rPr>
        <w:t>d loves all mankind with this love, and Christians are encouraged to love each other with this love. Jesus said, "love one another as I love you. This is my command."</w:t>
      </w:r>
      <w:r>
        <w:rPr>
          <w:rFonts w:hint="eastAsia"/>
        </w:rPr>
        <w:t>（</w:t>
      </w:r>
      <w:r>
        <w:rPr>
          <w:rFonts w:hint="eastAsia"/>
        </w:rPr>
        <w:t xml:space="preserve"> John 15:12).</w:t>
      </w:r>
    </w:p>
    <w:p w:rsidR="00DC0896" w:rsidRDefault="00DC0896" w:rsidP="00AD22F5">
      <w:pPr>
        <w:pStyle w:val="21"/>
        <w:ind w:firstLine="420"/>
      </w:pPr>
    </w:p>
    <w:p w:rsidR="0093029A" w:rsidRDefault="0093029A" w:rsidP="0093029A">
      <w:pPr>
        <w:pStyle w:val="21"/>
        <w:ind w:firstLine="420"/>
      </w:pPr>
      <w:r>
        <w:t>54. Wuhou Centennial spirit 2033 and Ge Shen 20331126</w:t>
      </w:r>
    </w:p>
    <w:p w:rsidR="0093029A" w:rsidRDefault="0093029A" w:rsidP="0093029A">
      <w:pPr>
        <w:pStyle w:val="21"/>
        <w:ind w:firstLine="420"/>
      </w:pPr>
    </w:p>
    <w:p w:rsidR="0093029A" w:rsidRDefault="0093029A" w:rsidP="0093029A">
      <w:pPr>
        <w:pStyle w:val="21"/>
        <w:ind w:firstLine="420"/>
      </w:pPr>
      <w:r>
        <w:t>In 1933, Xuanyuan college opened and Zhuge Kongming gave a presentation in Fanling.</w:t>
      </w:r>
    </w:p>
    <w:p w:rsidR="0093029A" w:rsidRDefault="0093029A" w:rsidP="0093029A">
      <w:pPr>
        <w:pStyle w:val="21"/>
        <w:ind w:firstLine="420"/>
      </w:pPr>
    </w:p>
    <w:p w:rsidR="0093029A" w:rsidRDefault="0093029A" w:rsidP="0093029A">
      <w:pPr>
        <w:pStyle w:val="21"/>
        <w:ind w:firstLine="420"/>
      </w:pPr>
      <w:r>
        <w:t>On December 15, 1933, the Hong Kong industry and Commerce daily published such a news, entitled "the magic language of Kong Ming's descent in Fanling, New Territories".</w:t>
      </w:r>
    </w:p>
    <w:p w:rsidR="0093029A" w:rsidRDefault="0093029A" w:rsidP="0093029A">
      <w:pPr>
        <w:pStyle w:val="21"/>
        <w:ind w:firstLine="420"/>
      </w:pPr>
    </w:p>
    <w:p w:rsidR="0093029A" w:rsidRDefault="0093029A" w:rsidP="0093029A">
      <w:pPr>
        <w:pStyle w:val="21"/>
        <w:ind w:firstLine="420"/>
      </w:pPr>
      <w:r>
        <w:t xml:space="preserve">"Out of Washington again. It's destiny to benefit people. This person was originally ZIWEIXING. Settle the country and secure the </w:t>
      </w:r>
      <w:r>
        <w:lastRenderedPageBreak/>
        <w:t>people. We must guard the universe. Towering Xiyao and shun. A hundred years of life is very sad. I'm afraid you can't see it. "</w:t>
      </w:r>
    </w:p>
    <w:p w:rsidR="0093029A" w:rsidRDefault="0093029A" w:rsidP="0093029A">
      <w:pPr>
        <w:pStyle w:val="21"/>
        <w:ind w:firstLine="420"/>
      </w:pPr>
    </w:p>
    <w:p w:rsidR="0093029A" w:rsidRDefault="0093029A" w:rsidP="0093029A">
      <w:pPr>
        <w:pStyle w:val="21"/>
        <w:ind w:firstLine="420"/>
      </w:pPr>
      <w:r>
        <w:t>In 2033, see if there is a "Washington" among the people.</w:t>
      </w:r>
    </w:p>
    <w:p w:rsidR="0093029A" w:rsidRDefault="0093029A" w:rsidP="0093029A">
      <w:pPr>
        <w:pStyle w:val="21"/>
        <w:ind w:firstLine="420"/>
      </w:pPr>
    </w:p>
    <w:p w:rsidR="00D23984" w:rsidRDefault="009F4861" w:rsidP="0093029A">
      <w:pPr>
        <w:pStyle w:val="21"/>
        <w:ind w:firstLine="420"/>
      </w:pPr>
      <w:r>
        <w:t>“wordofgod”</w:t>
      </w:r>
      <w:r w:rsidR="0093029A">
        <w:t xml:space="preserve"> I 29, 2013, 126: the political party will perish 20 years later (2033). In a harmonious Communist society, human beings manage peacefully and mutually, and there is no need for a dictatorship party.</w:t>
      </w:r>
    </w:p>
    <w:p w:rsidR="00D23984" w:rsidRDefault="00D23984" w:rsidP="00AD22F5">
      <w:pPr>
        <w:pStyle w:val="21"/>
        <w:ind w:firstLine="420"/>
      </w:pPr>
    </w:p>
    <w:p w:rsidR="0093029A" w:rsidRDefault="0093029A" w:rsidP="0093029A">
      <w:pPr>
        <w:pStyle w:val="21"/>
        <w:ind w:firstLine="420"/>
      </w:pPr>
      <w:r>
        <w:rPr>
          <w:rFonts w:hint="eastAsia"/>
        </w:rPr>
        <w:t>55</w:t>
      </w:r>
      <w:r>
        <w:rPr>
          <w:rFonts w:hint="eastAsia"/>
        </w:rPr>
        <w:t>、</w:t>
      </w:r>
      <w:r>
        <w:rPr>
          <w:rFonts w:hint="eastAsia"/>
        </w:rPr>
        <w:t>20191001</w:t>
      </w:r>
    </w:p>
    <w:p w:rsidR="0093029A" w:rsidRDefault="0093029A" w:rsidP="0093029A">
      <w:pPr>
        <w:pStyle w:val="21"/>
        <w:ind w:firstLine="420"/>
      </w:pPr>
    </w:p>
    <w:p w:rsidR="0093029A" w:rsidRDefault="0093029A" w:rsidP="0093029A">
      <w:pPr>
        <w:pStyle w:val="21"/>
        <w:ind w:firstLine="420"/>
      </w:pPr>
      <w:r>
        <w:t>A large number of Americans tweeted and revealed that they had won a new crown long ago</w:t>
      </w:r>
    </w:p>
    <w:p w:rsidR="0093029A" w:rsidRDefault="0093029A" w:rsidP="0093029A">
      <w:pPr>
        <w:pStyle w:val="21"/>
        <w:ind w:firstLine="420"/>
      </w:pPr>
    </w:p>
    <w:p w:rsidR="0093029A" w:rsidRDefault="0093029A" w:rsidP="0093029A">
      <w:pPr>
        <w:pStyle w:val="21"/>
        <w:ind w:firstLine="420"/>
      </w:pPr>
      <w:r>
        <w:t>More than 1000 users on twitter said they or their family members and friends had been infected with the new crown virus in December 2019 or even earlier.</w:t>
      </w:r>
    </w:p>
    <w:p w:rsidR="0093029A" w:rsidRDefault="0093029A" w:rsidP="0093029A">
      <w:pPr>
        <w:pStyle w:val="21"/>
        <w:ind w:firstLine="420"/>
      </w:pPr>
    </w:p>
    <w:p w:rsidR="0093029A" w:rsidRDefault="0093029A" w:rsidP="0093029A">
      <w:pPr>
        <w:pStyle w:val="21"/>
        <w:ind w:firstLine="420"/>
      </w:pPr>
      <w:r>
        <w:t>"Novel coronavirus pneumonia was confirmed by my wife and doctors in October 1, 2019." A Washington resident named Jamie katenhofen tweeted on December 22, 2020.</w:t>
      </w:r>
    </w:p>
    <w:p w:rsidR="0093029A" w:rsidRDefault="0093029A" w:rsidP="0093029A">
      <w:pPr>
        <w:pStyle w:val="21"/>
        <w:ind w:firstLine="420"/>
      </w:pPr>
    </w:p>
    <w:p w:rsidR="0093029A" w:rsidRDefault="0093029A" w:rsidP="0093029A">
      <w:pPr>
        <w:pStyle w:val="21"/>
        <w:ind w:firstLine="420"/>
      </w:pPr>
      <w:r>
        <w:t xml:space="preserve">In November 2020, researchers at the National Cancer Institute in Milan, Italy, published a paper in the Journal of oncology that they detected blood samples from 959 volunteers who participated in lung cancer screening tests from September 2019 to March 2020. It was found that there were specific receptor binding domain (RBD) specific antibodies in COVID-19 blood samples from 111 volunteers. The </w:t>
      </w:r>
      <w:r>
        <w:lastRenderedPageBreak/>
        <w:t>earliest samples were collected in the first week of October 2019, suggesting that they were probably infected with COVID-19 in September 2019.</w:t>
      </w:r>
    </w:p>
    <w:p w:rsidR="0093029A" w:rsidRDefault="0093029A" w:rsidP="0093029A">
      <w:pPr>
        <w:pStyle w:val="21"/>
        <w:ind w:firstLine="420"/>
      </w:pPr>
    </w:p>
    <w:p w:rsidR="0093029A" w:rsidRDefault="009F4861" w:rsidP="0093029A">
      <w:pPr>
        <w:pStyle w:val="21"/>
        <w:ind w:firstLine="420"/>
      </w:pPr>
      <w:r>
        <w:t>“wordofgod”</w:t>
      </w:r>
      <w:r w:rsidR="0093029A">
        <w:t xml:space="preserve"> 2 13. Therefore, in 2019, the end of the world (the end) comes. Ge Yimin is the king of God, ending the rule of foreigners and establishing the kingdom of God (Communist society).</w:t>
      </w:r>
    </w:p>
    <w:p w:rsidR="0093029A" w:rsidRDefault="0093029A" w:rsidP="0093029A">
      <w:pPr>
        <w:pStyle w:val="21"/>
        <w:ind w:firstLine="420"/>
      </w:pPr>
    </w:p>
    <w:p w:rsidR="0093029A" w:rsidRDefault="0093029A" w:rsidP="0093029A">
      <w:pPr>
        <w:pStyle w:val="21"/>
        <w:ind w:firstLine="420"/>
      </w:pPr>
      <w:r>
        <w:t>15. From 2019 to 2033, mankind will become happier and happier, and the world will gradually become one.</w:t>
      </w:r>
    </w:p>
    <w:p w:rsidR="0093029A" w:rsidRDefault="0093029A" w:rsidP="0093029A">
      <w:pPr>
        <w:pStyle w:val="21"/>
        <w:ind w:firstLine="420"/>
      </w:pPr>
    </w:p>
    <w:p w:rsidR="0093029A" w:rsidRDefault="0093029A" w:rsidP="0093029A">
      <w:pPr>
        <w:pStyle w:val="21"/>
        <w:ind w:firstLine="420"/>
      </w:pPr>
      <w:r>
        <w:t>In early October 2019, Ge Yimin became a God.</w:t>
      </w:r>
    </w:p>
    <w:p w:rsidR="0093029A" w:rsidRDefault="0093029A" w:rsidP="0093029A">
      <w:pPr>
        <w:pStyle w:val="21"/>
        <w:ind w:firstLine="420"/>
      </w:pPr>
    </w:p>
    <w:p w:rsidR="0093029A" w:rsidRDefault="0093029A" w:rsidP="0093029A">
      <w:pPr>
        <w:pStyle w:val="21"/>
        <w:ind w:firstLine="420"/>
      </w:pPr>
      <w:r>
        <w:rPr>
          <w:rFonts w:hint="eastAsia"/>
        </w:rPr>
        <w:t>November 26, 2033, world Datong</w:t>
      </w:r>
      <w:r>
        <w:rPr>
          <w:rFonts w:hint="eastAsia"/>
        </w:rPr>
        <w:t>（</w:t>
      </w:r>
      <w:r>
        <w:rPr>
          <w:rFonts w:hint="eastAsia"/>
        </w:rPr>
        <w:t xml:space="preserve"> Visions (v. 29)</w:t>
      </w:r>
    </w:p>
    <w:p w:rsidR="0093029A" w:rsidRDefault="0093029A" w:rsidP="0093029A">
      <w:pPr>
        <w:pStyle w:val="21"/>
        <w:ind w:firstLine="420"/>
      </w:pPr>
    </w:p>
    <w:p w:rsidR="00D23984" w:rsidRDefault="0093029A" w:rsidP="0093029A">
      <w:pPr>
        <w:pStyle w:val="21"/>
        <w:ind w:firstLine="420"/>
      </w:pPr>
      <w:r>
        <w:t>Annex: (III) source of doomsday prediction in 2019: Ge Yimin was first published on the Internet Forum in August 2001.</w:t>
      </w:r>
    </w:p>
    <w:p w:rsidR="00D23984" w:rsidRDefault="00D23984" w:rsidP="00AD22F5">
      <w:pPr>
        <w:pStyle w:val="21"/>
        <w:ind w:firstLine="420"/>
      </w:pPr>
    </w:p>
    <w:p w:rsidR="0093029A" w:rsidRDefault="0093029A" w:rsidP="0093029A">
      <w:pPr>
        <w:pStyle w:val="21"/>
        <w:ind w:firstLine="420"/>
      </w:pPr>
      <w:r>
        <w:t>56. Zhulian nine and Zhulian one</w:t>
      </w:r>
    </w:p>
    <w:p w:rsidR="0093029A" w:rsidRDefault="0093029A" w:rsidP="0093029A">
      <w:pPr>
        <w:pStyle w:val="21"/>
        <w:ind w:firstLine="420"/>
      </w:pPr>
    </w:p>
    <w:p w:rsidR="0093029A" w:rsidRDefault="0093029A" w:rsidP="0093029A">
      <w:pPr>
        <w:pStyle w:val="21"/>
        <w:ind w:firstLine="420"/>
      </w:pPr>
      <w:r>
        <w:t>In ancient times, we all felt wrong and barbaric. Fortunately, the times have improved and we are in the era of civilization.</w:t>
      </w:r>
    </w:p>
    <w:p w:rsidR="0093029A" w:rsidRDefault="0093029A" w:rsidP="0093029A">
      <w:pPr>
        <w:pStyle w:val="21"/>
        <w:ind w:firstLine="420"/>
      </w:pPr>
    </w:p>
    <w:p w:rsidR="0093029A" w:rsidRDefault="0093029A" w:rsidP="0093029A">
      <w:pPr>
        <w:pStyle w:val="21"/>
        <w:ind w:firstLine="420"/>
      </w:pPr>
      <w:r>
        <w:t>Is modern really civilized?</w:t>
      </w:r>
    </w:p>
    <w:p w:rsidR="0093029A" w:rsidRDefault="0093029A" w:rsidP="0093029A">
      <w:pPr>
        <w:pStyle w:val="21"/>
        <w:ind w:firstLine="420"/>
      </w:pPr>
    </w:p>
    <w:p w:rsidR="0093029A" w:rsidRDefault="0093029A" w:rsidP="0093029A">
      <w:pPr>
        <w:pStyle w:val="21"/>
        <w:ind w:firstLine="420"/>
      </w:pPr>
      <w:r>
        <w:t>The children of the rich in the land in the past, needless to say. Today, you commit a crime, so-called having a criminal record, and publicly make it clear that your children are affected by their work, joining the army and joining the party. I call it Zhulian.</w:t>
      </w:r>
    </w:p>
    <w:p w:rsidR="0093029A" w:rsidRDefault="0093029A" w:rsidP="0093029A">
      <w:pPr>
        <w:pStyle w:val="21"/>
        <w:ind w:firstLine="420"/>
      </w:pPr>
    </w:p>
    <w:p w:rsidR="0093029A" w:rsidRDefault="0093029A" w:rsidP="0093029A">
      <w:pPr>
        <w:pStyle w:val="21"/>
        <w:ind w:firstLine="420"/>
      </w:pPr>
      <w:r>
        <w:t>The United States, which is known as freedom, democracy and human rights, believes that you are guilty of his crime and publicly makes it clear that your spouse's and children's visas are affected.</w:t>
      </w:r>
    </w:p>
    <w:p w:rsidR="0093029A" w:rsidRDefault="0093029A" w:rsidP="0093029A">
      <w:pPr>
        <w:pStyle w:val="21"/>
        <w:ind w:firstLine="420"/>
      </w:pPr>
    </w:p>
    <w:p w:rsidR="0093029A" w:rsidRDefault="0093029A" w:rsidP="0093029A">
      <w:pPr>
        <w:pStyle w:val="21"/>
        <w:ind w:firstLine="420"/>
      </w:pPr>
      <w:r>
        <w:t>I didn't see anyone criticizing the Zhulian clan. It seems that everyone takes it for granted, just as the ancient people took it for granted that this is to let you not commit the crimes he thinks. However, the ancient emperor also thought so.</w:t>
      </w:r>
    </w:p>
    <w:p w:rsidR="0093029A" w:rsidRDefault="0093029A" w:rsidP="0093029A">
      <w:pPr>
        <w:pStyle w:val="21"/>
        <w:ind w:firstLine="420"/>
      </w:pPr>
    </w:p>
    <w:p w:rsidR="0093029A" w:rsidRDefault="0093029A" w:rsidP="0093029A">
      <w:pPr>
        <w:pStyle w:val="21"/>
        <w:ind w:firstLine="420"/>
      </w:pPr>
      <w:r>
        <w:t>Less company is indeed progress, but is it OK? Why not connect? After all, the people involved are innocent.</w:t>
      </w:r>
    </w:p>
    <w:p w:rsidR="0093029A" w:rsidRDefault="0093029A" w:rsidP="0093029A">
      <w:pPr>
        <w:pStyle w:val="21"/>
        <w:ind w:firstLine="420"/>
      </w:pPr>
    </w:p>
    <w:p w:rsidR="0093029A" w:rsidRDefault="0093029A" w:rsidP="0093029A">
      <w:pPr>
        <w:pStyle w:val="21"/>
        <w:ind w:firstLine="420"/>
      </w:pPr>
      <w:r>
        <w:t>The real civilization is that one person acts as one person, one person commits a crime and one person is punished accordingly, and innocent spouses and children should not be affected.</w:t>
      </w:r>
    </w:p>
    <w:p w:rsidR="0093029A" w:rsidRDefault="0093029A" w:rsidP="0093029A">
      <w:pPr>
        <w:pStyle w:val="21"/>
        <w:ind w:firstLine="420"/>
      </w:pPr>
    </w:p>
    <w:p w:rsidR="007F79D3" w:rsidRDefault="0093029A" w:rsidP="0093029A">
      <w:pPr>
        <w:pStyle w:val="21"/>
        <w:ind w:firstLine="420"/>
      </w:pPr>
      <w:r>
        <w:t>Today, we of Zhulian people laugh at the ancient nine Zhulian people, and the future people will laugh at us of Zhulian people. May this day come as soon as possible.</w:t>
      </w:r>
    </w:p>
    <w:p w:rsidR="007F79D3" w:rsidRDefault="007F79D3" w:rsidP="00AD22F5">
      <w:pPr>
        <w:pStyle w:val="21"/>
        <w:ind w:firstLine="420"/>
      </w:pPr>
    </w:p>
    <w:p w:rsidR="008438D9" w:rsidRDefault="008438D9" w:rsidP="008438D9">
      <w:pPr>
        <w:pStyle w:val="21"/>
        <w:ind w:firstLine="420"/>
      </w:pPr>
      <w:r>
        <w:t>57. The Internationale and the Bible have one thing in common</w:t>
      </w:r>
    </w:p>
    <w:p w:rsidR="008438D9" w:rsidRDefault="008438D9" w:rsidP="008438D9">
      <w:pPr>
        <w:pStyle w:val="21"/>
        <w:ind w:firstLine="420"/>
      </w:pPr>
    </w:p>
    <w:p w:rsidR="008438D9" w:rsidRDefault="008438D9" w:rsidP="008438D9">
      <w:pPr>
        <w:pStyle w:val="21"/>
        <w:ind w:firstLine="420"/>
      </w:pPr>
      <w:r>
        <w:t>When the composition of the international song was completed in 1888, revolutionaries of all dynasties sang: "this is the last struggle", and when singing, they believed that he sang it was the last struggle, "intner schunner must be realized!"</w:t>
      </w:r>
    </w:p>
    <w:p w:rsidR="008438D9" w:rsidRDefault="008438D9" w:rsidP="008438D9">
      <w:pPr>
        <w:pStyle w:val="21"/>
        <w:ind w:firstLine="420"/>
      </w:pPr>
    </w:p>
    <w:p w:rsidR="008438D9" w:rsidRDefault="008438D9" w:rsidP="008438D9">
      <w:pPr>
        <w:pStyle w:val="21"/>
        <w:ind w:firstLine="420"/>
      </w:pPr>
      <w:r>
        <w:t xml:space="preserve">But generations of revolutionaries have died, and today's </w:t>
      </w:r>
      <w:r>
        <w:lastRenderedPageBreak/>
        <w:t>revolutionaries are still singing: "this is the last struggle", and believe that now is the last struggle, "intner schunner must be realized!"</w:t>
      </w:r>
    </w:p>
    <w:p w:rsidR="008438D9" w:rsidRDefault="008438D9" w:rsidP="008438D9">
      <w:pPr>
        <w:pStyle w:val="21"/>
        <w:ind w:firstLine="420"/>
      </w:pPr>
    </w:p>
    <w:p w:rsidR="008438D9" w:rsidRDefault="008438D9" w:rsidP="008438D9">
      <w:pPr>
        <w:pStyle w:val="21"/>
        <w:ind w:firstLine="420"/>
      </w:pPr>
      <w:r>
        <w:t>The Bible was written at the beginning of A.D. 1 Thessalonians 4:17 and after that, we who live and remain will be lifted up with them into the cloud and meet the Lord in the air. In this way, we will be with the Lord forever.</w:t>
      </w:r>
    </w:p>
    <w:p w:rsidR="008438D9" w:rsidRDefault="008438D9" w:rsidP="008438D9">
      <w:pPr>
        <w:pStyle w:val="21"/>
        <w:ind w:firstLine="420"/>
      </w:pPr>
    </w:p>
    <w:p w:rsidR="008438D9" w:rsidRDefault="008438D9" w:rsidP="008438D9">
      <w:pPr>
        <w:pStyle w:val="21"/>
        <w:ind w:firstLine="420"/>
      </w:pPr>
      <w:r>
        <w:t>The saints of all ages read this passage and believed that Jesus would come again in his lifetime, and he could be mentioned as king with the Lord alive.</w:t>
      </w:r>
    </w:p>
    <w:p w:rsidR="008438D9" w:rsidRDefault="008438D9" w:rsidP="008438D9">
      <w:pPr>
        <w:pStyle w:val="21"/>
        <w:ind w:firstLine="420"/>
      </w:pPr>
    </w:p>
    <w:p w:rsidR="007F79D3" w:rsidRDefault="008438D9" w:rsidP="008438D9">
      <w:pPr>
        <w:pStyle w:val="21"/>
        <w:ind w:firstLine="420"/>
      </w:pPr>
      <w:r>
        <w:t>But generations of saints have died. Today's saints are still reading this Scripture and believe that Jesus will come again in his lifetime. He can be mentioned as king with the Lord alive.</w:t>
      </w:r>
    </w:p>
    <w:p w:rsidR="007F79D3" w:rsidRDefault="007F79D3" w:rsidP="00AD22F5">
      <w:pPr>
        <w:pStyle w:val="21"/>
        <w:ind w:firstLine="420"/>
      </w:pPr>
    </w:p>
    <w:p w:rsidR="006D2532" w:rsidRDefault="006D2532" w:rsidP="006D2532">
      <w:pPr>
        <w:pStyle w:val="21"/>
        <w:ind w:firstLine="420"/>
      </w:pPr>
      <w:r>
        <w:t>58. Material does not die out! What about me?</w:t>
      </w:r>
    </w:p>
    <w:p w:rsidR="006D2532" w:rsidRDefault="006D2532" w:rsidP="006D2532">
      <w:pPr>
        <w:pStyle w:val="21"/>
        <w:ind w:firstLine="420"/>
      </w:pPr>
    </w:p>
    <w:p w:rsidR="006D2532" w:rsidRDefault="006D2532" w:rsidP="006D2532">
      <w:pPr>
        <w:pStyle w:val="21"/>
        <w:ind w:firstLine="420"/>
      </w:pPr>
      <w:r>
        <w:t>In chemistry, we read "the law of the immortality of matter", and in physics, we read "the immortality of ability". Everything in the universe goes round and round, winter and spring come and go round and round. Although materials and capabilities have changed, they have not disappeared. Up to now, the quantity of all materials in the world has increased a little and has not decreased at all. Will a man who is the spirit of all things end as soon as he dies? Is there no "me"?</w:t>
      </w:r>
    </w:p>
    <w:p w:rsidR="006D2532" w:rsidRDefault="006D2532" w:rsidP="006D2532">
      <w:pPr>
        <w:pStyle w:val="21"/>
        <w:ind w:firstLine="420"/>
      </w:pPr>
    </w:p>
    <w:p w:rsidR="006D2532" w:rsidRDefault="006D2532" w:rsidP="006D2532">
      <w:pPr>
        <w:pStyle w:val="21"/>
        <w:ind w:firstLine="420"/>
      </w:pPr>
      <w:r>
        <w:t xml:space="preserve">In the consciousness of every human being, there is a self-consciousness of "I". Because of the existence of "I", we draw a line between ourselves and others. "I" is also the most important word in </w:t>
      </w:r>
      <w:r>
        <w:lastRenderedPageBreak/>
        <w:t>daily conversation. "I" is also the center of the world's life, because everyone has an "I", and the collision between "I" and "I" has become the main cause of various problems in human society. So what is "I"? Who is "I"? Where is this "I"? Physiologically speaking, "I" is composed of head, trunk, limbs, flesh and blood and internal organs. In chemistry, "I" is caused by more than ten chemical elements, such as carbon, hydrogen, oxygen, nitrogen, sulfur, phosphorus, sodium, etc. From the perspective of economics, if a pig dies, it can still be worth a lot of money. If a person dies, no one wants it. For biologists who never believe in the Bible, man is evolved, and "I" is just one of the animals, a little smarter than cattle, horses and pigs.</w:t>
      </w:r>
    </w:p>
    <w:p w:rsidR="006D2532" w:rsidRDefault="006D2532" w:rsidP="006D2532">
      <w:pPr>
        <w:pStyle w:val="21"/>
        <w:ind w:firstLine="420"/>
      </w:pPr>
    </w:p>
    <w:p w:rsidR="006D2532" w:rsidRDefault="006D2532" w:rsidP="006D2532">
      <w:pPr>
        <w:pStyle w:val="21"/>
        <w:ind w:firstLine="420"/>
      </w:pPr>
      <w:r>
        <w:t>However, the reason why "I" is "I" is by no means so simple. Although parents give birth to "I", they do not create "I". Otherwise, why are the children born to the same parents different in thought, temperament and destiny? Although the world is big, we can't find two "me", body and mind. Everything is the same as "I".</w:t>
      </w:r>
    </w:p>
    <w:p w:rsidR="006D2532" w:rsidRDefault="006D2532" w:rsidP="006D2532">
      <w:pPr>
        <w:pStyle w:val="21"/>
        <w:ind w:firstLine="420"/>
      </w:pPr>
    </w:p>
    <w:p w:rsidR="006D2532" w:rsidRDefault="006D2532" w:rsidP="006D2532">
      <w:pPr>
        <w:pStyle w:val="21"/>
        <w:ind w:firstLine="420"/>
      </w:pPr>
      <w:r>
        <w:t xml:space="preserve">"I" have a body, but the body can never represent the real "I". The body is just the body of "I". The true self is my life. A person's true self should be observed from his words, deeds and character. Although a person saws off his hands and feet, his "me" is still the same. According to physiologists, the metabolism of the body changes every seven years, so seven years later, my body is definitely not my body seven years ago, but the "I" constituting this spirit is still the same "I" at the age of five and at the age of seven or 80. It can be seen that this "I" consciousness must have a constant foundation in me. Obviously, "I" is not material, "I" is beyond material, and material can change, "I" is still the original "I". Apart from the body, if there is no soul, it can not explain the origin </w:t>
      </w:r>
      <w:r>
        <w:lastRenderedPageBreak/>
        <w:t>of this "I".</w:t>
      </w:r>
    </w:p>
    <w:p w:rsidR="006D2532" w:rsidRDefault="006D2532" w:rsidP="006D2532">
      <w:pPr>
        <w:pStyle w:val="21"/>
        <w:ind w:firstLine="420"/>
      </w:pPr>
    </w:p>
    <w:p w:rsidR="006D2532" w:rsidRDefault="006D2532" w:rsidP="006D2532">
      <w:pPr>
        <w:pStyle w:val="21"/>
        <w:ind w:firstLine="420"/>
      </w:pPr>
      <w:r>
        <w:t>Everyone has conscience, reason, religious concept and the desire for eternal life, which is the evidence that people have a soul. The Ecclesiastes say: "God places eternal life in the hearts of the world".</w:t>
      </w:r>
    </w:p>
    <w:p w:rsidR="006D2532" w:rsidRDefault="006D2532" w:rsidP="006D2532">
      <w:pPr>
        <w:pStyle w:val="21"/>
        <w:ind w:firstLine="420"/>
      </w:pPr>
    </w:p>
    <w:p w:rsidR="006D2532" w:rsidRDefault="006D2532" w:rsidP="006D2532">
      <w:pPr>
        <w:pStyle w:val="21"/>
        <w:ind w:firstLine="420"/>
      </w:pPr>
      <w:r>
        <w:t>Yes, we can't catch the soul, but we can detect the manifestation of the soul, that is, noble virtue, great self sacrifice, moral and religious concepts, loyalty, friendship, love, faithfulness... All these are abstract. None of them is a feeling that can be produced by material, which can't be learned by apes. The manifestation of the body, everything is physiological and sensory, so the manifestation of the spirit can not be produced from that part of the body. What is a brain? The brain is just a pile of materials. How can materials have spiritual effects? If the soul is just the brain, then all these unique human characteristics, which exceed the spiritual function of material, become impossible.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59. Dust - original sin - death - atonement - sanctification - eternal life</w:t>
      </w:r>
    </w:p>
    <w:p w:rsidR="006D2532" w:rsidRDefault="006D2532" w:rsidP="006D2532">
      <w:pPr>
        <w:pStyle w:val="21"/>
        <w:ind w:firstLine="420"/>
      </w:pPr>
    </w:p>
    <w:p w:rsidR="006D2532" w:rsidRDefault="006D2532" w:rsidP="006D2532">
      <w:pPr>
        <w:pStyle w:val="21"/>
        <w:ind w:firstLine="420"/>
      </w:pPr>
      <w:r>
        <w:t>Almost everyone will wonder sooner or later, what is the purpose of life and who are we? Why are we alive? Why should we die? Is there any survival after death? What is our future? Philosophy and religion were born from this. Victor, a mental health expert, said: "finding the meaning of life is the main driving force in people's heart. I dare say that nothing in the world can help people through even the worst environments than knowing the meaning of a person's life."</w:t>
      </w:r>
    </w:p>
    <w:p w:rsidR="006D2532" w:rsidRDefault="006D2532" w:rsidP="006D2532">
      <w:pPr>
        <w:pStyle w:val="21"/>
        <w:ind w:firstLine="420"/>
      </w:pPr>
    </w:p>
    <w:p w:rsidR="006D2532" w:rsidRDefault="006D2532" w:rsidP="006D2532">
      <w:pPr>
        <w:pStyle w:val="21"/>
        <w:ind w:firstLine="420"/>
      </w:pPr>
      <w:r>
        <w:t>Is the purpose of life just to work hard to improve your living environment and maintain the livelihood of your family, and then maybe live for 70 or 80 years and die, so it will never exist?</w:t>
      </w:r>
    </w:p>
    <w:p w:rsidR="006D2532" w:rsidRDefault="006D2532" w:rsidP="006D2532">
      <w:pPr>
        <w:pStyle w:val="21"/>
        <w:ind w:firstLine="420"/>
      </w:pPr>
    </w:p>
    <w:p w:rsidR="006D2532" w:rsidRDefault="006D2532" w:rsidP="006D2532">
      <w:pPr>
        <w:pStyle w:val="21"/>
        <w:ind w:firstLine="420"/>
      </w:pPr>
      <w:r>
        <w:t>Molecular biologist Denton said: "the simplest type of cell known is also very complex. It is unacceptable to claim that such a thing is suddenly made up of some extremely unlikely abnormal event." He called Darwin's belief that organisms are generated by chance "the greatest myth put forward in the 20th century about the process of the universe."</w:t>
      </w:r>
    </w:p>
    <w:p w:rsidR="006D2532" w:rsidRDefault="006D2532" w:rsidP="006D2532">
      <w:pPr>
        <w:pStyle w:val="21"/>
        <w:ind w:firstLine="420"/>
      </w:pPr>
    </w:p>
    <w:p w:rsidR="006D2532" w:rsidRDefault="006D2532" w:rsidP="006D2532">
      <w:pPr>
        <w:pStyle w:val="21"/>
        <w:ind w:firstLine="420"/>
      </w:pPr>
      <w:r>
        <w:t>Paul, Professor of physics "We are indeed destined to live in the world. Since the physical universe is formed in such an amazing way, I can't think it's just an irrational fact," Davis said</w:t>
      </w:r>
    </w:p>
    <w:p w:rsidR="006D2532" w:rsidRDefault="006D2532" w:rsidP="006D2532">
      <w:pPr>
        <w:pStyle w:val="21"/>
        <w:ind w:firstLine="420"/>
      </w:pPr>
    </w:p>
    <w:p w:rsidR="006D2532" w:rsidRDefault="006D2532" w:rsidP="006D2532">
      <w:pPr>
        <w:pStyle w:val="21"/>
        <w:ind w:firstLine="420"/>
      </w:pPr>
      <w:r>
        <w:t>The Bible, the oldest book of mankind, says, "our Lord, our God, you are worthy of glory, honor and power, because you created all things, and all things were created by your will." (Revelation 4:11) it is important for us to have a great designer, the idea of the existence of the emperor, because he created us for a reason and purpose. The Lord means "the doer".</w:t>
      </w:r>
    </w:p>
    <w:p w:rsidR="006D2532" w:rsidRDefault="006D2532" w:rsidP="006D2532">
      <w:pPr>
        <w:pStyle w:val="21"/>
        <w:ind w:firstLine="420"/>
      </w:pPr>
    </w:p>
    <w:p w:rsidR="006D2532" w:rsidRDefault="006D2532" w:rsidP="006D2532">
      <w:pPr>
        <w:pStyle w:val="21"/>
        <w:ind w:firstLine="420"/>
      </w:pPr>
      <w:r>
        <w:t xml:space="preserve">The Bible shows that when God created the earth's environment, he especially focused on human welfare. Isaiah 45:18 points out that God created the earth "not to make the land desolate, but to make it habitable." He makes people fully enjoy the joy of life. (Genesis 1 and 2) God said, "we will make man in our image and in our likeness, so that they will rule over the fish of the sea, the birds of the air, the livestock of </w:t>
      </w:r>
      <w:r>
        <w:lastRenderedPageBreak/>
        <w:t>the earth, and all the earth, and all the insects of the earth." (Genesis 1:26)</w:t>
      </w:r>
    </w:p>
    <w:p w:rsidR="006D2532" w:rsidRDefault="006D2532" w:rsidP="006D2532">
      <w:pPr>
        <w:pStyle w:val="21"/>
        <w:ind w:firstLine="420"/>
      </w:pPr>
    </w:p>
    <w:p w:rsidR="006D2532" w:rsidRDefault="006D2532" w:rsidP="006D2532">
      <w:pPr>
        <w:pStyle w:val="21"/>
        <w:ind w:firstLine="420"/>
      </w:pPr>
      <w:r>
        <w:t>"The LORD made man out of the dust of the earth and blew life into his nostrils, and he became a living man with spirit." (Gen 2:7) God placed the man in the garden of Eden and made him repair and guard. The LORD God said to him, "you may eat the fruit of any tree in the garden, but you shall not eat the fruit of the tree that distinguishes good from evil, for the day you eat it will surely die.". (Gen 2:15-17)</w:t>
      </w:r>
    </w:p>
    <w:p w:rsidR="006D2532" w:rsidRDefault="006D2532" w:rsidP="006D2532">
      <w:pPr>
        <w:pStyle w:val="21"/>
        <w:ind w:firstLine="420"/>
      </w:pPr>
    </w:p>
    <w:p w:rsidR="006D2532" w:rsidRDefault="006D2532" w:rsidP="006D2532">
      <w:pPr>
        <w:pStyle w:val="21"/>
        <w:ind w:firstLine="420"/>
      </w:pPr>
      <w:r>
        <w:t>Why doesn't God give people the fruit of separating good from evil, because people's imperfect, imperfect body (from dust, like animals), "the LORD says, since man belongs to flesh, my spirit will not dwell in him forever." (Gen 6:3) although people have the image of God and vitality (spirit), they can be described as half man and half god. To be truly happy, people need not only physical satisfaction, but also spiritual satisfaction. If you directly give people the fruits of good and evil and the fruits of life in the garden of Eden, people will not be able to grow spirituality and overcome the limitations of the dust body without due trials of suffering. They will be self righteous and fail to realize that all human beings come from God and do not give glory to God. Finally, God's purpose of creating the world will fail, and people can not enter perfection and find real happiness.</w:t>
      </w:r>
    </w:p>
    <w:p w:rsidR="006D2532" w:rsidRDefault="006D2532" w:rsidP="006D2532">
      <w:pPr>
        <w:pStyle w:val="21"/>
        <w:ind w:firstLine="420"/>
      </w:pPr>
    </w:p>
    <w:p w:rsidR="006D2532" w:rsidRDefault="006D2532" w:rsidP="006D2532">
      <w:pPr>
        <w:pStyle w:val="21"/>
        <w:ind w:firstLine="420"/>
      </w:pPr>
      <w:r>
        <w:t xml:space="preserve">The so-called original sin is rooted in man's imperfection (from the dusty body). Since God created man as a son, he will not prevent him from distinguishing good from evil for no reason. Man and snake are created by God. The creator certainly knows what the created can do (eat forbidden fruit). Just as man knows what the computer he makes </w:t>
      </w:r>
      <w:r>
        <w:lastRenderedPageBreak/>
        <w:t>can do, everything is God's plan, because he is omnipotent, The purpose is to enable people to defeat the body with spirit.</w:t>
      </w:r>
    </w:p>
    <w:p w:rsidR="006D2532" w:rsidRDefault="006D2532" w:rsidP="006D2532">
      <w:pPr>
        <w:pStyle w:val="21"/>
        <w:ind w:firstLine="420"/>
      </w:pPr>
    </w:p>
    <w:p w:rsidR="006D2532" w:rsidRDefault="006D2532" w:rsidP="006D2532">
      <w:pPr>
        <w:pStyle w:val="21"/>
        <w:ind w:firstLine="420"/>
      </w:pPr>
      <w:r>
        <w:t>So God lured Adam and Eve through a snake to disobey his orders and secretly eat the fruits of good and evil. Human beings had original sin. "Sin enters the world through one person, and death comes through sin, so death is passed on to everyone, because everyone has committed sin." (Romans 5:12) God wants people to know how lost it is to leave him.</w:t>
      </w:r>
    </w:p>
    <w:p w:rsidR="006D2532" w:rsidRDefault="006D2532" w:rsidP="006D2532">
      <w:pPr>
        <w:pStyle w:val="21"/>
        <w:ind w:firstLine="420"/>
      </w:pPr>
    </w:p>
    <w:p w:rsidR="006D2532" w:rsidRDefault="006D2532" w:rsidP="006D2532">
      <w:pPr>
        <w:pStyle w:val="21"/>
        <w:ind w:firstLine="420"/>
      </w:pPr>
      <w:r>
        <w:t>"The creation of all living beings is subject to the futile situation, not out of voluntariness, but because God has made all living beings subject to this situation. However, there is still hope that all created living beings will be released from the slavery of corruption and enjoy the freedom of the glory of God's children." (Romans 8:20, 21)</w:t>
      </w:r>
    </w:p>
    <w:p w:rsidR="006D2532" w:rsidRDefault="006D2532" w:rsidP="006D2532">
      <w:pPr>
        <w:pStyle w:val="21"/>
        <w:ind w:firstLine="420"/>
      </w:pPr>
    </w:p>
    <w:p w:rsidR="006D2532" w:rsidRDefault="006D2532" w:rsidP="006D2532">
      <w:pPr>
        <w:pStyle w:val="21"/>
        <w:ind w:firstLine="420"/>
      </w:pPr>
      <w:r>
        <w:t>The LORD sent his son. Jesus was loyal to God. Therefore, Jesus was perfect until the moment of death. He was willing to give his perfect life to God as a ransom to meet God's just requirements and redeem mankind from the slavery of sin and death. Jesus' sacrifice opened up the opportunity for all who believed in him to enjoy eternal life. (John 3:16, Romans 3:23, 24)</w:t>
      </w:r>
    </w:p>
    <w:p w:rsidR="006D2532" w:rsidRDefault="006D2532" w:rsidP="006D2532">
      <w:pPr>
        <w:pStyle w:val="21"/>
        <w:ind w:firstLine="420"/>
      </w:pPr>
    </w:p>
    <w:p w:rsidR="006D2532" w:rsidRDefault="006D2532" w:rsidP="006D2532">
      <w:pPr>
        <w:pStyle w:val="21"/>
        <w:ind w:firstLine="420"/>
      </w:pPr>
      <w:r>
        <w:t xml:space="preserve">Jesus: "the Evangelical Church of the kingdom of heaven will preach throughout all the earth where the world believes and bear witness to all nations. At that time, the end will come." (Matthew 24:14) the LORD said through Haggai the prophet, "I will shake all nations, and the treasures of all nations will come, and I will fill this house with glory... The later glory of this house will be greater than the previous </w:t>
      </w:r>
      <w:r>
        <w:lastRenderedPageBreak/>
        <w:t>glory, and I will give peace in this place." Treasures are those who serve the LORD with love. New Jerusalem is the spiritual temple of God. God wants people to be sanctified, justified and glorified, and give glory to God, and finally God will get all the glory.</w:t>
      </w:r>
    </w:p>
    <w:p w:rsidR="006D2532" w:rsidRDefault="006D2532" w:rsidP="006D2532">
      <w:pPr>
        <w:pStyle w:val="21"/>
        <w:ind w:firstLine="420"/>
      </w:pPr>
    </w:p>
    <w:p w:rsidR="006D2532" w:rsidRDefault="006D2532" w:rsidP="006D2532">
      <w:pPr>
        <w:pStyle w:val="21"/>
        <w:ind w:firstLine="420"/>
      </w:pPr>
      <w:r>
        <w:t>In the "great day of Almighty God", the Lord will clear away the sins on the earth and build the earth into a paradise. (Revelation 16:14, 16) thus, "the righteous shall have the earth and dwell on it forever." (Psalm 37:29) what will life be like in paradise? The earth will be full of happy people, and everyone will praise the Creator with one heart and one mind.</w:t>
      </w:r>
    </w:p>
    <w:p w:rsidR="006D2532" w:rsidRDefault="006D2532" w:rsidP="006D2532">
      <w:pPr>
        <w:pStyle w:val="21"/>
        <w:ind w:firstLine="420"/>
      </w:pPr>
    </w:p>
    <w:p w:rsidR="006D2532" w:rsidRDefault="006D2532" w:rsidP="006D2532">
      <w:pPr>
        <w:pStyle w:val="21"/>
        <w:ind w:firstLine="420"/>
      </w:pPr>
      <w:r>
        <w:t>Jesus said, "if they continue to absorb knowledge and know you, the only true God, and Jesus Christ, whom you sent, they can live forever" (John 17:3)</w:t>
      </w:r>
    </w:p>
    <w:p w:rsidR="006D2532" w:rsidRDefault="006D2532" w:rsidP="006D2532">
      <w:pPr>
        <w:pStyle w:val="21"/>
        <w:ind w:firstLine="420"/>
      </w:pPr>
    </w:p>
    <w:p w:rsidR="006D2532" w:rsidRDefault="006D2532" w:rsidP="006D2532">
      <w:pPr>
        <w:pStyle w:val="21"/>
        <w:ind w:firstLine="420"/>
      </w:pPr>
      <w:r>
        <w:t>As the day drew near, "I saw another angel (GE Yimin) flying in the air, and there was an eternal gospel to be preached to the people on earth, all nations, all peoples and all peoples. He cried out, fear God and give him glory, for the time of his judgment has come, and worship him who created heaven, earth, sea and springs of water." (Revelation 14:6, 7)</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60. Love your neighbor as yourself. Jesus didn't say enough</w:t>
      </w:r>
    </w:p>
    <w:p w:rsidR="006D2532" w:rsidRDefault="006D2532" w:rsidP="006D2532">
      <w:pPr>
        <w:pStyle w:val="21"/>
        <w:ind w:firstLine="420"/>
      </w:pPr>
    </w:p>
    <w:p w:rsidR="006D2532" w:rsidRDefault="006D2532" w:rsidP="006D2532">
      <w:pPr>
        <w:pStyle w:val="21"/>
        <w:ind w:firstLine="420"/>
      </w:pPr>
      <w:r>
        <w:t>Ke'er 19:08:53</w:t>
      </w:r>
    </w:p>
    <w:p w:rsidR="006D2532" w:rsidRDefault="006D2532" w:rsidP="006D2532">
      <w:pPr>
        <w:pStyle w:val="21"/>
        <w:ind w:firstLine="420"/>
      </w:pPr>
    </w:p>
    <w:p w:rsidR="006D2532" w:rsidRDefault="006D2532" w:rsidP="006D2532">
      <w:pPr>
        <w:pStyle w:val="21"/>
        <w:ind w:firstLine="420"/>
      </w:pPr>
      <w:r>
        <w:lastRenderedPageBreak/>
        <w:t>Have you read Luke 10:25-37</w:t>
      </w:r>
    </w:p>
    <w:p w:rsidR="006D2532" w:rsidRDefault="006D2532" w:rsidP="006D2532">
      <w:pPr>
        <w:pStyle w:val="21"/>
        <w:ind w:firstLine="420"/>
      </w:pPr>
    </w:p>
    <w:p w:rsidR="006D2532" w:rsidRDefault="006D2532" w:rsidP="006D2532">
      <w:pPr>
        <w:pStyle w:val="21"/>
        <w:ind w:firstLine="420"/>
      </w:pPr>
      <w:r>
        <w:t>Shinto 19:09:15</w:t>
      </w:r>
    </w:p>
    <w:p w:rsidR="006D2532" w:rsidRDefault="006D2532" w:rsidP="006D2532">
      <w:pPr>
        <w:pStyle w:val="21"/>
        <w:ind w:firstLine="420"/>
      </w:pPr>
    </w:p>
    <w:p w:rsidR="006D2532" w:rsidRDefault="006D2532" w:rsidP="006D2532">
      <w:pPr>
        <w:pStyle w:val="21"/>
        <w:ind w:firstLine="420"/>
      </w:pPr>
      <w:r>
        <w:t>Yes</w:t>
      </w:r>
    </w:p>
    <w:p w:rsidR="006D2532" w:rsidRDefault="006D2532" w:rsidP="006D2532">
      <w:pPr>
        <w:pStyle w:val="21"/>
        <w:ind w:firstLine="420"/>
      </w:pPr>
    </w:p>
    <w:p w:rsidR="006D2532" w:rsidRDefault="006D2532" w:rsidP="006D2532">
      <w:pPr>
        <w:pStyle w:val="21"/>
        <w:ind w:firstLine="420"/>
      </w:pPr>
      <w:r>
        <w:t>Ke'er 19:09:27</w:t>
      </w:r>
    </w:p>
    <w:p w:rsidR="006D2532" w:rsidRDefault="006D2532" w:rsidP="006D2532">
      <w:pPr>
        <w:pStyle w:val="21"/>
        <w:ind w:firstLine="420"/>
      </w:pPr>
    </w:p>
    <w:p w:rsidR="006D2532" w:rsidRDefault="006D2532" w:rsidP="006D2532">
      <w:pPr>
        <w:pStyle w:val="21"/>
        <w:ind w:firstLine="420"/>
      </w:pPr>
      <w:r>
        <w:t>Do you like it?</w:t>
      </w:r>
    </w:p>
    <w:p w:rsidR="006D2532" w:rsidRDefault="006D2532" w:rsidP="006D2532">
      <w:pPr>
        <w:pStyle w:val="21"/>
        <w:ind w:firstLine="420"/>
      </w:pPr>
    </w:p>
    <w:p w:rsidR="006D2532" w:rsidRDefault="006D2532" w:rsidP="006D2532">
      <w:pPr>
        <w:pStyle w:val="21"/>
        <w:ind w:firstLine="420"/>
      </w:pPr>
      <w:r>
        <w:t>Shinto 19:09:43</w:t>
      </w:r>
    </w:p>
    <w:p w:rsidR="006D2532" w:rsidRDefault="006D2532" w:rsidP="006D2532">
      <w:pPr>
        <w:pStyle w:val="21"/>
        <w:ind w:firstLine="420"/>
      </w:pPr>
    </w:p>
    <w:p w:rsidR="006D2532" w:rsidRDefault="006D2532" w:rsidP="006D2532">
      <w:pPr>
        <w:pStyle w:val="21"/>
        <w:ind w:firstLine="420"/>
      </w:pPr>
      <w:r>
        <w:t>You post it</w:t>
      </w:r>
    </w:p>
    <w:p w:rsidR="006D2532" w:rsidRDefault="006D2532" w:rsidP="006D2532">
      <w:pPr>
        <w:pStyle w:val="21"/>
        <w:ind w:firstLine="420"/>
      </w:pPr>
    </w:p>
    <w:p w:rsidR="006D2532" w:rsidRDefault="006D2532" w:rsidP="006D2532">
      <w:pPr>
        <w:pStyle w:val="21"/>
        <w:ind w:firstLine="420"/>
      </w:pPr>
      <w:r>
        <w:t>Ke'er 19:09:40</w:t>
      </w:r>
    </w:p>
    <w:p w:rsidR="006D2532" w:rsidRDefault="006D2532" w:rsidP="006D2532">
      <w:pPr>
        <w:pStyle w:val="21"/>
        <w:ind w:firstLine="420"/>
      </w:pPr>
    </w:p>
    <w:p w:rsidR="006D2532" w:rsidRDefault="006D2532" w:rsidP="006D2532">
      <w:pPr>
        <w:pStyle w:val="21"/>
        <w:ind w:firstLine="420"/>
      </w:pPr>
      <w:r>
        <w:t>Can you tell me about yourself</w:t>
      </w:r>
    </w:p>
    <w:p w:rsidR="006D2532" w:rsidRDefault="006D2532" w:rsidP="006D2532">
      <w:pPr>
        <w:pStyle w:val="21"/>
        <w:ind w:firstLine="420"/>
      </w:pPr>
    </w:p>
    <w:p w:rsidR="006D2532" w:rsidRDefault="006D2532" w:rsidP="006D2532">
      <w:pPr>
        <w:pStyle w:val="21"/>
        <w:ind w:firstLine="420"/>
      </w:pPr>
      <w:r>
        <w:t>Shinto 19:09:59</w:t>
      </w:r>
    </w:p>
    <w:p w:rsidR="006D2532" w:rsidRDefault="006D2532" w:rsidP="006D2532">
      <w:pPr>
        <w:pStyle w:val="21"/>
        <w:ind w:firstLine="420"/>
      </w:pPr>
    </w:p>
    <w:p w:rsidR="006D2532" w:rsidRDefault="006D2532" w:rsidP="006D2532">
      <w:pPr>
        <w:pStyle w:val="21"/>
        <w:ind w:firstLine="420"/>
      </w:pPr>
      <w:r>
        <w:t>Post content</w:t>
      </w:r>
    </w:p>
    <w:p w:rsidR="006D2532" w:rsidRDefault="006D2532" w:rsidP="006D2532">
      <w:pPr>
        <w:pStyle w:val="21"/>
        <w:ind w:firstLine="420"/>
      </w:pPr>
    </w:p>
    <w:p w:rsidR="006D2532" w:rsidRDefault="006D2532" w:rsidP="006D2532">
      <w:pPr>
        <w:pStyle w:val="21"/>
        <w:ind w:firstLine="420"/>
      </w:pPr>
      <w:r>
        <w:t>Ke'er 19:10:16</w:t>
      </w:r>
    </w:p>
    <w:p w:rsidR="006D2532" w:rsidRDefault="006D2532" w:rsidP="006D2532">
      <w:pPr>
        <w:pStyle w:val="21"/>
        <w:ind w:firstLine="420"/>
      </w:pPr>
    </w:p>
    <w:p w:rsidR="006D2532" w:rsidRDefault="006D2532" w:rsidP="006D2532">
      <w:pPr>
        <w:pStyle w:val="21"/>
        <w:ind w:firstLine="420"/>
      </w:pPr>
      <w:r>
        <w:t xml:space="preserve">"A lawyer got up and tested Jesus, saying," teacher, what should I do to inherit eternal life? "Jesus said to him," what is written in the law? What do you read? He answered, "love the LORD your God with all your heart, soul, effort and mind, and love your neighbor as yourself." Jesus said to him, "your answer is that if you do this, you will have </w:t>
      </w:r>
      <w:r>
        <w:lastRenderedPageBreak/>
        <w:t>eternal life. The man will justify himself and say to Jesus," who is my neighbor? " Where's the house? Jesus answered, "a man went down from Jerusalem to Jericho and fell into the hands of robbers."; They stripped him of his clothes, beat him half to death, and left him. By chance, a priest came down this road and saw him and passed over the other side. And another Levite came to this place and saw him, and passed by the other side. When he saw a man riding in Samaria's shop, he helped him and his cattle to the place where they were traveling, and poured oil in front of him. The next day he took out two pieces of silver and gave it to the shopkeeper, saying, "take care of him. In addition, I will pay you back when I come back.". Which of these three people do you think is a neighbor who fell into the hands of robbers? He said: pity him. Jesus said, "go and do the same."</w:t>
      </w:r>
    </w:p>
    <w:p w:rsidR="006D2532" w:rsidRDefault="006D2532" w:rsidP="006D2532">
      <w:pPr>
        <w:pStyle w:val="21"/>
        <w:ind w:firstLine="420"/>
      </w:pPr>
    </w:p>
    <w:p w:rsidR="006D2532" w:rsidRDefault="006D2532" w:rsidP="006D2532">
      <w:pPr>
        <w:pStyle w:val="21"/>
        <w:ind w:firstLine="420"/>
      </w:pPr>
      <w:r>
        <w:t>Shinto 19:10:38</w:t>
      </w:r>
    </w:p>
    <w:p w:rsidR="006D2532" w:rsidRDefault="006D2532" w:rsidP="006D2532">
      <w:pPr>
        <w:pStyle w:val="21"/>
        <w:ind w:firstLine="420"/>
      </w:pPr>
    </w:p>
    <w:p w:rsidR="006D2532" w:rsidRDefault="006D2532" w:rsidP="006D2532">
      <w:pPr>
        <w:pStyle w:val="21"/>
        <w:ind w:firstLine="420"/>
      </w:pPr>
      <w:r>
        <w:t>Let me see</w:t>
      </w:r>
    </w:p>
    <w:p w:rsidR="006D2532" w:rsidRDefault="006D2532" w:rsidP="006D2532">
      <w:pPr>
        <w:pStyle w:val="21"/>
        <w:ind w:firstLine="420"/>
      </w:pPr>
    </w:p>
    <w:p w:rsidR="006D2532" w:rsidRDefault="006D2532" w:rsidP="006D2532">
      <w:pPr>
        <w:pStyle w:val="21"/>
        <w:ind w:firstLine="420"/>
      </w:pPr>
      <w:r>
        <w:t>Shinto 19:11:25</w:t>
      </w:r>
    </w:p>
    <w:p w:rsidR="006D2532" w:rsidRDefault="006D2532" w:rsidP="006D2532">
      <w:pPr>
        <w:pStyle w:val="21"/>
        <w:ind w:firstLine="420"/>
      </w:pPr>
    </w:p>
    <w:p w:rsidR="006D2532" w:rsidRDefault="006D2532" w:rsidP="006D2532">
      <w:pPr>
        <w:pStyle w:val="21"/>
        <w:ind w:firstLine="420"/>
      </w:pPr>
      <w:r>
        <w:t>This is not enough</w:t>
      </w:r>
    </w:p>
    <w:p w:rsidR="006D2532" w:rsidRDefault="006D2532" w:rsidP="006D2532">
      <w:pPr>
        <w:pStyle w:val="21"/>
        <w:ind w:firstLine="420"/>
      </w:pPr>
    </w:p>
    <w:p w:rsidR="006D2532" w:rsidRDefault="006D2532" w:rsidP="006D2532">
      <w:pPr>
        <w:pStyle w:val="21"/>
        <w:ind w:firstLine="420"/>
      </w:pPr>
      <w:r>
        <w:t>Ke'er 19:11:38</w:t>
      </w:r>
    </w:p>
    <w:p w:rsidR="006D2532" w:rsidRDefault="006D2532" w:rsidP="006D2532">
      <w:pPr>
        <w:pStyle w:val="21"/>
        <w:ind w:firstLine="420"/>
      </w:pPr>
    </w:p>
    <w:p w:rsidR="006D2532" w:rsidRDefault="006D2532" w:rsidP="006D2532">
      <w:pPr>
        <w:pStyle w:val="21"/>
        <w:ind w:firstLine="420"/>
      </w:pPr>
      <w:r>
        <w:t>A little story, what inspiration does it give you</w:t>
      </w:r>
    </w:p>
    <w:p w:rsidR="006D2532" w:rsidRDefault="006D2532" w:rsidP="006D2532">
      <w:pPr>
        <w:pStyle w:val="21"/>
        <w:ind w:firstLine="420"/>
      </w:pPr>
    </w:p>
    <w:p w:rsidR="006D2532" w:rsidRDefault="006D2532" w:rsidP="006D2532">
      <w:pPr>
        <w:pStyle w:val="21"/>
        <w:ind w:firstLine="420"/>
      </w:pPr>
      <w:r>
        <w:t>Shinto 19:11:43</w:t>
      </w:r>
    </w:p>
    <w:p w:rsidR="006D2532" w:rsidRDefault="006D2532" w:rsidP="006D2532">
      <w:pPr>
        <w:pStyle w:val="21"/>
        <w:ind w:firstLine="420"/>
      </w:pPr>
    </w:p>
    <w:p w:rsidR="006D2532" w:rsidRDefault="006D2532" w:rsidP="006D2532">
      <w:pPr>
        <w:pStyle w:val="21"/>
        <w:ind w:firstLine="420"/>
      </w:pPr>
      <w:r>
        <w:t>Make everyone your neighbor</w:t>
      </w:r>
    </w:p>
    <w:p w:rsidR="006D2532" w:rsidRDefault="006D2532" w:rsidP="006D2532">
      <w:pPr>
        <w:pStyle w:val="21"/>
        <w:ind w:firstLine="420"/>
      </w:pPr>
    </w:p>
    <w:p w:rsidR="006D2532" w:rsidRDefault="006D2532" w:rsidP="006D2532">
      <w:pPr>
        <w:pStyle w:val="21"/>
        <w:ind w:firstLine="420"/>
      </w:pPr>
      <w:r>
        <w:t>Shinto 19:11:54</w:t>
      </w:r>
    </w:p>
    <w:p w:rsidR="006D2532" w:rsidRDefault="006D2532" w:rsidP="006D2532">
      <w:pPr>
        <w:pStyle w:val="21"/>
        <w:ind w:firstLine="420"/>
      </w:pPr>
    </w:p>
    <w:p w:rsidR="006D2532" w:rsidRDefault="006D2532" w:rsidP="006D2532">
      <w:pPr>
        <w:pStyle w:val="21"/>
        <w:ind w:firstLine="420"/>
      </w:pPr>
      <w:r>
        <w:t>Not just those who care about us</w:t>
      </w:r>
    </w:p>
    <w:p w:rsidR="006D2532" w:rsidRDefault="006D2532" w:rsidP="006D2532">
      <w:pPr>
        <w:pStyle w:val="21"/>
        <w:ind w:firstLine="420"/>
      </w:pPr>
    </w:p>
    <w:p w:rsidR="006D2532" w:rsidRDefault="006D2532" w:rsidP="006D2532">
      <w:pPr>
        <w:pStyle w:val="21"/>
        <w:ind w:firstLine="420"/>
      </w:pPr>
      <w:r>
        <w:t>Shinto 19:12:15</w:t>
      </w:r>
    </w:p>
    <w:p w:rsidR="006D2532" w:rsidRDefault="006D2532" w:rsidP="006D2532">
      <w:pPr>
        <w:pStyle w:val="21"/>
        <w:ind w:firstLine="420"/>
      </w:pPr>
    </w:p>
    <w:p w:rsidR="006D2532" w:rsidRDefault="006D2532" w:rsidP="006D2532">
      <w:pPr>
        <w:pStyle w:val="21"/>
        <w:ind w:firstLine="420"/>
      </w:pPr>
      <w:r>
        <w:t>Those who don't care about us should also love him as yourself</w:t>
      </w:r>
    </w:p>
    <w:p w:rsidR="006D2532" w:rsidRDefault="006D2532" w:rsidP="006D2532">
      <w:pPr>
        <w:pStyle w:val="21"/>
        <w:ind w:firstLine="420"/>
      </w:pPr>
    </w:p>
    <w:p w:rsidR="006D2532" w:rsidRDefault="006D2532" w:rsidP="006D2532">
      <w:pPr>
        <w:pStyle w:val="21"/>
        <w:ind w:firstLine="420"/>
      </w:pPr>
      <w:r>
        <w:t>Ke'er 19:13:46</w:t>
      </w:r>
    </w:p>
    <w:p w:rsidR="006D2532" w:rsidRDefault="006D2532" w:rsidP="006D2532">
      <w:pPr>
        <w:pStyle w:val="21"/>
        <w:ind w:firstLine="420"/>
      </w:pPr>
    </w:p>
    <w:p w:rsidR="006D2532" w:rsidRDefault="006D2532" w:rsidP="006D2532">
      <w:pPr>
        <w:pStyle w:val="21"/>
        <w:ind w:firstLine="420"/>
      </w:pPr>
      <w:r>
        <w:t>My is like this, which makes me feel that I am not a lonely and helpless person. Every brother will love his neighbor like Jesus</w:t>
      </w:r>
    </w:p>
    <w:p w:rsidR="006D2532" w:rsidRDefault="006D2532" w:rsidP="006D2532">
      <w:pPr>
        <w:pStyle w:val="21"/>
        <w:ind w:firstLine="420"/>
      </w:pPr>
    </w:p>
    <w:p w:rsidR="006D2532" w:rsidRDefault="006D2532" w:rsidP="006D2532">
      <w:pPr>
        <w:pStyle w:val="21"/>
        <w:ind w:firstLine="420"/>
      </w:pPr>
      <w:r>
        <w:t>Shinto 19:14:32</w:t>
      </w:r>
    </w:p>
    <w:p w:rsidR="006D2532" w:rsidRDefault="006D2532" w:rsidP="006D2532">
      <w:pPr>
        <w:pStyle w:val="21"/>
        <w:ind w:firstLine="420"/>
      </w:pPr>
    </w:p>
    <w:p w:rsidR="006D2532" w:rsidRDefault="006D2532" w:rsidP="006D2532">
      <w:pPr>
        <w:pStyle w:val="21"/>
        <w:ind w:firstLine="420"/>
      </w:pPr>
      <w:r>
        <w:t>I hope everyone loves each other, at least not against anyone</w:t>
      </w:r>
    </w:p>
    <w:p w:rsidR="006D2532" w:rsidRDefault="006D2532" w:rsidP="006D2532">
      <w:pPr>
        <w:pStyle w:val="21"/>
        <w:ind w:firstLine="420"/>
      </w:pPr>
    </w:p>
    <w:p w:rsidR="006D2532" w:rsidRDefault="006D2532" w:rsidP="006D2532">
      <w:pPr>
        <w:pStyle w:val="21"/>
        <w:ind w:firstLine="420"/>
      </w:pPr>
      <w:r>
        <w:t>Ke'er 19:15:08</w:t>
      </w:r>
    </w:p>
    <w:p w:rsidR="006D2532" w:rsidRDefault="006D2532" w:rsidP="006D2532">
      <w:pPr>
        <w:pStyle w:val="21"/>
        <w:ind w:firstLine="420"/>
      </w:pPr>
    </w:p>
    <w:p w:rsidR="006D2532" w:rsidRDefault="006D2532" w:rsidP="006D2532">
      <w:pPr>
        <w:pStyle w:val="21"/>
        <w:ind w:firstLine="420"/>
      </w:pPr>
      <w:r>
        <w:t>My feeling, do you think it's reasonable?</w:t>
      </w:r>
    </w:p>
    <w:p w:rsidR="006D2532" w:rsidRDefault="006D2532" w:rsidP="006D2532">
      <w:pPr>
        <w:pStyle w:val="21"/>
        <w:ind w:firstLine="420"/>
      </w:pPr>
    </w:p>
    <w:p w:rsidR="006D2532" w:rsidRDefault="006D2532" w:rsidP="006D2532">
      <w:pPr>
        <w:pStyle w:val="21"/>
        <w:ind w:firstLine="420"/>
      </w:pPr>
      <w:r>
        <w:t>Shinto 19:15:21</w:t>
      </w:r>
    </w:p>
    <w:p w:rsidR="006D2532" w:rsidRDefault="006D2532" w:rsidP="006D2532">
      <w:pPr>
        <w:pStyle w:val="21"/>
        <w:ind w:firstLine="420"/>
      </w:pPr>
    </w:p>
    <w:p w:rsidR="006D2532" w:rsidRDefault="006D2532" w:rsidP="006D2532">
      <w:pPr>
        <w:pStyle w:val="21"/>
        <w:ind w:firstLine="420"/>
      </w:pPr>
      <w:r>
        <w:t>That's good</w:t>
      </w:r>
    </w:p>
    <w:p w:rsidR="006D2532" w:rsidRDefault="006D2532" w:rsidP="006D2532">
      <w:pPr>
        <w:pStyle w:val="21"/>
        <w:ind w:firstLine="420"/>
      </w:pPr>
    </w:p>
    <w:p w:rsidR="006D2532" w:rsidRDefault="006D2532" w:rsidP="006D2532">
      <w:pPr>
        <w:pStyle w:val="21"/>
        <w:ind w:firstLine="420"/>
      </w:pPr>
      <w:r>
        <w:t>Ke'er 19:16:44</w:t>
      </w:r>
    </w:p>
    <w:p w:rsidR="006D2532" w:rsidRDefault="006D2532" w:rsidP="006D2532">
      <w:pPr>
        <w:pStyle w:val="21"/>
        <w:ind w:firstLine="420"/>
      </w:pPr>
    </w:p>
    <w:p w:rsidR="006D2532" w:rsidRDefault="006D2532" w:rsidP="006D2532">
      <w:pPr>
        <w:pStyle w:val="21"/>
        <w:ind w:firstLine="420"/>
      </w:pPr>
      <w:r>
        <w:t xml:space="preserve">Because it is recorded that it is a Samaritan, and this Samaritan is a </w:t>
      </w:r>
      <w:r>
        <w:lastRenderedPageBreak/>
        <w:t>priest. They say they hate it</w:t>
      </w:r>
    </w:p>
    <w:p w:rsidR="006D2532" w:rsidRDefault="006D2532" w:rsidP="006D2532">
      <w:pPr>
        <w:pStyle w:val="21"/>
        <w:ind w:firstLine="420"/>
      </w:pPr>
    </w:p>
    <w:p w:rsidR="006D2532" w:rsidRDefault="006D2532" w:rsidP="006D2532">
      <w:pPr>
        <w:pStyle w:val="21"/>
        <w:ind w:firstLine="420"/>
      </w:pPr>
      <w:r>
        <w:t>Shinto 19:18:04</w:t>
      </w:r>
    </w:p>
    <w:p w:rsidR="006D2532" w:rsidRDefault="006D2532" w:rsidP="006D2532">
      <w:pPr>
        <w:pStyle w:val="21"/>
        <w:ind w:firstLine="420"/>
      </w:pPr>
    </w:p>
    <w:p w:rsidR="006D2532" w:rsidRDefault="006D2532" w:rsidP="006D2532">
      <w:pPr>
        <w:pStyle w:val="21"/>
        <w:ind w:firstLine="420"/>
      </w:pPr>
      <w:r>
        <w:t>Jesus means that those who are good to themselves are neighbors. I mean, those who are bad to themselves are also neighbors. All people are neighbors</w:t>
      </w:r>
    </w:p>
    <w:p w:rsidR="006D2532" w:rsidRDefault="006D2532" w:rsidP="006D2532">
      <w:pPr>
        <w:pStyle w:val="21"/>
        <w:ind w:firstLine="420"/>
      </w:pPr>
    </w:p>
    <w:p w:rsidR="006D2532" w:rsidRDefault="006D2532" w:rsidP="006D2532">
      <w:pPr>
        <w:pStyle w:val="21"/>
        <w:ind w:firstLine="420"/>
      </w:pPr>
      <w:r>
        <w:t>Ke'er 19:18:43</w:t>
      </w:r>
    </w:p>
    <w:p w:rsidR="006D2532" w:rsidRDefault="006D2532" w:rsidP="006D2532">
      <w:pPr>
        <w:pStyle w:val="21"/>
        <w:ind w:firstLine="420"/>
      </w:pPr>
    </w:p>
    <w:p w:rsidR="006D2532" w:rsidRDefault="006D2532" w:rsidP="006D2532">
      <w:pPr>
        <w:pStyle w:val="21"/>
        <w:ind w:firstLine="420"/>
      </w:pPr>
      <w:r>
        <w:t>So simply put, is there love here</w:t>
      </w:r>
    </w:p>
    <w:p w:rsidR="006D2532" w:rsidRDefault="006D2532" w:rsidP="006D2532">
      <w:pPr>
        <w:pStyle w:val="21"/>
        <w:ind w:firstLine="420"/>
      </w:pPr>
    </w:p>
    <w:p w:rsidR="006D2532" w:rsidRDefault="006D2532" w:rsidP="006D2532">
      <w:pPr>
        <w:pStyle w:val="21"/>
        <w:ind w:firstLine="420"/>
      </w:pPr>
      <w:r>
        <w:t>Ke'er 19:18:47</w:t>
      </w:r>
    </w:p>
    <w:p w:rsidR="006D2532" w:rsidRDefault="006D2532" w:rsidP="006D2532">
      <w:pPr>
        <w:pStyle w:val="21"/>
        <w:ind w:firstLine="420"/>
      </w:pPr>
    </w:p>
    <w:p w:rsidR="006D2532" w:rsidRDefault="006D2532" w:rsidP="006D2532">
      <w:pPr>
        <w:pStyle w:val="21"/>
        <w:ind w:firstLine="420"/>
      </w:pPr>
      <w:r>
        <w:t>This story</w:t>
      </w:r>
    </w:p>
    <w:p w:rsidR="006D2532" w:rsidRDefault="006D2532" w:rsidP="006D2532">
      <w:pPr>
        <w:pStyle w:val="21"/>
        <w:ind w:firstLine="420"/>
      </w:pPr>
    </w:p>
    <w:p w:rsidR="006D2532" w:rsidRDefault="006D2532" w:rsidP="006D2532">
      <w:pPr>
        <w:pStyle w:val="21"/>
        <w:ind w:firstLine="420"/>
      </w:pPr>
      <w:r>
        <w:t>Shinto 19:19:00</w:t>
      </w:r>
    </w:p>
    <w:p w:rsidR="006D2532" w:rsidRDefault="006D2532" w:rsidP="006D2532">
      <w:pPr>
        <w:pStyle w:val="21"/>
        <w:ind w:firstLine="420"/>
      </w:pPr>
    </w:p>
    <w:p w:rsidR="006D2532" w:rsidRDefault="006D2532" w:rsidP="006D2532">
      <w:pPr>
        <w:pStyle w:val="21"/>
        <w:ind w:firstLine="420"/>
      </w:pPr>
      <w:r>
        <w:t>Yeah</w:t>
      </w:r>
    </w:p>
    <w:p w:rsidR="006D2532" w:rsidRDefault="006D2532" w:rsidP="006D2532">
      <w:pPr>
        <w:pStyle w:val="21"/>
        <w:ind w:firstLine="420"/>
      </w:pPr>
    </w:p>
    <w:p w:rsidR="006D2532" w:rsidRDefault="006D2532" w:rsidP="006D2532">
      <w:pPr>
        <w:pStyle w:val="21"/>
        <w:ind w:firstLine="420"/>
      </w:pPr>
      <w:r>
        <w:t>Shinto 19:19:25</w:t>
      </w:r>
    </w:p>
    <w:p w:rsidR="006D2532" w:rsidRDefault="006D2532" w:rsidP="006D2532">
      <w:pPr>
        <w:pStyle w:val="21"/>
        <w:ind w:firstLine="420"/>
      </w:pPr>
    </w:p>
    <w:p w:rsidR="006D2532" w:rsidRDefault="006D2532" w:rsidP="006D2532">
      <w:pPr>
        <w:pStyle w:val="21"/>
        <w:ind w:firstLine="420"/>
      </w:pPr>
      <w:r>
        <w:t>Love everyone, everyone</w:t>
      </w:r>
    </w:p>
    <w:p w:rsidR="006D2532" w:rsidRDefault="006D2532" w:rsidP="006D2532">
      <w:pPr>
        <w:pStyle w:val="21"/>
        <w:ind w:firstLine="420"/>
      </w:pPr>
    </w:p>
    <w:p w:rsidR="006D2532" w:rsidRDefault="006D2532" w:rsidP="006D2532">
      <w:pPr>
        <w:pStyle w:val="21"/>
        <w:ind w:firstLine="420"/>
      </w:pPr>
      <w:r>
        <w:t>Ke'er 19:20:08</w:t>
      </w:r>
    </w:p>
    <w:p w:rsidR="006D2532" w:rsidRDefault="006D2532" w:rsidP="006D2532">
      <w:pPr>
        <w:pStyle w:val="21"/>
        <w:ind w:firstLine="420"/>
      </w:pPr>
    </w:p>
    <w:p w:rsidR="006D2532" w:rsidRDefault="006D2532" w:rsidP="006D2532">
      <w:pPr>
        <w:pStyle w:val="21"/>
        <w:ind w:firstLine="420"/>
      </w:pPr>
      <w:r>
        <w:t>Yes, and guide each of us to do so</w:t>
      </w:r>
    </w:p>
    <w:p w:rsidR="006D2532" w:rsidRDefault="006D2532" w:rsidP="006D2532">
      <w:pPr>
        <w:pStyle w:val="21"/>
        <w:ind w:firstLine="420"/>
      </w:pPr>
    </w:p>
    <w:p w:rsidR="006D2532" w:rsidRDefault="006D2532" w:rsidP="006D2532">
      <w:pPr>
        <w:pStyle w:val="21"/>
        <w:ind w:firstLine="420"/>
      </w:pPr>
      <w:r>
        <w:t>Shinto 19:21:02</w:t>
      </w:r>
    </w:p>
    <w:p w:rsidR="006D2532" w:rsidRDefault="006D2532" w:rsidP="006D2532">
      <w:pPr>
        <w:pStyle w:val="21"/>
        <w:ind w:firstLine="420"/>
      </w:pPr>
    </w:p>
    <w:p w:rsidR="006D2532" w:rsidRDefault="006D2532" w:rsidP="006D2532">
      <w:pPr>
        <w:pStyle w:val="21"/>
        <w:ind w:firstLine="420"/>
      </w:pPr>
      <w:r>
        <w:t>This is my task</w:t>
      </w:r>
    </w:p>
    <w:p w:rsidR="006D2532" w:rsidRDefault="006D2532" w:rsidP="006D2532">
      <w:pPr>
        <w:pStyle w:val="21"/>
        <w:ind w:firstLine="420"/>
      </w:pPr>
    </w:p>
    <w:p w:rsidR="006D2532" w:rsidRDefault="006D2532" w:rsidP="006D2532">
      <w:pPr>
        <w:pStyle w:val="21"/>
        <w:ind w:firstLine="420"/>
      </w:pPr>
      <w:r>
        <w:t>Shinto 19:21:12</w:t>
      </w:r>
    </w:p>
    <w:p w:rsidR="006D2532" w:rsidRDefault="006D2532" w:rsidP="006D2532">
      <w:pPr>
        <w:pStyle w:val="21"/>
        <w:ind w:firstLine="420"/>
      </w:pPr>
    </w:p>
    <w:p w:rsidR="006D2532" w:rsidRDefault="006D2532" w:rsidP="006D2532">
      <w:pPr>
        <w:pStyle w:val="21"/>
        <w:ind w:firstLine="420"/>
      </w:pPr>
      <w:r>
        <w:t>The mission of the divine Church</w:t>
      </w:r>
    </w:p>
    <w:p w:rsidR="006D2532" w:rsidRDefault="006D2532" w:rsidP="006D2532">
      <w:pPr>
        <w:pStyle w:val="21"/>
        <w:ind w:firstLine="420"/>
      </w:pPr>
    </w:p>
    <w:p w:rsidR="006D2532" w:rsidRDefault="006D2532" w:rsidP="006D2532">
      <w:pPr>
        <w:pStyle w:val="21"/>
        <w:ind w:firstLine="420"/>
      </w:pPr>
      <w:r>
        <w:t>Ke'er 19:22:07</w:t>
      </w:r>
    </w:p>
    <w:p w:rsidR="006D2532" w:rsidRDefault="006D2532" w:rsidP="006D2532">
      <w:pPr>
        <w:pStyle w:val="21"/>
        <w:ind w:firstLine="420"/>
      </w:pPr>
    </w:p>
    <w:p w:rsidR="006D2532" w:rsidRDefault="006D2532" w:rsidP="006D2532">
      <w:pPr>
        <w:pStyle w:val="21"/>
        <w:ind w:firstLine="420"/>
      </w:pPr>
      <w:r>
        <w:t>What do you teach</w:t>
      </w:r>
    </w:p>
    <w:p w:rsidR="006D2532" w:rsidRDefault="006D2532" w:rsidP="006D2532">
      <w:pPr>
        <w:pStyle w:val="21"/>
        <w:ind w:firstLine="420"/>
      </w:pPr>
    </w:p>
    <w:p w:rsidR="006D2532" w:rsidRDefault="006D2532" w:rsidP="006D2532">
      <w:pPr>
        <w:pStyle w:val="21"/>
        <w:ind w:firstLine="420"/>
      </w:pPr>
      <w:r>
        <w:t>Shinto 19:22:35</w:t>
      </w:r>
    </w:p>
    <w:p w:rsidR="006D2532" w:rsidRDefault="006D2532" w:rsidP="006D2532">
      <w:pPr>
        <w:pStyle w:val="21"/>
        <w:ind w:firstLine="420"/>
      </w:pPr>
    </w:p>
    <w:p w:rsidR="006D2532" w:rsidRDefault="006D2532" w:rsidP="006D2532">
      <w:pPr>
        <w:pStyle w:val="21"/>
        <w:ind w:firstLine="420"/>
      </w:pPr>
      <w:r>
        <w:t>A sect of Christianity</w:t>
      </w:r>
    </w:p>
    <w:p w:rsidR="006D2532" w:rsidRDefault="006D2532" w:rsidP="006D2532">
      <w:pPr>
        <w:pStyle w:val="21"/>
        <w:ind w:firstLine="420"/>
      </w:pPr>
    </w:p>
    <w:p w:rsidR="006D2532" w:rsidRDefault="006D2532" w:rsidP="006D2532">
      <w:pPr>
        <w:pStyle w:val="21"/>
        <w:ind w:firstLine="420"/>
      </w:pPr>
      <w:r>
        <w:t>Ke'er 19:22:52</w:t>
      </w:r>
    </w:p>
    <w:p w:rsidR="006D2532" w:rsidRDefault="006D2532" w:rsidP="006D2532">
      <w:pPr>
        <w:pStyle w:val="21"/>
        <w:ind w:firstLine="420"/>
      </w:pPr>
    </w:p>
    <w:p w:rsidR="006D2532" w:rsidRDefault="006D2532" w:rsidP="006D2532">
      <w:pPr>
        <w:pStyle w:val="21"/>
        <w:ind w:firstLine="420"/>
      </w:pPr>
      <w:r>
        <w:t>Never heard of it</w:t>
      </w:r>
    </w:p>
    <w:p w:rsidR="006D2532" w:rsidRDefault="006D2532" w:rsidP="006D2532">
      <w:pPr>
        <w:pStyle w:val="21"/>
        <w:ind w:firstLine="420"/>
      </w:pPr>
    </w:p>
    <w:p w:rsidR="006D2532" w:rsidRDefault="006D2532" w:rsidP="006D2532">
      <w:pPr>
        <w:pStyle w:val="21"/>
        <w:ind w:firstLine="420"/>
      </w:pPr>
      <w:r>
        <w:t>Ke'er 19:22:58</w:t>
      </w:r>
    </w:p>
    <w:p w:rsidR="006D2532" w:rsidRDefault="006D2532" w:rsidP="006D2532">
      <w:pPr>
        <w:pStyle w:val="21"/>
        <w:ind w:firstLine="420"/>
      </w:pPr>
    </w:p>
    <w:p w:rsidR="006D2532" w:rsidRDefault="006D2532" w:rsidP="006D2532">
      <w:pPr>
        <w:pStyle w:val="21"/>
        <w:ind w:firstLine="420"/>
      </w:pPr>
      <w:r>
        <w:t>Have you heard of Christianity</w:t>
      </w:r>
    </w:p>
    <w:p w:rsidR="006D2532" w:rsidRDefault="006D2532" w:rsidP="006D2532">
      <w:pPr>
        <w:pStyle w:val="21"/>
        <w:ind w:firstLine="420"/>
      </w:pPr>
    </w:p>
    <w:p w:rsidR="006D2532" w:rsidRDefault="006D2532" w:rsidP="006D2532">
      <w:pPr>
        <w:pStyle w:val="21"/>
        <w:ind w:firstLine="420"/>
      </w:pPr>
      <w:r>
        <w:t>Shinto 19:23:09</w:t>
      </w:r>
    </w:p>
    <w:p w:rsidR="006D2532" w:rsidRDefault="006D2532" w:rsidP="006D2532">
      <w:pPr>
        <w:pStyle w:val="21"/>
        <w:ind w:firstLine="420"/>
      </w:pPr>
    </w:p>
    <w:p w:rsidR="006D2532" w:rsidRDefault="006D2532" w:rsidP="006D2532">
      <w:pPr>
        <w:pStyle w:val="21"/>
        <w:ind w:firstLine="420"/>
      </w:pPr>
      <w:r>
        <w:t>Online search, yes</w:t>
      </w:r>
    </w:p>
    <w:p w:rsidR="006D2532" w:rsidRDefault="006D2532" w:rsidP="006D2532">
      <w:pPr>
        <w:pStyle w:val="21"/>
        <w:ind w:firstLine="420"/>
      </w:pPr>
    </w:p>
    <w:p w:rsidR="006D2532" w:rsidRDefault="006D2532" w:rsidP="006D2532">
      <w:pPr>
        <w:pStyle w:val="21"/>
        <w:ind w:firstLine="420"/>
      </w:pPr>
      <w:r>
        <w:t>Shinto 19:23:24</w:t>
      </w:r>
    </w:p>
    <w:p w:rsidR="006D2532" w:rsidRDefault="006D2532" w:rsidP="006D2532">
      <w:pPr>
        <w:pStyle w:val="21"/>
        <w:ind w:firstLine="420"/>
      </w:pPr>
    </w:p>
    <w:p w:rsidR="006D2532" w:rsidRDefault="006D2532" w:rsidP="006D2532">
      <w:pPr>
        <w:pStyle w:val="21"/>
        <w:ind w:firstLine="420"/>
      </w:pPr>
      <w:r>
        <w:lastRenderedPageBreak/>
        <w:t>I founded it</w:t>
      </w:r>
    </w:p>
    <w:p w:rsidR="006D2532" w:rsidRDefault="006D2532" w:rsidP="006D2532">
      <w:pPr>
        <w:pStyle w:val="21"/>
        <w:ind w:firstLine="420"/>
      </w:pPr>
    </w:p>
    <w:p w:rsidR="006D2532" w:rsidRDefault="006D2532" w:rsidP="006D2532">
      <w:pPr>
        <w:pStyle w:val="21"/>
        <w:ind w:firstLine="420"/>
      </w:pPr>
      <w:r>
        <w:t>Ke'er 19:23:27</w:t>
      </w:r>
    </w:p>
    <w:p w:rsidR="006D2532" w:rsidRDefault="006D2532" w:rsidP="006D2532">
      <w:pPr>
        <w:pStyle w:val="21"/>
        <w:ind w:firstLine="420"/>
      </w:pPr>
    </w:p>
    <w:p w:rsidR="006D2532" w:rsidRDefault="006D2532" w:rsidP="006D2532">
      <w:pPr>
        <w:pStyle w:val="21"/>
        <w:ind w:firstLine="420"/>
      </w:pPr>
      <w:r>
        <w:t>Christianity is not Christianity</w:t>
      </w:r>
    </w:p>
    <w:p w:rsidR="006D2532" w:rsidRDefault="006D2532" w:rsidP="006D2532">
      <w:pPr>
        <w:pStyle w:val="21"/>
        <w:ind w:firstLine="420"/>
      </w:pPr>
    </w:p>
    <w:p w:rsidR="006D2532" w:rsidRDefault="006D2532" w:rsidP="006D2532">
      <w:pPr>
        <w:pStyle w:val="21"/>
        <w:ind w:firstLine="420"/>
      </w:pPr>
      <w:r>
        <w:t>Ke'er 19:23:33</w:t>
      </w:r>
    </w:p>
    <w:p w:rsidR="006D2532" w:rsidRDefault="006D2532" w:rsidP="006D2532">
      <w:pPr>
        <w:pStyle w:val="21"/>
        <w:ind w:firstLine="420"/>
      </w:pPr>
    </w:p>
    <w:p w:rsidR="006D2532" w:rsidRDefault="006D2532" w:rsidP="006D2532">
      <w:pPr>
        <w:pStyle w:val="21"/>
        <w:ind w:firstLine="420"/>
      </w:pPr>
      <w:r>
        <w:t>What other faction</w:t>
      </w:r>
    </w:p>
    <w:p w:rsidR="006D2532" w:rsidRDefault="006D2532" w:rsidP="006D2532">
      <w:pPr>
        <w:pStyle w:val="21"/>
        <w:ind w:firstLine="420"/>
      </w:pPr>
    </w:p>
    <w:p w:rsidR="006D2532" w:rsidRDefault="006D2532" w:rsidP="006D2532">
      <w:pPr>
        <w:pStyle w:val="21"/>
        <w:ind w:firstLine="420"/>
      </w:pPr>
      <w:r>
        <w:t>Shinto 19:23:57</w:t>
      </w:r>
    </w:p>
    <w:p w:rsidR="006D2532" w:rsidRDefault="006D2532" w:rsidP="006D2532">
      <w:pPr>
        <w:pStyle w:val="21"/>
        <w:ind w:firstLine="420"/>
      </w:pPr>
    </w:p>
    <w:p w:rsidR="007F79D3" w:rsidRDefault="006D2532" w:rsidP="006D2532">
      <w:pPr>
        <w:pStyle w:val="21"/>
        <w:ind w:firstLine="420"/>
      </w:pPr>
      <w:r>
        <w:t>Christianity consists of various sects</w:t>
      </w:r>
    </w:p>
    <w:p w:rsidR="008438D9" w:rsidRDefault="008438D9" w:rsidP="00AD22F5">
      <w:pPr>
        <w:pStyle w:val="21"/>
        <w:ind w:firstLine="420"/>
      </w:pPr>
    </w:p>
    <w:p w:rsidR="006D2532" w:rsidRDefault="006D2532" w:rsidP="006D2532">
      <w:pPr>
        <w:pStyle w:val="21"/>
        <w:ind w:firstLine="420"/>
      </w:pPr>
      <w:r>
        <w:t>61. The most concise Bible knowledge</w:t>
      </w:r>
    </w:p>
    <w:p w:rsidR="006D2532" w:rsidRDefault="006D2532" w:rsidP="006D2532">
      <w:pPr>
        <w:pStyle w:val="21"/>
        <w:ind w:firstLine="420"/>
      </w:pPr>
    </w:p>
    <w:p w:rsidR="006D2532" w:rsidRDefault="006D2532" w:rsidP="006D2532">
      <w:pPr>
        <w:pStyle w:val="21"/>
        <w:ind w:firstLine="420"/>
      </w:pPr>
      <w:r>
        <w:t>Kant, an influential philosopher in the 18th century, once said: "it is the greatest happiness to have the Bible in the world. Any attempt to belittle this book is against the interests of mankind." "The influence of the Bible on mankind is not limited to Jews and Christians... This book is regarded as a treasure house of morality and religion. It contains inexhaustible lessons and helps promote a civilized world," the American encyclopedia said</w:t>
      </w:r>
    </w:p>
    <w:p w:rsidR="006D2532" w:rsidRDefault="006D2532" w:rsidP="006D2532">
      <w:pPr>
        <w:pStyle w:val="21"/>
        <w:ind w:firstLine="420"/>
      </w:pPr>
    </w:p>
    <w:p w:rsidR="006D2532" w:rsidRDefault="006D2532" w:rsidP="006D2532">
      <w:pPr>
        <w:pStyle w:val="21"/>
        <w:ind w:firstLine="420"/>
      </w:pPr>
      <w:r>
        <w:t>By the end of the 20th century, the whole or part of the Bible had been translated into more than 2200 languages. Most people can read and understand the Bible in a language they know well. Since the invention of movable type printing, an estimated four billion Bibles have been circulated around the world.</w:t>
      </w:r>
    </w:p>
    <w:p w:rsidR="006D2532" w:rsidRDefault="006D2532" w:rsidP="006D2532">
      <w:pPr>
        <w:pStyle w:val="21"/>
        <w:ind w:firstLine="420"/>
      </w:pPr>
    </w:p>
    <w:p w:rsidR="006D2532" w:rsidRDefault="006D2532" w:rsidP="006D2532">
      <w:pPr>
        <w:pStyle w:val="21"/>
        <w:ind w:firstLine="420"/>
      </w:pPr>
      <w:r>
        <w:t>The Bible is actually a series of 66 volumes, written by about 40 people from the beginning of Genesis to the end of revelation. The first part has 39 volumes, called the Old Testament (Hebrew Bible), and the second part has 27 volumes, called the New Testament (Greek Bible). This part is written by Christians. The writing period of the Bible is more than 1600 years, from 1513 BC to 98 ad. But the Bible has a theme, which is consistent from beginning to end. The Bible tells us: "the Bible is all revealed by God with the Holy Spirit,... All beneficial." (2 Timothy 3:16)</w:t>
      </w:r>
    </w:p>
    <w:p w:rsidR="006D2532" w:rsidRDefault="006D2532" w:rsidP="006D2532">
      <w:pPr>
        <w:pStyle w:val="21"/>
        <w:ind w:firstLine="420"/>
      </w:pPr>
    </w:p>
    <w:p w:rsidR="006D2532" w:rsidRDefault="006D2532" w:rsidP="006D2532">
      <w:pPr>
        <w:pStyle w:val="21"/>
        <w:ind w:firstLine="420"/>
      </w:pPr>
      <w:r>
        <w:t>The Bible tells us:</w:t>
      </w:r>
    </w:p>
    <w:p w:rsidR="006D2532" w:rsidRDefault="006D2532" w:rsidP="006D2532">
      <w:pPr>
        <w:pStyle w:val="21"/>
        <w:ind w:firstLine="420"/>
      </w:pPr>
    </w:p>
    <w:p w:rsidR="006D2532" w:rsidRDefault="006D2532" w:rsidP="006D2532">
      <w:pPr>
        <w:pStyle w:val="21"/>
        <w:ind w:firstLine="420"/>
      </w:pPr>
      <w:r>
        <w:t>The purpose of God's creation of the earth is to make the earth full of happy human beings and live in justice. In order to survive, man must obey God's law. First, the temptation of human beings (Adam and Eve) to love Satan (snake), steal the forbidden fr</w:t>
      </w:r>
      <w:r>
        <w:rPr>
          <w:rFonts w:hint="eastAsia"/>
        </w:rPr>
        <w:t>uit (respectively good and evil fruit), disobey God and become a sinner. As a result, they were sentenced to death. This brought sin and death to their descendants</w:t>
      </w:r>
      <w:r>
        <w:rPr>
          <w:rFonts w:hint="eastAsia"/>
        </w:rPr>
        <w:t>——</w:t>
      </w:r>
      <w:r>
        <w:rPr>
          <w:rFonts w:hint="eastAsia"/>
        </w:rPr>
        <w:t xml:space="preserve"> Genesis 1:27, 28; 2</w:t>
      </w:r>
      <w:r>
        <w:rPr>
          <w:rFonts w:hint="eastAsia"/>
        </w:rPr>
        <w:t>：</w:t>
      </w:r>
      <w:r>
        <w:rPr>
          <w:rFonts w:hint="eastAsia"/>
        </w:rPr>
        <w:t>16</w:t>
      </w:r>
      <w:r>
        <w:rPr>
          <w:rFonts w:hint="eastAsia"/>
        </w:rPr>
        <w:t>，</w:t>
      </w:r>
      <w:r>
        <w:rPr>
          <w:rFonts w:hint="eastAsia"/>
        </w:rPr>
        <w:t>17</w:t>
      </w:r>
      <w:r>
        <w:rPr>
          <w:rFonts w:hint="eastAsia"/>
        </w:rPr>
        <w:t>；</w:t>
      </w:r>
      <w:r>
        <w:rPr>
          <w:rFonts w:hint="eastAsia"/>
        </w:rPr>
        <w:t xml:space="preserve"> 3</w:t>
      </w:r>
      <w:r>
        <w:rPr>
          <w:rFonts w:hint="eastAsia"/>
        </w:rPr>
        <w:t>：</w:t>
      </w:r>
      <w:r>
        <w:rPr>
          <w:rFonts w:hint="eastAsia"/>
        </w:rPr>
        <w:t>1-19</w:t>
      </w:r>
      <w:r>
        <w:rPr>
          <w:rFonts w:hint="eastAsia"/>
        </w:rPr>
        <w:t>；</w:t>
      </w:r>
      <w:r>
        <w:rPr>
          <w:rFonts w:hint="eastAsia"/>
        </w:rPr>
        <w:t xml:space="preserve"> Romans 5:12.</w:t>
      </w:r>
    </w:p>
    <w:p w:rsidR="006D2532" w:rsidRDefault="006D2532" w:rsidP="006D2532">
      <w:pPr>
        <w:pStyle w:val="21"/>
        <w:ind w:firstLine="420"/>
      </w:pPr>
    </w:p>
    <w:p w:rsidR="006D2532" w:rsidRDefault="006D2532" w:rsidP="006D2532">
      <w:pPr>
        <w:pStyle w:val="21"/>
        <w:ind w:firstLine="420"/>
      </w:pPr>
      <w:r>
        <w:t>The Supreme God, named Jehovah, is determined to remove the effects of disobedience and sin from the earth. Then he examined the earth and saw a faithful man among mankind named Abram. God changed his name to Abraham. God promised Abraham that his descenda</w:t>
      </w:r>
      <w:r>
        <w:rPr>
          <w:rFonts w:hint="eastAsia"/>
        </w:rPr>
        <w:t>nts would become a great nation, and God would produce a descendant through this country; Through this seed, all the families of the earth will bless themselves</w:t>
      </w:r>
      <w:r>
        <w:rPr>
          <w:rFonts w:hint="eastAsia"/>
        </w:rPr>
        <w:t>——</w:t>
      </w:r>
      <w:r>
        <w:rPr>
          <w:rFonts w:hint="eastAsia"/>
        </w:rPr>
        <w:t xml:space="preserve"> Genesis 12:1-3; 18</w:t>
      </w:r>
      <w:r>
        <w:rPr>
          <w:rFonts w:hint="eastAsia"/>
        </w:rPr>
        <w:t>：</w:t>
      </w:r>
      <w:r>
        <w:rPr>
          <w:rFonts w:hint="eastAsia"/>
        </w:rPr>
        <w:t>18</w:t>
      </w:r>
      <w:r>
        <w:rPr>
          <w:rFonts w:hint="eastAsia"/>
        </w:rPr>
        <w:t>，</w:t>
      </w:r>
      <w:r>
        <w:rPr>
          <w:rFonts w:hint="eastAsia"/>
        </w:rPr>
        <w:t>19</w:t>
      </w:r>
      <w:r>
        <w:rPr>
          <w:rFonts w:hint="eastAsia"/>
        </w:rPr>
        <w:t>；</w:t>
      </w:r>
      <w:r>
        <w:rPr>
          <w:rFonts w:hint="eastAsia"/>
        </w:rPr>
        <w:t xml:space="preserve"> 22</w:t>
      </w:r>
      <w:r>
        <w:rPr>
          <w:rFonts w:hint="eastAsia"/>
        </w:rPr>
        <w:t>：</w:t>
      </w:r>
      <w:r>
        <w:rPr>
          <w:rFonts w:hint="eastAsia"/>
        </w:rPr>
        <w:t>18</w:t>
      </w:r>
      <w:r>
        <w:rPr>
          <w:rFonts w:hint="eastAsia"/>
        </w:rPr>
        <w:t>；</w:t>
      </w:r>
      <w:r>
        <w:rPr>
          <w:rFonts w:hint="eastAsia"/>
        </w:rPr>
        <w:t xml:space="preserve"> Psalm 83:18; Hebrews 11:8-16.</w:t>
      </w:r>
    </w:p>
    <w:p w:rsidR="006D2532" w:rsidRDefault="006D2532" w:rsidP="006D2532">
      <w:pPr>
        <w:pStyle w:val="21"/>
        <w:ind w:firstLine="420"/>
      </w:pPr>
    </w:p>
    <w:p w:rsidR="006D2532" w:rsidRDefault="006D2532" w:rsidP="006D2532">
      <w:pPr>
        <w:pStyle w:val="21"/>
        <w:ind w:firstLine="420"/>
      </w:pPr>
      <w:r>
        <w:t>At the end of the 16th century BC, the descendants of Abraham's grandson Jacob (Israel) developed into 12 tribes and were slaves in Egypt at that time. The LORD saved Israel from Egypt and made it a nation. He gave them a set of laws as the constitution of the country through Moses on Mount Sinai. The Lord is their king, judge and lawgiver. The Israelites became God's chosen people. The Messiah will be born through this nation, and the Messiah will establish an eternal kingdom to benefit all nations and nat</w:t>
      </w:r>
      <w:r>
        <w:rPr>
          <w:rFonts w:hint="eastAsia"/>
        </w:rPr>
        <w:t>ionalities on earth</w:t>
      </w:r>
      <w:r>
        <w:rPr>
          <w:rFonts w:hint="eastAsia"/>
        </w:rPr>
        <w:t>——</w:t>
      </w:r>
      <w:r>
        <w:rPr>
          <w:rFonts w:hint="eastAsia"/>
        </w:rPr>
        <w:t xml:space="preserve"> Exodus 19:5, 6; Chronicles 17:7-14; 1 Kings 4:20, 25; Isaiah 33:22; 43</w:t>
      </w:r>
      <w:r>
        <w:rPr>
          <w:rFonts w:hint="eastAsia"/>
        </w:rPr>
        <w:t>：</w:t>
      </w:r>
      <w:r>
        <w:rPr>
          <w:rFonts w:hint="eastAsia"/>
        </w:rPr>
        <w:t>10-12</w:t>
      </w:r>
      <w:r>
        <w:rPr>
          <w:rFonts w:hint="eastAsia"/>
        </w:rPr>
        <w:t>；</w:t>
      </w:r>
      <w:r>
        <w:rPr>
          <w:rFonts w:hint="eastAsia"/>
        </w:rPr>
        <w:t xml:space="preserve"> Romans 9:4, 5.</w:t>
      </w:r>
    </w:p>
    <w:p w:rsidR="006D2532" w:rsidRDefault="006D2532" w:rsidP="006D2532">
      <w:pPr>
        <w:pStyle w:val="21"/>
        <w:ind w:firstLine="420"/>
      </w:pPr>
    </w:p>
    <w:p w:rsidR="006D2532" w:rsidRDefault="006D2532" w:rsidP="006D2532">
      <w:pPr>
        <w:pStyle w:val="21"/>
        <w:ind w:firstLine="420"/>
      </w:pPr>
      <w:r>
        <w:t>After 1500 years, that is, about 2000 years ago, God sent his only son from heaven to earth. He was born by Mary, a Jewish virgin, and named him Jesus. He was destined to inherit the kingdom that God promised to give to his ancestor David. When Jesus was 30 years old, John the Baptist baptized him and was anointed by the Holy Spirit. In this way, he became Christ, which means "anointed", and began to proclaim the kingdom of God. Jesus healed the sick to show how the future kingdom would benefit mankind. He used a metaphor to explain what conditions a person who desires eternal life must meet. Jesus preached for three and a half years. Later, he was executed on the cross, so that he gave up his perfect human life and became a ransom for mankind—— Matthew 1:18</w:t>
      </w:r>
      <w:r>
        <w:rPr>
          <w:rFonts w:hint="eastAsia"/>
        </w:rPr>
        <w:t>-24; 3</w:t>
      </w:r>
      <w:r>
        <w:rPr>
          <w:rFonts w:hint="eastAsia"/>
        </w:rPr>
        <w:t>：</w:t>
      </w:r>
      <w:r>
        <w:rPr>
          <w:rFonts w:hint="eastAsia"/>
        </w:rPr>
        <w:t>13-16</w:t>
      </w:r>
      <w:r>
        <w:rPr>
          <w:rFonts w:hint="eastAsia"/>
        </w:rPr>
        <w:t>；</w:t>
      </w:r>
      <w:r>
        <w:rPr>
          <w:rFonts w:hint="eastAsia"/>
        </w:rPr>
        <w:t xml:space="preserve"> 4</w:t>
      </w:r>
      <w:r>
        <w:rPr>
          <w:rFonts w:hint="eastAsia"/>
        </w:rPr>
        <w:t>：</w:t>
      </w:r>
      <w:r>
        <w:rPr>
          <w:rFonts w:hint="eastAsia"/>
        </w:rPr>
        <w:t>17-23</w:t>
      </w:r>
      <w:r>
        <w:rPr>
          <w:rFonts w:hint="eastAsia"/>
        </w:rPr>
        <w:t>；</w:t>
      </w:r>
      <w:r>
        <w:rPr>
          <w:rFonts w:hint="eastAsia"/>
        </w:rPr>
        <w:t xml:space="preserve"> 6</w:t>
      </w:r>
      <w:r>
        <w:rPr>
          <w:rFonts w:hint="eastAsia"/>
        </w:rPr>
        <w:t>：</w:t>
      </w:r>
      <w:r>
        <w:rPr>
          <w:rFonts w:hint="eastAsia"/>
        </w:rPr>
        <w:t>9</w:t>
      </w:r>
      <w:r>
        <w:rPr>
          <w:rFonts w:hint="eastAsia"/>
        </w:rPr>
        <w:t>，</w:t>
      </w:r>
      <w:r>
        <w:rPr>
          <w:rFonts w:hint="eastAsia"/>
        </w:rPr>
        <w:t>10</w:t>
      </w:r>
      <w:r>
        <w:rPr>
          <w:rFonts w:hint="eastAsia"/>
        </w:rPr>
        <w:t>；</w:t>
      </w:r>
      <w:r>
        <w:rPr>
          <w:rFonts w:hint="eastAsia"/>
        </w:rPr>
        <w:t xml:space="preserve"> Chapter 13; 20</w:t>
      </w:r>
      <w:r>
        <w:rPr>
          <w:rFonts w:hint="eastAsia"/>
        </w:rPr>
        <w:t>：</w:t>
      </w:r>
      <w:r>
        <w:rPr>
          <w:rFonts w:hint="eastAsia"/>
        </w:rPr>
        <w:t>28</w:t>
      </w:r>
      <w:r>
        <w:rPr>
          <w:rFonts w:hint="eastAsia"/>
        </w:rPr>
        <w:t>；</w:t>
      </w:r>
      <w:r>
        <w:rPr>
          <w:rFonts w:hint="eastAsia"/>
        </w:rPr>
        <w:t xml:space="preserve"> Luke 1:26-37; 2</w:t>
      </w:r>
      <w:r>
        <w:rPr>
          <w:rFonts w:hint="eastAsia"/>
        </w:rPr>
        <w:t>：</w:t>
      </w:r>
      <w:r>
        <w:rPr>
          <w:rFonts w:hint="eastAsia"/>
        </w:rPr>
        <w:t>14</w:t>
      </w:r>
      <w:r>
        <w:rPr>
          <w:rFonts w:hint="eastAsia"/>
        </w:rPr>
        <w:t>；</w:t>
      </w:r>
      <w:r>
        <w:rPr>
          <w:rFonts w:hint="eastAsia"/>
        </w:rPr>
        <w:t xml:space="preserve"> 4</w:t>
      </w:r>
      <w:r>
        <w:rPr>
          <w:rFonts w:hint="eastAsia"/>
        </w:rPr>
        <w:t>：</w:t>
      </w:r>
      <w:r>
        <w:rPr>
          <w:rFonts w:hint="eastAsia"/>
        </w:rPr>
        <w:t>43</w:t>
      </w:r>
      <w:r>
        <w:rPr>
          <w:rFonts w:hint="eastAsia"/>
        </w:rPr>
        <w:t>，</w:t>
      </w:r>
      <w:r>
        <w:rPr>
          <w:rFonts w:hint="eastAsia"/>
        </w:rPr>
        <w:t>44</w:t>
      </w:r>
      <w:r>
        <w:rPr>
          <w:rFonts w:hint="eastAsia"/>
        </w:rPr>
        <w:t>；</w:t>
      </w:r>
      <w:r>
        <w:rPr>
          <w:rFonts w:hint="eastAsia"/>
        </w:rPr>
        <w:t xml:space="preserve"> 8</w:t>
      </w:r>
      <w:r>
        <w:rPr>
          <w:rFonts w:hint="eastAsia"/>
        </w:rPr>
        <w:t>：</w:t>
      </w:r>
      <w:r>
        <w:rPr>
          <w:rFonts w:hint="eastAsia"/>
        </w:rPr>
        <w:t>1</w:t>
      </w:r>
      <w:r>
        <w:rPr>
          <w:rFonts w:hint="eastAsia"/>
        </w:rPr>
        <w:t>；</w:t>
      </w:r>
      <w:r>
        <w:rPr>
          <w:rFonts w:hint="eastAsia"/>
        </w:rPr>
        <w:t xml:space="preserve"> John 3:16, 21, 22; Acts 10:37-39.</w:t>
      </w:r>
    </w:p>
    <w:p w:rsidR="006D2532" w:rsidRDefault="006D2532" w:rsidP="006D2532">
      <w:pPr>
        <w:pStyle w:val="21"/>
        <w:ind w:firstLine="420"/>
      </w:pPr>
    </w:p>
    <w:p w:rsidR="006D2532" w:rsidRDefault="006D2532" w:rsidP="006D2532">
      <w:pPr>
        <w:pStyle w:val="21"/>
        <w:ind w:firstLine="420"/>
      </w:pPr>
      <w:r>
        <w:t xml:space="preserve">Jesus explained that the Messianic kingdom would be established in the distant future, at the end of the system of things. At that time, he </w:t>
      </w:r>
      <w:r>
        <w:lastRenderedPageBreak/>
        <w:t>will return as the ruling king—— Matthew 24, 25; Revelation 7:9-17.</w:t>
      </w:r>
    </w:p>
    <w:p w:rsidR="006D2532" w:rsidRDefault="006D2532" w:rsidP="006D2532">
      <w:pPr>
        <w:pStyle w:val="21"/>
        <w:ind w:firstLine="420"/>
      </w:pPr>
    </w:p>
    <w:p w:rsidR="006D2532" w:rsidRDefault="006D2532" w:rsidP="006D2532">
      <w:pPr>
        <w:pStyle w:val="21"/>
        <w:ind w:firstLine="420"/>
      </w:pPr>
      <w:r>
        <w:t>On Pentecost in 33 ad, God poured the Holy Spirit on 120 disciples of Jesus, and they began to talk about God's great deeds in many languages. The Christian congregation was established, and about 3000 new disciples were baptized on that day—— Acts 2. As the apostles and others continued to speak the word of God bravely to others, many congregations were established, and the missionary work soon expanded to all parts of the Mediterranean, from Babylon and North Africa to Rome and as far as Spain—— Romans 15:18-29; Colossians 1:23; 1 Peter 5:13.</w:t>
      </w:r>
    </w:p>
    <w:p w:rsidR="006D2532" w:rsidRDefault="006D2532" w:rsidP="006D2532">
      <w:pPr>
        <w:pStyle w:val="21"/>
        <w:ind w:firstLine="420"/>
      </w:pPr>
    </w:p>
    <w:p w:rsidR="006D2532" w:rsidRDefault="006D2532" w:rsidP="006D2532">
      <w:pPr>
        <w:pStyle w:val="21"/>
        <w:ind w:firstLine="420"/>
      </w:pPr>
      <w:r>
        <w:t xml:space="preserve">The apostles and other close associates formed a governing body. They took the lead in preaching. They had solved a difficult problem in the Jerusalem congregation, dealt with an argument about circumcision, and informed the congregation of their decision </w:t>
      </w:r>
      <w:r>
        <w:rPr>
          <w:rFonts w:hint="eastAsia"/>
        </w:rPr>
        <w:t>to abide by it. But these people are not domineering masters over others. On the contrary, they are servants and co-workers of the whole congregation</w:t>
      </w:r>
      <w:r>
        <w:rPr>
          <w:rFonts w:hint="eastAsia"/>
        </w:rPr>
        <w:t>——</w:t>
      </w:r>
      <w:r>
        <w:rPr>
          <w:rFonts w:hint="eastAsia"/>
        </w:rPr>
        <w:t xml:space="preserve"> Acts 4:33; 6</w:t>
      </w:r>
      <w:r>
        <w:rPr>
          <w:rFonts w:hint="eastAsia"/>
        </w:rPr>
        <w:t>：</w:t>
      </w:r>
      <w:r>
        <w:rPr>
          <w:rFonts w:hint="eastAsia"/>
        </w:rPr>
        <w:t>1-7</w:t>
      </w:r>
      <w:r>
        <w:rPr>
          <w:rFonts w:hint="eastAsia"/>
        </w:rPr>
        <w:t>；</w:t>
      </w:r>
      <w:r>
        <w:rPr>
          <w:rFonts w:hint="eastAsia"/>
        </w:rPr>
        <w:t xml:space="preserve"> 8</w:t>
      </w:r>
      <w:r>
        <w:rPr>
          <w:rFonts w:hint="eastAsia"/>
        </w:rPr>
        <w:t>：</w:t>
      </w:r>
      <w:r>
        <w:rPr>
          <w:rFonts w:hint="eastAsia"/>
        </w:rPr>
        <w:t>14-25</w:t>
      </w:r>
      <w:r>
        <w:rPr>
          <w:rFonts w:hint="eastAsia"/>
        </w:rPr>
        <w:t>；</w:t>
      </w:r>
      <w:r>
        <w:rPr>
          <w:rFonts w:hint="eastAsia"/>
        </w:rPr>
        <w:t xml:space="preserve"> 11</w:t>
      </w:r>
      <w:r>
        <w:rPr>
          <w:rFonts w:hint="eastAsia"/>
        </w:rPr>
        <w:t>：</w:t>
      </w:r>
      <w:r>
        <w:rPr>
          <w:rFonts w:hint="eastAsia"/>
        </w:rPr>
        <w:t>22-24</w:t>
      </w:r>
      <w:r>
        <w:rPr>
          <w:rFonts w:hint="eastAsia"/>
        </w:rPr>
        <w:t>；</w:t>
      </w:r>
      <w:r>
        <w:rPr>
          <w:rFonts w:hint="eastAsia"/>
        </w:rPr>
        <w:t xml:space="preserve"> 15</w:t>
      </w:r>
      <w:r>
        <w:rPr>
          <w:rFonts w:hint="eastAsia"/>
        </w:rPr>
        <w:t>：</w:t>
      </w:r>
      <w:r>
        <w:rPr>
          <w:rFonts w:hint="eastAsia"/>
        </w:rPr>
        <w:t>1-32</w:t>
      </w:r>
      <w:r>
        <w:rPr>
          <w:rFonts w:hint="eastAsia"/>
        </w:rPr>
        <w:t>；</w:t>
      </w:r>
      <w:r>
        <w:rPr>
          <w:rFonts w:hint="eastAsia"/>
        </w:rPr>
        <w:t xml:space="preserve"> 16</w:t>
      </w:r>
      <w:r>
        <w:rPr>
          <w:rFonts w:hint="eastAsia"/>
        </w:rPr>
        <w:t>：</w:t>
      </w:r>
      <w:r>
        <w:rPr>
          <w:rFonts w:hint="eastAsia"/>
        </w:rPr>
        <w:t>4</w:t>
      </w:r>
      <w:r>
        <w:rPr>
          <w:rFonts w:hint="eastAsia"/>
        </w:rPr>
        <w:t>，</w:t>
      </w:r>
      <w:r>
        <w:rPr>
          <w:rFonts w:hint="eastAsia"/>
        </w:rPr>
        <w:t>5</w:t>
      </w:r>
      <w:r>
        <w:rPr>
          <w:rFonts w:hint="eastAsia"/>
        </w:rPr>
        <w:t>；</w:t>
      </w:r>
      <w:r>
        <w:rPr>
          <w:rFonts w:hint="eastAsia"/>
        </w:rPr>
        <w:t xml:space="preserve"> 1 Corinthians 3:5-9; 4</w:t>
      </w:r>
      <w:r>
        <w:rPr>
          <w:rFonts w:hint="eastAsia"/>
        </w:rPr>
        <w:t>：</w:t>
      </w:r>
      <w:r>
        <w:rPr>
          <w:rFonts w:hint="eastAsia"/>
        </w:rPr>
        <w:t>1</w:t>
      </w:r>
      <w:r>
        <w:rPr>
          <w:rFonts w:hint="eastAsia"/>
        </w:rPr>
        <w:t>，</w:t>
      </w:r>
      <w:r>
        <w:rPr>
          <w:rFonts w:hint="eastAsia"/>
        </w:rPr>
        <w:t>2</w:t>
      </w:r>
      <w:r>
        <w:rPr>
          <w:rFonts w:hint="eastAsia"/>
        </w:rPr>
        <w:t>；</w:t>
      </w:r>
      <w:r>
        <w:rPr>
          <w:rFonts w:hint="eastAsia"/>
        </w:rPr>
        <w:t xml:space="preserve"> 2 Corinthians 1:24.</w:t>
      </w:r>
    </w:p>
    <w:p w:rsidR="006D2532" w:rsidRDefault="006D2532" w:rsidP="006D2532">
      <w:pPr>
        <w:pStyle w:val="21"/>
        <w:ind w:firstLine="420"/>
      </w:pPr>
    </w:p>
    <w:p w:rsidR="006D2532" w:rsidRDefault="006D2532" w:rsidP="006D2532">
      <w:pPr>
        <w:pStyle w:val="21"/>
        <w:ind w:firstLine="420"/>
      </w:pPr>
      <w:r>
        <w:t xml:space="preserve">The early disciples were known in the name of Christians. They got the name by God's arrangement. They also have some lessons that make them different, which are called apostolic lessons or "models of pure words". These Bible based lessons are also called </w:t>
      </w:r>
      <w:r>
        <w:rPr>
          <w:rFonts w:hint="eastAsia"/>
        </w:rPr>
        <w:t>truth. They formed a universal brotherhood and united with love. They remembered the day of the Lord's presence and enthusiastically publicized their faith. They prayed and looked forward to the coming of the Lord Jesus</w:t>
      </w:r>
      <w:r>
        <w:rPr>
          <w:rFonts w:hint="eastAsia"/>
        </w:rPr>
        <w:t>——</w:t>
      </w:r>
      <w:r>
        <w:rPr>
          <w:rFonts w:hint="eastAsia"/>
        </w:rPr>
        <w:t xml:space="preserve"> John 17:17; Acts 2:42; 11</w:t>
      </w:r>
      <w:r>
        <w:rPr>
          <w:rFonts w:hint="eastAsia"/>
        </w:rPr>
        <w:t>：</w:t>
      </w:r>
      <w:r>
        <w:rPr>
          <w:rFonts w:hint="eastAsia"/>
        </w:rPr>
        <w:t>26</w:t>
      </w:r>
      <w:r>
        <w:rPr>
          <w:rFonts w:hint="eastAsia"/>
        </w:rPr>
        <w:t>；</w:t>
      </w:r>
      <w:r>
        <w:rPr>
          <w:rFonts w:hint="eastAsia"/>
        </w:rPr>
        <w:t xml:space="preserve"> Romans 6:17; 1 Timothy 4:6; 6</w:t>
      </w:r>
      <w:r>
        <w:rPr>
          <w:rFonts w:hint="eastAsia"/>
        </w:rPr>
        <w:t>：</w:t>
      </w:r>
      <w:r>
        <w:rPr>
          <w:rFonts w:hint="eastAsia"/>
        </w:rPr>
        <w:t>1</w:t>
      </w:r>
      <w:r>
        <w:rPr>
          <w:rFonts w:hint="eastAsia"/>
        </w:rPr>
        <w:t>，</w:t>
      </w:r>
      <w:r>
        <w:rPr>
          <w:rFonts w:hint="eastAsia"/>
        </w:rPr>
        <w:t>3</w:t>
      </w:r>
      <w:r>
        <w:rPr>
          <w:rFonts w:hint="eastAsia"/>
        </w:rPr>
        <w:t>；</w:t>
      </w:r>
      <w:r>
        <w:rPr>
          <w:rFonts w:hint="eastAsia"/>
        </w:rPr>
        <w:t xml:space="preserve"> 2 </w:t>
      </w:r>
      <w:r>
        <w:rPr>
          <w:rFonts w:hint="eastAsia"/>
        </w:rPr>
        <w:lastRenderedPageBreak/>
        <w:t>Timothy 1:13.</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62. Why are we alive</w:t>
      </w:r>
    </w:p>
    <w:p w:rsidR="006D2532" w:rsidRDefault="006D2532" w:rsidP="006D2532">
      <w:pPr>
        <w:pStyle w:val="21"/>
        <w:ind w:firstLine="420"/>
      </w:pPr>
    </w:p>
    <w:p w:rsidR="006D2532" w:rsidRDefault="006D2532" w:rsidP="006D2532">
      <w:pPr>
        <w:pStyle w:val="21"/>
        <w:ind w:firstLine="420"/>
      </w:pPr>
      <w:r>
        <w:t>For eternal happiness, that is, the happiness of the soul.</w:t>
      </w:r>
    </w:p>
    <w:p w:rsidR="006D2532" w:rsidRDefault="006D2532" w:rsidP="006D2532">
      <w:pPr>
        <w:pStyle w:val="21"/>
        <w:ind w:firstLine="420"/>
      </w:pPr>
    </w:p>
    <w:p w:rsidR="006D2532" w:rsidRDefault="006D2532" w:rsidP="006D2532">
      <w:pPr>
        <w:pStyle w:val="21"/>
        <w:ind w:firstLine="420"/>
      </w:pPr>
      <w:r>
        <w:t>Only by solving our greatest pain (self death) can we get the greatest happiness. There must be a craftsman and a creator in the world. Movement must be promoted. The first driving force is God. If the origin of the universe is a little bit, what kind of point is it? It will never be any matter, but God.</w:t>
      </w:r>
    </w:p>
    <w:p w:rsidR="006D2532" w:rsidRDefault="006D2532" w:rsidP="006D2532">
      <w:pPr>
        <w:pStyle w:val="21"/>
        <w:ind w:firstLine="420"/>
      </w:pPr>
    </w:p>
    <w:p w:rsidR="006D2532" w:rsidRDefault="006D2532" w:rsidP="006D2532">
      <w:pPr>
        <w:pStyle w:val="21"/>
        <w:ind w:firstLine="420"/>
      </w:pPr>
      <w:r>
        <w:t>The closest thing to me is other people. What distinguishes us from other things is the Spirit given by God, that is, Qi.</w:t>
      </w:r>
    </w:p>
    <w:p w:rsidR="006D2532" w:rsidRDefault="006D2532" w:rsidP="006D2532">
      <w:pPr>
        <w:pStyle w:val="21"/>
        <w:ind w:firstLine="420"/>
      </w:pPr>
    </w:p>
    <w:p w:rsidR="006D2532" w:rsidRDefault="006D2532" w:rsidP="006D2532">
      <w:pPr>
        <w:pStyle w:val="21"/>
        <w:ind w:firstLine="420"/>
      </w:pPr>
      <w:r>
        <w:t>Believe in God, love (not against anyone), preach the gospel, resurrect and live forever in the kingdom of God.</w:t>
      </w:r>
    </w:p>
    <w:p w:rsidR="006D2532" w:rsidRDefault="006D2532" w:rsidP="006D2532">
      <w:pPr>
        <w:pStyle w:val="21"/>
        <w:ind w:firstLine="420"/>
      </w:pPr>
    </w:p>
    <w:p w:rsidR="006D2532" w:rsidRDefault="006D2532" w:rsidP="006D2532">
      <w:pPr>
        <w:pStyle w:val="21"/>
        <w:ind w:firstLine="420"/>
      </w:pPr>
      <w:r>
        <w:t>If death doesn't last, there's no point in living. If God is not there, nothing will happen.</w:t>
      </w:r>
    </w:p>
    <w:p w:rsidR="006D2532" w:rsidRDefault="006D2532" w:rsidP="006D2532">
      <w:pPr>
        <w:pStyle w:val="21"/>
        <w:ind w:firstLine="420"/>
      </w:pPr>
    </w:p>
    <w:p w:rsidR="006D2532" w:rsidRDefault="006D2532" w:rsidP="006D2532">
      <w:pPr>
        <w:pStyle w:val="21"/>
        <w:ind w:firstLine="420"/>
      </w:pPr>
      <w:r>
        <w:t>We are people with souls. Our parents only give us bodies, just symbols. God gives us souls (QI). This is our essence.</w:t>
      </w:r>
    </w:p>
    <w:p w:rsidR="006D2532" w:rsidRDefault="006D2532" w:rsidP="006D2532">
      <w:pPr>
        <w:pStyle w:val="21"/>
        <w:ind w:firstLine="420"/>
      </w:pPr>
    </w:p>
    <w:p w:rsidR="006D2532" w:rsidRDefault="006D2532" w:rsidP="006D2532">
      <w:pPr>
        <w:pStyle w:val="21"/>
        <w:ind w:firstLine="420"/>
      </w:pPr>
      <w:r>
        <w:t>Our three kinds of life: 1. Material, physical, basic necessities of life; 2. Consciousness, thinking and social activities; 3. Soul, soul, religion.</w:t>
      </w:r>
    </w:p>
    <w:p w:rsidR="006D2532" w:rsidRDefault="006D2532" w:rsidP="006D2532">
      <w:pPr>
        <w:pStyle w:val="21"/>
        <w:ind w:firstLine="420"/>
      </w:pPr>
    </w:p>
    <w:p w:rsidR="006D2532" w:rsidRDefault="006D2532" w:rsidP="006D2532">
      <w:pPr>
        <w:pStyle w:val="21"/>
        <w:ind w:firstLine="420"/>
      </w:pPr>
      <w:r>
        <w:t>Everyone who is greatly used by God first has a special waiting period: the forty years of Moses, the three years of Paul and the thirty years of the Lord Jesus.</w:t>
      </w:r>
    </w:p>
    <w:p w:rsidR="006D2532" w:rsidRDefault="006D2532" w:rsidP="006D2532">
      <w:pPr>
        <w:pStyle w:val="21"/>
        <w:ind w:firstLine="420"/>
      </w:pPr>
    </w:p>
    <w:p w:rsidR="006D2532" w:rsidRDefault="006D2532" w:rsidP="006D2532">
      <w:pPr>
        <w:pStyle w:val="21"/>
        <w:ind w:firstLine="420"/>
      </w:pPr>
      <w:r>
        <w:t>What is God? He is the creator and the God who creates and rules the world</w:t>
      </w:r>
    </w:p>
    <w:p w:rsidR="006D2532" w:rsidRDefault="006D2532" w:rsidP="006D2532">
      <w:pPr>
        <w:pStyle w:val="21"/>
        <w:ind w:firstLine="420"/>
      </w:pPr>
    </w:p>
    <w:p w:rsidR="006D2532" w:rsidRDefault="006D2532" w:rsidP="006D2532">
      <w:pPr>
        <w:pStyle w:val="21"/>
        <w:ind w:firstLine="420"/>
      </w:pPr>
      <w:r>
        <w:t>What is the world created by God? Not only the universe we recognize, but also many things we don't realize. We will never recognize God's ability. When human beings think, God Laughs.</w:t>
      </w:r>
    </w:p>
    <w:p w:rsidR="006D2532" w:rsidRDefault="006D2532" w:rsidP="006D2532">
      <w:pPr>
        <w:pStyle w:val="21"/>
        <w:ind w:firstLine="420"/>
      </w:pPr>
    </w:p>
    <w:p w:rsidR="006D2532" w:rsidRDefault="006D2532" w:rsidP="006D2532">
      <w:pPr>
        <w:pStyle w:val="21"/>
        <w:ind w:firstLine="420"/>
      </w:pPr>
      <w:r>
        <w:t>Any matter (I) has its non self, other people for you, animals for people, whether there are organisms for life, other planets for the earth, other star systems for the solar system, non universe for the universe, non universe and non universe (a), non-A (b)</w:t>
      </w:r>
    </w:p>
    <w:p w:rsidR="006D2532" w:rsidRDefault="006D2532" w:rsidP="006D2532">
      <w:pPr>
        <w:pStyle w:val="21"/>
        <w:ind w:firstLine="420"/>
      </w:pPr>
    </w:p>
    <w:p w:rsidR="006D2532" w:rsidRDefault="006D2532" w:rsidP="006D2532">
      <w:pPr>
        <w:pStyle w:val="21"/>
        <w:ind w:firstLine="420"/>
      </w:pPr>
      <w:r>
        <w:t>If there is no God, then each of us will be for decades, because with God, we have a soul, a beginning, a future and an eternal future.</w:t>
      </w:r>
    </w:p>
    <w:p w:rsidR="006D2532" w:rsidRDefault="006D2532" w:rsidP="006D2532">
      <w:pPr>
        <w:pStyle w:val="21"/>
        <w:ind w:firstLine="420"/>
      </w:pPr>
    </w:p>
    <w:p w:rsidR="006D2532" w:rsidRDefault="006D2532" w:rsidP="006D2532">
      <w:pPr>
        <w:pStyle w:val="21"/>
        <w:ind w:firstLine="420"/>
      </w:pPr>
      <w:r>
        <w:t>The Lord has left us for nearly two thousand years. In these two thousand years, how many Christians have spent their lives in hope. God wants us to accept the time and place arranged by God with gratitude. Now, like the dead prophets, we have no chance to see the Lord in this life. When will the world come to an end and the saints rise in the kingdom of the Lord and eat the fruit of life?</w:t>
      </w:r>
    </w:p>
    <w:p w:rsidR="006D2532" w:rsidRDefault="006D2532" w:rsidP="006D2532">
      <w:pPr>
        <w:pStyle w:val="21"/>
        <w:ind w:firstLine="420"/>
      </w:pPr>
    </w:p>
    <w:p w:rsidR="006D2532" w:rsidRDefault="006D2532" w:rsidP="006D2532">
      <w:pPr>
        <w:pStyle w:val="21"/>
        <w:ind w:firstLine="420"/>
      </w:pPr>
      <w:r>
        <w:t>The kingdom of heaven is near. Repent and shout for 2000 years. It's time.</w:t>
      </w:r>
    </w:p>
    <w:p w:rsidR="006D2532" w:rsidRDefault="006D2532" w:rsidP="006D2532">
      <w:pPr>
        <w:pStyle w:val="21"/>
        <w:ind w:firstLine="420"/>
      </w:pPr>
    </w:p>
    <w:p w:rsidR="006D2532" w:rsidRDefault="006D2532" w:rsidP="006D2532">
      <w:pPr>
        <w:pStyle w:val="21"/>
        <w:ind w:firstLine="420"/>
      </w:pPr>
      <w:r>
        <w:t>The believer is the proof of what he wants and what he hasn't seen. We believe in God, because God is the only explanation and destination of the world and human existence. When did God come to earth? This is the only answer we need to know. Go to the Bible to find the answer. If you are a Christian with the Holy Spirit.</w:t>
      </w:r>
    </w:p>
    <w:p w:rsidR="006D2532" w:rsidRDefault="006D2532" w:rsidP="006D2532">
      <w:pPr>
        <w:pStyle w:val="21"/>
        <w:ind w:firstLine="420"/>
      </w:pPr>
    </w:p>
    <w:p w:rsidR="006D2532" w:rsidRDefault="006D2532" w:rsidP="006D2532">
      <w:pPr>
        <w:pStyle w:val="21"/>
        <w:ind w:firstLine="420"/>
      </w:pPr>
      <w:r>
        <w:t>Only God has his own, eternal, beginning and end. The kingdom of heaven is near. Repent.</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63. Seven proofs of God's existence</w:t>
      </w:r>
    </w:p>
    <w:p w:rsidR="006D2532" w:rsidRDefault="006D2532" w:rsidP="006D2532">
      <w:pPr>
        <w:pStyle w:val="21"/>
        <w:ind w:firstLine="420"/>
      </w:pPr>
    </w:p>
    <w:p w:rsidR="006D2532" w:rsidRDefault="006D2532" w:rsidP="006D2532">
      <w:pPr>
        <w:pStyle w:val="21"/>
        <w:ind w:firstLine="420"/>
      </w:pPr>
      <w:r>
        <w:t>When we ask a person who doesn't believe in God how the world came from, he will say that he was born. How can he not know that this "heaven" is God.</w:t>
      </w:r>
    </w:p>
    <w:p w:rsidR="006D2532" w:rsidRDefault="006D2532" w:rsidP="006D2532">
      <w:pPr>
        <w:pStyle w:val="21"/>
        <w:ind w:firstLine="420"/>
      </w:pPr>
    </w:p>
    <w:p w:rsidR="006D2532" w:rsidRDefault="006D2532" w:rsidP="006D2532">
      <w:pPr>
        <w:pStyle w:val="21"/>
        <w:ind w:firstLine="420"/>
      </w:pPr>
      <w:r>
        <w:t>1. There must be a craftsman, a table - carpenter, a house - bricklayer, everything is made, the universe - God (creator).</w:t>
      </w:r>
    </w:p>
    <w:p w:rsidR="006D2532" w:rsidRDefault="006D2532" w:rsidP="006D2532">
      <w:pPr>
        <w:pStyle w:val="21"/>
        <w:ind w:firstLine="420"/>
      </w:pPr>
    </w:p>
    <w:p w:rsidR="006D2532" w:rsidRDefault="006D2532" w:rsidP="006D2532">
      <w:pPr>
        <w:pStyle w:val="21"/>
        <w:ind w:firstLine="420"/>
      </w:pPr>
      <w:r>
        <w:t>2. There must be a cause for the result, and the cause and effect of the world inherit. The development of things is an infinite chain. Phenomenon a causes phenomenon B, phenomenon B causes phenomenon C, and phenomenon C causes phenomenon D. one cause produces one result, and this reason is the result of the former cause, and this result is the cause of the latter result. There must be a fruit without cause (the first cause) - God.</w:t>
      </w:r>
    </w:p>
    <w:p w:rsidR="006D2532" w:rsidRDefault="006D2532" w:rsidP="006D2532">
      <w:pPr>
        <w:pStyle w:val="21"/>
        <w:ind w:firstLine="420"/>
      </w:pPr>
    </w:p>
    <w:p w:rsidR="006D2532" w:rsidRDefault="006D2532" w:rsidP="006D2532">
      <w:pPr>
        <w:pStyle w:val="21"/>
        <w:ind w:firstLine="420"/>
      </w:pPr>
      <w:r>
        <w:lastRenderedPageBreak/>
        <w:t>3. Movement must have a push. Matter is moving. Push produces movement. The first driving force - God. When the earth moves around the sun in a circle, in addition to the gravity of the sun, there must also be a lateral push of appropriate size and moving it along the tangent direction. Newton "has no divine power. I don't know what forces in nature can promote this lateral movement". This is the first push of the famous Newton's divine arm.</w:t>
      </w:r>
    </w:p>
    <w:p w:rsidR="006D2532" w:rsidRDefault="006D2532" w:rsidP="006D2532">
      <w:pPr>
        <w:pStyle w:val="21"/>
        <w:ind w:firstLine="420"/>
      </w:pPr>
    </w:p>
    <w:p w:rsidR="006D2532" w:rsidRDefault="006D2532" w:rsidP="006D2532">
      <w:pPr>
        <w:pStyle w:val="21"/>
        <w:ind w:firstLine="420"/>
      </w:pPr>
      <w:r>
        <w:t>4. Modern science believes that the universe originated from the explosion of a point, which can not be any matter, but God.</w:t>
      </w:r>
    </w:p>
    <w:p w:rsidR="006D2532" w:rsidRDefault="006D2532" w:rsidP="006D2532">
      <w:pPr>
        <w:pStyle w:val="21"/>
        <w:ind w:firstLine="420"/>
      </w:pPr>
    </w:p>
    <w:p w:rsidR="006D2532" w:rsidRDefault="006D2532" w:rsidP="006D2532">
      <w:pPr>
        <w:pStyle w:val="21"/>
        <w:ind w:firstLine="420"/>
      </w:pPr>
      <w:r>
        <w:t>5. Everything has its opposite, material and immaterial - the divine world in which God lives. Matter (including antimatter) is composed of physical particles and fields. The age of the universe is 15 billion years. If it is still matter before and after, it is still the universe and can only be gods.</w:t>
      </w:r>
    </w:p>
    <w:p w:rsidR="006D2532" w:rsidRDefault="006D2532" w:rsidP="006D2532">
      <w:pPr>
        <w:pStyle w:val="21"/>
        <w:ind w:firstLine="420"/>
      </w:pPr>
    </w:p>
    <w:p w:rsidR="006D2532" w:rsidRDefault="006D2532" w:rsidP="006D2532">
      <w:pPr>
        <w:pStyle w:val="21"/>
        <w:ind w:firstLine="420"/>
      </w:pPr>
      <w:r>
        <w:t>6. The origin of life is the existence of immaterial "vitality", and life is created by God.</w:t>
      </w:r>
    </w:p>
    <w:p w:rsidR="006D2532" w:rsidRDefault="006D2532" w:rsidP="006D2532">
      <w:pPr>
        <w:pStyle w:val="21"/>
        <w:ind w:firstLine="420"/>
      </w:pPr>
    </w:p>
    <w:p w:rsidR="008438D9" w:rsidRDefault="006D2532" w:rsidP="006D2532">
      <w:pPr>
        <w:pStyle w:val="21"/>
        <w:ind w:firstLine="420"/>
      </w:pPr>
      <w:r>
        <w:t>7. The theory of evolution is only a hypothesis about the origin of human beings. There is no reason why Darwin insisted that apes in East Africa walk under trees. Human beings, the spirit of all things, cannot produce wisdom from the monkey brain. We are the image of God. What we distinguish between animals is the soul given by God. In the Bible, "God made man from the dust of the earth, blew life into his nostrils, and he became a living man with spirit."</w:t>
      </w:r>
    </w:p>
    <w:p w:rsidR="008438D9" w:rsidRDefault="008438D9" w:rsidP="00AD22F5">
      <w:pPr>
        <w:pStyle w:val="21"/>
        <w:ind w:firstLine="420"/>
      </w:pPr>
    </w:p>
    <w:p w:rsidR="006D2532" w:rsidRDefault="006D2532" w:rsidP="006D2532">
      <w:pPr>
        <w:pStyle w:val="21"/>
        <w:ind w:firstLine="420"/>
      </w:pPr>
      <w:r>
        <w:t>64. Non universe beyond the universe</w:t>
      </w:r>
    </w:p>
    <w:p w:rsidR="006D2532" w:rsidRDefault="006D2532" w:rsidP="006D2532">
      <w:pPr>
        <w:pStyle w:val="21"/>
        <w:ind w:firstLine="420"/>
      </w:pPr>
    </w:p>
    <w:p w:rsidR="006D2532" w:rsidRDefault="006D2532" w:rsidP="006D2532">
      <w:pPr>
        <w:pStyle w:val="21"/>
        <w:ind w:firstLine="420"/>
      </w:pPr>
      <w:r>
        <w:t>Any self (existence) has a non self. There are other people for you, other creatures for mankind, whether there are creatures or not, other planets for the earth and other star systems for the solar system. Similarly, there is a non cosmic existence outside the universe.</w:t>
      </w:r>
    </w:p>
    <w:p w:rsidR="006D2532" w:rsidRDefault="006D2532" w:rsidP="006D2532">
      <w:pPr>
        <w:pStyle w:val="21"/>
        <w:ind w:firstLine="420"/>
      </w:pPr>
    </w:p>
    <w:p w:rsidR="006D2532" w:rsidRDefault="006D2532" w:rsidP="006D2532">
      <w:pPr>
        <w:pStyle w:val="21"/>
        <w:ind w:firstLine="420"/>
      </w:pPr>
      <w:r>
        <w:t>The non universe is by no means the material world we know. If it is material, it will merge with the universe into the universe.</w:t>
      </w:r>
    </w:p>
    <w:p w:rsidR="006D2532" w:rsidRDefault="006D2532" w:rsidP="006D2532">
      <w:pPr>
        <w:pStyle w:val="21"/>
        <w:ind w:firstLine="420"/>
      </w:pPr>
    </w:p>
    <w:p w:rsidR="006D2532" w:rsidRDefault="006D2532" w:rsidP="006D2532">
      <w:pPr>
        <w:pStyle w:val="21"/>
        <w:ind w:firstLine="420"/>
      </w:pPr>
      <w:r>
        <w:t>The non universe is the spiritual world of the opposite of matter. It is not in the same space as the universe, which can not be recognized by science. Only wisdom can recognize its existence</w:t>
      </w:r>
    </w:p>
    <w:p w:rsidR="006D2532" w:rsidRDefault="006D2532" w:rsidP="006D2532">
      <w:pPr>
        <w:pStyle w:val="21"/>
        <w:ind w:firstLine="420"/>
      </w:pPr>
    </w:p>
    <w:p w:rsidR="006D2532" w:rsidRDefault="006D2532" w:rsidP="006D2532">
      <w:pPr>
        <w:pStyle w:val="21"/>
        <w:ind w:firstLine="420"/>
      </w:pPr>
      <w:r>
        <w:t>Non universe is what we often call heaven and hell The universe is material and has a beginning and an end. It begins with God's creation, ends with the judgment of the end, and then enters the eternal spiritual world (non universe)</w:t>
      </w:r>
    </w:p>
    <w:p w:rsidR="006D2532" w:rsidRDefault="006D2532" w:rsidP="006D2532">
      <w:pPr>
        <w:pStyle w:val="21"/>
        <w:ind w:firstLine="420"/>
      </w:pPr>
    </w:p>
    <w:p w:rsidR="006D2532" w:rsidRDefault="006D2532" w:rsidP="006D2532">
      <w:pPr>
        <w:pStyle w:val="21"/>
        <w:ind w:firstLine="420"/>
      </w:pPr>
      <w:r>
        <w:t>Heaven is the residence of God and the residence of the saved after leaving the world or after the last judgment. It is a paradise with bright sunshine (the glory of God) and colorful flowers. From a religious point of view, it is very real, but this does not mean that it is a space that our senses can find. Jesus used "home" as an analogy. He told his disciples, "there are many dwellings in my father's house. If not, I would have told you. I went to prepare a place for you. If I went to prepare a place for you, I would come back and pick you up to me. I was there, so that you would be there." (Gospel of John). Jesus came to earth from heaven. When he ascended to heaven, he returned to heaven.</w:t>
      </w:r>
    </w:p>
    <w:p w:rsidR="006D2532" w:rsidRDefault="006D2532" w:rsidP="006D2532">
      <w:pPr>
        <w:pStyle w:val="21"/>
        <w:ind w:firstLine="420"/>
      </w:pPr>
    </w:p>
    <w:p w:rsidR="006D2532" w:rsidRDefault="006D2532" w:rsidP="006D2532">
      <w:pPr>
        <w:pStyle w:val="21"/>
        <w:ind w:firstLine="420"/>
      </w:pPr>
      <w:r>
        <w:lastRenderedPageBreak/>
        <w:t>There are many descriptions of heaven in the book of revelation: "God sits on the throne and thousands of angels worship before him. The Holy City New Jerusalem falls from heaven, which is the end of the existing way of existence of the universe and enters the spiritual non universe. It will become the eternal home of God and eternal people. It is a city with golden streets and Pearl gates. It is a place where there is no crying, no sorrow and no death.</w:t>
      </w:r>
    </w:p>
    <w:p w:rsidR="006D2532" w:rsidRDefault="006D2532" w:rsidP="006D2532">
      <w:pPr>
        <w:pStyle w:val="21"/>
        <w:ind w:firstLine="420"/>
      </w:pPr>
    </w:p>
    <w:p w:rsidR="006D2532" w:rsidRDefault="006D2532" w:rsidP="006D2532">
      <w:pPr>
        <w:pStyle w:val="21"/>
        <w:ind w:firstLine="420"/>
      </w:pPr>
      <w:r>
        <w:t>Hell is the home of Satan and his demons, and the home of the wicked and the irredeemable. It is full of fire and endless suffering. The book of revelation calls it a "lake of fire", and Jesus describes hell as a place where "insects are immortal and fire is immortal".</w:t>
      </w:r>
    </w:p>
    <w:p w:rsidR="006D2532" w:rsidRDefault="006D2532" w:rsidP="006D2532">
      <w:pPr>
        <w:pStyle w:val="21"/>
        <w:ind w:firstLine="420"/>
      </w:pPr>
    </w:p>
    <w:p w:rsidR="006D2532" w:rsidRDefault="006D2532" w:rsidP="006D2532">
      <w:pPr>
        <w:pStyle w:val="21"/>
        <w:ind w:firstLine="420"/>
      </w:pPr>
      <w:r>
        <w:t>There were no more days, and when the seventh angel sounded the trumpet, the mystery of God was fulfilled, just as God preached to his servants the prophets. The brothers overcame Satan because of the blood of the lamb and the word of their own testimony. On the day of judgment, God will settle all accounts, judge sin and reward loyalty. Everyone should stand before God, the scroll should be opened, and everyone will be judged according to what he recorded in the scroll. Anyone whose name is not in the book of life (non believers) will be thrown into the lake of fire.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65. God, where is the old man</w:t>
      </w:r>
    </w:p>
    <w:p w:rsidR="006D2532" w:rsidRDefault="006D2532" w:rsidP="006D2532">
      <w:pPr>
        <w:pStyle w:val="21"/>
        <w:ind w:firstLine="420"/>
      </w:pPr>
    </w:p>
    <w:p w:rsidR="006D2532" w:rsidRDefault="006D2532" w:rsidP="006D2532">
      <w:pPr>
        <w:pStyle w:val="21"/>
        <w:ind w:firstLine="420"/>
      </w:pPr>
      <w:r>
        <w:t xml:space="preserve">Where is God? It is the argument of atheists and the most perplexing problem of theists that there is no residence in the vast </w:t>
      </w:r>
      <w:r>
        <w:lastRenderedPageBreak/>
        <w:t>universe known to mankind. If you believe in God and cannot recognize the existence of God, your faith is empty. Christians can prove the existence of God from the resurrection of Christ, but we can't see the resurrected Christ in reality.</w:t>
      </w:r>
    </w:p>
    <w:p w:rsidR="006D2532" w:rsidRDefault="006D2532" w:rsidP="006D2532">
      <w:pPr>
        <w:pStyle w:val="21"/>
        <w:ind w:firstLine="420"/>
      </w:pPr>
    </w:p>
    <w:p w:rsidR="006D2532" w:rsidRDefault="006D2532" w:rsidP="006D2532">
      <w:pPr>
        <w:pStyle w:val="21"/>
        <w:ind w:firstLine="420"/>
      </w:pPr>
      <w:r>
        <w:t>God does exist. He is the only explanation and destination of the origin of the world.</w:t>
      </w:r>
    </w:p>
    <w:p w:rsidR="006D2532" w:rsidRDefault="006D2532" w:rsidP="006D2532">
      <w:pPr>
        <w:pStyle w:val="21"/>
        <w:ind w:firstLine="420"/>
      </w:pPr>
    </w:p>
    <w:p w:rsidR="006D2532" w:rsidRDefault="006D2532" w:rsidP="006D2532">
      <w:pPr>
        <w:pStyle w:val="21"/>
        <w:ind w:firstLine="420"/>
      </w:pPr>
      <w:r>
        <w:t>God is a spirit, the creator of the past, the present and the eternal. He has his own forever. He lives in the spiritual world, that is, heaven, which is opposite to the material world (universe) we can perceive. We can't be perceived by our senses. We can only meet him by his flying with our vehicle - the Holy Spirit, wisdom and faith.</w:t>
      </w:r>
    </w:p>
    <w:p w:rsidR="006D2532" w:rsidRDefault="006D2532" w:rsidP="006D2532">
      <w:pPr>
        <w:pStyle w:val="21"/>
        <w:ind w:firstLine="420"/>
      </w:pPr>
    </w:p>
    <w:p w:rsidR="006D2532" w:rsidRDefault="006D2532" w:rsidP="006D2532">
      <w:pPr>
        <w:pStyle w:val="21"/>
        <w:ind w:firstLine="420"/>
      </w:pPr>
      <w:r>
        <w:t>The universe we can perceive was originally said to be endless and boundless in textbooks. Modern science believes that the universe has a beginning and an end and has a margin. It began with the big bang 15 billion years ago, and it also believes that it has an end period (all substances have a period of production, development and extinction). The universe is expanding now, because stars are far away from each other, both expanding and marginal.</w:t>
      </w:r>
    </w:p>
    <w:p w:rsidR="006D2532" w:rsidRDefault="006D2532" w:rsidP="006D2532">
      <w:pPr>
        <w:pStyle w:val="21"/>
        <w:ind w:firstLine="420"/>
      </w:pPr>
    </w:p>
    <w:p w:rsidR="006D2532" w:rsidRDefault="006D2532" w:rsidP="006D2532">
      <w:pPr>
        <w:pStyle w:val="21"/>
        <w:ind w:firstLine="420"/>
      </w:pPr>
      <w:r>
        <w:t>Where is God? Just before the big bang, before the creation of matter, the world at that time was the spirit of God, and there was no material existence, because God created the universe and man in order to show his power, to have an object of love, the object he loved, the object he loved, to let the Creator glorify him, and for his great and unified forgiveness and rescue plan.</w:t>
      </w:r>
    </w:p>
    <w:p w:rsidR="006D2532" w:rsidRDefault="006D2532" w:rsidP="006D2532">
      <w:pPr>
        <w:pStyle w:val="21"/>
        <w:ind w:firstLine="420"/>
      </w:pPr>
    </w:p>
    <w:p w:rsidR="006D2532" w:rsidRDefault="006D2532" w:rsidP="006D2532">
      <w:pPr>
        <w:pStyle w:val="21"/>
        <w:ind w:firstLine="420"/>
      </w:pPr>
      <w:r>
        <w:lastRenderedPageBreak/>
        <w:t>Where is God? At the point of the big bang, that point is God, not any matter.</w:t>
      </w:r>
    </w:p>
    <w:p w:rsidR="006D2532" w:rsidRDefault="006D2532" w:rsidP="006D2532">
      <w:pPr>
        <w:pStyle w:val="21"/>
        <w:ind w:firstLine="420"/>
      </w:pPr>
    </w:p>
    <w:p w:rsidR="006D2532" w:rsidRDefault="006D2532" w:rsidP="006D2532">
      <w:pPr>
        <w:pStyle w:val="21"/>
        <w:ind w:firstLine="420"/>
      </w:pPr>
      <w:r>
        <w:t>Where is God? In the universe generated by his self explosion, without God, the planets will not move around the stars in a regular way. Without God, the flowers will not open by themselves. Without God, the birds will not sing freely. Without God, you will not eat enough and think about St. Jerome's article. Is it right? Without God, you will not be human (a person with a soul), and you will not be resurrected. Only a few decades, it will be empty after all.</w:t>
      </w:r>
    </w:p>
    <w:p w:rsidR="006D2532" w:rsidRDefault="006D2532" w:rsidP="006D2532">
      <w:pPr>
        <w:pStyle w:val="21"/>
        <w:ind w:firstLine="420"/>
      </w:pPr>
    </w:p>
    <w:p w:rsidR="006D2532" w:rsidRDefault="006D2532" w:rsidP="006D2532">
      <w:pPr>
        <w:pStyle w:val="21"/>
        <w:ind w:firstLine="420"/>
      </w:pPr>
      <w:r>
        <w:t>God is still outside our universe, outside the edge of the expansion of the universe, outside our three-dimensional space, that is the divine world opposite to our matter.</w:t>
      </w:r>
    </w:p>
    <w:p w:rsidR="006D2532" w:rsidRDefault="006D2532" w:rsidP="006D2532">
      <w:pPr>
        <w:pStyle w:val="21"/>
        <w:ind w:firstLine="420"/>
      </w:pPr>
    </w:p>
    <w:p w:rsidR="006D2532" w:rsidRDefault="006D2532" w:rsidP="006D2532">
      <w:pPr>
        <w:pStyle w:val="21"/>
        <w:ind w:firstLine="420"/>
      </w:pPr>
      <w:r>
        <w:t>Where is God? After the demise of our universe, after we resurrect the spiritual body, after his creation plan is completed, and after the judgment of the last day, we enter the eternal soul world, that is, heaven, and we can see the true face of God.</w:t>
      </w:r>
    </w:p>
    <w:p w:rsidR="006D2532" w:rsidRDefault="006D2532" w:rsidP="006D2532">
      <w:pPr>
        <w:pStyle w:val="21"/>
        <w:ind w:firstLine="420"/>
      </w:pPr>
    </w:p>
    <w:p w:rsidR="006D2532" w:rsidRDefault="006D2532" w:rsidP="006D2532">
      <w:pPr>
        <w:pStyle w:val="21"/>
        <w:ind w:firstLine="420"/>
      </w:pPr>
      <w:r>
        <w:t xml:space="preserve">When will God's creation plan be completed? When will the last judgment come? Because one man is guilty (Adam eats the forbidden fruit), everyone is guilty. God wants people to understand how they are lost without his way. Because one person suffered (Jesus) and made atonement for all, but mankind did not abide by Jesus' teaching and continued to follow the path of Adam. Under the action of the fruit of wisdom, for the sake of physical enjoyment, one-sided development of material civilization. God wants mankind to understand that under the achievements of high material civilization, they are also lost without </w:t>
      </w:r>
      <w:r>
        <w:lastRenderedPageBreak/>
        <w:t>God's way (spiritual civilization).</w:t>
      </w:r>
    </w:p>
    <w:p w:rsidR="006D2532" w:rsidRDefault="006D2532" w:rsidP="006D2532">
      <w:pPr>
        <w:pStyle w:val="21"/>
        <w:ind w:firstLine="420"/>
      </w:pPr>
    </w:p>
    <w:p w:rsidR="006D2532" w:rsidRDefault="006D2532" w:rsidP="006D2532">
      <w:pPr>
        <w:pStyle w:val="21"/>
        <w:ind w:firstLine="420"/>
      </w:pPr>
      <w:r>
        <w:t>As the date approaches, God's final plan is to let us understand that God's word is the only destination of mankind. Let us pay more attention to spiritual civilization, let us develop towards divinity, rebuild the communication with God destroyed by Adam, let us be justified and sanctified, and let everyone love God and others as himself (not against anyone). The world is truly full of love, and everyone returns glory to God. Finally, god gets all glory and builds the kingdom of God.</w:t>
      </w:r>
    </w:p>
    <w:p w:rsidR="006D2532" w:rsidRDefault="006D2532" w:rsidP="006D2532">
      <w:pPr>
        <w:pStyle w:val="21"/>
        <w:ind w:firstLine="420"/>
      </w:pPr>
    </w:p>
    <w:p w:rsidR="006D2532" w:rsidRDefault="006D2532" w:rsidP="006D2532">
      <w:pPr>
        <w:pStyle w:val="21"/>
        <w:ind w:firstLine="420"/>
      </w:pPr>
      <w:r>
        <w:t>Jesus: "the gospel of the kingdom of heaven will be spread all over the world as a witness to all the people, and then the end will come."</w:t>
      </w: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p>
    <w:p w:rsidR="006D2532" w:rsidRDefault="006D2532" w:rsidP="006D2532">
      <w:pPr>
        <w:pStyle w:val="21"/>
        <w:ind w:firstLine="420"/>
      </w:pPr>
      <w:r>
        <w:t>66. We really need to be humble</w:t>
      </w:r>
    </w:p>
    <w:p w:rsidR="006D2532" w:rsidRDefault="006D2532" w:rsidP="006D2532">
      <w:pPr>
        <w:pStyle w:val="21"/>
        <w:ind w:firstLine="420"/>
      </w:pPr>
    </w:p>
    <w:p w:rsidR="006D2532" w:rsidRDefault="006D2532" w:rsidP="006D2532">
      <w:pPr>
        <w:pStyle w:val="21"/>
        <w:ind w:firstLine="420"/>
      </w:pPr>
      <w:r>
        <w:t>Religion, God is the creator, omnipotent, flawed people are really nothing;</w:t>
      </w:r>
    </w:p>
    <w:p w:rsidR="006D2532" w:rsidRDefault="006D2532" w:rsidP="006D2532">
      <w:pPr>
        <w:pStyle w:val="21"/>
        <w:ind w:firstLine="420"/>
      </w:pPr>
    </w:p>
    <w:p w:rsidR="006D2532" w:rsidRDefault="006D2532" w:rsidP="006D2532">
      <w:pPr>
        <w:pStyle w:val="21"/>
        <w:ind w:firstLine="420"/>
      </w:pPr>
      <w:r>
        <w:t>Philosophy, Socrates has long said: I know nothing but my ignorance;</w:t>
      </w:r>
    </w:p>
    <w:p w:rsidR="006D2532" w:rsidRDefault="006D2532" w:rsidP="006D2532">
      <w:pPr>
        <w:pStyle w:val="21"/>
        <w:ind w:firstLine="420"/>
      </w:pPr>
    </w:p>
    <w:p w:rsidR="008438D9" w:rsidRDefault="006D2532" w:rsidP="006D2532">
      <w:pPr>
        <w:pStyle w:val="21"/>
        <w:ind w:firstLine="420"/>
      </w:pPr>
      <w:r>
        <w:t>Science, Popper said that we can only speculate about what will happen in two or three years, and we can't predict it for a long time.</w:t>
      </w:r>
    </w:p>
    <w:p w:rsidR="008438D9" w:rsidRDefault="008438D9" w:rsidP="00AD22F5">
      <w:pPr>
        <w:pStyle w:val="21"/>
        <w:ind w:firstLine="420"/>
      </w:pPr>
    </w:p>
    <w:p w:rsidR="009557D7" w:rsidRDefault="009557D7" w:rsidP="009557D7">
      <w:pPr>
        <w:pStyle w:val="21"/>
        <w:ind w:firstLine="420"/>
      </w:pPr>
      <w:r>
        <w:t>67. This is a great declaration, which fills the fatal defect of Marxism</w:t>
      </w:r>
    </w:p>
    <w:p w:rsidR="009557D7" w:rsidRDefault="009557D7" w:rsidP="009557D7">
      <w:pPr>
        <w:pStyle w:val="21"/>
        <w:ind w:firstLine="420"/>
      </w:pPr>
    </w:p>
    <w:p w:rsidR="009557D7" w:rsidRDefault="009557D7" w:rsidP="009557D7">
      <w:pPr>
        <w:pStyle w:val="21"/>
        <w:ind w:firstLine="420"/>
      </w:pPr>
      <w:r>
        <w:lastRenderedPageBreak/>
        <w:t>Xie Gongji (1047682086) 9:15:29</w:t>
      </w:r>
    </w:p>
    <w:p w:rsidR="009557D7" w:rsidRDefault="009557D7" w:rsidP="009557D7">
      <w:pPr>
        <w:pStyle w:val="21"/>
        <w:ind w:firstLine="420"/>
      </w:pPr>
    </w:p>
    <w:p w:rsidR="009557D7" w:rsidRDefault="009557D7" w:rsidP="009557D7">
      <w:pPr>
        <w:pStyle w:val="21"/>
        <w:ind w:firstLine="420"/>
      </w:pPr>
      <w:r>
        <w:t>Who is the author of the declaration of Christian communism?</w:t>
      </w:r>
    </w:p>
    <w:p w:rsidR="009557D7" w:rsidRDefault="009557D7" w:rsidP="009557D7">
      <w:pPr>
        <w:pStyle w:val="21"/>
        <w:ind w:firstLine="420"/>
      </w:pPr>
    </w:p>
    <w:p w:rsidR="009557D7" w:rsidRDefault="009557D7" w:rsidP="009557D7">
      <w:pPr>
        <w:pStyle w:val="21"/>
        <w:ind w:firstLine="420"/>
      </w:pPr>
      <w:r>
        <w:t>Xie Gongji (1047682086) 9:15:47</w:t>
      </w:r>
    </w:p>
    <w:p w:rsidR="009557D7" w:rsidRDefault="009557D7" w:rsidP="009557D7">
      <w:pPr>
        <w:pStyle w:val="21"/>
        <w:ind w:firstLine="420"/>
      </w:pPr>
    </w:p>
    <w:p w:rsidR="009557D7" w:rsidRDefault="009557D7" w:rsidP="009557D7">
      <w:pPr>
        <w:pStyle w:val="21"/>
        <w:ind w:firstLine="420"/>
      </w:pPr>
      <w:r>
        <w:t>This is a great manifesto</w:t>
      </w:r>
    </w:p>
    <w:p w:rsidR="009557D7" w:rsidRDefault="009557D7" w:rsidP="009557D7">
      <w:pPr>
        <w:pStyle w:val="21"/>
        <w:ind w:firstLine="420"/>
      </w:pPr>
    </w:p>
    <w:p w:rsidR="009557D7" w:rsidRDefault="009557D7" w:rsidP="009557D7">
      <w:pPr>
        <w:pStyle w:val="21"/>
        <w:ind w:firstLine="420"/>
      </w:pPr>
      <w:r>
        <w:t>Xie Gongji (1047682086) 9:16:18</w:t>
      </w:r>
    </w:p>
    <w:p w:rsidR="009557D7" w:rsidRDefault="009557D7" w:rsidP="009557D7">
      <w:pPr>
        <w:pStyle w:val="21"/>
        <w:ind w:firstLine="420"/>
      </w:pPr>
    </w:p>
    <w:p w:rsidR="009557D7" w:rsidRDefault="009557D7" w:rsidP="009557D7">
      <w:pPr>
        <w:pStyle w:val="21"/>
        <w:ind w:firstLine="420"/>
      </w:pPr>
      <w:r>
        <w:t>He filled the fatal flaw of Marxism</w:t>
      </w:r>
    </w:p>
    <w:p w:rsidR="009557D7" w:rsidRDefault="009557D7" w:rsidP="009557D7">
      <w:pPr>
        <w:pStyle w:val="21"/>
        <w:ind w:firstLine="420"/>
      </w:pPr>
    </w:p>
    <w:p w:rsidR="009557D7" w:rsidRDefault="009557D7" w:rsidP="009557D7">
      <w:pPr>
        <w:pStyle w:val="21"/>
        <w:ind w:firstLine="420"/>
      </w:pPr>
      <w:r>
        <w:t>Xie Gongji 17:11:57</w:t>
      </w:r>
    </w:p>
    <w:p w:rsidR="009557D7" w:rsidRDefault="009557D7" w:rsidP="009557D7">
      <w:pPr>
        <w:pStyle w:val="21"/>
        <w:ind w:firstLine="420"/>
      </w:pPr>
    </w:p>
    <w:p w:rsidR="009557D7" w:rsidRDefault="009557D7" w:rsidP="009557D7">
      <w:pPr>
        <w:pStyle w:val="21"/>
        <w:ind w:firstLine="420"/>
      </w:pPr>
      <w:r>
        <w:t>Did you write the Communist Manifesto of Christ?</w:t>
      </w:r>
    </w:p>
    <w:p w:rsidR="009557D7" w:rsidRDefault="009557D7" w:rsidP="009557D7">
      <w:pPr>
        <w:pStyle w:val="21"/>
        <w:ind w:firstLine="420"/>
      </w:pPr>
    </w:p>
    <w:p w:rsidR="009557D7" w:rsidRDefault="009557D7" w:rsidP="009557D7">
      <w:pPr>
        <w:pStyle w:val="21"/>
        <w:ind w:firstLine="420"/>
      </w:pPr>
      <w:r>
        <w:t>Xie Gongji 17:12:03</w:t>
      </w:r>
    </w:p>
    <w:p w:rsidR="009557D7" w:rsidRDefault="009557D7" w:rsidP="009557D7">
      <w:pPr>
        <w:pStyle w:val="21"/>
        <w:ind w:firstLine="420"/>
      </w:pPr>
    </w:p>
    <w:p w:rsidR="009557D7" w:rsidRDefault="009557D7" w:rsidP="009557D7">
      <w:pPr>
        <w:pStyle w:val="21"/>
        <w:ind w:firstLine="420"/>
      </w:pPr>
      <w:r>
        <w:t>Excuse me?</w:t>
      </w:r>
    </w:p>
    <w:p w:rsidR="009557D7" w:rsidRDefault="009557D7" w:rsidP="009557D7">
      <w:pPr>
        <w:pStyle w:val="21"/>
        <w:ind w:firstLine="420"/>
      </w:pPr>
    </w:p>
    <w:p w:rsidR="009557D7" w:rsidRDefault="009557D7" w:rsidP="009557D7">
      <w:pPr>
        <w:pStyle w:val="21"/>
        <w:ind w:firstLine="420"/>
      </w:pPr>
      <w:r>
        <w:t>Ge Yimin 17:12:26</w:t>
      </w:r>
    </w:p>
    <w:p w:rsidR="009557D7" w:rsidRDefault="009557D7" w:rsidP="009557D7">
      <w:pPr>
        <w:pStyle w:val="21"/>
        <w:ind w:firstLine="420"/>
      </w:pPr>
    </w:p>
    <w:p w:rsidR="009557D7" w:rsidRDefault="009557D7" w:rsidP="009557D7">
      <w:pPr>
        <w:pStyle w:val="21"/>
        <w:ind w:firstLine="420"/>
      </w:pPr>
      <w:r>
        <w:t>Hello, I wrote it</w:t>
      </w:r>
    </w:p>
    <w:p w:rsidR="009557D7" w:rsidRDefault="009557D7" w:rsidP="009557D7">
      <w:pPr>
        <w:pStyle w:val="21"/>
        <w:ind w:firstLine="420"/>
      </w:pPr>
    </w:p>
    <w:p w:rsidR="009557D7" w:rsidRDefault="009557D7" w:rsidP="009557D7">
      <w:pPr>
        <w:pStyle w:val="21"/>
        <w:ind w:firstLine="420"/>
      </w:pPr>
      <w:r>
        <w:t>Ge Yimin 17:13:15</w:t>
      </w:r>
    </w:p>
    <w:p w:rsidR="009557D7" w:rsidRDefault="009557D7" w:rsidP="009557D7">
      <w:pPr>
        <w:pStyle w:val="21"/>
        <w:ind w:firstLine="420"/>
      </w:pPr>
    </w:p>
    <w:p w:rsidR="009557D7" w:rsidRDefault="009557D7" w:rsidP="009557D7">
      <w:pPr>
        <w:pStyle w:val="21"/>
        <w:ind w:firstLine="420"/>
      </w:pPr>
      <w:r>
        <w:t>You're handsome and sunny</w:t>
      </w:r>
    </w:p>
    <w:p w:rsidR="009557D7" w:rsidRDefault="009557D7" w:rsidP="009557D7">
      <w:pPr>
        <w:pStyle w:val="21"/>
        <w:ind w:firstLine="420"/>
      </w:pPr>
    </w:p>
    <w:p w:rsidR="009557D7" w:rsidRDefault="009557D7" w:rsidP="009557D7">
      <w:pPr>
        <w:pStyle w:val="21"/>
        <w:ind w:firstLine="420"/>
      </w:pPr>
      <w:r>
        <w:t>Xie Gongji 17:13:35</w:t>
      </w:r>
    </w:p>
    <w:p w:rsidR="009557D7" w:rsidRDefault="009557D7" w:rsidP="009557D7">
      <w:pPr>
        <w:pStyle w:val="21"/>
        <w:ind w:firstLine="420"/>
      </w:pPr>
    </w:p>
    <w:p w:rsidR="009557D7" w:rsidRDefault="009557D7" w:rsidP="009557D7">
      <w:pPr>
        <w:pStyle w:val="21"/>
        <w:ind w:firstLine="420"/>
      </w:pPr>
      <w:r>
        <w:t>thank you!</w:t>
      </w:r>
    </w:p>
    <w:p w:rsidR="009557D7" w:rsidRDefault="009557D7" w:rsidP="009557D7">
      <w:pPr>
        <w:pStyle w:val="21"/>
        <w:ind w:firstLine="420"/>
      </w:pPr>
    </w:p>
    <w:p w:rsidR="009557D7" w:rsidRDefault="009557D7" w:rsidP="009557D7">
      <w:pPr>
        <w:pStyle w:val="21"/>
        <w:ind w:firstLine="420"/>
      </w:pPr>
      <w:r>
        <w:t>Ge Yimin 17:14:05</w:t>
      </w:r>
    </w:p>
    <w:p w:rsidR="009557D7" w:rsidRDefault="009557D7" w:rsidP="009557D7">
      <w:pPr>
        <w:pStyle w:val="21"/>
        <w:ind w:firstLine="420"/>
      </w:pPr>
    </w:p>
    <w:p w:rsidR="009557D7" w:rsidRDefault="009557D7" w:rsidP="009557D7">
      <w:pPr>
        <w:pStyle w:val="21"/>
        <w:ind w:firstLine="420"/>
      </w:pPr>
      <w:r>
        <w:t>Oh, it's just a draft, constantly updated</w:t>
      </w:r>
    </w:p>
    <w:p w:rsidR="009557D7" w:rsidRDefault="009557D7" w:rsidP="009557D7">
      <w:pPr>
        <w:pStyle w:val="21"/>
        <w:ind w:firstLine="420"/>
      </w:pPr>
    </w:p>
    <w:p w:rsidR="009557D7" w:rsidRDefault="009557D7" w:rsidP="009557D7">
      <w:pPr>
        <w:pStyle w:val="21"/>
        <w:ind w:firstLine="420"/>
      </w:pPr>
      <w:r>
        <w:t>Xie Gongji 17:14:08</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17:14:33</w:t>
      </w:r>
    </w:p>
    <w:p w:rsidR="009557D7" w:rsidRDefault="009557D7" w:rsidP="009557D7">
      <w:pPr>
        <w:pStyle w:val="21"/>
        <w:ind w:firstLine="420"/>
      </w:pPr>
    </w:p>
    <w:p w:rsidR="009557D7" w:rsidRDefault="009557D7" w:rsidP="009557D7">
      <w:pPr>
        <w:pStyle w:val="21"/>
        <w:ind w:firstLine="420"/>
      </w:pPr>
      <w:r>
        <w:t>I think so, too</w:t>
      </w:r>
    </w:p>
    <w:p w:rsidR="009557D7" w:rsidRDefault="009557D7" w:rsidP="009557D7">
      <w:pPr>
        <w:pStyle w:val="21"/>
        <w:ind w:firstLine="420"/>
      </w:pPr>
    </w:p>
    <w:p w:rsidR="009557D7" w:rsidRDefault="009557D7" w:rsidP="009557D7">
      <w:pPr>
        <w:pStyle w:val="21"/>
        <w:ind w:firstLine="420"/>
      </w:pPr>
      <w:r>
        <w:t>Xie Gongji 17:14:55</w:t>
      </w:r>
    </w:p>
    <w:p w:rsidR="009557D7" w:rsidRDefault="009557D7" w:rsidP="009557D7">
      <w:pPr>
        <w:pStyle w:val="21"/>
        <w:ind w:firstLine="420"/>
      </w:pPr>
    </w:p>
    <w:p w:rsidR="009557D7" w:rsidRDefault="009557D7" w:rsidP="009557D7">
      <w:pPr>
        <w:pStyle w:val="21"/>
        <w:ind w:firstLine="420"/>
      </w:pPr>
      <w:r>
        <w:t>I read it again today and 90% agreed</w:t>
      </w:r>
    </w:p>
    <w:p w:rsidR="009557D7" w:rsidRDefault="009557D7" w:rsidP="009557D7">
      <w:pPr>
        <w:pStyle w:val="21"/>
        <w:ind w:firstLine="420"/>
      </w:pPr>
    </w:p>
    <w:p w:rsidR="009557D7" w:rsidRDefault="009557D7" w:rsidP="009557D7">
      <w:pPr>
        <w:pStyle w:val="21"/>
        <w:ind w:firstLine="420"/>
      </w:pPr>
      <w:r>
        <w:t>Ge Yimin 17:15:05</w:t>
      </w:r>
    </w:p>
    <w:p w:rsidR="009557D7" w:rsidRDefault="009557D7" w:rsidP="009557D7">
      <w:pPr>
        <w:pStyle w:val="21"/>
        <w:ind w:firstLine="420"/>
      </w:pPr>
    </w:p>
    <w:p w:rsidR="009557D7" w:rsidRDefault="009557D7" w:rsidP="009557D7">
      <w:pPr>
        <w:pStyle w:val="21"/>
        <w:ind w:firstLine="420"/>
      </w:pPr>
      <w:r>
        <w:t>Yes, the advantage of the Internet is to write and send</w:t>
      </w:r>
    </w:p>
    <w:p w:rsidR="009557D7" w:rsidRDefault="009557D7" w:rsidP="009557D7">
      <w:pPr>
        <w:pStyle w:val="21"/>
        <w:ind w:firstLine="420"/>
      </w:pPr>
    </w:p>
    <w:p w:rsidR="009557D7" w:rsidRDefault="009557D7" w:rsidP="009557D7">
      <w:pPr>
        <w:pStyle w:val="21"/>
        <w:ind w:firstLine="420"/>
      </w:pPr>
      <w:r>
        <w:t>Ge Yimin 17:15:19</w:t>
      </w:r>
    </w:p>
    <w:p w:rsidR="009557D7" w:rsidRDefault="009557D7" w:rsidP="009557D7">
      <w:pPr>
        <w:pStyle w:val="21"/>
        <w:ind w:firstLine="420"/>
      </w:pPr>
    </w:p>
    <w:p w:rsidR="009557D7" w:rsidRDefault="009557D7" w:rsidP="009557D7">
      <w:pPr>
        <w:pStyle w:val="21"/>
        <w:ind w:firstLine="420"/>
      </w:pPr>
      <w:r>
        <w:t>Thank you, hehe</w:t>
      </w:r>
    </w:p>
    <w:p w:rsidR="009557D7" w:rsidRDefault="009557D7" w:rsidP="009557D7">
      <w:pPr>
        <w:pStyle w:val="21"/>
        <w:ind w:firstLine="420"/>
      </w:pPr>
    </w:p>
    <w:p w:rsidR="009557D7" w:rsidRDefault="009557D7" w:rsidP="009557D7">
      <w:pPr>
        <w:pStyle w:val="21"/>
        <w:ind w:firstLine="420"/>
      </w:pPr>
      <w:r>
        <w:t>Xie Gongji 17:15:29</w:t>
      </w:r>
    </w:p>
    <w:p w:rsidR="009557D7" w:rsidRDefault="009557D7" w:rsidP="009557D7">
      <w:pPr>
        <w:pStyle w:val="21"/>
        <w:ind w:firstLine="420"/>
      </w:pPr>
    </w:p>
    <w:p w:rsidR="009557D7" w:rsidRDefault="009557D7" w:rsidP="009557D7">
      <w:pPr>
        <w:pStyle w:val="21"/>
        <w:ind w:firstLine="420"/>
      </w:pPr>
      <w:r>
        <w:lastRenderedPageBreak/>
        <w:t>Are you a Christian?</w:t>
      </w:r>
    </w:p>
    <w:p w:rsidR="009557D7" w:rsidRDefault="009557D7" w:rsidP="009557D7">
      <w:pPr>
        <w:pStyle w:val="21"/>
        <w:ind w:firstLine="420"/>
      </w:pPr>
    </w:p>
    <w:p w:rsidR="009557D7" w:rsidRDefault="009557D7" w:rsidP="009557D7">
      <w:pPr>
        <w:pStyle w:val="21"/>
        <w:ind w:firstLine="420"/>
      </w:pPr>
      <w:r>
        <w:t>Ge Yimin 17:15:39</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Ge Yimin 17:16:01</w:t>
      </w:r>
    </w:p>
    <w:p w:rsidR="009557D7" w:rsidRDefault="009557D7" w:rsidP="009557D7">
      <w:pPr>
        <w:pStyle w:val="21"/>
        <w:ind w:firstLine="420"/>
      </w:pPr>
    </w:p>
    <w:p w:rsidR="009557D7" w:rsidRDefault="009557D7" w:rsidP="009557D7">
      <w:pPr>
        <w:pStyle w:val="21"/>
        <w:ind w:firstLine="420"/>
      </w:pPr>
      <w:r>
        <w:t>1. We believe in God: the creator, the creator and ruler of the universe, the first cause.</w:t>
      </w:r>
    </w:p>
    <w:p w:rsidR="009557D7" w:rsidRDefault="009557D7" w:rsidP="009557D7">
      <w:pPr>
        <w:pStyle w:val="21"/>
        <w:ind w:firstLine="420"/>
      </w:pPr>
    </w:p>
    <w:p w:rsidR="009557D7" w:rsidRDefault="009557D7" w:rsidP="009557D7">
      <w:pPr>
        <w:pStyle w:val="21"/>
        <w:ind w:firstLine="420"/>
      </w:pPr>
      <w:r>
        <w:t>2. We believe in Jesus Christ, the son and Savior of God, and died on the cross for us.</w:t>
      </w:r>
    </w:p>
    <w:p w:rsidR="009557D7" w:rsidRDefault="009557D7" w:rsidP="009557D7">
      <w:pPr>
        <w:pStyle w:val="21"/>
        <w:ind w:firstLine="420"/>
      </w:pPr>
    </w:p>
    <w:p w:rsidR="009557D7" w:rsidRDefault="009557D7" w:rsidP="009557D7">
      <w:pPr>
        <w:pStyle w:val="21"/>
        <w:ind w:firstLine="420"/>
      </w:pPr>
      <w:r>
        <w:t>Therefore, we are Christians.</w:t>
      </w:r>
    </w:p>
    <w:p w:rsidR="009557D7" w:rsidRDefault="009557D7" w:rsidP="009557D7">
      <w:pPr>
        <w:pStyle w:val="21"/>
        <w:ind w:firstLine="420"/>
      </w:pPr>
    </w:p>
    <w:p w:rsidR="009557D7" w:rsidRDefault="009557D7" w:rsidP="009557D7">
      <w:pPr>
        <w:pStyle w:val="21"/>
        <w:ind w:firstLine="420"/>
      </w:pPr>
      <w:r>
        <w:t>Xie Gongji 17:16:13</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17:17:16</w:t>
      </w:r>
    </w:p>
    <w:p w:rsidR="009557D7" w:rsidRDefault="009557D7" w:rsidP="009557D7">
      <w:pPr>
        <w:pStyle w:val="21"/>
        <w:ind w:firstLine="420"/>
      </w:pPr>
    </w:p>
    <w:p w:rsidR="009557D7" w:rsidRDefault="009557D7" w:rsidP="009557D7">
      <w:pPr>
        <w:pStyle w:val="21"/>
        <w:ind w:firstLine="420"/>
      </w:pPr>
      <w:r>
        <w:t>In the present world and the future world, only the word of God can save everyone, our country and all mankind.</w:t>
      </w:r>
    </w:p>
    <w:p w:rsidR="009557D7" w:rsidRDefault="009557D7" w:rsidP="009557D7">
      <w:pPr>
        <w:pStyle w:val="21"/>
        <w:ind w:firstLine="420"/>
      </w:pPr>
    </w:p>
    <w:p w:rsidR="009557D7" w:rsidRDefault="009557D7" w:rsidP="009557D7">
      <w:pPr>
        <w:pStyle w:val="21"/>
        <w:ind w:firstLine="420"/>
      </w:pPr>
      <w:r>
        <w:t>Ge Yimin 17:17:53</w:t>
      </w:r>
    </w:p>
    <w:p w:rsidR="009557D7" w:rsidRDefault="009557D7" w:rsidP="009557D7">
      <w:pPr>
        <w:pStyle w:val="21"/>
        <w:ind w:firstLine="420"/>
      </w:pPr>
    </w:p>
    <w:p w:rsidR="009557D7" w:rsidRDefault="009557D7" w:rsidP="009557D7">
      <w:pPr>
        <w:pStyle w:val="21"/>
        <w:ind w:firstLine="420"/>
      </w:pPr>
      <w:r>
        <w:t>Yes, you have ideas. You can write a masterpiece if you have</w:t>
      </w:r>
    </w:p>
    <w:p w:rsidR="009557D7" w:rsidRDefault="009557D7" w:rsidP="009557D7">
      <w:pPr>
        <w:pStyle w:val="21"/>
        <w:ind w:firstLine="420"/>
      </w:pPr>
    </w:p>
    <w:p w:rsidR="009557D7" w:rsidRDefault="009557D7" w:rsidP="009557D7">
      <w:pPr>
        <w:pStyle w:val="21"/>
        <w:ind w:firstLine="420"/>
      </w:pPr>
      <w:r>
        <w:lastRenderedPageBreak/>
        <w:t>Xie Gongji 17:18:15</w:t>
      </w:r>
    </w:p>
    <w:p w:rsidR="009557D7" w:rsidRDefault="009557D7" w:rsidP="009557D7">
      <w:pPr>
        <w:pStyle w:val="21"/>
        <w:ind w:firstLine="420"/>
      </w:pPr>
    </w:p>
    <w:p w:rsidR="009557D7" w:rsidRDefault="009557D7" w:rsidP="009557D7">
      <w:pPr>
        <w:pStyle w:val="21"/>
        <w:ind w:firstLine="420"/>
      </w:pPr>
      <w:r>
        <w:t>If this development continues, it will not escape the tragic fate of historical change</w:t>
      </w:r>
    </w:p>
    <w:p w:rsidR="009557D7" w:rsidRDefault="009557D7" w:rsidP="009557D7">
      <w:pPr>
        <w:pStyle w:val="21"/>
        <w:ind w:firstLine="420"/>
      </w:pPr>
    </w:p>
    <w:p w:rsidR="009557D7" w:rsidRDefault="009557D7" w:rsidP="009557D7">
      <w:pPr>
        <w:pStyle w:val="21"/>
        <w:ind w:firstLine="420"/>
      </w:pPr>
      <w:r>
        <w:t>Ge Yimin 17:18:30</w:t>
      </w:r>
    </w:p>
    <w:p w:rsidR="009557D7" w:rsidRDefault="009557D7" w:rsidP="009557D7">
      <w:pPr>
        <w:pStyle w:val="21"/>
        <w:ind w:firstLine="420"/>
      </w:pPr>
    </w:p>
    <w:p w:rsidR="009557D7" w:rsidRDefault="009557D7" w:rsidP="009557D7">
      <w:pPr>
        <w:pStyle w:val="21"/>
        <w:ind w:firstLine="420"/>
      </w:pPr>
      <w:r>
        <w:t>definite</w:t>
      </w:r>
    </w:p>
    <w:p w:rsidR="009557D7" w:rsidRDefault="009557D7" w:rsidP="009557D7">
      <w:pPr>
        <w:pStyle w:val="21"/>
        <w:ind w:firstLine="420"/>
      </w:pPr>
    </w:p>
    <w:p w:rsidR="009557D7" w:rsidRDefault="009557D7" w:rsidP="009557D7">
      <w:pPr>
        <w:pStyle w:val="21"/>
        <w:ind w:firstLine="420"/>
      </w:pPr>
      <w:r>
        <w:t>Xie Gongji 17:21:12</w:t>
      </w:r>
    </w:p>
    <w:p w:rsidR="009557D7" w:rsidRDefault="009557D7" w:rsidP="009557D7">
      <w:pPr>
        <w:pStyle w:val="21"/>
        <w:ind w:firstLine="420"/>
      </w:pPr>
    </w:p>
    <w:p w:rsidR="009557D7" w:rsidRDefault="009557D7" w:rsidP="009557D7">
      <w:pPr>
        <w:pStyle w:val="21"/>
        <w:ind w:firstLine="420"/>
      </w:pPr>
      <w:r>
        <w:t>However, in the early history of the Communist Party, the "Comrade class" rarely seen in human history, whether in love with the people or in the ability to govern, it would be a pity if it was allowed to degenerate and eventually replaced by new forces, don't you think?</w:t>
      </w:r>
    </w:p>
    <w:p w:rsidR="009557D7" w:rsidRDefault="009557D7" w:rsidP="009557D7">
      <w:pPr>
        <w:pStyle w:val="21"/>
        <w:ind w:firstLine="420"/>
      </w:pPr>
    </w:p>
    <w:p w:rsidR="009557D7" w:rsidRDefault="009557D7" w:rsidP="009557D7">
      <w:pPr>
        <w:pStyle w:val="21"/>
        <w:ind w:firstLine="420"/>
      </w:pPr>
      <w:r>
        <w:t>Xie Gongji 17:21:33</w:t>
      </w:r>
    </w:p>
    <w:p w:rsidR="009557D7" w:rsidRDefault="009557D7" w:rsidP="009557D7">
      <w:pPr>
        <w:pStyle w:val="21"/>
        <w:ind w:firstLine="420"/>
      </w:pPr>
    </w:p>
    <w:p w:rsidR="009557D7" w:rsidRDefault="009557D7" w:rsidP="009557D7">
      <w:pPr>
        <w:pStyle w:val="21"/>
        <w:ind w:firstLine="420"/>
      </w:pPr>
      <w:r>
        <w:t>"Ruling class"</w:t>
      </w:r>
    </w:p>
    <w:p w:rsidR="009557D7" w:rsidRDefault="009557D7" w:rsidP="009557D7">
      <w:pPr>
        <w:pStyle w:val="21"/>
        <w:ind w:firstLine="420"/>
      </w:pPr>
    </w:p>
    <w:p w:rsidR="009557D7" w:rsidRDefault="009557D7" w:rsidP="009557D7">
      <w:pPr>
        <w:pStyle w:val="21"/>
        <w:ind w:firstLine="420"/>
      </w:pPr>
      <w:r>
        <w:t>Ge Yimin 17:21:52</w:t>
      </w:r>
    </w:p>
    <w:p w:rsidR="009557D7" w:rsidRDefault="009557D7" w:rsidP="009557D7">
      <w:pPr>
        <w:pStyle w:val="21"/>
        <w:ind w:firstLine="420"/>
      </w:pPr>
    </w:p>
    <w:p w:rsidR="009557D7" w:rsidRDefault="009557D7" w:rsidP="009557D7">
      <w:pPr>
        <w:pStyle w:val="21"/>
        <w:ind w:firstLine="420"/>
      </w:pPr>
      <w:r>
        <w:t>It is not a pity that democracy replaces it. The world trend</w:t>
      </w:r>
    </w:p>
    <w:p w:rsidR="009557D7" w:rsidRDefault="009557D7" w:rsidP="009557D7">
      <w:pPr>
        <w:pStyle w:val="21"/>
        <w:ind w:firstLine="420"/>
      </w:pPr>
    </w:p>
    <w:p w:rsidR="009557D7" w:rsidRDefault="009557D7" w:rsidP="009557D7">
      <w:pPr>
        <w:pStyle w:val="21"/>
        <w:ind w:firstLine="420"/>
      </w:pPr>
      <w:r>
        <w:t>Xie Gongji 17:24:18</w:t>
      </w:r>
    </w:p>
    <w:p w:rsidR="009557D7" w:rsidRDefault="009557D7" w:rsidP="009557D7">
      <w:pPr>
        <w:pStyle w:val="21"/>
        <w:ind w:firstLine="420"/>
      </w:pPr>
    </w:p>
    <w:p w:rsidR="009557D7" w:rsidRDefault="009557D7" w:rsidP="009557D7">
      <w:pPr>
        <w:pStyle w:val="21"/>
        <w:ind w:firstLine="420"/>
      </w:pPr>
      <w:r>
        <w:t xml:space="preserve">However, people's wisdom and strength are limited, and they also belong to sinners. They need unified management. Democracy is necessary, but it should be limited. If we blindly pursue democracy, the </w:t>
      </w:r>
      <w:r>
        <w:lastRenderedPageBreak/>
        <w:t>consequences will also lead to tragedy. Therefore, I think: democracy and rule should be explained by the dialectic theory, and there should be a degree, don't you think?</w:t>
      </w:r>
    </w:p>
    <w:p w:rsidR="009557D7" w:rsidRDefault="009557D7" w:rsidP="009557D7">
      <w:pPr>
        <w:pStyle w:val="21"/>
        <w:ind w:firstLine="420"/>
      </w:pPr>
    </w:p>
    <w:p w:rsidR="009557D7" w:rsidRDefault="009557D7" w:rsidP="009557D7">
      <w:pPr>
        <w:pStyle w:val="21"/>
        <w:ind w:firstLine="420"/>
      </w:pPr>
      <w:r>
        <w:t>Xie Gongji 17:25:02</w:t>
      </w:r>
    </w:p>
    <w:p w:rsidR="009557D7" w:rsidRDefault="009557D7" w:rsidP="009557D7">
      <w:pPr>
        <w:pStyle w:val="21"/>
        <w:ind w:firstLine="420"/>
      </w:pPr>
    </w:p>
    <w:p w:rsidR="009557D7" w:rsidRDefault="009557D7" w:rsidP="009557D7">
      <w:pPr>
        <w:pStyle w:val="21"/>
        <w:ind w:firstLine="420"/>
      </w:pPr>
      <w:r>
        <w:t>We should also give the people a certain degree of democracy without causing social unrest</w:t>
      </w:r>
    </w:p>
    <w:p w:rsidR="009557D7" w:rsidRDefault="009557D7" w:rsidP="009557D7">
      <w:pPr>
        <w:pStyle w:val="21"/>
        <w:ind w:firstLine="420"/>
      </w:pPr>
    </w:p>
    <w:p w:rsidR="009557D7" w:rsidRDefault="009557D7" w:rsidP="009557D7">
      <w:pPr>
        <w:pStyle w:val="21"/>
        <w:ind w:firstLine="420"/>
      </w:pPr>
      <w:r>
        <w:t>Xie Gongji 17:25:22</w:t>
      </w:r>
    </w:p>
    <w:p w:rsidR="009557D7" w:rsidRDefault="009557D7" w:rsidP="009557D7">
      <w:pPr>
        <w:pStyle w:val="21"/>
        <w:ind w:firstLine="420"/>
      </w:pPr>
    </w:p>
    <w:p w:rsidR="009557D7" w:rsidRDefault="009557D7" w:rsidP="009557D7">
      <w:pPr>
        <w:pStyle w:val="21"/>
        <w:ind w:firstLine="420"/>
      </w:pPr>
      <w:r>
        <w:t>Of course, democracy is far from enough</w:t>
      </w:r>
    </w:p>
    <w:p w:rsidR="009557D7" w:rsidRDefault="009557D7" w:rsidP="009557D7">
      <w:pPr>
        <w:pStyle w:val="21"/>
        <w:ind w:firstLine="420"/>
      </w:pPr>
    </w:p>
    <w:p w:rsidR="009557D7" w:rsidRDefault="009557D7" w:rsidP="009557D7">
      <w:pPr>
        <w:pStyle w:val="21"/>
        <w:ind w:firstLine="420"/>
      </w:pPr>
      <w:r>
        <w:t>Ge Yimin 17:25:29</w:t>
      </w:r>
    </w:p>
    <w:p w:rsidR="009557D7" w:rsidRDefault="009557D7" w:rsidP="009557D7">
      <w:pPr>
        <w:pStyle w:val="21"/>
        <w:ind w:firstLine="420"/>
      </w:pPr>
    </w:p>
    <w:p w:rsidR="009557D7" w:rsidRDefault="009557D7" w:rsidP="009557D7">
      <w:pPr>
        <w:pStyle w:val="21"/>
        <w:ind w:firstLine="420"/>
      </w:pPr>
      <w:r>
        <w:t>Oh, state management has proved that the Western way is more reasonable, that is, democracy</w:t>
      </w:r>
    </w:p>
    <w:p w:rsidR="009557D7" w:rsidRDefault="009557D7" w:rsidP="009557D7">
      <w:pPr>
        <w:pStyle w:val="21"/>
        <w:ind w:firstLine="420"/>
      </w:pPr>
    </w:p>
    <w:p w:rsidR="009557D7" w:rsidRDefault="009557D7" w:rsidP="009557D7">
      <w:pPr>
        <w:pStyle w:val="21"/>
        <w:ind w:firstLine="420"/>
      </w:pPr>
      <w:r>
        <w:t>Of course, the best society is true communism</w:t>
      </w:r>
    </w:p>
    <w:p w:rsidR="009557D7" w:rsidRDefault="009557D7" w:rsidP="009557D7">
      <w:pPr>
        <w:pStyle w:val="21"/>
        <w:ind w:firstLine="420"/>
      </w:pPr>
    </w:p>
    <w:p w:rsidR="009557D7" w:rsidRDefault="009557D7" w:rsidP="009557D7">
      <w:pPr>
        <w:pStyle w:val="21"/>
        <w:ind w:firstLine="420"/>
      </w:pPr>
      <w:r>
        <w:t>Xie Gongji 17:25:39</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Xie Gongji 17:29:02</w:t>
      </w:r>
    </w:p>
    <w:p w:rsidR="009557D7" w:rsidRDefault="009557D7" w:rsidP="009557D7">
      <w:pPr>
        <w:pStyle w:val="21"/>
        <w:ind w:firstLine="420"/>
      </w:pPr>
    </w:p>
    <w:p w:rsidR="009557D7" w:rsidRDefault="009557D7" w:rsidP="009557D7">
      <w:pPr>
        <w:pStyle w:val="21"/>
        <w:ind w:firstLine="420"/>
      </w:pPr>
      <w:r>
        <w:t xml:space="preserve">Marx's conception: communism is good, which comes from our Lord Jesus, but Marx's principle has lost the "key" to realize the society he yearns for from the beginning- Christ, ignoring the basic fact that </w:t>
      </w:r>
      <w:r>
        <w:lastRenderedPageBreak/>
        <w:t>human nature is "sin", wanted to improve human quality through acquired education through other channels, but did not know that he had lost the best "Ideological and spiritual educational materials"</w:t>
      </w:r>
    </w:p>
    <w:p w:rsidR="009557D7" w:rsidRDefault="009557D7" w:rsidP="009557D7">
      <w:pPr>
        <w:pStyle w:val="21"/>
        <w:ind w:firstLine="420"/>
      </w:pPr>
    </w:p>
    <w:p w:rsidR="009557D7" w:rsidRDefault="009557D7" w:rsidP="009557D7">
      <w:pPr>
        <w:pStyle w:val="21"/>
        <w:ind w:firstLine="420"/>
      </w:pPr>
      <w:r>
        <w:t>Ge Yimin 17:30:16</w:t>
      </w:r>
    </w:p>
    <w:p w:rsidR="009557D7" w:rsidRDefault="009557D7" w:rsidP="009557D7">
      <w:pPr>
        <w:pStyle w:val="21"/>
        <w:ind w:firstLine="420"/>
      </w:pPr>
    </w:p>
    <w:p w:rsidR="009557D7" w:rsidRDefault="009557D7" w:rsidP="009557D7">
      <w:pPr>
        <w:pStyle w:val="21"/>
        <w:ind w:firstLine="420"/>
      </w:pPr>
      <w:r>
        <w:t>You are thoughtful. It's a pity not to write a masterpiece</w:t>
      </w:r>
    </w:p>
    <w:p w:rsidR="009557D7" w:rsidRDefault="009557D7" w:rsidP="009557D7">
      <w:pPr>
        <w:pStyle w:val="21"/>
        <w:ind w:firstLine="420"/>
      </w:pPr>
    </w:p>
    <w:p w:rsidR="009557D7" w:rsidRDefault="009557D7" w:rsidP="009557D7">
      <w:pPr>
        <w:pStyle w:val="21"/>
        <w:ind w:firstLine="420"/>
      </w:pPr>
      <w:r>
        <w:t>Horse's biggest mistake is to use violence to achieve, contrary to human law</w:t>
      </w:r>
    </w:p>
    <w:p w:rsidR="009557D7" w:rsidRDefault="009557D7" w:rsidP="009557D7">
      <w:pPr>
        <w:pStyle w:val="21"/>
        <w:ind w:firstLine="420"/>
      </w:pPr>
    </w:p>
    <w:p w:rsidR="009557D7" w:rsidRDefault="009557D7" w:rsidP="009557D7">
      <w:pPr>
        <w:pStyle w:val="21"/>
        <w:ind w:firstLine="420"/>
      </w:pPr>
      <w:r>
        <w:t>Xie Gongji 17:30:44</w:t>
      </w:r>
    </w:p>
    <w:p w:rsidR="009557D7" w:rsidRDefault="009557D7" w:rsidP="009557D7">
      <w:pPr>
        <w:pStyle w:val="21"/>
        <w:ind w:firstLine="420"/>
      </w:pPr>
    </w:p>
    <w:p w:rsidR="009557D7" w:rsidRDefault="009557D7" w:rsidP="009557D7">
      <w:pPr>
        <w:pStyle w:val="21"/>
        <w:ind w:firstLine="420"/>
      </w:pPr>
      <w:r>
        <w:t>I don't watch the Communist Party of China's corruption (although its core is pure now and for some time to come), because in this process, it is the people who suffer. The Lord doesn't want this.</w:t>
      </w:r>
    </w:p>
    <w:p w:rsidR="009557D7" w:rsidRDefault="009557D7" w:rsidP="009557D7">
      <w:pPr>
        <w:pStyle w:val="21"/>
        <w:ind w:firstLine="420"/>
      </w:pPr>
    </w:p>
    <w:p w:rsidR="009557D7" w:rsidRDefault="009557D7" w:rsidP="009557D7">
      <w:pPr>
        <w:pStyle w:val="21"/>
        <w:ind w:firstLine="420"/>
      </w:pPr>
      <w:r>
        <w:t>Ge Yimin 17:30:57</w:t>
      </w:r>
    </w:p>
    <w:p w:rsidR="009557D7" w:rsidRDefault="009557D7" w:rsidP="009557D7">
      <w:pPr>
        <w:pStyle w:val="21"/>
        <w:ind w:firstLine="420"/>
      </w:pPr>
    </w:p>
    <w:p w:rsidR="009557D7" w:rsidRDefault="009557D7" w:rsidP="009557D7">
      <w:pPr>
        <w:pStyle w:val="21"/>
        <w:ind w:firstLine="420"/>
      </w:pPr>
      <w:r>
        <w:t>Ma's theory of violence, implemented by flawed people, is a cup</w:t>
      </w:r>
    </w:p>
    <w:p w:rsidR="009557D7" w:rsidRDefault="009557D7" w:rsidP="009557D7">
      <w:pPr>
        <w:pStyle w:val="21"/>
        <w:ind w:firstLine="420"/>
      </w:pPr>
    </w:p>
    <w:p w:rsidR="009557D7" w:rsidRDefault="009557D7" w:rsidP="009557D7">
      <w:pPr>
        <w:pStyle w:val="21"/>
        <w:ind w:firstLine="420"/>
      </w:pPr>
      <w:r>
        <w:t>Xie Gongji 17:31:23</w:t>
      </w:r>
    </w:p>
    <w:p w:rsidR="009557D7" w:rsidRDefault="009557D7" w:rsidP="009557D7">
      <w:pPr>
        <w:pStyle w:val="21"/>
        <w:ind w:firstLine="420"/>
      </w:pPr>
    </w:p>
    <w:p w:rsidR="009557D7" w:rsidRDefault="009557D7" w:rsidP="009557D7">
      <w:pPr>
        <w:pStyle w:val="21"/>
        <w:ind w:firstLine="420"/>
      </w:pPr>
      <w:r>
        <w:t>You are also very thoughtful, which I have never met before</w:t>
      </w:r>
    </w:p>
    <w:p w:rsidR="009557D7" w:rsidRDefault="009557D7" w:rsidP="009557D7">
      <w:pPr>
        <w:pStyle w:val="21"/>
        <w:ind w:firstLine="420"/>
      </w:pPr>
    </w:p>
    <w:p w:rsidR="009557D7" w:rsidRDefault="009557D7" w:rsidP="009557D7">
      <w:pPr>
        <w:pStyle w:val="21"/>
        <w:ind w:firstLine="420"/>
      </w:pPr>
      <w:r>
        <w:t>Xie Gongji 17:33:34</w:t>
      </w:r>
    </w:p>
    <w:p w:rsidR="009557D7" w:rsidRDefault="009557D7" w:rsidP="009557D7">
      <w:pPr>
        <w:pStyle w:val="21"/>
        <w:ind w:firstLine="420"/>
      </w:pPr>
    </w:p>
    <w:p w:rsidR="009557D7" w:rsidRDefault="009557D7" w:rsidP="009557D7">
      <w:pPr>
        <w:pStyle w:val="21"/>
        <w:ind w:firstLine="420"/>
      </w:pPr>
      <w:r>
        <w:t>Another storm is rising, which is bad for the people</w:t>
      </w:r>
    </w:p>
    <w:p w:rsidR="009557D7" w:rsidRDefault="009557D7" w:rsidP="009557D7">
      <w:pPr>
        <w:pStyle w:val="21"/>
        <w:ind w:firstLine="420"/>
      </w:pPr>
    </w:p>
    <w:p w:rsidR="009557D7" w:rsidRDefault="009557D7" w:rsidP="009557D7">
      <w:pPr>
        <w:pStyle w:val="21"/>
        <w:ind w:firstLine="420"/>
      </w:pPr>
      <w:r>
        <w:lastRenderedPageBreak/>
        <w:t>Ge Yimin 17:33:42</w:t>
      </w:r>
    </w:p>
    <w:p w:rsidR="009557D7" w:rsidRDefault="009557D7" w:rsidP="009557D7">
      <w:pPr>
        <w:pStyle w:val="21"/>
        <w:ind w:firstLine="420"/>
      </w:pPr>
    </w:p>
    <w:p w:rsidR="009557D7" w:rsidRDefault="009557D7" w:rsidP="009557D7">
      <w:pPr>
        <w:pStyle w:val="21"/>
        <w:ind w:firstLine="420"/>
      </w:pPr>
      <w:r>
        <w:t>But the speed of the Soviet Union was unexpected</w:t>
      </w:r>
    </w:p>
    <w:p w:rsidR="009557D7" w:rsidRDefault="009557D7" w:rsidP="009557D7">
      <w:pPr>
        <w:pStyle w:val="21"/>
        <w:ind w:firstLine="420"/>
      </w:pPr>
    </w:p>
    <w:p w:rsidR="009557D7" w:rsidRDefault="009557D7" w:rsidP="009557D7">
      <w:pPr>
        <w:pStyle w:val="21"/>
        <w:ind w:firstLine="420"/>
      </w:pPr>
      <w:r>
        <w:t>Ge Yimin 17:33:55</w:t>
      </w:r>
    </w:p>
    <w:p w:rsidR="009557D7" w:rsidRDefault="009557D7" w:rsidP="009557D7">
      <w:pPr>
        <w:pStyle w:val="21"/>
        <w:ind w:firstLine="420"/>
      </w:pPr>
    </w:p>
    <w:p w:rsidR="009557D7" w:rsidRDefault="009557D7" w:rsidP="009557D7">
      <w:pPr>
        <w:pStyle w:val="21"/>
        <w:ind w:firstLine="420"/>
      </w:pPr>
      <w:r>
        <w:t>Just like the Soviet Union</w:t>
      </w:r>
    </w:p>
    <w:p w:rsidR="009557D7" w:rsidRDefault="009557D7" w:rsidP="009557D7">
      <w:pPr>
        <w:pStyle w:val="21"/>
        <w:ind w:firstLine="420"/>
      </w:pPr>
    </w:p>
    <w:p w:rsidR="009557D7" w:rsidRDefault="009557D7" w:rsidP="009557D7">
      <w:pPr>
        <w:pStyle w:val="21"/>
        <w:ind w:firstLine="420"/>
      </w:pPr>
      <w:r>
        <w:t>Ge Yimin 17:34:16</w:t>
      </w:r>
    </w:p>
    <w:p w:rsidR="009557D7" w:rsidRDefault="009557D7" w:rsidP="009557D7">
      <w:pPr>
        <w:pStyle w:val="21"/>
        <w:ind w:firstLine="420"/>
      </w:pPr>
    </w:p>
    <w:p w:rsidR="009557D7" w:rsidRDefault="009557D7" w:rsidP="009557D7">
      <w:pPr>
        <w:pStyle w:val="21"/>
        <w:ind w:firstLine="420"/>
      </w:pPr>
      <w:r>
        <w:t>First, the people are very kind</w:t>
      </w:r>
    </w:p>
    <w:p w:rsidR="009557D7" w:rsidRDefault="009557D7" w:rsidP="009557D7">
      <w:pPr>
        <w:pStyle w:val="21"/>
        <w:ind w:firstLine="420"/>
      </w:pPr>
    </w:p>
    <w:p w:rsidR="009557D7" w:rsidRDefault="009557D7" w:rsidP="009557D7">
      <w:pPr>
        <w:pStyle w:val="21"/>
        <w:ind w:firstLine="420"/>
      </w:pPr>
      <w:r>
        <w:t>Xie Gongji 17:34:30</w:t>
      </w:r>
    </w:p>
    <w:p w:rsidR="009557D7" w:rsidRDefault="009557D7" w:rsidP="009557D7">
      <w:pPr>
        <w:pStyle w:val="21"/>
        <w:ind w:firstLine="420"/>
      </w:pPr>
    </w:p>
    <w:p w:rsidR="009557D7" w:rsidRDefault="009557D7" w:rsidP="009557D7">
      <w:pPr>
        <w:pStyle w:val="21"/>
        <w:ind w:firstLine="420"/>
      </w:pPr>
      <w:r>
        <w:t>Without Comrade Deng Xiaoping, we might not be as good as the Soviet Union</w:t>
      </w:r>
    </w:p>
    <w:p w:rsidR="009557D7" w:rsidRDefault="009557D7" w:rsidP="009557D7">
      <w:pPr>
        <w:pStyle w:val="21"/>
        <w:ind w:firstLine="420"/>
      </w:pPr>
    </w:p>
    <w:p w:rsidR="009557D7" w:rsidRDefault="009557D7" w:rsidP="009557D7">
      <w:pPr>
        <w:pStyle w:val="21"/>
        <w:ind w:firstLine="420"/>
      </w:pPr>
      <w:r>
        <w:t>Xie Gongji 17:34:59</w:t>
      </w:r>
    </w:p>
    <w:p w:rsidR="009557D7" w:rsidRDefault="009557D7" w:rsidP="009557D7">
      <w:pPr>
        <w:pStyle w:val="21"/>
        <w:ind w:firstLine="420"/>
      </w:pPr>
    </w:p>
    <w:p w:rsidR="009557D7" w:rsidRDefault="009557D7" w:rsidP="009557D7">
      <w:pPr>
        <w:pStyle w:val="21"/>
        <w:ind w:firstLine="420"/>
      </w:pPr>
      <w:r>
        <w:t>God asks us to love. When we are in China, we love the Chinese people.</w:t>
      </w:r>
    </w:p>
    <w:p w:rsidR="009557D7" w:rsidRDefault="009557D7" w:rsidP="009557D7">
      <w:pPr>
        <w:pStyle w:val="21"/>
        <w:ind w:firstLine="420"/>
      </w:pPr>
    </w:p>
    <w:p w:rsidR="009557D7" w:rsidRDefault="009557D7" w:rsidP="009557D7">
      <w:pPr>
        <w:pStyle w:val="21"/>
        <w:ind w:firstLine="420"/>
      </w:pPr>
      <w:r>
        <w:t>Ge Yimin 17:35:07</w:t>
      </w:r>
    </w:p>
    <w:p w:rsidR="009557D7" w:rsidRDefault="009557D7" w:rsidP="009557D7">
      <w:pPr>
        <w:pStyle w:val="21"/>
        <w:ind w:firstLine="420"/>
      </w:pPr>
    </w:p>
    <w:p w:rsidR="009557D7" w:rsidRDefault="009557D7" w:rsidP="009557D7">
      <w:pPr>
        <w:pStyle w:val="21"/>
        <w:ind w:firstLine="420"/>
      </w:pPr>
      <w:r>
        <w:t>After the Soviet Union, it's very good now</w:t>
      </w:r>
    </w:p>
    <w:p w:rsidR="009557D7" w:rsidRDefault="009557D7" w:rsidP="009557D7">
      <w:pPr>
        <w:pStyle w:val="21"/>
        <w:ind w:firstLine="420"/>
      </w:pPr>
    </w:p>
    <w:p w:rsidR="009557D7" w:rsidRDefault="009557D7" w:rsidP="009557D7">
      <w:pPr>
        <w:pStyle w:val="21"/>
        <w:ind w:firstLine="420"/>
      </w:pPr>
      <w:r>
        <w:t>Ge Yimin 17:35:31</w:t>
      </w:r>
    </w:p>
    <w:p w:rsidR="009557D7" w:rsidRDefault="009557D7" w:rsidP="009557D7">
      <w:pPr>
        <w:pStyle w:val="21"/>
        <w:ind w:firstLine="420"/>
      </w:pPr>
    </w:p>
    <w:p w:rsidR="009557D7" w:rsidRDefault="009557D7" w:rsidP="009557D7">
      <w:pPr>
        <w:pStyle w:val="21"/>
        <w:ind w:firstLine="420"/>
      </w:pPr>
      <w:r>
        <w:t>Yes, expand to the people of the world, huh</w:t>
      </w:r>
    </w:p>
    <w:p w:rsidR="009557D7" w:rsidRDefault="009557D7" w:rsidP="009557D7">
      <w:pPr>
        <w:pStyle w:val="21"/>
        <w:ind w:firstLine="420"/>
      </w:pPr>
    </w:p>
    <w:p w:rsidR="009557D7" w:rsidRDefault="009557D7" w:rsidP="009557D7">
      <w:pPr>
        <w:pStyle w:val="21"/>
        <w:ind w:firstLine="420"/>
      </w:pPr>
      <w:r>
        <w:t>Xie Gongji 17:35:59</w:t>
      </w:r>
    </w:p>
    <w:p w:rsidR="009557D7" w:rsidRDefault="009557D7" w:rsidP="009557D7">
      <w:pPr>
        <w:pStyle w:val="21"/>
        <w:ind w:firstLine="420"/>
      </w:pPr>
    </w:p>
    <w:p w:rsidR="009557D7" w:rsidRDefault="009557D7" w:rsidP="009557D7">
      <w:pPr>
        <w:pStyle w:val="21"/>
        <w:ind w:firstLine="420"/>
      </w:pPr>
      <w:r>
        <w:t>I fully agree with your views in the declaration of Christian communism</w:t>
      </w:r>
    </w:p>
    <w:p w:rsidR="009557D7" w:rsidRDefault="009557D7" w:rsidP="009557D7">
      <w:pPr>
        <w:pStyle w:val="21"/>
        <w:ind w:firstLine="420"/>
      </w:pPr>
    </w:p>
    <w:p w:rsidR="009557D7" w:rsidRDefault="009557D7" w:rsidP="009557D7">
      <w:pPr>
        <w:pStyle w:val="21"/>
        <w:ind w:firstLine="420"/>
      </w:pPr>
      <w:r>
        <w:t>Ge Yimin 17:36:22</w:t>
      </w:r>
    </w:p>
    <w:p w:rsidR="009557D7" w:rsidRDefault="009557D7" w:rsidP="009557D7">
      <w:pPr>
        <w:pStyle w:val="21"/>
        <w:ind w:firstLine="420"/>
      </w:pPr>
    </w:p>
    <w:p w:rsidR="009557D7" w:rsidRDefault="009557D7" w:rsidP="009557D7">
      <w:pPr>
        <w:pStyle w:val="21"/>
        <w:ind w:firstLine="420"/>
      </w:pPr>
      <w:r>
        <w:t>Thank you. It's just an idea</w:t>
      </w:r>
    </w:p>
    <w:p w:rsidR="009557D7" w:rsidRDefault="009557D7" w:rsidP="009557D7">
      <w:pPr>
        <w:pStyle w:val="21"/>
        <w:ind w:firstLine="420"/>
      </w:pPr>
    </w:p>
    <w:p w:rsidR="009557D7" w:rsidRDefault="009557D7" w:rsidP="009557D7">
      <w:pPr>
        <w:pStyle w:val="21"/>
        <w:ind w:firstLine="420"/>
      </w:pPr>
      <w:r>
        <w:t>Xie Gongji 17:36:27</w:t>
      </w:r>
    </w:p>
    <w:p w:rsidR="009557D7" w:rsidRDefault="009557D7" w:rsidP="009557D7">
      <w:pPr>
        <w:pStyle w:val="21"/>
        <w:ind w:firstLine="420"/>
      </w:pPr>
    </w:p>
    <w:p w:rsidR="009557D7" w:rsidRDefault="009557D7" w:rsidP="009557D7">
      <w:pPr>
        <w:pStyle w:val="21"/>
        <w:ind w:firstLine="420"/>
      </w:pPr>
      <w:r>
        <w:t>Christian communism is the ultimate social goal of mankind</w:t>
      </w:r>
    </w:p>
    <w:p w:rsidR="009557D7" w:rsidRDefault="009557D7" w:rsidP="009557D7">
      <w:pPr>
        <w:pStyle w:val="21"/>
        <w:ind w:firstLine="420"/>
      </w:pPr>
    </w:p>
    <w:p w:rsidR="009557D7" w:rsidRDefault="009557D7" w:rsidP="009557D7">
      <w:pPr>
        <w:pStyle w:val="21"/>
        <w:ind w:firstLine="420"/>
      </w:pPr>
      <w:r>
        <w:t>Xie Gongji 17:36:46</w:t>
      </w:r>
    </w:p>
    <w:p w:rsidR="009557D7" w:rsidRDefault="009557D7" w:rsidP="009557D7">
      <w:pPr>
        <w:pStyle w:val="21"/>
        <w:ind w:firstLine="420"/>
      </w:pPr>
    </w:p>
    <w:p w:rsidR="009557D7" w:rsidRDefault="009557D7" w:rsidP="009557D7">
      <w:pPr>
        <w:pStyle w:val="21"/>
        <w:ind w:firstLine="420"/>
      </w:pPr>
      <w:r>
        <w:t>No, the Lord hopes so</w:t>
      </w:r>
    </w:p>
    <w:p w:rsidR="009557D7" w:rsidRDefault="009557D7" w:rsidP="009557D7">
      <w:pPr>
        <w:pStyle w:val="21"/>
        <w:ind w:firstLine="420"/>
      </w:pPr>
    </w:p>
    <w:p w:rsidR="009557D7" w:rsidRDefault="009557D7" w:rsidP="009557D7">
      <w:pPr>
        <w:pStyle w:val="21"/>
        <w:ind w:firstLine="420"/>
      </w:pPr>
      <w:r>
        <w:t>Ge Yimin 17:36:53</w:t>
      </w:r>
    </w:p>
    <w:p w:rsidR="009557D7" w:rsidRDefault="009557D7" w:rsidP="009557D7">
      <w:pPr>
        <w:pStyle w:val="21"/>
        <w:ind w:firstLine="420"/>
      </w:pPr>
    </w:p>
    <w:p w:rsidR="009557D7" w:rsidRDefault="009557D7" w:rsidP="009557D7">
      <w:pPr>
        <w:pStyle w:val="21"/>
        <w:ind w:firstLine="420"/>
      </w:pPr>
      <w:r>
        <w:t>Yes, we can be truly harmonious and happy</w:t>
      </w:r>
    </w:p>
    <w:p w:rsidR="009557D7" w:rsidRDefault="009557D7" w:rsidP="009557D7">
      <w:pPr>
        <w:pStyle w:val="21"/>
        <w:ind w:firstLine="420"/>
      </w:pPr>
    </w:p>
    <w:p w:rsidR="009557D7" w:rsidRDefault="009557D7" w:rsidP="009557D7">
      <w:pPr>
        <w:pStyle w:val="21"/>
        <w:ind w:firstLine="420"/>
      </w:pPr>
      <w:r>
        <w:t>Xie Gongji 17:37:01</w:t>
      </w:r>
    </w:p>
    <w:p w:rsidR="009557D7" w:rsidRDefault="009557D7" w:rsidP="009557D7">
      <w:pPr>
        <w:pStyle w:val="21"/>
        <w:ind w:firstLine="420"/>
      </w:pPr>
    </w:p>
    <w:p w:rsidR="009557D7" w:rsidRDefault="009557D7" w:rsidP="009557D7">
      <w:pPr>
        <w:pStyle w:val="21"/>
        <w:ind w:firstLine="420"/>
      </w:pPr>
      <w:r>
        <w:t>Your idea is in line with his idea</w:t>
      </w:r>
    </w:p>
    <w:p w:rsidR="009557D7" w:rsidRDefault="009557D7" w:rsidP="009557D7">
      <w:pPr>
        <w:pStyle w:val="21"/>
        <w:ind w:firstLine="420"/>
      </w:pPr>
    </w:p>
    <w:p w:rsidR="009557D7" w:rsidRDefault="009557D7" w:rsidP="009557D7">
      <w:pPr>
        <w:pStyle w:val="21"/>
        <w:ind w:firstLine="420"/>
      </w:pPr>
      <w:r>
        <w:t>Xie Gongji 17:37:10</w:t>
      </w:r>
    </w:p>
    <w:p w:rsidR="009557D7" w:rsidRDefault="009557D7" w:rsidP="009557D7">
      <w:pPr>
        <w:pStyle w:val="21"/>
        <w:ind w:firstLine="420"/>
      </w:pPr>
    </w:p>
    <w:p w:rsidR="009557D7" w:rsidRDefault="009557D7" w:rsidP="009557D7">
      <w:pPr>
        <w:pStyle w:val="21"/>
        <w:ind w:firstLine="420"/>
      </w:pPr>
      <w:r>
        <w:t>okay</w:t>
      </w:r>
    </w:p>
    <w:p w:rsidR="009557D7" w:rsidRDefault="009557D7" w:rsidP="009557D7">
      <w:pPr>
        <w:pStyle w:val="21"/>
        <w:ind w:firstLine="420"/>
      </w:pPr>
    </w:p>
    <w:p w:rsidR="009557D7" w:rsidRDefault="009557D7" w:rsidP="009557D7">
      <w:pPr>
        <w:pStyle w:val="21"/>
        <w:ind w:firstLine="420"/>
      </w:pPr>
      <w:r>
        <w:t>Ge Yimin 17:37:13</w:t>
      </w:r>
    </w:p>
    <w:p w:rsidR="009557D7" w:rsidRDefault="009557D7" w:rsidP="009557D7">
      <w:pPr>
        <w:pStyle w:val="21"/>
        <w:ind w:firstLine="420"/>
      </w:pPr>
    </w:p>
    <w:p w:rsidR="009557D7" w:rsidRDefault="009557D7" w:rsidP="009557D7">
      <w:pPr>
        <w:pStyle w:val="21"/>
        <w:ind w:firstLine="420"/>
      </w:pPr>
      <w:r>
        <w:t>The Lord wants us to distribute wealth to the poor</w:t>
      </w:r>
    </w:p>
    <w:p w:rsidR="009557D7" w:rsidRDefault="009557D7" w:rsidP="009557D7">
      <w:pPr>
        <w:pStyle w:val="21"/>
        <w:ind w:firstLine="420"/>
      </w:pPr>
    </w:p>
    <w:p w:rsidR="009557D7" w:rsidRDefault="009557D7" w:rsidP="009557D7">
      <w:pPr>
        <w:pStyle w:val="21"/>
        <w:ind w:firstLine="420"/>
      </w:pPr>
      <w:r>
        <w:t>Xie Gongji 17:37:16</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t>Xie Gongji 17:39:24</w:t>
      </w:r>
    </w:p>
    <w:p w:rsidR="009557D7" w:rsidRDefault="009557D7" w:rsidP="009557D7">
      <w:pPr>
        <w:pStyle w:val="21"/>
        <w:ind w:firstLine="420"/>
      </w:pPr>
    </w:p>
    <w:p w:rsidR="009557D7" w:rsidRDefault="009557D7" w:rsidP="009557D7">
      <w:pPr>
        <w:pStyle w:val="21"/>
        <w:ind w:firstLine="420"/>
      </w:pPr>
      <w:r>
        <w:t>Few people in our country get rich first. Most of them are rich but unkind. It's understandable that everything is out of human sin - selfishness. It is completely contrary to what the main asks them to do.</w:t>
      </w:r>
    </w:p>
    <w:p w:rsidR="009557D7" w:rsidRDefault="009557D7" w:rsidP="009557D7">
      <w:pPr>
        <w:pStyle w:val="21"/>
        <w:ind w:firstLine="420"/>
      </w:pPr>
    </w:p>
    <w:p w:rsidR="009557D7" w:rsidRDefault="009557D7" w:rsidP="009557D7">
      <w:pPr>
        <w:pStyle w:val="21"/>
        <w:ind w:firstLine="420"/>
      </w:pPr>
      <w:r>
        <w:t>Ge Yimin 17:40:07</w:t>
      </w:r>
    </w:p>
    <w:p w:rsidR="009557D7" w:rsidRDefault="009557D7" w:rsidP="009557D7">
      <w:pPr>
        <w:pStyle w:val="21"/>
        <w:ind w:firstLine="420"/>
      </w:pPr>
    </w:p>
    <w:p w:rsidR="009557D7" w:rsidRDefault="009557D7" w:rsidP="009557D7">
      <w:pPr>
        <w:pStyle w:val="21"/>
        <w:ind w:firstLine="420"/>
      </w:pPr>
      <w:r>
        <w:t>They don't believe in God. They just want to have a lot of wealth and enjoy this life</w:t>
      </w:r>
    </w:p>
    <w:p w:rsidR="009557D7" w:rsidRDefault="009557D7" w:rsidP="009557D7">
      <w:pPr>
        <w:pStyle w:val="21"/>
        <w:ind w:firstLine="420"/>
      </w:pPr>
    </w:p>
    <w:p w:rsidR="009557D7" w:rsidRDefault="009557D7" w:rsidP="009557D7">
      <w:pPr>
        <w:pStyle w:val="21"/>
        <w:ind w:firstLine="420"/>
      </w:pPr>
      <w:r>
        <w:t>Xie Gongji 17:41:08</w:t>
      </w:r>
    </w:p>
    <w:p w:rsidR="009557D7" w:rsidRDefault="009557D7" w:rsidP="009557D7">
      <w:pPr>
        <w:pStyle w:val="21"/>
        <w:ind w:firstLine="420"/>
      </w:pPr>
    </w:p>
    <w:p w:rsidR="009557D7" w:rsidRDefault="009557D7" w:rsidP="009557D7">
      <w:pPr>
        <w:pStyle w:val="21"/>
        <w:ind w:firstLine="420"/>
      </w:pPr>
      <w:r>
        <w:t>Christian communism is the greatest and noblest truth, the hope and future of mankind, and the only way to solve all contradictions and realize human happiness. The most important thing is: it is in the heart of God</w:t>
      </w:r>
    </w:p>
    <w:p w:rsidR="009557D7" w:rsidRDefault="009557D7" w:rsidP="009557D7">
      <w:pPr>
        <w:pStyle w:val="21"/>
        <w:ind w:firstLine="420"/>
      </w:pPr>
    </w:p>
    <w:p w:rsidR="009557D7" w:rsidRDefault="009557D7" w:rsidP="009557D7">
      <w:pPr>
        <w:pStyle w:val="21"/>
        <w:ind w:firstLine="420"/>
      </w:pPr>
      <w:r>
        <w:t>Xie Gongji 17:41:15</w:t>
      </w:r>
    </w:p>
    <w:p w:rsidR="009557D7" w:rsidRDefault="009557D7" w:rsidP="009557D7">
      <w:pPr>
        <w:pStyle w:val="21"/>
        <w:ind w:firstLine="420"/>
      </w:pPr>
    </w:p>
    <w:p w:rsidR="009557D7" w:rsidRDefault="009557D7" w:rsidP="009557D7">
      <w:pPr>
        <w:pStyle w:val="21"/>
        <w:ind w:firstLine="420"/>
      </w:pPr>
      <w:r>
        <w:lastRenderedPageBreak/>
        <w:t>yes</w:t>
      </w:r>
    </w:p>
    <w:p w:rsidR="009557D7" w:rsidRDefault="009557D7" w:rsidP="009557D7">
      <w:pPr>
        <w:pStyle w:val="21"/>
        <w:ind w:firstLine="420"/>
      </w:pPr>
    </w:p>
    <w:p w:rsidR="009557D7" w:rsidRDefault="009557D7" w:rsidP="009557D7">
      <w:pPr>
        <w:pStyle w:val="21"/>
        <w:ind w:firstLine="420"/>
      </w:pPr>
      <w:r>
        <w:t>Xie Gongji 17:42:05</w:t>
      </w:r>
    </w:p>
    <w:p w:rsidR="009557D7" w:rsidRDefault="009557D7" w:rsidP="009557D7">
      <w:pPr>
        <w:pStyle w:val="21"/>
        <w:ind w:firstLine="420"/>
      </w:pPr>
    </w:p>
    <w:p w:rsidR="009557D7" w:rsidRDefault="009557D7" w:rsidP="009557D7">
      <w:pPr>
        <w:pStyle w:val="21"/>
        <w:ind w:firstLine="420"/>
      </w:pPr>
      <w:r>
        <w:t>Because they don't know God, let alone how they are, and how God tells them to do and treat others.</w:t>
      </w:r>
    </w:p>
    <w:p w:rsidR="009557D7" w:rsidRDefault="009557D7" w:rsidP="009557D7">
      <w:pPr>
        <w:pStyle w:val="21"/>
        <w:ind w:firstLine="420"/>
      </w:pPr>
    </w:p>
    <w:p w:rsidR="009557D7" w:rsidRDefault="009557D7" w:rsidP="009557D7">
      <w:pPr>
        <w:pStyle w:val="21"/>
        <w:ind w:firstLine="420"/>
      </w:pPr>
      <w:r>
        <w:t>Xie Gongji 17:42:49</w:t>
      </w:r>
    </w:p>
    <w:p w:rsidR="009557D7" w:rsidRDefault="009557D7" w:rsidP="009557D7">
      <w:pPr>
        <w:pStyle w:val="21"/>
        <w:ind w:firstLine="420"/>
      </w:pPr>
    </w:p>
    <w:p w:rsidR="009557D7" w:rsidRDefault="009557D7" w:rsidP="009557D7">
      <w:pPr>
        <w:pStyle w:val="21"/>
        <w:ind w:firstLine="420"/>
      </w:pPr>
      <w:r>
        <w:t>In the world view in his mind, only his most desire for money and material enjoyment.</w:t>
      </w:r>
    </w:p>
    <w:p w:rsidR="009557D7" w:rsidRDefault="009557D7" w:rsidP="009557D7">
      <w:pPr>
        <w:pStyle w:val="21"/>
        <w:ind w:firstLine="420"/>
      </w:pPr>
    </w:p>
    <w:p w:rsidR="009557D7" w:rsidRDefault="009557D7" w:rsidP="009557D7">
      <w:pPr>
        <w:pStyle w:val="21"/>
        <w:ind w:firstLine="420"/>
      </w:pPr>
      <w:r>
        <w:t>Xie Gongji 17:43:00</w:t>
      </w:r>
    </w:p>
    <w:p w:rsidR="009557D7" w:rsidRDefault="009557D7" w:rsidP="009557D7">
      <w:pPr>
        <w:pStyle w:val="21"/>
        <w:ind w:firstLine="420"/>
      </w:pPr>
    </w:p>
    <w:p w:rsidR="009557D7" w:rsidRDefault="009557D7" w:rsidP="009557D7">
      <w:pPr>
        <w:pStyle w:val="21"/>
        <w:ind w:firstLine="420"/>
      </w:pPr>
      <w:r>
        <w:t>No sympathy or pity</w:t>
      </w:r>
    </w:p>
    <w:p w:rsidR="009557D7" w:rsidRDefault="009557D7" w:rsidP="009557D7">
      <w:pPr>
        <w:pStyle w:val="21"/>
        <w:ind w:firstLine="420"/>
      </w:pPr>
    </w:p>
    <w:p w:rsidR="009557D7" w:rsidRDefault="009557D7" w:rsidP="009557D7">
      <w:pPr>
        <w:pStyle w:val="21"/>
        <w:ind w:firstLine="420"/>
      </w:pPr>
      <w:r>
        <w:t>Ge Yimin 17:43:40</w:t>
      </w:r>
    </w:p>
    <w:p w:rsidR="009557D7" w:rsidRDefault="009557D7" w:rsidP="009557D7">
      <w:pPr>
        <w:pStyle w:val="21"/>
        <w:ind w:firstLine="420"/>
      </w:pPr>
    </w:p>
    <w:p w:rsidR="009557D7" w:rsidRDefault="009557D7" w:rsidP="009557D7">
      <w:pPr>
        <w:pStyle w:val="21"/>
        <w:ind w:firstLine="420"/>
      </w:pPr>
      <w:r>
        <w:t>Only by believing in Christ can we listen to his teaching: sharing wealth to the poor can make the world rich and Communist.</w:t>
      </w:r>
    </w:p>
    <w:p w:rsidR="009557D7" w:rsidRDefault="009557D7" w:rsidP="009557D7">
      <w:pPr>
        <w:pStyle w:val="21"/>
        <w:ind w:firstLine="420"/>
      </w:pPr>
    </w:p>
    <w:p w:rsidR="009557D7" w:rsidRDefault="009557D7" w:rsidP="009557D7">
      <w:pPr>
        <w:pStyle w:val="21"/>
        <w:ind w:firstLine="420"/>
      </w:pPr>
      <w:r>
        <w:t>Secular communism only redistributes wealth. Many occupiers change groups of people. Many occupiers will not distribute property to the poor, but enjoy it more than others</w:t>
      </w:r>
    </w:p>
    <w:p w:rsidR="009557D7" w:rsidRDefault="009557D7" w:rsidP="009557D7">
      <w:pPr>
        <w:pStyle w:val="21"/>
        <w:ind w:firstLine="420"/>
      </w:pPr>
    </w:p>
    <w:p w:rsidR="009557D7" w:rsidRDefault="009557D7" w:rsidP="009557D7">
      <w:pPr>
        <w:pStyle w:val="21"/>
        <w:ind w:firstLine="420"/>
      </w:pPr>
      <w:r>
        <w:t>Xie Gongji 17:44:05</w:t>
      </w:r>
    </w:p>
    <w:p w:rsidR="009557D7" w:rsidRDefault="009557D7" w:rsidP="009557D7">
      <w:pPr>
        <w:pStyle w:val="21"/>
        <w:ind w:firstLine="420"/>
      </w:pPr>
    </w:p>
    <w:p w:rsidR="009557D7" w:rsidRDefault="009557D7" w:rsidP="009557D7">
      <w:pPr>
        <w:pStyle w:val="21"/>
        <w:ind w:firstLine="420"/>
      </w:pPr>
      <w:r>
        <w:t>yes</w:t>
      </w:r>
    </w:p>
    <w:p w:rsidR="009557D7" w:rsidRDefault="009557D7" w:rsidP="009557D7">
      <w:pPr>
        <w:pStyle w:val="21"/>
        <w:ind w:firstLine="420"/>
      </w:pPr>
    </w:p>
    <w:p w:rsidR="009557D7" w:rsidRDefault="009557D7" w:rsidP="009557D7">
      <w:pPr>
        <w:pStyle w:val="21"/>
        <w:ind w:firstLine="420"/>
      </w:pPr>
      <w:r>
        <w:lastRenderedPageBreak/>
        <w:t>Xie Gongji 17:45:00</w:t>
      </w:r>
    </w:p>
    <w:p w:rsidR="009557D7" w:rsidRDefault="009557D7" w:rsidP="009557D7">
      <w:pPr>
        <w:pStyle w:val="21"/>
        <w:ind w:firstLine="420"/>
      </w:pPr>
    </w:p>
    <w:p w:rsidR="009557D7" w:rsidRDefault="009557D7" w:rsidP="009557D7">
      <w:pPr>
        <w:pStyle w:val="21"/>
        <w:ind w:firstLine="420"/>
      </w:pPr>
      <w:r>
        <w:t>I'll go out and talk when I get back. It's good to chat with you today. I think we will become good brothers in the Lord in the future.</w:t>
      </w:r>
    </w:p>
    <w:p w:rsidR="009557D7" w:rsidRDefault="009557D7" w:rsidP="009557D7">
      <w:pPr>
        <w:pStyle w:val="21"/>
        <w:ind w:firstLine="420"/>
      </w:pPr>
    </w:p>
    <w:p w:rsidR="009557D7" w:rsidRDefault="009557D7" w:rsidP="009557D7">
      <w:pPr>
        <w:pStyle w:val="21"/>
        <w:ind w:firstLine="420"/>
      </w:pPr>
      <w:r>
        <w:t>Ge Yimin 17:45:29</w:t>
      </w:r>
    </w:p>
    <w:p w:rsidR="009557D7" w:rsidRDefault="009557D7" w:rsidP="009557D7">
      <w:pPr>
        <w:pStyle w:val="21"/>
        <w:ind w:firstLine="420"/>
      </w:pPr>
    </w:p>
    <w:p w:rsidR="009557D7" w:rsidRDefault="009557D7" w:rsidP="009557D7">
      <w:pPr>
        <w:pStyle w:val="21"/>
        <w:ind w:firstLine="420"/>
      </w:pPr>
      <w:r>
        <w:t>OK, I'm happy, too. You're thoughtful</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68. God and the president of the world</w:t>
      </w:r>
    </w:p>
    <w:p w:rsidR="009557D7" w:rsidRDefault="009557D7" w:rsidP="009557D7">
      <w:pPr>
        <w:pStyle w:val="21"/>
        <w:ind w:firstLine="420"/>
      </w:pPr>
    </w:p>
    <w:p w:rsidR="009557D7" w:rsidRDefault="009557D7" w:rsidP="009557D7">
      <w:pPr>
        <w:pStyle w:val="21"/>
        <w:ind w:firstLine="420"/>
      </w:pPr>
      <w:r>
        <w:t>First: God</w:t>
      </w:r>
    </w:p>
    <w:p w:rsidR="009557D7" w:rsidRDefault="009557D7" w:rsidP="009557D7">
      <w:pPr>
        <w:pStyle w:val="21"/>
        <w:ind w:firstLine="420"/>
      </w:pPr>
    </w:p>
    <w:p w:rsidR="009557D7" w:rsidRDefault="009557D7" w:rsidP="009557D7">
      <w:pPr>
        <w:pStyle w:val="21"/>
        <w:ind w:firstLine="420"/>
      </w:pPr>
      <w:r>
        <w:rPr>
          <w:rFonts w:hint="eastAsia"/>
        </w:rPr>
        <w:t>1</w:t>
      </w:r>
      <w:r>
        <w:rPr>
          <w:rFonts w:hint="eastAsia"/>
        </w:rPr>
        <w:t>、</w:t>
      </w:r>
      <w:r>
        <w:rPr>
          <w:rFonts w:hint="eastAsia"/>
        </w:rPr>
        <w:t xml:space="preserve"> Exodus 4:16: he (Aaron) will regard you (Moses) as God.</w:t>
      </w:r>
    </w:p>
    <w:p w:rsidR="009557D7" w:rsidRDefault="009557D7" w:rsidP="009557D7">
      <w:pPr>
        <w:pStyle w:val="21"/>
        <w:ind w:firstLine="420"/>
      </w:pPr>
    </w:p>
    <w:p w:rsidR="009557D7" w:rsidRDefault="009557D7" w:rsidP="009557D7">
      <w:pPr>
        <w:pStyle w:val="21"/>
        <w:ind w:firstLine="420"/>
      </w:pPr>
      <w:r>
        <w:t>Psalm 82:6: I (God) said, you are God, all sons of the most high.</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Vision.</w:t>
      </w:r>
    </w:p>
    <w:p w:rsidR="009557D7" w:rsidRDefault="009557D7" w:rsidP="009557D7">
      <w:pPr>
        <w:pStyle w:val="21"/>
        <w:ind w:firstLine="420"/>
      </w:pPr>
    </w:p>
    <w:p w:rsidR="009557D7" w:rsidRDefault="009557D7" w:rsidP="009557D7">
      <w:pPr>
        <w:pStyle w:val="21"/>
        <w:ind w:firstLine="420"/>
      </w:pPr>
      <w:r>
        <w:t>6. In the autumn of 2001, Ge Yimin dreamed that God said, "I am God, you should listen to him." He refers to ge Yimin. (GE Yimin was anointed as God)</w:t>
      </w:r>
    </w:p>
    <w:p w:rsidR="009557D7" w:rsidRDefault="009557D7" w:rsidP="009557D7">
      <w:pPr>
        <w:pStyle w:val="21"/>
        <w:ind w:firstLine="420"/>
      </w:pPr>
    </w:p>
    <w:p w:rsidR="009557D7" w:rsidRDefault="009557D7" w:rsidP="009557D7">
      <w:pPr>
        <w:pStyle w:val="21"/>
        <w:ind w:firstLine="420"/>
      </w:pPr>
      <w:r>
        <w:rPr>
          <w:rFonts w:hint="eastAsia"/>
        </w:rPr>
        <w:t>3</w:t>
      </w:r>
      <w:r>
        <w:rPr>
          <w:rFonts w:hint="eastAsia"/>
        </w:rPr>
        <w:t>、</w:t>
      </w:r>
      <w:r>
        <w:rPr>
          <w:rFonts w:hint="eastAsia"/>
        </w:rPr>
        <w:t xml:space="preserve"> Ge Yimin God proved: vision, thought, trial, news, love, seeking truth.</w:t>
      </w:r>
    </w:p>
    <w:p w:rsidR="009557D7" w:rsidRDefault="009557D7" w:rsidP="009557D7">
      <w:pPr>
        <w:pStyle w:val="21"/>
        <w:ind w:firstLine="420"/>
      </w:pPr>
    </w:p>
    <w:p w:rsidR="009557D7" w:rsidRDefault="009557D7" w:rsidP="009557D7">
      <w:pPr>
        <w:pStyle w:val="21"/>
        <w:ind w:firstLine="420"/>
      </w:pPr>
      <w:r>
        <w:t xml:space="preserve">1214 Good Friday: for the sake of the world, for the sake of society, </w:t>
      </w:r>
      <w:r>
        <w:lastRenderedPageBreak/>
        <w:t>and for the sake of Ge Yimin, Ge Yimin entered the great trial, half prison and crucified.</w:t>
      </w:r>
    </w:p>
    <w:p w:rsidR="009557D7" w:rsidRDefault="009557D7" w:rsidP="009557D7">
      <w:pPr>
        <w:pStyle w:val="21"/>
        <w:ind w:firstLine="420"/>
      </w:pPr>
    </w:p>
    <w:p w:rsidR="009557D7" w:rsidRDefault="009557D7" w:rsidP="009557D7">
      <w:pPr>
        <w:pStyle w:val="21"/>
        <w:ind w:firstLine="420"/>
      </w:pPr>
      <w:r>
        <w:t>1221 Easter: in order to save the world, Ge Yimin died and was resurrected by God. He defeated the poison hook of death and brought hope to the world.</w:t>
      </w:r>
    </w:p>
    <w:p w:rsidR="009557D7" w:rsidRDefault="009557D7" w:rsidP="009557D7">
      <w:pPr>
        <w:pStyle w:val="21"/>
        <w:ind w:firstLine="420"/>
      </w:pPr>
    </w:p>
    <w:p w:rsidR="009557D7" w:rsidRDefault="009557D7" w:rsidP="009557D7">
      <w:pPr>
        <w:pStyle w:val="21"/>
        <w:ind w:firstLine="420"/>
      </w:pPr>
      <w:r>
        <w:t xml:space="preserve">Ge Yimin - God - </w:t>
      </w:r>
      <w:r w:rsidR="009F4861">
        <w:t>“wordofgod”</w:t>
      </w:r>
      <w:r>
        <w:t xml:space="preserve"> - country Era</w:t>
      </w:r>
    </w:p>
    <w:p w:rsidR="009557D7" w:rsidRDefault="009557D7" w:rsidP="009557D7">
      <w:pPr>
        <w:pStyle w:val="21"/>
        <w:ind w:firstLine="420"/>
      </w:pPr>
    </w:p>
    <w:p w:rsidR="009557D7" w:rsidRDefault="009557D7" w:rsidP="009557D7">
      <w:pPr>
        <w:pStyle w:val="21"/>
        <w:ind w:firstLine="420"/>
      </w:pPr>
      <w:r>
        <w:t>John 14:12 Jesus: those who believe in me will do what I do, and they will do greater things than this. Ge Yimin God is just like this.</w:t>
      </w:r>
    </w:p>
    <w:p w:rsidR="009557D7" w:rsidRDefault="009557D7" w:rsidP="009557D7">
      <w:pPr>
        <w:pStyle w:val="21"/>
        <w:ind w:firstLine="420"/>
      </w:pPr>
    </w:p>
    <w:p w:rsidR="009557D7" w:rsidRDefault="009557D7" w:rsidP="009557D7">
      <w:pPr>
        <w:pStyle w:val="21"/>
        <w:ind w:firstLine="420"/>
      </w:pPr>
      <w:r>
        <w:rPr>
          <w:rFonts w:hint="eastAsia"/>
        </w:rPr>
        <w:t>4</w:t>
      </w:r>
      <w:r>
        <w:rPr>
          <w:rFonts w:hint="eastAsia"/>
        </w:rPr>
        <w:t>、</w:t>
      </w:r>
      <w:r>
        <w:rPr>
          <w:rFonts w:hint="eastAsia"/>
        </w:rPr>
        <w:t xml:space="preserve"> Christ in the age of the Kingdom - Ge Yimin God:</w:t>
      </w:r>
    </w:p>
    <w:p w:rsidR="009557D7" w:rsidRDefault="009557D7" w:rsidP="009557D7">
      <w:pPr>
        <w:pStyle w:val="21"/>
        <w:ind w:firstLine="420"/>
      </w:pPr>
    </w:p>
    <w:p w:rsidR="009557D7" w:rsidRDefault="009557D7" w:rsidP="009557D7">
      <w:pPr>
        <w:pStyle w:val="21"/>
        <w:ind w:firstLine="420"/>
      </w:pPr>
      <w:r>
        <w:t>"Anointed" and "chosen by God" -- neurovisions 5. In the autumn of 2001, in Ge Yimin's strange dream, God said, "I am God. Listen to him." He refers to ge Yimin. (GE Yimin was anointed as God)</w:t>
      </w:r>
    </w:p>
    <w:p w:rsidR="009557D7" w:rsidRDefault="009557D7" w:rsidP="009557D7">
      <w:pPr>
        <w:pStyle w:val="21"/>
        <w:ind w:firstLine="420"/>
      </w:pPr>
    </w:p>
    <w:p w:rsidR="009557D7" w:rsidRDefault="009557D7" w:rsidP="009557D7">
      <w:pPr>
        <w:pStyle w:val="21"/>
        <w:ind w:firstLine="420"/>
      </w:pPr>
      <w:r>
        <w:t>"Messiah" and "savior" -- neurotic biography:</w:t>
      </w:r>
    </w:p>
    <w:p w:rsidR="009557D7" w:rsidRDefault="009557D7" w:rsidP="009557D7">
      <w:pPr>
        <w:pStyle w:val="21"/>
        <w:ind w:firstLine="420"/>
      </w:pPr>
    </w:p>
    <w:p w:rsidR="009557D7" w:rsidRDefault="009557D7" w:rsidP="009557D7">
      <w:pPr>
        <w:pStyle w:val="21"/>
        <w:ind w:firstLine="420"/>
      </w:pPr>
      <w:r>
        <w:t>10. In 2004, the first draft of Neurology (Yemei Sutra, geyimin Sutra and Ge Yimin Sutra) was written into the release network, and then continuously updated and released.</w:t>
      </w:r>
    </w:p>
    <w:p w:rsidR="009557D7" w:rsidRDefault="009557D7" w:rsidP="009557D7">
      <w:pPr>
        <w:pStyle w:val="21"/>
        <w:ind w:firstLine="420"/>
      </w:pPr>
    </w:p>
    <w:p w:rsidR="009557D7" w:rsidRDefault="009557D7" w:rsidP="009557D7">
      <w:pPr>
        <w:pStyle w:val="21"/>
        <w:ind w:firstLine="420"/>
      </w:pPr>
      <w:r>
        <w:t>11. In 2012, the establishment of the divine religion and the divine party was made clear as a value rather than an organization.</w:t>
      </w:r>
    </w:p>
    <w:p w:rsidR="009557D7" w:rsidRDefault="009557D7" w:rsidP="009557D7">
      <w:pPr>
        <w:pStyle w:val="21"/>
        <w:ind w:firstLine="420"/>
      </w:pPr>
    </w:p>
    <w:p w:rsidR="009557D7" w:rsidRDefault="009557D7" w:rsidP="009557D7">
      <w:pPr>
        <w:pStyle w:val="21"/>
        <w:ind w:firstLine="420"/>
      </w:pPr>
      <w:r>
        <w:t xml:space="preserve">12. 2012 – 19, peacefully export the harmonious Ge Yimin values, the content is </w:t>
      </w:r>
      <w:r w:rsidR="009F4861">
        <w:t>“wordofgod”</w:t>
      </w:r>
      <w:r>
        <w:t>.</w:t>
      </w:r>
    </w:p>
    <w:p w:rsidR="009557D7" w:rsidRDefault="009557D7" w:rsidP="009557D7">
      <w:pPr>
        <w:pStyle w:val="21"/>
        <w:ind w:firstLine="420"/>
      </w:pPr>
    </w:p>
    <w:p w:rsidR="009557D7" w:rsidRDefault="009557D7" w:rsidP="009557D7">
      <w:pPr>
        <w:pStyle w:val="21"/>
        <w:ind w:firstLine="420"/>
      </w:pPr>
      <w:r>
        <w:t>13. 20191001, Ge Yimin became a God.</w:t>
      </w:r>
    </w:p>
    <w:p w:rsidR="009557D7" w:rsidRDefault="009557D7" w:rsidP="009557D7">
      <w:pPr>
        <w:pStyle w:val="21"/>
        <w:ind w:firstLine="420"/>
      </w:pPr>
    </w:p>
    <w:p w:rsidR="009557D7" w:rsidRDefault="009557D7" w:rsidP="009557D7">
      <w:pPr>
        <w:pStyle w:val="21"/>
        <w:ind w:firstLine="420"/>
      </w:pPr>
      <w:r>
        <w:t>14. From 2019 to 2033, Ge Yimin's Gospel spread all over the world and was accepted by the world.</w:t>
      </w:r>
    </w:p>
    <w:p w:rsidR="009557D7" w:rsidRDefault="009557D7" w:rsidP="009557D7">
      <w:pPr>
        <w:pStyle w:val="21"/>
        <w:ind w:firstLine="420"/>
      </w:pPr>
    </w:p>
    <w:p w:rsidR="009557D7" w:rsidRDefault="009557D7" w:rsidP="009557D7">
      <w:pPr>
        <w:pStyle w:val="21"/>
        <w:ind w:firstLine="420"/>
      </w:pPr>
      <w:r>
        <w:t>15. 20331126, Great Harmony in the world.</w:t>
      </w:r>
    </w:p>
    <w:p w:rsidR="009557D7" w:rsidRDefault="009557D7" w:rsidP="009557D7">
      <w:pPr>
        <w:pStyle w:val="21"/>
        <w:ind w:firstLine="420"/>
      </w:pPr>
    </w:p>
    <w:p w:rsidR="009557D7" w:rsidRDefault="009557D7" w:rsidP="009557D7">
      <w:pPr>
        <w:pStyle w:val="21"/>
        <w:ind w:firstLine="420"/>
      </w:pPr>
      <w:r>
        <w:rPr>
          <w:rFonts w:hint="eastAsia"/>
        </w:rPr>
        <w:t>5</w:t>
      </w:r>
      <w:r>
        <w:rPr>
          <w:rFonts w:hint="eastAsia"/>
        </w:rPr>
        <w:t>、</w:t>
      </w:r>
      <w:r>
        <w:rPr>
          <w:rFonts w:hint="eastAsia"/>
        </w:rPr>
        <w:t xml:space="preserve"> Luke 17:24 for on the day of his coming the son of man... But he must first suffer many hardships and be rejected by this generation.</w:t>
      </w:r>
    </w:p>
    <w:p w:rsidR="009557D7" w:rsidRDefault="009557D7" w:rsidP="009557D7">
      <w:pPr>
        <w:pStyle w:val="21"/>
        <w:ind w:firstLine="420"/>
      </w:pPr>
    </w:p>
    <w:p w:rsidR="009557D7" w:rsidRDefault="009557D7" w:rsidP="009557D7">
      <w:pPr>
        <w:pStyle w:val="21"/>
        <w:ind w:firstLine="420"/>
      </w:pPr>
      <w:r>
        <w:t>Ecclesiastes 4:14 "this man came out of prison to be king. I saw that all the living people who acted under the sun followed the second, and there were countless people over whom he ruled, his people.".</w:t>
      </w:r>
    </w:p>
    <w:p w:rsidR="009557D7" w:rsidRDefault="009557D7" w:rsidP="009557D7">
      <w:pPr>
        <w:pStyle w:val="21"/>
        <w:ind w:firstLine="420"/>
      </w:pPr>
    </w:p>
    <w:p w:rsidR="009557D7" w:rsidRDefault="009557D7" w:rsidP="009557D7">
      <w:pPr>
        <w:pStyle w:val="21"/>
        <w:ind w:firstLine="420"/>
      </w:pPr>
      <w:r>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9557D7" w:rsidRDefault="009557D7" w:rsidP="009557D7">
      <w:pPr>
        <w:pStyle w:val="21"/>
        <w:ind w:firstLine="420"/>
      </w:pPr>
    </w:p>
    <w:p w:rsidR="009557D7" w:rsidRDefault="009557D7" w:rsidP="009557D7">
      <w:pPr>
        <w:pStyle w:val="21"/>
        <w:ind w:firstLine="420"/>
      </w:pPr>
      <w:r>
        <w:t>Ge Yimin did suffer a lot first and was rejected by this generation.</w:t>
      </w:r>
    </w:p>
    <w:p w:rsidR="009557D7" w:rsidRDefault="009557D7" w:rsidP="009557D7">
      <w:pPr>
        <w:pStyle w:val="21"/>
        <w:ind w:firstLine="420"/>
      </w:pPr>
    </w:p>
    <w:p w:rsidR="009557D7" w:rsidRDefault="009557D7" w:rsidP="009557D7">
      <w:pPr>
        <w:pStyle w:val="21"/>
        <w:ind w:firstLine="420"/>
      </w:pPr>
      <w:r>
        <w:t>And the prison came out to be king. (semi prison)</w:t>
      </w:r>
    </w:p>
    <w:p w:rsidR="009557D7" w:rsidRDefault="009557D7" w:rsidP="009557D7">
      <w:pPr>
        <w:pStyle w:val="21"/>
        <w:ind w:firstLine="420"/>
      </w:pPr>
    </w:p>
    <w:p w:rsidR="009557D7" w:rsidRDefault="009557D7" w:rsidP="009557D7">
      <w:pPr>
        <w:pStyle w:val="21"/>
        <w:ind w:firstLine="420"/>
      </w:pPr>
      <w:r>
        <w:t>The suffering (23 years of hard trial) was greater than that of Jesus, who preached. He also got on the cross and died and rose from the dead.</w:t>
      </w:r>
    </w:p>
    <w:p w:rsidR="009557D7" w:rsidRDefault="009557D7" w:rsidP="009557D7">
      <w:pPr>
        <w:pStyle w:val="21"/>
        <w:ind w:firstLine="420"/>
      </w:pPr>
    </w:p>
    <w:p w:rsidR="009557D7" w:rsidRDefault="009557D7" w:rsidP="009557D7">
      <w:pPr>
        <w:pStyle w:val="21"/>
        <w:ind w:firstLine="420"/>
      </w:pPr>
      <w:r>
        <w:lastRenderedPageBreak/>
        <w:t>"Ge Yimin" -- God is also the people.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Second: World president</w:t>
      </w:r>
    </w:p>
    <w:p w:rsidR="009557D7" w:rsidRDefault="009557D7" w:rsidP="009557D7">
      <w:pPr>
        <w:pStyle w:val="21"/>
        <w:ind w:firstLine="420"/>
      </w:pPr>
    </w:p>
    <w:p w:rsidR="009557D7" w:rsidRDefault="009557D7" w:rsidP="009557D7">
      <w:pPr>
        <w:pStyle w:val="21"/>
        <w:ind w:firstLine="420"/>
      </w:pPr>
      <w:r>
        <w:rPr>
          <w:rFonts w:hint="eastAsia"/>
        </w:rPr>
        <w:t>1</w:t>
      </w:r>
      <w:r>
        <w:rPr>
          <w:rFonts w:hint="eastAsia"/>
        </w:rPr>
        <w:t>、</w:t>
      </w:r>
      <w:r>
        <w:rPr>
          <w:rFonts w:hint="eastAsia"/>
        </w:rPr>
        <w:t xml:space="preserve"> Five steps to unite the world in 1985 (sophomore year of senior high school):</w:t>
      </w:r>
    </w:p>
    <w:p w:rsidR="009557D7" w:rsidRDefault="009557D7" w:rsidP="009557D7">
      <w:pPr>
        <w:pStyle w:val="21"/>
        <w:ind w:firstLine="420"/>
      </w:pPr>
    </w:p>
    <w:p w:rsidR="009557D7" w:rsidRDefault="009557D7" w:rsidP="009557D7">
      <w:pPr>
        <w:pStyle w:val="21"/>
        <w:ind w:firstLine="420"/>
      </w:pPr>
      <w:r>
        <w:t>Peking University, going abroad, Nobel Prize in literature, association, unifying the world.</w:t>
      </w:r>
    </w:p>
    <w:p w:rsidR="009557D7" w:rsidRDefault="009557D7" w:rsidP="009557D7">
      <w:pPr>
        <w:pStyle w:val="21"/>
        <w:ind w:firstLine="420"/>
      </w:pPr>
    </w:p>
    <w:p w:rsidR="009557D7" w:rsidRDefault="009557D7" w:rsidP="009557D7">
      <w:pPr>
        <w:pStyle w:val="21"/>
        <w:ind w:firstLine="420"/>
      </w:pPr>
      <w:r>
        <w:t>He was 16 years old.</w:t>
      </w:r>
    </w:p>
    <w:p w:rsidR="009557D7" w:rsidRDefault="009557D7" w:rsidP="009557D7">
      <w:pPr>
        <w:pStyle w:val="21"/>
        <w:ind w:firstLine="420"/>
      </w:pPr>
    </w:p>
    <w:p w:rsidR="009557D7" w:rsidRDefault="009557D7" w:rsidP="009557D7">
      <w:pPr>
        <w:pStyle w:val="21"/>
        <w:ind w:firstLine="420"/>
      </w:pPr>
      <w:r>
        <w:t xml:space="preserve">Now there are five steps to unify the world: Nanjing University, Shenwang, </w:t>
      </w:r>
      <w:r w:rsidR="009F4861">
        <w:t>“wordofgod”</w:t>
      </w:r>
      <w:r>
        <w:t>, Shenjiao and unify the world.</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News.</w:t>
      </w:r>
    </w:p>
    <w:p w:rsidR="009557D7" w:rsidRDefault="009557D7" w:rsidP="009557D7">
      <w:pPr>
        <w:pStyle w:val="21"/>
        <w:ind w:firstLine="420"/>
      </w:pPr>
    </w:p>
    <w:p w:rsidR="009557D7" w:rsidRDefault="009557D7" w:rsidP="009557D7">
      <w:pPr>
        <w:pStyle w:val="21"/>
        <w:ind w:firstLine="420"/>
      </w:pPr>
      <w:r>
        <w:t>1. It is uncertain whether Ronaldo will transfer to Milan or Real Madrid. Who is lying</w:t>
      </w:r>
    </w:p>
    <w:p w:rsidR="009557D7" w:rsidRDefault="009557D7" w:rsidP="009557D7">
      <w:pPr>
        <w:pStyle w:val="21"/>
        <w:ind w:firstLine="420"/>
      </w:pPr>
    </w:p>
    <w:p w:rsidR="009557D7" w:rsidRDefault="009557D7" w:rsidP="009557D7">
      <w:pPr>
        <w:pStyle w:val="21"/>
        <w:ind w:firstLine="420"/>
      </w:pPr>
      <w:r>
        <w:t>http://www.gegod.com/gzly/163xw.jpg</w:t>
      </w:r>
    </w:p>
    <w:p w:rsidR="009557D7" w:rsidRDefault="009557D7" w:rsidP="009557D7">
      <w:pPr>
        <w:pStyle w:val="21"/>
        <w:ind w:firstLine="420"/>
      </w:pPr>
    </w:p>
    <w:p w:rsidR="009557D7" w:rsidRDefault="009557D7" w:rsidP="009557D7">
      <w:pPr>
        <w:pStyle w:val="21"/>
        <w:ind w:firstLine="420"/>
      </w:pPr>
      <w:r>
        <w:t>Carlo Ancelotti made the above rumor refutation at the post match media meeting of Milan's 1-0 victory over Atletico Madrid in the summer league. In his words, "the Italian sports newspaper, like other Italian or Spanish newspapers, is not the Jeme Sutra after all."</w:t>
      </w:r>
    </w:p>
    <w:p w:rsidR="009557D7" w:rsidRDefault="009557D7" w:rsidP="009557D7">
      <w:pPr>
        <w:pStyle w:val="21"/>
        <w:ind w:firstLine="420"/>
      </w:pPr>
    </w:p>
    <w:p w:rsidR="009557D7" w:rsidRDefault="009557D7" w:rsidP="009557D7">
      <w:pPr>
        <w:pStyle w:val="21"/>
        <w:ind w:firstLine="420"/>
      </w:pPr>
      <w:r>
        <w:lastRenderedPageBreak/>
        <w:t>For example, everyone knows that everyone is handsome. Otherwise, others will not understand.</w:t>
      </w:r>
    </w:p>
    <w:p w:rsidR="009557D7" w:rsidRDefault="009557D7" w:rsidP="009557D7">
      <w:pPr>
        <w:pStyle w:val="21"/>
        <w:ind w:firstLine="420"/>
      </w:pPr>
    </w:p>
    <w:p w:rsidR="009557D7" w:rsidRDefault="009557D7" w:rsidP="009557D7">
      <w:pPr>
        <w:pStyle w:val="21"/>
        <w:ind w:firstLine="420"/>
      </w:pPr>
      <w:r>
        <w:rPr>
          <w:rFonts w:hint="eastAsia"/>
        </w:rPr>
        <w:t>2</w:t>
      </w:r>
      <w:r>
        <w:rPr>
          <w:rFonts w:hint="eastAsia"/>
        </w:rPr>
        <w:t>、</w:t>
      </w:r>
      <w:r>
        <w:rPr>
          <w:rFonts w:hint="eastAsia"/>
        </w:rPr>
        <w:t xml:space="preserve"> http://www.pcpop.com/doc/0/150/150301.shtml</w:t>
      </w:r>
    </w:p>
    <w:p w:rsidR="009557D7" w:rsidRDefault="009557D7" w:rsidP="009557D7">
      <w:pPr>
        <w:pStyle w:val="21"/>
        <w:ind w:firstLine="420"/>
      </w:pPr>
    </w:p>
    <w:p w:rsidR="009557D7" w:rsidRDefault="009557D7" w:rsidP="009557D7">
      <w:pPr>
        <w:pStyle w:val="21"/>
        <w:ind w:firstLine="420"/>
      </w:pPr>
      <w:r>
        <w:t>In Baidu's "God bar", more netizens commented that "the earth will end in 2019" happened to verify the prediction of the end of the world in the Yemei Sutra.</w:t>
      </w:r>
    </w:p>
    <w:p w:rsidR="009557D7" w:rsidRDefault="009557D7" w:rsidP="009557D7">
      <w:pPr>
        <w:pStyle w:val="21"/>
        <w:ind w:firstLine="420"/>
      </w:pPr>
    </w:p>
    <w:p w:rsidR="009557D7" w:rsidRDefault="009557D7" w:rsidP="009557D7">
      <w:pPr>
        <w:pStyle w:val="21"/>
        <w:ind w:firstLine="420"/>
      </w:pPr>
      <w:r>
        <w:rPr>
          <w:rFonts w:hint="eastAsia"/>
        </w:rPr>
        <w:t>3</w:t>
      </w:r>
      <w:r>
        <w:rPr>
          <w:rFonts w:hint="eastAsia"/>
        </w:rPr>
        <w:t>、</w:t>
      </w:r>
      <w:r>
        <w:rPr>
          <w:rFonts w:hint="eastAsia"/>
        </w:rPr>
        <w:t xml:space="preserve"> Crape myrtle.</w:t>
      </w:r>
    </w:p>
    <w:p w:rsidR="009557D7" w:rsidRDefault="009557D7" w:rsidP="009557D7">
      <w:pPr>
        <w:pStyle w:val="21"/>
        <w:ind w:firstLine="420"/>
      </w:pPr>
    </w:p>
    <w:p w:rsidR="009557D7" w:rsidRDefault="009557D7" w:rsidP="009557D7">
      <w:pPr>
        <w:pStyle w:val="21"/>
        <w:ind w:firstLine="420"/>
      </w:pPr>
      <w:r>
        <w:t>His theories and thoughts will form and publish his works (the book will become crape myrtle movement), his works will be translated into many languages and published (Siyi will be re translated as the son of heaven, and the best of times will come in the spring of nine countries). He will become the spiritual leader of the world. He will establish a new ideology for the whole mankind, guide the whole mankind to complete a historic leap and guide mankind to great harmony.</w:t>
      </w:r>
    </w:p>
    <w:p w:rsidR="009557D7" w:rsidRDefault="009557D7" w:rsidP="009557D7">
      <w:pPr>
        <w:pStyle w:val="21"/>
        <w:ind w:firstLine="420"/>
      </w:pPr>
    </w:p>
    <w:p w:rsidR="009557D7" w:rsidRDefault="009557D7" w:rsidP="009557D7">
      <w:pPr>
        <w:pStyle w:val="21"/>
        <w:ind w:firstLine="420"/>
      </w:pPr>
      <w:r>
        <w:t>(Neurology has long been translated into foreign languages, and there are a lot of differences from the original vocabulary due to back translation into Chinese.)</w:t>
      </w:r>
    </w:p>
    <w:p w:rsidR="009557D7" w:rsidRDefault="009557D7" w:rsidP="009557D7">
      <w:pPr>
        <w:pStyle w:val="21"/>
        <w:ind w:firstLine="420"/>
      </w:pPr>
    </w:p>
    <w:p w:rsidR="009557D7" w:rsidRDefault="009557D7" w:rsidP="009557D7">
      <w:pPr>
        <w:pStyle w:val="21"/>
        <w:ind w:firstLine="420"/>
      </w:pPr>
      <w:r>
        <w:t xml:space="preserve">He will end the antagonism between religions, end the factional antagonism among religions, and end the antagonism between different religions. His thoughts and theories blend the essence of different beliefs (theism and atheism), inherit the rational core of different religions (theism and atheism), and discard the unreasonable, inaccurate and </w:t>
      </w:r>
      <w:r>
        <w:lastRenderedPageBreak/>
        <w:t>incorrect parts of all religions (theism and atheism). Thus, he will win the respect and wide recognition of the whole world, become the spiritual leader followed by the whole world and mankind, and his thought will become a universal belief in the world, bring strength to all mankind and point out the direction for the future of mankind.</w:t>
      </w:r>
    </w:p>
    <w:p w:rsidR="009557D7" w:rsidRDefault="009557D7" w:rsidP="009557D7">
      <w:pPr>
        <w:pStyle w:val="21"/>
        <w:ind w:firstLine="420"/>
      </w:pPr>
    </w:p>
    <w:p w:rsidR="009557D7" w:rsidRDefault="009557D7" w:rsidP="009557D7">
      <w:pPr>
        <w:pStyle w:val="21"/>
        <w:ind w:firstLine="420"/>
      </w:pPr>
      <w:r>
        <w:rPr>
          <w:rFonts w:hint="eastAsia"/>
        </w:rPr>
        <w:t>4</w:t>
      </w:r>
      <w:r>
        <w:rPr>
          <w:rFonts w:hint="eastAsia"/>
        </w:rPr>
        <w:t>、</w:t>
      </w:r>
      <w:r>
        <w:rPr>
          <w:rFonts w:hint="eastAsia"/>
        </w:rPr>
        <w:t xml:space="preserve"> Program: establish a communist society in the world with Ge Yimin's values in 2033.</w:t>
      </w:r>
    </w:p>
    <w:p w:rsidR="009557D7" w:rsidRDefault="009557D7" w:rsidP="009557D7">
      <w:pPr>
        <w:pStyle w:val="21"/>
        <w:ind w:firstLine="420"/>
      </w:pPr>
    </w:p>
    <w:p w:rsidR="008438D9" w:rsidRDefault="009557D7" w:rsidP="009557D7">
      <w:pPr>
        <w:pStyle w:val="21"/>
        <w:ind w:firstLine="420"/>
      </w:pPr>
      <w:r>
        <w:rPr>
          <w:rFonts w:hint="eastAsia"/>
        </w:rPr>
        <w:t>5</w:t>
      </w:r>
      <w:r>
        <w:rPr>
          <w:rFonts w:hint="eastAsia"/>
        </w:rPr>
        <w:t>、</w:t>
      </w:r>
      <w:r>
        <w:rPr>
          <w:rFonts w:hint="eastAsia"/>
        </w:rPr>
        <w:t xml:space="preserve"> In 2033 ad, Satan was forever thrown into the lake of sulfur. When God tried, Ge Yimin became king, new heaven and new earth, and the era of the state (Communist society).</w:t>
      </w:r>
    </w:p>
    <w:p w:rsidR="008438D9" w:rsidRDefault="008438D9" w:rsidP="00AD22F5">
      <w:pPr>
        <w:pStyle w:val="21"/>
        <w:ind w:firstLine="420"/>
      </w:pPr>
    </w:p>
    <w:p w:rsidR="009557D7" w:rsidRDefault="009557D7" w:rsidP="009557D7">
      <w:pPr>
        <w:pStyle w:val="21"/>
        <w:ind w:firstLine="420"/>
      </w:pPr>
      <w:r>
        <w:t>69. Where does the earth come from</w:t>
      </w:r>
    </w:p>
    <w:p w:rsidR="009557D7" w:rsidRDefault="009557D7" w:rsidP="009557D7">
      <w:pPr>
        <w:pStyle w:val="21"/>
        <w:ind w:firstLine="420"/>
      </w:pPr>
    </w:p>
    <w:p w:rsidR="009557D7" w:rsidRDefault="009557D7" w:rsidP="009557D7">
      <w:pPr>
        <w:pStyle w:val="21"/>
        <w:ind w:firstLine="420"/>
      </w:pPr>
      <w:r>
        <w:t>Many scientists have studied the universe and the earth in depth. They have found a lot of evidence that there is a creator. This evidence shows that the power that sustains the whole universe is God.</w:t>
      </w:r>
    </w:p>
    <w:p w:rsidR="009557D7" w:rsidRDefault="009557D7" w:rsidP="009557D7">
      <w:pPr>
        <w:pStyle w:val="21"/>
        <w:ind w:firstLine="420"/>
      </w:pPr>
    </w:p>
    <w:p w:rsidR="009557D7" w:rsidRDefault="009557D7" w:rsidP="009557D7">
      <w:pPr>
        <w:pStyle w:val="21"/>
        <w:ind w:firstLine="420"/>
      </w:pPr>
      <w:r>
        <w:t>Paul Professor Davis wrote in "the mind of God": "the structure of the universe is always stable, well-organized and complex. This orderly and orderly universe must have some very special laws and conditions."</w:t>
      </w:r>
    </w:p>
    <w:p w:rsidR="009557D7" w:rsidRDefault="009557D7" w:rsidP="009557D7">
      <w:pPr>
        <w:pStyle w:val="21"/>
        <w:ind w:firstLine="420"/>
      </w:pPr>
    </w:p>
    <w:p w:rsidR="009557D7" w:rsidRDefault="009557D7" w:rsidP="009557D7">
      <w:pPr>
        <w:pStyle w:val="21"/>
        <w:ind w:firstLine="420"/>
      </w:pPr>
      <w:r>
        <w:t xml:space="preserve">Professor Davis discusses a number of "coincidences" noticed by astrophysicists and other scientists, Then say: "Taken as a whole, these coincidences provide convincing evidence that life as we know it is deeply influenced by the form of the laws of physics on the one hand, but also deeply depends on some seemingly accidental coincidence that nature formulates actual values for various particle masses, strength, etc. </w:t>
      </w:r>
      <w:r>
        <w:lastRenderedPageBreak/>
        <w:t>in a word, if we play God, we can determine their values for various quantities by twisting a set of handles at will Value, we will find that the positioning of almost every handle will make the universe an uninhabitable place. Some examples show that it seems that different handles must be adjusted to 100% accurate positions, otherwise organisms cannot survive in the universe. In fact, even if there are slight changes in the current situation that humans may not be aware of, these changes can also have very serious consequences.</w:t>
      </w:r>
    </w:p>
    <w:p w:rsidR="009557D7" w:rsidRDefault="009557D7" w:rsidP="009557D7">
      <w:pPr>
        <w:pStyle w:val="21"/>
        <w:ind w:firstLine="420"/>
      </w:pPr>
    </w:p>
    <w:p w:rsidR="009557D7" w:rsidRDefault="009557D7" w:rsidP="009557D7">
      <w:pPr>
        <w:pStyle w:val="21"/>
        <w:ind w:firstLine="420"/>
      </w:pPr>
      <w:r>
        <w:t>The above research results show that our earth, together with the rest of the universe, was created by a purposeful creator. If this is true, we need to find out why he created the earth in the beginning and what the future of the earth is. Despite the popularity of atheism, it is surprising that many people in the world still believe in the existence of a wise creator.</w:t>
      </w:r>
    </w:p>
    <w:p w:rsidR="009557D7" w:rsidRDefault="009557D7" w:rsidP="009557D7">
      <w:pPr>
        <w:pStyle w:val="21"/>
        <w:ind w:firstLine="420"/>
      </w:pPr>
    </w:p>
    <w:p w:rsidR="009557D7" w:rsidRDefault="009557D7" w:rsidP="009557D7">
      <w:pPr>
        <w:pStyle w:val="21"/>
        <w:ind w:firstLine="420"/>
      </w:pPr>
      <w:r>
        <w:t>It is reasonable to seek answers from a truly reliable source, which is widely accepted as a revelation from the creator. This is the Bible. As for the future of the earth, the Bible states: "one generation passes and another generation comes, but the earth lasts forever." (Ecclesiastes 1:4) the Bible directly explains why the Lord created the earth and shows that God placed the earth in the most appropriate position in the universe. Because of the moderate distance between the earth and the sun, terrestrial organisms can survive.</w:t>
      </w:r>
    </w:p>
    <w:p w:rsidR="009557D7" w:rsidRDefault="009557D7" w:rsidP="009557D7">
      <w:pPr>
        <w:pStyle w:val="21"/>
        <w:ind w:firstLine="420"/>
      </w:pPr>
    </w:p>
    <w:p w:rsidR="009557D7" w:rsidRDefault="009557D7" w:rsidP="009557D7">
      <w:pPr>
        <w:pStyle w:val="21"/>
        <w:ind w:firstLine="420"/>
      </w:pPr>
      <w:r>
        <w:t xml:space="preserve">The spirit of the Almighty God showed that Isaiah, the prophet of ancient times, wrote the following words: "the Lord who created the heavens and made the God of the whole earth. He created the firm earth, not to make it desolate, but to make it habitable." (Isaiah 45:18) when </w:t>
      </w:r>
      <w:r>
        <w:lastRenderedPageBreak/>
        <w:t>astronauts flew around the earth, they described it as a gem in space. God is determined to make the whole earth a comfortable and spacious paradise for human beings to live in. All people on the earth, men and women, live in peace and tranquility. God let the first pair of human beings produce offspring, "God said to them: have many children and cover the earth." But now we see that the earth and its residents are in a pitiful situation. Does God's will fail?</w:t>
      </w:r>
    </w:p>
    <w:p w:rsidR="009557D7" w:rsidRDefault="009557D7" w:rsidP="009557D7">
      <w:pPr>
        <w:pStyle w:val="21"/>
        <w:ind w:firstLine="420"/>
      </w:pPr>
    </w:p>
    <w:p w:rsidR="009557D7" w:rsidRDefault="009557D7" w:rsidP="009557D7">
      <w:pPr>
        <w:pStyle w:val="21"/>
        <w:ind w:firstLine="420"/>
      </w:pPr>
      <w:r>
        <w:t>No, the Lord is the determiner of his words and deeds. He is absolutely capable of realizing his will. Everything is in his plan. The name of the Lord is the meaning of the doer, and it is a continuous tense. Everything in history and now is to test people and let people overcome the power of the flesh (the body from dust) with spiritual power. "The LORD says, since man belongs to blood and gas, my spirit will not live in him forever." (Gen 6:3) finally, people get spiritual bodies. "God's tent is on earth. He will live with people, and they will be his people. God will be with them himself. God will wipe away all tears from their eyes. There will be no more death, no more mourning, no more crying, no more pain. The past is over." (Revelation 21:3, 4)</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70. Creationism vs. evolutionism</w:t>
      </w:r>
    </w:p>
    <w:p w:rsidR="009557D7" w:rsidRDefault="009557D7" w:rsidP="009557D7">
      <w:pPr>
        <w:pStyle w:val="21"/>
        <w:ind w:firstLine="420"/>
      </w:pPr>
    </w:p>
    <w:p w:rsidR="009557D7" w:rsidRDefault="009557D7" w:rsidP="009557D7">
      <w:pPr>
        <w:pStyle w:val="21"/>
        <w:ind w:firstLine="420"/>
      </w:pPr>
      <w:r>
        <w:t xml:space="preserve">The Bible is the crystallization of human civilization and life experience, which is unique. Kant: "it is the greatest happiness to have the Bible in the world. Any attempt to belittle the book violates the interests of mankind." "The influence of the Bible on mankind is not limited to Jews and Christians... This book is regarded as a treasure </w:t>
      </w:r>
      <w:r>
        <w:lastRenderedPageBreak/>
        <w:t>house of morality and religion. It contains inexhaustible lessons and helps promote a civilized world," the American encyclopedia said</w:t>
      </w:r>
    </w:p>
    <w:p w:rsidR="009557D7" w:rsidRDefault="009557D7" w:rsidP="009557D7">
      <w:pPr>
        <w:pStyle w:val="21"/>
        <w:ind w:firstLine="420"/>
      </w:pPr>
    </w:p>
    <w:p w:rsidR="009557D7" w:rsidRDefault="009557D7" w:rsidP="009557D7">
      <w:pPr>
        <w:pStyle w:val="21"/>
        <w:ind w:firstLine="420"/>
      </w:pPr>
      <w:r>
        <w:t>96 percent of people in the United States claim to believe in God, but the rate is much lower in Europe and Asia. However, even in countries that do not believe in God, many people believe that the material universe is produced by some unknown forces. They believe that something eternal or individual contributes to the operation of the universe. Why? Think about it: the sun is huge enough to hold a million earths; But compared with the Milky way, it is just a drop in the ocean. But there are billions of galaxies in the universe, and the Milky way is just one of them. According to scientific observations, galaxies appear to be pushing outward at high speed. To promote the operation of the universe, it must involve huge energy. Who or what does this energy come from? The Bible asks, "lift up your eyes to heaven! Who created all this? God created it, and he led the stars like a great army." (Isaiah 40:25) the universe is made up of one individual, who is the source of "power".</w:t>
      </w:r>
    </w:p>
    <w:p w:rsidR="009557D7" w:rsidRDefault="009557D7" w:rsidP="009557D7">
      <w:pPr>
        <w:pStyle w:val="21"/>
        <w:ind w:firstLine="420"/>
      </w:pPr>
    </w:p>
    <w:p w:rsidR="009557D7" w:rsidRDefault="009557D7" w:rsidP="009557D7">
      <w:pPr>
        <w:pStyle w:val="21"/>
        <w:ind w:firstLine="420"/>
      </w:pPr>
      <w:r>
        <w:t>Please also think about life on earth. Evolutionists claim that life is self-produced. Is that right? Biochemist Michael Beh said: "Science has made great progress in understanding the chemical processes of biology, but at the molecular level, science cannot explain how the delicacy and complexity of biological systems come from.... many scientists assert that they have mastered the explanation, or the truth will come out sooner or later. However, special scientific books and periodicals do not support such a claim. In addition, according to the structure of biomolecular systems, we have good reasons to believe that Darwin's Theory will never succeed in explaining the mechanism of life. "</w:t>
      </w:r>
    </w:p>
    <w:p w:rsidR="009557D7" w:rsidRDefault="009557D7" w:rsidP="009557D7">
      <w:pPr>
        <w:pStyle w:val="21"/>
        <w:ind w:firstLine="420"/>
      </w:pPr>
    </w:p>
    <w:p w:rsidR="009557D7" w:rsidRDefault="009557D7" w:rsidP="009557D7">
      <w:pPr>
        <w:pStyle w:val="21"/>
        <w:ind w:firstLine="420"/>
      </w:pPr>
      <w:r>
        <w:t>According to the theory of evolution, human beings are naturally produced without the help of any intelligence. Are you really satisfied with this explanation? Some people say that the human brain is "the most complex object in the universe". Now let's study the human brain and see what conclusions we can draw. Richard. "Even the most advanced neural network like computers have only one tenth the function of a fly," Dr. restack said The brain is much better than the brain of a fly. The human brain has the ability to learn language and can repair, adapt programs and improve functions by itself. You must agree that although the function of powerful supercomputer is only "one ten thousandth of a fly", it must be designed by wisdom. So what about the human brain?</w:t>
      </w:r>
    </w:p>
    <w:p w:rsidR="009557D7" w:rsidRDefault="009557D7" w:rsidP="009557D7">
      <w:pPr>
        <w:pStyle w:val="21"/>
        <w:ind w:firstLine="420"/>
      </w:pPr>
    </w:p>
    <w:p w:rsidR="009557D7" w:rsidRDefault="009557D7" w:rsidP="009557D7">
      <w:pPr>
        <w:pStyle w:val="21"/>
        <w:ind w:firstLine="420"/>
      </w:pPr>
      <w:r>
        <w:t>Three thousand years ago, mankind did not fully know the wonderful structure of the human body and knew nothing about the molecular structure of deoxyribonucleic acid (DNA), but at that time, a biblical writer wrote: "your eyes saw me when I was an embryo." (Psalm 139:14) who is he referring to? Who is "capable" and produces everything in the universe?</w:t>
      </w:r>
    </w:p>
    <w:p w:rsidR="009557D7" w:rsidRDefault="009557D7" w:rsidP="009557D7">
      <w:pPr>
        <w:pStyle w:val="21"/>
        <w:ind w:firstLine="420"/>
      </w:pPr>
    </w:p>
    <w:p w:rsidR="009557D7" w:rsidRDefault="009557D7" w:rsidP="009557D7">
      <w:pPr>
        <w:pStyle w:val="21"/>
        <w:ind w:firstLine="420"/>
      </w:pPr>
      <w:r>
        <w:t>The first verse of the Bible says, "in the beginning, God created heaven and earth." He is also a great author of the Bible, revealing the contents of this book to people. He shows that he is a God who is willing to be close to others, so we can form a close relationship with him.</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lastRenderedPageBreak/>
        <w:t>71. If Adam eats the fruit of life first and then the fruit of wisdom</w:t>
      </w:r>
    </w:p>
    <w:p w:rsidR="009557D7" w:rsidRDefault="009557D7" w:rsidP="009557D7">
      <w:pPr>
        <w:pStyle w:val="21"/>
        <w:ind w:firstLine="420"/>
      </w:pPr>
    </w:p>
    <w:p w:rsidR="009557D7" w:rsidRDefault="009557D7" w:rsidP="009557D7">
      <w:pPr>
        <w:pStyle w:val="21"/>
        <w:ind w:firstLine="420"/>
      </w:pPr>
      <w:r>
        <w:t>God told Adam that he could eat the fruit of all the trees in the garden of Eden at will, but not the fruit of the tree of good and evil (wisdom), which means that the fruit of life is edible. Later, Adam disobeyed God's will and ate the forbidden fruit, which was man's degeneration. God said, "the man has been similar to us and can know good and evil. Now I'm afraid he will stretch out his hand and eat the fruit of the tree of life and live forever." So Adam was driven out of the garden of Eden. Because he could not eat the fruit of the tree of life, he could not live forever. Human beings are no longer innocent, holy and happy, and fall into suffering</w:t>
      </w:r>
    </w:p>
    <w:p w:rsidR="009557D7" w:rsidRDefault="009557D7" w:rsidP="009557D7">
      <w:pPr>
        <w:pStyle w:val="21"/>
        <w:ind w:firstLine="420"/>
      </w:pPr>
    </w:p>
    <w:p w:rsidR="009557D7" w:rsidRDefault="009557D7" w:rsidP="009557D7">
      <w:pPr>
        <w:pStyle w:val="21"/>
        <w:ind w:firstLine="420"/>
      </w:pPr>
      <w:r>
        <w:t>If Adam eats the fruit of life first, gets eternal life, and then eats the fruit of wisdom, he will be really like God. Human beings do not need the precious blood on the cross of the Lord Jesus to make atonement, and we can live forever. Isn't it a harvest of both material and spiritual civilization?</w:t>
      </w:r>
    </w:p>
    <w:p w:rsidR="009557D7" w:rsidRDefault="009557D7" w:rsidP="009557D7">
      <w:pPr>
        <w:pStyle w:val="21"/>
        <w:ind w:firstLine="420"/>
      </w:pPr>
    </w:p>
    <w:p w:rsidR="009557D7" w:rsidRDefault="009557D7" w:rsidP="009557D7">
      <w:pPr>
        <w:pStyle w:val="21"/>
        <w:ind w:firstLine="420"/>
      </w:pPr>
      <w:r>
        <w:t>God is omniscient and omnipotent. He knows that Adam will eat the forbidden fruit. Why not stop it? This is one of the reasons why many non Christians deny the Lord.</w:t>
      </w:r>
    </w:p>
    <w:p w:rsidR="009557D7" w:rsidRDefault="009557D7" w:rsidP="009557D7">
      <w:pPr>
        <w:pStyle w:val="21"/>
        <w:ind w:firstLine="420"/>
      </w:pPr>
    </w:p>
    <w:p w:rsidR="009557D7" w:rsidRDefault="009557D7" w:rsidP="009557D7">
      <w:pPr>
        <w:pStyle w:val="21"/>
        <w:ind w:firstLine="420"/>
      </w:pPr>
      <w:r>
        <w:t>After Adam ate the forbidden fruit, why didn't God let him eat the fruit of life?</w:t>
      </w:r>
    </w:p>
    <w:p w:rsidR="009557D7" w:rsidRDefault="009557D7" w:rsidP="009557D7">
      <w:pPr>
        <w:pStyle w:val="21"/>
        <w:ind w:firstLine="420"/>
      </w:pPr>
    </w:p>
    <w:p w:rsidR="009557D7" w:rsidRDefault="009557D7" w:rsidP="009557D7">
      <w:pPr>
        <w:pStyle w:val="21"/>
        <w:ind w:firstLine="420"/>
      </w:pPr>
      <w:r>
        <w:t xml:space="preserve">Answer: all this is God's plan, because if human beings have a double harvest in the garden of Eden, human beings will think that it is God's grace to be saved. They do not give all the glory to God and owe </w:t>
      </w:r>
      <w:r>
        <w:lastRenderedPageBreak/>
        <w:t>God's glory.</w:t>
      </w:r>
    </w:p>
    <w:p w:rsidR="009557D7" w:rsidRDefault="009557D7" w:rsidP="009557D7">
      <w:pPr>
        <w:pStyle w:val="21"/>
        <w:ind w:firstLine="420"/>
      </w:pPr>
    </w:p>
    <w:p w:rsidR="009557D7" w:rsidRDefault="009557D7" w:rsidP="009557D7">
      <w:pPr>
        <w:pStyle w:val="21"/>
        <w:ind w:firstLine="420"/>
      </w:pPr>
      <w:r>
        <w:t>God let Adam sin and lose, let the precious blood of the Lord Jesus make atonement for us, let us understand that God's word is our only destination, return all glory to God, and finally god gets all glory.</w:t>
      </w:r>
    </w:p>
    <w:p w:rsidR="009557D7" w:rsidRDefault="009557D7" w:rsidP="009557D7">
      <w:pPr>
        <w:pStyle w:val="21"/>
        <w:ind w:firstLine="420"/>
      </w:pPr>
    </w:p>
    <w:p w:rsidR="009557D7" w:rsidRDefault="009557D7" w:rsidP="009557D7">
      <w:pPr>
        <w:pStyle w:val="21"/>
        <w:ind w:firstLine="420"/>
      </w:pPr>
      <w:r>
        <w:t>Revelation: a new heaven and a new earth, the holy city, New Jerusalem. On both sides of the river, there is a tree of life, which bears twelve kinds of fruit. The leaves on the tree are for the healing of all peoples. There will be no curse forever.</w:t>
      </w:r>
    </w:p>
    <w:p w:rsidR="009557D7" w:rsidRDefault="009557D7" w:rsidP="009557D7">
      <w:pPr>
        <w:pStyle w:val="21"/>
        <w:ind w:firstLine="420"/>
      </w:pPr>
    </w:p>
    <w:p w:rsidR="009557D7" w:rsidRDefault="009557D7" w:rsidP="009557D7">
      <w:pPr>
        <w:pStyle w:val="21"/>
        <w:ind w:firstLine="420"/>
      </w:pPr>
      <w:r>
        <w:t>So far, the kingdom of God has been built, and mankind has truly achieved a bumper harvest of material civilization and spiritual civilization.</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72. Why is there so much suffering and injustice in the world</w:t>
      </w:r>
    </w:p>
    <w:p w:rsidR="009557D7" w:rsidRDefault="009557D7" w:rsidP="009557D7">
      <w:pPr>
        <w:pStyle w:val="21"/>
        <w:ind w:firstLine="420"/>
      </w:pPr>
    </w:p>
    <w:p w:rsidR="009557D7" w:rsidRDefault="009557D7" w:rsidP="009557D7">
      <w:pPr>
        <w:pStyle w:val="21"/>
        <w:ind w:firstLine="420"/>
      </w:pPr>
      <w:r>
        <w:t>Human history is full of suffering caused by war, imperialist aggression, exploitation, injustice, poverty, disasters, disease and death. In the 20th century, about 100 million people died in various wars. Hundreds of millions of people have died of hunger and disease. The earthquake claimed countless lives. People are increasingly disrespectful of life and property. Fear of crime has become part of everyday life. Most people abandon moral standards like shoes along the way.</w:t>
      </w:r>
    </w:p>
    <w:p w:rsidR="009557D7" w:rsidRDefault="009557D7" w:rsidP="009557D7">
      <w:pPr>
        <w:pStyle w:val="21"/>
        <w:ind w:firstLine="420"/>
      </w:pPr>
    </w:p>
    <w:p w:rsidR="009557D7" w:rsidRDefault="009557D7" w:rsidP="009557D7">
      <w:pPr>
        <w:pStyle w:val="21"/>
        <w:ind w:firstLine="420"/>
      </w:pPr>
      <w:r>
        <w:t xml:space="preserve">Why do so many tragic things happen to innocent victims? If God is almighty, why has he allowed so much suffering to come to mankind </w:t>
      </w:r>
      <w:r>
        <w:lastRenderedPageBreak/>
        <w:t>over the past thousands of years? Since God designed the universe so well and orderly, why did he allow so much chaos and destruction on earth?</w:t>
      </w:r>
    </w:p>
    <w:p w:rsidR="009557D7" w:rsidRDefault="009557D7" w:rsidP="009557D7">
      <w:pPr>
        <w:pStyle w:val="21"/>
        <w:ind w:firstLine="420"/>
      </w:pPr>
    </w:p>
    <w:p w:rsidR="009557D7" w:rsidRDefault="009557D7" w:rsidP="009557D7">
      <w:pPr>
        <w:pStyle w:val="21"/>
        <w:ind w:firstLine="420"/>
      </w:pPr>
      <w:r>
        <w:t>It's like you see a broken house in the forest. It's in disrepair. Do you think it can't be designed by an intelligent designer? Do you think the house was created by chance? It may mean: 1. The owner of the house has died; 2. He is a capable builder, but he no longer cares about the house; 3. He rented the house to others temporarily, but the tenant didn't maintain it well. Finally, the reasons cited are actually quite similar to the situation on the ground.</w:t>
      </w:r>
    </w:p>
    <w:p w:rsidR="009557D7" w:rsidRDefault="009557D7" w:rsidP="009557D7">
      <w:pPr>
        <w:pStyle w:val="21"/>
        <w:ind w:firstLine="420"/>
      </w:pPr>
    </w:p>
    <w:p w:rsidR="009557D7" w:rsidRDefault="009557D7" w:rsidP="009557D7">
      <w:pPr>
        <w:pStyle w:val="21"/>
        <w:ind w:firstLine="420"/>
      </w:pPr>
      <w:r>
        <w:t>We know from the early records of the Bible that God's will is not to suffer or die. Our ancestor Adam and Eve died only because of disobedience to God. (Genesis 2, 3) since they rebelled against God, they no longer did God's will. They were separated from God's care. They actually cut off contact with God as the "source of life"—— Psalm 36:9.</w:t>
      </w:r>
    </w:p>
    <w:p w:rsidR="009557D7" w:rsidRDefault="009557D7" w:rsidP="009557D7">
      <w:pPr>
        <w:pStyle w:val="21"/>
        <w:ind w:firstLine="420"/>
      </w:pPr>
    </w:p>
    <w:p w:rsidR="009557D7" w:rsidRDefault="009557D7" w:rsidP="009557D7">
      <w:pPr>
        <w:pStyle w:val="21"/>
        <w:ind w:firstLine="420"/>
      </w:pPr>
      <w:r>
        <w:t xml:space="preserve">Just as the power supply of a machine is cut off, the machine will stop slowly and finally stop completely. The first pair of human bodies and minds also gradually declined and finally died. All their descendants - all mankind - are also governed by death. According to the law of heredity, all offspring of our ancestors inherited imperfections (from the earth's "material" body) and death. Romans 5:12 tells us, "just as sin came into the world from one man (the father Adam), and death came from sin; so death came to all, for all sinned (because of the tendency to suffer imperfections, which means sin)." Since sin, imperfection and death have been common in the world since ancient times, some people </w:t>
      </w:r>
      <w:r>
        <w:lastRenderedPageBreak/>
        <w:t>regard them as natural and inevitable. But God originally made man capable of living forever, and he longed to do so. Most people feel that it is really a helpless thing for their life to be terminated by death.</w:t>
      </w:r>
    </w:p>
    <w:p w:rsidR="009557D7" w:rsidRDefault="009557D7" w:rsidP="009557D7">
      <w:pPr>
        <w:pStyle w:val="21"/>
        <w:ind w:firstLine="420"/>
      </w:pPr>
    </w:p>
    <w:p w:rsidR="009557D7" w:rsidRDefault="009557D7" w:rsidP="009557D7">
      <w:pPr>
        <w:pStyle w:val="21"/>
        <w:ind w:firstLine="420"/>
      </w:pPr>
      <w:r>
        <w:t>Why did God allow the world to go its own way for so long? God will make man have free will, which means the ability to choose. God did not make them like robots or animals dominated by instinct. Therefore, people can choose who they want to serve. (Deuteronomy 30:19; 2 Corinthians 3:17) for this reason, the word of God exhorts us, "though you are free, do not cover your malice by freedom, but be servants of God." (1 Peter 2:16) but although people have the wonderful gift of free choice, once they take an action, they must also accept the consequences of the action.</w:t>
      </w:r>
    </w:p>
    <w:p w:rsidR="009557D7" w:rsidRDefault="009557D7" w:rsidP="009557D7">
      <w:pPr>
        <w:pStyle w:val="21"/>
        <w:ind w:firstLine="420"/>
      </w:pPr>
    </w:p>
    <w:p w:rsidR="009557D7" w:rsidRDefault="009557D7" w:rsidP="009557D7">
      <w:pPr>
        <w:pStyle w:val="21"/>
        <w:ind w:firstLine="420"/>
      </w:pPr>
      <w:r>
        <w:t>Our ancestors made the wrong choice. They chose to be independent from God. Will this path lead to a happy and successful life? Jeremiah, the author of the Bible, knew what would happen. He was right when instructed by the Holy Spirit: "I know, O Lord, that a man's way is not his own, and those who walk cannot set their own steps. Correct me, O Lord." (Jeremiah 10:23, 24) he knew that man must be guided by God's heavenly wisdom. For thousands of years, the result of man-made rule has undoubtedly shown that man cannot "set his own pace" without relying on the guidance of the creator. The Bible says, "the rock (God), his movement is perfect; all his ways are just. He is a faithful God, without injustice, both righteous and upright. They act corruptly; they are not his children, but their own defects."—— Deuteronomy 32:4, 5.</w:t>
      </w:r>
    </w:p>
    <w:p w:rsidR="009557D7" w:rsidRDefault="009557D7" w:rsidP="009557D7">
      <w:pPr>
        <w:pStyle w:val="21"/>
        <w:ind w:firstLine="420"/>
      </w:pPr>
    </w:p>
    <w:p w:rsidR="009557D7" w:rsidRDefault="009557D7" w:rsidP="009557D7">
      <w:pPr>
        <w:pStyle w:val="21"/>
        <w:ind w:firstLine="420"/>
      </w:pPr>
      <w:r>
        <w:t xml:space="preserve">Because human beings originate from the earth (material) body, </w:t>
      </w:r>
      <w:r>
        <w:lastRenderedPageBreak/>
        <w:t>which is imperfection and human limitations. The original sin is that the ancestors secretly ate the forbidden fruit against God's will. Why does God not distinguish the good and evil fruits for human beings? The root lies in the earth body of human beings. Paying attention to material civilization will not find eternal spiritual happiness. If you give life and distinguish between good and evil in the garden of Eden, people will be self righteous. They don't know to give glory to God and owe God's glory. God's purpose of creating the world has failed, and people can't achieve their purpose of life. At most, they are a group of self righteous "old people who don't die". God wants people to understand that if human beings leave God's way, no matter how developed material civilization is, they can't find their own purpose of life. God is to let the vitality (soul and spirit) he blows into people's nostrils defeat people's material body derived from soil, sanctify people, claim righteousness and glory, everyone gives glory to God, and finally god gets all glory. So far, the kingdom of God full of love is completed and God's creation plan is completed.</w:t>
      </w:r>
    </w:p>
    <w:p w:rsidR="009557D7" w:rsidRDefault="009557D7" w:rsidP="009557D7">
      <w:pPr>
        <w:pStyle w:val="21"/>
        <w:ind w:firstLine="420"/>
      </w:pPr>
    </w:p>
    <w:p w:rsidR="008438D9" w:rsidRDefault="009557D7" w:rsidP="009557D7">
      <w:pPr>
        <w:pStyle w:val="21"/>
        <w:ind w:firstLine="420"/>
      </w:pPr>
      <w:r>
        <w:t>"And I saw another angel flying in the air, with an eternal gospel to be preached to the people of the earth, all nations, all peoples and all peoples. He cried out, fear God and give him glory, for the time of his judgment has come, and worship him who created heaven, earth, sea and springs of water." (Revelation 4:6,7).</w:t>
      </w:r>
    </w:p>
    <w:p w:rsidR="009557D7" w:rsidRDefault="009557D7" w:rsidP="009557D7">
      <w:pPr>
        <w:pStyle w:val="21"/>
        <w:ind w:firstLine="420"/>
      </w:pPr>
    </w:p>
    <w:p w:rsidR="009557D7" w:rsidRDefault="009557D7" w:rsidP="009557D7">
      <w:pPr>
        <w:pStyle w:val="21"/>
        <w:ind w:firstLine="420"/>
      </w:pPr>
      <w:r>
        <w:t>73. God's three plans and our seven missions</w:t>
      </w:r>
    </w:p>
    <w:p w:rsidR="009557D7" w:rsidRDefault="009557D7" w:rsidP="009557D7">
      <w:pPr>
        <w:pStyle w:val="21"/>
        <w:ind w:firstLine="420"/>
      </w:pPr>
    </w:p>
    <w:p w:rsidR="009557D7" w:rsidRDefault="009557D7" w:rsidP="009557D7">
      <w:pPr>
        <w:pStyle w:val="21"/>
        <w:ind w:firstLine="420"/>
      </w:pPr>
      <w:r>
        <w:t xml:space="preserve">God created man to have an object of love, the object of his love, the object of his love, and let people give glory to God. Because of man's limitations, he has three great and unified forgiveness and </w:t>
      </w:r>
      <w:r>
        <w:lastRenderedPageBreak/>
        <w:t>salvation plans.</w:t>
      </w:r>
    </w:p>
    <w:p w:rsidR="009557D7" w:rsidRDefault="009557D7" w:rsidP="009557D7">
      <w:pPr>
        <w:pStyle w:val="21"/>
        <w:ind w:firstLine="420"/>
      </w:pPr>
    </w:p>
    <w:p w:rsidR="009557D7" w:rsidRDefault="009557D7" w:rsidP="009557D7">
      <w:pPr>
        <w:pStyle w:val="21"/>
        <w:ind w:firstLine="420"/>
      </w:pPr>
      <w:r>
        <w:t>1. One man sinned (Adam ate the forbidden fruit against God's will), and all the world sinned and owed God's glory. The wages of sin is death. God wants people to understand how to get lost without God. People do not experience the loss without God. They do not know the real beauty of the garden of Eden and will not give all the glory to God. Satan is just a tool of God's plan.</w:t>
      </w:r>
    </w:p>
    <w:p w:rsidR="009557D7" w:rsidRDefault="009557D7" w:rsidP="009557D7">
      <w:pPr>
        <w:pStyle w:val="21"/>
        <w:ind w:firstLine="420"/>
      </w:pPr>
    </w:p>
    <w:p w:rsidR="009557D7" w:rsidRDefault="009557D7" w:rsidP="009557D7">
      <w:pPr>
        <w:pStyle w:val="21"/>
        <w:ind w:firstLine="420"/>
      </w:pPr>
      <w:r>
        <w:t>2. One man suffers (Jesus) and makes atonement for all. However, over the past two thousand years, mankind has not completely returned to God. Christians account for only nearly one-third of the world's population. Even Christians have not really been saved. Almost all the Nazis who slaughtered Jews are Christians. People forget the lesson of Jesus and continue to follow the path of Adam. Under the effect of the fruit of wisdom, they unilaterally develop material civilization for physical enjoyment. God wants mankind to understand that without God's spiritual civilization, they can't be happy.</w:t>
      </w:r>
    </w:p>
    <w:p w:rsidR="009557D7" w:rsidRDefault="009557D7" w:rsidP="009557D7">
      <w:pPr>
        <w:pStyle w:val="21"/>
        <w:ind w:firstLine="420"/>
      </w:pPr>
    </w:p>
    <w:p w:rsidR="009557D7" w:rsidRDefault="009557D7" w:rsidP="009557D7">
      <w:pPr>
        <w:pStyle w:val="21"/>
        <w:ind w:firstLine="420"/>
      </w:pPr>
      <w:r>
        <w:t>3. When the time comes, God reveals the new gospel to make people righteous, sanctified and glorified. Sanctification refers to the continuous spiritual development in Christian life. The Holy Spirit lives in believers, points out sin to them and changes their character. People develop towards divinity, rebuild the communication with God, and finally give all the glory to God.</w:t>
      </w:r>
    </w:p>
    <w:p w:rsidR="009557D7" w:rsidRDefault="009557D7" w:rsidP="009557D7">
      <w:pPr>
        <w:pStyle w:val="21"/>
        <w:ind w:firstLine="420"/>
      </w:pPr>
    </w:p>
    <w:p w:rsidR="009557D7" w:rsidRDefault="009557D7" w:rsidP="009557D7">
      <w:pPr>
        <w:pStyle w:val="21"/>
        <w:ind w:firstLine="420"/>
      </w:pPr>
      <w:r>
        <w:t>Late Christians had seven missions.</w:t>
      </w:r>
    </w:p>
    <w:p w:rsidR="009557D7" w:rsidRDefault="009557D7" w:rsidP="009557D7">
      <w:pPr>
        <w:pStyle w:val="21"/>
        <w:ind w:firstLine="420"/>
      </w:pPr>
    </w:p>
    <w:p w:rsidR="009557D7" w:rsidRDefault="009557D7" w:rsidP="009557D7">
      <w:pPr>
        <w:pStyle w:val="21"/>
        <w:ind w:firstLine="420"/>
      </w:pPr>
      <w:r>
        <w:t xml:space="preserve">1. Believing in God is the only explanation of the origin of </w:t>
      </w:r>
      <w:r>
        <w:lastRenderedPageBreak/>
        <w:t>mankind and the universe, the first driving force and the cause of all causes. Our confidence is to believe what we cannot see, and the return of confidence is to see what we believe. We get righteousness through faith and grace. In the face of objective reason, we can meet infinite God only through the flight of faith.</w:t>
      </w:r>
    </w:p>
    <w:p w:rsidR="009557D7" w:rsidRDefault="009557D7" w:rsidP="009557D7">
      <w:pPr>
        <w:pStyle w:val="21"/>
        <w:ind w:firstLine="420"/>
      </w:pPr>
    </w:p>
    <w:p w:rsidR="009557D7" w:rsidRDefault="009557D7" w:rsidP="009557D7">
      <w:pPr>
        <w:pStyle w:val="21"/>
        <w:ind w:firstLine="420"/>
      </w:pPr>
      <w:r>
        <w:t>2. Love, Jesus wants us to love as ourselves, but this is very difficult to do. The operable thing is not to oppose anyone, including those who are hostile to us. In this way, we will reduce the trouble of calculating people and the grievances of being calculated. We are really brothers all over the world.</w:t>
      </w:r>
    </w:p>
    <w:p w:rsidR="009557D7" w:rsidRDefault="009557D7" w:rsidP="009557D7">
      <w:pPr>
        <w:pStyle w:val="21"/>
        <w:ind w:firstLine="420"/>
      </w:pPr>
    </w:p>
    <w:p w:rsidR="009557D7" w:rsidRDefault="009557D7" w:rsidP="009557D7">
      <w:pPr>
        <w:pStyle w:val="21"/>
        <w:ind w:firstLine="420"/>
      </w:pPr>
      <w:r>
        <w:t>3. Preaching the gospel is the great mission left by Jesus. Like St. Paul, we should be moved by the Holy Spirit, gain power and be the witness of the Lord to preach the gospel to all the people all over the world and bring all the people to the Lord.</w:t>
      </w:r>
    </w:p>
    <w:p w:rsidR="009557D7" w:rsidRDefault="009557D7" w:rsidP="009557D7">
      <w:pPr>
        <w:pStyle w:val="21"/>
        <w:ind w:firstLine="420"/>
      </w:pPr>
    </w:p>
    <w:p w:rsidR="009557D7" w:rsidRDefault="009557D7" w:rsidP="009557D7">
      <w:pPr>
        <w:pStyle w:val="21"/>
        <w:ind w:firstLine="420"/>
      </w:pPr>
      <w:r>
        <w:t>4. Prayer is talking with God. It can be very formal, such as reciting the continuous prayer from the prayer book, or informal, such as thinking of God at the moment of stopping at the traffic light. Prayer can be silent or vocal, private or public.</w:t>
      </w:r>
    </w:p>
    <w:p w:rsidR="009557D7" w:rsidRDefault="009557D7" w:rsidP="009557D7">
      <w:pPr>
        <w:pStyle w:val="21"/>
        <w:ind w:firstLine="420"/>
      </w:pPr>
    </w:p>
    <w:p w:rsidR="009557D7" w:rsidRDefault="009557D7" w:rsidP="009557D7">
      <w:pPr>
        <w:pStyle w:val="21"/>
        <w:ind w:firstLine="420"/>
      </w:pPr>
      <w:r>
        <w:t>The main purpose of prayer is to think of God and maintain communication with God every day.</w:t>
      </w:r>
    </w:p>
    <w:p w:rsidR="009557D7" w:rsidRDefault="009557D7" w:rsidP="009557D7">
      <w:pPr>
        <w:pStyle w:val="21"/>
        <w:ind w:firstLine="420"/>
      </w:pPr>
    </w:p>
    <w:p w:rsidR="009557D7" w:rsidRDefault="009557D7" w:rsidP="009557D7">
      <w:pPr>
        <w:pStyle w:val="21"/>
        <w:ind w:firstLine="420"/>
      </w:pPr>
      <w:r>
        <w:t xml:space="preserve">5. Accept the test and choose. Do not be surprised that the test of fire has come upon you, but rejoice, for you have suffered with Christ. Since your faith has been tested, it is more precious than the gold that can still be broken by the test of fire. Today's patience and trust is God's </w:t>
      </w:r>
      <w:r>
        <w:lastRenderedPageBreak/>
        <w:t>preparation for sending you out for a great cause in the future. Everyone who is greatly used by God first has a special waiting period. The forty years of Moses, the three years of Paul and the thirty years of the Lord are all excellent examples. Therefore, rest in peace and accept the time and place arranged by God with gratitude.</w:t>
      </w:r>
    </w:p>
    <w:p w:rsidR="009557D7" w:rsidRDefault="009557D7" w:rsidP="009557D7">
      <w:pPr>
        <w:pStyle w:val="21"/>
        <w:ind w:firstLine="420"/>
      </w:pPr>
    </w:p>
    <w:p w:rsidR="009557D7" w:rsidRDefault="009557D7" w:rsidP="009557D7">
      <w:pPr>
        <w:pStyle w:val="21"/>
        <w:ind w:firstLine="420"/>
      </w:pPr>
      <w:r>
        <w:t>6. Perform miracles. The important miracles in Christ's life are: Virgin pregnancy, resurrection and ascension. The Bible is full of miracles, including the miracles of sharing the sea, and the miracles of fire falling from heaven and walking on the sea. Of course, in a sense, any interaction between God and man is a miracle. May the Holy Spirit give us the power to do miracles.</w:t>
      </w:r>
    </w:p>
    <w:p w:rsidR="009557D7" w:rsidRDefault="009557D7" w:rsidP="009557D7">
      <w:pPr>
        <w:pStyle w:val="21"/>
        <w:ind w:firstLine="420"/>
      </w:pPr>
    </w:p>
    <w:p w:rsidR="009557D7" w:rsidRDefault="009557D7" w:rsidP="009557D7">
      <w:pPr>
        <w:pStyle w:val="21"/>
        <w:ind w:firstLine="420"/>
      </w:pPr>
      <w:r>
        <w:t>7. Leadership. In the name of father, son and Holy Spirit, we will make everyone believe in God, praise God, glorify God, and rebuild the garden of Eden on earth.</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74. The only way to eliminate hatred</w:t>
      </w:r>
    </w:p>
    <w:p w:rsidR="009557D7" w:rsidRDefault="009557D7" w:rsidP="009557D7">
      <w:pPr>
        <w:pStyle w:val="21"/>
        <w:ind w:firstLine="420"/>
      </w:pPr>
    </w:p>
    <w:p w:rsidR="009557D7" w:rsidRDefault="009557D7" w:rsidP="009557D7">
      <w:pPr>
        <w:pStyle w:val="21"/>
        <w:ind w:firstLine="420"/>
      </w:pPr>
      <w:r>
        <w:t>Hatred spreads everywhere</w:t>
      </w:r>
    </w:p>
    <w:p w:rsidR="009557D7" w:rsidRDefault="009557D7" w:rsidP="009557D7">
      <w:pPr>
        <w:pStyle w:val="21"/>
        <w:ind w:firstLine="420"/>
      </w:pPr>
    </w:p>
    <w:p w:rsidR="009557D7" w:rsidRDefault="009557D7" w:rsidP="009557D7">
      <w:pPr>
        <w:pStyle w:val="21"/>
        <w:ind w:firstLine="420"/>
      </w:pPr>
      <w:r>
        <w:t>"People never know who they hate." James the diplomat Lowell</w:t>
      </w:r>
    </w:p>
    <w:p w:rsidR="009557D7" w:rsidRDefault="009557D7" w:rsidP="009557D7">
      <w:pPr>
        <w:pStyle w:val="21"/>
        <w:ind w:firstLine="420"/>
      </w:pPr>
    </w:p>
    <w:p w:rsidR="009557D7" w:rsidRDefault="009557D7" w:rsidP="009557D7">
      <w:pPr>
        <w:pStyle w:val="21"/>
        <w:ind w:firstLine="420"/>
      </w:pPr>
      <w:r>
        <w:t xml:space="preserve">Today, hatred is everywhere, as if it surrounded us. Place names such as East Timor, Kosovo and Sarajevo, as well as names such as Neo Nazis, skinheads and white supremacy masters, have been deeply imprinted in our minds. The recent terrorist attacks on the United States </w:t>
      </w:r>
      <w:r>
        <w:lastRenderedPageBreak/>
        <w:t>and the attack on Afghanistan have once again brought a sad picture to our minds.</w:t>
      </w:r>
    </w:p>
    <w:p w:rsidR="009557D7" w:rsidRDefault="009557D7" w:rsidP="009557D7">
      <w:pPr>
        <w:pStyle w:val="21"/>
        <w:ind w:firstLine="420"/>
      </w:pPr>
    </w:p>
    <w:p w:rsidR="009557D7" w:rsidRDefault="009557D7" w:rsidP="009557D7">
      <w:pPr>
        <w:pStyle w:val="21"/>
        <w:ind w:firstLine="420"/>
      </w:pPr>
      <w:r>
        <w:t>Danielle, the widow of the late French President Mitterrand, recalled her young days and said: "at that time, everyone yearned to live freely in a society of mutual trust, close to each other as brothers, and live peacefully in a prosperous and powerful world." She sighed: "after half a century, we have to admit that we have encountered many setbacks."</w:t>
      </w:r>
    </w:p>
    <w:p w:rsidR="009557D7" w:rsidRDefault="009557D7" w:rsidP="009557D7">
      <w:pPr>
        <w:pStyle w:val="21"/>
        <w:ind w:firstLine="420"/>
      </w:pPr>
    </w:p>
    <w:p w:rsidR="009557D7" w:rsidRDefault="009557D7" w:rsidP="009557D7">
      <w:pPr>
        <w:pStyle w:val="21"/>
        <w:ind w:firstLine="420"/>
      </w:pPr>
      <w:r>
        <w:t>The tide of hatred surged again, and the way of venting became more and more blatant. Nationalism has risen in the past decade, and all parts of the world are no longer integrated into one village, but divided into different villages. Each village has a strong national consciousness, and everyone is wary of each other. Because of mutual distrust, the possibility of conflict has greatly increased. In Canada, five skinheads killed an elderly Sikh, a sign that the country known for its tolerance of foreigners is resurgent. In Germany, extremist attacks on foreigners increased by 27 percent in 1997. More than 6000 children in northern Albania are trapped at home because their parents are afraid that their children will be shot and killed by their enemies. "In 1998, a total of 7755 hate related crimes were recorded, more than half of which were based on racial discrimination," the FBI said. As for the rest of the crimes, some are caused by prejudice. The offender is either biased against the victim's religion and ethnicity, or discriminates against the disabled. In addition, xenophobic incidents are rampant. The victims are mainly refugees living in foreign countries. At present, there are more than 21 million of them.</w:t>
      </w:r>
    </w:p>
    <w:p w:rsidR="009557D7" w:rsidRDefault="009557D7" w:rsidP="009557D7">
      <w:pPr>
        <w:pStyle w:val="21"/>
        <w:ind w:firstLine="420"/>
      </w:pPr>
    </w:p>
    <w:p w:rsidR="009557D7" w:rsidRDefault="009557D7" w:rsidP="009557D7">
      <w:pPr>
        <w:pStyle w:val="21"/>
        <w:ind w:firstLine="420"/>
      </w:pPr>
      <w:r>
        <w:lastRenderedPageBreak/>
        <w:t>Fear inspires hatred</w:t>
      </w:r>
    </w:p>
    <w:p w:rsidR="009557D7" w:rsidRDefault="009557D7" w:rsidP="009557D7">
      <w:pPr>
        <w:pStyle w:val="21"/>
        <w:ind w:firstLine="420"/>
      </w:pPr>
    </w:p>
    <w:p w:rsidR="009557D7" w:rsidRDefault="009557D7" w:rsidP="009557D7">
      <w:pPr>
        <w:pStyle w:val="21"/>
        <w:ind w:firstLine="420"/>
      </w:pPr>
      <w:r>
        <w:t>"Hatred and fear are inseparable. We hate everything we fear." – Cyril, a literary critic Connolly</w:t>
      </w:r>
    </w:p>
    <w:p w:rsidR="009557D7" w:rsidRDefault="009557D7" w:rsidP="009557D7">
      <w:pPr>
        <w:pStyle w:val="21"/>
        <w:ind w:firstLine="420"/>
      </w:pPr>
    </w:p>
    <w:p w:rsidR="009557D7" w:rsidRDefault="009557D7" w:rsidP="009557D7">
      <w:pPr>
        <w:pStyle w:val="21"/>
        <w:ind w:firstLine="420"/>
      </w:pPr>
      <w:r>
        <w:t>Many sociologists believe that hatred is rooted in people's subconscious and is difficult to get rid of. As the Bible describes, "sin is born to men and women", just as it describes "sin" in the Bible. (Psalm 51:5) thousands of years ago, the creator examined imperfect people, "seeing that man has great sins on earth, all he thinks about all day long is evil." Genesis 6:5</w:t>
      </w:r>
    </w:p>
    <w:p w:rsidR="009557D7" w:rsidRDefault="009557D7" w:rsidP="009557D7">
      <w:pPr>
        <w:pStyle w:val="21"/>
        <w:ind w:firstLine="420"/>
      </w:pPr>
    </w:p>
    <w:p w:rsidR="009557D7" w:rsidRDefault="009557D7" w:rsidP="009557D7">
      <w:pPr>
        <w:pStyle w:val="21"/>
        <w:ind w:firstLine="420"/>
      </w:pPr>
      <w:r>
        <w:t>Prejudice against others and discrimination against others can incite hatred. All this happens because people are not born perfect and only pursue their own interests. (Deuteronomy 32:5) governments in the world cannot change people's minds by legislative means to eliminate prejudice and hatred. In our days, hatred has provoked countless conflicts, which undoubtedly involve many factors, mainly social and economic.</w:t>
      </w:r>
    </w:p>
    <w:p w:rsidR="009557D7" w:rsidRDefault="009557D7" w:rsidP="009557D7">
      <w:pPr>
        <w:pStyle w:val="21"/>
        <w:ind w:firstLine="420"/>
      </w:pPr>
    </w:p>
    <w:p w:rsidR="009557D7" w:rsidRDefault="009557D7" w:rsidP="009557D7">
      <w:pPr>
        <w:pStyle w:val="21"/>
        <w:ind w:firstLine="420"/>
      </w:pPr>
      <w:r>
        <w:t>Renew ideas and change attitudes</w:t>
      </w:r>
    </w:p>
    <w:p w:rsidR="009557D7" w:rsidRDefault="009557D7" w:rsidP="009557D7">
      <w:pPr>
        <w:pStyle w:val="21"/>
        <w:ind w:firstLine="420"/>
      </w:pPr>
    </w:p>
    <w:p w:rsidR="009557D7" w:rsidRDefault="009557D7" w:rsidP="009557D7">
      <w:pPr>
        <w:pStyle w:val="21"/>
        <w:ind w:firstLine="420"/>
      </w:pPr>
      <w:r>
        <w:t>"It must be voluntary for hostile ethnic groups to effectively change the current situation." – Foreign correspondent Maggie</w:t>
      </w:r>
    </w:p>
    <w:p w:rsidR="009557D7" w:rsidRDefault="009557D7" w:rsidP="009557D7">
      <w:pPr>
        <w:pStyle w:val="21"/>
        <w:ind w:firstLine="420"/>
      </w:pPr>
    </w:p>
    <w:p w:rsidR="009557D7" w:rsidRDefault="009557D7" w:rsidP="009557D7">
      <w:pPr>
        <w:pStyle w:val="21"/>
        <w:ind w:firstLine="420"/>
      </w:pPr>
      <w:r>
        <w:t xml:space="preserve">What can promote people to renew their thoughts and change their attitudes automatically and spontaneously? Experience has shown that the word of God, the Bible, can exert great power to urge people to correct their mistakes and eliminate hatred. "The word of God is alive </w:t>
      </w:r>
      <w:r>
        <w:lastRenderedPageBreak/>
        <w:t>and powerful. It is sharper than any two edged sword. Even the soul and spirit, joints and bone marrow can be pierced and separated, and even the thoughts and plans in the heart can be recognized." – Hebrews 4:12</w:t>
      </w:r>
    </w:p>
    <w:p w:rsidR="009557D7" w:rsidRDefault="009557D7" w:rsidP="009557D7">
      <w:pPr>
        <w:pStyle w:val="21"/>
        <w:ind w:firstLine="420"/>
      </w:pPr>
    </w:p>
    <w:p w:rsidR="009557D7" w:rsidRDefault="009557D7" w:rsidP="009557D7">
      <w:pPr>
        <w:pStyle w:val="21"/>
        <w:ind w:firstLine="420"/>
      </w:pPr>
      <w:r>
        <w:t>The teaching of Jesus Christ has great power. It can not only inspire people, but also move people to act according to their conscience. Many people are deeply moved by Jesus' teaching and resolutely change their lives. They put this wise advice of Jesus Christ into practice: "continue to love your enemies and pray for those who persecute you." Matthew 5:44. They try to renew their thoughts and character and keep malice and hatred out of their mind. They realize that imperfect tendencies can play a powerful role in rooting and growing the seeds of hatred in their hearts. So they take positive action to turn hate into love. "Everyone who hates his brother is a murderer; you know that no murderer has eternal life in him." – 1 John 3:15</w:t>
      </w:r>
    </w:p>
    <w:p w:rsidR="009557D7" w:rsidRDefault="009557D7" w:rsidP="009557D7">
      <w:pPr>
        <w:pStyle w:val="21"/>
        <w:ind w:firstLine="420"/>
      </w:pPr>
    </w:p>
    <w:p w:rsidR="009557D7" w:rsidRDefault="009557D7" w:rsidP="009557D7">
      <w:pPr>
        <w:pStyle w:val="21"/>
        <w:ind w:firstLine="420"/>
      </w:pPr>
      <w:r>
        <w:t>God intends to uproot hatred in the near future when the kingdom of heaven rules the earth. Jesus taught us to pray for this kingdom. He taught his disciples to pray, "our father in heaven, hallowed be your name, your kingdom come, and your will be done on earth as in heaven." At that time, people were no longer ignorant and prejudiced. On the contrary, everyone broadens their horizons, seeks truth and pursues justice. Then God "will wipe away all tears from [human] eyes, and there will be no more death, no more mourning, no more crying, no more pain." – Revelation 21:1-4</w:t>
      </w:r>
    </w:p>
    <w:p w:rsidR="009557D7" w:rsidRDefault="009557D7" w:rsidP="009557D7">
      <w:pPr>
        <w:pStyle w:val="21"/>
        <w:ind w:firstLine="420"/>
      </w:pPr>
    </w:p>
    <w:p w:rsidR="009557D7" w:rsidRDefault="009557D7" w:rsidP="009557D7">
      <w:pPr>
        <w:pStyle w:val="21"/>
        <w:ind w:firstLine="420"/>
      </w:pPr>
      <w:r>
        <w:t xml:space="preserve">Now there is irrefutable evidence that we are living in the "last days", and we can be sure that the harmful hatred will soon disappear from the earth 2 Timothy 3:1-5; Matthew 24:3-14. In the new world </w:t>
      </w:r>
      <w:r>
        <w:lastRenderedPageBreak/>
        <w:t>promised by God, everyone will treat each other sincerely and sympathize with each other, because human body and mind will become perfect Luke 23:43; 2 Peter 3:13</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75. How far are humans and animals</w:t>
      </w:r>
    </w:p>
    <w:p w:rsidR="009557D7" w:rsidRDefault="009557D7" w:rsidP="009557D7">
      <w:pPr>
        <w:pStyle w:val="21"/>
        <w:ind w:firstLine="420"/>
      </w:pPr>
    </w:p>
    <w:p w:rsidR="009557D7" w:rsidRDefault="009557D7" w:rsidP="009557D7">
      <w:pPr>
        <w:pStyle w:val="21"/>
        <w:ind w:firstLine="420"/>
      </w:pPr>
      <w:r>
        <w:t>Humans don't seem to know who they are, evolutionist Richard "For a long time, philosophers have been exploring different levels of human nature, but it's strange that they still have different opinions on the essence of human nature," Leakey said The World Book Encyclopedia said: "humans, apes, lemurs and spectacled monkeys belong to the primates of Mammalia."</w:t>
      </w:r>
    </w:p>
    <w:p w:rsidR="009557D7" w:rsidRDefault="009557D7" w:rsidP="009557D7">
      <w:pPr>
        <w:pStyle w:val="21"/>
        <w:ind w:firstLine="420"/>
      </w:pPr>
    </w:p>
    <w:p w:rsidR="009557D7" w:rsidRDefault="009557D7" w:rsidP="009557D7">
      <w:pPr>
        <w:pStyle w:val="21"/>
        <w:ind w:firstLine="420"/>
      </w:pPr>
      <w:r>
        <w:t>The facts show that man and beast are two different things at all. People have love, conscience, moral concept, spiritual need, sense of fairness, compassion, sense of humor, creativity, concept of time, self-consciousness and aesthetic vision, but animals do not have these characteristics. People not only care about the future, but also pass on the accumulated knowledge from generation to generation. Even if people die, there is hope to live again.</w:t>
      </w:r>
    </w:p>
    <w:p w:rsidR="009557D7" w:rsidRDefault="009557D7" w:rsidP="009557D7">
      <w:pPr>
        <w:pStyle w:val="21"/>
        <w:ind w:firstLine="420"/>
      </w:pPr>
    </w:p>
    <w:p w:rsidR="009557D7" w:rsidRDefault="009557D7" w:rsidP="009557D7">
      <w:pPr>
        <w:pStyle w:val="21"/>
        <w:ind w:firstLine="420"/>
      </w:pPr>
      <w:r>
        <w:t xml:space="preserve">Some people try to coordinate the characteristic differences between humans and animals with the help of evolutionary psychology. Evolutionary psychology is a mixture of evolution, psychology and social sciences. "Evolutionary psychology is based on simple assumptions." Robert the evolutionist "Like other organs, the intended purpose of the human brain is to pass on genes to the next generation. If </w:t>
      </w:r>
      <w:r>
        <w:lastRenderedPageBreak/>
        <w:t>people want to fully understand the feelings and thoughts generated by the brain, they must be based on this assumption," Wright said In other words, our whole life is completely dominated by genes. From the thinking activities of the human brain, we can see that the purpose of life is nothing more than to have children and carry on the family line.</w:t>
      </w:r>
    </w:p>
    <w:p w:rsidR="009557D7" w:rsidRDefault="009557D7" w:rsidP="009557D7">
      <w:pPr>
        <w:pStyle w:val="21"/>
        <w:ind w:firstLine="420"/>
      </w:pPr>
    </w:p>
    <w:p w:rsidR="009557D7" w:rsidRDefault="009557D7" w:rsidP="009557D7">
      <w:pPr>
        <w:pStyle w:val="21"/>
        <w:ind w:firstLine="420"/>
      </w:pPr>
      <w:r>
        <w:t>According to evolutionary psychology, "human nature is generally selfish and tends to pursue self-interest by all means." "Moral animals" commented: "natural selection requires men to have sex with different women." According to this evolutionary concept, women's sexual intercourse in some cases can also be regarded as a natural phenomenon. Even paternal love and maternal love are said to be planned by genes in order to ensure that future generations can live. This view emphasizes that the key to ensuring the longevity of the human family is to pass on genes to future generations.</w:t>
      </w:r>
    </w:p>
    <w:p w:rsidR="009557D7" w:rsidRDefault="009557D7" w:rsidP="009557D7">
      <w:pPr>
        <w:pStyle w:val="21"/>
        <w:ind w:firstLine="420"/>
      </w:pPr>
    </w:p>
    <w:p w:rsidR="009557D7" w:rsidRDefault="009557D7" w:rsidP="009557D7">
      <w:pPr>
        <w:pStyle w:val="21"/>
        <w:ind w:firstLine="420"/>
      </w:pPr>
      <w:r>
        <w:t>On the other hand, the Bible shows that the purpose of God's creation of man is not to have children. We are made in the image of God, enough to reflect his attributes, especially love, justice, wisdom and power. When we combine the unique characteristics of human beings, we will understand why the Bible puts human beings above animals. The Bible clearly shows that God not only put the desire for eternal life in the heart of the people he created, but also determined to create a new world of justice in which people can enjoy infinite life Genesis 1:27, 28; Revelation 21:3, 4.</w:t>
      </w:r>
    </w:p>
    <w:p w:rsidR="009557D7" w:rsidRDefault="009557D7" w:rsidP="009557D7">
      <w:pPr>
        <w:pStyle w:val="21"/>
        <w:ind w:firstLine="420"/>
      </w:pPr>
    </w:p>
    <w:p w:rsidR="009557D7" w:rsidRDefault="009557D7" w:rsidP="009557D7">
      <w:pPr>
        <w:pStyle w:val="21"/>
        <w:ind w:firstLine="420"/>
      </w:pPr>
      <w:r>
        <w:t xml:space="preserve">To determine who we really are, theory alone is not enough, because our view of the origin of mankind can affect our life and our basic view of life and right and wrong. After Darwin's origin of species </w:t>
      </w:r>
      <w:r>
        <w:lastRenderedPageBreak/>
        <w:t>was published in 1859, "The world immediately became morally corrupt, and the public no longer believed in God. Those in power and power believed that the idea of eliminating the weak and retaining the strong was conducive to their rise. In this competition, those who were strong and unyielding, cunning and cunning must be better than those who were weak willed and credulous. They concluded that people, like Indo wild dogs, were just social animals, and it was natural for big people to act like wild dogs and bully others." (historian wells)</w:t>
      </w:r>
    </w:p>
    <w:p w:rsidR="009557D7" w:rsidRDefault="009557D7" w:rsidP="009557D7">
      <w:pPr>
        <w:pStyle w:val="21"/>
        <w:ind w:firstLine="420"/>
      </w:pPr>
    </w:p>
    <w:p w:rsidR="009557D7" w:rsidRDefault="009557D7" w:rsidP="009557D7">
      <w:pPr>
        <w:pStyle w:val="21"/>
        <w:ind w:firstLine="420"/>
      </w:pPr>
      <w:r>
        <w:t>The Bible calls Adam the first man "the son of God" (Luke 3:38), and beasts never deserve such a reputation. However, the Bible points out that people and animals have many things in common. "God made man out of the dust of the earth and blew life into his nostrils, and he became a living man with a spirit named Adam." (Gen 2:7), "all the beasts of the field and all the birds of the air that God made of the earth." (Gen 2:19) the human body is humble and has a body derived from dust with animals. However, people have the vitality blown by God, which is spirit. People can be described as half animals and half gods.</w:t>
      </w:r>
    </w:p>
    <w:p w:rsidR="009557D7" w:rsidRDefault="009557D7" w:rsidP="009557D7">
      <w:pPr>
        <w:pStyle w:val="21"/>
        <w:ind w:firstLine="420"/>
      </w:pPr>
    </w:p>
    <w:p w:rsidR="009557D7" w:rsidRDefault="009557D7" w:rsidP="009557D7">
      <w:pPr>
        <w:pStyle w:val="21"/>
        <w:ind w:firstLine="420"/>
      </w:pPr>
      <w:r>
        <w:t>Your whole life is about eating, drinking, sleeping, giving birth, and having no other purpose. Do you like this all your life? In addition to maintaining life and succeeding generations, is there any other purpose and significance of life? Is the universe we live in empty, chaotic and meaningless? It's no use denying that there is God. People still continue to look for the meaning of life. Born with spirituality, we are destined to struggle hard all our life to be in harmony with the universe we live in.</w:t>
      </w:r>
    </w:p>
    <w:p w:rsidR="009557D7" w:rsidRDefault="009557D7" w:rsidP="009557D7">
      <w:pPr>
        <w:pStyle w:val="21"/>
        <w:ind w:firstLine="420"/>
      </w:pPr>
    </w:p>
    <w:p w:rsidR="009557D7" w:rsidRDefault="009557D7" w:rsidP="009557D7">
      <w:pPr>
        <w:pStyle w:val="21"/>
        <w:ind w:firstLine="420"/>
      </w:pPr>
      <w:r>
        <w:lastRenderedPageBreak/>
        <w:t>Huxley, a well-known supporter of evolution, wrote: "I absolutely agree that there is a huge gap between man and beast, because only man has the gift of speech, speaks clearly and logically." The connection between man and other primates is clearly broken. In the known universe, the human brain is the only organ capable of self understanding. What we think and do is wonderful. Memory is undoubtedly a wonderful feature of the human brain. In addition, no animal has ever worshipped God, and the innate religious tendency is the most powerful driving force in the human brain.</w:t>
      </w:r>
    </w:p>
    <w:p w:rsidR="009557D7" w:rsidRDefault="009557D7" w:rsidP="009557D7">
      <w:pPr>
        <w:pStyle w:val="21"/>
        <w:ind w:firstLine="420"/>
      </w:pPr>
    </w:p>
    <w:p w:rsidR="009557D7" w:rsidRDefault="009557D7" w:rsidP="009557D7">
      <w:pPr>
        <w:pStyle w:val="21"/>
        <w:ind w:firstLine="420"/>
      </w:pPr>
      <w:r>
        <w:t>Robert the evolutionist Wright was outspoken: "what is the function of humor and laughter? Why do people repent on their deathbed? What is the function of sadness? What is the use of sadness for genes when people are dead?" Elaine the evolutionist Morgan admitted: "the four major doubts caused by humans are: 1. Why do they walk with their legs? 2. Why do their fur fall off? 3. Why do their heads become so big? 4. Why do they learn to speak?" His standard answer to these questions is: we don't know yet.</w:t>
      </w:r>
    </w:p>
    <w:p w:rsidR="009557D7" w:rsidRDefault="009557D7" w:rsidP="009557D7">
      <w:pPr>
        <w:pStyle w:val="21"/>
        <w:ind w:firstLine="420"/>
      </w:pPr>
    </w:p>
    <w:p w:rsidR="009557D7" w:rsidRDefault="009557D7" w:rsidP="009557D7">
      <w:pPr>
        <w:pStyle w:val="21"/>
        <w:ind w:firstLine="420"/>
      </w:pPr>
      <w:r>
        <w:t xml:space="preserve">In the book "left brain specific apes", the author points out that he aims to "outline how humans evolved over time. Many conclusions are inferred from several ancient teeth, several old bones and stones". The thought of evolution also makes people doubt whether human life is sacred or not. If we don't believe in God and think we are just higher animals, why can we say that human life is sacred? Just because we have been lucky in the process of evolution, is it fair that we regard people more important than cats and dogs? The theory of evolution assumes that people come through natural selection, and the morality based on this assumption is cruel. Those who are strong and unyielding, </w:t>
      </w:r>
      <w:r>
        <w:lastRenderedPageBreak/>
        <w:t>cunning and cunning are bound to surpass those who are weak willed and credulous.</w:t>
      </w:r>
    </w:p>
    <w:p w:rsidR="009557D7" w:rsidRDefault="009557D7" w:rsidP="009557D7">
      <w:pPr>
        <w:pStyle w:val="21"/>
        <w:ind w:firstLine="420"/>
      </w:pPr>
    </w:p>
    <w:p w:rsidR="009557D7" w:rsidRDefault="009557D7" w:rsidP="009557D7">
      <w:pPr>
        <w:pStyle w:val="21"/>
        <w:ind w:firstLine="420"/>
      </w:pPr>
      <w:r>
        <w:t>Evolution tries to find the answer from the creatures on earth, but refuses to consult the creator in heaven. On the other hand, the Bible explains why we try to avoid doing bad things, and why only humans are deeply distressed by death. Although we are not perfect (from the dusty body, like animals), we have the image of God and his vitality (spirit). As long as we use spiritual power to overcome physical power, restore communication with God, believe in God, love God, and give glory to God. As the Apostle Paul said, killing the body with the Holy Spirit will lead to eternal life.</w:t>
      </w:r>
    </w:p>
    <w:p w:rsidR="009557D7" w:rsidRDefault="009557D7" w:rsidP="009557D7">
      <w:pPr>
        <w:pStyle w:val="21"/>
        <w:ind w:firstLine="420"/>
      </w:pPr>
    </w:p>
    <w:p w:rsidR="009557D7" w:rsidRDefault="009557D7" w:rsidP="009557D7">
      <w:pPr>
        <w:pStyle w:val="21"/>
        <w:ind w:firstLine="420"/>
      </w:pPr>
      <w:r>
        <w:t>76. Why don't we want to die</w:t>
      </w:r>
    </w:p>
    <w:p w:rsidR="009557D7" w:rsidRDefault="009557D7" w:rsidP="009557D7">
      <w:pPr>
        <w:pStyle w:val="21"/>
        <w:ind w:firstLine="420"/>
      </w:pPr>
    </w:p>
    <w:p w:rsidR="009557D7" w:rsidRDefault="009557D7" w:rsidP="009557D7">
      <w:pPr>
        <w:pStyle w:val="21"/>
        <w:ind w:firstLine="420"/>
      </w:pPr>
      <w:r>
        <w:t>There is a mystery that evolutionists still can't guess: although death seems natural and inevitable, people are reluctant to accept this reality. In fact, the Bible has long solved the mystery and revealed the truth.</w:t>
      </w:r>
    </w:p>
    <w:p w:rsidR="009557D7" w:rsidRDefault="009557D7" w:rsidP="009557D7">
      <w:pPr>
        <w:pStyle w:val="21"/>
        <w:ind w:firstLine="420"/>
      </w:pPr>
    </w:p>
    <w:p w:rsidR="009557D7" w:rsidRDefault="009557D7" w:rsidP="009557D7">
      <w:pPr>
        <w:pStyle w:val="21"/>
        <w:ind w:firstLine="420"/>
      </w:pPr>
      <w:r>
        <w:t>The Bible shows that people die because of human imperfections (from dusty bodies, like animals), disobeying God's orders and deliberately committing crimes. In fact, God arranged in advance to make people yearn for immortality. Ecclesiastes 3:11 "he puts the eternal consciousness in man's heart." Since God sentenced mankind to death, the world has lived in the shadow of death, suffering and loss. And animals never worry about future death, because they don't know, "one person said: people don't know the happiness of pigs, I'd like to be a happy pig. Another said: you know how pigs die, just as stupid as you."</w:t>
      </w:r>
    </w:p>
    <w:p w:rsidR="009557D7" w:rsidRDefault="009557D7" w:rsidP="009557D7">
      <w:pPr>
        <w:pStyle w:val="21"/>
        <w:ind w:firstLine="420"/>
      </w:pPr>
    </w:p>
    <w:p w:rsidR="009557D7" w:rsidRDefault="009557D7" w:rsidP="009557D7">
      <w:pPr>
        <w:pStyle w:val="21"/>
        <w:ind w:firstLine="420"/>
      </w:pPr>
      <w:r>
        <w:t>In order to meet the natural desire of immortality and eliminate inner contradictions, people have fabricated all kinds of truth, such as reincarnation and reincarnation. Scientists are trying to solve the mystery of aging because they also want to reverse death, or at least prolong people's life. Evolutionists don't believe in God and describe the desire for immortality as an illusion generated by the process of evolution, because this desire conflicts with their views. They think that man is just a higher animal. On the other hand, the Bible points out that death is the enemy of mankind, which is consistent with our natural desire to live. (1 Corinthians 15:26)</w:t>
      </w:r>
    </w:p>
    <w:p w:rsidR="009557D7" w:rsidRDefault="009557D7" w:rsidP="009557D7">
      <w:pPr>
        <w:pStyle w:val="21"/>
        <w:ind w:firstLine="420"/>
      </w:pPr>
    </w:p>
    <w:p w:rsidR="009557D7" w:rsidRDefault="009557D7" w:rsidP="009557D7">
      <w:pPr>
        <w:pStyle w:val="21"/>
        <w:ind w:firstLine="420"/>
      </w:pPr>
      <w:r>
        <w:t>So, is there any clue in our body and mind that human beings can live forever? Indeed, looking at the function of the human brain alone, we are amazed. The human brain has fully proved that we could have lived longer and that our life should not be as short as that of modern people. The brain weighs about 1.4kg and contains 10 billion to 100 billion neurons. Experts say no two of the many neurons are exactly the same. "Every neuron is an advanced computer," Scientific American said. Tony "Everyone's brain is an amazing source of power. This organ is precise and efficient. The more we know about the brain, the more we feel that the potential of the brain is inexhaustible," Buzan said Evolutionists ignore these iron facts. Why did evolution "create" an organ with infinite potential for future generations for primitive caveman or even modern people of insight? Obviously, the only reasonable explanation is that people should live forever!</w:t>
      </w:r>
    </w:p>
    <w:p w:rsidR="009557D7" w:rsidRDefault="009557D7" w:rsidP="009557D7">
      <w:pPr>
        <w:pStyle w:val="21"/>
        <w:ind w:firstLine="420"/>
      </w:pPr>
    </w:p>
    <w:p w:rsidR="009557D7" w:rsidRDefault="009557D7" w:rsidP="009557D7">
      <w:pPr>
        <w:pStyle w:val="21"/>
        <w:ind w:firstLine="420"/>
      </w:pPr>
      <w:r>
        <w:t xml:space="preserve">"Metabolism - the process of body and mind" points out: "the damaged bones, tissues and organs can heal themselves, and the body's </w:t>
      </w:r>
      <w:r>
        <w:lastRenderedPageBreak/>
        <w:t>metabolism is endless. In our life, the biochemical structure of the body has been updated a lot." At a predetermined time, God will continue the magical process of self-renewal forever. At that time, "death comes to nothing". (1 Corinthians 15:26)</w:t>
      </w:r>
    </w:p>
    <w:p w:rsidR="009557D7" w:rsidRDefault="009557D7" w:rsidP="009557D7">
      <w:pPr>
        <w:pStyle w:val="21"/>
        <w:ind w:firstLine="420"/>
      </w:pPr>
    </w:p>
    <w:p w:rsidR="009557D7" w:rsidRDefault="009557D7" w:rsidP="009557D7">
      <w:pPr>
        <w:pStyle w:val="21"/>
        <w:ind w:firstLine="420"/>
      </w:pPr>
      <w:r>
        <w:t>But to be truly happy, immortality alone is not enough. We need something else. We need peace. In other words, we must be at peace with God and our compatriots. Such peace can never be achieved unless human beings sincerely love each other. Eternal life, how beautiful the prospect is. However, since we have inherited sin, we have no right to live forever. "The wages of sin is death" (Romans 6:23). But it is gratifying that Jesus Christ, the son of God, gave his perfect life as a ransom, so that we can believe in him, remove sin and enjoy eternal life. (Matthew 20:28) believe that God can make our imperfect life perfect and get a spiritual body.</w:t>
      </w:r>
    </w:p>
    <w:p w:rsidR="009557D7" w:rsidRDefault="009557D7" w:rsidP="009557D7">
      <w:pPr>
        <w:pStyle w:val="21"/>
        <w:ind w:firstLine="420"/>
      </w:pPr>
    </w:p>
    <w:p w:rsidR="009557D7" w:rsidRDefault="009557D7" w:rsidP="009557D7">
      <w:pPr>
        <w:pStyle w:val="21"/>
        <w:ind w:firstLine="420"/>
      </w:pPr>
      <w:r>
        <w:t>May we never give up on the right path and obey God's command: "fight, fight for faith, and firmly hold eternal life." (1 Timothy 6:12, 19) may we cherish the truth advocated in the Bible: "know that the Lord is God; he created us, not ourselves." Love will fill the new paradise of Jehovah's justice.</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77. Why are Americans so happy to be the world police?</w:t>
      </w:r>
    </w:p>
    <w:p w:rsidR="009557D7" w:rsidRDefault="009557D7" w:rsidP="009557D7">
      <w:pPr>
        <w:pStyle w:val="21"/>
        <w:ind w:firstLine="420"/>
      </w:pPr>
    </w:p>
    <w:p w:rsidR="009557D7" w:rsidRDefault="009557D7" w:rsidP="009557D7">
      <w:pPr>
        <w:pStyle w:val="21"/>
        <w:ind w:firstLine="420"/>
      </w:pPr>
      <w:r>
        <w:t>In addition to the interests of the United States, it is also related to the history of American pioneers who went to the new world in order to seek religious freedom.</w:t>
      </w:r>
    </w:p>
    <w:p w:rsidR="009557D7" w:rsidRDefault="009557D7" w:rsidP="009557D7">
      <w:pPr>
        <w:pStyle w:val="21"/>
        <w:ind w:firstLine="420"/>
      </w:pPr>
    </w:p>
    <w:p w:rsidR="009557D7" w:rsidRDefault="009557D7" w:rsidP="009557D7">
      <w:pPr>
        <w:pStyle w:val="21"/>
        <w:ind w:firstLine="420"/>
      </w:pPr>
      <w:r>
        <w:t>Many early immigrants, including Puritans, came to the United States because they did not have enough religious freedom in 17th century Britain or Europe.</w:t>
      </w:r>
    </w:p>
    <w:p w:rsidR="009557D7" w:rsidRDefault="009557D7" w:rsidP="009557D7">
      <w:pPr>
        <w:pStyle w:val="21"/>
        <w:ind w:firstLine="420"/>
      </w:pPr>
    </w:p>
    <w:p w:rsidR="009557D7" w:rsidRDefault="009557D7" w:rsidP="009557D7">
      <w:pPr>
        <w:pStyle w:val="21"/>
        <w:ind w:firstLine="420"/>
      </w:pPr>
      <w:r>
        <w:t>In its first amendment, the U.S. Constitution guarantees freedom of religious belief, that is, freedom to choose religious belief (or not), freedom to worship openly and without fear of retaliation.</w:t>
      </w:r>
    </w:p>
    <w:p w:rsidR="009557D7" w:rsidRDefault="009557D7" w:rsidP="009557D7">
      <w:pPr>
        <w:pStyle w:val="21"/>
        <w:ind w:firstLine="420"/>
      </w:pPr>
    </w:p>
    <w:p w:rsidR="009557D7" w:rsidRDefault="009557D7" w:rsidP="009557D7">
      <w:pPr>
        <w:pStyle w:val="21"/>
        <w:ind w:firstLine="420"/>
      </w:pPr>
      <w:r>
        <w:t>For them, the values of freedom are linked to Christian justice. Since the founding fathers of the United States, many of them have a sense of mission. They think they are the special voters of God and have the responsibility to maintain justice in the world.</w:t>
      </w:r>
    </w:p>
    <w:p w:rsidR="009557D7" w:rsidRDefault="009557D7" w:rsidP="009557D7">
      <w:pPr>
        <w:pStyle w:val="21"/>
        <w:ind w:firstLine="420"/>
      </w:pPr>
    </w:p>
    <w:p w:rsidR="009557D7" w:rsidRDefault="009557D7" w:rsidP="009557D7">
      <w:pPr>
        <w:pStyle w:val="21"/>
        <w:ind w:firstLine="420"/>
      </w:pPr>
      <w:r>
        <w:t>This is right or wrong, which can be discussed, but it does reveal the potential impact of religious values. We should remember that the United States as a whole is still a country with Christianity as the mainstream culture, and 96% of people in the United States claim to believe in God.</w:t>
      </w: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p>
    <w:p w:rsidR="009557D7" w:rsidRDefault="009557D7" w:rsidP="009557D7">
      <w:pPr>
        <w:pStyle w:val="21"/>
        <w:ind w:firstLine="420"/>
      </w:pPr>
      <w:r>
        <w:t>78. No one can love others as yourself, including Jesus</w:t>
      </w:r>
    </w:p>
    <w:p w:rsidR="009557D7" w:rsidRDefault="009557D7" w:rsidP="009557D7">
      <w:pPr>
        <w:pStyle w:val="21"/>
        <w:ind w:firstLine="420"/>
      </w:pPr>
    </w:p>
    <w:p w:rsidR="009557D7" w:rsidRDefault="009557D7" w:rsidP="009557D7">
      <w:pPr>
        <w:pStyle w:val="21"/>
        <w:ind w:firstLine="420"/>
      </w:pPr>
      <w:r>
        <w:t>The gospel of John</w:t>
      </w:r>
    </w:p>
    <w:p w:rsidR="009557D7" w:rsidRDefault="009557D7" w:rsidP="009557D7">
      <w:pPr>
        <w:pStyle w:val="21"/>
        <w:ind w:firstLine="420"/>
      </w:pPr>
    </w:p>
    <w:p w:rsidR="009557D7" w:rsidRDefault="009557D7" w:rsidP="009557D7">
      <w:pPr>
        <w:pStyle w:val="21"/>
        <w:ind w:firstLine="420"/>
      </w:pPr>
      <w:r>
        <w:t>12: And Mary took a pound of very expensive zhennard ointment, and anointed Jesus' feet, and wiped them with her hair. The room was filled with the smell of ointment.</w:t>
      </w:r>
    </w:p>
    <w:p w:rsidR="009557D7" w:rsidRDefault="009557D7" w:rsidP="009557D7">
      <w:pPr>
        <w:pStyle w:val="21"/>
        <w:ind w:firstLine="420"/>
      </w:pPr>
    </w:p>
    <w:p w:rsidR="009557D7" w:rsidRDefault="009557D7" w:rsidP="009557D7">
      <w:pPr>
        <w:pStyle w:val="21"/>
        <w:ind w:firstLine="420"/>
      </w:pPr>
      <w:r>
        <w:t>12: And one of his disciples, Judas Iscariot, who was about to betray Jesus,</w:t>
      </w:r>
    </w:p>
    <w:p w:rsidR="009557D7" w:rsidRDefault="009557D7" w:rsidP="009557D7">
      <w:pPr>
        <w:pStyle w:val="21"/>
        <w:ind w:firstLine="420"/>
      </w:pPr>
    </w:p>
    <w:p w:rsidR="009557D7" w:rsidRDefault="009557D7" w:rsidP="009557D7">
      <w:pPr>
        <w:pStyle w:val="21"/>
        <w:ind w:firstLine="420"/>
      </w:pPr>
      <w:r>
        <w:t>12: And he said, why don't you sell this ointment for thirty liang of silver and give it to the poor.</w:t>
      </w:r>
    </w:p>
    <w:p w:rsidR="009557D7" w:rsidRDefault="009557D7" w:rsidP="009557D7">
      <w:pPr>
        <w:pStyle w:val="21"/>
        <w:ind w:firstLine="420"/>
      </w:pPr>
    </w:p>
    <w:p w:rsidR="009557D7" w:rsidRDefault="009557D7" w:rsidP="009557D7">
      <w:pPr>
        <w:pStyle w:val="21"/>
        <w:ind w:firstLine="420"/>
      </w:pPr>
      <w:r>
        <w:t>12: 6 and he said this not because he cared for the poor, but because he was a thief, and took his purse, and took what was kept in it.</w:t>
      </w:r>
    </w:p>
    <w:p w:rsidR="009557D7" w:rsidRDefault="009557D7" w:rsidP="009557D7">
      <w:pPr>
        <w:pStyle w:val="21"/>
        <w:ind w:firstLine="420"/>
      </w:pPr>
    </w:p>
    <w:p w:rsidR="009557D7" w:rsidRDefault="009557D7" w:rsidP="009557D7">
      <w:pPr>
        <w:pStyle w:val="21"/>
        <w:ind w:firstLine="420"/>
      </w:pPr>
      <w:r>
        <w:t>12: And Jesus said unto them, let him alone: he hath reserved it for the day of my burial.</w:t>
      </w:r>
    </w:p>
    <w:p w:rsidR="009557D7" w:rsidRDefault="009557D7" w:rsidP="009557D7">
      <w:pPr>
        <w:pStyle w:val="21"/>
        <w:ind w:firstLine="420"/>
      </w:pPr>
    </w:p>
    <w:p w:rsidR="009557D7" w:rsidRDefault="009557D7" w:rsidP="009557D7">
      <w:pPr>
        <w:pStyle w:val="21"/>
        <w:ind w:firstLine="420"/>
      </w:pPr>
      <w:r>
        <w:t>12: For the poor are always with you. But you don't often have me.</w:t>
      </w:r>
    </w:p>
    <w:p w:rsidR="009557D7" w:rsidRDefault="009557D7" w:rsidP="009557D7">
      <w:pPr>
        <w:pStyle w:val="21"/>
        <w:ind w:firstLine="420"/>
      </w:pPr>
    </w:p>
    <w:p w:rsidR="009557D7" w:rsidRDefault="009557D7" w:rsidP="009557D7">
      <w:pPr>
        <w:pStyle w:val="21"/>
        <w:ind w:firstLine="420"/>
      </w:pPr>
      <w:r>
        <w:t>Gospels of Ge Yimin</w:t>
      </w:r>
    </w:p>
    <w:p w:rsidR="009557D7" w:rsidRDefault="009557D7" w:rsidP="009557D7">
      <w:pPr>
        <w:pStyle w:val="21"/>
        <w:ind w:firstLine="420"/>
      </w:pPr>
    </w:p>
    <w:p w:rsidR="009557D7" w:rsidRDefault="009557D7" w:rsidP="009557D7">
      <w:pPr>
        <w:pStyle w:val="21"/>
        <w:ind w:firstLine="420"/>
      </w:pPr>
      <w:r>
        <w:t>22. As long as there are people starving to death in this world, all living people are selfish. Since it is impossible to love someone as yourself, it is inevitable to lower your requirements, that is: don't be right with anyone. Everyone doesn't need to guard against anyone. How high will the life experience be.</w:t>
      </w:r>
    </w:p>
    <w:p w:rsidR="009557D7" w:rsidRDefault="009557D7" w:rsidP="009557D7">
      <w:pPr>
        <w:pStyle w:val="21"/>
        <w:ind w:firstLine="420"/>
      </w:pPr>
    </w:p>
    <w:p w:rsidR="002B7B41" w:rsidRDefault="002B7B41" w:rsidP="002B7B41">
      <w:pPr>
        <w:pStyle w:val="21"/>
        <w:ind w:firstLine="420"/>
      </w:pPr>
      <w:r>
        <w:t>79. The necessity of judicial independence of Ge Theism</w:t>
      </w:r>
    </w:p>
    <w:p w:rsidR="002B7B41" w:rsidRDefault="002B7B41" w:rsidP="002B7B41">
      <w:pPr>
        <w:pStyle w:val="21"/>
        <w:ind w:firstLine="420"/>
      </w:pPr>
    </w:p>
    <w:p w:rsidR="002B7B41" w:rsidRDefault="002B7B41" w:rsidP="002B7B41">
      <w:pPr>
        <w:pStyle w:val="21"/>
        <w:ind w:firstLine="420"/>
      </w:pPr>
      <w:r>
        <w:t>Official media: After Sun Lijun was transferred to work in Beijing, he used his power and influence to help many illegal businessmen do business, and illegal businessmen sent him huge bribes.</w:t>
      </w:r>
    </w:p>
    <w:p w:rsidR="002B7B41" w:rsidRDefault="002B7B41" w:rsidP="002B7B41">
      <w:pPr>
        <w:pStyle w:val="21"/>
        <w:ind w:firstLine="420"/>
      </w:pPr>
    </w:p>
    <w:p w:rsidR="009557D7" w:rsidRDefault="002B7B41" w:rsidP="002B7B41">
      <w:pPr>
        <w:pStyle w:val="21"/>
        <w:ind w:firstLine="420"/>
      </w:pPr>
      <w:r>
        <w:lastRenderedPageBreak/>
        <w:t>For example, 100% of the illegal businessmen will fight a lawsuit with you, and then you will have a good reason. The illegal businessman made a phone call to sun Lijun, Vice Minister of public security, sun Lijun, Vice Minister of public security, made a phone call to the Secretary of the municipal political and Legal Commission, and the Secretary of the municipal political and Legal Commission made a phone call to the president of the court. The outcome is self-evident.</w:t>
      </w:r>
    </w:p>
    <w:p w:rsidR="009557D7" w:rsidRDefault="009557D7" w:rsidP="009557D7">
      <w:pPr>
        <w:pStyle w:val="21"/>
        <w:ind w:firstLine="420"/>
      </w:pPr>
    </w:p>
    <w:p w:rsidR="00C83996" w:rsidRDefault="00C83996" w:rsidP="00C83996">
      <w:pPr>
        <w:pStyle w:val="21"/>
        <w:ind w:firstLine="420"/>
      </w:pPr>
      <w:r>
        <w:t>80. The Scripture must be fulfilled - Ge Yimin was arrested</w:t>
      </w:r>
    </w:p>
    <w:p w:rsidR="00C83996" w:rsidRDefault="00C83996" w:rsidP="00C83996">
      <w:pPr>
        <w:pStyle w:val="21"/>
        <w:ind w:firstLine="420"/>
      </w:pPr>
    </w:p>
    <w:p w:rsidR="00C83996" w:rsidRDefault="00C83996" w:rsidP="00C83996">
      <w:pPr>
        <w:pStyle w:val="21"/>
        <w:ind w:firstLine="420"/>
      </w:pPr>
      <w:r>
        <w:t>(fake news 1, Ge Hua hype. Rescue and Archive - 20220426 Ge Yimin)</w:t>
      </w:r>
    </w:p>
    <w:p w:rsidR="00C83996" w:rsidRDefault="00C83996" w:rsidP="00C83996">
      <w:pPr>
        <w:pStyle w:val="21"/>
        <w:ind w:firstLine="420"/>
      </w:pPr>
    </w:p>
    <w:p w:rsidR="00C83996" w:rsidRDefault="00C83996" w:rsidP="00C83996">
      <w:pPr>
        <w:pStyle w:val="21"/>
        <w:ind w:firstLine="420"/>
      </w:pPr>
      <w:r>
        <w:t>Luke 17:24 for on the day of his coming the son of man. But he must first suffer many hardships and be rejected by this generation.</w:t>
      </w:r>
    </w:p>
    <w:p w:rsidR="00C83996" w:rsidRDefault="00C83996" w:rsidP="00C83996">
      <w:pPr>
        <w:pStyle w:val="21"/>
        <w:ind w:firstLine="420"/>
      </w:pPr>
    </w:p>
    <w:p w:rsidR="00C83996" w:rsidRDefault="00C83996" w:rsidP="00C83996">
      <w:pPr>
        <w:pStyle w:val="21"/>
        <w:ind w:firstLine="420"/>
      </w:pPr>
      <w:r>
        <w:t>Ecclesiastes 4:14 this man came out of prison to be king, and I saw that all the living men who acted under the sun followed the second, and there were countless people over whom he ruled, his people.</w:t>
      </w:r>
    </w:p>
    <w:p w:rsidR="00C83996" w:rsidRDefault="00C83996" w:rsidP="00C83996">
      <w:pPr>
        <w:pStyle w:val="21"/>
        <w:ind w:firstLine="420"/>
      </w:pPr>
    </w:p>
    <w:p w:rsidR="00C83996" w:rsidRDefault="00C83996" w:rsidP="00C83996">
      <w:pPr>
        <w:pStyle w:val="21"/>
        <w:ind w:firstLine="420"/>
      </w:pPr>
      <w:r>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C83996" w:rsidRDefault="00C83996" w:rsidP="00C83996">
      <w:pPr>
        <w:pStyle w:val="21"/>
        <w:ind w:firstLine="420"/>
      </w:pPr>
    </w:p>
    <w:p w:rsidR="00C83996" w:rsidRDefault="00C83996" w:rsidP="00C83996">
      <w:pPr>
        <w:pStyle w:val="21"/>
        <w:ind w:firstLine="420"/>
      </w:pPr>
      <w:r>
        <w:t xml:space="preserve">Ge Yimin did suffer a lot first and was rejected by this generation. And the prison came out to be king. (half prison) suffered more (22 </w:t>
      </w:r>
      <w:r>
        <w:lastRenderedPageBreak/>
        <w:t>years of hard trial) than the preaching Jesus, and also got on the cross, died and rose from the earth.</w:t>
      </w:r>
    </w:p>
    <w:p w:rsidR="00C83996" w:rsidRDefault="00C83996" w:rsidP="00C83996">
      <w:pPr>
        <w:pStyle w:val="21"/>
        <w:ind w:firstLine="420"/>
      </w:pPr>
    </w:p>
    <w:p w:rsidR="00C83996" w:rsidRDefault="00C83996" w:rsidP="00C83996">
      <w:pPr>
        <w:pStyle w:val="21"/>
        <w:ind w:firstLine="420"/>
      </w:pPr>
      <w:r>
        <w:rPr>
          <w:rFonts w:hint="eastAsia"/>
        </w:rPr>
        <w:t>————</w:t>
      </w:r>
      <w:r>
        <w:t>-The above is quoted from nerve</w:t>
      </w:r>
    </w:p>
    <w:p w:rsidR="00C83996" w:rsidRDefault="00C83996" w:rsidP="00C83996">
      <w:pPr>
        <w:pStyle w:val="21"/>
        <w:ind w:firstLine="420"/>
      </w:pPr>
    </w:p>
    <w:p w:rsidR="00C83996" w:rsidRDefault="00C83996" w:rsidP="00C83996">
      <w:pPr>
        <w:pStyle w:val="21"/>
        <w:ind w:firstLine="420"/>
      </w:pPr>
      <w:r>
        <w:t>In recent days, netizens searching Ge Yimin will find that the relevant search appears - Ge Yimin is arrested. Today, I got confirmation from Mrs. Ge Yimin. At present, Ge Yimin is detained in Zhenjiang detention center. We went this afternoon. We are not allowed to meet. We can send things. According to the lawyer's office, it may be sentenced to 3 to 7 years, including ideological prisoners / prisoners of conscience.</w:t>
      </w:r>
    </w:p>
    <w:p w:rsidR="00C83996" w:rsidRDefault="00C83996" w:rsidP="00C83996">
      <w:pPr>
        <w:pStyle w:val="21"/>
        <w:ind w:firstLine="420"/>
      </w:pPr>
    </w:p>
    <w:p w:rsidR="00C83996" w:rsidRDefault="00C83996" w:rsidP="00C83996">
      <w:pPr>
        <w:pStyle w:val="21"/>
        <w:ind w:firstLine="420"/>
      </w:pPr>
      <w:r>
        <w:t>Coincidentally, if sentenced to seven years, it is 2019 predicted by the nerve. Ge Yimin's online account has been delivered to Ge Hua for maintenance through Mrs. Ge Yimin. May God keep Ge Yimin and this last era, Amen!</w:t>
      </w:r>
    </w:p>
    <w:p w:rsidR="00C83996" w:rsidRDefault="00C83996" w:rsidP="00C83996">
      <w:pPr>
        <w:pStyle w:val="21"/>
        <w:ind w:firstLine="420"/>
      </w:pPr>
    </w:p>
    <w:p w:rsidR="00C83996" w:rsidRDefault="00C83996" w:rsidP="00C83996">
      <w:pPr>
        <w:pStyle w:val="21"/>
        <w:ind w:firstLine="420"/>
      </w:pPr>
      <w:r>
        <w:t>September 11, 2012</w:t>
      </w: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r>
        <w:t>81. Criminal judgment of first instance in the case of Ge Yimin's crime of using a cult organization to undermine the implementation of the law</w:t>
      </w:r>
    </w:p>
    <w:p w:rsidR="00C83996" w:rsidRDefault="00C83996" w:rsidP="00C83996">
      <w:pPr>
        <w:pStyle w:val="21"/>
        <w:ind w:firstLine="420"/>
      </w:pPr>
    </w:p>
    <w:p w:rsidR="00C83996" w:rsidRDefault="00C83996" w:rsidP="00C83996">
      <w:pPr>
        <w:pStyle w:val="21"/>
        <w:ind w:firstLine="420"/>
      </w:pPr>
      <w:r>
        <w:t>(fake news 2, Ge Hua hype. Rescue and Archive - 20220426 Ge Yimin)</w:t>
      </w:r>
    </w:p>
    <w:p w:rsidR="00C83996" w:rsidRDefault="00C83996" w:rsidP="00C83996">
      <w:pPr>
        <w:pStyle w:val="21"/>
        <w:ind w:firstLine="420"/>
      </w:pPr>
    </w:p>
    <w:p w:rsidR="00C83996" w:rsidRDefault="00C83996" w:rsidP="00C83996">
      <w:pPr>
        <w:pStyle w:val="21"/>
        <w:ind w:firstLine="420"/>
      </w:pPr>
      <w:r>
        <w:lastRenderedPageBreak/>
        <w:t>Document No.: Zhenjiang Jingkou District People's court</w:t>
      </w:r>
    </w:p>
    <w:p w:rsidR="00C83996" w:rsidRDefault="00C83996" w:rsidP="00C83996">
      <w:pPr>
        <w:pStyle w:val="21"/>
        <w:ind w:firstLine="420"/>
      </w:pPr>
    </w:p>
    <w:p w:rsidR="00C83996" w:rsidRDefault="00C83996" w:rsidP="00C83996">
      <w:pPr>
        <w:pStyle w:val="21"/>
        <w:ind w:firstLine="420"/>
      </w:pPr>
      <w:r>
        <w:t>Public prosecution organ: Zhenjiang Jingkou District People's Procuratorate.</w:t>
      </w:r>
    </w:p>
    <w:p w:rsidR="00C83996" w:rsidRDefault="00C83996" w:rsidP="00C83996">
      <w:pPr>
        <w:pStyle w:val="21"/>
        <w:ind w:firstLine="420"/>
      </w:pPr>
    </w:p>
    <w:p w:rsidR="00C83996" w:rsidRDefault="00C83996" w:rsidP="00C83996">
      <w:pPr>
        <w:pStyle w:val="21"/>
        <w:ind w:firstLine="420"/>
      </w:pPr>
      <w:r>
        <w:t>The defendant Ge Yimin, male, born on January 26, 1969, Han nationality, is an employee of the company. He was criminally detained by Zhenjiang Public Security Bureau on September 11, 2012 for establishing a religious cult on the Internet.</w:t>
      </w:r>
    </w:p>
    <w:p w:rsidR="00C83996" w:rsidRDefault="00C83996" w:rsidP="00C83996">
      <w:pPr>
        <w:pStyle w:val="21"/>
        <w:ind w:firstLine="420"/>
      </w:pPr>
    </w:p>
    <w:p w:rsidR="00C83996" w:rsidRDefault="00C83996" w:rsidP="00C83996">
      <w:pPr>
        <w:pStyle w:val="21"/>
        <w:ind w:firstLine="420"/>
      </w:pPr>
      <w:r>
        <w:t>The indictment of Zhenjiang Jingkou District People's Procuratorate accused the defendant Ge Yimin of using a cult organization to undermine the implementation of the law, and filed a public prosecution with the court on September 23, 2012. After examination and acceptance, the court formed a collegial panel according to law and heard the case in public. The people's Procuratorate of Jingkou District of Zhenjiang City appointed procurators to appear in court to support the public prosecution. The defendant Ge Yimin appeared in court to participate in the lawsuit. The trial has now been concluded.</w:t>
      </w:r>
    </w:p>
    <w:p w:rsidR="00C83996" w:rsidRDefault="00C83996" w:rsidP="00C83996">
      <w:pPr>
        <w:pStyle w:val="21"/>
        <w:ind w:firstLine="420"/>
      </w:pPr>
    </w:p>
    <w:p w:rsidR="00C83996" w:rsidRDefault="00C83996" w:rsidP="00C83996">
      <w:pPr>
        <w:pStyle w:val="21"/>
        <w:ind w:firstLine="420"/>
      </w:pPr>
      <w:r>
        <w:t xml:space="preserve">The public prosecution accused the defendant Ge Yimin of establishing religious propaganda on the Internet from 2001 to 2012. In response to the above allegations, the public prosecution read out the confession of the defendant Ge Yimin, the testimony of the witness Wu XX, and the examination transcripts, list of seized items, physical evidence photos and other evidence of Zhenjiang Public Security Bureau. It believed that the defendant Ge Yimin's behavior violated the provisions of paragraph 1 of article 300 of the criminal law of the </w:t>
      </w:r>
      <w:r>
        <w:lastRenderedPageBreak/>
        <w:t>people's Republic of China, If it constitutes the crime of using a cult organization to undermine the implementation of the law, it shall be submitted to this court for sentencing according to law.</w:t>
      </w:r>
    </w:p>
    <w:p w:rsidR="00C83996" w:rsidRDefault="00C83996" w:rsidP="00C83996">
      <w:pPr>
        <w:pStyle w:val="21"/>
        <w:ind w:firstLine="420"/>
      </w:pPr>
    </w:p>
    <w:p w:rsidR="00C83996" w:rsidRDefault="00C83996" w:rsidP="00C83996">
      <w:pPr>
        <w:pStyle w:val="21"/>
        <w:ind w:firstLine="420"/>
      </w:pPr>
      <w:r>
        <w:t>The defendant Ge Yimin has no objection to the facts of the crime accused by the public prosecution.</w:t>
      </w:r>
    </w:p>
    <w:p w:rsidR="00C83996" w:rsidRDefault="00C83996" w:rsidP="00C83996">
      <w:pPr>
        <w:pStyle w:val="21"/>
        <w:ind w:firstLine="420"/>
      </w:pPr>
    </w:p>
    <w:p w:rsidR="00C83996" w:rsidRDefault="00C83996" w:rsidP="00C83996">
      <w:pPr>
        <w:pStyle w:val="21"/>
        <w:ind w:firstLine="420"/>
      </w:pPr>
      <w:r>
        <w:t>After trial, it was found that from 2001 to 2012, the defendant Ge Yimin founded the divine religion propaganda on the Internet and wrote nerve (nearly 80000 words at present), also known as Yemei Sutra, geyimin Sutra and Ge Yimin Sutra. As a divine religion classic, he self styled himself as a saint, prophet, Christ, son of God, Ge Yimin God and the leader of the divine religion. He posted everywhere on the Internet to establish the divine religion and divine Party (divine Communist Party). At present, there are more than ten million hits on nerve, and dozens of public believers, the so-called Ge Hua, have found nerve on overseas websites, and the news of nerve (Yemei Sutra) has appeared abroad.</w:t>
      </w:r>
    </w:p>
    <w:p w:rsidR="00C83996" w:rsidRDefault="00C83996" w:rsidP="00C83996">
      <w:pPr>
        <w:pStyle w:val="21"/>
        <w:ind w:firstLine="420"/>
      </w:pPr>
    </w:p>
    <w:p w:rsidR="00C83996" w:rsidRDefault="00C83996" w:rsidP="00C83996">
      <w:pPr>
        <w:pStyle w:val="21"/>
        <w:ind w:firstLine="420"/>
      </w:pPr>
      <w:r>
        <w:t>Deify yourself: before and after nerves:</w:t>
      </w:r>
    </w:p>
    <w:p w:rsidR="00C83996" w:rsidRDefault="00C83996" w:rsidP="00C83996">
      <w:pPr>
        <w:pStyle w:val="21"/>
        <w:ind w:firstLine="420"/>
      </w:pPr>
    </w:p>
    <w:p w:rsidR="00C83996" w:rsidRDefault="00C83996" w:rsidP="00C83996">
      <w:pPr>
        <w:pStyle w:val="21"/>
        <w:ind w:firstLine="420"/>
      </w:pPr>
      <w:r>
        <w:t>Truth: Ge Yimin, listen to him.</w:t>
      </w:r>
    </w:p>
    <w:p w:rsidR="00C83996" w:rsidRDefault="00C83996" w:rsidP="00C83996">
      <w:pPr>
        <w:pStyle w:val="21"/>
        <w:ind w:firstLine="420"/>
      </w:pPr>
    </w:p>
    <w:p w:rsidR="00C83996" w:rsidRDefault="00C83996" w:rsidP="00C83996">
      <w:pPr>
        <w:pStyle w:val="21"/>
        <w:ind w:firstLine="420"/>
      </w:pPr>
      <w:r>
        <w:t>Truth: believe Ge Yimin and live forever.</w:t>
      </w:r>
    </w:p>
    <w:p w:rsidR="00C83996" w:rsidRDefault="00C83996" w:rsidP="00C83996">
      <w:pPr>
        <w:pStyle w:val="21"/>
        <w:ind w:firstLine="420"/>
      </w:pPr>
    </w:p>
    <w:p w:rsidR="00C83996" w:rsidRDefault="00C83996" w:rsidP="00C83996">
      <w:pPr>
        <w:pStyle w:val="21"/>
        <w:ind w:firstLine="420"/>
      </w:pPr>
      <w:r>
        <w:t xml:space="preserve">The court held that the defendant Ge Yimin organized and used the cult to disrupt people's thoughts, shake the legal order of society, affect the normal order of production, life and work, and undermine the implementation of national laws and administrative regulations. His behavior constitutes the crime of organizing and using cult organizations </w:t>
      </w:r>
      <w:r>
        <w:lastRenderedPageBreak/>
        <w:t>to undermine the implementation of the law. Convicted of the charges charged by the public prosecution. According to the facts and circumstances of the defendant Ge Yimin's crime, in accordance with the provisions of the first paragraph of article 300 of the criminal law of the people's Republic of China. The judgment is as follows:</w:t>
      </w:r>
    </w:p>
    <w:p w:rsidR="00C83996" w:rsidRDefault="00C83996" w:rsidP="00C83996">
      <w:pPr>
        <w:pStyle w:val="21"/>
        <w:ind w:firstLine="420"/>
      </w:pPr>
    </w:p>
    <w:p w:rsidR="00C83996" w:rsidRDefault="00C83996" w:rsidP="00C83996">
      <w:pPr>
        <w:pStyle w:val="21"/>
        <w:ind w:firstLine="420"/>
      </w:pPr>
      <w:r>
        <w:t>The defendant Ge Yimin committed the crime of organizing and using a cult to undermine the implementation of the law and was sentenced to fixed-term imprisonment of seven years.</w:t>
      </w:r>
    </w:p>
    <w:p w:rsidR="00C83996" w:rsidRDefault="00C83996" w:rsidP="00C83996">
      <w:pPr>
        <w:pStyle w:val="21"/>
        <w:ind w:firstLine="420"/>
      </w:pPr>
    </w:p>
    <w:p w:rsidR="00C83996" w:rsidRDefault="00C83996" w:rsidP="00C83996">
      <w:pPr>
        <w:pStyle w:val="21"/>
        <w:ind w:firstLine="420"/>
      </w:pPr>
      <w:r>
        <w:t>(the term of imprisonment shall be calculated from the date of execution of the judgment. If the person is detained before the execution of the judgment, one day of detention shall be converted into one day of the term of imprisonment. That is, from September 11, 2012 to September 10, 2019).</w:t>
      </w:r>
    </w:p>
    <w:p w:rsidR="00C83996" w:rsidRDefault="00C83996" w:rsidP="00C83996">
      <w:pPr>
        <w:pStyle w:val="21"/>
        <w:ind w:firstLine="420"/>
      </w:pPr>
    </w:p>
    <w:p w:rsidR="00C83996" w:rsidRDefault="00C83996" w:rsidP="00C83996">
      <w:pPr>
        <w:pStyle w:val="21"/>
        <w:ind w:firstLine="420"/>
      </w:pPr>
      <w:r>
        <w:t>If you refuse to accept this judgment, you can appeal through this court or directly to Zhenjiang intermediate people's court within 10 days from the second day of receiving the judgment. For written appeal, one original and five copies of the appeal petition shall be submitted.</w:t>
      </w:r>
    </w:p>
    <w:p w:rsidR="00C83996" w:rsidRDefault="00C83996" w:rsidP="00C83996">
      <w:pPr>
        <w:pStyle w:val="21"/>
        <w:ind w:firstLine="420"/>
      </w:pPr>
    </w:p>
    <w:p w:rsidR="00C83996" w:rsidRDefault="00C83996" w:rsidP="00C83996">
      <w:pPr>
        <w:pStyle w:val="21"/>
        <w:ind w:firstLine="420"/>
      </w:pPr>
      <w:r>
        <w:t>November 1, 2012</w:t>
      </w: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p>
    <w:p w:rsidR="00C83996" w:rsidRDefault="00C83996" w:rsidP="00C83996">
      <w:pPr>
        <w:pStyle w:val="21"/>
        <w:ind w:firstLine="420"/>
      </w:pPr>
      <w:r>
        <w:t>82. Mom, where is uncle Ge Yimin? Jiangsu second prison!</w:t>
      </w:r>
    </w:p>
    <w:p w:rsidR="00C83996" w:rsidRDefault="00C83996" w:rsidP="00C83996">
      <w:pPr>
        <w:pStyle w:val="21"/>
        <w:ind w:firstLine="420"/>
      </w:pPr>
    </w:p>
    <w:p w:rsidR="00C83996" w:rsidRDefault="00C83996" w:rsidP="00C83996">
      <w:pPr>
        <w:pStyle w:val="21"/>
        <w:ind w:firstLine="420"/>
      </w:pPr>
      <w:r>
        <w:t>(fake news 3, Ge Hua hype. Rescue and Archive - 20220426 Ge Yimin)</w:t>
      </w:r>
    </w:p>
    <w:p w:rsidR="00C83996" w:rsidRDefault="00C83996" w:rsidP="00C83996">
      <w:pPr>
        <w:pStyle w:val="21"/>
        <w:ind w:firstLine="420"/>
      </w:pPr>
    </w:p>
    <w:p w:rsidR="00C83996" w:rsidRDefault="00C83996" w:rsidP="00C83996">
      <w:pPr>
        <w:pStyle w:val="21"/>
        <w:ind w:firstLine="420"/>
      </w:pPr>
      <w:r>
        <w:t>Because Ge Yimin did not appeal after the first instance, the first instance judgment came into force. Ge Yimin has been detained in Jiangsu No. 2 prison (East Gate of Zhenjiang) for seven years and released on September 10, 2019.</w:t>
      </w:r>
    </w:p>
    <w:p w:rsidR="00C83996" w:rsidRDefault="00C83996" w:rsidP="00C83996">
      <w:pPr>
        <w:pStyle w:val="21"/>
        <w:ind w:firstLine="420"/>
      </w:pPr>
    </w:p>
    <w:p w:rsidR="00C83996" w:rsidRDefault="00C83996" w:rsidP="00C83996">
      <w:pPr>
        <w:pStyle w:val="21"/>
        <w:ind w:firstLine="420"/>
      </w:pPr>
      <w:r>
        <w:t>It happened to verify the prediction of new heaven and new earth in early October 2019 in nerve.</w:t>
      </w:r>
    </w:p>
    <w:p w:rsidR="00C83996" w:rsidRDefault="00C83996" w:rsidP="00C83996">
      <w:pPr>
        <w:pStyle w:val="21"/>
        <w:ind w:firstLine="420"/>
      </w:pPr>
    </w:p>
    <w:p w:rsidR="00C83996" w:rsidRDefault="00C83996" w:rsidP="00C83996">
      <w:pPr>
        <w:pStyle w:val="21"/>
        <w:ind w:firstLine="420"/>
      </w:pPr>
      <w:r>
        <w:t>Nerve 16. Ge Yimin is the proof of God</w:t>
      </w:r>
    </w:p>
    <w:p w:rsidR="00C83996" w:rsidRDefault="00C83996" w:rsidP="00C83996">
      <w:pPr>
        <w:pStyle w:val="21"/>
        <w:ind w:firstLine="420"/>
      </w:pPr>
    </w:p>
    <w:p w:rsidR="00C83996" w:rsidRDefault="00C83996" w:rsidP="00C83996">
      <w:pPr>
        <w:pStyle w:val="21"/>
        <w:ind w:firstLine="420"/>
      </w:pPr>
      <w:r>
        <w:t>4. Divine evidence.</w:t>
      </w:r>
    </w:p>
    <w:p w:rsidR="00C83996" w:rsidRDefault="00C83996" w:rsidP="00C83996">
      <w:pPr>
        <w:pStyle w:val="21"/>
        <w:ind w:firstLine="420"/>
      </w:pPr>
    </w:p>
    <w:p w:rsidR="00C83996" w:rsidRDefault="00C83996" w:rsidP="00C83996">
      <w:pPr>
        <w:pStyle w:val="21"/>
        <w:ind w:firstLine="420"/>
      </w:pPr>
      <w:r>
        <w:t>Ge Yimin - God - nerve - country Era</w:t>
      </w:r>
    </w:p>
    <w:p w:rsidR="00C83996" w:rsidRDefault="00C83996" w:rsidP="00C83996">
      <w:pPr>
        <w:pStyle w:val="21"/>
        <w:ind w:firstLine="420"/>
      </w:pPr>
    </w:p>
    <w:p w:rsidR="00C83996" w:rsidRDefault="00C83996" w:rsidP="00C83996">
      <w:pPr>
        <w:pStyle w:val="21"/>
        <w:ind w:firstLine="420"/>
      </w:pPr>
      <w:r>
        <w:t>Christ in the era of Kingdom -- Ge Yimin God.</w:t>
      </w:r>
    </w:p>
    <w:p w:rsidR="00C83996" w:rsidRDefault="00C83996" w:rsidP="00C83996">
      <w:pPr>
        <w:pStyle w:val="21"/>
        <w:ind w:firstLine="420"/>
      </w:pPr>
    </w:p>
    <w:p w:rsidR="00C83996" w:rsidRDefault="00C83996" w:rsidP="00C83996">
      <w:pPr>
        <w:pStyle w:val="21"/>
        <w:ind w:firstLine="420"/>
      </w:pPr>
      <w:r>
        <w:t>"Anointed" and "chosen by God" -- Ge Yimin was anointed as God. (vision 6)</w:t>
      </w:r>
    </w:p>
    <w:p w:rsidR="00C83996" w:rsidRDefault="00C83996" w:rsidP="00C83996">
      <w:pPr>
        <w:pStyle w:val="21"/>
        <w:ind w:firstLine="420"/>
      </w:pPr>
    </w:p>
    <w:p w:rsidR="00C83996" w:rsidRDefault="00C83996" w:rsidP="00C83996">
      <w:pPr>
        <w:pStyle w:val="21"/>
        <w:ind w:firstLine="420"/>
      </w:pPr>
      <w:r>
        <w:t>Nerve 26 (7) 13, 2019, Ge Yimin becomes God.</w:t>
      </w:r>
    </w:p>
    <w:p w:rsidR="00C83996" w:rsidRDefault="00C83996" w:rsidP="00C83996">
      <w:pPr>
        <w:pStyle w:val="21"/>
        <w:ind w:firstLine="420"/>
      </w:pPr>
    </w:p>
    <w:p w:rsidR="00C83996" w:rsidRDefault="00C83996" w:rsidP="00C83996">
      <w:pPr>
        <w:pStyle w:val="21"/>
        <w:ind w:firstLine="420"/>
      </w:pPr>
      <w:r>
        <w:t>Luke 17:24 for on the day of his coming the son of man... But he must first suffer many hardships and be rejected by this generation.</w:t>
      </w:r>
    </w:p>
    <w:p w:rsidR="00C83996" w:rsidRDefault="00C83996" w:rsidP="00C83996">
      <w:pPr>
        <w:pStyle w:val="21"/>
        <w:ind w:firstLine="420"/>
      </w:pPr>
    </w:p>
    <w:p w:rsidR="00C83996" w:rsidRDefault="00C83996" w:rsidP="00C83996">
      <w:pPr>
        <w:pStyle w:val="21"/>
        <w:ind w:firstLine="420"/>
      </w:pPr>
      <w:r>
        <w:t>Ecclesiastes 4:14 "this man came out of prison to be king. I saw that all the living people who acted under the sun followed the second, and there were countless people over whom he ruled, his people.".</w:t>
      </w:r>
    </w:p>
    <w:p w:rsidR="00C83996" w:rsidRDefault="00C83996" w:rsidP="00C83996">
      <w:pPr>
        <w:pStyle w:val="21"/>
        <w:ind w:firstLine="420"/>
      </w:pPr>
    </w:p>
    <w:p w:rsidR="00C83996" w:rsidRDefault="00C83996" w:rsidP="00C83996">
      <w:pPr>
        <w:pStyle w:val="21"/>
        <w:ind w:firstLine="420"/>
      </w:pPr>
      <w:r>
        <w:lastRenderedPageBreak/>
        <w:t>It seems that the last savior achieved salvation mainly through the great suffering of "prison"; "All living people in action" logically includes all people in all countries, nationalities and religions, "follow the second". From the Scripture, this Savior is indeed the second savior other than the Lord Jesus. In the future, he will be king and rule all the people, and his people will be countless.</w:t>
      </w:r>
    </w:p>
    <w:p w:rsidR="00C83996" w:rsidRDefault="00C83996" w:rsidP="00C83996">
      <w:pPr>
        <w:pStyle w:val="21"/>
        <w:ind w:firstLine="420"/>
      </w:pPr>
    </w:p>
    <w:p w:rsidR="00C83996" w:rsidRDefault="00C83996" w:rsidP="00C83996">
      <w:pPr>
        <w:pStyle w:val="21"/>
        <w:ind w:firstLine="420"/>
      </w:pPr>
      <w:r>
        <w:t>Ge Yimin did suffer a lot first and was rejected by this generation.</w:t>
      </w:r>
    </w:p>
    <w:p w:rsidR="00C83996" w:rsidRDefault="00C83996" w:rsidP="00C83996">
      <w:pPr>
        <w:pStyle w:val="21"/>
        <w:ind w:firstLine="420"/>
      </w:pPr>
    </w:p>
    <w:p w:rsidR="00C83996" w:rsidRDefault="00C83996" w:rsidP="00C83996">
      <w:pPr>
        <w:pStyle w:val="21"/>
        <w:ind w:firstLine="420"/>
      </w:pPr>
      <w:r>
        <w:t>And the prison came out to be king. (semi prison)</w:t>
      </w:r>
    </w:p>
    <w:p w:rsidR="00C83996" w:rsidRDefault="00C83996" w:rsidP="00C83996">
      <w:pPr>
        <w:pStyle w:val="21"/>
        <w:ind w:firstLine="420"/>
      </w:pPr>
    </w:p>
    <w:p w:rsidR="00C83996" w:rsidRDefault="00C83996" w:rsidP="00C83996">
      <w:pPr>
        <w:pStyle w:val="21"/>
        <w:ind w:firstLine="420"/>
      </w:pPr>
      <w:r>
        <w:t>The suffering (22 years of hard trial) was greater than that of Jesus, who preached. He also got on the cross and died and rose from the dead.</w:t>
      </w:r>
    </w:p>
    <w:p w:rsidR="00C83996" w:rsidRDefault="00C83996" w:rsidP="00C83996">
      <w:pPr>
        <w:pStyle w:val="21"/>
        <w:ind w:firstLine="420"/>
      </w:pPr>
    </w:p>
    <w:p w:rsidR="009557D7" w:rsidRDefault="00C83996" w:rsidP="00C83996">
      <w:pPr>
        <w:pStyle w:val="21"/>
        <w:ind w:firstLine="420"/>
      </w:pPr>
      <w:r>
        <w:t>"Ge Yimin" -- God is also the people.</w:t>
      </w:r>
    </w:p>
    <w:p w:rsidR="002B7B41" w:rsidRDefault="002B7B41" w:rsidP="009557D7">
      <w:pPr>
        <w:pStyle w:val="21"/>
        <w:ind w:firstLine="420"/>
      </w:pPr>
    </w:p>
    <w:p w:rsidR="00C10CF5" w:rsidRDefault="00C10CF5" w:rsidP="00C10CF5">
      <w:pPr>
        <w:pStyle w:val="21"/>
        <w:ind w:firstLine="420"/>
      </w:pPr>
      <w:r>
        <w:t>83. It is only natural that Chinese officials are forced by the Chinese people</w:t>
      </w:r>
    </w:p>
    <w:p w:rsidR="00C10CF5" w:rsidRDefault="00C10CF5" w:rsidP="00C10CF5">
      <w:pPr>
        <w:pStyle w:val="21"/>
        <w:ind w:firstLine="420"/>
      </w:pPr>
    </w:p>
    <w:p w:rsidR="00C10CF5" w:rsidRDefault="00C10CF5" w:rsidP="00C10CF5">
      <w:pPr>
        <w:pStyle w:val="21"/>
        <w:ind w:firstLine="420"/>
      </w:pPr>
      <w:r>
        <w:t>Because Chinese officials are forced to serve the people, they will not allow your father, your wife and your son-in-law to serve you. They do not pursue monopoly. They should trust the official ethics of Chinese officials.</w:t>
      </w:r>
    </w:p>
    <w:p w:rsidR="00C10CF5" w:rsidRDefault="00C10CF5" w:rsidP="00C10CF5">
      <w:pPr>
        <w:pStyle w:val="21"/>
        <w:ind w:firstLine="420"/>
      </w:pPr>
    </w:p>
    <w:p w:rsidR="00C10CF5" w:rsidRDefault="00C10CF5" w:rsidP="00C10CF5">
      <w:pPr>
        <w:pStyle w:val="21"/>
        <w:ind w:firstLine="420"/>
      </w:pPr>
      <w:r>
        <w:t xml:space="preserve">At the same time, Chinese officials also serve the RMB. When your mother, wife and daughter are comfortable, they are happy to reward some of their greedy money to your mother, wife and daughter, which can also be regarded as an indirect reward to you. In this way, Comrade Xiaoping's theory of "getting rich first and then getting rich" has been </w:t>
      </w:r>
      <w:r>
        <w:lastRenderedPageBreak/>
        <w:t>realized.</w:t>
      </w:r>
    </w:p>
    <w:p w:rsidR="00C10CF5" w:rsidRDefault="00C10CF5" w:rsidP="00C10CF5">
      <w:pPr>
        <w:pStyle w:val="21"/>
        <w:ind w:firstLine="420"/>
      </w:pPr>
    </w:p>
    <w:p w:rsidR="00C10CF5" w:rsidRDefault="00C10CF5" w:rsidP="00C10CF5">
      <w:pPr>
        <w:pStyle w:val="21"/>
        <w:ind w:firstLine="420"/>
      </w:pPr>
      <w:r>
        <w:t>Let some people (Chinese officials) get rich first, get rich first, and get rich later (through Chinese officials, your mother, wife and daughter), drive you to get rich later, and realize common prosperity.</w:t>
      </w:r>
    </w:p>
    <w:p w:rsidR="00C10CF5" w:rsidRDefault="00C10CF5" w:rsidP="00C10CF5">
      <w:pPr>
        <w:pStyle w:val="21"/>
        <w:ind w:firstLine="420"/>
      </w:pPr>
    </w:p>
    <w:p w:rsidR="00DF02F2" w:rsidRDefault="00C10CF5" w:rsidP="00DF02F2">
      <w:pPr>
        <w:pStyle w:val="21"/>
        <w:ind w:firstLine="420"/>
      </w:pPr>
      <w:r>
        <w:rPr>
          <w:rFonts w:hint="eastAsia"/>
        </w:rPr>
        <w:t>84</w:t>
      </w:r>
      <w:r>
        <w:rPr>
          <w:rFonts w:hint="eastAsia"/>
        </w:rPr>
        <w:t>、</w:t>
      </w:r>
      <w:r w:rsidR="00DF02F2">
        <w:t>Gambling with Chinese officials, one is not a corrupt official. I, Ge Yimin, quit the Internet</w:t>
      </w:r>
    </w:p>
    <w:p w:rsidR="00DF02F2" w:rsidRDefault="00DF02F2" w:rsidP="00DF02F2">
      <w:pPr>
        <w:pStyle w:val="21"/>
        <w:ind w:firstLine="420"/>
      </w:pPr>
    </w:p>
    <w:p w:rsidR="00DF02F2" w:rsidRDefault="00DF02F2" w:rsidP="00DF02F2">
      <w:pPr>
        <w:pStyle w:val="21"/>
        <w:ind w:firstLine="420"/>
      </w:pPr>
      <w:r>
        <w:t>There is no need to talk about corruption, accepting bribes, playing with women and trading power, money, power and sex. In addition to the normal salary, taking advantage of his position to obtain other benefits, even a cigarette, a bottle of wine and a box of tea, are corrupt officials. Because people have no position to gain other benefits except for their normal wages, even a cigarette, a bottle of wine and a box of tea.</w:t>
      </w:r>
    </w:p>
    <w:p w:rsidR="00DF02F2" w:rsidRDefault="00DF02F2" w:rsidP="00DF02F2">
      <w:pPr>
        <w:pStyle w:val="21"/>
        <w:ind w:firstLine="420"/>
      </w:pPr>
    </w:p>
    <w:p w:rsidR="00DF02F2" w:rsidRDefault="00DF02F2" w:rsidP="00DF02F2">
      <w:pPr>
        <w:pStyle w:val="21"/>
        <w:ind w:firstLine="420"/>
      </w:pPr>
      <w:r>
        <w:t>The heroic words of a village cadre should be heard here: "I am not corrupt. Why should I be a cadre?"? “</w:t>
      </w:r>
    </w:p>
    <w:p w:rsidR="00DF02F2" w:rsidRDefault="00DF02F2" w:rsidP="00DF02F2">
      <w:pPr>
        <w:pStyle w:val="21"/>
        <w:ind w:firstLine="420"/>
      </w:pPr>
    </w:p>
    <w:p w:rsidR="00DF02F2" w:rsidRDefault="00DF02F2" w:rsidP="00DF02F2">
      <w:pPr>
        <w:pStyle w:val="21"/>
        <w:ind w:firstLine="420"/>
      </w:pPr>
      <w:r>
        <w:t>What's more, the heroic words of Comrade Wenqiang of Chongqing sounded: "if you don't covet or play with women, who can rest assured of promoting you? “</w:t>
      </w:r>
    </w:p>
    <w:p w:rsidR="00DF02F2" w:rsidRDefault="00DF02F2" w:rsidP="00DF02F2">
      <w:pPr>
        <w:pStyle w:val="21"/>
        <w:ind w:firstLine="420"/>
      </w:pPr>
    </w:p>
    <w:p w:rsidR="00DF02F2" w:rsidRDefault="00DF02F2" w:rsidP="00DF02F2">
      <w:pPr>
        <w:pStyle w:val="21"/>
        <w:ind w:firstLine="420"/>
      </w:pPr>
      <w:r>
        <w:t>If a Chinese official comes forward to prove that he has not made use of his position to obtain other benefits except for his normal salary, even a cigarette, a bottle of wine and a box of tea, Ge Yimin will immediately quit the Internet after verification.</w:t>
      </w:r>
    </w:p>
    <w:p w:rsidR="00DF02F2" w:rsidRDefault="00DF02F2" w:rsidP="00DF02F2">
      <w:pPr>
        <w:pStyle w:val="21"/>
        <w:ind w:firstLine="420"/>
      </w:pPr>
    </w:p>
    <w:p w:rsidR="002B7B41" w:rsidRDefault="00DF02F2" w:rsidP="00DF02F2">
      <w:pPr>
        <w:pStyle w:val="21"/>
        <w:ind w:firstLine="420"/>
      </w:pPr>
      <w:r>
        <w:lastRenderedPageBreak/>
        <w:t>Dear Chinese officials, dare you bet with me, Ge Yimin?</w:t>
      </w:r>
    </w:p>
    <w:p w:rsidR="008A4F23" w:rsidRDefault="008A4F23" w:rsidP="00DF02F2">
      <w:pPr>
        <w:pStyle w:val="21"/>
        <w:ind w:firstLine="420"/>
      </w:pPr>
    </w:p>
    <w:p w:rsidR="008A4F23" w:rsidRDefault="008A4F23" w:rsidP="008A4F23">
      <w:pPr>
        <w:pStyle w:val="21"/>
        <w:ind w:firstLine="420"/>
      </w:pPr>
      <w:r>
        <w:t>85. Compare with Chinese officials</w:t>
      </w:r>
    </w:p>
    <w:p w:rsidR="008A4F23" w:rsidRDefault="008A4F23" w:rsidP="008A4F23">
      <w:pPr>
        <w:pStyle w:val="21"/>
        <w:ind w:firstLine="420"/>
      </w:pPr>
    </w:p>
    <w:p w:rsidR="008A4F23" w:rsidRDefault="008A4F23" w:rsidP="008A4F23">
      <w:pPr>
        <w:pStyle w:val="21"/>
        <w:ind w:firstLine="420"/>
      </w:pPr>
      <w:r>
        <w:t>Bust (communism).</w:t>
      </w:r>
    </w:p>
    <w:p w:rsidR="008A4F23" w:rsidRDefault="008A4F23" w:rsidP="008A4F23">
      <w:pPr>
        <w:pStyle w:val="21"/>
        <w:ind w:firstLine="420"/>
      </w:pPr>
    </w:p>
    <w:p w:rsidR="008A4F23" w:rsidRDefault="008A4F23" w:rsidP="008A4F23">
      <w:pPr>
        <w:pStyle w:val="21"/>
        <w:ind w:firstLine="420"/>
      </w:pPr>
      <w:r>
        <w:t>In socialist countries, communism and the international anthem are sensitive words, and discussion is forbidden. Nor does it mention the ultimate goal of Communism: "each according to his ability and distribute according to his needs", but to realize the great rejuvenation of the Chinese nation (the Chinese dream).</w:t>
      </w:r>
    </w:p>
    <w:p w:rsidR="008A4F23" w:rsidRDefault="008A4F23" w:rsidP="008A4F23">
      <w:pPr>
        <w:pStyle w:val="21"/>
        <w:ind w:firstLine="420"/>
      </w:pPr>
    </w:p>
    <w:p w:rsidR="008A4F23" w:rsidRDefault="008A4F23" w:rsidP="008A4F23">
      <w:pPr>
        <w:pStyle w:val="21"/>
        <w:ind w:firstLine="420"/>
      </w:pPr>
      <w:r>
        <w:t>Director Chang of a hospital in Zhenjiang, I asked him, "are you a party member?" A: "of course", well, I'm very proud. I talked about communism with him, and he said, "who else believes this now?" I said, "you are a party member, but how dare you say so?" He immediately walked away with a sneer.</w:t>
      </w:r>
    </w:p>
    <w:p w:rsidR="008A4F23" w:rsidRDefault="008A4F23" w:rsidP="008A4F23">
      <w:pPr>
        <w:pStyle w:val="21"/>
        <w:ind w:firstLine="420"/>
      </w:pPr>
    </w:p>
    <w:p w:rsidR="008A4F23" w:rsidRDefault="008A4F23" w:rsidP="008A4F23">
      <w:pPr>
        <w:pStyle w:val="21"/>
        <w:ind w:firstLine="420"/>
      </w:pPr>
      <w:r>
        <w:t>Now that the Chinese have joined the party, who believes in communism? In order to apply for a job and get promoted, the people said, "party ticket".</w:t>
      </w:r>
    </w:p>
    <w:p w:rsidR="008A4F23" w:rsidRDefault="008A4F23" w:rsidP="008A4F23">
      <w:pPr>
        <w:pStyle w:val="21"/>
        <w:ind w:firstLine="420"/>
      </w:pPr>
    </w:p>
    <w:p w:rsidR="008A4F23" w:rsidRDefault="008A4F23" w:rsidP="008A4F23">
      <w:pPr>
        <w:pStyle w:val="21"/>
        <w:ind w:firstLine="420"/>
      </w:pPr>
      <w:r>
        <w:t>Ge Yimin God:</w:t>
      </w:r>
    </w:p>
    <w:p w:rsidR="008A4F23" w:rsidRDefault="008A4F23" w:rsidP="008A4F23">
      <w:pPr>
        <w:pStyle w:val="21"/>
        <w:ind w:firstLine="420"/>
      </w:pPr>
    </w:p>
    <w:p w:rsidR="008A4F23" w:rsidRDefault="008A4F23" w:rsidP="008A4F23">
      <w:pPr>
        <w:pStyle w:val="21"/>
        <w:ind w:firstLine="420"/>
      </w:pPr>
      <w:r>
        <w:t>Nerve Chapter 10 declaration of Christian communism 152. Ge Yimin was born a communist, or Ge Yimin was born for communism.</w:t>
      </w:r>
    </w:p>
    <w:p w:rsidR="008A4F23" w:rsidRDefault="008A4F23" w:rsidP="008A4F23">
      <w:pPr>
        <w:pStyle w:val="21"/>
        <w:ind w:firstLine="420"/>
      </w:pPr>
    </w:p>
    <w:p w:rsidR="008A4F23" w:rsidRDefault="008A4F23" w:rsidP="008A4F23">
      <w:pPr>
        <w:pStyle w:val="21"/>
        <w:ind w:firstLine="420"/>
      </w:pPr>
      <w:r>
        <w:t xml:space="preserve">Chapter XVIII socialized mass production and Internet revolution 41. In today's two major (socialized mass production and Internet </w:t>
      </w:r>
      <w:r>
        <w:lastRenderedPageBreak/>
        <w:t>revolution), the material conditions have been met to realize Ge Yimin's doctrine and realize the Communist society. Only when the spiritual conditions are met, that is, to renew the human mind, the gospel of Ge Yimin is spread all over the world and accepted by mankind.</w:t>
      </w:r>
    </w:p>
    <w:p w:rsidR="008A4F23" w:rsidRDefault="008A4F23" w:rsidP="008A4F23">
      <w:pPr>
        <w:pStyle w:val="21"/>
        <w:ind w:firstLine="420"/>
      </w:pPr>
    </w:p>
    <w:p w:rsidR="008A4F23" w:rsidRDefault="008A4F23" w:rsidP="008A4F23">
      <w:pPr>
        <w:pStyle w:val="21"/>
        <w:ind w:firstLine="420"/>
      </w:pPr>
      <w:r>
        <w:t>Chapter 19 world government and Datong world 38, 20191001 Ge Yimin became God. From then on, human life became better and better, until 20331126 world Datong.</w:t>
      </w:r>
    </w:p>
    <w:p w:rsidR="008A4F23" w:rsidRDefault="008A4F23" w:rsidP="008A4F23">
      <w:pPr>
        <w:pStyle w:val="21"/>
        <w:ind w:firstLine="420"/>
      </w:pPr>
    </w:p>
    <w:p w:rsidR="008A4F23" w:rsidRDefault="008A4F23" w:rsidP="008A4F23">
      <w:pPr>
        <w:pStyle w:val="21"/>
        <w:ind w:firstLine="420"/>
      </w:pPr>
      <w:r>
        <w:t>Waist circumference (thought and belief).</w:t>
      </w:r>
    </w:p>
    <w:p w:rsidR="008A4F23" w:rsidRDefault="008A4F23" w:rsidP="008A4F23">
      <w:pPr>
        <w:pStyle w:val="21"/>
        <w:ind w:firstLine="420"/>
      </w:pPr>
    </w:p>
    <w:p w:rsidR="008A4F23" w:rsidRDefault="008A4F23" w:rsidP="008A4F23">
      <w:pPr>
        <w:pStyle w:val="21"/>
        <w:ind w:firstLine="420"/>
      </w:pPr>
      <w:r>
        <w:t>Chinese officials no longer believe in communism and have no political beliefs. Now they believe in power, money and lust. They are busy with getting promoted, getting rich and playing with women every day.</w:t>
      </w:r>
    </w:p>
    <w:p w:rsidR="008A4F23" w:rsidRDefault="008A4F23" w:rsidP="008A4F23">
      <w:pPr>
        <w:pStyle w:val="21"/>
        <w:ind w:firstLine="420"/>
      </w:pPr>
    </w:p>
    <w:p w:rsidR="008A4F23" w:rsidRDefault="008A4F23" w:rsidP="008A4F23">
      <w:pPr>
        <w:pStyle w:val="21"/>
        <w:ind w:firstLine="420"/>
      </w:pPr>
      <w:r>
        <w:t>Ge Yimin has faith in Christianity communism, or theocracy communism, or theocracy Ge Yimin. Every day, I am busy writing nerves, sending nerves and preaching gospel. At present, nerves have 1million words.</w:t>
      </w:r>
    </w:p>
    <w:p w:rsidR="008A4F23" w:rsidRDefault="008A4F23" w:rsidP="008A4F23">
      <w:pPr>
        <w:pStyle w:val="21"/>
        <w:ind w:firstLine="420"/>
      </w:pPr>
    </w:p>
    <w:p w:rsidR="008A4F23" w:rsidRDefault="008A4F23" w:rsidP="008A4F23">
      <w:pPr>
        <w:pStyle w:val="21"/>
        <w:ind w:firstLine="420"/>
      </w:pPr>
      <w:r>
        <w:t>Nerve Chapter 13 transmission</w:t>
      </w:r>
    </w:p>
    <w:p w:rsidR="008A4F23" w:rsidRDefault="008A4F23" w:rsidP="008A4F23">
      <w:pPr>
        <w:pStyle w:val="21"/>
        <w:ind w:firstLine="420"/>
      </w:pPr>
    </w:p>
    <w:p w:rsidR="008A4F23" w:rsidRDefault="008A4F23" w:rsidP="008A4F23">
      <w:pPr>
        <w:pStyle w:val="21"/>
        <w:ind w:firstLine="420"/>
      </w:pPr>
      <w:r>
        <w:t>10. In 2004, the first draft of nerve (Yemei Jing, Ge Yimin Jing) was written into the publishing network, and then it was continuously updated and published.</w:t>
      </w:r>
    </w:p>
    <w:p w:rsidR="008A4F23" w:rsidRDefault="008A4F23" w:rsidP="008A4F23">
      <w:pPr>
        <w:pStyle w:val="21"/>
        <w:ind w:firstLine="420"/>
      </w:pPr>
    </w:p>
    <w:p w:rsidR="008A4F23" w:rsidRDefault="008A4F23" w:rsidP="008A4F23">
      <w:pPr>
        <w:pStyle w:val="21"/>
        <w:ind w:firstLine="420"/>
      </w:pPr>
      <w:r>
        <w:t>11. In 2012, the establishment of a theocracy and a theocratic party was made clear as a value rather than an organization.</w:t>
      </w:r>
    </w:p>
    <w:p w:rsidR="008A4F23" w:rsidRDefault="008A4F23" w:rsidP="008A4F23">
      <w:pPr>
        <w:pStyle w:val="21"/>
        <w:ind w:firstLine="420"/>
      </w:pPr>
    </w:p>
    <w:p w:rsidR="008A4F23" w:rsidRDefault="008A4F23" w:rsidP="008A4F23">
      <w:pPr>
        <w:pStyle w:val="21"/>
        <w:ind w:firstLine="420"/>
      </w:pPr>
      <w:r>
        <w:t>12. 2012 – 19, peacefully export the harmonious values of Ge Yimin, and the content is nerve.</w:t>
      </w:r>
    </w:p>
    <w:p w:rsidR="008A4F23" w:rsidRDefault="008A4F23" w:rsidP="008A4F23">
      <w:pPr>
        <w:pStyle w:val="21"/>
        <w:ind w:firstLine="420"/>
      </w:pPr>
    </w:p>
    <w:p w:rsidR="008A4F23" w:rsidRDefault="008A4F23" w:rsidP="008A4F23">
      <w:pPr>
        <w:pStyle w:val="21"/>
        <w:ind w:firstLine="420"/>
      </w:pPr>
      <w:r>
        <w:t>13. 20191001, Ge Yimin became a God.</w:t>
      </w:r>
    </w:p>
    <w:p w:rsidR="008A4F23" w:rsidRDefault="008A4F23" w:rsidP="008A4F23">
      <w:pPr>
        <w:pStyle w:val="21"/>
        <w:ind w:firstLine="420"/>
      </w:pPr>
    </w:p>
    <w:p w:rsidR="008A4F23" w:rsidRDefault="008A4F23" w:rsidP="008A4F23">
      <w:pPr>
        <w:pStyle w:val="21"/>
        <w:ind w:firstLine="420"/>
      </w:pPr>
      <w:r>
        <w:t>14. 2019 – 2033, the gospel of Ge Yimin spread all over the world and was accepted by the world.</w:t>
      </w:r>
    </w:p>
    <w:p w:rsidR="008A4F23" w:rsidRDefault="008A4F23" w:rsidP="008A4F23">
      <w:pPr>
        <w:pStyle w:val="21"/>
        <w:ind w:firstLine="420"/>
      </w:pPr>
    </w:p>
    <w:p w:rsidR="008A4F23" w:rsidRDefault="008A4F23" w:rsidP="008A4F23">
      <w:pPr>
        <w:pStyle w:val="21"/>
        <w:ind w:firstLine="420"/>
      </w:pPr>
      <w:r>
        <w:t>15. 20331126, Great Harmony in the world.</w:t>
      </w:r>
    </w:p>
    <w:p w:rsidR="008A4F23" w:rsidRDefault="008A4F23" w:rsidP="008A4F23">
      <w:pPr>
        <w:pStyle w:val="21"/>
        <w:ind w:firstLine="420"/>
      </w:pPr>
    </w:p>
    <w:p w:rsidR="008A4F23" w:rsidRDefault="008A4F23" w:rsidP="008A4F23">
      <w:pPr>
        <w:pStyle w:val="21"/>
        <w:ind w:firstLine="420"/>
      </w:pPr>
      <w:r>
        <w:t>Hip circumference (for the poor).</w:t>
      </w:r>
    </w:p>
    <w:p w:rsidR="008A4F23" w:rsidRDefault="008A4F23" w:rsidP="008A4F23">
      <w:pPr>
        <w:pStyle w:val="21"/>
        <w:ind w:firstLine="420"/>
      </w:pPr>
    </w:p>
    <w:p w:rsidR="008A4F23" w:rsidRDefault="008A4F23" w:rsidP="008A4F23">
      <w:pPr>
        <w:pStyle w:val="21"/>
        <w:ind w:firstLine="420"/>
      </w:pPr>
      <w:r>
        <w:t>Nerve Chapter 21 political commentary</w:t>
      </w:r>
    </w:p>
    <w:p w:rsidR="008A4F23" w:rsidRDefault="008A4F23" w:rsidP="008A4F23">
      <w:pPr>
        <w:pStyle w:val="21"/>
        <w:ind w:firstLine="420"/>
      </w:pPr>
    </w:p>
    <w:p w:rsidR="008A4F23" w:rsidRDefault="008A4F23" w:rsidP="008A4F23">
      <w:pPr>
        <w:pStyle w:val="21"/>
        <w:ind w:firstLine="420"/>
      </w:pPr>
      <w:r>
        <w:t>22. Ge yiminshen police station Adventure</w:t>
      </w:r>
    </w:p>
    <w:p w:rsidR="008A4F23" w:rsidRDefault="008A4F23" w:rsidP="008A4F23">
      <w:pPr>
        <w:pStyle w:val="21"/>
        <w:ind w:firstLine="420"/>
      </w:pPr>
    </w:p>
    <w:p w:rsidR="008A4F23" w:rsidRDefault="008A4F23" w:rsidP="008A4F23">
      <w:pPr>
        <w:pStyle w:val="21"/>
        <w:ind w:firstLine="420"/>
      </w:pPr>
      <w:r>
        <w:t>I admit that China's economy is developing, but the gap between the rich and the poor is too large. I am a communist. The police said you were for someone poorer than you. The Communist Party is fighting for the poor to win power. Now the Communist Party is no longer fighting for the poor, just to protect and improve its own interests of being richer than the people. Now it's our turn to fight for the poor.</w:t>
      </w:r>
    </w:p>
    <w:p w:rsidR="008A4F23" w:rsidRDefault="008A4F23" w:rsidP="008A4F23">
      <w:pPr>
        <w:pStyle w:val="21"/>
        <w:ind w:firstLine="420"/>
      </w:pPr>
    </w:p>
    <w:p w:rsidR="008A4F23" w:rsidRDefault="008A4F23" w:rsidP="008A4F23">
      <w:pPr>
        <w:pStyle w:val="21"/>
        <w:ind w:firstLine="420"/>
      </w:pPr>
      <w:r>
        <w:t>23. Subpoena, detention, imprisonment and shooting four packages, which is too heavy for life</w:t>
      </w:r>
    </w:p>
    <w:p w:rsidR="008A4F23" w:rsidRDefault="008A4F23" w:rsidP="008A4F23">
      <w:pPr>
        <w:pStyle w:val="21"/>
        <w:ind w:firstLine="420"/>
      </w:pPr>
    </w:p>
    <w:p w:rsidR="008A4F23" w:rsidRDefault="008A4F23" w:rsidP="008A4F23">
      <w:pPr>
        <w:pStyle w:val="21"/>
        <w:ind w:firstLine="420"/>
      </w:pPr>
      <w:r>
        <w:t>I said I was a communist, and I had only one idea: all the poor people should live better. Policeman B said it was impossible.</w:t>
      </w:r>
    </w:p>
    <w:p w:rsidR="008A4F23" w:rsidRDefault="008A4F23" w:rsidP="008A4F23">
      <w:pPr>
        <w:pStyle w:val="21"/>
        <w:ind w:firstLine="420"/>
      </w:pPr>
    </w:p>
    <w:p w:rsidR="008A4F23" w:rsidRDefault="008A4F23" w:rsidP="008A4F23">
      <w:pPr>
        <w:pStyle w:val="21"/>
        <w:ind w:firstLine="420"/>
      </w:pPr>
      <w:r>
        <w:t>All three sides are inferior to people. Chinese officials can rest!</w:t>
      </w:r>
    </w:p>
    <w:p w:rsidR="008A4F23" w:rsidRDefault="008A4F23" w:rsidP="008A4F23">
      <w:pPr>
        <w:pStyle w:val="21"/>
        <w:ind w:firstLine="420"/>
      </w:pPr>
    </w:p>
    <w:p w:rsidR="008A4F23" w:rsidRDefault="008A4F23" w:rsidP="008A4F23">
      <w:pPr>
        <w:pStyle w:val="21"/>
        <w:ind w:firstLine="420"/>
      </w:pPr>
    </w:p>
    <w:p w:rsidR="008A4F23" w:rsidRDefault="008A4F23" w:rsidP="008A4F23">
      <w:pPr>
        <w:pStyle w:val="21"/>
        <w:ind w:firstLine="420"/>
      </w:pPr>
    </w:p>
    <w:p w:rsidR="008A4F23" w:rsidRDefault="008A4F23" w:rsidP="008A4F23">
      <w:pPr>
        <w:pStyle w:val="21"/>
        <w:ind w:firstLine="420"/>
      </w:pPr>
      <w:r>
        <w:t>86. The biggest lie in history - serving the people</w:t>
      </w:r>
    </w:p>
    <w:p w:rsidR="008A4F23" w:rsidRDefault="008A4F23" w:rsidP="008A4F23">
      <w:pPr>
        <w:pStyle w:val="21"/>
        <w:ind w:firstLine="420"/>
      </w:pPr>
    </w:p>
    <w:p w:rsidR="008A4F23" w:rsidRDefault="008A4F23" w:rsidP="008A4F23">
      <w:pPr>
        <w:pStyle w:val="21"/>
        <w:ind w:firstLine="420"/>
      </w:pPr>
      <w:r>
        <w:t>Serving the people is not the original creation of our party, but learned from the Kuomintang. The synonym is people's public servant. The servant (public servant) must be lower than the servant (people), such as treatment and food. Just as eunuchs serve the emperor, their treatment and food must be lower than that of the emperor.</w:t>
      </w:r>
    </w:p>
    <w:p w:rsidR="008A4F23" w:rsidRDefault="008A4F23" w:rsidP="008A4F23">
      <w:pPr>
        <w:pStyle w:val="21"/>
        <w:ind w:firstLine="420"/>
      </w:pPr>
    </w:p>
    <w:p w:rsidR="008A4F23" w:rsidRDefault="008A4F23" w:rsidP="008A4F23">
      <w:pPr>
        <w:pStyle w:val="21"/>
        <w:ind w:firstLine="420"/>
      </w:pPr>
      <w:r>
        <w:t>During the three-year "natural disaster", people ate bran, bark and Guanyin soil, while Comrade Mao Zedong ate dozens of dishes, Wuchang fish and other fish and shrimp (with online picture menu). Why can't you Mao Zedong eat bran, bark and Guanyin soil?</w:t>
      </w:r>
    </w:p>
    <w:p w:rsidR="008A4F23" w:rsidRDefault="008A4F23" w:rsidP="008A4F23">
      <w:pPr>
        <w:pStyle w:val="21"/>
        <w:ind w:firstLine="420"/>
      </w:pPr>
    </w:p>
    <w:p w:rsidR="008A4F23" w:rsidRDefault="008A4F23" w:rsidP="008A4F23">
      <w:pPr>
        <w:pStyle w:val="21"/>
        <w:ind w:firstLine="420"/>
      </w:pPr>
      <w:r>
        <w:t>People are hospitalized when they are sick. There are four rooms, three rooms and two rooms. Those with money can live in single rooms at most. Comrade Zhu Rongji was hospitalized by doctors and nurses on the first floor (with online pictures). Why can't you Zhu Rongji live in four rooms, three rooms and two rooms? You can live in a single room at most if you have money. Our party has always been "from the masses, to the masses." Did you Zhu Rongji go among the masses? Aren't you divorced from the masses, or even afraid of them?</w:t>
      </w:r>
    </w:p>
    <w:p w:rsidR="008A4F23" w:rsidRDefault="008A4F23" w:rsidP="008A4F23">
      <w:pPr>
        <w:pStyle w:val="21"/>
        <w:ind w:firstLine="420"/>
      </w:pPr>
    </w:p>
    <w:p w:rsidR="008A4F23" w:rsidRDefault="008A4F23" w:rsidP="008A4F23">
      <w:pPr>
        <w:pStyle w:val="21"/>
        <w:ind w:firstLine="420"/>
      </w:pPr>
      <w:r>
        <w:t>Look at the evil public servants of capitalist countries:</w:t>
      </w:r>
    </w:p>
    <w:p w:rsidR="008A4F23" w:rsidRDefault="008A4F23" w:rsidP="008A4F23">
      <w:pPr>
        <w:pStyle w:val="21"/>
        <w:ind w:firstLine="420"/>
      </w:pPr>
    </w:p>
    <w:p w:rsidR="008A4F23" w:rsidRDefault="008A4F23" w:rsidP="008A4F23">
      <w:pPr>
        <w:pStyle w:val="21"/>
        <w:ind w:firstLine="420"/>
      </w:pPr>
      <w:r>
        <w:lastRenderedPageBreak/>
        <w:t>Former US Secretary of state Pompeo washed dishes at home when he was in office.</w:t>
      </w:r>
    </w:p>
    <w:p w:rsidR="008A4F23" w:rsidRDefault="008A4F23" w:rsidP="008A4F23">
      <w:pPr>
        <w:pStyle w:val="21"/>
        <w:ind w:firstLine="420"/>
      </w:pPr>
    </w:p>
    <w:p w:rsidR="008A4F23" w:rsidRDefault="008A4F23" w:rsidP="008A4F23">
      <w:pPr>
        <w:pStyle w:val="21"/>
        <w:ind w:firstLine="420"/>
      </w:pPr>
      <w:r>
        <w:t>After former Japanese Prime Minister Tomiichi Murayama retired, he rode his bicycle to the streets alone.</w:t>
      </w:r>
    </w:p>
    <w:p w:rsidR="008A4F23" w:rsidRDefault="008A4F23" w:rsidP="008A4F23">
      <w:pPr>
        <w:pStyle w:val="21"/>
        <w:ind w:firstLine="420"/>
      </w:pPr>
    </w:p>
    <w:p w:rsidR="008A4F23" w:rsidRDefault="008A4F23" w:rsidP="008A4F23">
      <w:pPr>
        <w:pStyle w:val="21"/>
        <w:ind w:firstLine="420"/>
      </w:pPr>
      <w:r>
        <w:t>British Prime Minister Johnson rode a bike to the supermarket to shop. When he went to the supermarket door, he also locked his broken car with a long chain lock, which was afraid of being stolen:)</w:t>
      </w:r>
    </w:p>
    <w:p w:rsidR="008A4F23" w:rsidRDefault="008A4F23" w:rsidP="008A4F23">
      <w:pPr>
        <w:pStyle w:val="21"/>
        <w:ind w:firstLine="420"/>
      </w:pPr>
    </w:p>
    <w:p w:rsidR="008A4F23" w:rsidRDefault="008A4F23" w:rsidP="008A4F23">
      <w:pPr>
        <w:pStyle w:val="21"/>
        <w:ind w:firstLine="420"/>
      </w:pPr>
      <w:r>
        <w:t>When Shinzo Abe, the former Prime Minister of Japan, was in office, he lived in an apartment with his old mother, washing clothes, dishes and garbage by himself. Nannies were not invited, let alone government service personnel.</w:t>
      </w:r>
    </w:p>
    <w:p w:rsidR="008A4F23" w:rsidRDefault="008A4F23" w:rsidP="008A4F23">
      <w:pPr>
        <w:pStyle w:val="21"/>
        <w:ind w:firstLine="420"/>
      </w:pPr>
    </w:p>
    <w:p w:rsidR="008A4F23" w:rsidRDefault="008A4F23" w:rsidP="008A4F23">
      <w:pPr>
        <w:pStyle w:val="21"/>
        <w:ind w:firstLine="420"/>
      </w:pPr>
      <w:r>
        <w:t>Who is serving the people?</w:t>
      </w:r>
    </w:p>
    <w:p w:rsidR="008A4F23" w:rsidRDefault="008A4F23" w:rsidP="008A4F23">
      <w:pPr>
        <w:pStyle w:val="21"/>
        <w:ind w:firstLine="420"/>
      </w:pPr>
    </w:p>
    <w:p w:rsidR="008A4F23" w:rsidRDefault="008A4F23" w:rsidP="008A4F23">
      <w:pPr>
        <w:pStyle w:val="21"/>
        <w:ind w:firstLine="420"/>
      </w:pPr>
      <w:r>
        <w:t>There are 600 million people in China, whose monthly income is only 1000 yuan (Premier Li Keqiang said), but a state-level public servant costs 100 million a year, including drivers, guards, secretaries, chefs, waiters, etc... Who serves whom???</w:t>
      </w:r>
    </w:p>
    <w:p w:rsidR="008A4F23" w:rsidRDefault="008A4F23" w:rsidP="008A4F23">
      <w:pPr>
        <w:pStyle w:val="21"/>
        <w:ind w:firstLine="420"/>
      </w:pPr>
    </w:p>
    <w:p w:rsidR="008A4F23" w:rsidRDefault="008A4F23" w:rsidP="008A4F23">
      <w:pPr>
        <w:pStyle w:val="21"/>
        <w:ind w:firstLine="420"/>
      </w:pPr>
      <w:r>
        <w:t>You said that serving the people is working for the people, and the treatment and food should be higher than the people. Then I say, eunuchs serve the emperor, of course, they must work for the emperor, but eunuchs' treatment and food are higher than the emperor, isn't it strange!!!</w:t>
      </w:r>
    </w:p>
    <w:p w:rsidR="008A4F23" w:rsidRDefault="008A4F23" w:rsidP="008A4F23">
      <w:pPr>
        <w:pStyle w:val="21"/>
        <w:ind w:firstLine="420"/>
      </w:pPr>
    </w:p>
    <w:p w:rsidR="008A4F23" w:rsidRDefault="008A4F23" w:rsidP="008A4F23">
      <w:pPr>
        <w:pStyle w:val="21"/>
        <w:ind w:firstLine="420"/>
      </w:pPr>
      <w:r>
        <w:t>Don't you understand? We are a feudal society!!!</w:t>
      </w:r>
      <w:r w:rsidR="009F1DBD" w:rsidRPr="009F1DBD">
        <w:t xml:space="preserve"> The people are </w:t>
      </w:r>
      <w:r w:rsidR="009F1DBD" w:rsidRPr="009F1DBD">
        <w:lastRenderedPageBreak/>
        <w:t>eunuchs, and the so-called public servants are emperors.</w:t>
      </w:r>
    </w:p>
    <w:p w:rsidR="002B7B41" w:rsidRDefault="002B7B41" w:rsidP="009557D7">
      <w:pPr>
        <w:pStyle w:val="21"/>
        <w:ind w:firstLine="420"/>
      </w:pPr>
    </w:p>
    <w:p w:rsidR="0041310F" w:rsidRDefault="0041310F" w:rsidP="0041310F">
      <w:pPr>
        <w:pStyle w:val="21"/>
        <w:ind w:firstLine="420"/>
      </w:pPr>
      <w:r>
        <w:t>87. From religious politics to cultural literature</w:t>
      </w:r>
    </w:p>
    <w:p w:rsidR="0041310F" w:rsidRDefault="0041310F" w:rsidP="0041310F">
      <w:pPr>
        <w:pStyle w:val="21"/>
        <w:ind w:firstLine="420"/>
      </w:pPr>
    </w:p>
    <w:p w:rsidR="0041310F" w:rsidRDefault="0041310F" w:rsidP="0041310F">
      <w:pPr>
        <w:pStyle w:val="21"/>
        <w:ind w:firstLine="420"/>
      </w:pPr>
      <w:r>
        <w:t>Subpoena 20220811</w:t>
      </w:r>
    </w:p>
    <w:p w:rsidR="0041310F" w:rsidRDefault="0041310F" w:rsidP="0041310F">
      <w:pPr>
        <w:pStyle w:val="21"/>
        <w:ind w:firstLine="420"/>
      </w:pPr>
    </w:p>
    <w:p w:rsidR="0041310F" w:rsidRDefault="0041310F" w:rsidP="0041310F">
      <w:pPr>
        <w:pStyle w:val="21"/>
        <w:ind w:firstLine="420"/>
      </w:pPr>
      <w:r>
        <w:t>Xuefu Road police station</w:t>
      </w:r>
    </w:p>
    <w:p w:rsidR="0041310F" w:rsidRDefault="0041310F" w:rsidP="0041310F">
      <w:pPr>
        <w:pStyle w:val="21"/>
        <w:ind w:firstLine="420"/>
      </w:pPr>
    </w:p>
    <w:p w:rsidR="0041310F" w:rsidRDefault="0041310F" w:rsidP="0041310F">
      <w:pPr>
        <w:pStyle w:val="21"/>
        <w:ind w:firstLine="420"/>
      </w:pPr>
      <w:r>
        <w:t>6:30-8:30 PM</w:t>
      </w:r>
    </w:p>
    <w:p w:rsidR="0041310F" w:rsidRDefault="0041310F" w:rsidP="0041310F">
      <w:pPr>
        <w:pStyle w:val="21"/>
        <w:ind w:firstLine="420"/>
      </w:pPr>
    </w:p>
    <w:p w:rsidR="0041310F" w:rsidRDefault="0041310F" w:rsidP="0041310F">
      <w:pPr>
        <w:pStyle w:val="21"/>
        <w:ind w:firstLine="420"/>
      </w:pPr>
      <w:r>
        <w:t>In Jingkou branch, a leader a talks and a police officer B records</w:t>
      </w:r>
    </w:p>
    <w:p w:rsidR="0041310F" w:rsidRDefault="0041310F" w:rsidP="0041310F">
      <w:pPr>
        <w:pStyle w:val="21"/>
        <w:ind w:firstLine="420"/>
      </w:pPr>
    </w:p>
    <w:p w:rsidR="00E34E79" w:rsidRDefault="00E34E79" w:rsidP="0041310F">
      <w:pPr>
        <w:pStyle w:val="21"/>
        <w:ind w:firstLine="420"/>
      </w:pPr>
      <w:r w:rsidRPr="00E34E79">
        <w:t>A Take out a small camera (like the small flip phone in the past) and point it at me.</w:t>
      </w:r>
    </w:p>
    <w:p w:rsidR="0041310F" w:rsidRDefault="0041310F" w:rsidP="0041310F">
      <w:pPr>
        <w:pStyle w:val="21"/>
        <w:ind w:firstLine="420"/>
      </w:pPr>
      <w:r>
        <w:rPr>
          <w:rFonts w:hint="eastAsia"/>
        </w:rPr>
        <w:t>A</w:t>
      </w:r>
      <w:r>
        <w:rPr>
          <w:rFonts w:hint="eastAsia"/>
        </w:rPr>
        <w:t>：</w:t>
      </w:r>
    </w:p>
    <w:p w:rsidR="0041310F" w:rsidRDefault="0041310F" w:rsidP="0041310F">
      <w:pPr>
        <w:pStyle w:val="21"/>
        <w:ind w:firstLine="420"/>
      </w:pPr>
    </w:p>
    <w:p w:rsidR="0041310F" w:rsidRDefault="0041310F" w:rsidP="0041310F">
      <w:pPr>
        <w:pStyle w:val="21"/>
        <w:ind w:firstLine="420"/>
      </w:pPr>
      <w:r>
        <w:t>You have a great influence. Everyone knows it, and we all worship you.</w:t>
      </w:r>
    </w:p>
    <w:p w:rsidR="0041310F" w:rsidRDefault="0041310F" w:rsidP="0041310F">
      <w:pPr>
        <w:pStyle w:val="21"/>
        <w:ind w:firstLine="420"/>
      </w:pPr>
    </w:p>
    <w:p w:rsidR="0041310F" w:rsidRDefault="0041310F" w:rsidP="0041310F">
      <w:pPr>
        <w:pStyle w:val="21"/>
        <w:ind w:firstLine="420"/>
      </w:pPr>
      <w:r>
        <w:t>The top always asks us to find you, and we can't help it.</w:t>
      </w:r>
    </w:p>
    <w:p w:rsidR="0041310F" w:rsidRDefault="0041310F" w:rsidP="0041310F">
      <w:pPr>
        <w:pStyle w:val="21"/>
        <w:ind w:firstLine="420"/>
      </w:pPr>
    </w:p>
    <w:p w:rsidR="0041310F" w:rsidRDefault="0041310F" w:rsidP="0041310F">
      <w:pPr>
        <w:pStyle w:val="21"/>
        <w:ind w:firstLine="420"/>
      </w:pPr>
      <w:r>
        <w:t>Gehua global assembly number. Recently, many people sent emails to join (cheat me).</w:t>
      </w:r>
    </w:p>
    <w:p w:rsidR="0041310F" w:rsidRDefault="0041310F" w:rsidP="0041310F">
      <w:pPr>
        <w:pStyle w:val="21"/>
        <w:ind w:firstLine="420"/>
      </w:pPr>
    </w:p>
    <w:p w:rsidR="0041310F" w:rsidRDefault="0041310F" w:rsidP="0041310F">
      <w:pPr>
        <w:pStyle w:val="21"/>
        <w:ind w:firstLine="420"/>
      </w:pPr>
      <w:r>
        <w:t>I:</w:t>
      </w:r>
    </w:p>
    <w:p w:rsidR="0041310F" w:rsidRDefault="0041310F" w:rsidP="0041310F">
      <w:pPr>
        <w:pStyle w:val="21"/>
        <w:ind w:firstLine="420"/>
      </w:pPr>
    </w:p>
    <w:p w:rsidR="0041310F" w:rsidRDefault="0041310F" w:rsidP="0041310F">
      <w:pPr>
        <w:pStyle w:val="21"/>
        <w:ind w:firstLine="420"/>
      </w:pPr>
      <w:r>
        <w:t xml:space="preserve">I just posted a post. It was a Yangzhou person who joined. I posted the assembly number. It was a list more than ten years ago. There were my small number and my registered female overseas student classmate. </w:t>
      </w:r>
      <w:r>
        <w:lastRenderedPageBreak/>
        <w:t>Other people didn't contact me after they joined by mail.</w:t>
      </w:r>
    </w:p>
    <w:p w:rsidR="0041310F" w:rsidRDefault="0041310F" w:rsidP="0041310F">
      <w:pPr>
        <w:pStyle w:val="21"/>
        <w:ind w:firstLine="420"/>
      </w:pPr>
    </w:p>
    <w:p w:rsidR="0041310F" w:rsidRDefault="0041310F" w:rsidP="0041310F">
      <w:pPr>
        <w:pStyle w:val="21"/>
        <w:ind w:firstLine="420"/>
      </w:pPr>
      <w:r>
        <w:t>I do not oppose the party. Ideologically, I am a communist and in line with the party; Emotionally, the party trained me to go to university.</w:t>
      </w:r>
    </w:p>
    <w:p w:rsidR="0041310F" w:rsidRDefault="0041310F" w:rsidP="0041310F">
      <w:pPr>
        <w:pStyle w:val="21"/>
        <w:ind w:firstLine="420"/>
      </w:pPr>
    </w:p>
    <w:p w:rsidR="0041310F" w:rsidRDefault="0041310F" w:rsidP="0041310F">
      <w:pPr>
        <w:pStyle w:val="21"/>
        <w:ind w:firstLine="420"/>
      </w:pPr>
      <w:r>
        <w:t>I just pursue equality for all, communism.</w:t>
      </w:r>
    </w:p>
    <w:p w:rsidR="0041310F" w:rsidRDefault="0041310F" w:rsidP="0041310F">
      <w:pPr>
        <w:pStyle w:val="21"/>
        <w:ind w:firstLine="420"/>
      </w:pPr>
    </w:p>
    <w:p w:rsidR="0041310F" w:rsidRDefault="0041310F" w:rsidP="0041310F">
      <w:pPr>
        <w:pStyle w:val="21"/>
        <w:ind w:firstLine="420"/>
      </w:pPr>
      <w:r>
        <w:rPr>
          <w:rFonts w:hint="eastAsia"/>
        </w:rPr>
        <w:t>A</w:t>
      </w:r>
      <w:r>
        <w:rPr>
          <w:rFonts w:hint="eastAsia"/>
        </w:rPr>
        <w:t>：</w:t>
      </w:r>
    </w:p>
    <w:p w:rsidR="0041310F" w:rsidRDefault="0041310F" w:rsidP="0041310F">
      <w:pPr>
        <w:pStyle w:val="21"/>
        <w:ind w:firstLine="420"/>
      </w:pPr>
    </w:p>
    <w:p w:rsidR="0041310F" w:rsidRDefault="0041310F" w:rsidP="0041310F">
      <w:pPr>
        <w:pStyle w:val="21"/>
        <w:ind w:firstLine="420"/>
      </w:pPr>
      <w:r>
        <w:t>Communism requires the efforts of several or more generations. (Comrade Jiang Zemin is the hard work of more than ten generations and tens of generations. A is 2000 years ahead of schedule:)</w:t>
      </w:r>
    </w:p>
    <w:p w:rsidR="0041310F" w:rsidRDefault="0041310F" w:rsidP="0041310F">
      <w:pPr>
        <w:pStyle w:val="21"/>
        <w:ind w:firstLine="420"/>
      </w:pPr>
    </w:p>
    <w:p w:rsidR="0041310F" w:rsidRDefault="0041310F" w:rsidP="0041310F">
      <w:pPr>
        <w:pStyle w:val="21"/>
        <w:ind w:firstLine="420"/>
      </w:pPr>
      <w:r>
        <w:rPr>
          <w:rFonts w:hint="eastAsia"/>
        </w:rPr>
        <w:t>B</w:t>
      </w:r>
      <w:r>
        <w:rPr>
          <w:rFonts w:hint="eastAsia"/>
        </w:rPr>
        <w:t>：</w:t>
      </w:r>
    </w:p>
    <w:p w:rsidR="0041310F" w:rsidRDefault="0041310F" w:rsidP="0041310F">
      <w:pPr>
        <w:pStyle w:val="21"/>
        <w:ind w:firstLine="420"/>
      </w:pPr>
    </w:p>
    <w:p w:rsidR="0041310F" w:rsidRDefault="0041310F" w:rsidP="0041310F">
      <w:pPr>
        <w:pStyle w:val="21"/>
        <w:ind w:firstLine="420"/>
      </w:pPr>
      <w:r>
        <w:t>Ge Yimin's article is sharp, "the biggest lie in history -- serving the people", ah!</w:t>
      </w:r>
    </w:p>
    <w:p w:rsidR="0041310F" w:rsidRDefault="0041310F" w:rsidP="0041310F">
      <w:pPr>
        <w:pStyle w:val="21"/>
        <w:ind w:firstLine="420"/>
      </w:pPr>
    </w:p>
    <w:p w:rsidR="0041310F" w:rsidRDefault="0041310F" w:rsidP="0041310F">
      <w:pPr>
        <w:pStyle w:val="21"/>
        <w:ind w:firstLine="420"/>
      </w:pPr>
      <w:r>
        <w:t>(open my official website), "Ge Yimin cult enslaves all mankind", ah!</w:t>
      </w:r>
    </w:p>
    <w:p w:rsidR="0041310F" w:rsidRDefault="0041310F" w:rsidP="0041310F">
      <w:pPr>
        <w:pStyle w:val="21"/>
        <w:ind w:firstLine="420"/>
      </w:pPr>
    </w:p>
    <w:p w:rsidR="0041310F" w:rsidRDefault="0041310F" w:rsidP="0041310F">
      <w:pPr>
        <w:pStyle w:val="21"/>
        <w:ind w:firstLine="420"/>
      </w:pPr>
      <w:r>
        <w:t>(listen to me, my nerves have been a million words.) ah!</w:t>
      </w:r>
    </w:p>
    <w:p w:rsidR="0041310F" w:rsidRDefault="0041310F" w:rsidP="0041310F">
      <w:pPr>
        <w:pStyle w:val="21"/>
        <w:ind w:firstLine="420"/>
      </w:pPr>
    </w:p>
    <w:p w:rsidR="0041310F" w:rsidRDefault="0041310F" w:rsidP="0041310F">
      <w:pPr>
        <w:pStyle w:val="21"/>
        <w:ind w:firstLine="420"/>
      </w:pPr>
      <w:r>
        <w:rPr>
          <w:rFonts w:hint="eastAsia"/>
        </w:rPr>
        <w:t>A</w:t>
      </w:r>
      <w:r>
        <w:rPr>
          <w:rFonts w:hint="eastAsia"/>
        </w:rPr>
        <w:t>：</w:t>
      </w:r>
    </w:p>
    <w:p w:rsidR="0041310F" w:rsidRDefault="0041310F" w:rsidP="0041310F">
      <w:pPr>
        <w:pStyle w:val="21"/>
        <w:ind w:firstLine="420"/>
      </w:pPr>
    </w:p>
    <w:p w:rsidR="0041310F" w:rsidRDefault="0041310F" w:rsidP="0041310F">
      <w:pPr>
        <w:pStyle w:val="21"/>
        <w:ind w:firstLine="420"/>
      </w:pPr>
      <w:r>
        <w:t>You have twitter and Facebook. There are many people who won't let you climb over the wall. People with ulterior motives will use "Ge Yimin", a signboard.</w:t>
      </w:r>
    </w:p>
    <w:p w:rsidR="0041310F" w:rsidRDefault="0041310F" w:rsidP="0041310F">
      <w:pPr>
        <w:pStyle w:val="21"/>
        <w:ind w:firstLine="420"/>
      </w:pPr>
    </w:p>
    <w:p w:rsidR="0041310F" w:rsidRDefault="0041310F" w:rsidP="0041310F">
      <w:pPr>
        <w:pStyle w:val="21"/>
        <w:ind w:firstLine="420"/>
      </w:pPr>
      <w:r>
        <w:lastRenderedPageBreak/>
        <w:t>And he has repeatedly stressed that people with ulterior motives will take advantage of it: "I see that people in China say so."</w:t>
      </w:r>
    </w:p>
    <w:p w:rsidR="0041310F" w:rsidRDefault="0041310F" w:rsidP="0041310F">
      <w:pPr>
        <w:pStyle w:val="21"/>
        <w:ind w:firstLine="420"/>
      </w:pPr>
    </w:p>
    <w:p w:rsidR="0041310F" w:rsidRDefault="0041310F" w:rsidP="0041310F">
      <w:pPr>
        <w:pStyle w:val="21"/>
        <w:ind w:firstLine="420"/>
      </w:pPr>
      <w:r>
        <w:t>You are in the Chinese Department of NTU. You are good at it.</w:t>
      </w:r>
    </w:p>
    <w:p w:rsidR="0041310F" w:rsidRDefault="0041310F" w:rsidP="0041310F">
      <w:pPr>
        <w:pStyle w:val="21"/>
        <w:ind w:firstLine="420"/>
      </w:pPr>
    </w:p>
    <w:p w:rsidR="0041310F" w:rsidRDefault="0041310F" w:rsidP="0041310F">
      <w:pPr>
        <w:pStyle w:val="21"/>
        <w:ind w:firstLine="420"/>
      </w:pPr>
      <w:r>
        <w:t>Seeing the female version of Ge Yimin's head, I was nervous and asked who it was?</w:t>
      </w:r>
    </w:p>
    <w:p w:rsidR="0041310F" w:rsidRDefault="0041310F" w:rsidP="0041310F">
      <w:pPr>
        <w:pStyle w:val="21"/>
        <w:ind w:firstLine="420"/>
      </w:pPr>
    </w:p>
    <w:p w:rsidR="0041310F" w:rsidRDefault="0041310F" w:rsidP="0041310F">
      <w:pPr>
        <w:pStyle w:val="21"/>
        <w:ind w:firstLine="420"/>
      </w:pPr>
      <w:r>
        <w:t>Add me to wechat, and I will introduce myself to "God website www.gegod.com www.20331126.xyz" nerves "and" Ge Shen Yi Wen Lu " I feel sensitive. Let me get rid of it.</w:t>
      </w:r>
    </w:p>
    <w:p w:rsidR="0041310F" w:rsidRDefault="0041310F" w:rsidP="0041310F">
      <w:pPr>
        <w:pStyle w:val="21"/>
        <w:ind w:firstLine="420"/>
      </w:pPr>
    </w:p>
    <w:p w:rsidR="0041310F" w:rsidRDefault="0041310F" w:rsidP="0041310F">
      <w:pPr>
        <w:pStyle w:val="21"/>
        <w:ind w:firstLine="420"/>
      </w:pPr>
      <w:r>
        <w:t>Are you religious? (I'm afraid I'm religious.)</w:t>
      </w:r>
    </w:p>
    <w:p w:rsidR="0041310F" w:rsidRDefault="0041310F" w:rsidP="0041310F">
      <w:pPr>
        <w:pStyle w:val="21"/>
        <w:ind w:firstLine="420"/>
      </w:pPr>
    </w:p>
    <w:p w:rsidR="0041310F" w:rsidRDefault="0041310F" w:rsidP="0041310F">
      <w:pPr>
        <w:pStyle w:val="21"/>
        <w:ind w:firstLine="420"/>
      </w:pPr>
      <w:r>
        <w:t>I:</w:t>
      </w:r>
    </w:p>
    <w:p w:rsidR="0041310F" w:rsidRDefault="0041310F" w:rsidP="0041310F">
      <w:pPr>
        <w:pStyle w:val="21"/>
        <w:ind w:firstLine="420"/>
      </w:pPr>
    </w:p>
    <w:p w:rsidR="0041310F" w:rsidRDefault="0041310F" w:rsidP="0041310F">
      <w:pPr>
        <w:pStyle w:val="21"/>
        <w:ind w:firstLine="420"/>
      </w:pPr>
      <w:r>
        <w:t>If I don't believe in religion, it's a terrible thing for Christians to treat God and Christ. When I ride on the head of God and Christ, I am two levels higher than God and Christ, and I am arrogant.</w:t>
      </w:r>
    </w:p>
    <w:p w:rsidR="0041310F" w:rsidRDefault="0041310F" w:rsidP="0041310F">
      <w:pPr>
        <w:pStyle w:val="21"/>
        <w:ind w:firstLine="420"/>
      </w:pPr>
    </w:p>
    <w:p w:rsidR="0041310F" w:rsidRDefault="0041310F" w:rsidP="0041310F">
      <w:pPr>
        <w:pStyle w:val="21"/>
        <w:ind w:firstLine="420"/>
      </w:pPr>
      <w:r>
        <w:t>I didn't say: "I'm actually a founder":</w:t>
      </w:r>
    </w:p>
    <w:p w:rsidR="0041310F" w:rsidRDefault="0041310F" w:rsidP="0041310F">
      <w:pPr>
        <w:pStyle w:val="21"/>
        <w:ind w:firstLine="420"/>
      </w:pPr>
    </w:p>
    <w:p w:rsidR="0041310F" w:rsidRDefault="0041310F" w:rsidP="0041310F">
      <w:pPr>
        <w:pStyle w:val="21"/>
        <w:ind w:firstLine="420"/>
      </w:pPr>
      <w:r>
        <w:rPr>
          <w:rFonts w:hint="eastAsia"/>
        </w:rPr>
        <w:t>A</w:t>
      </w:r>
      <w:r>
        <w:rPr>
          <w:rFonts w:hint="eastAsia"/>
        </w:rPr>
        <w:t>：</w:t>
      </w:r>
    </w:p>
    <w:p w:rsidR="0041310F" w:rsidRDefault="0041310F" w:rsidP="0041310F">
      <w:pPr>
        <w:pStyle w:val="21"/>
        <w:ind w:firstLine="420"/>
      </w:pPr>
    </w:p>
    <w:p w:rsidR="0041310F" w:rsidRDefault="0041310F" w:rsidP="0041310F">
      <w:pPr>
        <w:pStyle w:val="21"/>
        <w:ind w:firstLine="420"/>
      </w:pPr>
      <w:r>
        <w:t>I won't let you be a website, let me be a website, let me write, turn the direction of culture and literature, and write novels.</w:t>
      </w:r>
    </w:p>
    <w:p w:rsidR="0041310F" w:rsidRDefault="0041310F" w:rsidP="0041310F">
      <w:pPr>
        <w:pStyle w:val="21"/>
        <w:ind w:firstLine="420"/>
      </w:pPr>
    </w:p>
    <w:p w:rsidR="0041310F" w:rsidRDefault="0041310F" w:rsidP="0041310F">
      <w:pPr>
        <w:pStyle w:val="21"/>
        <w:ind w:firstLine="420"/>
      </w:pPr>
      <w:r>
        <w:t xml:space="preserve">Finally, let me dissolve four QQ groups (GE Yimin 1, 2, 3 and 4), one wechat group (Ziwei SAGE), and two wechat official account (GE </w:t>
      </w:r>
      <w:r>
        <w:lastRenderedPageBreak/>
        <w:t>Yimin, literature and culture 20331126 &lt; original Shenjiao, Tengxun has changed its name &gt;). Let's rebuild culture and literature.</w:t>
      </w:r>
    </w:p>
    <w:p w:rsidR="0041310F" w:rsidRDefault="0041310F" w:rsidP="0041310F">
      <w:pPr>
        <w:pStyle w:val="21"/>
        <w:ind w:firstLine="420"/>
      </w:pPr>
    </w:p>
    <w:p w:rsidR="0041310F" w:rsidRDefault="0041310F" w:rsidP="0041310F">
      <w:pPr>
        <w:pStyle w:val="21"/>
        <w:ind w:firstLine="420"/>
      </w:pPr>
      <w:r>
        <w:t>Two official website domain names: www.gegod COM www.20331126.xyz from the religious, political, cultural and literary direction.</w:t>
      </w:r>
    </w:p>
    <w:p w:rsidR="0041310F" w:rsidRDefault="0041310F" w:rsidP="0041310F">
      <w:pPr>
        <w:pStyle w:val="21"/>
        <w:ind w:firstLine="420"/>
      </w:pPr>
    </w:p>
    <w:p w:rsidR="0041310F" w:rsidRDefault="0041310F" w:rsidP="0041310F">
      <w:pPr>
        <w:pStyle w:val="21"/>
        <w:ind w:firstLine="420"/>
      </w:pPr>
      <w:r>
        <w:rPr>
          <w:rFonts w:hint="eastAsia"/>
        </w:rPr>
        <w:t>。。。。。。。。。。。。。。。。。</w:t>
      </w:r>
    </w:p>
    <w:p w:rsidR="0041310F" w:rsidRDefault="0041310F" w:rsidP="0041310F">
      <w:pPr>
        <w:pStyle w:val="21"/>
        <w:ind w:firstLine="420"/>
      </w:pPr>
    </w:p>
    <w:p w:rsidR="0041310F" w:rsidRDefault="0041310F" w:rsidP="0041310F">
      <w:pPr>
        <w:pStyle w:val="21"/>
        <w:ind w:firstLine="420"/>
      </w:pPr>
      <w:r>
        <w:t>A:</w:t>
      </w:r>
    </w:p>
    <w:p w:rsidR="0041310F" w:rsidRDefault="0041310F" w:rsidP="0041310F">
      <w:pPr>
        <w:pStyle w:val="21"/>
        <w:ind w:firstLine="420"/>
      </w:pPr>
    </w:p>
    <w:p w:rsidR="0041310F" w:rsidRDefault="0041310F" w:rsidP="0041310F">
      <w:pPr>
        <w:pStyle w:val="21"/>
        <w:ind w:firstLine="420"/>
      </w:pPr>
      <w:r>
        <w:t>How can these contents still exist after closing</w:t>
      </w:r>
    </w:p>
    <w:p w:rsidR="0041310F" w:rsidRDefault="0041310F" w:rsidP="0041310F">
      <w:pPr>
        <w:pStyle w:val="21"/>
        <w:ind w:firstLine="420"/>
      </w:pPr>
    </w:p>
    <w:p w:rsidR="0041310F" w:rsidRDefault="0041310F" w:rsidP="0041310F">
      <w:pPr>
        <w:pStyle w:val="21"/>
        <w:ind w:firstLine="420"/>
      </w:pPr>
      <w:r>
        <w:t>Ge Yimin:</w:t>
      </w:r>
    </w:p>
    <w:p w:rsidR="0041310F" w:rsidRDefault="0041310F" w:rsidP="0041310F">
      <w:pPr>
        <w:pStyle w:val="21"/>
        <w:ind w:firstLine="420"/>
      </w:pPr>
    </w:p>
    <w:p w:rsidR="0041310F" w:rsidRDefault="0041310F" w:rsidP="0041310F">
      <w:pPr>
        <w:pStyle w:val="21"/>
        <w:ind w:firstLine="420"/>
      </w:pPr>
      <w:r>
        <w:t>This is a novel</w:t>
      </w:r>
    </w:p>
    <w:p w:rsidR="0041310F" w:rsidRDefault="0041310F" w:rsidP="0041310F">
      <w:pPr>
        <w:pStyle w:val="21"/>
        <w:ind w:firstLine="420"/>
      </w:pPr>
    </w:p>
    <w:p w:rsidR="0041310F" w:rsidRDefault="0041310F" w:rsidP="0041310F">
      <w:pPr>
        <w:pStyle w:val="21"/>
        <w:ind w:firstLine="420"/>
      </w:pPr>
      <w:r>
        <w:t>A:</w:t>
      </w:r>
    </w:p>
    <w:p w:rsidR="0041310F" w:rsidRDefault="0041310F" w:rsidP="0041310F">
      <w:pPr>
        <w:pStyle w:val="21"/>
        <w:ind w:firstLine="420"/>
      </w:pPr>
    </w:p>
    <w:p w:rsidR="0041310F" w:rsidRDefault="0041310F" w:rsidP="0041310F">
      <w:pPr>
        <w:pStyle w:val="21"/>
        <w:ind w:firstLine="420"/>
      </w:pPr>
      <w:r>
        <w:t>OK, I suggest you change the name</w:t>
      </w:r>
    </w:p>
    <w:p w:rsidR="0041310F" w:rsidRDefault="0041310F" w:rsidP="0041310F">
      <w:pPr>
        <w:pStyle w:val="21"/>
        <w:ind w:firstLine="420"/>
      </w:pPr>
    </w:p>
    <w:p w:rsidR="0041310F" w:rsidRDefault="0041310F" w:rsidP="0041310F">
      <w:pPr>
        <w:pStyle w:val="21"/>
        <w:ind w:firstLine="420"/>
      </w:pPr>
      <w:r>
        <w:t>Ge Yimin:</w:t>
      </w:r>
    </w:p>
    <w:p w:rsidR="0041310F" w:rsidRDefault="0041310F" w:rsidP="0041310F">
      <w:pPr>
        <w:pStyle w:val="21"/>
        <w:ind w:firstLine="420"/>
      </w:pPr>
    </w:p>
    <w:p w:rsidR="0041310F" w:rsidRDefault="0041310F" w:rsidP="0041310F">
      <w:pPr>
        <w:pStyle w:val="21"/>
        <w:ind w:firstLine="420"/>
      </w:pPr>
      <w:r>
        <w:t>OK, I'll change it.</w:t>
      </w:r>
    </w:p>
    <w:p w:rsidR="00822437" w:rsidRDefault="00822437" w:rsidP="00822437">
      <w:pPr>
        <w:pStyle w:val="21"/>
        <w:ind w:firstLine="420"/>
      </w:pPr>
      <w:r>
        <w:t>Ge Yimin:</w:t>
      </w:r>
    </w:p>
    <w:p w:rsidR="00822437" w:rsidRDefault="00822437" w:rsidP="00822437">
      <w:pPr>
        <w:pStyle w:val="21"/>
        <w:ind w:firstLine="420"/>
      </w:pPr>
    </w:p>
    <w:p w:rsidR="00822437" w:rsidRDefault="00822437" w:rsidP="00822437">
      <w:pPr>
        <w:pStyle w:val="21"/>
        <w:ind w:firstLine="420"/>
      </w:pPr>
      <w:r>
        <w:t>Two public accounts have been cancelled</w:t>
      </w:r>
    </w:p>
    <w:p w:rsidR="00822437" w:rsidRDefault="00822437" w:rsidP="00822437">
      <w:pPr>
        <w:pStyle w:val="21"/>
        <w:ind w:firstLine="420"/>
      </w:pPr>
    </w:p>
    <w:p w:rsidR="00822437" w:rsidRDefault="00822437" w:rsidP="00822437">
      <w:pPr>
        <w:pStyle w:val="21"/>
        <w:ind w:firstLine="420"/>
      </w:pPr>
      <w:r>
        <w:t>A:</w:t>
      </w:r>
    </w:p>
    <w:p w:rsidR="00822437" w:rsidRDefault="00822437" w:rsidP="00822437">
      <w:pPr>
        <w:pStyle w:val="21"/>
        <w:ind w:firstLine="420"/>
      </w:pPr>
    </w:p>
    <w:p w:rsidR="00822437" w:rsidRDefault="00822437" w:rsidP="00822437">
      <w:pPr>
        <w:pStyle w:val="21"/>
        <w:ind w:firstLine="420"/>
      </w:pPr>
      <w:r>
        <w:t>OK, thank you for your cooperation. It's late. Take care of yourself and have an early rest</w:t>
      </w:r>
    </w:p>
    <w:p w:rsidR="0041310F" w:rsidRDefault="0041310F" w:rsidP="0041310F">
      <w:pPr>
        <w:pStyle w:val="21"/>
        <w:ind w:firstLine="420"/>
      </w:pPr>
    </w:p>
    <w:p w:rsidR="0041310F" w:rsidRDefault="0041310F" w:rsidP="0041310F">
      <w:pPr>
        <w:pStyle w:val="21"/>
        <w:ind w:firstLine="420"/>
      </w:pPr>
      <w:r>
        <w:rPr>
          <w:rFonts w:hint="eastAsia"/>
        </w:rPr>
        <w:t>。。。。。。。。。。。。。。。。。。</w:t>
      </w:r>
    </w:p>
    <w:p w:rsidR="0041310F" w:rsidRDefault="0041310F" w:rsidP="0041310F">
      <w:pPr>
        <w:pStyle w:val="21"/>
        <w:ind w:firstLine="420"/>
      </w:pPr>
    </w:p>
    <w:p w:rsidR="0041310F" w:rsidRDefault="0041310F" w:rsidP="0041310F">
      <w:pPr>
        <w:pStyle w:val="21"/>
        <w:ind w:firstLine="420"/>
      </w:pPr>
      <w:r>
        <w:t>That is, the official website of Ge Shenyi was changed to ge Yimin Yi Wen Lu.</w:t>
      </w:r>
    </w:p>
    <w:p w:rsidR="0041310F" w:rsidRDefault="0041310F" w:rsidP="0041310F">
      <w:pPr>
        <w:pStyle w:val="21"/>
        <w:ind w:firstLine="420"/>
      </w:pPr>
    </w:p>
    <w:p w:rsidR="0041310F" w:rsidRDefault="0041310F" w:rsidP="0041310F">
      <w:pPr>
        <w:pStyle w:val="21"/>
        <w:ind w:firstLine="420"/>
      </w:pPr>
      <w:r>
        <w:t>B is also sensitive to "God Ge". Don't write about God Ge.</w:t>
      </w:r>
    </w:p>
    <w:p w:rsidR="0041310F" w:rsidRDefault="0041310F" w:rsidP="0041310F">
      <w:pPr>
        <w:pStyle w:val="21"/>
        <w:ind w:firstLine="420"/>
      </w:pPr>
    </w:p>
    <w:p w:rsidR="0041310F" w:rsidRDefault="0041310F" w:rsidP="0041310F">
      <w:pPr>
        <w:pStyle w:val="21"/>
        <w:ind w:firstLine="420"/>
      </w:pPr>
      <w:r>
        <w:rPr>
          <w:rFonts w:hint="eastAsia"/>
        </w:rPr>
        <w:t>》》</w:t>
      </w:r>
      <w:r>
        <w:rPr>
          <w:rFonts w:hint="eastAsia"/>
        </w:rPr>
        <w:t>Nerve 27 (3) 298. Huanyu must be prosperous: GE</w:t>
      </w:r>
    </w:p>
    <w:p w:rsidR="0041310F" w:rsidRDefault="0041310F" w:rsidP="0041310F">
      <w:pPr>
        <w:pStyle w:val="21"/>
        <w:ind w:firstLine="420"/>
      </w:pPr>
    </w:p>
    <w:p w:rsidR="0041310F" w:rsidRDefault="0041310F" w:rsidP="0041310F">
      <w:pPr>
        <w:pStyle w:val="21"/>
        <w:ind w:firstLine="420"/>
      </w:pPr>
      <w:r>
        <w:t>Elder brother Zhenjiang, who has passed the age of knowing his destiny, has a good job and wrote a book on nerves.</w:t>
      </w:r>
    </w:p>
    <w:p w:rsidR="0041310F" w:rsidRDefault="0041310F" w:rsidP="0041310F">
      <w:pPr>
        <w:pStyle w:val="21"/>
        <w:ind w:firstLine="420"/>
      </w:pPr>
    </w:p>
    <w:p w:rsidR="002B7B41" w:rsidRDefault="0041310F" w:rsidP="0041310F">
      <w:pPr>
        <w:pStyle w:val="21"/>
        <w:ind w:firstLine="420"/>
      </w:pPr>
      <w:r>
        <w:t>He didn't have an accident because he didn't make a big impact.</w:t>
      </w:r>
    </w:p>
    <w:p w:rsidR="00A83972" w:rsidRDefault="00A83972" w:rsidP="0041310F">
      <w:pPr>
        <w:pStyle w:val="21"/>
        <w:ind w:firstLine="420"/>
      </w:pPr>
    </w:p>
    <w:p w:rsidR="00A83972" w:rsidRDefault="00A83972" w:rsidP="0041310F">
      <w:pPr>
        <w:pStyle w:val="21"/>
        <w:ind w:firstLine="420"/>
      </w:pPr>
    </w:p>
    <w:p w:rsidR="00A83972" w:rsidRDefault="00A83972" w:rsidP="00A83972">
      <w:pPr>
        <w:pStyle w:val="21"/>
        <w:ind w:firstLine="420"/>
      </w:pPr>
      <w:r>
        <w:t>88. Who is God?</w:t>
      </w:r>
    </w:p>
    <w:p w:rsidR="00A83972" w:rsidRDefault="00A83972" w:rsidP="00A83972">
      <w:pPr>
        <w:pStyle w:val="21"/>
        <w:ind w:firstLine="420"/>
      </w:pPr>
    </w:p>
    <w:p w:rsidR="00A83972" w:rsidRDefault="00A83972" w:rsidP="00A83972">
      <w:pPr>
        <w:pStyle w:val="21"/>
        <w:ind w:firstLine="420"/>
      </w:pPr>
      <w:r>
        <w:t>God (God): the creator, the creator and master of all things in the universe.</w:t>
      </w:r>
    </w:p>
    <w:p w:rsidR="00A83972" w:rsidRDefault="00A83972" w:rsidP="00A83972">
      <w:pPr>
        <w:pStyle w:val="21"/>
        <w:ind w:firstLine="420"/>
      </w:pPr>
    </w:p>
    <w:p w:rsidR="00A83972" w:rsidRDefault="00A83972" w:rsidP="00A83972">
      <w:pPr>
        <w:pStyle w:val="21"/>
        <w:ind w:firstLine="420"/>
      </w:pPr>
      <w:r>
        <w:t>The concept of Creator originates from Abraham's three monotheistic religions (Judaism, Christianity and Islam), which originated from the single god worshipped by ancient Hebrews.</w:t>
      </w:r>
    </w:p>
    <w:p w:rsidR="00A83972" w:rsidRDefault="00A83972" w:rsidP="00A83972">
      <w:pPr>
        <w:pStyle w:val="21"/>
        <w:ind w:firstLine="420"/>
      </w:pPr>
    </w:p>
    <w:p w:rsidR="00A83972" w:rsidRDefault="00A83972" w:rsidP="00A83972">
      <w:pPr>
        <w:pStyle w:val="21"/>
        <w:ind w:firstLine="420"/>
      </w:pPr>
      <w:r>
        <w:t xml:space="preserve">Confucianism: The Chinese Confucian classics The Book of Songs, </w:t>
      </w:r>
      <w:r>
        <w:lastRenderedPageBreak/>
        <w:t>The Book of History, The Book of Rites and the Twenty Four Histories contain the concept of supreme God -- God.</w:t>
      </w:r>
    </w:p>
    <w:p w:rsidR="00A83972" w:rsidRDefault="00A83972" w:rsidP="00A83972">
      <w:pPr>
        <w:pStyle w:val="21"/>
        <w:ind w:firstLine="420"/>
      </w:pPr>
    </w:p>
    <w:p w:rsidR="00A83972" w:rsidRDefault="00A83972" w:rsidP="00A83972">
      <w:pPr>
        <w:pStyle w:val="21"/>
        <w:ind w:firstLine="420"/>
      </w:pPr>
      <w:r>
        <w:t>Buddhism: It is believed that the universe can not be created by the power of one god of a certain king, but is caused by the karma of all living beings. Do not believe in the creator of the universe, and worship multiple images.</w:t>
      </w:r>
    </w:p>
    <w:p w:rsidR="00A83972" w:rsidRDefault="00A83972" w:rsidP="00A83972">
      <w:pPr>
        <w:pStyle w:val="21"/>
        <w:ind w:firstLine="420"/>
      </w:pPr>
    </w:p>
    <w:p w:rsidR="00A83972" w:rsidRDefault="00A83972" w:rsidP="00A83972">
      <w:pPr>
        <w:pStyle w:val="21"/>
        <w:ind w:firstLine="420"/>
      </w:pPr>
      <w:r>
        <w:t>Taoism: Haotian Jade Emperor, the "emperor" in the sky, and the supreme ruler of the world of gods.</w:t>
      </w:r>
    </w:p>
    <w:p w:rsidR="00A83972" w:rsidRDefault="00A83972" w:rsidP="00A83972">
      <w:pPr>
        <w:pStyle w:val="21"/>
        <w:ind w:firstLine="420"/>
      </w:pPr>
    </w:p>
    <w:p w:rsidR="00A83972" w:rsidRDefault="00A83972" w:rsidP="00A83972">
      <w:pPr>
        <w:pStyle w:val="21"/>
        <w:ind w:firstLine="420"/>
      </w:pPr>
      <w:r>
        <w:t>Hinduism: Brahma, the God of Creation, is called three main gods together with Vishnu and Shiva. However, among the gods, the one who is superior to other gods is the highest god, and is the representative of the gods, with absolute authority. For example, Shiva is the highest and only god of Shiva Sect, and Brahman and Vishnu are subordinate to Shiva. Vishnu sect regards Vishnu as the only god.</w:t>
      </w:r>
    </w:p>
    <w:p w:rsidR="00A83972" w:rsidRDefault="00A83972" w:rsidP="00A83972">
      <w:pPr>
        <w:pStyle w:val="21"/>
        <w:ind w:firstLine="420"/>
      </w:pPr>
    </w:p>
    <w:p w:rsidR="00A83972" w:rsidRDefault="00A83972" w:rsidP="00A83972">
      <w:pPr>
        <w:pStyle w:val="21"/>
        <w:ind w:firstLine="420"/>
      </w:pPr>
      <w:r>
        <w:t>Judaism: The Hebrew Bible, Talmud, Midrash.</w:t>
      </w:r>
    </w:p>
    <w:p w:rsidR="00A83972" w:rsidRDefault="00A83972" w:rsidP="00A83972">
      <w:pPr>
        <w:pStyle w:val="21"/>
        <w:ind w:firstLine="420"/>
      </w:pPr>
    </w:p>
    <w:p w:rsidR="00A83972" w:rsidRDefault="00A83972" w:rsidP="00A83972">
      <w:pPr>
        <w:pStyle w:val="21"/>
        <w:ind w:firstLine="420"/>
      </w:pPr>
      <w:r>
        <w:t>Creator, who creates and dominates the universe and all created things.</w:t>
      </w:r>
    </w:p>
    <w:p w:rsidR="00A83972" w:rsidRDefault="00A83972" w:rsidP="00A83972">
      <w:pPr>
        <w:pStyle w:val="21"/>
        <w:ind w:firstLine="420"/>
      </w:pPr>
    </w:p>
    <w:p w:rsidR="00A83972" w:rsidRDefault="00A83972" w:rsidP="00A83972">
      <w:pPr>
        <w:pStyle w:val="21"/>
        <w:ind w:firstLine="420"/>
      </w:pPr>
      <w:r>
        <w:t>Moses was the greatest of the prophets.</w:t>
      </w:r>
    </w:p>
    <w:p w:rsidR="00A83972" w:rsidRDefault="00A83972" w:rsidP="00A83972">
      <w:pPr>
        <w:pStyle w:val="21"/>
        <w:ind w:firstLine="420"/>
      </w:pPr>
    </w:p>
    <w:p w:rsidR="00A83972" w:rsidRDefault="00A83972" w:rsidP="00A83972">
      <w:pPr>
        <w:pStyle w:val="21"/>
        <w:ind w:firstLine="420"/>
      </w:pPr>
      <w:r>
        <w:t>The Messiah, the Savior, will come and be expected every day, never slacking.</w:t>
      </w:r>
    </w:p>
    <w:p w:rsidR="00A83972" w:rsidRDefault="00A83972" w:rsidP="00A83972">
      <w:pPr>
        <w:pStyle w:val="21"/>
        <w:ind w:firstLine="420"/>
      </w:pPr>
    </w:p>
    <w:p w:rsidR="00A83972" w:rsidRDefault="00A83972" w:rsidP="00A83972">
      <w:pPr>
        <w:pStyle w:val="21"/>
        <w:ind w:firstLine="420"/>
      </w:pPr>
      <w:r>
        <w:t xml:space="preserve">Christianity: God is the only true God in the trinity (Father, Son </w:t>
      </w:r>
      <w:r>
        <w:lastRenderedPageBreak/>
        <w:t>and Holy Spirit), believing in Jesus Christ as the Savior and taking the Bible as the classic.</w:t>
      </w:r>
    </w:p>
    <w:p w:rsidR="00A83972" w:rsidRDefault="00A83972" w:rsidP="00A83972">
      <w:pPr>
        <w:pStyle w:val="21"/>
        <w:ind w:firstLine="420"/>
      </w:pPr>
    </w:p>
    <w:p w:rsidR="00A83972" w:rsidRDefault="00A83972" w:rsidP="00A83972">
      <w:pPr>
        <w:pStyle w:val="21"/>
        <w:ind w:firstLine="420"/>
      </w:pPr>
      <w:r>
        <w:t>Islam: Allah (Allah) is the sole master, who creates all things in the universe and nurtures the world. The classic is the Koran, and Muhammad is the last and greatest prophet.</w:t>
      </w:r>
    </w:p>
    <w:p w:rsidR="00A83972" w:rsidRDefault="00A83972" w:rsidP="00A83972">
      <w:pPr>
        <w:pStyle w:val="21"/>
        <w:ind w:firstLine="420"/>
      </w:pPr>
    </w:p>
    <w:p w:rsidR="00A83972" w:rsidRDefault="00A83972" w:rsidP="00A83972">
      <w:pPr>
        <w:pStyle w:val="21"/>
        <w:ind w:firstLine="420"/>
      </w:pPr>
      <w:r>
        <w:t>Is God the Creator in the Hebrew Bible? Or the Lord and Jesus in the Bible? Or Allah in the Koran?</w:t>
      </w:r>
    </w:p>
    <w:p w:rsidR="00A83972" w:rsidRDefault="00A83972" w:rsidP="00A83972">
      <w:pPr>
        <w:pStyle w:val="21"/>
        <w:ind w:firstLine="420"/>
      </w:pPr>
    </w:p>
    <w:p w:rsidR="00A83972" w:rsidRDefault="00A83972" w:rsidP="00A83972">
      <w:pPr>
        <w:pStyle w:val="21"/>
        <w:ind w:firstLine="420"/>
      </w:pPr>
      <w:r>
        <w:t>They themselves contradict each other: Judaism does not recognize the divinity of Jesus Christ, does not recognize that people can be saved through Jesus, still waits for the Messiah, and only regards Jesus as a teacher.</w:t>
      </w:r>
    </w:p>
    <w:p w:rsidR="00A83972" w:rsidRDefault="00A83972" w:rsidP="00A83972">
      <w:pPr>
        <w:pStyle w:val="21"/>
        <w:ind w:firstLine="420"/>
      </w:pPr>
    </w:p>
    <w:p w:rsidR="00A83972" w:rsidRDefault="00A83972" w:rsidP="00A83972">
      <w:pPr>
        <w:pStyle w:val="21"/>
        <w:ind w:firstLine="420"/>
      </w:pPr>
      <w:r>
        <w:t>Christianity itself is a heretical sect of Judaism.</w:t>
      </w:r>
    </w:p>
    <w:p w:rsidR="00A83972" w:rsidRDefault="00A83972" w:rsidP="00A83972">
      <w:pPr>
        <w:pStyle w:val="21"/>
        <w:ind w:firstLine="420"/>
      </w:pPr>
    </w:p>
    <w:p w:rsidR="00A83972" w:rsidRDefault="00A83972" w:rsidP="00A83972">
      <w:pPr>
        <w:pStyle w:val="21"/>
        <w:ind w:firstLine="420"/>
      </w:pPr>
      <w:r>
        <w:t>Islam only regards Jews and Christians as scriptures, but believes that the Bible has been tampered with and only recognizes Jesus as a prophet.</w:t>
      </w:r>
    </w:p>
    <w:p w:rsidR="00A83972" w:rsidRDefault="00A83972" w:rsidP="00A83972">
      <w:pPr>
        <w:pStyle w:val="21"/>
        <w:ind w:firstLine="420"/>
      </w:pPr>
    </w:p>
    <w:p w:rsidR="00A83972" w:rsidRDefault="00A83972" w:rsidP="00A83972">
      <w:pPr>
        <w:pStyle w:val="21"/>
        <w:ind w:firstLine="420"/>
      </w:pPr>
      <w:r>
        <w:t>The correct and safe answer is: not necessarily.</w:t>
      </w:r>
    </w:p>
    <w:p w:rsidR="00A83972" w:rsidRDefault="00A83972" w:rsidP="00A83972">
      <w:pPr>
        <w:pStyle w:val="21"/>
        <w:ind w:firstLine="420"/>
      </w:pPr>
    </w:p>
    <w:p w:rsidR="00A83972" w:rsidRDefault="00A83972" w:rsidP="00A83972">
      <w:pPr>
        <w:pStyle w:val="21"/>
        <w:ind w:firstLine="420"/>
      </w:pPr>
      <w:r>
        <w:t>Divinity: The classic "Nerve" believes in Ge Yimin God.</w:t>
      </w:r>
    </w:p>
    <w:p w:rsidR="00A83972" w:rsidRDefault="00A83972" w:rsidP="00A83972">
      <w:pPr>
        <w:pStyle w:val="21"/>
        <w:ind w:firstLine="420"/>
      </w:pPr>
    </w:p>
    <w:p w:rsidR="00A83972" w:rsidRDefault="00A83972" w:rsidP="00A83972">
      <w:pPr>
        <w:pStyle w:val="21"/>
        <w:ind w:firstLine="420"/>
      </w:pPr>
      <w:r>
        <w:t>Nerve 12:75 My God's name is God, that is, "I am God, and you should listen to him (Ge Yimin)." The one of.</w:t>
      </w:r>
    </w:p>
    <w:p w:rsidR="00A83972" w:rsidRDefault="00A83972" w:rsidP="00A83972">
      <w:pPr>
        <w:pStyle w:val="21"/>
        <w:ind w:firstLine="420"/>
      </w:pPr>
    </w:p>
    <w:p w:rsidR="00A83972" w:rsidRDefault="00A83972" w:rsidP="00A83972">
      <w:pPr>
        <w:pStyle w:val="21"/>
        <w:ind w:firstLine="420"/>
      </w:pPr>
      <w:r>
        <w:t xml:space="preserve">We think about the existence of the Creator and look forward to his </w:t>
      </w:r>
      <w:r>
        <w:lastRenderedPageBreak/>
        <w:t>personal enlightenment...!!!</w:t>
      </w:r>
    </w:p>
    <w:p w:rsidR="00A83972" w:rsidRDefault="00A83972" w:rsidP="00A83972">
      <w:pPr>
        <w:pStyle w:val="21"/>
        <w:ind w:firstLine="420"/>
      </w:pPr>
    </w:p>
    <w:p w:rsidR="00A83972" w:rsidRDefault="00A83972" w:rsidP="00A83972">
      <w:pPr>
        <w:pStyle w:val="21"/>
        <w:ind w:firstLine="420"/>
      </w:pPr>
      <w:r>
        <w:t>Nerve 1. In the autumn of 2001, Ge Yimin took a nap in a big bed at his home in Zhenjiang. In a strange dream, God said, "I am God, you should listen to him (Ge Yimin)." I woke up immediately and felt magical about "referring to Ge Yimin". At that time, my wife and children were at home. (Ge Yimin was anointed as God.).</w:t>
      </w:r>
    </w:p>
    <w:p w:rsidR="00A83972" w:rsidRDefault="00A83972" w:rsidP="00A83972">
      <w:pPr>
        <w:pStyle w:val="21"/>
        <w:ind w:firstLine="420"/>
      </w:pPr>
    </w:p>
    <w:p w:rsidR="00A83972" w:rsidRDefault="00A83972" w:rsidP="00A83972">
      <w:pPr>
        <w:pStyle w:val="21"/>
        <w:ind w:firstLine="420"/>
      </w:pPr>
      <w:r>
        <w:t>Nerve 11:90 God is invisible, but visible is the prophet. Jehovah cannot see, Jesus can see; Allah is invisible, Muhammad is visible; God is invisible, but Ge Yimin is visible. Christianity preaches Jesus, Islam preaches Muhammad, and theology preaches Ge Yimin.</w:t>
      </w:r>
    </w:p>
    <w:p w:rsidR="00A83972" w:rsidRDefault="00A83972" w:rsidP="00A83972">
      <w:pPr>
        <w:pStyle w:val="21"/>
        <w:ind w:firstLine="420"/>
      </w:pPr>
    </w:p>
    <w:p w:rsidR="00A83972" w:rsidRDefault="00A83972" w:rsidP="00A83972">
      <w:pPr>
        <w:pStyle w:val="21"/>
        <w:ind w:firstLine="420"/>
      </w:pPr>
      <w:r>
        <w:t>91. Christians do not believe in God, but in Jesus, the God revealed by Jesus; Muslims believe not in God, but in Muhammad, the God revealed by Muhammad; The disciples of God believed in Ge Yimin, the God revealed by Ge Yimin.</w:t>
      </w:r>
    </w:p>
    <w:p w:rsidR="00A83972" w:rsidRDefault="00A83972" w:rsidP="00A83972">
      <w:pPr>
        <w:pStyle w:val="21"/>
        <w:ind w:firstLine="420"/>
      </w:pPr>
    </w:p>
    <w:p w:rsidR="00E53986" w:rsidRDefault="00E53986" w:rsidP="00E53986">
      <w:pPr>
        <w:pStyle w:val="21"/>
        <w:ind w:firstLine="420"/>
      </w:pPr>
      <w:r>
        <w:t>89. Contemporary Christian Communism (Ge Shen)</w:t>
      </w:r>
    </w:p>
    <w:p w:rsidR="00E53986" w:rsidRDefault="00E53986" w:rsidP="00E53986">
      <w:pPr>
        <w:pStyle w:val="21"/>
        <w:ind w:firstLine="420"/>
      </w:pPr>
    </w:p>
    <w:p w:rsidR="00E53986" w:rsidRDefault="00E53986" w:rsidP="00E53986">
      <w:pPr>
        <w:pStyle w:val="21"/>
        <w:ind w:firstLine="420"/>
      </w:pPr>
      <w:r>
        <w:t>Inside and outside are not people.</w:t>
      </w:r>
    </w:p>
    <w:p w:rsidR="00E53986" w:rsidRDefault="00E53986" w:rsidP="00E53986">
      <w:pPr>
        <w:pStyle w:val="21"/>
        <w:ind w:firstLine="420"/>
      </w:pPr>
    </w:p>
    <w:p w:rsidR="00E53986" w:rsidRDefault="00E53986" w:rsidP="00E53986">
      <w:pPr>
        <w:pStyle w:val="21"/>
        <w:ind w:firstLine="420"/>
      </w:pPr>
      <w:r>
        <w:t>1. Christianity does not like to see me, saying I am heretical;</w:t>
      </w:r>
    </w:p>
    <w:p w:rsidR="00E53986" w:rsidRDefault="00E53986" w:rsidP="00E53986">
      <w:pPr>
        <w:pStyle w:val="21"/>
        <w:ind w:firstLine="420"/>
      </w:pPr>
    </w:p>
    <w:p w:rsidR="00E53986" w:rsidRDefault="00E53986" w:rsidP="00E53986">
      <w:pPr>
        <w:pStyle w:val="21"/>
        <w:ind w:firstLine="420"/>
      </w:pPr>
      <w:r>
        <w:t>2. Anti fundamentalists do not like to see me, saying I am Christian.</w:t>
      </w:r>
    </w:p>
    <w:p w:rsidR="00E53986" w:rsidRDefault="00E53986" w:rsidP="00E53986">
      <w:pPr>
        <w:pStyle w:val="21"/>
        <w:ind w:firstLine="420"/>
      </w:pPr>
    </w:p>
    <w:p w:rsidR="00E53986" w:rsidRDefault="00E53986" w:rsidP="00E53986">
      <w:pPr>
        <w:pStyle w:val="21"/>
        <w:ind w:firstLine="420"/>
      </w:pPr>
      <w:r>
        <w:t>3. The Communist Party of China does not want to see you, and calls me a heresy;</w:t>
      </w:r>
    </w:p>
    <w:p w:rsidR="00E53986" w:rsidRDefault="00E53986" w:rsidP="00E53986">
      <w:pPr>
        <w:pStyle w:val="21"/>
        <w:ind w:firstLine="420"/>
      </w:pPr>
    </w:p>
    <w:p w:rsidR="00E53986" w:rsidRDefault="00E53986" w:rsidP="00E53986">
      <w:pPr>
        <w:pStyle w:val="21"/>
        <w:ind w:firstLine="420"/>
      </w:pPr>
      <w:r>
        <w:t>4. Zhang Xianzhong didn't want to see him. He called me a communist.</w:t>
      </w:r>
    </w:p>
    <w:p w:rsidR="00E53986" w:rsidRDefault="00E53986" w:rsidP="00E53986">
      <w:pPr>
        <w:pStyle w:val="21"/>
        <w:ind w:firstLine="420"/>
      </w:pPr>
    </w:p>
    <w:p w:rsidR="00E53986" w:rsidRDefault="00E53986" w:rsidP="00E53986">
      <w:pPr>
        <w:pStyle w:val="21"/>
        <w:ind w:firstLine="420"/>
      </w:pPr>
      <w:r>
        <w:t>Christian communism itself:</w:t>
      </w:r>
    </w:p>
    <w:p w:rsidR="00E53986" w:rsidRDefault="00E53986" w:rsidP="00E53986">
      <w:pPr>
        <w:pStyle w:val="21"/>
        <w:ind w:firstLine="420"/>
      </w:pPr>
    </w:p>
    <w:p w:rsidR="00E53986" w:rsidRDefault="00E53986" w:rsidP="00E53986">
      <w:pPr>
        <w:pStyle w:val="21"/>
        <w:ind w:firstLine="420"/>
      </w:pPr>
      <w:r>
        <w:t>1. Christianity does not want to see us, saying that we are communists;</w:t>
      </w:r>
    </w:p>
    <w:p w:rsidR="00E53986" w:rsidRDefault="00E53986" w:rsidP="00E53986">
      <w:pPr>
        <w:pStyle w:val="21"/>
        <w:ind w:firstLine="420"/>
      </w:pPr>
    </w:p>
    <w:p w:rsidR="00E53986" w:rsidRDefault="00E53986" w:rsidP="00E53986">
      <w:pPr>
        <w:pStyle w:val="21"/>
        <w:ind w:firstLine="420"/>
      </w:pPr>
      <w:r>
        <w:t>2. Communism does not want to see me, but calls me Christian.</w:t>
      </w:r>
    </w:p>
    <w:p w:rsidR="00E53986" w:rsidRDefault="00E53986" w:rsidP="00E53986">
      <w:pPr>
        <w:pStyle w:val="21"/>
        <w:ind w:firstLine="420"/>
      </w:pPr>
    </w:p>
    <w:p w:rsidR="00E53986" w:rsidRDefault="00E53986" w:rsidP="00E53986">
      <w:pPr>
        <w:pStyle w:val="21"/>
        <w:ind w:firstLine="420"/>
      </w:pPr>
      <w:r>
        <w:t>However, communism originated from Christianity and began as Christian communism (Weitlin).</w:t>
      </w:r>
    </w:p>
    <w:p w:rsidR="00E53986" w:rsidRDefault="00E53986" w:rsidP="00E53986">
      <w:pPr>
        <w:pStyle w:val="21"/>
        <w:ind w:firstLine="420"/>
      </w:pPr>
    </w:p>
    <w:p w:rsidR="00E53986" w:rsidRDefault="00E53986" w:rsidP="00E53986">
      <w:pPr>
        <w:pStyle w:val="21"/>
        <w:ind w:firstLine="420"/>
      </w:pPr>
      <w:r>
        <w:t>Nerve 10 21. Communism was first proposed by Christian theologians. As a theory, communism was first founded by Christian theologians, and the concepts of "distribution according to work, distribution according to demand (pay according to demand)" were also first proposed by these theologians.</w:t>
      </w:r>
    </w:p>
    <w:p w:rsidR="00E53986" w:rsidRDefault="00E53986" w:rsidP="00E53986">
      <w:pPr>
        <w:pStyle w:val="21"/>
        <w:ind w:firstLine="420"/>
      </w:pPr>
    </w:p>
    <w:p w:rsidR="00A83972" w:rsidRDefault="00E53986" w:rsidP="00E53986">
      <w:pPr>
        <w:pStyle w:val="21"/>
        <w:ind w:firstLine="420"/>
      </w:pPr>
      <w:r>
        <w:t>Christian communists all over the world, where are you?</w:t>
      </w:r>
    </w:p>
    <w:p w:rsidR="00A83972" w:rsidRDefault="00A83972" w:rsidP="00A83972">
      <w:pPr>
        <w:pStyle w:val="21"/>
        <w:ind w:firstLine="420"/>
      </w:pPr>
    </w:p>
    <w:p w:rsidR="00A83972" w:rsidRDefault="00A83972" w:rsidP="0041310F">
      <w:pPr>
        <w:pStyle w:val="21"/>
        <w:ind w:firstLine="420"/>
      </w:pPr>
    </w:p>
    <w:p w:rsidR="00A83972" w:rsidRDefault="00A83972" w:rsidP="0041310F">
      <w:pPr>
        <w:pStyle w:val="21"/>
        <w:ind w:firstLine="420"/>
      </w:pPr>
    </w:p>
    <w:p w:rsidR="00A83972" w:rsidRDefault="00A83972" w:rsidP="0041310F">
      <w:pPr>
        <w:pStyle w:val="21"/>
        <w:ind w:firstLine="420"/>
      </w:pPr>
    </w:p>
    <w:p w:rsidR="00A83972" w:rsidRDefault="00A83972" w:rsidP="0041310F">
      <w:pPr>
        <w:pStyle w:val="21"/>
        <w:ind w:firstLine="420"/>
      </w:pPr>
    </w:p>
    <w:p w:rsidR="00A83972" w:rsidRDefault="00A83972" w:rsidP="0041310F">
      <w:pPr>
        <w:pStyle w:val="21"/>
        <w:ind w:firstLine="420"/>
      </w:pPr>
    </w:p>
    <w:p w:rsidR="00C10CF5" w:rsidRDefault="00C10CF5" w:rsidP="00C10CF5"/>
    <w:p w:rsidR="00686E9F" w:rsidRDefault="006D06DC" w:rsidP="00AD22F5">
      <w:pPr>
        <w:pStyle w:val="22"/>
        <w:autoSpaceDE w:val="0"/>
        <w:spacing w:before="936" w:after="312"/>
      </w:pPr>
      <w:r>
        <w:rPr>
          <w:rFonts w:hint="eastAsia"/>
        </w:rPr>
        <w:lastRenderedPageBreak/>
        <w:t>Chapter 2</w:t>
      </w:r>
      <w:r w:rsidR="00E231E9">
        <w:rPr>
          <w:rFonts w:hint="eastAsia"/>
        </w:rPr>
        <w:t>2</w:t>
      </w:r>
      <w:r w:rsidR="0017195E">
        <w:rPr>
          <w:rFonts w:hint="eastAsia"/>
        </w:rPr>
        <w:t xml:space="preserve"> psalms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 xml:space="preserve">Month of 2001 yuan, MeiXue race fang, helpless, and may cause the heaven in the stranger before yue: I think three hairs from near the </w:t>
      </w:r>
      <w:r>
        <w:rPr>
          <w:rFonts w:hint="eastAsia"/>
        </w:rPr>
        <w:lastRenderedPageBreak/>
        <w:t>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The palace has paid the fire. Garden, made earth; Country, did 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lastRenderedPageBreak/>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 xml:space="preserve">Director sun call work again and again backdoor open to turn over </w:t>
      </w:r>
      <w:r>
        <w:rPr>
          <w:rFonts w:hint="eastAsia"/>
        </w:rPr>
        <w:lastRenderedPageBreak/>
        <w:t>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Why do people only have three lights, "sun and moon", only they 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 xml:space="preserve">Our motherland has always been the state of propriety and righteousness, but this and three what relations, slant leave so many </w:t>
      </w:r>
      <w:r>
        <w:rPr>
          <w:rFonts w:hint="eastAsia"/>
        </w:rPr>
        <w:lastRenderedPageBreak/>
        <w:t>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lastRenderedPageBreak/>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I remember one time when my mother came home from work and asked me to pour water for her. When I held the bowl close to her, it 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 xml:space="preserve">Mother always gets up very early, she wants to cook breakfast, </w:t>
      </w:r>
      <w:r>
        <w:rPr>
          <w:rFonts w:hint="eastAsia"/>
        </w:rPr>
        <w:lastRenderedPageBreak/>
        <w:t>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One night, my mother went to tangbian to wash clothes, I went to shine the torch, she suddenly asked me growing up is not good to her? Hen-pecked? I could not answer at that time. Although I was thinking 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lastRenderedPageBreak/>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lastRenderedPageBreak/>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lastRenderedPageBreak/>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 xml:space="preserve">Mr HuaYangRen also, quiet few words, he don't have to, good reading, what seems hungry, GuPin, not have to, but since school, each 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w:t>
      </w:r>
      <w:r>
        <w:rPr>
          <w:rFonts w:hint="eastAsia"/>
        </w:rPr>
        <w:lastRenderedPageBreak/>
        <w:t>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"There is bitter sugar in the world, who eats it? Just kidding." Oh, my dear reader, don't be angry. Let me plead. Let me tell you something true.</w:t>
      </w:r>
    </w:p>
    <w:p w:rsidR="00686E9F" w:rsidRDefault="00DD09BD" w:rsidP="00AD22F5">
      <w:pPr>
        <w:pStyle w:val="21"/>
        <w:ind w:firstLine="420"/>
      </w:pPr>
      <w:r>
        <w:rPr>
          <w:rFonts w:hint="eastAsia"/>
        </w:rPr>
        <w:t xml:space="preserve">It was an afternoon, I was reading at home, when my father came excitedly through the door and gave me a handful of sugar. For reasons unknown, I am no longer a child. In a short time, I knew that a little </w:t>
      </w:r>
      <w:r>
        <w:rPr>
          <w:rFonts w:hint="eastAsia"/>
        </w:rPr>
        <w:lastRenderedPageBreak/>
        <w:t>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 xml:space="preserve">The whole village was excited, for everyone was more or less rewarded, but what about the sugar man? How worried he will be. How </w:t>
      </w:r>
      <w:r>
        <w:rPr>
          <w:rFonts w:hint="eastAsia"/>
        </w:rPr>
        <w:lastRenderedPageBreak/>
        <w:t>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EF4E52" w:rsidRDefault="00EF4E52" w:rsidP="00AD22F5">
      <w:pPr>
        <w:pStyle w:val="21"/>
        <w:ind w:firstLine="420"/>
      </w:pPr>
    </w:p>
    <w:p w:rsidR="00EF4E52" w:rsidRDefault="00EF4E52" w:rsidP="00EF4E52">
      <w:pPr>
        <w:pStyle w:val="21"/>
        <w:ind w:firstLine="420"/>
      </w:pPr>
      <w:r>
        <w:t>19. "3" and the "Bible" and history and reality</w:t>
      </w:r>
    </w:p>
    <w:p w:rsidR="00EF4E52" w:rsidRDefault="00EF4E52" w:rsidP="00EF4E52">
      <w:pPr>
        <w:pStyle w:val="21"/>
        <w:ind w:firstLine="420"/>
      </w:pPr>
      <w:r>
        <w:t>The number 3 is the most important number in the Bible. Jesus was resurrected three days after his death. The prophet Jonah was in the belly of the fish for three days and three nights. When Jesus changed his face, Peter had to set up three sheds (and Moses and Elijah) , Jesus prayed three times in Gethsemane, Peter denied the Lord three times, Judas betrayer got thirty silver coins, Jesus "I can tear down the temple of God and build it in three days." Paul waited for three years, the Lord’s three Ten years, the Trinity.......</w:t>
      </w:r>
    </w:p>
    <w:p w:rsidR="00EF4E52" w:rsidRDefault="00EF4E52" w:rsidP="00EF4E52">
      <w:pPr>
        <w:pStyle w:val="21"/>
        <w:ind w:firstLine="420"/>
      </w:pPr>
      <w:r>
        <w:t>There are so many tricolor flags in European countries.</w:t>
      </w:r>
    </w:p>
    <w:p w:rsidR="00EF4E52" w:rsidRDefault="00EF4E52" w:rsidP="00EF4E52">
      <w:pPr>
        <w:pStyle w:val="21"/>
        <w:ind w:firstLine="420"/>
      </w:pPr>
      <w:r>
        <w:t>Ancient British poem: "One penny is called 1, two pennies are called 2, and many are called 3", and 3 represents many.</w:t>
      </w:r>
    </w:p>
    <w:p w:rsidR="00EF4E52" w:rsidRDefault="00EF4E52" w:rsidP="00EF4E52">
      <w:pPr>
        <w:pStyle w:val="21"/>
        <w:ind w:firstLine="420"/>
      </w:pPr>
      <w:r>
        <w:t>Chinese history: Three talents in heaven and earth, three light, sun, moon and stars, three emperors (Suiren, Fuxi, Shennong), three generations of Xia, Shang and Zhou, Huangong three banks and three baths to welcome Guan Zhong, Chong'er, three retreats and three houses to become kings, three visits to Maolu, The ancients made three bows, bowed three times, shot the soul-chaser three times before the execution, beat Zhujiazhuang three times, defeated Gao Taiwei three times, three kingdoms stand together, three spirits Zhou Gongjin...</w:t>
      </w:r>
    </w:p>
    <w:p w:rsidR="00EF4E52" w:rsidRDefault="00EF4E52" w:rsidP="00EF4E52">
      <w:pPr>
        <w:pStyle w:val="21"/>
        <w:ind w:firstLine="420"/>
      </w:pPr>
      <w:r>
        <w:lastRenderedPageBreak/>
        <w:t>Dao begets one, one life two, two begets three, three begets everything.</w:t>
      </w:r>
    </w:p>
    <w:p w:rsidR="00EF4E52" w:rsidRDefault="00EF4E52" w:rsidP="00EF4E52">
      <w:pPr>
        <w:pStyle w:val="21"/>
        <w:ind w:firstLine="420"/>
      </w:pPr>
      <w:r>
        <w:t>Left middle right, top middle bottom, front middle back.</w:t>
      </w:r>
    </w:p>
    <w:p w:rsidR="00EF4E52" w:rsidRDefault="00EF4E52" w:rsidP="00EF4E52">
      <w:pPr>
        <w:pStyle w:val="21"/>
        <w:ind w:firstLine="420"/>
      </w:pPr>
      <w:r>
        <w:t>Reality: Three representatives, three stresses.</w:t>
      </w:r>
    </w:p>
    <w:p w:rsidR="00EF4E52" w:rsidRDefault="00EF4E52" w:rsidP="00EF4E52">
      <w:pPr>
        <w:pStyle w:val="21"/>
        <w:ind w:firstLine="420"/>
      </w:pPr>
      <w:r>
        <w:t>Our three lives: material, social, and religious.</w:t>
      </w:r>
    </w:p>
    <w:p w:rsidR="00EF4E52" w:rsidRDefault="00EF4E52" w:rsidP="00EF4E52">
      <w:pPr>
        <w:pStyle w:val="21"/>
        <w:ind w:firstLine="420"/>
      </w:pPr>
      <w:r>
        <w:t>Turn on the TV: Sanjing, Sanjin, Samsung, Sanzheng, Sanle pulp, Suntory, Sansen, Sanxin, Mitsubishi, Sanzhu, Sanbei...</w:t>
      </w:r>
    </w:p>
    <w:p w:rsidR="00EF4E52" w:rsidRDefault="00EF4E52" w:rsidP="00EF4E52">
      <w:pPr>
        <w:pStyle w:val="21"/>
        <w:ind w:firstLine="420"/>
      </w:pPr>
      <w:r>
        <w:t>3 is the largest decimal number (1, 2, 3), and the smallest large number (3, 4, 5...).</w:t>
      </w:r>
    </w:p>
    <w:p w:rsidR="00EF4E52" w:rsidRDefault="00EF4E52" w:rsidP="00EF4E52">
      <w:pPr>
        <w:pStyle w:val="21"/>
        <w:ind w:firstLine="420"/>
      </w:pPr>
      <w:r>
        <w:t>In the Bible, “God used the dust on the ground to create a man, and breathed life into his nostrils, and he became a living being with spirit.” In the oracle bone inscriptions, “qi” is written as “three”, which is also the hexagram of Zhouyi.</w:t>
      </w:r>
    </w:p>
    <w:p w:rsidR="00EF4E52" w:rsidRDefault="00EF4E52" w:rsidP="00EF4E52">
      <w:pPr>
        <w:pStyle w:val="21"/>
        <w:ind w:firstLine="420"/>
      </w:pPr>
      <w:r>
        <w:t>"Three" is Qi, that is, spirit, which is the purpose and only destination of human existence.</w:t>
      </w:r>
    </w:p>
    <w:p w:rsidR="00EF4E52" w:rsidRDefault="00EF4E52" w:rsidP="00EF4E52">
      <w:pPr>
        <w:pStyle w:val="21"/>
        <w:ind w:firstLine="420"/>
      </w:pPr>
      <w:r>
        <w:t>God is a spirit, and the kingdom of God is in our hearts. "</w:t>
      </w:r>
    </w:p>
    <w:p w:rsidR="00B92D11" w:rsidRDefault="00B92D11" w:rsidP="00EF4E52">
      <w:pPr>
        <w:pStyle w:val="21"/>
        <w:ind w:firstLine="420"/>
      </w:pPr>
    </w:p>
    <w:p w:rsidR="00B92D11" w:rsidRDefault="00B92D11" w:rsidP="00B92D11">
      <w:pPr>
        <w:pStyle w:val="21"/>
        <w:ind w:firstLine="420"/>
      </w:pPr>
      <w:r>
        <w:t>20. Six volume Memoirs of Ge Shenyi Wen Lu</w:t>
      </w:r>
    </w:p>
    <w:p w:rsidR="00B92D11" w:rsidRDefault="00B92D11" w:rsidP="00B92D11">
      <w:pPr>
        <w:pStyle w:val="21"/>
        <w:ind w:firstLine="420"/>
      </w:pPr>
    </w:p>
    <w:p w:rsidR="00B92D11" w:rsidRDefault="00B92D11" w:rsidP="00B92D11">
      <w:pPr>
        <w:pStyle w:val="21"/>
        <w:ind w:firstLine="420"/>
      </w:pPr>
      <w:r>
        <w:t>1. Ge Shen's age of Innocence (January 1969 – July 1990)</w:t>
      </w:r>
    </w:p>
    <w:p w:rsidR="00B92D11" w:rsidRDefault="00B92D11" w:rsidP="00B92D11">
      <w:pPr>
        <w:pStyle w:val="21"/>
        <w:ind w:firstLine="420"/>
      </w:pPr>
    </w:p>
    <w:p w:rsidR="00B92D11" w:rsidRDefault="00B92D11" w:rsidP="00B92D11">
      <w:pPr>
        <w:pStyle w:val="21"/>
        <w:ind w:firstLine="420"/>
      </w:pPr>
      <w:r>
        <w:t>2. Ge Shen's Jianghu years (June 1989 – July 1990)</w:t>
      </w:r>
    </w:p>
    <w:p w:rsidR="00B92D11" w:rsidRDefault="00B92D11" w:rsidP="00B92D11">
      <w:pPr>
        <w:pStyle w:val="21"/>
        <w:ind w:firstLine="420"/>
      </w:pPr>
    </w:p>
    <w:p w:rsidR="00B92D11" w:rsidRDefault="00B92D11" w:rsidP="00B92D11">
      <w:pPr>
        <w:pStyle w:val="21"/>
        <w:ind w:firstLine="420"/>
      </w:pPr>
      <w:r>
        <w:t>3. Ge Shen's flying over the madhouse (December 1990 - present)</w:t>
      </w:r>
    </w:p>
    <w:p w:rsidR="00B92D11" w:rsidRDefault="00B92D11" w:rsidP="00B92D11">
      <w:pPr>
        <w:pStyle w:val="21"/>
        <w:ind w:firstLine="420"/>
      </w:pPr>
    </w:p>
    <w:p w:rsidR="00B92D11" w:rsidRDefault="00B92D11" w:rsidP="00B92D11">
      <w:pPr>
        <w:pStyle w:val="21"/>
        <w:ind w:firstLine="420"/>
      </w:pPr>
      <w:r>
        <w:t>4. Ge Shen and his women (August 1990 - present)</w:t>
      </w:r>
    </w:p>
    <w:p w:rsidR="00B92D11" w:rsidRDefault="00B92D11" w:rsidP="00B92D11">
      <w:pPr>
        <w:pStyle w:val="21"/>
        <w:ind w:firstLine="420"/>
      </w:pPr>
    </w:p>
    <w:p w:rsidR="00B92D11" w:rsidRDefault="00B92D11" w:rsidP="00B92D11">
      <w:pPr>
        <w:pStyle w:val="21"/>
        <w:ind w:firstLine="420"/>
      </w:pPr>
      <w:r>
        <w:t>5. Ge Shen's network career (March 2001 – today)</w:t>
      </w:r>
    </w:p>
    <w:p w:rsidR="00B92D11" w:rsidRDefault="00B92D11" w:rsidP="00B92D11">
      <w:pPr>
        <w:pStyle w:val="21"/>
        <w:ind w:firstLine="420"/>
      </w:pPr>
    </w:p>
    <w:p w:rsidR="00B92D11" w:rsidRDefault="00B92D11" w:rsidP="00B92D11">
      <w:pPr>
        <w:pStyle w:val="21"/>
        <w:ind w:firstLine="420"/>
      </w:pPr>
      <w:r>
        <w:lastRenderedPageBreak/>
        <w:t>6. Ge Shen's road to becoming God (April 2001 – today)</w:t>
      </w:r>
    </w:p>
    <w:p w:rsidR="00B92D11" w:rsidRDefault="00B92D11" w:rsidP="00B92D11">
      <w:pPr>
        <w:pStyle w:val="21"/>
        <w:ind w:firstLine="420"/>
      </w:pPr>
    </w:p>
    <w:p w:rsidR="00B92D11" w:rsidRDefault="00B92D11" w:rsidP="00B92D11">
      <w:pPr>
        <w:pStyle w:val="21"/>
        <w:ind w:firstLine="420"/>
      </w:pPr>
      <w:r>
        <w:t>Shenwang link:</w:t>
      </w:r>
    </w:p>
    <w:p w:rsidR="00B92D11" w:rsidRDefault="00B92D11" w:rsidP="00B92D11">
      <w:pPr>
        <w:pStyle w:val="21"/>
        <w:ind w:firstLine="420"/>
      </w:pPr>
    </w:p>
    <w:p w:rsidR="00B92D11" w:rsidRDefault="00B92D11" w:rsidP="00B92D11">
      <w:pPr>
        <w:pStyle w:val="21"/>
        <w:ind w:firstLine="420"/>
      </w:pPr>
      <w:r>
        <w:t>http://www.gegod.com/god.html</w:t>
      </w:r>
    </w:p>
    <w:p w:rsidR="00997321" w:rsidRDefault="00997321" w:rsidP="00EF4E52">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B0627E" w:rsidP="00AD22F5">
      <w:pPr>
        <w:pStyle w:val="21"/>
        <w:ind w:firstLine="420"/>
      </w:pPr>
      <w:r w:rsidRPr="00B0627E">
        <w:t>See the diary column of Shenwang for the whole diary http://www.gegod.com/wx.html</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914803" w:rsidP="00AD22F5">
      <w:pPr>
        <w:pStyle w:val="21"/>
        <w:ind w:firstLine="420"/>
      </w:pPr>
      <w:r>
        <w:t>4.</w:t>
      </w:r>
      <w:r w:rsidR="00DD09BD">
        <w:rPr>
          <w:rFonts w:hint="eastAsia"/>
        </w:rPr>
        <w:t>It's a great manifesto, and he fills in the fatal flaws of marxism.</w:t>
      </w:r>
    </w:p>
    <w:p w:rsidR="00686E9F" w:rsidRDefault="00914803" w:rsidP="00AD22F5">
      <w:pPr>
        <w:pStyle w:val="21"/>
        <w:ind w:firstLine="420"/>
      </w:pPr>
      <w:r>
        <w:t>5.</w:t>
      </w:r>
      <w:r w:rsidR="00DD09BD">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914803" w:rsidRDefault="00914803" w:rsidP="00914803">
      <w:pPr>
        <w:pStyle w:val="21"/>
        <w:ind w:firstLine="420"/>
      </w:pPr>
      <w:r>
        <w:t>6</w:t>
      </w:r>
      <w:r w:rsidRPr="00914803">
        <w:t xml:space="preserve"> </w:t>
      </w:r>
      <w:r>
        <w:t>Let nature take its course: I feel deeply about this station since I came here. Yimin Christ, fully preach God!</w:t>
      </w:r>
    </w:p>
    <w:p w:rsidR="00914803" w:rsidRDefault="00914803" w:rsidP="00914803">
      <w:pPr>
        <w:pStyle w:val="21"/>
        <w:ind w:firstLine="420"/>
      </w:pPr>
      <w:r>
        <w:t>From the old testament to the new testament to communism, the explanations were well organized.</w:t>
      </w:r>
    </w:p>
    <w:p w:rsidR="00914803" w:rsidRDefault="00914803" w:rsidP="00914803">
      <w:pPr>
        <w:pStyle w:val="21"/>
        <w:ind w:firstLine="420"/>
      </w:pPr>
      <w:r>
        <w:t>The preacher is paid, and it is difficult to distinguish the purpose of the preaching.</w:t>
      </w:r>
    </w:p>
    <w:p w:rsidR="00914803" w:rsidRDefault="00914803" w:rsidP="00914803">
      <w:pPr>
        <w:pStyle w:val="21"/>
        <w:ind w:firstLine="420"/>
      </w:pPr>
      <w:r>
        <w:t>Yimin Christ is the reason why I trust him. He does not seek fame or reward. He preaches God. He is working for God. It should be said that he is very hard. Bukui is the son of God.</w:t>
      </w:r>
    </w:p>
    <w:p w:rsidR="00914803" w:rsidRDefault="00914803" w:rsidP="00914803">
      <w:pPr>
        <w:pStyle w:val="21"/>
        <w:ind w:firstLine="420"/>
      </w:pPr>
    </w:p>
    <w:p w:rsidR="00914803" w:rsidRDefault="00914803" w:rsidP="00914803">
      <w:pPr>
        <w:pStyle w:val="21"/>
        <w:ind w:firstLine="420"/>
      </w:pPr>
      <w:r>
        <w:t>This website is infected with the strong fragrance of flowers, showering the body, and the fragrance penetrates into the skin and into the blood, which is a soul killing feeling. Here is the time when the flowers are in full bloom. The "Lord" is laughing in the bushes.</w:t>
      </w:r>
    </w:p>
    <w:p w:rsidR="00686E9F" w:rsidRDefault="00914803" w:rsidP="00914803">
      <w:pPr>
        <w:pStyle w:val="21"/>
        <w:ind w:firstLine="420"/>
      </w:pPr>
      <w:r>
        <w:t>Thank God!</w:t>
      </w:r>
    </w:p>
    <w:p w:rsidR="00686E9F" w:rsidRDefault="00914803" w:rsidP="00AD22F5">
      <w:pPr>
        <w:pStyle w:val="21"/>
        <w:ind w:firstLine="420"/>
      </w:pPr>
      <w:r>
        <w:t>7.</w:t>
      </w:r>
      <w:r w:rsidR="00DD09BD">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 xml:space="preserve">Own classic --------- </w:t>
      </w:r>
      <w:r w:rsidR="009F4861">
        <w:t>“</w:t>
      </w:r>
      <w:r w:rsidR="009F4861">
        <w:rPr>
          <w:rFonts w:hint="eastAsia"/>
        </w:rPr>
        <w:t>wordofgod</w:t>
      </w:r>
      <w:r w:rsidR="009F4861">
        <w:t>”</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 xml:space="preserve">14. Now, five steps to unify the world: nanjing university, Shinto network, </w:t>
      </w:r>
      <w:r w:rsidR="009F4861">
        <w:t>“</w:t>
      </w:r>
      <w:r w:rsidR="009F4861">
        <w:rPr>
          <w:rFonts w:hint="eastAsia"/>
        </w:rPr>
        <w:t>wordofgod</w:t>
      </w:r>
      <w:r w:rsidR="009F4861">
        <w:t>”</w:t>
      </w:r>
      <w:r>
        <w:rPr>
          <w:rFonts w:hint="eastAsia"/>
        </w:rPr>
        <w:t>, Shinto and unify the world.</w:t>
      </w:r>
    </w:p>
    <w:p w:rsidR="00686E9F" w:rsidRDefault="00DD09BD" w:rsidP="00AD22F5">
      <w:pPr>
        <w:pStyle w:val="21"/>
        <w:ind w:firstLine="420"/>
      </w:pPr>
      <w:r>
        <w:rPr>
          <w:rFonts w:hint="eastAsia"/>
        </w:rPr>
        <w:t xml:space="preserve">God of kris: yimei (huang jingbo), I have surpassed Jesus, past and </w:t>
      </w:r>
      <w:r>
        <w:rPr>
          <w:rFonts w:hint="eastAsia"/>
        </w:rPr>
        <w:lastRenderedPageBreak/>
        <w:t>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Oh, little Buddha sister is not a god, little Buddha sister eventually will die. Gog is the spokesman of god. God gives you eternal life... One 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 xml:space="preserve">20, according to authority source, bush also reads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 xml:space="preserve">Looking for kris god, I hear you are the son of god. The Lord god had a son in the west, Jesus Christ. I hope to find the son of god in the east of the world. If we do not develop religion, we cannot open up folk </w:t>
      </w:r>
      <w:r>
        <w:rPr>
          <w:rFonts w:hint="eastAsia"/>
        </w:rPr>
        <w:lastRenderedPageBreak/>
        <w:t>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26, actually ~ dear brethren ~ is our traditional conservative ~ but sometimes also want to open a day eye, see the bun ~ yeah mei classics 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 xml:space="preserve">Mr. A is courteous, gentle, witty and witty; The sky will descend to </w:t>
      </w:r>
      <w:r>
        <w:rPr>
          <w:rFonts w:hint="eastAsia"/>
        </w:rPr>
        <w:lastRenderedPageBreak/>
        <w:t>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lastRenderedPageBreak/>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My classmate has left me a deep impression. My character is 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 xml:space="preserve">In my worst mood, the god of ge yimin, whom we called "little </w:t>
      </w:r>
      <w:r>
        <w:rPr>
          <w:rFonts w:hint="eastAsia"/>
        </w:rPr>
        <w:lastRenderedPageBreak/>
        <w:t>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lastRenderedPageBreak/>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If you are wanted, go to the most popular place, where there are 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 xml:space="preserve">Life may not seem like magic, but it is generous and enjoy the </w:t>
      </w:r>
      <w:r>
        <w:rPr>
          <w:rFonts w:hint="eastAsia"/>
        </w:rPr>
        <w:lastRenderedPageBreak/>
        <w:t>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 xml:space="preserve">70.lao yimin, I have laughed at you more than once, for your eyes </w:t>
      </w:r>
      <w:r>
        <w:rPr>
          <w:rFonts w:hint="eastAsia"/>
        </w:rPr>
        <w:lastRenderedPageBreak/>
        <w:t>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9F4861" w:rsidP="00AD22F5">
      <w:pPr>
        <w:pStyle w:val="21"/>
        <w:ind w:firstLine="420"/>
      </w:pPr>
      <w:r>
        <w:t>“</w:t>
      </w:r>
      <w:r>
        <w:rPr>
          <w:rFonts w:hint="eastAsia"/>
        </w:rPr>
        <w:t>wordofgod</w:t>
      </w:r>
      <w:r>
        <w:t>”</w:t>
      </w:r>
      <w:r w:rsidR="00DD09BD">
        <w:rPr>
          <w:rFonts w:hint="eastAsia"/>
        </w:rPr>
        <w:t xml:space="pres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 xml:space="preserve">Do you see my tens of thousands of words of </w:t>
      </w:r>
      <w:r w:rsidR="009F4861">
        <w:t>“</w:t>
      </w:r>
      <w:r w:rsidR="009F4861">
        <w:rPr>
          <w:rFonts w:hint="eastAsia"/>
        </w:rPr>
        <w:t>wordofgod</w:t>
      </w:r>
      <w:r w:rsidR="009F4861">
        <w:t>”</w:t>
      </w:r>
      <w:r>
        <w:rPr>
          <w:rFonts w:hint="eastAsia"/>
        </w:rPr>
        <w:t xml:space="pres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lastRenderedPageBreak/>
        <w:t>If god is first holy, we are last holy.</w:t>
      </w:r>
    </w:p>
    <w:p w:rsidR="00686E9F" w:rsidRDefault="00DD09BD" w:rsidP="00AD22F5">
      <w:pPr>
        <w:pStyle w:val="21"/>
        <w:ind w:firstLine="420"/>
      </w:pPr>
      <w:r>
        <w:rPr>
          <w:rFonts w:hint="eastAsia"/>
        </w:rPr>
        <w:t>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bones of civilization, the meat will have a permanent support, bones will 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xml:space="preserve">. I've read about your </w:t>
      </w:r>
      <w:r w:rsidR="009F4861">
        <w:t>“</w:t>
      </w:r>
      <w:r w:rsidR="009F4861">
        <w:rPr>
          <w:rFonts w:hint="eastAsia"/>
        </w:rPr>
        <w:t>wordofgod</w:t>
      </w:r>
      <w:r w:rsidR="009F4861">
        <w:t>”</w:t>
      </w:r>
      <w:r>
        <w:rPr>
          <w:rFonts w:hint="eastAsia"/>
        </w:rPr>
        <w:t>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lastRenderedPageBreak/>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You are grace to the god of kris, you may say so, lily, so we care most about you, you are against the faith of kris, we are not angry, but 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 xml:space="preserve">Whenever I felt ashamed, whenever I was wronged, whenever I gnashed my teeth at evil, I thought to myself: there is someone in this </w:t>
      </w:r>
      <w:r>
        <w:rPr>
          <w:rFonts w:hint="eastAsia"/>
        </w:rPr>
        <w:lastRenderedPageBreak/>
        <w:t>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Ge yimin, a saint of crape myrtle, was born in zhenjiang, jiangsu province in 1969. Saint women, saint gerda will make you very happy.</w:t>
      </w:r>
    </w:p>
    <w:p w:rsidR="00686E9F" w:rsidRDefault="00DD09BD" w:rsidP="00AD22F5">
      <w:pPr>
        <w:pStyle w:val="21"/>
        <w:ind w:firstLine="420"/>
      </w:pPr>
      <w:r>
        <w:rPr>
          <w:rFonts w:hint="eastAsia"/>
        </w:rPr>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 xml:space="preserve">He is the author of an epic, almost biblical </w:t>
      </w:r>
      <w:r w:rsidR="009F4861">
        <w:t>“</w:t>
      </w:r>
      <w:r w:rsidR="009F4861">
        <w:rPr>
          <w:rFonts w:hint="eastAsia"/>
        </w:rPr>
        <w:t>wordofgod</w:t>
      </w:r>
      <w:r w:rsidR="009F4861">
        <w:t>”</w:t>
      </w:r>
      <w:r>
        <w:rPr>
          <w:rFonts w:hint="eastAsia"/>
        </w:rPr>
        <w:t>! Among them advocate the thought, is now the 21st century material life erosion society, needs most.</w:t>
      </w:r>
    </w:p>
    <w:p w:rsidR="00686E9F" w:rsidRDefault="00DD09BD" w:rsidP="00AD22F5">
      <w:pPr>
        <w:pStyle w:val="21"/>
        <w:ind w:firstLine="420"/>
      </w:pPr>
      <w:r>
        <w:rPr>
          <w:rFonts w:hint="eastAsia"/>
        </w:rPr>
        <w:t xml:space="preserve">Glorious: as for the Shinto post, it was a scripture written by the famous Internet religious god kris, called </w:t>
      </w:r>
      <w:r w:rsidR="009F4861">
        <w:t>“</w:t>
      </w:r>
      <w:r w:rsidR="009F4861">
        <w:rPr>
          <w:rFonts w:hint="eastAsia"/>
        </w:rPr>
        <w:t>wordofgod</w:t>
      </w:r>
      <w:r w:rsidR="009F4861">
        <w:t>”</w:t>
      </w:r>
      <w:r>
        <w:rPr>
          <w:rFonts w:hint="eastAsia"/>
        </w:rPr>
        <w:t>. It is as deep and philosophical as the bible.</w:t>
      </w:r>
    </w:p>
    <w:p w:rsidR="00686E9F" w:rsidRDefault="00DD09BD" w:rsidP="00AD22F5">
      <w:pPr>
        <w:pStyle w:val="21"/>
        <w:ind w:firstLine="420"/>
      </w:pPr>
      <w:r>
        <w:rPr>
          <w:rFonts w:hint="eastAsia"/>
        </w:rPr>
        <w:t xml:space="preserve">Glorious: in 2014, the son of god, the god of ge yimin, has written a great new book: </w:t>
      </w:r>
      <w:r w:rsidR="009F4861">
        <w:t>“</w:t>
      </w:r>
      <w:r w:rsidR="009F4861">
        <w:rPr>
          <w:rFonts w:hint="eastAsia"/>
        </w:rPr>
        <w:t>wordofgod</w:t>
      </w:r>
      <w:r w:rsidR="009F4861">
        <w:t>”</w:t>
      </w:r>
      <w:r>
        <w:rPr>
          <w:rFonts w:hint="eastAsia"/>
        </w:rPr>
        <w:t xml:space="preserve"> comparable to the bible!!!</w:t>
      </w:r>
    </w:p>
    <w:p w:rsidR="00686E9F" w:rsidRDefault="00DD09BD" w:rsidP="00AD22F5">
      <w:pPr>
        <w:pStyle w:val="21"/>
        <w:ind w:firstLine="420"/>
      </w:pPr>
      <w:r>
        <w:rPr>
          <w:rFonts w:hint="eastAsia"/>
        </w:rPr>
        <w:t>As the saying goes, "a book which is read a hundred times shows its meaning." And "</w:t>
      </w:r>
      <w:r w:rsidR="009F4861">
        <w:t>“</w:t>
      </w:r>
      <w:r w:rsidR="009F4861">
        <w:rPr>
          <w:rFonts w:hint="eastAsia"/>
        </w:rPr>
        <w:t>wordofgod</w:t>
      </w:r>
      <w:r w:rsidR="009F4861">
        <w:t>”</w:t>
      </w:r>
      <w:r>
        <w:rPr>
          <w:rFonts w:hint="eastAsia"/>
        </w:rPr>
        <w:t xml:space="preserve">", is to realize the mystery, can fly up by day! </w:t>
      </w:r>
      <w:r w:rsidR="009F4861">
        <w:t>“</w:t>
      </w:r>
      <w:r w:rsidR="009F4861">
        <w:rPr>
          <w:rFonts w:hint="eastAsia"/>
        </w:rPr>
        <w:t>wordofgod</w:t>
      </w:r>
      <w:r w:rsidR="009F4861">
        <w:t>”</w:t>
      </w:r>
      <w:r>
        <w:rPr>
          <w:rFonts w:hint="eastAsia"/>
        </w:rPr>
        <w:t xml:space="preserve"> is a triple realm: the eye is born, the body has a fragrance, the day rises! Now, I'm going to pass this on and let you have </w:t>
      </w:r>
      <w:r>
        <w:rPr>
          <w:rFonts w:hint="eastAsia"/>
        </w:rPr>
        <w:lastRenderedPageBreak/>
        <w:t>a look at it.</w:t>
      </w:r>
    </w:p>
    <w:p w:rsidR="00686E9F" w:rsidRDefault="00DD09BD" w:rsidP="00AD22F5">
      <w:pPr>
        <w:pStyle w:val="21"/>
        <w:ind w:firstLine="420"/>
      </w:pPr>
      <w:r>
        <w:rPr>
          <w:rFonts w:hint="eastAsia"/>
        </w:rPr>
        <w:t xml:space="preserve">When you are truly finished watching "the </w:t>
      </w:r>
      <w:r w:rsidR="009F4861">
        <w:t>“</w:t>
      </w:r>
      <w:r w:rsidR="009F4861">
        <w:rPr>
          <w:rFonts w:hint="eastAsia"/>
        </w:rPr>
        <w:t>wordofgod</w:t>
      </w:r>
      <w:r w:rsidR="009F4861">
        <w:t>”</w:t>
      </w:r>
      <w:r>
        <w:rPr>
          <w:rFonts w:hint="eastAsia"/>
        </w:rPr>
        <w:t>,"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GeYiMin ACTS of god, as the Buddha to cut meat to eagle, Jesus or die trying, passing is a great spirit and noble sentiment. The Buddha through such behavior, to humanize the sentient beings, Jesus also through such behavior, enlightenment. And GeYiMin god, is like everyone drunk he wake up alone, the night of a lamp, is at odds with 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 xml:space="preserve">Glorious: as for my relationship with the believers of kris, I can only say that you have not seen the </w:t>
      </w:r>
      <w:r w:rsidR="009F4861">
        <w:t>“</w:t>
      </w:r>
      <w:r w:rsidR="009F4861">
        <w:rPr>
          <w:rFonts w:hint="eastAsia"/>
        </w:rPr>
        <w:t>wordofgod</w:t>
      </w:r>
      <w:r w:rsidR="009F4861">
        <w:t>”</w:t>
      </w:r>
      <w:r>
        <w:rPr>
          <w:rFonts w:hint="eastAsia"/>
        </w:rPr>
        <w:t>, so I do not know why I worship kris so much.</w:t>
      </w:r>
    </w:p>
    <w:p w:rsidR="00686E9F" w:rsidRDefault="00DD09BD" w:rsidP="00AD22F5">
      <w:pPr>
        <w:pStyle w:val="21"/>
        <w:ind w:firstLine="420"/>
      </w:pPr>
      <w:r>
        <w:rPr>
          <w:rFonts w:hint="eastAsia"/>
        </w:rPr>
        <w:lastRenderedPageBreak/>
        <w:t>The god of kris is not god, as I clearly know. However, the spirit conveyed in the "</w:t>
      </w:r>
      <w:r w:rsidR="009F4861">
        <w:t>“</w:t>
      </w:r>
      <w:r w:rsidR="009F4861">
        <w:rPr>
          <w:rFonts w:hint="eastAsia"/>
        </w:rPr>
        <w:t>wordofgod</w:t>
      </w:r>
      <w:r w:rsidR="009F4861">
        <w:t>”</w:t>
      </w:r>
      <w:r>
        <w:rPr>
          <w:rFonts w:hint="eastAsia"/>
        </w:rPr>
        <w:t>"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To sum up, it is a saying: don't do right with anyone. This sentence, from ancient to modern times, has an understanding. There are mountains in the world. It is the divination in the book of changes. But gei people god gathered a hundred classics, finally concluded, do not do with anyone right, such a wise quote. Isn't it worth learning?</w:t>
      </w:r>
    </w:p>
    <w:p w:rsidR="00686E9F" w:rsidRDefault="00DD09BD" w:rsidP="00AD22F5">
      <w:pPr>
        <w:pStyle w:val="21"/>
        <w:ind w:firstLine="420"/>
      </w:pPr>
      <w:r>
        <w:rPr>
          <w:rFonts w:hint="eastAsia"/>
        </w:rPr>
        <w:t>Gloss: it is clear that the superiority and greatness of kris has made many people feel a sense of inferiority. Many people may think that a 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lastRenderedPageBreak/>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the "kris god" simply cannot be seen in international books of doctrine. The "</w:t>
      </w:r>
      <w:r w:rsidR="009F4861">
        <w:t>“</w:t>
      </w:r>
      <w:r w:rsidR="009F4861">
        <w:rPr>
          <w:rFonts w:hint="eastAsia"/>
        </w:rPr>
        <w:t>wordofgod</w:t>
      </w:r>
      <w:r w:rsidR="009F4861">
        <w:t>”</w:t>
      </w:r>
      <w:r>
        <w:rPr>
          <w:rFonts w:hint="eastAsia"/>
        </w:rPr>
        <w:t>" of the "kris god" doctrine is even more unknown to the whole world. Finally: believers of the god of kris, do your "books" really want to make a fool of the world? If you still don't believe it, your "</w:t>
      </w:r>
      <w:r w:rsidR="009F4861">
        <w:t>“</w:t>
      </w:r>
      <w:r w:rsidR="009F4861">
        <w:rPr>
          <w:rFonts w:hint="eastAsia"/>
        </w:rPr>
        <w:t>wordofgod</w:t>
      </w:r>
      <w:r w:rsidR="009F4861">
        <w:t>”</w:t>
      </w:r>
      <w:r>
        <w:rPr>
          <w:rFonts w:hint="eastAsia"/>
        </w:rPr>
        <w:t>" book is published around the world to try it out.</w:t>
      </w:r>
    </w:p>
    <w:p w:rsidR="00686E9F" w:rsidRDefault="00DD09BD" w:rsidP="00AD22F5">
      <w:pPr>
        <w:pStyle w:val="21"/>
        <w:ind w:firstLine="420"/>
      </w:pPr>
      <w:r>
        <w:rPr>
          <w:rFonts w:hint="eastAsia"/>
        </w:rPr>
        <w:t>104, a group of mentally handicapped people want to use the black 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 xml:space="preserve">108 home New Year's day, Spring Festival, a night, dreamed of a man called "GeYiMin god" carrying his books to me, said he how to </w:t>
      </w:r>
      <w:r>
        <w:rPr>
          <w:rFonts w:hint="eastAsia"/>
        </w:rPr>
        <w:lastRenderedPageBreak/>
        <w:t>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110, post what to say all day long to masturbate the self-proclaimed god of ge yimin, why his picture sends out extreme narcissistic and uncomfortable temperament. This person has a very short eyebrow, western saying, don't go into someone with a very short eyebrow, that person has a narrow mind. And this man's temperament is a kind of 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 xml:space="preserve">On the Internet, a man named kris goh claimed to accept god's word as the second Christ, and developed a </w:t>
      </w:r>
      <w:r w:rsidR="009F4861">
        <w:t>“</w:t>
      </w:r>
      <w:r w:rsidR="009F4861">
        <w:rPr>
          <w:rFonts w:hint="eastAsia"/>
        </w:rPr>
        <w:t>wordofgod</w:t>
      </w:r>
      <w:r w:rsidR="009F4861">
        <w:t>”</w:t>
      </w:r>
      <w:r>
        <w:rPr>
          <w:rFonts w:hint="eastAsia"/>
        </w:rPr>
        <w:t xml:space="pres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 xml:space="preserve">Totally destroyed three views... The sky falls apart... Be interested in going to the god of kris to find out... I have never seen such a person, want to cry after watching... I've never seen anything like this... It can be </w:t>
      </w:r>
      <w:r>
        <w:rPr>
          <w:rFonts w:hint="eastAsia"/>
        </w:rPr>
        <w:lastRenderedPageBreak/>
        <w:t>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w:t>
      </w:r>
      <w:r w:rsidR="009F4861">
        <w:t>“</w:t>
      </w:r>
      <w:r w:rsidR="009F4861">
        <w:rPr>
          <w:rFonts w:hint="eastAsia"/>
        </w:rPr>
        <w:t>wordofgod</w:t>
      </w:r>
      <w:r w:rsidR="009F4861">
        <w:t>”</w:t>
      </w:r>
      <w:r>
        <w:rPr>
          <w:rFonts w:hint="eastAsia"/>
        </w:rPr>
        <w:t>"... He's talking about the bible and Marx... Pursuing communism, he says he can achieve a unified global by 2019. Why do so many people believe that? Why did a person come out and say he was a god and so many people believed him? Especially Lord, that's a crazy believer.. Saw his "</w:t>
      </w:r>
      <w:r w:rsidR="009F4861">
        <w:t>“</w:t>
      </w:r>
      <w:r w:rsidR="009F4861">
        <w:rPr>
          <w:rFonts w:hint="eastAsia"/>
        </w:rPr>
        <w:t>wordofgod</w:t>
      </w:r>
      <w:r w:rsidR="009F4861">
        <w:t>”</w:t>
      </w:r>
      <w:r>
        <w:rPr>
          <w:rFonts w:hint="eastAsia"/>
        </w:rPr>
        <w:t>", canthus is about to crack... Destroyed through... The doctrine is pretty damning...   ......</w:t>
      </w:r>
    </w:p>
    <w:p w:rsidR="00686E9F" w:rsidRDefault="00DD09BD" w:rsidP="00AD22F5">
      <w:pPr>
        <w:pStyle w:val="21"/>
        <w:ind w:firstLine="420"/>
      </w:pPr>
      <w:r>
        <w:rPr>
          <w:rFonts w:hint="eastAsia"/>
        </w:rPr>
        <w:t xml:space="preserve">My </w:t>
      </w:r>
      <w:r w:rsidR="009F4861">
        <w:t>“</w:t>
      </w:r>
      <w:r w:rsidR="009F4861">
        <w:rPr>
          <w:rFonts w:hint="eastAsia"/>
        </w:rPr>
        <w:t>wordofgod</w:t>
      </w:r>
      <w:r w:rsidR="009F4861">
        <w:t>”</w:t>
      </w:r>
      <w:r>
        <w:rPr>
          <w:rFonts w:hint="eastAsia"/>
        </w:rPr>
        <w:t xml:space="preserve">s are good. There are many views in this book that are consistent with my own. But most of the religious scriptures are the same, love and kindness or benevolence, people are gods and buddhas. There is no difference between </w:t>
      </w:r>
      <w:r w:rsidR="009F4861">
        <w:t>“</w:t>
      </w:r>
      <w:r w:rsidR="009F4861">
        <w:rPr>
          <w:rFonts w:hint="eastAsia"/>
        </w:rPr>
        <w:t>wordofgod</w:t>
      </w:r>
      <w:r w:rsidR="009F4861">
        <w:t>”</w:t>
      </w:r>
      <w:r>
        <w:rPr>
          <w:rFonts w:hint="eastAsia"/>
        </w:rPr>
        <w:t xml:space="preserve"> and sutras. Don't denigrate other sutras because you don't understand them. To tell you the truth, </w:t>
      </w:r>
      <w:r w:rsidR="009F4861">
        <w:t>“</w:t>
      </w:r>
      <w:r w:rsidR="009F4861">
        <w:rPr>
          <w:rFonts w:hint="eastAsia"/>
        </w:rPr>
        <w:t>wordofgod</w:t>
      </w:r>
      <w:r w:rsidR="009F4861">
        <w:t>”</w:t>
      </w:r>
      <w:r>
        <w:rPr>
          <w:rFonts w:hint="eastAsia"/>
        </w:rPr>
        <w:t xml:space="pres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 xml:space="preserve">115, many people don't know GeYiMin god, let me tell you, is a satan GeYiMin god confused kid, here's why: claim to be the son of god, </w:t>
      </w:r>
      <w:r>
        <w:rPr>
          <w:rFonts w:hint="eastAsia"/>
        </w:rPr>
        <w:lastRenderedPageBreak/>
        <w:t>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As for MAO, he has been officially cast as a god, and he is still 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 xml:space="preserve">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w:t>
      </w:r>
      <w:r>
        <w:rPr>
          <w:rFonts w:hint="eastAsia"/>
        </w:rPr>
        <w:lastRenderedPageBreak/>
        <w:t xml:space="preserve">the nature of indoctrination and brainwashing. This is not the word of wisdom, but a forgery. Don't read the Talmud, the bible and the sutras. Don't read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God kris, an extremist cult, is under the control of countless bloody descendants of the Chinese people who monitor the publication of the 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128, why so many god stick posts, he in the central position of what? In my opinion, you can not sit in the position of power, any words 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 xml:space="preserve">131. I remember the first time I went online a few years ago, and </w:t>
      </w:r>
      <w:r>
        <w:rPr>
          <w:rFonts w:hint="eastAsia"/>
        </w:rPr>
        <w:lastRenderedPageBreak/>
        <w:t>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w:t>
      </w:r>
      <w:r w:rsidR="009F4861">
        <w:t>“</w:t>
      </w:r>
      <w:r w:rsidR="009F4861">
        <w:rPr>
          <w:rFonts w:hint="eastAsia"/>
        </w:rPr>
        <w:t>wordofgod</w:t>
      </w:r>
      <w:r w:rsidR="009F4861">
        <w:t>”</w:t>
      </w:r>
      <w:r>
        <w:rPr>
          <w:rFonts w:hint="eastAsia"/>
        </w:rPr>
        <w:t>s, kris gods. In 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 xml:space="preserve">134. Multiple doubts about identity: the identity of ge yimin god, ye xue, plastic products and other registration personnel who spread the </w:t>
      </w:r>
      <w:r>
        <w:rPr>
          <w:rFonts w:hint="eastAsia"/>
        </w:rPr>
        <w:lastRenderedPageBreak/>
        <w:t>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136, this person called himself "I am god" and "the Christ created by environment", and founded the "god church of kris" and the "god party of kris". It speaks the bible and blogs to compare the various disciplines, structures, mindsets, and "cybercarrier strike groups," a veritable CULT-- heretical.</w:t>
      </w:r>
    </w:p>
    <w:p w:rsidR="00686E9F" w:rsidRDefault="00DD09BD" w:rsidP="00AD22F5">
      <w:pPr>
        <w:pStyle w:val="21"/>
        <w:ind w:firstLine="420"/>
      </w:pPr>
      <w:r>
        <w:rPr>
          <w:rFonts w:hint="eastAsia"/>
        </w:rPr>
        <w:t xml:space="preserve">Apostolic splendor: the little </w:t>
      </w:r>
      <w:r w:rsidR="009F4861">
        <w:t>“</w:t>
      </w:r>
      <w:r w:rsidR="009F4861">
        <w:rPr>
          <w:rFonts w:hint="eastAsia"/>
        </w:rPr>
        <w:t>wordofgod</w:t>
      </w:r>
      <w:r w:rsidR="009F4861">
        <w:t>”</w:t>
      </w:r>
      <w:r>
        <w:rPr>
          <w:rFonts w:hint="eastAsia"/>
        </w:rPr>
        <w:t xml:space="preserve"> contains all truths</w:t>
      </w:r>
    </w:p>
    <w:p w:rsidR="00686E9F" w:rsidRDefault="00DD09BD" w:rsidP="00AD22F5">
      <w:pPr>
        <w:pStyle w:val="21"/>
        <w:ind w:firstLine="420"/>
      </w:pPr>
      <w:r>
        <w:rPr>
          <w:rFonts w:hint="eastAsia"/>
        </w:rPr>
        <w:t>Take me personally, I am a person, the language expression ability is always very not good. Usually speaking hesitatingly, does not express the meaning, lets other people listen, in the clouds, does not touch the 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 xml:space="preserve">This is the result of the extensive and profound mystery expounded in the </w:t>
      </w:r>
      <w:r w:rsidR="009F4861">
        <w:t>“</w:t>
      </w:r>
      <w:r w:rsidR="009F4861">
        <w:rPr>
          <w:rFonts w:hint="eastAsia"/>
        </w:rPr>
        <w:t>wordofgod</w:t>
      </w:r>
      <w:r w:rsidR="009F4861">
        <w:t>”</w:t>
      </w:r>
      <w:r>
        <w:rPr>
          <w:rFonts w:hint="eastAsia"/>
        </w:rPr>
        <w:t xml:space="preserve"> by god ge.</w:t>
      </w:r>
    </w:p>
    <w:p w:rsidR="00686E9F" w:rsidRDefault="00DD09BD" w:rsidP="00AD22F5">
      <w:pPr>
        <w:pStyle w:val="21"/>
        <w:ind w:firstLine="420"/>
      </w:pPr>
      <w:r>
        <w:rPr>
          <w:rFonts w:hint="eastAsia"/>
        </w:rPr>
        <w:lastRenderedPageBreak/>
        <w:t xml:space="preserve">138, apostolic splendor: the profound truth of the earth and of the world contained in "the </w:t>
      </w:r>
      <w:r w:rsidR="009F4861">
        <w:t>“</w:t>
      </w:r>
      <w:r w:rsidR="009F4861">
        <w:rPr>
          <w:rFonts w:hint="eastAsia"/>
        </w:rPr>
        <w:t>wordofgod</w:t>
      </w:r>
      <w:r w:rsidR="009F4861">
        <w:t>”</w:t>
      </w:r>
      <w:r>
        <w:rPr>
          <w:rFonts w:hint="eastAsia"/>
        </w:rPr>
        <w:t>"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w:t>
      </w:r>
      <w:r w:rsidR="009F4861">
        <w:t>“</w:t>
      </w:r>
      <w:r w:rsidR="009F4861">
        <w:rPr>
          <w:rFonts w:hint="eastAsia"/>
        </w:rPr>
        <w:t>wordofgod</w:t>
      </w:r>
      <w:r w:rsidR="009F4861">
        <w:t>”</w:t>
      </w:r>
      <w:r>
        <w:rPr>
          <w:rFonts w:hint="eastAsia"/>
        </w:rPr>
        <w:t>" contains all the truth. After reading "</w:t>
      </w:r>
      <w:r w:rsidR="009F4861">
        <w:t>“</w:t>
      </w:r>
      <w:r w:rsidR="009F4861">
        <w:rPr>
          <w:rFonts w:hint="eastAsia"/>
        </w:rPr>
        <w:t>wordofgod</w:t>
      </w:r>
      <w:r w:rsidR="009F4861">
        <w:t>”</w:t>
      </w:r>
      <w:r>
        <w:rPr>
          <w:rFonts w:hint="eastAsia"/>
        </w:rPr>
        <w:t>",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lastRenderedPageBreak/>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 xml:space="preserve">Ge's pursuit of eternal life, li hongzi do not know their own practice </w:t>
      </w:r>
      <w:r>
        <w:rPr>
          <w:rFonts w:hint="eastAsia"/>
        </w:rPr>
        <w:lastRenderedPageBreak/>
        <w:t>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Kris is the Christ of circumstances, and the scarlet letter is the 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lastRenderedPageBreak/>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lastRenderedPageBreak/>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The people of kris had a vision of god, and sakyamuni became 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The people of kris had to get rid of the dust to the spirit. Sakyamuni 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 xml:space="preserve">Ge yimin only spread his blessings on the Internet and Buddhism is </w:t>
      </w:r>
      <w:r>
        <w:rPr>
          <w:rFonts w:hint="eastAsia"/>
        </w:rPr>
        <w:lastRenderedPageBreak/>
        <w:t>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lastRenderedPageBreak/>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Gei people do not oppose anyone, Marx thought that the proletariat to achieve the liberation of freedom, must unite to carry out the 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You have more talent than Marx. -- -- -- -- -- -- -- -- -- -- -- -- 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 xml:space="preserve">Ge put forward the communist values, MAO zedong thought was </w:t>
      </w:r>
      <w:r>
        <w:rPr>
          <w:rFonts w:hint="eastAsia"/>
        </w:rPr>
        <w:lastRenderedPageBreak/>
        <w:t>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lastRenderedPageBreak/>
        <w:t>Set up a communist society all over the world in 2019 with the values of ge yimin.</w:t>
      </w:r>
    </w:p>
    <w:p w:rsidR="00686E9F" w:rsidRDefault="00DD09BD" w:rsidP="00482A6A">
      <w:pPr>
        <w:pStyle w:val="22"/>
        <w:autoSpaceDE w:val="0"/>
        <w:spacing w:before="936" w:after="312"/>
        <w:jc w:val="both"/>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 xml:space="preserve">After the name of god geyi people, god's word, is the real god, under the people's mind, you should not be dissatisfied in that heart. Because you can't find any mistake or flaw in the </w:t>
      </w:r>
      <w:r w:rsidR="009F4861">
        <w:t>“</w:t>
      </w:r>
      <w:r w:rsidR="009F4861">
        <w:rPr>
          <w:rFonts w:hint="eastAsia"/>
        </w:rPr>
        <w:t>wordofgod</w:t>
      </w:r>
      <w:r w:rsidR="009F4861">
        <w:t>”</w:t>
      </w:r>
      <w:r>
        <w:rPr>
          <w:rFonts w:hint="eastAsia"/>
        </w:rPr>
        <w:t xml:space="preserve"> of a great book, the careful content of the </w:t>
      </w:r>
      <w:r w:rsidR="009F4861">
        <w:t>“</w:t>
      </w:r>
      <w:r w:rsidR="009F4861">
        <w:rPr>
          <w:rFonts w:hint="eastAsia"/>
        </w:rPr>
        <w:t>wordofgod</w:t>
      </w:r>
      <w:r w:rsidR="009F4861">
        <w:t>”</w:t>
      </w:r>
      <w:r>
        <w:rPr>
          <w:rFonts w:hint="eastAsia"/>
        </w:rPr>
        <w:t xml:space="pres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 xml:space="preserve">His greatness lies in his ability to write a great work. Selflessness is reflected in his ability to make his </w:t>
      </w:r>
      <w:r w:rsidR="009F4861">
        <w:t>“</w:t>
      </w:r>
      <w:r w:rsidR="009F4861">
        <w:rPr>
          <w:rFonts w:hint="eastAsia"/>
        </w:rPr>
        <w:t>wordofgod</w:t>
      </w:r>
      <w:r w:rsidR="009F4861">
        <w:t>”</w:t>
      </w:r>
      <w:r>
        <w:rPr>
          <w:rFonts w:hint="eastAsia"/>
        </w:rPr>
        <w:t>s public for the world to learn from.</w:t>
      </w:r>
    </w:p>
    <w:p w:rsidR="00686E9F" w:rsidRDefault="00DD09BD" w:rsidP="00AD22F5">
      <w:pPr>
        <w:pStyle w:val="21"/>
        <w:ind w:firstLine="420"/>
      </w:pPr>
      <w:r>
        <w:rPr>
          <w:rFonts w:hint="eastAsia"/>
        </w:rPr>
        <w:t xml:space="preserve">You're making a gratuitous smear. The greatness of god is obvious to all. Who else in the world today could write such a masterpiece as "the </w:t>
      </w:r>
      <w:r w:rsidR="009F4861">
        <w:t>“</w:t>
      </w:r>
      <w:r w:rsidR="009F4861">
        <w:rPr>
          <w:rFonts w:hint="eastAsia"/>
        </w:rPr>
        <w:t>wordofgod</w:t>
      </w:r>
      <w:r w:rsidR="009F4861">
        <w:t>”</w:t>
      </w:r>
      <w:r>
        <w:rPr>
          <w:rFonts w:hint="eastAsia"/>
        </w:rPr>
        <w:t>"?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w:t>
      </w:r>
      <w:r w:rsidR="009F4861">
        <w:t>“</w:t>
      </w:r>
      <w:r w:rsidR="009F4861">
        <w:rPr>
          <w:rFonts w:hint="eastAsia"/>
        </w:rPr>
        <w:t>wordofgod</w:t>
      </w:r>
      <w:r w:rsidR="009F4861">
        <w:t>”</w:t>
      </w:r>
      <w:r>
        <w:rPr>
          <w:rFonts w:hint="eastAsia"/>
        </w:rPr>
        <w:t>"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w:t>
      </w:r>
      <w:r w:rsidR="009F4861">
        <w:t>“</w:t>
      </w:r>
      <w:r w:rsidR="009F4861">
        <w:rPr>
          <w:rFonts w:hint="eastAsia"/>
        </w:rPr>
        <w:t>wordofgod</w:t>
      </w:r>
      <w:r w:rsidR="009F4861">
        <w:t>”</w:t>
      </w:r>
      <w:r>
        <w:rPr>
          <w:rFonts w:hint="eastAsia"/>
        </w:rPr>
        <w:t xml:space="pres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w:t>
      </w:r>
      <w:r>
        <w:rPr>
          <w:rFonts w:hint="eastAsia"/>
        </w:rPr>
        <w:lastRenderedPageBreak/>
        <w:t xml:space="preserve">just. If 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w:t>
      </w:r>
      <w:r w:rsidR="009F4861">
        <w:t>“</w:t>
      </w:r>
      <w:r w:rsidR="009F4861">
        <w:rPr>
          <w:rFonts w:hint="eastAsia"/>
        </w:rPr>
        <w:t>wordofgod</w:t>
      </w:r>
      <w:r w:rsidR="009F4861">
        <w:t>”</w:t>
      </w:r>
      <w:r>
        <w:rPr>
          <w:rFonts w:hint="eastAsia"/>
        </w:rPr>
        <w:t xml:space="pres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was originally named ge yimin's </w:t>
      </w:r>
      <w:r w:rsidR="009F4861">
        <w:t>“</w:t>
      </w:r>
      <w:r w:rsidR="009F4861">
        <w:rPr>
          <w:rFonts w:hint="eastAsia"/>
        </w:rPr>
        <w:t>wordofgod</w:t>
      </w:r>
      <w:r w:rsidR="009F4861">
        <w:t>”</w:t>
      </w:r>
      <w:r>
        <w:rPr>
          <w:rFonts w:hint="eastAsia"/>
        </w:rPr>
        <w:t xml:space="preserve">. The god of kris has always regarded the bible as the standard, so he changed the name of kris </w:t>
      </w:r>
      <w:r w:rsidR="009F4861">
        <w:t>“</w:t>
      </w:r>
      <w:r w:rsidR="009F4861">
        <w:rPr>
          <w:rFonts w:hint="eastAsia"/>
        </w:rPr>
        <w:t>wordofgod</w:t>
      </w:r>
      <w:r w:rsidR="009F4861">
        <w:t>”</w:t>
      </w:r>
      <w:r>
        <w:rPr>
          <w:rFonts w:hint="eastAsia"/>
        </w:rPr>
        <w:t xml:space="preserve"> to </w:t>
      </w:r>
      <w:r w:rsidR="009F4861">
        <w:t>“</w:t>
      </w:r>
      <w:r w:rsidR="009F4861">
        <w:rPr>
          <w:rFonts w:hint="eastAsia"/>
        </w:rPr>
        <w:t>wordofgod</w:t>
      </w:r>
      <w:r w:rsidR="009F4861">
        <w:t>”</w:t>
      </w:r>
      <w:r>
        <w:rPr>
          <w:rFonts w:hint="eastAsia"/>
        </w:rPr>
        <w:t xml:space="preserve">. Don't think the name is funny. Anyone who has read "the </w:t>
      </w:r>
      <w:r w:rsidR="009F4861">
        <w:t>“</w:t>
      </w:r>
      <w:r w:rsidR="009F4861">
        <w:rPr>
          <w:rFonts w:hint="eastAsia"/>
        </w:rPr>
        <w:t>wordofgod</w:t>
      </w:r>
      <w:r w:rsidR="009F4861">
        <w:t>”</w:t>
      </w:r>
      <w:r>
        <w:rPr>
          <w:rFonts w:hint="eastAsia"/>
        </w:rPr>
        <w:t>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 xml:space="preserve">In fact, my reason clearly knows that god ge is not a god who can move mountains and fill the sea and turn the universe upside down. The reason why I believe in him and even worship him is mainly the great thoughts and lofty spirit he expounded in the </w:t>
      </w:r>
      <w:r w:rsidR="009F4861">
        <w:t>“</w:t>
      </w:r>
      <w:r w:rsidR="009F4861">
        <w:rPr>
          <w:rFonts w:hint="eastAsia"/>
        </w:rPr>
        <w:t>wordofgod</w:t>
      </w:r>
      <w:r w:rsidR="009F4861">
        <w:t>”</w:t>
      </w:r>
      <w:r>
        <w:rPr>
          <w:rFonts w:hint="eastAsia"/>
        </w:rPr>
        <w:t>.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 xml:space="preserve">5. Apostolic splendor: god of kris wrote the </w:t>
      </w:r>
      <w:r w:rsidR="009F4861">
        <w:t>“</w:t>
      </w:r>
      <w:r w:rsidR="009F4861">
        <w:rPr>
          <w:rFonts w:hint="eastAsia"/>
        </w:rPr>
        <w:t>wordofgod</w:t>
      </w:r>
      <w:r w:rsidR="009F4861">
        <w:t>”</w:t>
      </w:r>
      <w:r>
        <w:rPr>
          <w:rFonts w:hint="eastAsia"/>
        </w:rPr>
        <w:t xml:space="pres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 xml:space="preserve">It is a quote, but not a copy, but what I see, which is consistent with what is expressed in the </w:t>
      </w:r>
      <w:r w:rsidR="009F4861">
        <w:t>“</w:t>
      </w:r>
      <w:r w:rsidR="009F4861">
        <w:rPr>
          <w:rFonts w:hint="eastAsia"/>
        </w:rPr>
        <w:t>wordofgod</w:t>
      </w:r>
      <w:r w:rsidR="009F4861">
        <w:t>”</w:t>
      </w:r>
      <w:r>
        <w:rPr>
          <w:rFonts w:hint="eastAsia"/>
        </w:rPr>
        <w:t xml:space="preserve"> written by god ge yimin. This is enough to show that "the </w:t>
      </w:r>
      <w:r w:rsidR="009F4861">
        <w:t>“</w:t>
      </w:r>
      <w:r w:rsidR="009F4861">
        <w:rPr>
          <w:rFonts w:hint="eastAsia"/>
        </w:rPr>
        <w:t>wordofgod</w:t>
      </w:r>
      <w:r w:rsidR="009F4861">
        <w:t>”</w:t>
      </w:r>
      <w:r>
        <w:rPr>
          <w:rFonts w:hint="eastAsia"/>
        </w:rPr>
        <w:t>"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 xml:space="preserve">The world of the sacred fire: just a cursory look at the </w:t>
      </w:r>
      <w:r w:rsidR="009F4861">
        <w:t>“</w:t>
      </w:r>
      <w:r w:rsidR="009F4861">
        <w:rPr>
          <w:rFonts w:hint="eastAsia"/>
        </w:rPr>
        <w:t>wordofgod</w:t>
      </w:r>
      <w:r w:rsidR="009F4861">
        <w:t>”</w:t>
      </w:r>
      <w:r>
        <w:rPr>
          <w:rFonts w:hint="eastAsia"/>
        </w:rPr>
        <w:t xml:space="preserve"> &gt;&gt;.</w:t>
      </w:r>
    </w:p>
    <w:p w:rsidR="00686E9F" w:rsidRDefault="00DD09BD" w:rsidP="00AD22F5">
      <w:pPr>
        <w:pStyle w:val="21"/>
        <w:ind w:firstLine="420"/>
      </w:pPr>
      <w:r>
        <w:rPr>
          <w:rFonts w:hint="eastAsia"/>
        </w:rPr>
        <w:t xml:space="preserve">10, apostolic splendor: goe yi-min is a prominent modern Internet religious scientist and writer, with 100, 000 words of unpublished works "the </w:t>
      </w:r>
      <w:r w:rsidR="009F4861">
        <w:t>“</w:t>
      </w:r>
      <w:r w:rsidR="009F4861">
        <w:rPr>
          <w:rFonts w:hint="eastAsia"/>
        </w:rPr>
        <w:t>wordofgod</w:t>
      </w:r>
      <w:r w:rsidR="009F4861">
        <w:t>”</w:t>
      </w:r>
      <w:r>
        <w:rPr>
          <w:rFonts w:hint="eastAsia"/>
        </w:rPr>
        <w:t>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 xml:space="preserve">The fairies of the earth: there is no great difference between Jesus </w:t>
      </w:r>
      <w:r>
        <w:rPr>
          <w:rFonts w:hint="eastAsia"/>
        </w:rPr>
        <w:lastRenderedPageBreak/>
        <w:t>and kris.</w:t>
      </w:r>
    </w:p>
    <w:p w:rsidR="00686E9F" w:rsidRDefault="00DD09BD" w:rsidP="00AD22F5">
      <w:pPr>
        <w:pStyle w:val="21"/>
        <w:ind w:firstLine="420"/>
      </w:pPr>
      <w:r>
        <w:rPr>
          <w:rFonts w:hint="eastAsia"/>
        </w:rPr>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w:t>
      </w:r>
      <w:r>
        <w:rPr>
          <w:rFonts w:hint="eastAsia"/>
        </w:rPr>
        <w:lastRenderedPageBreak/>
        <w:t>the universe is ge yimin (singularity), the United States sent out an 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lastRenderedPageBreak/>
        <w:t>November 26, 2013 - a dream: twenty years later (2033) the 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w:t>
      </w:r>
      <w:r>
        <w:rPr>
          <w:rFonts w:hint="eastAsia"/>
        </w:rPr>
        <w:lastRenderedPageBreak/>
        <w:t>parties. Harmonious communist society, mankind peace mutual aid 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w:t>
      </w:r>
      <w:r>
        <w:rPr>
          <w:rFonts w:hint="eastAsia"/>
        </w:rPr>
        <w:lastRenderedPageBreak/>
        <w:t>rises, your propaganda will stop. In god's way. In this way, the radiation 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 xml:space="preserve">The magic of the supervisor: the </w:t>
      </w:r>
      <w:r w:rsidR="009F4861">
        <w:t>“</w:t>
      </w:r>
      <w:r w:rsidR="009F4861">
        <w:rPr>
          <w:rFonts w:hint="eastAsia"/>
        </w:rPr>
        <w:t>wordofgod</w:t>
      </w:r>
      <w:r w:rsidR="009F4861">
        <w:t>”</w:t>
      </w:r>
      <w:r>
        <w:rPr>
          <w:rFonts w:hint="eastAsia"/>
        </w:rPr>
        <w:t xml:space="pres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lastRenderedPageBreak/>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 xml:space="preserve">Canon: ordinances, statutes of love, in grace, in son, the code of </w:t>
      </w:r>
      <w:r>
        <w:rPr>
          <w:rFonts w:hint="eastAsia"/>
        </w:rPr>
        <w:lastRenderedPageBreak/>
        <w:t>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 xml:space="preserve">(2014--15 years, 46 years old, 47 years old, </w:t>
      </w:r>
      <w:r w:rsidR="009F4861">
        <w:t>“</w:t>
      </w:r>
      <w:r w:rsidR="009F4861">
        <w:rPr>
          <w:rFonts w:hint="eastAsia"/>
        </w:rPr>
        <w:t>wordofgod</w:t>
      </w:r>
      <w:r w:rsidR="009F4861">
        <w:t>”</w:t>
      </w:r>
      <w:r>
        <w:rPr>
          <w:rFonts w:hint="eastAsia"/>
        </w:rPr>
        <w:t xml:space="pres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 xml:space="preserve">The overseer was wonderful: I prophesied that kris had swallowed </w:t>
      </w:r>
      <w:r>
        <w:rPr>
          <w:rFonts w:hint="eastAsia"/>
        </w:rPr>
        <w:lastRenderedPageBreak/>
        <w:t>up death</w:t>
      </w:r>
    </w:p>
    <w:p w:rsidR="00686E9F" w:rsidRDefault="00DD09BD" w:rsidP="00AD22F5">
      <w:pPr>
        <w:pStyle w:val="21"/>
        <w:ind w:firstLine="420"/>
      </w:pPr>
      <w:r>
        <w:rPr>
          <w:rFonts w:hint="eastAsia"/>
        </w:rPr>
        <w:t>First, the idea of devouring the godless. Now I see that god has 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lastRenderedPageBreak/>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lastRenderedPageBreak/>
        <w:t>Some things, missed, never go back, I paid, efforts, but you do not see, I blame love, men and women, always just two can not intersect 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lastRenderedPageBreak/>
        <w:t>Ge is here to receive water, will not grow, will only die! Only the will of god (singularity), come to me, be watered, grow, and be 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lastRenderedPageBreak/>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 xml:space="preserve">The Gospel, is god, is not a person to listen to oneself can obtain, like you, the word all knows, but does not understand exactly! That's because god, when he gave you the Gospel, you were grafted on to ge </w:t>
      </w:r>
      <w:r w:rsidR="009F4861">
        <w:t>“</w:t>
      </w:r>
      <w:r w:rsidR="009F4861">
        <w:rPr>
          <w:rFonts w:hint="eastAsia"/>
        </w:rPr>
        <w:t>wordofgod</w:t>
      </w:r>
      <w:r w:rsidR="009F4861">
        <w:t>”</w:t>
      </w:r>
      <w:r>
        <w:rPr>
          <w:rFonts w:hint="eastAsia"/>
        </w:rPr>
        <w:t>!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lastRenderedPageBreak/>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lastRenderedPageBreak/>
        <w:t>I base everything on this big vision: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lastRenderedPageBreak/>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lastRenderedPageBreak/>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t>Chapter 2</w:t>
      </w:r>
      <w:r w:rsidR="00B64ACE">
        <w:rPr>
          <w:rFonts w:hint="eastAsia"/>
        </w:rPr>
        <w:t>6</w:t>
      </w:r>
      <w:r>
        <w:rPr>
          <w:rFonts w:hint="eastAsia"/>
        </w:rPr>
        <w:t xml:space="preserve"> ge hua </w:t>
      </w:r>
      <w:r w:rsidR="00482A6A" w:rsidRPr="00482A6A">
        <w:t>discourse</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 xml:space="preserve">Goethe, the god, the </w:t>
      </w:r>
      <w:r w:rsidR="009F4861">
        <w:t>“</w:t>
      </w:r>
      <w:r w:rsidR="009F4861">
        <w:rPr>
          <w:rFonts w:hint="eastAsia"/>
        </w:rPr>
        <w:t>wordofgod</w:t>
      </w:r>
      <w:r w:rsidR="009F4861">
        <w:t>”</w:t>
      </w:r>
      <w:r>
        <w:rPr>
          <w:rFonts w:hint="eastAsia"/>
        </w:rPr>
        <w:t>,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God, the author of the </w:t>
      </w:r>
      <w:r>
        <w:rPr>
          <w:rFonts w:hint="eastAsia"/>
        </w:rPr>
        <w:lastRenderedPageBreak/>
        <w:t xml:space="preserve">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and the </w:t>
      </w:r>
      <w:r w:rsidR="009F4861">
        <w:t>“</w:t>
      </w:r>
      <w:r w:rsidR="009F4861">
        <w:rPr>
          <w:rFonts w:hint="eastAsia"/>
        </w:rPr>
        <w:t>wordofgod</w:t>
      </w:r>
      <w:r w:rsidR="009F4861">
        <w:t>”</w:t>
      </w:r>
      <w:r>
        <w:rPr>
          <w:rFonts w:hint="eastAsia"/>
        </w:rPr>
        <w:t xml:space="pres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9F4861" w:rsidP="00AD22F5">
      <w:pPr>
        <w:pStyle w:val="21"/>
        <w:ind w:firstLine="420"/>
      </w:pPr>
      <w:r>
        <w:t>“</w:t>
      </w:r>
      <w:r>
        <w:rPr>
          <w:rFonts w:hint="eastAsia"/>
        </w:rPr>
        <w:t>wordofgod</w:t>
      </w:r>
      <w:r>
        <w:t>”</w:t>
      </w:r>
      <w:r w:rsidR="00DD09BD">
        <w:rPr>
          <w:rFonts w:hint="eastAsia"/>
        </w:rPr>
        <w:t>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3D12D8"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lastRenderedPageBreak/>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lastRenderedPageBreak/>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lastRenderedPageBreak/>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 xml:space="preserve">Class graduation party, a word, I also suddenly said "god bless us!" </w:t>
      </w:r>
      <w:r>
        <w:rPr>
          <w:rFonts w:hint="eastAsia"/>
        </w:rPr>
        <w:lastRenderedPageBreak/>
        <w:t>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 xml:space="preserve">In early 2001, the Internet began to spread (website, BBS). In 2004 he began to create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t xml:space="preserve">    God died ge shen to, </w:t>
      </w:r>
      <w:r w:rsidR="009F4861">
        <w:t>“</w:t>
      </w:r>
      <w:r w:rsidR="009F4861">
        <w:rPr>
          <w:rFonts w:hint="eastAsia"/>
        </w:rPr>
        <w:t>wordofgod</w:t>
      </w:r>
      <w:r w:rsidR="009F4861">
        <w:t>”</w:t>
      </w:r>
      <w:r>
        <w:rPr>
          <w:rFonts w:hint="eastAsia"/>
        </w:rPr>
        <w:t xml:space="pres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w:t>
      </w:r>
      <w:r w:rsidR="009F4861">
        <w:t>“</w:t>
      </w:r>
      <w:r w:rsidR="009F4861">
        <w:rPr>
          <w:rFonts w:hint="eastAsia"/>
        </w:rPr>
        <w:t>wordofgod</w:t>
      </w:r>
      <w:r w:rsidR="009F4861">
        <w:t>”</w:t>
      </w:r>
      <w:r>
        <w:rPr>
          <w:rFonts w:hint="eastAsia"/>
        </w:rPr>
        <w:t xml:space="pres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 xml:space="preserve">10. In 2004, the first draft written by the </w:t>
      </w:r>
      <w:r w:rsidR="009F4861">
        <w:t>“</w:t>
      </w:r>
      <w:r w:rsidR="009F4861">
        <w:rPr>
          <w:rFonts w:hint="eastAsia"/>
        </w:rPr>
        <w:t>wordofgod</w:t>
      </w:r>
      <w:r w:rsidR="009F4861">
        <w:t>”</w:t>
      </w:r>
      <w:r>
        <w:rPr>
          <w:rFonts w:hint="eastAsia"/>
        </w:rPr>
        <w:t xml:space="pres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 xml:space="preserve">12, 2012--19, peacefully exporting the harmonious god values of kris, whose content is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Ecclesiastes 4:14 "this man came out of prison and became king. I saw all the living living under the sun follow the second, and the many 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lastRenderedPageBreak/>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 xml:space="preserve">6, no war, even no fights and quarrels, that is, people no longer hurt </w:t>
      </w:r>
      <w:r>
        <w:rPr>
          <w:rFonts w:hint="eastAsia"/>
        </w:rPr>
        <w:lastRenderedPageBreak/>
        <w:t>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 xml:space="pres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 xml:space="preserve">The god church is a sect of Christianity. The god church is based in China. It is established with the vision of the people of kris. The </w:t>
      </w:r>
      <w:r w:rsidR="009F4861">
        <w:t>“</w:t>
      </w:r>
      <w:r w:rsidR="009F4861">
        <w:rPr>
          <w:rFonts w:hint="eastAsia"/>
        </w:rPr>
        <w:t>wordofgod</w:t>
      </w:r>
      <w:r w:rsidR="009F4861">
        <w:t>”</w:t>
      </w:r>
      <w:r>
        <w:rPr>
          <w:rFonts w:hint="eastAsia"/>
        </w:rPr>
        <w:t>,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 xml:space="preserve">The guyi people party is not an organization, nor does it have a full party member. The core values are peace, equality and love. We strive to build a communist society where everyone is equal and happy. People </w:t>
      </w:r>
      <w:r>
        <w:rPr>
          <w:rFonts w:hint="eastAsia"/>
        </w:rPr>
        <w:lastRenderedPageBreak/>
        <w:t>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t>Open category: books, writers and literature.</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w:t>
      </w:r>
      <w:r w:rsidR="00FB14F6" w:rsidRPr="00FB14F6">
        <w:rPr>
          <w:rFonts w:hint="eastAsia"/>
        </w:rPr>
        <w:t xml:space="preserve"> </w:t>
      </w:r>
      <w:r w:rsidR="00FB14F6" w:rsidRPr="00FB14F6">
        <w:rPr>
          <w:rFonts w:hint="eastAsia"/>
        </w:rPr>
        <w:t>葛亦民异闻录</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t>5. Baidu wenku certified authors</w:t>
      </w:r>
    </w:p>
    <w:p w:rsidR="00686E9F" w:rsidRDefault="00DD09BD" w:rsidP="00AD22F5">
      <w:pPr>
        <w:pStyle w:val="21"/>
        <w:ind w:firstLine="420"/>
      </w:pPr>
      <w:r>
        <w:lastRenderedPageBreak/>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prophetic book </w:t>
      </w:r>
      <w:r w:rsidR="009F4861">
        <w:t>“</w:t>
      </w:r>
      <w:r w:rsidR="009F4861">
        <w:rPr>
          <w:rFonts w:hint="eastAsia"/>
        </w:rPr>
        <w:t>wordofgod</w:t>
      </w:r>
      <w:r w:rsidR="009F4861">
        <w:t>”</w:t>
      </w:r>
      <w:r>
        <w:rPr>
          <w:rFonts w:hint="eastAsia"/>
        </w:rPr>
        <w:t xml:space="preserve">, rated bible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 xml:space="preserve">began to vibrate, fast, micro-vision live </w:t>
      </w:r>
      <w:r w:rsidR="009F4861">
        <w:t>“wordofgod”</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9F4861" w:rsidP="00AD22F5">
      <w:pPr>
        <w:pStyle w:val="21"/>
        <w:ind w:firstLine="420"/>
      </w:pPr>
      <w:r>
        <w:t>“</w:t>
      </w:r>
      <w:r>
        <w:rPr>
          <w:rFonts w:hint="eastAsia"/>
        </w:rPr>
        <w:t>wordofgod</w:t>
      </w:r>
      <w:r>
        <w:t>”</w:t>
      </w:r>
      <w:r w:rsidR="00DD09BD">
        <w:rPr>
          <w:rFonts w:hint="eastAsia"/>
        </w:rPr>
        <w:t xml:space="preserve"> download, </w:t>
      </w:r>
      <w:r>
        <w:t>“</w:t>
      </w:r>
      <w:r>
        <w:rPr>
          <w:rFonts w:hint="eastAsia"/>
        </w:rPr>
        <w:t>wordofgod</w:t>
      </w:r>
      <w:r>
        <w:t>”</w:t>
      </w:r>
      <w:r w:rsidR="00DD09BD">
        <w:rPr>
          <w:rFonts w:hint="eastAsia"/>
        </w:rPr>
        <w:t xml:space="preserve"> translation, </w:t>
      </w:r>
      <w:r>
        <w:t>“</w:t>
      </w:r>
      <w:r>
        <w:rPr>
          <w:rFonts w:hint="eastAsia"/>
        </w:rPr>
        <w:t>wordofgod</w:t>
      </w:r>
      <w:r>
        <w:t>”</w:t>
      </w:r>
      <w:r w:rsidR="00DD09BD">
        <w:rPr>
          <w:rFonts w:hint="eastAsia"/>
        </w:rPr>
        <w:t xml:space="preserve"> ebook, </w:t>
      </w:r>
      <w:r>
        <w:t>“</w:t>
      </w:r>
      <w:r>
        <w:rPr>
          <w:rFonts w:hint="eastAsia"/>
        </w:rPr>
        <w:t>wordofgod</w:t>
      </w:r>
      <w:r>
        <w:t>”</w:t>
      </w:r>
      <w:r w:rsidR="00DD09BD">
        <w:rPr>
          <w:rFonts w:hint="eastAsia"/>
        </w:rPr>
        <w:t xml:space="preserve"> publishing, </w:t>
      </w:r>
      <w:r>
        <w:t>“</w:t>
      </w:r>
      <w:r>
        <w:rPr>
          <w:rFonts w:hint="eastAsia"/>
        </w:rPr>
        <w:t>wordofgod</w:t>
      </w:r>
      <w:r>
        <w:t>”</w:t>
      </w:r>
      <w:r w:rsidR="00DD09BD">
        <w:rPr>
          <w:rFonts w:hint="eastAsia"/>
        </w:rPr>
        <w:t xml:space="preserve"> papers</w:t>
      </w:r>
    </w:p>
    <w:p w:rsidR="00686E9F" w:rsidRDefault="00DD09BD" w:rsidP="00AD22F5">
      <w:pPr>
        <w:pStyle w:val="21"/>
        <w:ind w:firstLine="420"/>
      </w:pPr>
      <w:r>
        <w:rPr>
          <w:rFonts w:hint="eastAsia"/>
        </w:rPr>
        <w:t xml:space="preserve">1. </w:t>
      </w:r>
      <w:r w:rsidR="009F4861">
        <w:t>“</w:t>
      </w:r>
      <w:r w:rsidR="009F4861">
        <w:rPr>
          <w:rFonts w:hint="eastAsia"/>
        </w:rPr>
        <w:t>wordofgod</w:t>
      </w:r>
      <w:r w:rsidR="009F4861">
        <w:t>”</w:t>
      </w:r>
      <w:r>
        <w:rPr>
          <w:rFonts w:hint="eastAsia"/>
        </w:rPr>
        <w:t xml:space="pres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 xml:space="preserve">2. 10 language versions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lastRenderedPageBreak/>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t xml:space="preserve">3, </w:t>
      </w:r>
      <w:r w:rsidR="009F4861">
        <w:t>“</w:t>
      </w:r>
      <w:r w:rsidR="009F4861">
        <w:rPr>
          <w:rFonts w:hint="eastAsia"/>
        </w:rPr>
        <w:t>wordofgod</w:t>
      </w:r>
      <w:r w:rsidR="009F4861">
        <w:t>”</w:t>
      </w:r>
      <w:r>
        <w:rPr>
          <w:rFonts w:hint="eastAsia"/>
        </w:rPr>
        <w:t xml:space="pres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w:t>
      </w:r>
      <w:r w:rsidR="009F4861">
        <w:t>“</w:t>
      </w:r>
      <w:r w:rsidR="009F4861">
        <w:rPr>
          <w:rFonts w:hint="eastAsia"/>
        </w:rPr>
        <w:t>wordofgod</w:t>
      </w:r>
      <w:r w:rsidR="009F4861">
        <w:t>”</w:t>
      </w:r>
      <w:r>
        <w:rPr>
          <w:rFonts w:hint="eastAsia"/>
        </w:rPr>
        <w:t xml:space="pres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 xml:space="preserve">4. </w:t>
      </w:r>
      <w:r w:rsidR="009F4861">
        <w:t>“</w:t>
      </w:r>
      <w:r w:rsidR="009F4861">
        <w:rPr>
          <w:rFonts w:hint="eastAsia"/>
        </w:rPr>
        <w:t>wordofgod</w:t>
      </w:r>
      <w:r w:rsidR="009F4861">
        <w:t>”</w:t>
      </w:r>
      <w:r>
        <w:rPr>
          <w:rFonts w:hint="eastAsia"/>
        </w:rPr>
        <w:t xml:space="pres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9F4861" w:rsidP="00AD22F5">
      <w:pPr>
        <w:pStyle w:val="21"/>
        <w:ind w:firstLine="420"/>
      </w:pPr>
      <w:r>
        <w:t>“</w:t>
      </w:r>
      <w:r>
        <w:rPr>
          <w:rFonts w:hint="eastAsia"/>
        </w:rPr>
        <w:t>wordofgod</w:t>
      </w:r>
      <w:r>
        <w:t>”</w:t>
      </w:r>
      <w:r w:rsidR="00DD09BD">
        <w:rPr>
          <w:rFonts w:hint="eastAsia"/>
        </w:rPr>
        <w:t xml:space="pres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 xml:space="preserve">5. Classic: the </w:t>
      </w:r>
      <w:r w:rsidR="009F4861">
        <w:t>“</w:t>
      </w:r>
      <w:r w:rsidR="009F4861">
        <w:rPr>
          <w:rFonts w:hint="eastAsia"/>
        </w:rPr>
        <w:t>wordofgod</w:t>
      </w:r>
      <w:r w:rsidR="009F4861">
        <w:t>”</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t>7. Completion date: 2004 (in update)</w:t>
      </w:r>
    </w:p>
    <w:p w:rsidR="00686E9F" w:rsidRDefault="00DD09BD" w:rsidP="00AD22F5">
      <w:pPr>
        <w:pStyle w:val="21"/>
        <w:ind w:firstLine="420"/>
      </w:pPr>
      <w:r>
        <w:rPr>
          <w:rFonts w:hint="eastAsia"/>
        </w:rPr>
        <w:lastRenderedPageBreak/>
        <w:t>8. Holy land: zhenjiang</w:t>
      </w:r>
    </w:p>
    <w:p w:rsidR="00686E9F" w:rsidRDefault="00DD09BD" w:rsidP="00AD22F5">
      <w:pPr>
        <w:pStyle w:val="21"/>
        <w:ind w:firstLine="420"/>
      </w:pPr>
      <w:r>
        <w:rPr>
          <w:rFonts w:hint="eastAsia"/>
        </w:rPr>
        <w:t>9. Belief: theism is contemporary Christian communism.</w:t>
      </w:r>
    </w:p>
    <w:p w:rsidR="00686E9F" w:rsidRDefault="009F4861" w:rsidP="00AD22F5">
      <w:pPr>
        <w:pStyle w:val="21"/>
        <w:ind w:firstLine="420"/>
      </w:pPr>
      <w:r>
        <w:t>“</w:t>
      </w:r>
      <w:r>
        <w:rPr>
          <w:rFonts w:hint="eastAsia"/>
        </w:rPr>
        <w:t>wordofgod</w:t>
      </w:r>
      <w:r>
        <w:t>”</w:t>
      </w:r>
      <w:r w:rsidR="00DD09BD">
        <w:rPr>
          <w:rFonts w:hint="eastAsia"/>
        </w:rPr>
        <w:t xml:space="preserve"> 24 (9) : 7 we believe that the purpose of this life is to obtain a spiritual body instead of a dusty body, to gain eternal life and to be with god forever.</w:t>
      </w:r>
    </w:p>
    <w:p w:rsidR="00686E9F" w:rsidRDefault="009F4861" w:rsidP="00AD22F5">
      <w:pPr>
        <w:pStyle w:val="21"/>
        <w:ind w:firstLine="420"/>
      </w:pPr>
      <w:r>
        <w:t>“</w:t>
      </w:r>
      <w:r>
        <w:rPr>
          <w:rFonts w:hint="eastAsia"/>
        </w:rPr>
        <w:t>wordofgod</w:t>
      </w:r>
      <w:r>
        <w:t>”</w:t>
      </w:r>
      <w:r w:rsidR="00DD09BD">
        <w:rPr>
          <w:rFonts w:hint="eastAsia"/>
        </w:rPr>
        <w:t xml:space="preserve"> 18:41 in today's two major (social production and the 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9F4861" w:rsidP="00AD22F5">
      <w:pPr>
        <w:pStyle w:val="21"/>
        <w:ind w:firstLine="420"/>
      </w:pPr>
      <w:r>
        <w:t>“</w:t>
      </w:r>
      <w:r>
        <w:rPr>
          <w:rFonts w:hint="eastAsia"/>
        </w:rPr>
        <w:t>wordofgod</w:t>
      </w:r>
      <w:r>
        <w:t>”</w:t>
      </w:r>
      <w:r w:rsidR="00DD09BD">
        <w:rPr>
          <w:rFonts w:hint="eastAsia"/>
        </w:rPr>
        <w:t>, 785</w:t>
      </w:r>
    </w:p>
    <w:p w:rsidR="00686E9F" w:rsidRDefault="00DD09BD" w:rsidP="00AD22F5">
      <w:pPr>
        <w:pStyle w:val="21"/>
        <w:ind w:firstLine="420"/>
      </w:pPr>
      <w:r>
        <w:rPr>
          <w:rFonts w:hint="eastAsia"/>
        </w:rPr>
        <w:t>The bible 279</w:t>
      </w:r>
    </w:p>
    <w:p w:rsidR="00686E9F" w:rsidRDefault="00DD09BD" w:rsidP="00AD22F5">
      <w:pPr>
        <w:pStyle w:val="21"/>
        <w:ind w:firstLine="420"/>
      </w:pPr>
      <w:r>
        <w:rPr>
          <w:rFonts w:hint="eastAsia"/>
        </w:rPr>
        <w:lastRenderedPageBreak/>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 xml:space="preserve">2. Read the </w:t>
      </w:r>
      <w:r w:rsidR="009F4861">
        <w:t>“wordofgod”</w:t>
      </w:r>
      <w:r>
        <w:t>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 xml:space="preserve">2, reading the </w:t>
      </w:r>
      <w:r w:rsidR="009F4861">
        <w:t>“wordofgod”</w:t>
      </w:r>
      <w:r>
        <w:t>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 xml:space="preserve">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and years old, and to shine in the sky, and shine on the ground. It is the </w:t>
      </w:r>
      <w:r>
        <w:lastRenderedPageBreak/>
        <w:t>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5. God said: "We will make people in our image according to our image, and let them manage the fish in the sea, the birds in the air, the animals on the ground, and the whole earth." This is what happened. 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BF2E81" w:rsidRDefault="00BF2E81" w:rsidP="00BF2E81">
      <w:pPr>
        <w:pStyle w:val="21"/>
        <w:ind w:firstLine="420"/>
      </w:pPr>
      <w:r>
        <w:rPr>
          <w:rFonts w:hint="eastAsia"/>
        </w:rPr>
        <w:t>（</w:t>
      </w:r>
      <w:r>
        <w:rPr>
          <w:rFonts w:hint="eastAsia"/>
        </w:rPr>
        <w:t>18</w:t>
      </w:r>
      <w:r>
        <w:rPr>
          <w:rFonts w:hint="eastAsia"/>
        </w:rPr>
        <w:t>）</w:t>
      </w:r>
      <w:r>
        <w:rPr>
          <w:rFonts w:hint="eastAsia"/>
        </w:rPr>
        <w:t xml:space="preserve"> , Ge Yimin's thesis "contemporary Christian communism - Ge Yimin's </w:t>
      </w:r>
      <w:r w:rsidR="009F4861">
        <w:t>“</w:t>
      </w:r>
      <w:r w:rsidR="009F4861">
        <w:rPr>
          <w:rFonts w:hint="eastAsia"/>
        </w:rPr>
        <w:t>wordofgod</w:t>
      </w:r>
      <w:r w:rsidR="009F4861">
        <w:t>”</w:t>
      </w:r>
      <w:r>
        <w:rPr>
          <w:rFonts w:hint="eastAsia"/>
        </w:rPr>
        <w:t>s" collection platform</w:t>
      </w:r>
    </w:p>
    <w:p w:rsidR="00BF2E81" w:rsidRDefault="00BF2E81" w:rsidP="00BF2E81">
      <w:pPr>
        <w:pStyle w:val="21"/>
        <w:ind w:firstLine="420"/>
      </w:pPr>
      <w:r>
        <w:t>Journal of young writers, April 11, 2015</w:t>
      </w:r>
    </w:p>
    <w:p w:rsidR="00BF2E81" w:rsidRDefault="00BF2E81" w:rsidP="00BF2E81">
      <w:pPr>
        <w:pStyle w:val="21"/>
        <w:ind w:firstLine="420"/>
      </w:pPr>
      <w:r>
        <w:t>1. Collected by CNKI</w:t>
      </w:r>
    </w:p>
    <w:p w:rsidR="00BF2E81" w:rsidRDefault="00BF2E81" w:rsidP="00BF2E81">
      <w:pPr>
        <w:pStyle w:val="21"/>
        <w:ind w:firstLine="420"/>
      </w:pPr>
      <w:r>
        <w:t>http://www.cnki.com.cn/Article/CJFDTotal-QNWJ201511133.htm</w:t>
      </w:r>
    </w:p>
    <w:p w:rsidR="00BF2E81" w:rsidRDefault="00BF2E81" w:rsidP="00BF2E81">
      <w:pPr>
        <w:pStyle w:val="21"/>
        <w:ind w:firstLine="420"/>
      </w:pPr>
      <w:r>
        <w:t>2. Wanfang Data knowledge service platform</w:t>
      </w:r>
    </w:p>
    <w:p w:rsidR="00BF2E81" w:rsidRDefault="00BF2E81" w:rsidP="00BF2E81">
      <w:pPr>
        <w:pStyle w:val="21"/>
        <w:ind w:firstLine="420"/>
      </w:pPr>
      <w:r>
        <w:t>https://d.wanfangdata.com.cn/periodical/qnwxj201511132</w:t>
      </w:r>
    </w:p>
    <w:p w:rsidR="00BF2E81" w:rsidRDefault="00BF2E81" w:rsidP="00BF2E81">
      <w:pPr>
        <w:pStyle w:val="21"/>
        <w:ind w:firstLine="420"/>
      </w:pPr>
      <w:r>
        <w:t>3. Zhangqiao scientific research: Chinese journals and literature, core journals, one-stop scientific research service platform</w:t>
      </w:r>
    </w:p>
    <w:p w:rsidR="00BF2E81" w:rsidRDefault="00BF2E81" w:rsidP="00BF2E81">
      <w:pPr>
        <w:pStyle w:val="21"/>
        <w:ind w:firstLine="420"/>
      </w:pPr>
      <w:r>
        <w:lastRenderedPageBreak/>
        <w:t>https://www.zhangqiaokeyan.com/academic-journal-cn_ youth-literator_ thesis/0201241838102.html</w:t>
      </w:r>
    </w:p>
    <w:p w:rsidR="00BF2E81" w:rsidRDefault="00BF2E81" w:rsidP="00BF2E81">
      <w:pPr>
        <w:pStyle w:val="21"/>
        <w:ind w:firstLine="420"/>
      </w:pPr>
      <w:r>
        <w:t>4. Baidu academic</w:t>
      </w:r>
    </w:p>
    <w:p w:rsidR="00BF2E81" w:rsidRDefault="00BF2E81" w:rsidP="00BF2E81">
      <w:pPr>
        <w:pStyle w:val="21"/>
        <w:ind w:firstLine="420"/>
      </w:pPr>
      <w:r>
        <w:t>https://xueshu.baidu.com/usercenter/paper/show?paperid=80f9f7b29ea471e4b56be623c397e725&amp;site=xueshu_ se</w:t>
      </w:r>
    </w:p>
    <w:p w:rsidR="00BF2E81" w:rsidRDefault="00BF2E81" w:rsidP="00BF2E81">
      <w:pPr>
        <w:pStyle w:val="21"/>
        <w:ind w:firstLine="420"/>
      </w:pPr>
      <w:r>
        <w:t>5. Question search</w:t>
      </w:r>
    </w:p>
    <w:p w:rsidR="00BF2E81" w:rsidRDefault="00BF2E81" w:rsidP="00BF2E81">
      <w:pPr>
        <w:pStyle w:val="21"/>
        <w:ind w:firstLine="420"/>
      </w:pPr>
      <w:r>
        <w:t>http://www.koovin.com/?a=url&amp;id=6841</w:t>
      </w:r>
    </w:p>
    <w:p w:rsidR="00BF2E81" w:rsidRDefault="00BF2E81" w:rsidP="00BF2E81">
      <w:pPr>
        <w:pStyle w:val="21"/>
        <w:ind w:firstLine="420"/>
      </w:pPr>
      <w:r>
        <w:t>6. Snail Digest</w:t>
      </w:r>
    </w:p>
    <w:p w:rsidR="00BF2E81" w:rsidRDefault="00BF2E81" w:rsidP="00BF2E81">
      <w:pPr>
        <w:pStyle w:val="21"/>
        <w:ind w:firstLine="420"/>
      </w:pPr>
      <w:r>
        <w:t>https://www.hnbllw.com/ganenqinqing/2020/0424/198465.html</w:t>
      </w:r>
    </w:p>
    <w:p w:rsidR="00BF2E81" w:rsidRDefault="00BF2E81" w:rsidP="00BF2E81">
      <w:pPr>
        <w:pStyle w:val="21"/>
        <w:ind w:firstLine="420"/>
      </w:pPr>
      <w:r>
        <w:t>7. Reference network</w:t>
      </w:r>
    </w:p>
    <w:p w:rsidR="00BF2E81" w:rsidRDefault="00BF2E81" w:rsidP="00BF2E81">
      <w:pPr>
        <w:pStyle w:val="21"/>
        <w:ind w:firstLine="420"/>
      </w:pPr>
      <w:r>
        <w:t>https://www.fx361.com/page/2016/0509/852070.shtml</w:t>
      </w:r>
    </w:p>
    <w:p w:rsidR="00BF2E81" w:rsidRDefault="00BF2E81" w:rsidP="00BF2E81">
      <w:pPr>
        <w:pStyle w:val="21"/>
        <w:ind w:firstLine="420"/>
      </w:pPr>
    </w:p>
    <w:p w:rsidR="00BF2E81" w:rsidRDefault="00BF2E81" w:rsidP="00BF2E81">
      <w:pPr>
        <w:pStyle w:val="21"/>
        <w:ind w:firstLine="420"/>
      </w:pPr>
      <w:r>
        <w:t>8. Ge Shen's "socialized mass production and Internet revolution" is on jintou.com</w:t>
      </w:r>
    </w:p>
    <w:p w:rsidR="00BF2E81" w:rsidRDefault="00BF2E81" w:rsidP="00BF2E81">
      <w:pPr>
        <w:pStyle w:val="21"/>
        <w:ind w:firstLineChars="0" w:firstLine="0"/>
      </w:pPr>
      <w:r>
        <w:t>https://m.cngold.org/jigou/m_ zx865514.html</w:t>
      </w:r>
    </w:p>
    <w:p w:rsidR="00586F2E" w:rsidRDefault="00702842" w:rsidP="00586F2E">
      <w:pPr>
        <w:pStyle w:val="21"/>
        <w:ind w:firstLine="420"/>
      </w:pPr>
      <w:r>
        <w:rPr>
          <w:rFonts w:hint="eastAsia"/>
        </w:rPr>
        <w:t>(1</w:t>
      </w:r>
      <w:r w:rsidR="00BF2E81">
        <w:rPr>
          <w:rFonts w:hint="eastAsia"/>
        </w:rPr>
        <w:t>9</w:t>
      </w:r>
      <w:r>
        <w:rPr>
          <w:rFonts w:hint="eastAsia"/>
        </w:rPr>
        <w:t>)</w:t>
      </w:r>
      <w:r w:rsidR="00437996">
        <w:t>,</w:t>
      </w:r>
      <w:r w:rsidR="00586F2E" w:rsidRPr="00586F2E">
        <w:t xml:space="preserve"> </w:t>
      </w:r>
      <w:r w:rsidR="00586F2E">
        <w:t>Words I create or give meaning to</w:t>
      </w:r>
    </w:p>
    <w:p w:rsidR="00586F2E" w:rsidRDefault="00586F2E" w:rsidP="00586F2E">
      <w:pPr>
        <w:pStyle w:val="21"/>
        <w:ind w:firstLine="420"/>
      </w:pPr>
      <w:r>
        <w:t>Divine net, nerve, divine religion</w:t>
      </w:r>
    </w:p>
    <w:p w:rsidR="00586F2E" w:rsidRDefault="00586F2E" w:rsidP="00586F2E">
      <w:pPr>
        <w:pStyle w:val="21"/>
        <w:ind w:firstLine="420"/>
      </w:pPr>
      <w:r>
        <w:t>(Yemei net, Yemei Sutra, Yemei Religion)</w:t>
      </w:r>
    </w:p>
    <w:p w:rsidR="00586F2E" w:rsidRDefault="00586F2E" w:rsidP="00586F2E">
      <w:pPr>
        <w:pStyle w:val="21"/>
        <w:ind w:firstLine="420"/>
      </w:pPr>
      <w:r>
        <w:t>(GE Yimin net, Ge Yimin Jing, Ge Yimin Religion)</w:t>
      </w:r>
    </w:p>
    <w:p w:rsidR="00586F2E" w:rsidRDefault="00586F2E" w:rsidP="00586F2E">
      <w:pPr>
        <w:pStyle w:val="21"/>
        <w:ind w:firstLine="420"/>
      </w:pPr>
      <w:r>
        <w:t>---------Net classics Teaching</w:t>
      </w:r>
    </w:p>
    <w:p w:rsidR="00586F2E" w:rsidRDefault="00586F2E" w:rsidP="00586F2E">
      <w:pPr>
        <w:pStyle w:val="21"/>
        <w:ind w:firstLine="420"/>
      </w:pPr>
      <w:r>
        <w:t>Ge Yimin, Ge Shen, Ge Yimin Shen</w:t>
      </w:r>
    </w:p>
    <w:p w:rsidR="00586F2E" w:rsidRDefault="00586F2E" w:rsidP="00586F2E">
      <w:pPr>
        <w:pStyle w:val="21"/>
        <w:ind w:firstLine="420"/>
      </w:pPr>
      <w:r>
        <w:t>Ge Hua, Ge Hei, Guang Ge</w:t>
      </w:r>
    </w:p>
    <w:p w:rsidR="00586F2E" w:rsidRDefault="00586F2E" w:rsidP="00586F2E">
      <w:pPr>
        <w:pStyle w:val="21"/>
        <w:ind w:firstLine="420"/>
      </w:pPr>
      <w:r>
        <w:t>Ge Shenyi smell record</w:t>
      </w:r>
    </w:p>
    <w:p w:rsidR="00586F2E" w:rsidRDefault="00586F2E" w:rsidP="00586F2E">
      <w:pPr>
        <w:pStyle w:val="21"/>
        <w:ind w:firstLine="420"/>
      </w:pPr>
      <w:r>
        <w:t>Christian Communist Union, Christian Communist Manifesto</w:t>
      </w:r>
    </w:p>
    <w:p w:rsidR="00586F2E" w:rsidRDefault="00586F2E" w:rsidP="00586F2E">
      <w:pPr>
        <w:pStyle w:val="21"/>
        <w:ind w:firstLine="420"/>
      </w:pPr>
      <w:r>
        <w:t>Shensi party, Ge Yimin party</w:t>
      </w:r>
    </w:p>
    <w:p w:rsidR="00586F2E" w:rsidRDefault="00586F2E" w:rsidP="00586F2E">
      <w:pPr>
        <w:pStyle w:val="21"/>
        <w:ind w:firstLine="420"/>
      </w:pPr>
      <w:r>
        <w:t>Ge Yimin doctrine, Ge Yimin values</w:t>
      </w:r>
    </w:p>
    <w:p w:rsidR="00586F2E" w:rsidRDefault="00586F2E" w:rsidP="00586F2E">
      <w:pPr>
        <w:pStyle w:val="21"/>
        <w:ind w:firstLine="420"/>
      </w:pPr>
      <w:r>
        <w:t>Internet revolution, socialized production and Internet Revolution (two major)</w:t>
      </w:r>
    </w:p>
    <w:p w:rsidR="00586F2E" w:rsidRDefault="00586F2E" w:rsidP="00586F2E">
      <w:pPr>
        <w:pStyle w:val="21"/>
        <w:ind w:firstLine="420"/>
      </w:pPr>
      <w:r>
        <w:rPr>
          <w:rFonts w:hint="eastAsia"/>
        </w:rPr>
        <w:t>20191001</w:t>
      </w:r>
      <w:r>
        <w:rPr>
          <w:rFonts w:hint="eastAsia"/>
        </w:rPr>
        <w:t>，</w:t>
      </w:r>
      <w:r>
        <w:rPr>
          <w:rFonts w:hint="eastAsia"/>
        </w:rPr>
        <w:t>20331126</w:t>
      </w:r>
    </w:p>
    <w:p w:rsidR="00586F2E" w:rsidRDefault="00586F2E" w:rsidP="00586F2E">
      <w:pPr>
        <w:pStyle w:val="21"/>
        <w:ind w:firstLine="420"/>
      </w:pPr>
      <w:r>
        <w:lastRenderedPageBreak/>
        <w:t>Not against anyone</w:t>
      </w:r>
    </w:p>
    <w:p w:rsidR="00586F2E" w:rsidRDefault="00586F2E" w:rsidP="00586F2E">
      <w:pPr>
        <w:pStyle w:val="21"/>
        <w:ind w:firstLine="420"/>
      </w:pPr>
      <w:r>
        <w:t>Ge Yimin's vision</w:t>
      </w:r>
    </w:p>
    <w:p w:rsidR="00586F2E" w:rsidRDefault="00586F2E" w:rsidP="00586F2E">
      <w:pPr>
        <w:pStyle w:val="21"/>
        <w:ind w:firstLine="420"/>
      </w:pPr>
      <w:r>
        <w:t>I am God. Listen to him.</w:t>
      </w:r>
    </w:p>
    <w:p w:rsidR="00586F2E" w:rsidRDefault="00586F2E" w:rsidP="00586F2E">
      <w:pPr>
        <w:pStyle w:val="21"/>
        <w:ind w:firstLine="420"/>
      </w:pPr>
    </w:p>
    <w:p w:rsidR="00686E9F" w:rsidRDefault="00586F2E" w:rsidP="00586F2E">
      <w:pPr>
        <w:pStyle w:val="21"/>
        <w:ind w:firstLine="420"/>
      </w:pPr>
      <w:r>
        <w:rPr>
          <w:rFonts w:hint="eastAsia"/>
        </w:rPr>
        <w:t>（</w:t>
      </w:r>
      <w:r>
        <w:rPr>
          <w:rFonts w:hint="eastAsia"/>
        </w:rPr>
        <w:t>20</w:t>
      </w:r>
      <w:r>
        <w:rPr>
          <w:rFonts w:hint="eastAsia"/>
        </w:rPr>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xml:space="preserve">-- -- -- -- -- -- -- -- -- -- -- -- -- -- -- -- -- -- -- -- -- -- -- -- -- -- -- -- -- -- -- -- -- -- -- -- -- -- -- -- -- -- -- -- -- -- -- -- -- -- -- -- -- -- -- -- -- -- -- -- -- -- -- -- -- -- -- -- -- -- -- -- -- -- -- - (the following </w:t>
      </w:r>
      <w:r w:rsidR="009F4861">
        <w:rPr>
          <w:b w:val="0"/>
          <w:sz w:val="24"/>
          <w:szCs w:val="24"/>
        </w:rPr>
        <w:t>“wordofgod”</w:t>
      </w:r>
      <w:r>
        <w:rPr>
          <w:b w:val="0"/>
          <w:sz w:val="24"/>
          <w:szCs w:val="24"/>
        </w:rPr>
        <w:t xml:space="pres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w:t>
      </w:r>
      <w:r>
        <w:rPr>
          <w:rFonts w:hint="eastAsia"/>
        </w:rPr>
        <w:lastRenderedPageBreak/>
        <w:t>Three Kingdoms of heaven, earth, earth, earth and earth) and The Three 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w:t>
      </w:r>
      <w:r>
        <w:rPr>
          <w:rFonts w:hint="eastAsia"/>
        </w:rPr>
        <w:lastRenderedPageBreak/>
        <w:t>authorities out of harmony. Look, you're a party member. You believe in 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 xml:space="preserve">He wrote "the </w:t>
      </w:r>
      <w:r w:rsidR="009F4861">
        <w:t>“</w:t>
      </w:r>
      <w:r w:rsidR="009F4861">
        <w:rPr>
          <w:rFonts w:hint="eastAsia"/>
        </w:rPr>
        <w:t>wordofgod</w:t>
      </w:r>
      <w:r w:rsidR="009F4861">
        <w:t>”</w:t>
      </w:r>
      <w:r>
        <w:rPr>
          <w:rFonts w:hint="eastAsia"/>
        </w:rPr>
        <w:t xml:space="preserve">s of kris", later reminded by his followers, now the name has been changed to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can baidu once, a lot of results, after all his believers are every day posted on the bar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 xml:space="preserve">The dream: oneself is an alien, several companion take oneself by UFO, say goodbye to parents and uncle, they are working, neighbors </w:t>
      </w:r>
      <w:r>
        <w:rPr>
          <w:rFonts w:hint="eastAsia"/>
        </w:rPr>
        <w:lastRenderedPageBreak/>
        <w:t>watch oneself and companion operate on UFO.</w:t>
      </w:r>
    </w:p>
    <w:p w:rsidR="00686E9F" w:rsidRDefault="00DD09BD" w:rsidP="00AD22F5">
      <w:pPr>
        <w:pStyle w:val="21"/>
        <w:ind w:firstLine="420"/>
      </w:pPr>
      <w:r>
        <w:rPr>
          <w:rFonts w:hint="eastAsia"/>
        </w:rPr>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 xml:space="preserve">The great Internet religious thinker, male, born in zhenjiang, jiangsu province in 1969, graduated from the department of Chinese language and literature of nanjing university. Son of god, the author of the modern prophetic book "the </w:t>
      </w:r>
      <w:r w:rsidR="009F4861">
        <w:t>“</w:t>
      </w:r>
      <w:r w:rsidR="009F4861">
        <w:rPr>
          <w:rFonts w:hint="eastAsia"/>
        </w:rPr>
        <w:t>wordofgod</w:t>
      </w:r>
      <w:r w:rsidR="009F4861">
        <w:t>”</w:t>
      </w:r>
      <w:r>
        <w:rPr>
          <w:rFonts w:hint="eastAsia"/>
        </w:rPr>
        <w:t xml:space="preserve">s," was named a biblical amendment. His ideas came from two sources: Christianity and communism, and "the </w:t>
      </w:r>
      <w:r w:rsidR="009F4861">
        <w:t>“</w:t>
      </w:r>
      <w:r w:rsidR="009F4861">
        <w:rPr>
          <w:rFonts w:hint="eastAsia"/>
        </w:rPr>
        <w:t>wordofgod</w:t>
      </w:r>
      <w:r w:rsidR="009F4861">
        <w:t>”</w:t>
      </w:r>
      <w:r>
        <w:rPr>
          <w:rFonts w:hint="eastAsia"/>
        </w:rPr>
        <w:t>"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lastRenderedPageBreak/>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 xml:space="preserve">I have seen your </w:t>
      </w:r>
      <w:r w:rsidR="009F4861">
        <w:t>“</w:t>
      </w:r>
      <w:r w:rsidR="009F4861">
        <w:rPr>
          <w:rFonts w:hint="eastAsia"/>
        </w:rPr>
        <w:t>wordofgod</w:t>
      </w:r>
      <w:r w:rsidR="009F4861">
        <w:t>”</w:t>
      </w:r>
      <w:r>
        <w:rPr>
          <w:rFonts w:hint="eastAsia"/>
        </w:rPr>
        <w:t>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 xml:space="preserve">Matthew 24:26 if anyone says to you, 'behold, Christ is in the </w:t>
      </w:r>
      <w:r>
        <w:rPr>
          <w:rFonts w:hint="eastAsia"/>
        </w:rPr>
        <w:lastRenderedPageBreak/>
        <w:t>wilderness,' do not go out. Or, 'behold, Christ is in the inner room,' do not believe.</w:t>
      </w:r>
    </w:p>
    <w:p w:rsidR="00686E9F" w:rsidRDefault="00DD09BD" w:rsidP="00AD22F5">
      <w:pPr>
        <w:pStyle w:val="21"/>
        <w:ind w:firstLine="420"/>
      </w:pPr>
      <w:r>
        <w:rPr>
          <w:rFonts w:hint="eastAsia"/>
        </w:rPr>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 xml:space="preserve">Mr. Kris, I hope you can distinguish right from wrong. I have seen your </w:t>
      </w:r>
      <w:r w:rsidR="009F4861">
        <w:t>“</w:t>
      </w:r>
      <w:r w:rsidR="009F4861">
        <w:rPr>
          <w:rFonts w:hint="eastAsia"/>
        </w:rPr>
        <w:t>wordofgod</w:t>
      </w:r>
      <w:r w:rsidR="009F4861">
        <w:t>”</w:t>
      </w:r>
      <w:r>
        <w:rPr>
          <w:rFonts w:hint="eastAsia"/>
        </w:rPr>
        <w:t>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 xml:space="preserve">In addition, I casually pointed out the mistake of the bible dream, someone pointed to you and said, this is a beautiful young sinner, should </w:t>
      </w:r>
      <w:r>
        <w:rPr>
          <w:rFonts w:hint="eastAsia"/>
        </w:rPr>
        <w:lastRenderedPageBreak/>
        <w:t>be a young sinless!   Of course, this dream is a ghost to deceive you.</w:t>
      </w:r>
    </w:p>
    <w:p w:rsidR="00686E9F" w:rsidRDefault="00DD09BD" w:rsidP="00AD22F5">
      <w:pPr>
        <w:pStyle w:val="21"/>
        <w:ind w:firstLine="420"/>
      </w:pPr>
      <w:r>
        <w:rPr>
          <w:rFonts w:hint="eastAsia"/>
        </w:rPr>
        <w:t>I have read theology, I have read the bible dozens of times, and I 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 xml:space="preserve">The teacher, the god of kris, became a god, with a </w:t>
      </w:r>
      <w:r w:rsidR="009F4861">
        <w:t>“</w:t>
      </w:r>
      <w:r w:rsidR="009F4861">
        <w:rPr>
          <w:rFonts w:hint="eastAsia"/>
        </w:rPr>
        <w:t>wordofgod</w:t>
      </w:r>
      <w:r w:rsidR="009F4861">
        <w:t>”</w:t>
      </w:r>
      <w:r>
        <w:rPr>
          <w:rFonts w:hint="eastAsia"/>
        </w:rPr>
        <w:t xml:space="preserve"> (kris </w:t>
      </w:r>
      <w:r w:rsidR="009F4861">
        <w:t>“</w:t>
      </w:r>
      <w:r w:rsidR="009F4861">
        <w:rPr>
          <w:rFonts w:hint="eastAsia"/>
        </w:rPr>
        <w:t>wordofgod</w:t>
      </w:r>
      <w:r w:rsidR="009F4861">
        <w:t>”</w:t>
      </w:r>
      <w:r>
        <w:rPr>
          <w:rFonts w:hint="eastAsia"/>
        </w:rPr>
        <w:t>),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 xml:space="preserve">In September 2012, when we searched for the god of ge yimin on baidu, we could not figure out the relevant search results -- the god of ge yimin was arrested, while the god of ge yimin was working and living </w:t>
      </w:r>
      <w:r>
        <w:rPr>
          <w:rFonts w:hint="eastAsia"/>
        </w:rPr>
        <w:lastRenderedPageBreak/>
        <w:t>normally.</w:t>
      </w:r>
    </w:p>
    <w:p w:rsidR="00686E9F" w:rsidRDefault="00DD09BD" w:rsidP="00AD22F5">
      <w:pPr>
        <w:pStyle w:val="21"/>
        <w:ind w:firstLine="420"/>
      </w:pPr>
      <w:r>
        <w:rPr>
          <w:rFonts w:hint="eastAsia"/>
        </w:rPr>
        <w:t>This relevant search, we still do not know the reason, is there a 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w:t>
      </w:r>
      <w:r>
        <w:rPr>
          <w:rFonts w:hint="eastAsia"/>
        </w:rPr>
        <w:lastRenderedPageBreak/>
        <w:t>control in yunnan province of guangdong, GeYiMin control on god, utopia control to several area, nationalist army curtilage Huang Na 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 xml:space="preserve">Deny bible true only, oneself write </w:t>
      </w:r>
      <w:r w:rsidR="009F4861">
        <w:t>“</w:t>
      </w:r>
      <w:r w:rsidR="009F4861">
        <w:rPr>
          <w:rFonts w:hint="eastAsia"/>
        </w:rPr>
        <w:t>wordofgod</w:t>
      </w:r>
      <w:r w:rsidR="009F4861">
        <w:t>”</w:t>
      </w:r>
      <w:r>
        <w:rPr>
          <w:rFonts w:hint="eastAsia"/>
        </w:rPr>
        <w:t>,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lastRenderedPageBreak/>
        <w:t xml:space="preserve">Because he blasphemed the Lord created the world, the &lt; bible &gt; a little knowledge, everywhere doubt god's workmanship, self-proclaimed spread Shinto, actually is to spread the way of the devil, brazenly GeYiMin god have to call themselves to Jesus Christ, the believer has the &lt; bible &gt; as &lt; &gt; </w:t>
      </w:r>
      <w:r w:rsidR="009F4861">
        <w:t>“</w:t>
      </w:r>
      <w:r w:rsidR="009F4861">
        <w:rPr>
          <w:rFonts w:hint="eastAsia"/>
        </w:rPr>
        <w:t>wordofgod</w:t>
      </w:r>
      <w:r w:rsidR="009F4861">
        <w:t>”</w:t>
      </w:r>
      <w:r>
        <w:rPr>
          <w:rFonts w:hint="eastAsia"/>
        </w:rPr>
        <w:t>,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w:t>
      </w:r>
      <w:r w:rsidR="009F4861">
        <w:t>“</w:t>
      </w:r>
      <w:r w:rsidR="009F4861">
        <w:rPr>
          <w:rFonts w:hint="eastAsia"/>
        </w:rPr>
        <w:t>wordofgod</w:t>
      </w:r>
      <w:r w:rsidR="009F4861">
        <w:t>”</w:t>
      </w:r>
      <w:r>
        <w:rPr>
          <w:rFonts w:hint="eastAsia"/>
        </w:rPr>
        <w:t xml:space="preserve">s" : ge yimin lost his life, you should believe him. Sorry to make a wrong call, oh no, it is accurate to say that the mobile phone recently had a problem, often their own wrong take notice, so we should be careful not to mess around in the future, in case </w:t>
      </w:r>
      <w:r>
        <w:rPr>
          <w:rFonts w:hint="eastAsia"/>
        </w:rPr>
        <w:lastRenderedPageBreak/>
        <w:t>it is not my business.</w:t>
      </w:r>
    </w:p>
    <w:p w:rsidR="00686E9F" w:rsidRDefault="00DD09BD" w:rsidP="00AD22F5">
      <w:pPr>
        <w:pStyle w:val="21"/>
        <w:ind w:firstLine="420"/>
      </w:pPr>
      <w:r>
        <w:rPr>
          <w:rFonts w:hint="eastAsia"/>
        </w:rPr>
        <w:t xml:space="preserve">Back to the old saying, "kris is a god, believe in him," which has been widely circulated in the </w:t>
      </w:r>
      <w:r w:rsidR="009F4861">
        <w:t>“</w:t>
      </w:r>
      <w:r w:rsidR="009F4861">
        <w:rPr>
          <w:rFonts w:hint="eastAsia"/>
        </w:rPr>
        <w:t>wordofgod</w:t>
      </w:r>
      <w:r w:rsidR="009F4861">
        <w:t>”</w:t>
      </w:r>
      <w:r>
        <w:rPr>
          <w:rFonts w:hint="eastAsia"/>
        </w:rPr>
        <w:t xml:space="pres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lastRenderedPageBreak/>
        <w:t>Do not look down upon this paragraph, this is a network of masters made ziwei saint seeking holy film language, please leave the literal 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lastRenderedPageBreak/>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lastRenderedPageBreak/>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lastRenderedPageBreak/>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lastRenderedPageBreak/>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lastRenderedPageBreak/>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lastRenderedPageBreak/>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w:t>
      </w:r>
      <w:r>
        <w:rPr>
          <w:rFonts w:hint="eastAsia"/>
        </w:rPr>
        <w:lastRenderedPageBreak/>
        <w:t>fierce animals and how to control water. All of these are to overcome difficulties and create a happy life by their own wisdom, courage and 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 xml:space="preserve">Ge yimin god: great Internet religious thinker activist, god writer, male, born in 1969 in zhenjiang, jiangsu province, China, graduated from the department of Chinese language and literature of nanjing university. God, the author of the modern prophetic </w:t>
      </w:r>
      <w:r w:rsidR="009F4861">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 xml:space="preserve">The school conducts its research and practice through religious practice, rational and logical research and judgment, and takes the ultimate realization of the truth of heaven, earth and life as its success and ultimate goal. The ancient Buddha was an enlightened being. The </w:t>
      </w:r>
      <w:r>
        <w:rPr>
          <w:rFonts w:hint="eastAsia"/>
        </w:rPr>
        <w:lastRenderedPageBreak/>
        <w:t>great wisdom realized by the Buddha is known as supreme mindfulness</w:t>
      </w:r>
    </w:p>
    <w:p w:rsidR="00686E9F" w:rsidRDefault="00DD09BD" w:rsidP="00AD22F5">
      <w:pPr>
        <w:pStyle w:val="21"/>
        <w:ind w:firstLine="420"/>
      </w:pPr>
      <w:r>
        <w:rPr>
          <w:rFonts w:hint="eastAsia"/>
        </w:rPr>
        <w:t>. Those who have attained such great wisdom shall be called 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lastRenderedPageBreak/>
        <w:t>(7) history school</w:t>
      </w:r>
    </w:p>
    <w:p w:rsidR="00686E9F" w:rsidRDefault="00DD09BD" w:rsidP="00AD22F5">
      <w:pPr>
        <w:pStyle w:val="21"/>
        <w:ind w:firstLine="420"/>
      </w:pPr>
      <w:r>
        <w:rPr>
          <w:rFonts w:hint="eastAsia"/>
        </w:rPr>
        <w:t>By explaining history, the school has made a new combination of 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lastRenderedPageBreak/>
        <w:t>The representatives of this school are ke yunlu, dong xiaolin, han xianfeng and so on.</w:t>
      </w:r>
    </w:p>
    <w:p w:rsidR="00686E9F" w:rsidRDefault="00DD09BD" w:rsidP="00AD22F5">
      <w:pPr>
        <w:pStyle w:val="21"/>
        <w:ind w:firstLine="420"/>
      </w:pPr>
      <w:r>
        <w:rPr>
          <w:rFonts w:hint="eastAsia"/>
        </w:rPr>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 xml:space="preserve">The representatives of this school include jiang chun-xuan, sun </w:t>
      </w:r>
      <w:r>
        <w:rPr>
          <w:rFonts w:hint="eastAsia"/>
        </w:rPr>
        <w:lastRenderedPageBreak/>
        <w:t>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lastRenderedPageBreak/>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lastRenderedPageBreak/>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lastRenderedPageBreak/>
        <w:t>Get money from the outside. Look at the wheels.</w:t>
      </w:r>
    </w:p>
    <w:p w:rsidR="00686E9F" w:rsidRDefault="00DD09BD" w:rsidP="00AD22F5">
      <w:pPr>
        <w:pStyle w:val="21"/>
        <w:ind w:firstLine="420"/>
      </w:pPr>
      <w:r>
        <w:rPr>
          <w:rFonts w:hint="eastAsia"/>
        </w:rPr>
        <w:t>It is not necessary to create terrorist attacks that the cult survives. 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 xml:space="preserve">Kris </w:t>
      </w:r>
      <w:r w:rsidR="009F4861">
        <w:t>“</w:t>
      </w:r>
      <w:r w:rsidR="009F4861">
        <w:rPr>
          <w:rFonts w:hint="eastAsia"/>
        </w:rPr>
        <w:t>wordofgod</w:t>
      </w:r>
      <w:r w:rsidR="009F4861">
        <w:t>”</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lastRenderedPageBreak/>
        <w:t>I tell you, god kris, you and our illuminati have a serious conflict in the mainland. If you don't restrain our 30-level members, they will issue 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 xml:space="preserve">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t>
      </w:r>
      <w:r>
        <w:rPr>
          <w:rFonts w:hint="eastAsia"/>
        </w:rPr>
        <w:lastRenderedPageBreak/>
        <w:t>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 xml:space="preserve">All things are not gods, but the true god, the rhythm of the god of </w:t>
      </w:r>
      <w:r>
        <w:rPr>
          <w:rFonts w:hint="eastAsia"/>
        </w:rPr>
        <w:lastRenderedPageBreak/>
        <w:t>kris</w:t>
      </w:r>
    </w:p>
    <w:p w:rsidR="00686E9F" w:rsidRDefault="00DD09BD" w:rsidP="00AD22F5">
      <w:pPr>
        <w:pStyle w:val="21"/>
        <w:ind w:firstLine="420"/>
      </w:pPr>
      <w:r>
        <w:rPr>
          <w:rFonts w:hint="eastAsia"/>
        </w:rPr>
        <w:t>The god of kris is a cult figure, both a cult figure and a orthodox 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 xml:space="preserve">In a word, I still believe that "there is no such thing as a bad person". Everyone's original intention is good, but they are bound by their ability to become better or worse due to various factors. Whether he or she is good or bad, he or she is a child of god. "The god of </w:t>
      </w:r>
      <w:r>
        <w:rPr>
          <w:rFonts w:hint="eastAsia"/>
        </w:rPr>
        <w:lastRenderedPageBreak/>
        <w:t>tomorrow will not judge, not convict, not punish, but love unconditionally."</w:t>
      </w:r>
    </w:p>
    <w:p w:rsidR="00686E9F" w:rsidRDefault="00DD09BD" w:rsidP="00AD22F5">
      <w:pPr>
        <w:pStyle w:val="21"/>
        <w:ind w:firstLine="420"/>
      </w:pPr>
      <w:r>
        <w:rPr>
          <w:rFonts w:hint="eastAsia"/>
        </w:rPr>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 xml:space="preserve">50, spirit wind dog - a maggots, god's running dog ge yimin, daily psalm reading "the </w:t>
      </w:r>
      <w:r w:rsidR="009F4861">
        <w:t>“</w:t>
      </w:r>
      <w:r w:rsidR="009F4861">
        <w:rPr>
          <w:rFonts w:hint="eastAsia"/>
        </w:rPr>
        <w:t>wordofgod</w:t>
      </w:r>
      <w:r w:rsidR="009F4861">
        <w:t>”</w:t>
      </w:r>
      <w:r>
        <w:rPr>
          <w:rFonts w:hint="eastAsia"/>
        </w:rPr>
        <w:t>s" has become brain damage</w:t>
      </w:r>
    </w:p>
    <w:p w:rsidR="00686E9F" w:rsidRDefault="00DD09BD" w:rsidP="00AD22F5">
      <w:pPr>
        <w:pStyle w:val="21"/>
        <w:ind w:firstLine="420"/>
      </w:pPr>
      <w:r>
        <w:rPr>
          <w:rFonts w:hint="eastAsia"/>
        </w:rPr>
        <w:t>Spirit dog wind, because psychosexuality and since lu, now have "</w:t>
      </w:r>
      <w:r w:rsidR="009F4861">
        <w:t>“</w:t>
      </w:r>
      <w:r w:rsidR="009F4861">
        <w:rPr>
          <w:rFonts w:hint="eastAsia"/>
        </w:rPr>
        <w:t>wordofgod</w:t>
      </w:r>
      <w:r w:rsidR="009F4861">
        <w:t>”</w:t>
      </w:r>
      <w:r>
        <w:rPr>
          <w:rFonts w:hint="eastAsia"/>
        </w:rPr>
        <w:t xml:space="preserve">" disease, is a see "nervous" and "GeYiMin god" will be </w:t>
      </w:r>
      <w:r>
        <w:rPr>
          <w:rFonts w:hint="eastAsia"/>
        </w:rPr>
        <w:lastRenderedPageBreak/>
        <w:t>kept kowtowing, and every day contribution chrysanthemum constantly feed use abusive language the dragon gun demon, a group of maggot and 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lastRenderedPageBreak/>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 xml:space="preserve">I have </w:t>
      </w:r>
      <w:r w:rsidR="009F4861">
        <w:t>“</w:t>
      </w:r>
      <w:r w:rsidR="009F4861">
        <w:rPr>
          <w:rFonts w:hint="eastAsia"/>
        </w:rPr>
        <w:t>wordofgod</w:t>
      </w:r>
      <w:r w:rsidR="009F4861">
        <w:t>”</w:t>
      </w:r>
      <w:r>
        <w:rPr>
          <w:rFonts w:hint="eastAsia"/>
        </w:rPr>
        <w:t>,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lastRenderedPageBreak/>
        <w:t>I was born a communist, or I was born for communism</w:t>
      </w:r>
    </w:p>
    <w:p w:rsidR="00686E9F" w:rsidRDefault="00DD09BD" w:rsidP="00AD22F5">
      <w:pPr>
        <w:pStyle w:val="21"/>
        <w:ind w:firstLine="420"/>
      </w:pPr>
      <w:r>
        <w:rPr>
          <w:rFonts w:hint="eastAsia"/>
        </w:rPr>
        <w:t>Before dance, now professional Internet blessing, no time to play, 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lastRenderedPageBreak/>
        <w:t>Anyway, I'm going to get prophet ge into the book of Titan. What do you think?</w:t>
      </w:r>
    </w:p>
    <w:p w:rsidR="00686E9F" w:rsidRDefault="00DD09BD" w:rsidP="00AD22F5">
      <w:pPr>
        <w:pStyle w:val="21"/>
        <w:ind w:firstLine="420"/>
      </w:pPr>
      <w:r>
        <w:rPr>
          <w:rFonts w:hint="eastAsia"/>
        </w:rPr>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lastRenderedPageBreak/>
        <w:t>So timid as a rat dreaming of being king... Ha ha! In the face of so many such people can only use the brain residue to describe them most 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w:t>
      </w:r>
      <w:r w:rsidR="009F4861">
        <w:t>“</w:t>
      </w:r>
      <w:r w:rsidR="009F4861">
        <w:rPr>
          <w:rFonts w:hint="eastAsia"/>
        </w:rPr>
        <w:t>wordofgod</w:t>
      </w:r>
      <w:r w:rsidR="009F4861">
        <w:t>”</w:t>
      </w:r>
      <w:r>
        <w:rPr>
          <w:rFonts w:hint="eastAsia"/>
        </w:rPr>
        <w:t>" do teaching material, please ge yimin god be President</w:t>
      </w:r>
    </w:p>
    <w:p w:rsidR="00686E9F" w:rsidRDefault="00DD09BD" w:rsidP="00AD22F5">
      <w:pPr>
        <w:pStyle w:val="21"/>
        <w:ind w:firstLine="420"/>
      </w:pPr>
      <w:r>
        <w:rPr>
          <w:rFonts w:hint="eastAsia"/>
        </w:rPr>
        <w:t xml:space="preserve">&gt; first looked at the bible and then did the </w:t>
      </w:r>
      <w:r w:rsidR="009F4861">
        <w:t>“</w:t>
      </w:r>
      <w:r w:rsidR="009F4861">
        <w:rPr>
          <w:rFonts w:hint="eastAsia"/>
        </w:rPr>
        <w:t>wordofgod</w:t>
      </w:r>
      <w:r w:rsidR="009F4861">
        <w:t>”</w:t>
      </w:r>
      <w:r>
        <w:rPr>
          <w:rFonts w:hint="eastAsia"/>
        </w:rPr>
        <w:t>.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lastRenderedPageBreak/>
        <w:t>Personally, I've treated him as a clown so far.</w:t>
      </w:r>
    </w:p>
    <w:p w:rsidR="00686E9F" w:rsidRDefault="009F4861" w:rsidP="00AD22F5">
      <w:pPr>
        <w:pStyle w:val="21"/>
        <w:ind w:firstLine="420"/>
      </w:pPr>
      <w:r>
        <w:t>“</w:t>
      </w:r>
      <w:r>
        <w:rPr>
          <w:rFonts w:hint="eastAsia"/>
        </w:rPr>
        <w:t>wordofgod</w:t>
      </w:r>
      <w:r>
        <w:t>”</w:t>
      </w:r>
      <w:r w:rsidR="00DD09BD">
        <w:rPr>
          <w:rFonts w:hint="eastAsia"/>
        </w:rPr>
        <w:t xml:space="preserve"> which version is good!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original book of geyi people's god. Christianity does not have the book of </w:t>
      </w:r>
      <w:r w:rsidR="009F4861">
        <w:t>“</w:t>
      </w:r>
      <w:r w:rsidR="009F4861">
        <w:rPr>
          <w:rFonts w:hint="eastAsia"/>
        </w:rPr>
        <w:t>wordofgod</w:t>
      </w:r>
      <w:r w:rsidR="009F4861">
        <w:t>”</w:t>
      </w:r>
      <w:r>
        <w:rPr>
          <w:rFonts w:hint="eastAsia"/>
        </w:rPr>
        <w:t>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 xml:space="preserve">Not only will his body be punished, but his soul will be punished </w:t>
      </w:r>
      <w:r>
        <w:rPr>
          <w:rFonts w:hint="eastAsia"/>
        </w:rPr>
        <w:lastRenderedPageBreak/>
        <w:t>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 xml:space="preserve">Ge yi-min's </w:t>
      </w:r>
      <w:r w:rsidR="009F4861">
        <w:t>“</w:t>
      </w:r>
      <w:r w:rsidR="009F4861">
        <w:rPr>
          <w:rFonts w:hint="eastAsia"/>
        </w:rPr>
        <w:t>wordofgod</w:t>
      </w:r>
      <w:r w:rsidR="009F4861">
        <w:t>”</w:t>
      </w:r>
      <w:r>
        <w:rPr>
          <w:rFonts w:hint="eastAsia"/>
        </w:rPr>
        <w:t>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w:t>
      </w:r>
      <w:r>
        <w:rPr>
          <w:rFonts w:hint="eastAsia"/>
        </w:rPr>
        <w:lastRenderedPageBreak/>
        <w:t>yi people is the national people's spiritual leader, the second is that he has become the state high commissioner, to post a latent investigation, the third time he has become a careerist, and the authorities trying to 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 xml:space="preserve">Holy book 72: the </w:t>
      </w:r>
      <w:r w:rsidR="009F4861">
        <w:t>“</w:t>
      </w:r>
      <w:r w:rsidR="009F4861">
        <w:rPr>
          <w:rFonts w:hint="eastAsia"/>
        </w:rPr>
        <w:t>wordofgod</w:t>
      </w:r>
      <w:r w:rsidR="009F4861">
        <w:t>”</w:t>
      </w:r>
      <w:r>
        <w:rPr>
          <w:rFonts w:hint="eastAsia"/>
        </w:rPr>
        <w:t xml:space="pres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 xml:space="preserve">Everyone can be crape myrtle, just willing and unwilling. God ge is </w:t>
      </w:r>
      <w:r>
        <w:rPr>
          <w:rFonts w:hint="eastAsia"/>
        </w:rPr>
        <w:lastRenderedPageBreak/>
        <w:t>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 xml:space="preserve">&gt;&gt;&gt; a person who is easily exposed to the world... Its weakness is </w:t>
      </w:r>
      <w:r>
        <w:rPr>
          <w:rFonts w:hint="eastAsia"/>
        </w:rPr>
        <w:lastRenderedPageBreak/>
        <w:t>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lastRenderedPageBreak/>
        <w:t xml:space="preserve">This fight ye's flag to deceive money, small things you listen to ye, from where to roll back where! Watch out for that </w:t>
      </w:r>
      <w:r w:rsidR="009F4861">
        <w:t>“</w:t>
      </w:r>
      <w:r w:rsidR="009F4861">
        <w:rPr>
          <w:rFonts w:hint="eastAsia"/>
        </w:rPr>
        <w:t>wordofgod</w:t>
      </w:r>
      <w:r w:rsidR="009F4861">
        <w:t>”</w:t>
      </w:r>
      <w:r>
        <w:rPr>
          <w:rFonts w:hint="eastAsia"/>
        </w:rPr>
        <w:t xml:space="preserve"> you tore up in anger! Hahahaha...</w:t>
      </w:r>
    </w:p>
    <w:p w:rsidR="00686E9F" w:rsidRDefault="00DD09BD" w:rsidP="00AD22F5">
      <w:pPr>
        <w:pStyle w:val="21"/>
        <w:ind w:firstLine="420"/>
      </w:pPr>
      <w:r>
        <w:rPr>
          <w:rFonts w:hint="eastAsia"/>
        </w:rPr>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lastRenderedPageBreak/>
        <w:t>I go to you this day and day is in the wind wave top, what of the graph, not afraid to check the water meter of.</w:t>
      </w:r>
    </w:p>
    <w:p w:rsidR="00686E9F" w:rsidRDefault="00DD09BD" w:rsidP="00AD22F5">
      <w:pPr>
        <w:pStyle w:val="21"/>
        <w:ind w:firstLine="420"/>
      </w:pPr>
      <w:r>
        <w:rPr>
          <w:rFonts w:hint="eastAsia"/>
        </w:rPr>
        <w:t>Old news reporter: only mention the three words of god ge, delete 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 xml:space="preserve">100, hyB3523: </w:t>
      </w:r>
      <w:r w:rsidR="009F4861">
        <w:t>“</w:t>
      </w:r>
      <w:r w:rsidR="009F4861">
        <w:rPr>
          <w:rFonts w:hint="eastAsia"/>
        </w:rPr>
        <w:t>wordofgod</w:t>
      </w:r>
      <w:r w:rsidR="009F4861">
        <w:t>”</w:t>
      </w:r>
      <w:r>
        <w:rPr>
          <w:rFonts w:hint="eastAsia"/>
        </w:rPr>
        <w:t xml:space="pres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 xml:space="preserve">101, hyB3523: although the </w:t>
      </w:r>
      <w:r w:rsidR="009F4861">
        <w:t>“</w:t>
      </w:r>
      <w:r w:rsidR="009F4861">
        <w:rPr>
          <w:rFonts w:hint="eastAsia"/>
        </w:rPr>
        <w:t>wordofgod</w:t>
      </w:r>
      <w:r w:rsidR="009F4861">
        <w:t>”</w:t>
      </w:r>
      <w:r>
        <w:rPr>
          <w:rFonts w:hint="eastAsia"/>
        </w:rPr>
        <w:t xml:space="pres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You are more nervous than that Yang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 xml:space="preserve">Ancelotti's debunked claims came during a media session after milan's 1-0 win over atletico in the summer, saying: "gazzetta dello sport is like any other Italian or Spanish newspaper, after all it is not the </w:t>
      </w:r>
      <w:r>
        <w:rPr>
          <w:rFonts w:hint="eastAsia"/>
        </w:rPr>
        <w:lastRenderedPageBreak/>
        <w:t>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w:t>
      </w:r>
      <w:r>
        <w:rPr>
          <w:rFonts w:hint="eastAsia"/>
        </w:rPr>
        <w:lastRenderedPageBreak/>
        <w:t xml:space="preserve">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lastRenderedPageBreak/>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lastRenderedPageBreak/>
        <w:t>119, a sea of smiles: although god ge yimin repeatedly claimed that "the Christian communist union is not an organization"</w:t>
      </w:r>
    </w:p>
    <w:p w:rsidR="00686E9F" w:rsidRDefault="00DD09BD" w:rsidP="00AD22F5">
      <w:pPr>
        <w:pStyle w:val="21"/>
        <w:ind w:firstLine="420"/>
      </w:pPr>
      <w:r>
        <w:rPr>
          <w:rFonts w:hint="eastAsia"/>
        </w:rPr>
        <w:t>But the building Lord's various conception must pass the social organization form to be able to complete, so the first declaration of the 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lastRenderedPageBreak/>
        <w:t>Follow Christ's example: heresy</w:t>
      </w:r>
    </w:p>
    <w:p w:rsidR="00686E9F" w:rsidRDefault="00DD09BD" w:rsidP="00AD22F5">
      <w:pPr>
        <w:pStyle w:val="21"/>
        <w:ind w:firstLine="420"/>
      </w:pPr>
      <w:r>
        <w:rPr>
          <w:rFonts w:hint="eastAsia"/>
        </w:rPr>
        <w:t>It is a form of heresy that has been spreading in recent years, and it is spreading on the Internet.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lastRenderedPageBreak/>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lastRenderedPageBreak/>
        <w:t>Claiming to be a prophet, a son of god, a man of god, and a teacher, the foundation for the creation of the religion is "vision", in fact, some so-called supernatural dreams that have been made from childhood to adulthood (I don't agree with that), and the scriptures of my own 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 xml:space="preserve">The main figure of this sect, god ge yi-min, claimed to see the vision and stand on its own, claiming to be a prophet, and his own kris </w:t>
      </w:r>
      <w:r w:rsidR="009F4861">
        <w:t>“</w:t>
      </w:r>
      <w:r w:rsidR="009F4861">
        <w:rPr>
          <w:rFonts w:hint="eastAsia"/>
        </w:rPr>
        <w:t>wordofgod</w:t>
      </w:r>
      <w:r w:rsidR="009F4861">
        <w:t>”</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lastRenderedPageBreak/>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Because protestantism says that everybody can interpret the bible 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 xml:space="preserve">139.wikipedians who have been blocked because of improper user </w:t>
      </w:r>
      <w:r>
        <w:rPr>
          <w:rFonts w:hint="eastAsia"/>
        </w:rPr>
        <w:lastRenderedPageBreak/>
        <w:t>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As it turned out, goyimin appeared to be a so-called "sect" in the Chinese mainland and claimed to be Christ, drawing criticism from 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 xml:space="preserve">&gt; is not only black but also has a certain number of brainless fans </w:t>
      </w:r>
      <w:r>
        <w:rPr>
          <w:rFonts w:hint="eastAsia"/>
        </w:rPr>
        <w:lastRenderedPageBreak/>
        <w:t>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 xml:space="preserve">"Gei people god, true </w:t>
      </w:r>
      <w:r w:rsidR="009F4861">
        <w:t>“</w:t>
      </w:r>
      <w:r w:rsidR="009F4861">
        <w:rPr>
          <w:rFonts w:hint="eastAsia"/>
        </w:rPr>
        <w:t>wordofgod</w:t>
      </w:r>
      <w:r w:rsidR="009F4861">
        <w:t>”</w:t>
      </w:r>
      <w:r>
        <w:rPr>
          <w:rFonts w:hint="eastAsia"/>
        </w:rPr>
        <w:t>,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 xml:space="preserve">There's the front page. Baidu a "god of kris", the fifth is kris </w:t>
      </w:r>
      <w:r w:rsidR="009F4861">
        <w:t>“</w:t>
      </w:r>
      <w:r w:rsidR="009F4861">
        <w:rPr>
          <w:rFonts w:hint="eastAsia"/>
        </w:rPr>
        <w:t>wordofgod</w:t>
      </w:r>
      <w:r w:rsidR="009F4861">
        <w:t>”</w:t>
      </w:r>
      <w:r>
        <w:rPr>
          <w:rFonts w:hint="eastAsia"/>
        </w:rPr>
        <w:t xml:space="preserve"> (actually the official name is "</w:t>
      </w:r>
      <w:r w:rsidR="009F4861">
        <w:t>“</w:t>
      </w:r>
      <w:r w:rsidR="009F4861">
        <w:rPr>
          <w:rFonts w:hint="eastAsia"/>
        </w:rPr>
        <w:t>wordofgod</w:t>
      </w:r>
      <w:r w:rsidR="009F4861">
        <w:t>”</w:t>
      </w:r>
      <w:r>
        <w:rPr>
          <w:rFonts w:hint="eastAsia"/>
        </w:rPr>
        <w:t>",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lastRenderedPageBreak/>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 xml:space="preserve">154 endless sky blue: if the </w:t>
      </w:r>
      <w:r w:rsidR="009F4861">
        <w:t>“</w:t>
      </w:r>
      <w:r w:rsidR="009F4861">
        <w:rPr>
          <w:rFonts w:hint="eastAsia"/>
        </w:rPr>
        <w:t>wordofgod</w:t>
      </w:r>
      <w:r w:rsidR="009F4861">
        <w:t>”</w:t>
      </w:r>
      <w:r>
        <w:rPr>
          <w:rFonts w:hint="eastAsia"/>
        </w:rPr>
        <w:t xml:space="pres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 xml:space="preserve">"Mr. Water: modern Christianity has no agent of god, only the biblical prophet, Jesus. Anyone who claims to be the son of god, the agent of god, and says that the world should listen to him and make </w:t>
      </w:r>
      <w:r>
        <w:rPr>
          <w:rFonts w:hint="eastAsia"/>
        </w:rPr>
        <w:lastRenderedPageBreak/>
        <w:t>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His remarks, which are very similar to those of hung xiuquan in the late qing dynasty, will eventually become an anti-social cult causing 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lastRenderedPageBreak/>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 xml:space="preserve">RedSight: these are the outer ways, but Jesus did not carry the </w:t>
      </w:r>
      <w:r>
        <w:rPr>
          <w:rFonts w:hint="eastAsia"/>
        </w:rPr>
        <w:lastRenderedPageBreak/>
        <w:t>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Three inches, three cents and three cents: people who have been brainwashed by theism don't think so. That's the power of education, in the eyes of the addict, to make anything impossible possible, even if it 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lastRenderedPageBreak/>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Red missile: south wind back the main post of "I see post bar chaos, 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lastRenderedPageBreak/>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lastRenderedPageBreak/>
        <w:t>Windy desert rumors: kris the god, cult madman, also deserve to talk about freedom, locked up calculate light, "</w:t>
      </w:r>
      <w:r w:rsidR="009F4861">
        <w:t>“</w:t>
      </w:r>
      <w:r w:rsidR="009F4861">
        <w:rPr>
          <w:rFonts w:hint="eastAsia"/>
        </w:rPr>
        <w:t>wordofgod</w:t>
      </w:r>
      <w:r w:rsidR="009F4861">
        <w:t>”</w:t>
      </w:r>
      <w:r>
        <w:rPr>
          <w:rFonts w:hint="eastAsia"/>
        </w:rPr>
        <w:t xml:space="pres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 xml:space="preserve">181 jiuling1: the god of ge yimin, it is said that he has self-confessed tao, wrote a &lt; &lt; </w:t>
      </w:r>
      <w:r w:rsidR="009F4861">
        <w:t>“</w:t>
      </w:r>
      <w:r w:rsidR="009F4861">
        <w:rPr>
          <w:rFonts w:hint="eastAsia"/>
        </w:rPr>
        <w:t>wordofgod</w:t>
      </w:r>
      <w:r w:rsidR="009F4861">
        <w:t>”</w:t>
      </w:r>
      <w:r>
        <w:rPr>
          <w:rFonts w:hint="eastAsia"/>
        </w:rPr>
        <w:t xml:space="pres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 xml:space="preserve">186, silver fingers to the moon: gee-people god although the road is low, but people can still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Don't pretend to be superior when you think you can recite the </w:t>
      </w:r>
      <w:r>
        <w:rPr>
          <w:rFonts w:hint="eastAsia"/>
        </w:rPr>
        <w:lastRenderedPageBreak/>
        <w:t>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 xml:space="preserve">Although the god of ge yi people's way is low, but other people still can write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w:t>
      </w:r>
      <w:r w:rsidR="009F4861">
        <w:t>“</w:t>
      </w:r>
      <w:r w:rsidR="009F4861">
        <w:rPr>
          <w:rFonts w:hint="eastAsia"/>
        </w:rPr>
        <w:t>wordofgod</w:t>
      </w:r>
      <w:r w:rsidR="009F4861">
        <w:t>”</w:t>
      </w:r>
      <w:r>
        <w:rPr>
          <w:rFonts w:hint="eastAsia"/>
        </w:rPr>
        <w:t>),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lastRenderedPageBreak/>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 xml:space="preserve">The future is unpredictable. The future is certain. You call yourself a saint. Claim to be god! You should know a lot about the culture of the </w:t>
      </w:r>
      <w:r>
        <w:rPr>
          <w:rFonts w:hint="eastAsia"/>
        </w:rPr>
        <w:lastRenderedPageBreak/>
        <w:t>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 xml:space="preserve">203. Ultra-ancient laboring people: unexpectedly, I am compared </w:t>
      </w:r>
      <w:r>
        <w:rPr>
          <w:rFonts w:hint="eastAsia"/>
        </w:rPr>
        <w:lastRenderedPageBreak/>
        <w:t>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 xml:space="preserve">Zhang 800: clam clam, god ge writes </w:t>
      </w:r>
      <w:r w:rsidR="009F4861">
        <w:t>“</w:t>
      </w:r>
      <w:r w:rsidR="009F4861">
        <w:rPr>
          <w:rFonts w:hint="eastAsia"/>
        </w:rPr>
        <w:t>wordofgod</w:t>
      </w:r>
      <w:r w:rsidR="009F4861">
        <w:t>”</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The spear of the saint dragon: I think those who read mare are 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 xml:space="preserve">209, zixi shengkai: what anatomical knowledge do I think is popular science in the book </w:t>
      </w:r>
      <w:r w:rsidR="009F4861">
        <w:t>“</w:t>
      </w:r>
      <w:r w:rsidR="009F4861">
        <w:rPr>
          <w:rFonts w:hint="eastAsia"/>
        </w:rPr>
        <w:t>wordofgod</w:t>
      </w:r>
      <w:r w:rsidR="009F4861">
        <w:t>”</w:t>
      </w:r>
      <w:r>
        <w:rPr>
          <w:rFonts w:hint="eastAsia"/>
        </w:rPr>
        <w:t xml:space="pres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lastRenderedPageBreak/>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w:t>
      </w:r>
      <w:r w:rsidR="009F4861">
        <w:t>“</w:t>
      </w:r>
      <w:r w:rsidR="009F4861">
        <w:rPr>
          <w:rFonts w:hint="eastAsia"/>
        </w:rPr>
        <w:t>wordofgod</w:t>
      </w:r>
      <w:r w:rsidR="009F4861">
        <w:t>”</w:t>
      </w:r>
      <w:r>
        <w:rPr>
          <w:rFonts w:hint="eastAsia"/>
        </w:rPr>
        <w:t>s. Like communist content, like 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lastRenderedPageBreak/>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Ge hua has been chasing after the god in the mist and the lily in the 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 xml:space="preserve">Late-night symphony: I spent half an hour identifying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lastRenderedPageBreak/>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 xml:space="preserve">Qwer841: before and after the ge big J8 can lift the swindlers made several female of light know that there are 3 B to be uncovered after </w:t>
      </w:r>
      <w:r>
        <w:rPr>
          <w:rFonts w:hint="eastAsia"/>
        </w:rPr>
        <w:lastRenderedPageBreak/>
        <w:t>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The representatives of the hundred schools of contemporary 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lastRenderedPageBreak/>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t xml:space="preserve">The god of kris may be kris god, but do not use the name of Christ Jesus to confuse kris god and Christianity. Confuse "kris </w:t>
      </w:r>
      <w:r w:rsidR="009F4861">
        <w:t>“</w:t>
      </w:r>
      <w:r w:rsidR="009F4861">
        <w:rPr>
          <w:rFonts w:hint="eastAsia"/>
        </w:rPr>
        <w:t>wordofgod</w:t>
      </w:r>
      <w:r w:rsidR="009F4861">
        <w:t>”</w:t>
      </w:r>
      <w:r>
        <w:rPr>
          <w:rFonts w:hint="eastAsia"/>
        </w:rPr>
        <w:t>"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lastRenderedPageBreak/>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 xml:space="preserve">234, some enemy senior cadres: later see rabbit miscellaneous </w:t>
      </w:r>
      <w:r>
        <w:rPr>
          <w:rFonts w:hint="eastAsia"/>
        </w:rPr>
        <w:lastRenderedPageBreak/>
        <w:t>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 xml:space="preserve">See, my speech at this bar is going to be part of their </w:t>
      </w:r>
      <w:r w:rsidR="009F4861">
        <w:t>“</w:t>
      </w:r>
      <w:r w:rsidR="009F4861">
        <w:rPr>
          <w:rFonts w:hint="eastAsia"/>
        </w:rPr>
        <w:t>wordofgod</w:t>
      </w:r>
      <w:r w:rsidR="009F4861">
        <w:t>”</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 xml:space="preserve">"Feed, crazy boss, today sent more than 500 posts, occupied the 'Chinese sage bar', 'the secret bar of pushing back' and other major posts, all publicity" </w:t>
      </w:r>
      <w:r w:rsidR="009F4861">
        <w:t>“</w:t>
      </w:r>
      <w:r w:rsidR="009F4861">
        <w:rPr>
          <w:rFonts w:hint="eastAsia"/>
        </w:rPr>
        <w:t>wordofgod</w:t>
      </w:r>
      <w:r w:rsidR="009F4861">
        <w:t>”</w:t>
      </w:r>
      <w:r>
        <w:rPr>
          <w:rFonts w:hint="eastAsia"/>
        </w:rPr>
        <w:t xml:space="pres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 xml:space="preserve">Crazy boss is the god ge yimin, known as the Internet religious thinker activist, Christian writer, male, born in 1969 in zhenjiang, </w:t>
      </w:r>
      <w:r>
        <w:rPr>
          <w:rFonts w:hint="eastAsia"/>
        </w:rPr>
        <w:lastRenderedPageBreak/>
        <w:t xml:space="preserve">jiangsu province, China, graduated from the department of Chinese language and literature of nanjing university, fake "ge yimin </w:t>
      </w:r>
      <w:r w:rsidR="009F4861">
        <w:t>“</w:t>
      </w:r>
      <w:r w:rsidR="009F4861">
        <w:rPr>
          <w:rFonts w:hint="eastAsia"/>
        </w:rPr>
        <w:t>wordofgod</w:t>
      </w:r>
      <w:r w:rsidR="009F4861">
        <w:t>”</w:t>
      </w:r>
      <w:r>
        <w:rPr>
          <w:rFonts w:hint="eastAsia"/>
        </w:rPr>
        <w:t xml:space="preserve">", hence the netizens called ge crazy, ge </w:t>
      </w:r>
      <w:r w:rsidR="009F4861">
        <w:t>“</w:t>
      </w:r>
      <w:r w:rsidR="009F4861">
        <w:rPr>
          <w:rFonts w:hint="eastAsia"/>
        </w:rPr>
        <w:t>wordofgod</w:t>
      </w:r>
      <w:r w:rsidR="009F4861">
        <w:t>”</w:t>
      </w:r>
      <w:r>
        <w:rPr>
          <w:rFonts w:hint="eastAsia"/>
        </w:rPr>
        <w:t>.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w:t>
      </w:r>
      <w:r w:rsidR="009F4861">
        <w:t>“</w:t>
      </w:r>
      <w:r w:rsidR="009F4861">
        <w:rPr>
          <w:rFonts w:hint="eastAsia"/>
        </w:rPr>
        <w:t>wordofgod</w:t>
      </w:r>
      <w:r w:rsidR="009F4861">
        <w:t>”</w:t>
      </w:r>
      <w:r>
        <w:rPr>
          <w:rFonts w:hint="eastAsia"/>
        </w:rPr>
        <w:t>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lastRenderedPageBreak/>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 xml:space="preserve">237. Tear down the angel: you have searched for </w:t>
      </w:r>
      <w:r w:rsidR="00FB14F6">
        <w:rPr>
          <w:rFonts w:hint="eastAsia"/>
        </w:rPr>
        <w:t>“</w:t>
      </w:r>
      <w:r w:rsidR="00FB14F6" w:rsidRPr="00FB14F6">
        <w:rPr>
          <w:rFonts w:hint="eastAsia"/>
        </w:rPr>
        <w:t>葛亦民异闻录</w:t>
      </w:r>
      <w:r w:rsidR="00FB14F6">
        <w:rPr>
          <w:rFonts w:hint="eastAsia"/>
        </w:rPr>
        <w:t>”</w:t>
      </w:r>
      <w:r>
        <w:rPr>
          <w:rFonts w:hint="eastAsia"/>
        </w:rPr>
        <w:t xml:space="preserve">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 xml:space="preserve">This paragraph of time often to Posting, he has a lot of small size, initial mk7 name may be a system, he is Christ the Lord, the first is the Sabbath of the believers, then accepted the brahmanism, I exhort him </w:t>
      </w:r>
      <w:r>
        <w:rPr>
          <w:rFonts w:hint="eastAsia"/>
        </w:rPr>
        <w:lastRenderedPageBreak/>
        <w:t>many times, he has to renounce, has created another heresy, create classic "</w:t>
      </w:r>
      <w:r w:rsidR="009F4861">
        <w:t>“</w:t>
      </w:r>
      <w:r w:rsidR="009F4861">
        <w:rPr>
          <w:rFonts w:hint="eastAsia"/>
        </w:rPr>
        <w:t>wordofgod</w:t>
      </w:r>
      <w:r w:rsidR="009F4861">
        <w:t>”</w:t>
      </w:r>
      <w:r>
        <w:rPr>
          <w:rFonts w:hint="eastAsia"/>
        </w:rPr>
        <w:t>",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lastRenderedPageBreak/>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He dare not positive deal with GeYiMin god, he was old, find a 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 xml:space="preserve">It's about people who don't trust god, who don't get his salvation. The kris </w:t>
      </w:r>
      <w:r w:rsidR="009F4861">
        <w:t>“</w:t>
      </w:r>
      <w:r w:rsidR="009F4861">
        <w:rPr>
          <w:rFonts w:hint="eastAsia"/>
        </w:rPr>
        <w:t>wordofgod</w:t>
      </w:r>
      <w:r w:rsidR="009F4861">
        <w:t>”</w:t>
      </w:r>
      <w:r>
        <w:rPr>
          <w:rFonts w:hint="eastAsia"/>
        </w:rPr>
        <w:t xml:space="pres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 xml:space="preserve">246, all over the tianya road paradise: even a bystander to see the </w:t>
      </w:r>
      <w:r>
        <w:rPr>
          <w:rFonts w:hint="eastAsia"/>
        </w:rPr>
        <w:lastRenderedPageBreak/>
        <w:t>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248, all over the tianya road paradise: you said the five thousand 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 xml:space="preserve">Internet religious thinker activist, Christian writer, male, born in 1969 in zhenjiang, jiangsu province, China, graduated from the department of Chinese language and literature of nanjing university. Author of the modern prophetic book "the </w:t>
      </w:r>
      <w:r w:rsidR="009F4861">
        <w:t>“</w:t>
      </w:r>
      <w:r w:rsidR="009F4861">
        <w:rPr>
          <w:rFonts w:hint="eastAsia"/>
        </w:rPr>
        <w:t>wordofgod</w:t>
      </w:r>
      <w:r w:rsidR="009F4861">
        <w:t>”</w:t>
      </w:r>
      <w:r>
        <w:rPr>
          <w:rFonts w:hint="eastAsia"/>
        </w:rPr>
        <w:t xml:space="preserve">s of kris," rated as a biblical amendment. His ideas came from two sources: Christianity </w:t>
      </w:r>
      <w:r>
        <w:rPr>
          <w:rFonts w:hint="eastAsia"/>
        </w:rPr>
        <w:lastRenderedPageBreak/>
        <w:t>and communism.</w:t>
      </w:r>
    </w:p>
    <w:p w:rsidR="00686E9F" w:rsidRDefault="00DD09BD" w:rsidP="00AD22F5">
      <w:pPr>
        <w:pStyle w:val="21"/>
        <w:ind w:firstLine="420"/>
      </w:pPr>
      <w:r>
        <w:rPr>
          <w:rFonts w:hint="eastAsia"/>
        </w:rPr>
        <w:t xml:space="preserve">The kris </w:t>
      </w:r>
      <w:r w:rsidR="009F4861">
        <w:t>“</w:t>
      </w:r>
      <w:r w:rsidR="009F4861">
        <w:rPr>
          <w:rFonts w:hint="eastAsia"/>
        </w:rPr>
        <w:t>wordofgod</w:t>
      </w:r>
      <w:r w:rsidR="009F4861">
        <w:t>”</w:t>
      </w:r>
      <w:r>
        <w:rPr>
          <w:rFonts w:hint="eastAsia"/>
        </w:rPr>
        <w:t xml:space="preserve"> is a reflection of reality and the future, part of which is divine inspiration. The kris god has two yemeijing (kris </w:t>
      </w:r>
      <w:r w:rsidR="009F4861">
        <w:t>“</w:t>
      </w:r>
      <w:r w:rsidR="009F4861">
        <w:rPr>
          <w:rFonts w:hint="eastAsia"/>
        </w:rPr>
        <w:t>wordofgod</w:t>
      </w:r>
      <w:r w:rsidR="009F4861">
        <w:t>”</w:t>
      </w:r>
      <w:r>
        <w:rPr>
          <w:rFonts w:hint="eastAsia"/>
        </w:rPr>
        <w:t>)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Trickery is actually a variant of the god of ge yi-min, a kind of weakened god of ge yi-min, and trickery is actually a variant of animal, 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 xml:space="preserve">"God of kris: before, now is not, I found a god, also independent from Christianity, just recognize Christianity, see 140,000 words </w:t>
      </w:r>
      <w:r w:rsidR="009F4861">
        <w:t>“</w:t>
      </w:r>
      <w:r w:rsidR="009F4861">
        <w:rPr>
          <w:rFonts w:hint="eastAsia"/>
        </w:rPr>
        <w:t>wordofgod</w:t>
      </w:r>
      <w:r w:rsidR="009F4861">
        <w:t>”</w:t>
      </w:r>
      <w:r>
        <w:rPr>
          <w:rFonts w:hint="eastAsia"/>
        </w:rPr>
        <w:t>, communist content is more than Christianity.</w:t>
      </w:r>
    </w:p>
    <w:p w:rsidR="00686E9F" w:rsidRDefault="00DD09BD" w:rsidP="00AD22F5">
      <w:pPr>
        <w:pStyle w:val="21"/>
        <w:ind w:firstLine="420"/>
      </w:pPr>
      <w:r>
        <w:rPr>
          <w:rFonts w:hint="eastAsia"/>
        </w:rPr>
        <w:t xml:space="preserve">Our god is the god of god (kris), not the god of Christianity (Jesus), </w:t>
      </w:r>
      <w:r>
        <w:rPr>
          <w:rFonts w:hint="eastAsia"/>
        </w:rPr>
        <w:lastRenderedPageBreak/>
        <w:t>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WUH2006: god of kris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 xml:space="preserve">System MK7: this morning god ge yimin gathered two small </w:t>
      </w:r>
      <w:r>
        <w:rPr>
          <w:rFonts w:hint="eastAsia"/>
        </w:rPr>
        <w:lastRenderedPageBreak/>
        <w:t>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w:t>
      </w:r>
      <w:r w:rsidR="009F4861">
        <w:t>“</w:t>
      </w:r>
      <w:r w:rsidR="009F4861">
        <w:rPr>
          <w:rFonts w:hint="eastAsia"/>
        </w:rPr>
        <w:t>wordofgod</w:t>
      </w:r>
      <w:r w:rsidR="009F4861">
        <w:t>”</w:t>
      </w:r>
      <w:r>
        <w:rPr>
          <w:rFonts w:hint="eastAsia"/>
        </w:rPr>
        <w:t>"! Read the promise of immortality.</w:t>
      </w:r>
    </w:p>
    <w:p w:rsidR="00686E9F" w:rsidRDefault="00DD09BD" w:rsidP="00AD22F5">
      <w:pPr>
        <w:pStyle w:val="21"/>
        <w:ind w:firstLine="420"/>
      </w:pPr>
      <w:r>
        <w:rPr>
          <w:rFonts w:hint="eastAsia"/>
        </w:rPr>
        <w:t xml:space="preserve">Tianya road paradise: ha ha ha! Even ge is eating, he can teach others to live forever? </w:t>
      </w:r>
      <w:r w:rsidR="009F4861">
        <w:t>“</w:t>
      </w:r>
      <w:r w:rsidR="009F4861">
        <w:rPr>
          <w:rFonts w:hint="eastAsia"/>
        </w:rPr>
        <w:t>wordofgod</w:t>
      </w:r>
      <w:r w:rsidR="009F4861">
        <w:t>”</w:t>
      </w:r>
      <w:r>
        <w:rPr>
          <w:rFonts w:hint="eastAsia"/>
        </w:rPr>
        <w:t>?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 xml:space="preserve">267. The Hong Kong government replied that the </w:t>
      </w:r>
      <w:r w:rsidR="009F4861">
        <w:t>“</w:t>
      </w:r>
      <w:r w:rsidR="009F4861">
        <w:rPr>
          <w:rFonts w:hint="eastAsia"/>
        </w:rPr>
        <w:t>wordofgod</w:t>
      </w:r>
      <w:r w:rsidR="009F4861">
        <w:t>”</w:t>
      </w:r>
      <w:r>
        <w:rPr>
          <w:rFonts w:hint="eastAsia"/>
        </w:rPr>
        <w:t xml:space="pres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 xml:space="preserve">You just wait for good news, the government replies, the books are </w:t>
      </w:r>
      <w:r>
        <w:rPr>
          <w:rFonts w:hint="eastAsia"/>
        </w:rPr>
        <w:lastRenderedPageBreak/>
        <w:t>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 xml:space="preserve">270. Bo feng xi Ming: "ge yimin", "an shang hong", "crying to be </w:t>
      </w:r>
      <w:r>
        <w:rPr>
          <w:rFonts w:hint="eastAsia"/>
        </w:rPr>
        <w:lastRenderedPageBreak/>
        <w:t>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But not with Christ's teaching for his purpose, not with Christ as Pope. Is that a contradiction, a split personality? In fact, what we're 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lastRenderedPageBreak/>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w:t>
      </w:r>
      <w:r w:rsidR="009F4861">
        <w:t>“</w:t>
      </w:r>
      <w:r w:rsidR="009F4861">
        <w:rPr>
          <w:rFonts w:hint="eastAsia"/>
        </w:rPr>
        <w:t>wordofgod</w:t>
      </w:r>
      <w:r w:rsidR="009F4861">
        <w:t>”</w:t>
      </w:r>
      <w:r>
        <w:rPr>
          <w:rFonts w:hint="eastAsia"/>
        </w:rPr>
        <w:t xml:space="preserve">", I wipe really </w:t>
      </w:r>
      <w:r w:rsidR="009F4861">
        <w:t>“</w:t>
      </w:r>
      <w:r w:rsidR="009F4861">
        <w:rPr>
          <w:rFonts w:hint="eastAsia"/>
        </w:rPr>
        <w:t>wordofgod</w:t>
      </w:r>
      <w:r w:rsidR="009F4861">
        <w:t>”</w:t>
      </w:r>
      <w:r>
        <w:rPr>
          <w:rFonts w:hint="eastAsia"/>
        </w:rPr>
        <w:t>.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w:t>
      </w:r>
      <w:r w:rsidR="009F4861">
        <w:t>“</w:t>
      </w:r>
      <w:r w:rsidR="009F4861">
        <w:rPr>
          <w:rFonts w:hint="eastAsia"/>
        </w:rPr>
        <w:t>wordofgod</w:t>
      </w:r>
      <w:r w:rsidR="009F4861">
        <w:t>”</w:t>
      </w:r>
      <w:r>
        <w:rPr>
          <w:rFonts w:hint="eastAsia"/>
        </w:rPr>
        <w:t>",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 xml:space="preserve">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w:t>
      </w:r>
      <w:r>
        <w:rPr>
          <w:rFonts w:hint="eastAsia"/>
        </w:rPr>
        <w:lastRenderedPageBreak/>
        <w:t>eyes of many people, he is just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 xml:space="preserve">280, where the wind blows ~ : "the </w:t>
      </w:r>
      <w:r w:rsidR="009F4861">
        <w:t>“</w:t>
      </w:r>
      <w:r w:rsidR="009F4861">
        <w:rPr>
          <w:rFonts w:hint="eastAsia"/>
        </w:rPr>
        <w:t>wordofgod</w:t>
      </w:r>
      <w:r w:rsidR="009F4861">
        <w:t>”</w:t>
      </w:r>
      <w:r>
        <w:rPr>
          <w:rFonts w:hint="eastAsia"/>
        </w:rPr>
        <w:t>" with the Christian banner of the code is also the way</w:t>
      </w:r>
    </w:p>
    <w:p w:rsidR="00686E9F" w:rsidRDefault="00DD09BD" w:rsidP="00AD22F5">
      <w:pPr>
        <w:pStyle w:val="21"/>
        <w:ind w:firstLine="420"/>
      </w:pPr>
      <w:r>
        <w:rPr>
          <w:rFonts w:hint="eastAsia"/>
        </w:rPr>
        <w:t xml:space="preserve">Only if communism had its </w:t>
      </w:r>
      <w:r w:rsidR="009F4861">
        <w:t>“</w:t>
      </w:r>
      <w:r w:rsidR="009F4861">
        <w:rPr>
          <w:rFonts w:hint="eastAsia"/>
        </w:rPr>
        <w:t>wordofgod</w:t>
      </w:r>
      <w:r w:rsidR="009F4861">
        <w:t>”</w:t>
      </w:r>
      <w:r>
        <w:rPr>
          <w:rFonts w:hint="eastAsia"/>
        </w:rPr>
        <w:t xml:space="pres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lastRenderedPageBreak/>
        <w:t xml:space="preserve">Ge hua: ge yimin publishing </w:t>
      </w:r>
      <w:r w:rsidR="009F4861">
        <w:t>“</w:t>
      </w:r>
      <w:r w:rsidR="009F4861">
        <w:rPr>
          <w:rFonts w:hint="eastAsia"/>
        </w:rPr>
        <w:t>wordofgod</w:t>
      </w:r>
      <w:r w:rsidR="009F4861">
        <w:t>”</w:t>
      </w:r>
      <w:r>
        <w:rPr>
          <w:rFonts w:hint="eastAsia"/>
        </w:rPr>
        <w:t>,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&gt;&gt;&gt; gehua: two major sources of Shinto thought, Christianity and 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 xml:space="preserve">286, litai929Bliss: the </w:t>
      </w:r>
      <w:r w:rsidR="009F4861">
        <w:t>“</w:t>
      </w:r>
      <w:r w:rsidR="009F4861">
        <w:rPr>
          <w:rFonts w:hint="eastAsia"/>
        </w:rPr>
        <w:t>wordofgod</w:t>
      </w:r>
      <w:r w:rsidR="009F4861">
        <w:t>”</w:t>
      </w:r>
      <w:r>
        <w:rPr>
          <w:rFonts w:hint="eastAsia"/>
        </w:rPr>
        <w:t xml:space="preserve"> of kris has not been seen</w:t>
      </w:r>
    </w:p>
    <w:p w:rsidR="00686E9F" w:rsidRDefault="00DD09BD" w:rsidP="00AD22F5">
      <w:pPr>
        <w:pStyle w:val="21"/>
        <w:ind w:firstLine="420"/>
      </w:pPr>
      <w:r>
        <w:rPr>
          <w:rFonts w:hint="eastAsia"/>
        </w:rPr>
        <w:lastRenderedPageBreak/>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Because the purpose is not pure (self-worship, let people worship) the starting point to narrate its thought, the content although has the 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 xml:space="preserve">Detailed information in his ge yimin bar. Have a hobby to be able </w:t>
      </w:r>
      <w:r>
        <w:rPr>
          <w:rFonts w:hint="eastAsia"/>
        </w:rPr>
        <w:lastRenderedPageBreak/>
        <w:t xml:space="preserve">to see, he oneself create &lt;&lt; </w:t>
      </w:r>
      <w:r w:rsidR="009F4861">
        <w:t>“</w:t>
      </w:r>
      <w:r w:rsidR="009F4861">
        <w:rPr>
          <w:rFonts w:hint="eastAsia"/>
        </w:rPr>
        <w:t>wordofgod</w:t>
      </w:r>
      <w:r w:rsidR="009F4861">
        <w:t>”</w:t>
      </w:r>
      <w:r>
        <w:rPr>
          <w:rFonts w:hint="eastAsia"/>
        </w:rPr>
        <w:t xml:space="pres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From the perspective of religion, ge thought that a social system 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 xml:space="preserve">Now we think, this world is originally god, but Jesus, the bible is not fully revealed, so we want to go after the true god, and more </w:t>
      </w:r>
      <w:r>
        <w:rPr>
          <w:rFonts w:hint="eastAsia"/>
        </w:rPr>
        <w:lastRenderedPageBreak/>
        <w:t>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We believe in the existence of a creator, according to create the main line, in order to easy and has been established, we call it god, but 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 xml:space="preserve">296, show7776: </w:t>
      </w:r>
      <w:r w:rsidR="009F4861">
        <w:t>“</w:t>
      </w:r>
      <w:r w:rsidR="009F4861">
        <w:rPr>
          <w:rFonts w:hint="eastAsia"/>
        </w:rPr>
        <w:t>wordofgod</w:t>
      </w:r>
      <w:r w:rsidR="009F4861">
        <w:t>”</w:t>
      </w:r>
      <w:r>
        <w:rPr>
          <w:rFonts w:hint="eastAsia"/>
        </w:rPr>
        <w:t xml:space="pres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 xml:space="preserve">Some things are not so good to intervene, the political vortex had </w:t>
      </w:r>
      <w:r>
        <w:rPr>
          <w:rFonts w:hint="eastAsia"/>
        </w:rPr>
        <w:lastRenderedPageBreak/>
        <w:t>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You later also want to be low-key personhood, after all pass for a big crime before, do not hurt oneself again!</w:t>
      </w:r>
    </w:p>
    <w:p w:rsidR="00686E9F" w:rsidRDefault="00DD09BD" w:rsidP="00AD22F5">
      <w:pPr>
        <w:pStyle w:val="21"/>
        <w:ind w:firstLine="420"/>
      </w:pPr>
      <w:r>
        <w:rPr>
          <w:rFonts w:hint="eastAsia"/>
        </w:rPr>
        <w:t xml:space="preserve">Kris that </w:t>
      </w:r>
      <w:r w:rsidR="009F4861">
        <w:t>“</w:t>
      </w:r>
      <w:r w:rsidR="009F4861">
        <w:rPr>
          <w:rFonts w:hint="eastAsia"/>
        </w:rPr>
        <w:t>wordofgod</w:t>
      </w:r>
      <w:r w:rsidR="009F4861">
        <w:t>”</w:t>
      </w:r>
      <w:r>
        <w:rPr>
          <w:rFonts w:hint="eastAsia"/>
        </w:rPr>
        <w:t xml:space="pres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lastRenderedPageBreak/>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301. freetelescope: kris is a man who doesn't understand the basic 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lastRenderedPageBreak/>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lastRenderedPageBreak/>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Ge hua: reply lu tianpeng 11: ge yimin dream is really had a dream, 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lastRenderedPageBreak/>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 xml:space="preserve">Not paying attention to the hardships and experiences on the path </w:t>
      </w:r>
      <w:r>
        <w:rPr>
          <w:rFonts w:hint="eastAsia"/>
        </w:rPr>
        <w:lastRenderedPageBreak/>
        <w:t>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lastRenderedPageBreak/>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I have a rule of life more than half, I write more than 100 Chinese 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lastRenderedPageBreak/>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t xml:space="preserve">Glory of youth: ge yimin's </w:t>
      </w:r>
      <w:r w:rsidR="009F4861">
        <w:t>“</w:t>
      </w:r>
      <w:r w:rsidR="009F4861">
        <w:rPr>
          <w:rFonts w:hint="eastAsia"/>
        </w:rPr>
        <w:t>wordofgod</w:t>
      </w:r>
      <w:r w:rsidR="009F4861">
        <w:t>”</w:t>
      </w:r>
      <w:r>
        <w:rPr>
          <w:rFonts w:hint="eastAsia"/>
        </w:rPr>
        <w:t>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 xml:space="preserve">Gate of heaven 0: tell uncle, ge is a gang in: classic </w:t>
      </w:r>
      <w:r w:rsidR="009F4861">
        <w:t>“</w:t>
      </w:r>
      <w:r w:rsidR="009F4861">
        <w:rPr>
          <w:rFonts w:hint="eastAsia"/>
        </w:rPr>
        <w:t>wordofgod</w:t>
      </w:r>
      <w:r w:rsidR="009F4861">
        <w:t>”</w:t>
      </w:r>
      <w:r>
        <w:rPr>
          <w:rFonts w:hint="eastAsia"/>
        </w:rPr>
        <w:t xml:space="pres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lastRenderedPageBreak/>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Three inches, three points and three percent: the master created a wireless brain control genre, mainly soul damage. The Buddha princess glows in the heart and wears her soul wherever she goes. Physical 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 xml:space="preserve">338, three inches three minutes and three percent: ge is the </w:t>
      </w:r>
      <w:r w:rsidR="009F4861">
        <w:rPr>
          <w:rFonts w:ascii="Arial" w:hAnsi="Arial" w:cs="Arial"/>
          <w:color w:val="000000"/>
          <w:szCs w:val="21"/>
          <w:shd w:val="clear" w:color="auto" w:fill="FFFFFF"/>
        </w:rPr>
        <w:t>“</w:t>
      </w:r>
      <w:r w:rsidR="009F4861">
        <w:rPr>
          <w:rFonts w:ascii="Arial" w:hAnsi="Arial" w:cs="Arial" w:hint="eastAsia"/>
          <w:color w:val="000000"/>
          <w:szCs w:val="21"/>
          <w:shd w:val="clear" w:color="auto" w:fill="FFFFFF"/>
        </w:rPr>
        <w:t>wordofgod</w:t>
      </w:r>
      <w:r w:rsidR="009F4861">
        <w:rPr>
          <w:rFonts w:ascii="Arial" w:hAnsi="Arial" w:cs="Arial"/>
          <w:color w:val="000000"/>
          <w:szCs w:val="21"/>
          <w:shd w:val="clear" w:color="auto" w:fill="FFFFFF"/>
        </w:rPr>
        <w:t>”</w:t>
      </w:r>
      <w:r>
        <w:rPr>
          <w:rFonts w:ascii="Arial" w:hAnsi="Arial" w:cs="Arial" w:hint="eastAsia"/>
          <w:color w:val="000000"/>
          <w:szCs w:val="21"/>
          <w:shd w:val="clear" w:color="auto" w:fill="FFFFFF"/>
        </w:rPr>
        <w:t xml:space="pres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lastRenderedPageBreak/>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law: [not against anyone].</w:t>
      </w:r>
    </w:p>
    <w:p w:rsidR="00686E9F" w:rsidRDefault="00DD09BD" w:rsidP="00AD22F5">
      <w:pPr>
        <w:pStyle w:val="21"/>
        <w:ind w:firstLine="420"/>
      </w:pPr>
      <w:r>
        <w:rPr>
          <w:rFonts w:hint="eastAsia"/>
        </w:rPr>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 xml:space="preserve">A disorganized person, self-proclaimed god son, seems to have been sentenced, there are a bunch of brainless fans, you can go to his </w:t>
      </w:r>
      <w:r>
        <w:rPr>
          <w:rFonts w:hint="eastAsia"/>
        </w:rPr>
        <w:lastRenderedPageBreak/>
        <w:t>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Ge yimin so evil say eight way, not only do not get force-out, but can be published a book wantonly, this is how to return a responsibility? 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 xml:space="preserve">Christian brothers, you are suffering at Iraq, LSLS armed (don't say that you don't know) is killing christians there, hundreds of thousands of people were killed, a Christian woman, be as sex slaves to sell, you are </w:t>
      </w:r>
      <w:r>
        <w:rPr>
          <w:rFonts w:hint="eastAsia"/>
        </w:rPr>
        <w:lastRenderedPageBreak/>
        <w:t>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I love bamboo jing ran: ge yimin, you are also a daylong ji jujuu to 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 xml:space="preserve">Nisklavsky: I hear pastor kris's new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 xml:space="preserve">If the talent, the talent's standard is too low, the first ge madman only a </w:t>
      </w:r>
      <w:r w:rsidR="009F4861">
        <w:t>“</w:t>
      </w:r>
      <w:r w:rsidR="009F4861">
        <w:rPr>
          <w:rFonts w:hint="eastAsia"/>
        </w:rPr>
        <w:t>wordofgod</w:t>
      </w:r>
      <w:r w:rsidR="009F4861">
        <w:t>”</w:t>
      </w:r>
      <w:r>
        <w:rPr>
          <w:rFonts w:hint="eastAsia"/>
        </w:rPr>
        <w:t>,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lastRenderedPageBreak/>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speak, they will say, the vision, not by not according to the, everyone can speak visions, good, can only be disappointed.</w:t>
      </w:r>
    </w:p>
    <w:p w:rsidR="00686E9F" w:rsidRDefault="00DD09BD" w:rsidP="00AD22F5">
      <w:pPr>
        <w:pStyle w:val="21"/>
        <w:ind w:firstLine="420"/>
      </w:pPr>
      <w:r>
        <w:rPr>
          <w:rFonts w:hint="eastAsia"/>
        </w:rPr>
        <w:t xml:space="preserve">559, 5pb_inc_ : "the </w:t>
      </w:r>
      <w:r w:rsidR="009F4861">
        <w:t>“</w:t>
      </w:r>
      <w:r w:rsidR="009F4861">
        <w:rPr>
          <w:rFonts w:hint="eastAsia"/>
        </w:rPr>
        <w:t>wordofgod</w:t>
      </w:r>
      <w:r w:rsidR="009F4861">
        <w:t>”</w:t>
      </w:r>
      <w:r>
        <w:rPr>
          <w:rFonts w:hint="eastAsia"/>
        </w:rPr>
        <w:t>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lastRenderedPageBreak/>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 xml:space="preserve">The true god loves us: "the </w:t>
      </w:r>
      <w:r w:rsidR="009F4861">
        <w:t>“</w:t>
      </w:r>
      <w:r w:rsidR="009F4861">
        <w:rPr>
          <w:rFonts w:hint="eastAsia"/>
        </w:rPr>
        <w:t>wordofgod</w:t>
      </w:r>
      <w:r w:rsidR="009F4861">
        <w:t>”</w:t>
      </w:r>
      <w:r>
        <w:rPr>
          <w:rFonts w:hint="eastAsia"/>
        </w:rPr>
        <w:t>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lastRenderedPageBreak/>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Hundreds of trumpets opened up to hype. And the magician Jesus received several disciples and was killed by the Romans, except for Paul, 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 xml:space="preserve">This bar called ge yimin as the true god of all kinds of nonsense </w:t>
      </w:r>
      <w:r>
        <w:rPr>
          <w:rFonts w:hint="eastAsia"/>
        </w:rPr>
        <w:lastRenderedPageBreak/>
        <w:t xml:space="preserve">after brainwashing the so-called </w:t>
      </w:r>
      <w:r w:rsidR="009F4861">
        <w:t>“</w:t>
      </w:r>
      <w:r w:rsidR="009F4861">
        <w:rPr>
          <w:rFonts w:hint="eastAsia"/>
        </w:rPr>
        <w:t>wordofgod</w:t>
      </w:r>
      <w:r w:rsidR="009F4861">
        <w:t>”</w:t>
      </w:r>
      <w:r>
        <w:rPr>
          <w:rFonts w:hint="eastAsia"/>
        </w:rPr>
        <w:t xml:space="pres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 xml:space="preserve">It can only be said that this kris cults organization is too low-end just 10,000 people started to anti-social faith god selling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 xml:space="preserve">God's word ordinary people do not understand the estimate of the </w:t>
      </w:r>
      <w:r w:rsidR="009F4861">
        <w:t>“</w:t>
      </w:r>
      <w:r w:rsidR="009F4861">
        <w:rPr>
          <w:rFonts w:hint="eastAsia"/>
        </w:rPr>
        <w:t>wordofgod</w:t>
      </w:r>
      <w:r w:rsidR="009F4861">
        <w:t>”</w:t>
      </w:r>
      <w:r>
        <w:rPr>
          <w:rFonts w:hint="eastAsia"/>
        </w:rPr>
        <w:t xml:space="pres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&gt; ge hua: do not need to sell property now, but distribution 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lastRenderedPageBreak/>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lastRenderedPageBreak/>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Are congregations and online fans a concept? Which family mano 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 xml:space="preserve">You're not even 10 churchgoers in your life at this level. Just dream </w:t>
      </w:r>
      <w:r>
        <w:rPr>
          <w:rFonts w:hint="eastAsia"/>
        </w:rPr>
        <w:lastRenderedPageBreak/>
        <w:t>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 xml:space="preserve">And the global movement of civilized parties or sectarian groups; Each of their beliefs to the supreme must go to the real to eliminate the </w:t>
      </w:r>
      <w:r>
        <w:rPr>
          <w:rFonts w:hint="eastAsia"/>
        </w:rPr>
        <w:lastRenderedPageBreak/>
        <w:t>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lastRenderedPageBreak/>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 xml:space="preserve">399. The general list of pseudo-organizations, attacking orthodox </w:t>
      </w:r>
      <w:r>
        <w:rPr>
          <w:rFonts w:hint="eastAsia"/>
        </w:rPr>
        <w:lastRenderedPageBreak/>
        <w:t>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 xml:space="preserve">Misinterpreting the bible and creating the pseudo-classic the </w:t>
      </w:r>
      <w:r w:rsidR="009F4861">
        <w:t>“</w:t>
      </w:r>
      <w:r w:rsidR="009F4861">
        <w:rPr>
          <w:rFonts w:hint="eastAsia"/>
        </w:rPr>
        <w:t>wordofgod</w:t>
      </w:r>
      <w:r w:rsidR="009F4861">
        <w:t>”</w:t>
      </w:r>
      <w:r>
        <w:rPr>
          <w:rFonts w:hint="eastAsia"/>
        </w:rPr>
        <w:t>.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403. Low light time stop device: master ge yimin hello, I have been 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 xml:space="preserve">Qq254981791: baidu will not seal, as long as he does not explicitly anti-party anti-social, will not seal, deliberately disgusting you </w:t>
      </w:r>
      <w:r>
        <w:rPr>
          <w:rFonts w:hint="eastAsia"/>
        </w:rPr>
        <w:lastRenderedPageBreak/>
        <w:t>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w:t>
      </w:r>
      <w:r w:rsidR="009F4861">
        <w:t>“</w:t>
      </w:r>
      <w:r w:rsidR="009F4861">
        <w:rPr>
          <w:rFonts w:hint="eastAsia"/>
        </w:rPr>
        <w:t>wordofgod</w:t>
      </w:r>
      <w:r w:rsidR="009F4861">
        <w:t>”</w:t>
      </w:r>
      <w:r>
        <w:rPr>
          <w:rFonts w:hint="eastAsia"/>
        </w:rPr>
        <w:t xml:space="preserve">" is indeed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 xml:space="preserve">410 rredrt2008: worship </w:t>
      </w:r>
      <w:r w:rsidR="009F4861">
        <w:t>“</w:t>
      </w:r>
      <w:r w:rsidR="009F4861">
        <w:rPr>
          <w:rFonts w:hint="eastAsia"/>
        </w:rPr>
        <w:t>wordofgod</w:t>
      </w:r>
      <w:r w:rsidR="009F4861">
        <w:t>”</w:t>
      </w:r>
      <w:r>
        <w:rPr>
          <w:rFonts w:hint="eastAsia"/>
        </w:rPr>
        <w:t>,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 xml:space="preserve">Only greedy, ignorant people will be willing to become one of them, and the black eyes as publicity, pray for the development of the </w:t>
      </w:r>
      <w:r>
        <w:rPr>
          <w:rFonts w:hint="eastAsia"/>
        </w:rPr>
        <w:lastRenderedPageBreak/>
        <w:t>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 xml:space="preserve">Other sanctimonies are all right, there must be something wrong with the mad man, he dies on his </w:t>
      </w:r>
      <w:r w:rsidR="009F4861">
        <w:t>“</w:t>
      </w:r>
      <w:r w:rsidR="009F4861">
        <w:rPr>
          <w:rFonts w:hint="eastAsia"/>
        </w:rPr>
        <w:t>wordofgod</w:t>
      </w:r>
      <w:r w:rsidR="009F4861">
        <w:t>”</w:t>
      </w:r>
      <w:r>
        <w:rPr>
          <w:rFonts w:hint="eastAsia"/>
        </w:rPr>
        <w:t>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 xml:space="preserve">418, xhccc987: ge's prediction of the future of communism in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 xml:space="preserve">Ge's theory I don't like to create sexual happiness for the people (want to learn from Japan) to bring sexual pleasure (that's the point) </w:t>
      </w:r>
      <w:r>
        <w:rPr>
          <w:rFonts w:hint="eastAsia"/>
        </w:rPr>
        <w:lastRenderedPageBreak/>
        <w:t>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 xml:space="preserve">"Who see thoroughly: ge what also can be compared with red mole, </w:t>
      </w:r>
      <w:r>
        <w:rPr>
          <w:rFonts w:hint="eastAsia"/>
        </w:rPr>
        <w:lastRenderedPageBreak/>
        <w:t>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 xml:space="preserve">Luxuxu729: ge yimin, the development of communism till now, ten </w:t>
      </w:r>
      <w:r>
        <w:rPr>
          <w:rFonts w:hint="eastAsia"/>
        </w:rPr>
        <w:lastRenderedPageBreak/>
        <w:t>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 xml:space="preserve">As long as you insert god into human civilization, there will never be any way out! No matter how you dress it up and how magnificent it is, it is totally useless! No trees! The more the struggle, the greater the impotence of the advocate. More traces of black to the inevitable end of </w:t>
      </w:r>
      <w:r>
        <w:rPr>
          <w:rFonts w:hint="eastAsia"/>
        </w:rPr>
        <w:lastRenderedPageBreak/>
        <w:t>failure!</w:t>
      </w:r>
    </w:p>
    <w:p w:rsidR="00686E9F" w:rsidRDefault="00DD09BD" w:rsidP="00AD22F5">
      <w:pPr>
        <w:pStyle w:val="21"/>
        <w:ind w:firstLine="420"/>
      </w:pPr>
      <w:r>
        <w:rPr>
          <w:rFonts w:hint="eastAsia"/>
        </w:rPr>
        <w:t xml:space="preserve">The bright eagle: it seems that it will strike against the cult of kris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Doesn't it write a </w:t>
      </w:r>
      <w:r w:rsidR="009F4861">
        <w:t>“</w:t>
      </w:r>
      <w:r w:rsidR="009F4861">
        <w:rPr>
          <w:rFonts w:hint="eastAsia"/>
        </w:rPr>
        <w:t>wordofgod</w:t>
      </w:r>
      <w:r w:rsidR="009F4861">
        <w:t>”</w:t>
      </w:r>
      <w:r>
        <w:rPr>
          <w:rFonts w:hint="eastAsia"/>
        </w:rPr>
        <w:t xml:space="preser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lastRenderedPageBreak/>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lastRenderedPageBreak/>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Chinese nearly dead clan! Chinese people were slaughtered 1.5 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 xml:space="preserve">&gt; high IQ 888day: I know that Allah is the master of Allah, the master of Allah. The term was first coined by Taoism, later borrowed by Chinese Islam. There is no word of Allah in the books of foreign </w:t>
      </w:r>
      <w:r>
        <w:rPr>
          <w:rFonts w:hint="eastAsia"/>
        </w:rPr>
        <w:lastRenderedPageBreak/>
        <w:t>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Beijing and tianjin network security officer: I have been following 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 xml:space="preserve">The ultimate goal of religion is to realize that kris is god, the only </w:t>
      </w:r>
      <w:r>
        <w:rPr>
          <w:rFonts w:hint="eastAsia"/>
        </w:rPr>
        <w:lastRenderedPageBreak/>
        <w:t>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w:t>
      </w:r>
      <w:r w:rsidR="009F4861">
        <w:t>“</w:t>
      </w:r>
      <w:r w:rsidR="009F4861">
        <w:rPr>
          <w:rFonts w:hint="eastAsia"/>
        </w:rPr>
        <w:t>wordofgod</w:t>
      </w:r>
      <w:r w:rsidR="009F4861">
        <w:t>”</w:t>
      </w:r>
      <w:r>
        <w:rPr>
          <w:rFonts w:hint="eastAsia"/>
        </w:rPr>
        <w:t>s" and "</w:t>
      </w:r>
      <w:r w:rsidR="009F4861">
        <w:t>“</w:t>
      </w:r>
      <w:r w:rsidR="009F4861">
        <w:rPr>
          <w:rFonts w:hint="eastAsia"/>
        </w:rPr>
        <w:t>wordofgod</w:t>
      </w:r>
      <w:r w:rsidR="009F4861">
        <w:t>”</w:t>
      </w:r>
      <w:r>
        <w:rPr>
          <w:rFonts w:hint="eastAsia"/>
        </w:rPr>
        <w:t>s", spend time with your family and learn more skills</w:t>
      </w:r>
    </w:p>
    <w:p w:rsidR="00686E9F" w:rsidRDefault="00DD09BD" w:rsidP="00AD22F5">
      <w:pPr>
        <w:pStyle w:val="21"/>
        <w:ind w:firstLine="420"/>
      </w:pPr>
      <w:r>
        <w:rPr>
          <w:rFonts w:hint="eastAsia"/>
        </w:rPr>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lastRenderedPageBreak/>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 xml:space="preserve">Belief from the animism - demonism - polytheism - monotheism, gradually recognized the truth. There is only one truth! That is, kris is </w:t>
      </w:r>
      <w:r>
        <w:rPr>
          <w:rFonts w:hint="eastAsia"/>
        </w:rPr>
        <w:lastRenderedPageBreak/>
        <w:t>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"There is only one god in the world, and that is me. All the other 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 xml:space="preserve">The world, only a high IQ people can accept the truth of god kris </w:t>
      </w:r>
      <w:r>
        <w:rPr>
          <w:rFonts w:hint="eastAsia"/>
        </w:rPr>
        <w:lastRenderedPageBreak/>
        <w:t>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Want to. Since the study of god kaei with telepathic magic, the ability has increased. Now the sky has opened, can see the health of the 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 xml:space="preserve">High IQ score 888day: give back the truth, Thanksgiving unlimited, </w:t>
      </w:r>
      <w:r>
        <w:rPr>
          <w:rFonts w:hint="eastAsia"/>
        </w:rPr>
        <w:lastRenderedPageBreak/>
        <w:t>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Today I see what the so-called god of kris and the post about 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 xml:space="preserve">Niulin: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lastRenderedPageBreak/>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God gave them different knowledge. Given the individual language, 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lastRenderedPageBreak/>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 xml:space="preserve">While saying Christianity how how, still propagandize he is god... Others say he was a great prophet... The great prophet called himself god and I was drunk too, did that group know the meaning of the cult, and Christianity itself. </w:t>
      </w:r>
      <w:r w:rsidR="009F4861">
        <w:t>“</w:t>
      </w:r>
      <w:r w:rsidR="009F4861">
        <w:rPr>
          <w:rFonts w:hint="eastAsia"/>
        </w:rPr>
        <w:t>wordofgod</w:t>
      </w:r>
      <w:r w:rsidR="009F4861">
        <w:t>”</w:t>
      </w:r>
      <w:r>
        <w:rPr>
          <w:rFonts w:hint="eastAsia"/>
        </w:rPr>
        <w:t xml:space="preserve">. He's a </w:t>
      </w:r>
      <w:r w:rsidR="009F4861">
        <w:t>“</w:t>
      </w:r>
      <w:r w:rsidR="009F4861">
        <w:rPr>
          <w:rFonts w:hint="eastAsia"/>
        </w:rPr>
        <w:t>wordofgod</w:t>
      </w:r>
      <w:r w:rsidR="009F4861">
        <w:t>”</w:t>
      </w:r>
      <w:r>
        <w:rPr>
          <w:rFonts w:hint="eastAsia"/>
        </w:rPr>
        <w:t>.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lastRenderedPageBreak/>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Ge is the last prophet so far. The last prophet was Mohammed. I 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 xml:space="preserve">I can't bear to see mu regard addition and subtraction as all </w:t>
      </w:r>
      <w:r>
        <w:rPr>
          <w:rFonts w:hint="eastAsia"/>
        </w:rPr>
        <w:lastRenderedPageBreak/>
        <w:t>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 xml:space="preserve">It's just that </w:t>
      </w:r>
      <w:r w:rsidR="009F4861">
        <w:t>“</w:t>
      </w:r>
      <w:r w:rsidR="009F4861">
        <w:rPr>
          <w:rFonts w:hint="eastAsia"/>
        </w:rPr>
        <w:t>wordofgod</w:t>
      </w:r>
      <w:r w:rsidR="009F4861">
        <w:t>”</w:t>
      </w:r>
      <w:r>
        <w:rPr>
          <w:rFonts w:hint="eastAsia"/>
        </w:rPr>
        <w:t>s are everywhere</w:t>
      </w:r>
    </w:p>
    <w:p w:rsidR="00686E9F" w:rsidRDefault="00DD09BD" w:rsidP="00AD22F5">
      <w:pPr>
        <w:pStyle w:val="21"/>
        <w:ind w:firstLine="420"/>
      </w:pPr>
      <w:r>
        <w:rPr>
          <w:rFonts w:hint="eastAsia"/>
        </w:rPr>
        <w:t>The god of the underworld is black to death: ge yimin "</w:t>
      </w:r>
      <w:r w:rsidR="009F4861">
        <w:t>“</w:t>
      </w:r>
      <w:r w:rsidR="009F4861">
        <w:rPr>
          <w:rFonts w:hint="eastAsia"/>
        </w:rPr>
        <w:t>wordofgod</w:t>
      </w:r>
      <w:r w:rsidR="009F4861">
        <w:t>”</w:t>
      </w:r>
      <w:r>
        <w:rPr>
          <w:rFonts w:hint="eastAsia"/>
        </w:rPr>
        <w:t>"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 xml:space="preserve">Xiao yue, superman: what do you know? </w:t>
      </w:r>
      <w:r w:rsidR="009F4861">
        <w:t>“</w:t>
      </w:r>
      <w:r w:rsidR="009F4861">
        <w:rPr>
          <w:rFonts w:hint="eastAsia"/>
        </w:rPr>
        <w:t>wordofgod</w:t>
      </w:r>
      <w:r w:rsidR="009F4861">
        <w:t>”</w:t>
      </w:r>
      <w:r>
        <w:rPr>
          <w:rFonts w:hint="eastAsia"/>
        </w:rPr>
        <w:t xml:space="preserve"> 1/3 is about the future.</w:t>
      </w:r>
    </w:p>
    <w:p w:rsidR="00686E9F" w:rsidRDefault="00DD09BD" w:rsidP="00AD22F5">
      <w:pPr>
        <w:pStyle w:val="21"/>
        <w:ind w:firstLine="420"/>
      </w:pPr>
      <w:r>
        <w:rPr>
          <w:rFonts w:hint="eastAsia"/>
        </w:rPr>
        <w:lastRenderedPageBreak/>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Ge yimin 12 years on the sentence, compared with the circle of li 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 xml:space="preserve">479, I only care about you DBB: as a Christian, a communist youth </w:t>
      </w:r>
      <w:r>
        <w:rPr>
          <w:rFonts w:hint="eastAsia"/>
        </w:rPr>
        <w:lastRenderedPageBreak/>
        <w:t>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 xml:space="preserve">God died ge shen to, </w:t>
      </w:r>
      <w:r w:rsidR="009F4861">
        <w:t>“</w:t>
      </w:r>
      <w:r w:rsidR="009F4861">
        <w:rPr>
          <w:rFonts w:hint="eastAsia"/>
        </w:rPr>
        <w:t>wordofgod</w:t>
      </w:r>
      <w:r w:rsidR="009F4861">
        <w:t>”</w:t>
      </w:r>
      <w:r>
        <w:rPr>
          <w:rFonts w:hint="eastAsia"/>
        </w:rPr>
        <w:t xml:space="preserve"> in hand abuse immortals.</w:t>
      </w:r>
    </w:p>
    <w:p w:rsidR="00686E9F" w:rsidRDefault="00DD09BD" w:rsidP="00AD22F5">
      <w:pPr>
        <w:pStyle w:val="21"/>
        <w:ind w:firstLine="420"/>
      </w:pPr>
      <w:r>
        <w:rPr>
          <w:rFonts w:hint="eastAsia"/>
        </w:rPr>
        <w:t xml:space="preserve">Kris was respectful of mu, and there are three records of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 xml:space="preserve">Everybody collect heart respectively, should go to work go to work, should foster parents children of foster parents, have no matter much help a few errant old man, neighbor passerby have difficulty place should stretch out hand, don't think what letter who who who for eternal </w:t>
      </w:r>
      <w:r>
        <w:rPr>
          <w:rFonts w:hint="eastAsia"/>
        </w:rPr>
        <w:lastRenderedPageBreak/>
        <w:t>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w:t>
      </w:r>
      <w:r w:rsidR="009F4861">
        <w:t>“wordofgod”</w:t>
      </w:r>
      <w:r>
        <w:t>"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 xml:space="preserve">People who can imagine themselves as god don't know why you're talking about Christianity and what you want to save. But your </w:t>
      </w:r>
      <w:r w:rsidR="009F4861">
        <w:lastRenderedPageBreak/>
        <w:t>“</w:t>
      </w:r>
      <w:r w:rsidR="009F4861">
        <w:rPr>
          <w:rFonts w:hint="eastAsia"/>
        </w:rPr>
        <w:t>wordofgod</w:t>
      </w:r>
      <w:r w:rsidR="009F4861">
        <w:t>”</w:t>
      </w:r>
      <w:r>
        <w:rPr>
          <w:rFonts w:hint="eastAsia"/>
        </w:rPr>
        <w:t xml:space="preserve">s are pretty good, and I read about it, and there's some cultural value to it, in addition to some extreme thinking. But the cultural value is not to let you go to the stupid people in the stupid world, but the </w:t>
      </w:r>
      <w:r w:rsidR="009F4861">
        <w:t>“</w:t>
      </w:r>
      <w:r w:rsidR="009F4861">
        <w:rPr>
          <w:rFonts w:hint="eastAsia"/>
        </w:rPr>
        <w:t>wordofgod</w:t>
      </w:r>
      <w:r w:rsidR="009F4861">
        <w:t>”</w:t>
      </w:r>
      <w:r>
        <w:rPr>
          <w:rFonts w:hint="eastAsia"/>
        </w:rPr>
        <w:t xml:space="pres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lastRenderedPageBreak/>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 xml:space="preserve">I but joy, say: that he didn't get to catch up yao!!!   The donkey </w:t>
      </w:r>
      <w:r>
        <w:rPr>
          <w:rFonts w:hint="eastAsia"/>
        </w:rPr>
        <w:lastRenderedPageBreak/>
        <w:t>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 xml:space="preserve">The eldest, who graduated in the 1990s, became as famous as Jesus, writing his own bible and </w:t>
      </w:r>
      <w:r w:rsidR="009F4861">
        <w:t>“</w:t>
      </w:r>
      <w:r w:rsidR="009F4861">
        <w:rPr>
          <w:rFonts w:hint="eastAsia"/>
        </w:rPr>
        <w:t>wordofgod</w:t>
      </w:r>
      <w:r w:rsidR="009F4861">
        <w:t>”</w:t>
      </w:r>
      <w:r>
        <w:rPr>
          <w:rFonts w:hint="eastAsia"/>
        </w:rPr>
        <w:t xml:space="pres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The party likes to use and enjoy doing it, let them do it to the end, 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 xml:space="preserve">It is a </w:t>
      </w:r>
      <w:r w:rsidR="009F4861">
        <w:t>“</w:t>
      </w:r>
      <w:r w:rsidR="009F4861">
        <w:rPr>
          <w:rFonts w:hint="eastAsia"/>
        </w:rPr>
        <w:t>wordofgod</w:t>
      </w:r>
      <w:r w:rsidR="009F4861">
        <w:t>”</w:t>
      </w:r>
      <w:r>
        <w:rPr>
          <w:rFonts w:hint="eastAsia"/>
        </w:rPr>
        <w:t xml:space="preserve"> to flatter the communist party and the west.</w:t>
      </w:r>
    </w:p>
    <w:p w:rsidR="00686E9F" w:rsidRDefault="00DD09BD" w:rsidP="00AD22F5">
      <w:pPr>
        <w:pStyle w:val="21"/>
        <w:ind w:firstLine="420"/>
      </w:pPr>
      <w:r>
        <w:rPr>
          <w:rFonts w:hint="eastAsia"/>
        </w:rPr>
        <w:t xml:space="preserve">Why not call it islamic Christian communism -- -- -- </w:t>
      </w:r>
      <w:r w:rsidR="009F4861">
        <w:t>“</w:t>
      </w:r>
      <w:r w:rsidR="009F4861">
        <w:rPr>
          <w:rFonts w:hint="eastAsia"/>
        </w:rPr>
        <w:t>wordofgod</w:t>
      </w:r>
      <w:r w:rsidR="009F4861">
        <w:t>”</w:t>
      </w:r>
      <w:r>
        <w:rPr>
          <w:rFonts w:hint="eastAsia"/>
        </w:rPr>
        <w:t>?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lastRenderedPageBreak/>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lastRenderedPageBreak/>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lastRenderedPageBreak/>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looks like a </w:t>
      </w:r>
      <w:r w:rsidR="009F4861">
        <w:t>“</w:t>
      </w:r>
      <w:r w:rsidR="009F4861">
        <w:rPr>
          <w:rFonts w:hint="eastAsia"/>
        </w:rPr>
        <w:t>wordofgod</w:t>
      </w:r>
      <w:r w:rsidR="009F4861">
        <w:t>”</w:t>
      </w:r>
      <w:r>
        <w:rPr>
          <w:rFonts w:hint="eastAsia"/>
        </w:rPr>
        <w:t>,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lastRenderedPageBreak/>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Love Jesus and love the lamb, and let not the lamb be deceived that 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 xml:space="preserve">Aileen chang look: last time a ge hua challenged me, I thought later, </w:t>
      </w:r>
      <w:r>
        <w:rPr>
          <w:rFonts w:hint="eastAsia"/>
        </w:rPr>
        <w:lastRenderedPageBreak/>
        <w:t>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lastRenderedPageBreak/>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lastRenderedPageBreak/>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lastRenderedPageBreak/>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 xml:space="preserve">Kris is a person who propagandizes himself, packs himself into various gods... The disease, pack also forget, you that kind of god theory </w:t>
      </w:r>
      <w:r>
        <w:rPr>
          <w:rFonts w:hint="eastAsia"/>
        </w:rPr>
        <w:lastRenderedPageBreak/>
        <w:t>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 xml:space="preserve">What ge yimin, clearance wizard, close your bullshit, feel bad, free </w:t>
      </w:r>
      <w:r>
        <w:rPr>
          <w:rFonts w:hint="eastAsia"/>
        </w:rPr>
        <w:lastRenderedPageBreak/>
        <w:t>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w:t>
      </w:r>
      <w:r w:rsidR="009F4861">
        <w:t>“</w:t>
      </w:r>
      <w:r w:rsidR="009F4861">
        <w:rPr>
          <w:rFonts w:hint="eastAsia"/>
        </w:rPr>
        <w:t>wordofgod</w:t>
      </w:r>
      <w:r w:rsidR="009F4861">
        <w:t>”</w:t>
      </w:r>
      <w:r>
        <w:rPr>
          <w:rFonts w:hint="eastAsia"/>
        </w:rPr>
        <w:t>" should add a word: mental illness.</w:t>
      </w:r>
    </w:p>
    <w:p w:rsidR="00686E9F" w:rsidRDefault="00DD09BD" w:rsidP="00AD22F5">
      <w:pPr>
        <w:pStyle w:val="21"/>
        <w:ind w:firstLine="420"/>
      </w:pPr>
      <w:r>
        <w:rPr>
          <w:rFonts w:hint="eastAsia"/>
        </w:rPr>
        <w:t>After being held in prison for several years, ge continued his cult 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w:t>
      </w:r>
      <w:r w:rsidR="009F4861">
        <w:t>“</w:t>
      </w:r>
      <w:r w:rsidR="009F4861">
        <w:rPr>
          <w:rFonts w:hint="eastAsia"/>
        </w:rPr>
        <w:t>wordofgod</w:t>
      </w:r>
      <w:r w:rsidR="009F4861">
        <w:t>”</w:t>
      </w:r>
      <w:r>
        <w:rPr>
          <w:rFonts w:hint="eastAsia"/>
        </w:rPr>
        <w:t>"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 xml:space="preserve">Created a new book and published </w:t>
      </w:r>
      <w:r w:rsidR="009F4861">
        <w:t>“</w:t>
      </w:r>
      <w:r w:rsidR="009F4861">
        <w:rPr>
          <w:rFonts w:hint="eastAsia"/>
        </w:rPr>
        <w:t>wordofgod</w:t>
      </w:r>
      <w:r w:rsidR="009F4861">
        <w:t>”</w:t>
      </w:r>
      <w:r>
        <w:rPr>
          <w:rFonts w:hint="eastAsia"/>
        </w:rPr>
        <w:t xml:space="pres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Because this guy's going around talking about everything else and he's not going to be ashamed and he's going to be proud of it and he's 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lastRenderedPageBreak/>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lastRenderedPageBreak/>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 xml:space="preserve">Well, let </w:t>
      </w:r>
      <w:r w:rsidR="009F4861">
        <w:t>“</w:t>
      </w:r>
      <w:r w:rsidR="009F4861">
        <w:rPr>
          <w:rFonts w:hint="eastAsia"/>
        </w:rPr>
        <w:t>wordofgod</w:t>
      </w:r>
      <w:r w:rsidR="009F4861">
        <w:t>”</w:t>
      </w:r>
      <w:r>
        <w:rPr>
          <w:rFonts w:hint="eastAsia"/>
        </w:rPr>
        <w:t>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Although the network is a virtual space, but should also be based 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lastRenderedPageBreak/>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 xml:space="preserve">On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9F4861" w:rsidP="00AD22F5">
      <w:pPr>
        <w:pStyle w:val="21"/>
        <w:ind w:firstLine="420"/>
      </w:pPr>
      <w:r>
        <w:t>“</w:t>
      </w:r>
      <w:r>
        <w:rPr>
          <w:rFonts w:hint="eastAsia"/>
        </w:rPr>
        <w:t>wordofgod</w:t>
      </w:r>
      <w:r>
        <w:t>”</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lastRenderedPageBreak/>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lastRenderedPageBreak/>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t xml:space="preserve">Palitzsch kd 17:51:03 </w:t>
      </w:r>
    </w:p>
    <w:p w:rsidR="00686E9F" w:rsidRDefault="00DD09BD" w:rsidP="00AD22F5">
      <w:pPr>
        <w:pStyle w:val="21"/>
        <w:ind w:firstLine="420"/>
      </w:pPr>
      <w:r>
        <w:rPr>
          <w:rFonts w:hint="eastAsia"/>
        </w:rPr>
        <w:t xml:space="preserve">I'm sure you don't mind that I introduced your article, the book of </w:t>
      </w:r>
      <w:r w:rsidR="009F4861">
        <w:t>“</w:t>
      </w:r>
      <w:r w:rsidR="009F4861">
        <w:rPr>
          <w:rFonts w:hint="eastAsia"/>
        </w:rPr>
        <w:t>wordofgod</w:t>
      </w:r>
      <w:r w:rsidR="009F4861">
        <w:t>”</w:t>
      </w:r>
      <w:r>
        <w:rPr>
          <w:rFonts w:hint="eastAsia"/>
        </w:rPr>
        <w:t>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 xml:space="preserve">This is a book of </w:t>
      </w:r>
      <w:r w:rsidR="009F4861">
        <w:t>“</w:t>
      </w:r>
      <w:r w:rsidR="009F4861">
        <w:rPr>
          <w:rFonts w:hint="eastAsia"/>
        </w:rPr>
        <w:t>wordofgod</w:t>
      </w:r>
      <w:r w:rsidR="009F4861">
        <w:t>”</w:t>
      </w:r>
      <w:r>
        <w:rPr>
          <w:rFonts w:hint="eastAsia"/>
        </w:rPr>
        <w:t>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 xml:space="preserve">It just doesn't work. You think it's realistic to rely on a dream, or </w:t>
      </w:r>
      <w:r>
        <w:rPr>
          <w:rFonts w:hint="eastAsia"/>
        </w:rPr>
        <w:lastRenderedPageBreak/>
        <w:t>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lastRenderedPageBreak/>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 xml:space="preserve">Your this piece of </w:t>
      </w:r>
      <w:r w:rsidR="009F4861">
        <w:t>“</w:t>
      </w:r>
      <w:r w:rsidR="009F4861">
        <w:rPr>
          <w:rFonts w:hint="eastAsia"/>
        </w:rPr>
        <w:t>wordofgod</w:t>
      </w:r>
      <w:r w:rsidR="009F4861">
        <w:t>”</w:t>
      </w:r>
      <w:r>
        <w:rPr>
          <w:rFonts w:hint="eastAsia"/>
        </w:rPr>
        <w:t>,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 xml:space="preserve">I saw you sent me an e-book. Why is it called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lastRenderedPageBreak/>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 xml:space="preserve">To achieve a communist society, the </w:t>
      </w:r>
      <w:r w:rsidR="009F4861">
        <w:t>“</w:t>
      </w:r>
      <w:r w:rsidR="009F4861">
        <w:rPr>
          <w:rFonts w:hint="eastAsia"/>
        </w:rPr>
        <w:t>wordofgod</w:t>
      </w:r>
      <w:r w:rsidR="009F4861">
        <w:t>”</w:t>
      </w:r>
      <w:r>
        <w:rPr>
          <w:rFonts w:hint="eastAsia"/>
        </w:rPr>
        <w:t xml:space="pres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lastRenderedPageBreak/>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lastRenderedPageBreak/>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GeYiMin 20:35:15 </w:t>
      </w:r>
    </w:p>
    <w:p w:rsidR="00686E9F" w:rsidRDefault="00DD09BD" w:rsidP="00AD22F5">
      <w:pPr>
        <w:pStyle w:val="21"/>
        <w:ind w:firstLine="420"/>
      </w:pPr>
      <w:r>
        <w:rPr>
          <w:rFonts w:hint="eastAsia"/>
        </w:rPr>
        <w:t xml:space="preserve">The book of the third redemption is not called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 xml:space="preserve">It's not the </w:t>
      </w:r>
      <w:r w:rsidR="009F4861">
        <w:t>“</w:t>
      </w:r>
      <w:r w:rsidR="009F4861">
        <w:rPr>
          <w:rFonts w:hint="eastAsia"/>
        </w:rPr>
        <w:t>wordofgod</w:t>
      </w:r>
      <w:r w:rsidR="009F4861">
        <w:t>”</w:t>
      </w:r>
      <w:r>
        <w:rPr>
          <w:rFonts w:hint="eastAsia"/>
        </w:rPr>
        <w:t>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t xml:space="preserve">Well, read my </w:t>
      </w:r>
      <w:r w:rsidR="009F4861">
        <w:t>“</w:t>
      </w:r>
      <w:r w:rsidR="009F4861">
        <w:rPr>
          <w:rFonts w:hint="eastAsia"/>
        </w:rPr>
        <w:t>wordofgod</w:t>
      </w:r>
      <w:r w:rsidR="009F4861">
        <w:t>”</w:t>
      </w:r>
      <w:r>
        <w:rPr>
          <w:rFonts w:hint="eastAsia"/>
        </w:rPr>
        <w:t>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lastRenderedPageBreak/>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 xml:space="preserve">Ok, let me take a good look at your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9F4861" w:rsidP="00AD22F5">
      <w:pPr>
        <w:pStyle w:val="21"/>
        <w:ind w:firstLine="420"/>
      </w:pPr>
      <w:r>
        <w:t>“</w:t>
      </w:r>
      <w:r>
        <w:rPr>
          <w:rFonts w:hint="eastAsia"/>
        </w:rPr>
        <w:t>wordofgod</w:t>
      </w:r>
      <w:r>
        <w:t>”</w:t>
      </w:r>
      <w:r w:rsidR="00DD09BD">
        <w:rPr>
          <w:rFonts w:hint="eastAsia"/>
        </w:rPr>
        <w:t xml:space="pres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lastRenderedPageBreak/>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w:t>
      </w:r>
      <w:r w:rsidR="009F4861">
        <w:t>“</w:t>
      </w:r>
      <w:r w:rsidR="009F4861">
        <w:rPr>
          <w:rFonts w:hint="eastAsia"/>
        </w:rPr>
        <w:t>wordofgod</w:t>
      </w:r>
      <w:r w:rsidR="009F4861">
        <w:t>”</w:t>
      </w:r>
      <w:r>
        <w:rPr>
          <w:rFonts w:hint="eastAsia"/>
        </w:rPr>
        <w:t>"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lastRenderedPageBreak/>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 xml:space="preserve">You know I write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lastRenderedPageBreak/>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 xml:space="preserve">The church of god, </w:t>
      </w:r>
      <w:r w:rsidR="009F4861">
        <w:t>“</w:t>
      </w:r>
      <w:r w:rsidR="009F4861">
        <w:rPr>
          <w:rFonts w:hint="eastAsia"/>
        </w:rPr>
        <w:t>wordofgod</w:t>
      </w:r>
      <w:r w:rsidR="009F4861">
        <w:t>”</w:t>
      </w:r>
      <w:r>
        <w:rPr>
          <w:rFonts w:hint="eastAsia"/>
        </w:rPr>
        <w:t xml:space="pres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lastRenderedPageBreak/>
        <w:t xml:space="preserve">Now look at the </w:t>
      </w:r>
      <w:r w:rsidR="009F4861">
        <w:t>“</w:t>
      </w:r>
      <w:r w:rsidR="009F4861">
        <w:rPr>
          <w:rFonts w:hint="eastAsia"/>
        </w:rPr>
        <w:t>wordofgod</w:t>
      </w:r>
      <w:r w:rsidR="009F4861">
        <w:t>”</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 xml:space="preserve">And read my </w:t>
      </w:r>
      <w:r w:rsidR="009F4861">
        <w:t>“</w:t>
      </w:r>
      <w:r w:rsidR="009F4861">
        <w:rPr>
          <w:rFonts w:hint="eastAsia"/>
        </w:rPr>
        <w:t>wordofgod</w:t>
      </w:r>
      <w:r w:rsidR="009F4861">
        <w:t>”</w:t>
      </w:r>
      <w:r>
        <w:rPr>
          <w:rFonts w:hint="eastAsia"/>
        </w:rPr>
        <w:t>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lastRenderedPageBreak/>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lastRenderedPageBreak/>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It doesn't matter whether I'm a Christian or not, but I definitely 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 can also tell you ge yimin writer, I liu xin in so many years of online friends have never had such a person alive is to hear about such things, I generally ask for advice when the time, 95% immediately reply. But there was no reply to the book of the </w:t>
      </w:r>
      <w:r w:rsidR="009F4861">
        <w:t>“</w:t>
      </w:r>
      <w:r w:rsidR="009F4861">
        <w:rPr>
          <w:rFonts w:hint="eastAsia"/>
        </w:rPr>
        <w:t>wordofgod</w:t>
      </w:r>
      <w:r w:rsidR="009F4861">
        <w:t>”</w:t>
      </w:r>
      <w:r>
        <w:rPr>
          <w:rFonts w:hint="eastAsia"/>
        </w:rPr>
        <w:t>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lastRenderedPageBreak/>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lastRenderedPageBreak/>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 xml:space="preserve">Your title fits, </w:t>
      </w:r>
      <w:r w:rsidR="009F4861">
        <w:t>“</w:t>
      </w:r>
      <w:r w:rsidR="009F4861">
        <w:rPr>
          <w:rFonts w:hint="eastAsia"/>
        </w:rPr>
        <w:t>wordofgod</w:t>
      </w:r>
      <w:r w:rsidR="009F4861">
        <w:t>”</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lastRenderedPageBreak/>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lastRenderedPageBreak/>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 xml:space="preserve">Euh, 14. The law of </w:t>
      </w:r>
      <w:r w:rsidR="009F4861">
        <w:t>“</w:t>
      </w:r>
      <w:r w:rsidR="009F4861">
        <w:rPr>
          <w:rFonts w:hint="eastAsia"/>
        </w:rPr>
        <w:t>wordofgod</w:t>
      </w:r>
      <w:r w:rsidR="009F4861">
        <w:t>”</w:t>
      </w:r>
      <w:r>
        <w:rPr>
          <w:rFonts w:hint="eastAsia"/>
        </w:rPr>
        <w:t>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lastRenderedPageBreak/>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lastRenderedPageBreak/>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 xml:space="preserve">The hair </w:t>
      </w:r>
      <w:r w:rsidR="009F4861">
        <w:t>“</w:t>
      </w:r>
      <w:r w:rsidR="009F4861">
        <w:rPr>
          <w:rFonts w:hint="eastAsia"/>
        </w:rPr>
        <w:t>wordofgod</w:t>
      </w:r>
      <w:r w:rsidR="009F4861">
        <w:t>”</w:t>
      </w:r>
      <w:r>
        <w:rPr>
          <w:rFonts w:hint="eastAsia"/>
        </w:rPr>
        <w:t xml:space="pres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Nonsense coco people: the students of ge yimin also took part in 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 xml:space="preserve">So why is Islam's prophet muhammad calling himself a prophet not shoe religion? Why does the Christian Lord Jesus make himself god is not shoe teaching? Why does the self-styled prophet of kris ge become a </w:t>
      </w:r>
      <w:r>
        <w:rPr>
          <w:rFonts w:hint="eastAsia"/>
        </w:rPr>
        <w:lastRenderedPageBreak/>
        <w:t>shoe teacher? Where is the logic?</w:t>
      </w:r>
    </w:p>
    <w:p w:rsidR="00686E9F" w:rsidRDefault="00DD09BD" w:rsidP="00AD22F5">
      <w:pPr>
        <w:pStyle w:val="21"/>
        <w:ind w:firstLine="420"/>
      </w:pPr>
      <w:r>
        <w:rPr>
          <w:rFonts w:hint="eastAsia"/>
        </w:rPr>
        <w:t xml:space="preserve">563. Jing UAG porcelain: just off the </w:t>
      </w:r>
      <w:r w:rsidR="009F4861">
        <w:t>“</w:t>
      </w:r>
      <w:r w:rsidR="009F4861">
        <w:rPr>
          <w:rFonts w:hint="eastAsia"/>
        </w:rPr>
        <w:t>wordofgod</w:t>
      </w:r>
      <w:r w:rsidR="009F4861">
        <w:t>”</w:t>
      </w:r>
      <w:r>
        <w:rPr>
          <w:rFonts w:hint="eastAsia"/>
        </w:rPr>
        <w:t xml:space="pres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HyB3523: in a word, ge yimin's influence is not as high as master 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lastRenderedPageBreak/>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 xml:space="preserve">At most the network spread a point of garbage pollution environment, the wheel that make so fierce not also be put out. If you have a brain, you don't want to talk to him. The </w:t>
      </w:r>
      <w:r w:rsidR="009F4861">
        <w:t>“</w:t>
      </w:r>
      <w:r w:rsidR="009F4861">
        <w:rPr>
          <w:rFonts w:hint="eastAsia"/>
        </w:rPr>
        <w:t>wordofgod</w:t>
      </w:r>
      <w:r w:rsidR="009F4861">
        <w:t>”</w:t>
      </w:r>
      <w:r>
        <w:rPr>
          <w:rFonts w:hint="eastAsia"/>
        </w:rPr>
        <w:t xml:space="pres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lastRenderedPageBreak/>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 xml:space="preserve">&gt;&gt;&gt; ge hua: the society that we want to build, everybody is under </w:t>
      </w:r>
      <w:r>
        <w:rPr>
          <w:rFonts w:hint="eastAsia"/>
        </w:rPr>
        <w:lastRenderedPageBreak/>
        <w:t>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There is a trend of surpassing wu dajiang, a legendary man of that 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 xml:space="preserve">I don't want to have anything to do with you, because you're a dangerous person, if in the future your beliefs have gone to extremes and you've gone into the cult. Then my recordings and my writings are </w:t>
      </w:r>
      <w:r>
        <w:rPr>
          <w:rFonts w:hint="eastAsia"/>
        </w:rPr>
        <w:lastRenderedPageBreak/>
        <w:t>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Why don't you look for them? Why do you look for me? I'm just a 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lastRenderedPageBreak/>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 xml:space="preserve">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w:t>
      </w:r>
      <w:r>
        <w:rPr>
          <w:rFonts w:hint="eastAsia"/>
        </w:rPr>
        <w:lastRenderedPageBreak/>
        <w:t>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 xml:space="preserve">The rosy clouds fill the sky: kris, I only know the bible, do not know the </w:t>
      </w:r>
      <w:r w:rsidR="009F4861">
        <w:t>“</w:t>
      </w:r>
      <w:r w:rsidR="009F4861">
        <w:rPr>
          <w:rFonts w:hint="eastAsia"/>
        </w:rPr>
        <w:t>wordofgod</w:t>
      </w:r>
      <w:r w:rsidR="009F4861">
        <w:t>”</w:t>
      </w:r>
      <w:r>
        <w:rPr>
          <w:rFonts w:hint="eastAsia"/>
        </w:rPr>
        <w:t>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lastRenderedPageBreak/>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 xml:space="preserve">Your </w:t>
      </w:r>
      <w:r w:rsidR="009F4861">
        <w:t>“</w:t>
      </w:r>
      <w:r w:rsidR="009F4861">
        <w:rPr>
          <w:rFonts w:hint="eastAsia"/>
        </w:rPr>
        <w:t>wordofgod</w:t>
      </w:r>
      <w:r w:rsidR="009F4861">
        <w:t>”</w:t>
      </w:r>
      <w:r>
        <w:rPr>
          <w:rFonts w:hint="eastAsia"/>
        </w:rPr>
        <w:t>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 xml:space="preserve">Only when the spiritual condition is met, that is, to renew the </w:t>
      </w:r>
      <w:r>
        <w:rPr>
          <w:rFonts w:hint="eastAsia"/>
        </w:rPr>
        <w:lastRenderedPageBreak/>
        <w:t>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lastRenderedPageBreak/>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Year of corruptionisn't the sage of crape myrtle known to the 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 xml:space="preserve">531601: as a matter of fact, ge wrote about his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 xml:space="preserve">531601: but the wheels are still alive, and the wheels are still alive. </w:t>
      </w:r>
      <w:r>
        <w:rPr>
          <w:rFonts w:hint="eastAsia"/>
        </w:rPr>
        <w:lastRenderedPageBreak/>
        <w:t>But old ge is finished. What can he do in the red earth?</w:t>
      </w:r>
    </w:p>
    <w:p w:rsidR="00686E9F" w:rsidRDefault="00DD09BD" w:rsidP="00AD22F5">
      <w:pPr>
        <w:pStyle w:val="21"/>
        <w:ind w:firstLine="420"/>
      </w:pPr>
      <w:r>
        <w:rPr>
          <w:rFonts w:hint="eastAsia"/>
        </w:rPr>
        <w:t>Du li: ge yimin "</w:t>
      </w:r>
      <w:r w:rsidR="009F4861">
        <w:t>“</w:t>
      </w:r>
      <w:r w:rsidR="009F4861">
        <w:rPr>
          <w:rFonts w:hint="eastAsia"/>
        </w:rPr>
        <w:t>wordofgod</w:t>
      </w:r>
      <w:r w:rsidR="009F4861">
        <w:t>”</w:t>
      </w:r>
      <w:r>
        <w:rPr>
          <w:rFonts w:hint="eastAsia"/>
        </w:rPr>
        <w:t>",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 xml:space="preserve">3: now has already been the time of separation of human and god, because like adults with children, it is impossible to hold, to put down the hands to let children walk by themselves. The ge </w:t>
      </w:r>
      <w:r w:rsidR="009F4861">
        <w:t>“</w:t>
      </w:r>
      <w:r w:rsidR="009F4861">
        <w:rPr>
          <w:rFonts w:hint="eastAsia"/>
        </w:rPr>
        <w:t>wordofgod</w:t>
      </w:r>
      <w:r w:rsidR="009F4861">
        <w:t>”</w:t>
      </w:r>
      <w:r>
        <w:rPr>
          <w:rFonts w:hint="eastAsia"/>
        </w:rPr>
        <w:t xml:space="preserve"> blow what vision, the dream scene belong to oneself BBB 0, make up, even make up, have nothing to do, this is not credible at all, this is cheeper division, pure lie trick. We should cultivate ourselves and understand by </w:t>
      </w:r>
      <w:r>
        <w:rPr>
          <w:rFonts w:hint="eastAsia"/>
        </w:rPr>
        <w:lastRenderedPageBreak/>
        <w:t>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lastRenderedPageBreak/>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w:t>
      </w:r>
      <w:r w:rsidR="009F4861">
        <w:t>“</w:t>
      </w:r>
      <w:r w:rsidR="009F4861">
        <w:rPr>
          <w:rFonts w:hint="eastAsia"/>
        </w:rPr>
        <w:t>wordofgod</w:t>
      </w:r>
      <w:r w:rsidR="009F4861">
        <w:t>”</w:t>
      </w:r>
      <w:r>
        <w:rPr>
          <w:rFonts w:hint="eastAsia"/>
        </w:rPr>
        <w:t>" and "ge hua"</w:t>
      </w:r>
    </w:p>
    <w:p w:rsidR="00686E9F" w:rsidRDefault="00DD09BD" w:rsidP="00AD22F5">
      <w:pPr>
        <w:pStyle w:val="21"/>
        <w:ind w:firstLine="420"/>
      </w:pPr>
      <w:r>
        <w:rPr>
          <w:rFonts w:hint="eastAsia"/>
        </w:rPr>
        <w:t>It shows how stupid and ignorant he is. Because the former is 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lastRenderedPageBreak/>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t xml:space="preserve">628, calm X light blue: ge yimin, that book unexpectedly call </w:t>
      </w:r>
      <w:r w:rsidR="009F4861">
        <w:t>“</w:t>
      </w:r>
      <w:r w:rsidR="009F4861">
        <w:rPr>
          <w:rFonts w:hint="eastAsia"/>
        </w:rPr>
        <w:t>wordofgod</w:t>
      </w:r>
      <w:r w:rsidR="009F4861">
        <w:t>”</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lastRenderedPageBreak/>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Why are so many people still called st? It doesn't seem to be dead, 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lastRenderedPageBreak/>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lastRenderedPageBreak/>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 xml:space="preserve">HyB352B: yimin (adapted from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lastRenderedPageBreak/>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lastRenderedPageBreak/>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Coaxing primary school students: zero (at present primary school students are brainwashed by the Socratic method and cannot accept the godzilla theory. Actually, me too. I guess it's all middle-aged women and 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 xml:space="preserve">I'm worried about your future. Why do you have to have a religion for others to believe in? Conspiracy theory, conspiracy theory, </w:t>
      </w:r>
      <w:r>
        <w:rPr>
          <w:rFonts w:hint="eastAsia"/>
        </w:rPr>
        <w:lastRenderedPageBreak/>
        <w:t>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Nev: let me tell you something. Kris is using the trumpet to 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lastRenderedPageBreak/>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 xml:space="preserve">Popocss: kris, </w:t>
      </w:r>
      <w:r w:rsidR="009F4861">
        <w:t>“</w:t>
      </w:r>
      <w:r w:rsidR="009F4861">
        <w:rPr>
          <w:rFonts w:hint="eastAsia"/>
        </w:rPr>
        <w:t>wordofgod</w:t>
      </w:r>
      <w:r w:rsidR="009F4861">
        <w:t>”</w:t>
      </w:r>
      <w:r>
        <w:rPr>
          <w:rFonts w:hint="eastAsia"/>
        </w:rPr>
        <w:t>,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 xml:space="preserve">First of all, I have to say something about your works -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 xml:space="preserve">This is a religious classic that has been largely copied... Most of it </w:t>
      </w:r>
      <w:r>
        <w:rPr>
          <w:rFonts w:hint="eastAsia"/>
        </w:rPr>
        <w:lastRenderedPageBreak/>
        <w:t>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 xml:space="preserve">The old man stepped over the wall to tell us the beauty of the world </w:t>
      </w:r>
      <w:r>
        <w:rPr>
          <w:rFonts w:hint="eastAsia"/>
        </w:rPr>
        <w:lastRenderedPageBreak/>
        <w:t>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lastRenderedPageBreak/>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This crime is the same as the previous one, this is the nature and the earth biosphere of disrespect! To forget oneself and attempt to 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lastRenderedPageBreak/>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 xml:space="preserve">Of course, from the point of view of the </w:t>
      </w:r>
      <w:r w:rsidR="009F4861">
        <w:t>“</w:t>
      </w:r>
      <w:r w:rsidR="009F4861">
        <w:rPr>
          <w:rFonts w:hint="eastAsia"/>
        </w:rPr>
        <w:t>wordofgod</w:t>
      </w:r>
      <w:r w:rsidR="009F4861">
        <w:t>”</w:t>
      </w:r>
      <w:r>
        <w:rPr>
          <w:rFonts w:hint="eastAsia"/>
        </w:rPr>
        <w:t>,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lastRenderedPageBreak/>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Ring color itself is actually love loser to a piece of something strangely iffy dhamma, cultivate one's morality, the mob on the Internet 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lastRenderedPageBreak/>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lastRenderedPageBreak/>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lastRenderedPageBreak/>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lastRenderedPageBreak/>
        <w:t>Newini: I have the honor to witness the sage of crape myrtle -- ge (yomin). Even death is worth it...</w:t>
      </w:r>
    </w:p>
    <w:p w:rsidR="00686E9F" w:rsidRDefault="00DD09BD" w:rsidP="00AD22F5">
      <w:pPr>
        <w:pStyle w:val="21"/>
        <w:ind w:firstLine="420"/>
      </w:pPr>
      <w:r>
        <w:rPr>
          <w:rFonts w:hint="eastAsia"/>
        </w:rPr>
        <w:t xml:space="preserve">First of all, let me tell you what the </w:t>
      </w:r>
      <w:r w:rsidR="009F4861">
        <w:t>“</w:t>
      </w:r>
      <w:r w:rsidR="009F4861">
        <w:rPr>
          <w:rFonts w:hint="eastAsia"/>
        </w:rPr>
        <w:t>wordofgod</w:t>
      </w:r>
      <w:r w:rsidR="009F4861">
        <w:t>”</w:t>
      </w:r>
      <w:r>
        <w:rPr>
          <w:rFonts w:hint="eastAsia"/>
        </w:rPr>
        <w:t xml:space="pres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 xml:space="preserve">You are not sick, are you? Lenin may not have been a philosopher, but theory served his political battles better than </w:t>
      </w:r>
      <w:r w:rsidR="009F4861">
        <w:t>“</w:t>
      </w:r>
      <w:r w:rsidR="009F4861">
        <w:rPr>
          <w:rFonts w:hint="eastAsia"/>
        </w:rPr>
        <w:t>wordofgod</w:t>
      </w:r>
      <w:r w:rsidR="009F4861">
        <w:t>”</w:t>
      </w:r>
      <w:r>
        <w:rPr>
          <w:rFonts w:hint="eastAsia"/>
        </w:rPr>
        <w:t>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Come up with a religion, anything from cresulo to tero ultraman to 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lastRenderedPageBreak/>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But I also think that human beings are selfish, because the smallest unit of human beings is the "individual", which is a separate whole. No matter how developed the capital is, there will be competition and fights in the place of human beings. What do you think? How does it relate to 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 xml:space="preserve">To this day, the kris gang still carries out infiltration activities on the main tieba, which has not been occupied by it. Put back to rest, </w:t>
      </w:r>
      <w:r>
        <w:rPr>
          <w:rFonts w:hint="eastAsia"/>
        </w:rPr>
        <w:lastRenderedPageBreak/>
        <w:t>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 xml:space="preserve">Because Ben ba has a article "children of jade mountain said: ziwei was born in 1969", this wencai is my hair ge yimin has been imprisoned </w:t>
      </w:r>
      <w:r>
        <w:rPr>
          <w:rFonts w:hint="eastAsia"/>
        </w:rPr>
        <w:lastRenderedPageBreak/>
        <w:t>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 xml:space="preserve">&gt;, &gt;, &gt; : we're writing </w:t>
      </w:r>
      <w:r w:rsidR="009F4861">
        <w:t>“</w:t>
      </w:r>
      <w:r w:rsidR="009F4861">
        <w:rPr>
          <w:rFonts w:hint="eastAsia"/>
        </w:rPr>
        <w:t>wordofgod</w:t>
      </w:r>
      <w:r w:rsidR="009F4861">
        <w:t>”</w:t>
      </w:r>
      <w:r>
        <w:rPr>
          <w:rFonts w:hint="eastAsia"/>
        </w:rPr>
        <w:t xml:space="preserve">s, not biblical corrections. </w:t>
      </w:r>
      <w:r w:rsidR="009F4861">
        <w:t>“</w:t>
      </w:r>
      <w:r w:rsidR="009F4861">
        <w:rPr>
          <w:rFonts w:hint="eastAsia"/>
        </w:rPr>
        <w:t>wordofgod</w:t>
      </w:r>
      <w:r w:rsidR="009F4861">
        <w:t>”</w:t>
      </w:r>
      <w:r>
        <w:rPr>
          <w:rFonts w:hint="eastAsia"/>
        </w:rPr>
        <w:t>s come from the bible, higher than the bible.</w:t>
      </w:r>
    </w:p>
    <w:p w:rsidR="00686E9F" w:rsidRDefault="00DD09BD" w:rsidP="00AD22F5">
      <w:pPr>
        <w:pStyle w:val="21"/>
        <w:ind w:firstLine="420"/>
      </w:pPr>
      <w:r>
        <w:rPr>
          <w:rFonts w:hint="eastAsia"/>
        </w:rPr>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lastRenderedPageBreak/>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w:t>
      </w:r>
      <w:r w:rsidR="008A7C2A">
        <w:rPr>
          <w:rFonts w:hint="eastAsia"/>
        </w:rPr>
        <w:t>lj.html</w:t>
      </w:r>
      <w:r w:rsidR="008A7C2A">
        <w:t>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 xml:space="preserve">I'm looking at the last email you sent, the </w:t>
      </w:r>
      <w:r w:rsidR="009F4861">
        <w:t>“</w:t>
      </w:r>
      <w:r w:rsidR="009F4861">
        <w:rPr>
          <w:rFonts w:hint="eastAsia"/>
        </w:rPr>
        <w:t>wordofgod</w:t>
      </w:r>
      <w:r w:rsidR="009F4861">
        <w:t>”</w:t>
      </w:r>
      <w:r>
        <w:rPr>
          <w:rFonts w:hint="eastAsia"/>
        </w:rPr>
        <w:t xml:space="pres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Lu tianpeng 111: the first half of </w:t>
      </w:r>
      <w:r w:rsidR="009F4861">
        <w:t>“</w:t>
      </w:r>
      <w:r w:rsidR="009F4861">
        <w:rPr>
          <w:rFonts w:hint="eastAsia"/>
        </w:rPr>
        <w:t>wordofgod</w:t>
      </w:r>
      <w:r w:rsidR="009F4861">
        <w:t>”</w:t>
      </w:r>
      <w:r>
        <w:rPr>
          <w:rFonts w:hint="eastAsia"/>
        </w:rPr>
        <w:t xml:space="pres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t>Tiangang star 2013: you ge yimin also cast a more "hidden" banner - love and communism.</w:t>
      </w:r>
    </w:p>
    <w:p w:rsidR="00686E9F" w:rsidRDefault="00DD09BD" w:rsidP="00AD22F5">
      <w:pPr>
        <w:pStyle w:val="21"/>
        <w:ind w:firstLine="420"/>
      </w:pPr>
      <w:r>
        <w:rPr>
          <w:rFonts w:hint="eastAsia"/>
        </w:rPr>
        <w:t xml:space="preserve">Ha... In fact, I tell you kris. You throw these two flail up of the flag, is in - the bullshit! That's what you're really --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 xml:space="preserve">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w:t>
      </w:r>
      <w:r>
        <w:rPr>
          <w:rFonts w:hint="eastAsia"/>
        </w:rPr>
        <w:lastRenderedPageBreak/>
        <w:t>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Hey hey! You mustn't slip out of your so-called "god" - false gods before me! For at this time he, on the 25th of September, was still at my feet, constantly crying out to all his disciples around the globe -- 925 -- 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 xml:space="preserve">Yesterday baidu saw your data, square know you are a celebrity, </w:t>
      </w:r>
      <w:r>
        <w:rPr>
          <w:rFonts w:hint="eastAsia"/>
        </w:rPr>
        <w:lastRenderedPageBreak/>
        <w:t>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lastRenderedPageBreak/>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Holding the sun and the moon in hands and stepping on the stars: the typical example of such a cult group as ge yi-min's unsealed pasting 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 xml:space="preserve">The book of goe yi-min by "one, the book of vision; Revelation </w:t>
      </w:r>
      <w:r>
        <w:rPr>
          <w:rFonts w:hint="eastAsia"/>
        </w:rPr>
        <w:lastRenderedPageBreak/>
        <w:t>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lastRenderedPageBreak/>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 xml:space="preserve">What the law says we should listen to him, and what can I say if I don't listen to him? Good </w:t>
      </w:r>
      <w:r w:rsidR="009F4861">
        <w:t>“</w:t>
      </w:r>
      <w:r w:rsidR="009F4861">
        <w:rPr>
          <w:rFonts w:hint="eastAsia"/>
        </w:rPr>
        <w:t>wordofgod</w:t>
      </w:r>
      <w:r w:rsidR="009F4861">
        <w:t>”</w:t>
      </w:r>
      <w:r>
        <w:rPr>
          <w:rFonts w:hint="eastAsia"/>
        </w:rPr>
        <w:t xml:space="pres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No saint is needed in peacetime, only in troubled times. What are those who write books, brick-makers and scholars, who play religion and spread the word, and those who are engaged in a cult on the Internet? Think about it. Someone who can change the fate of mankind, who can 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lastRenderedPageBreak/>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 xml:space="preserve">719. Tiangang star 2013: what I want to remind is: ge yimin is more than just a theory of </w:t>
      </w:r>
      <w:r w:rsidR="009F4861">
        <w:t>“</w:t>
      </w:r>
      <w:r w:rsidR="009F4861">
        <w:rPr>
          <w:rFonts w:hint="eastAsia"/>
        </w:rPr>
        <w:t>wordofgod</w:t>
      </w:r>
      <w:r w:rsidR="009F4861">
        <w:t>”</w:t>
      </w:r>
      <w:r>
        <w:rPr>
          <w:rFonts w:hint="eastAsia"/>
        </w:rPr>
        <w:t>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Ha ha! Throw out a Christ - a false god to be your "flag bearer's 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lastRenderedPageBreak/>
        <w:t xml:space="preserve">721, late-night symphony: since the bookstore has seen ge's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This is another wonderful book after the bible, which immediately went viral on the Internet. My brother said, since I saw the </w:t>
      </w:r>
      <w:r w:rsidR="009F4861">
        <w:t>“</w:t>
      </w:r>
      <w:r w:rsidR="009F4861">
        <w:rPr>
          <w:rFonts w:hint="eastAsia"/>
        </w:rPr>
        <w:t>wordofgod</w:t>
      </w:r>
      <w:r w:rsidR="009F4861">
        <w:t>”</w:t>
      </w:r>
      <w:r>
        <w:rPr>
          <w:rFonts w:hint="eastAsia"/>
        </w:rPr>
        <w:t>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 xml:space="preserve">The wisdom of the light rain: great Internet religious thinker activist, god writer, male, born in 1969 in zhenjiang, jiangsu province, China, graduated from the department of Chinese language and literature of nanjing university. God, the author of the modern prophetic </w:t>
      </w:r>
      <w:r w:rsidR="009F4861">
        <w:lastRenderedPageBreak/>
        <w:t>“</w:t>
      </w:r>
      <w:r w:rsidR="009F4861">
        <w:rPr>
          <w:rFonts w:hint="eastAsia"/>
        </w:rPr>
        <w:t>wordofgod</w:t>
      </w:r>
      <w:r w:rsidR="009F4861">
        <w:t>”</w:t>
      </w:r>
      <w:r>
        <w:rPr>
          <w:rFonts w:hint="eastAsia"/>
        </w:rPr>
        <w:t xml:space="preserve">, is appraised as a biblical amendment. His ideas came from two sources: Christianity and communism. </w:t>
      </w:r>
      <w:r w:rsidR="009F4861">
        <w:t>“</w:t>
      </w:r>
      <w:r w:rsidR="009F4861">
        <w:rPr>
          <w:rFonts w:hint="eastAsia"/>
        </w:rPr>
        <w:t>wordofgod</w:t>
      </w:r>
      <w:r w:rsidR="009F4861">
        <w:t>”</w:t>
      </w:r>
      <w:r>
        <w:rPr>
          <w:rFonts w:hint="eastAsia"/>
        </w:rPr>
        <w:t>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lastRenderedPageBreak/>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 xml:space="preserve">Daily publicity this ge yi people said is the divine language will be a big event in 2019 ge yimin will save human beings and sell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 xml:space="preserve">Hey hey! Since you - ge is not willing to be the first crab people, </w:t>
      </w:r>
      <w:r>
        <w:rPr>
          <w:rFonts w:hint="eastAsia"/>
        </w:rPr>
        <w:lastRenderedPageBreak/>
        <w:t>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It is an attempt to cover up what is called - Christian communism! 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lastRenderedPageBreak/>
        <w:t>A bunch of psycho dogs that are psychosexuality all day, shit?   You have a thick face.</w:t>
      </w:r>
    </w:p>
    <w:p w:rsidR="00686E9F" w:rsidRDefault="009F4861" w:rsidP="00AD22F5">
      <w:pPr>
        <w:pStyle w:val="21"/>
        <w:ind w:firstLine="420"/>
      </w:pPr>
      <w:r>
        <w:t>“</w:t>
      </w:r>
      <w:r>
        <w:rPr>
          <w:rFonts w:hint="eastAsia"/>
        </w:rPr>
        <w:t>wordofgod</w:t>
      </w:r>
      <w:r>
        <w:t>”</w:t>
      </w:r>
      <w:r w:rsidR="00DD09BD">
        <w:rPr>
          <w:rFonts w:hint="eastAsia"/>
        </w:rPr>
        <w:t xml:space="pres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Metaphorically, the heyday of the global ideological revival era has come! Under the coverage of Internet technology, the era of integrating 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 xml:space="preserve">748. Job80: you criticize @gay-people. In fact, his academic level </w:t>
      </w:r>
      <w:r>
        <w:rPr>
          <w:rFonts w:hint="eastAsia"/>
        </w:rPr>
        <w:lastRenderedPageBreak/>
        <w:t>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 xml:space="preserve">755, earth wang jinlong: kaoyimin gathered bandits 10,000 people </w:t>
      </w:r>
      <w:r>
        <w:rPr>
          <w:rFonts w:hint="eastAsia"/>
        </w:rPr>
        <w:lastRenderedPageBreak/>
        <w:t>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No matter what the content is, it is regarded as a "cult" post, which 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 xml:space="preserve">Yuxuan T_T: kris, didn't he say that he would become a </w:t>
      </w:r>
      <w:r w:rsidR="009F4861">
        <w:t>“</w:t>
      </w:r>
      <w:r w:rsidR="009F4861">
        <w:rPr>
          <w:rFonts w:hint="eastAsia"/>
        </w:rPr>
        <w:t>wordofgod</w:t>
      </w:r>
      <w:r w:rsidR="009F4861">
        <w:t>”</w:t>
      </w:r>
      <w:r>
        <w:rPr>
          <w:rFonts w:hint="eastAsia"/>
        </w:rPr>
        <w:t xml:space="pres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lastRenderedPageBreak/>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 xml:space="preserve">&gt;&gt;&gt;ab734690577: oh remember the </w:t>
      </w:r>
      <w:r w:rsidR="009F4861">
        <w:t>“</w:t>
      </w:r>
      <w:r w:rsidR="009F4861">
        <w:rPr>
          <w:rFonts w:hint="eastAsia"/>
        </w:rPr>
        <w:t>wordofgod</w:t>
      </w:r>
      <w:r w:rsidR="009F4861">
        <w:t>”</w:t>
      </w:r>
      <w:r>
        <w:rPr>
          <w:rFonts w:hint="eastAsia"/>
        </w:rPr>
        <w:t>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 xml:space="preserve">You're a lunatic, and there's no cure. Self-styled leader of modern </w:t>
      </w:r>
      <w:r>
        <w:rPr>
          <w:rFonts w:hint="eastAsia"/>
        </w:rPr>
        <w:lastRenderedPageBreak/>
        <w:t>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 xml:space="preserve">Have ge </w:t>
      </w:r>
      <w:r w:rsidR="009F4861">
        <w:t>“</w:t>
      </w:r>
      <w:r w:rsidR="009F4861">
        <w:rPr>
          <w:rFonts w:hint="eastAsia"/>
        </w:rPr>
        <w:t>wordofgod</w:t>
      </w:r>
      <w:r w:rsidR="009F4861">
        <w:t>”</w:t>
      </w:r>
      <w:r>
        <w:rPr>
          <w:rFonts w:hint="eastAsia"/>
        </w:rPr>
        <w:t xml:space="preserve"> everyday, cannot pull blacklist into? I heard you could.</w:t>
      </w:r>
    </w:p>
    <w:p w:rsidR="00686E9F" w:rsidRDefault="00DD09BD" w:rsidP="00AD22F5">
      <w:pPr>
        <w:pStyle w:val="21"/>
        <w:ind w:firstLine="420"/>
      </w:pPr>
      <w:r>
        <w:rPr>
          <w:rFonts w:hint="eastAsia"/>
        </w:rPr>
        <w:t>Be it ever so shameless, these people are blasting advertisements 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 xml:space="preserve">Dr. Novel li: in my opinion, [the </w:t>
      </w:r>
      <w:r w:rsidR="009F4861">
        <w:t>“</w:t>
      </w:r>
      <w:r w:rsidR="009F4861">
        <w:rPr>
          <w:rFonts w:hint="eastAsia"/>
        </w:rPr>
        <w:t>wordofgod</w:t>
      </w:r>
      <w:r w:rsidR="009F4861">
        <w:t>”</w:t>
      </w:r>
      <w:r>
        <w:rPr>
          <w:rFonts w:hint="eastAsia"/>
        </w:rPr>
        <w:t>] Mr. Kris and communism</w:t>
      </w:r>
    </w:p>
    <w:p w:rsidR="00686E9F" w:rsidRDefault="00DD09BD" w:rsidP="00AD22F5">
      <w:pPr>
        <w:pStyle w:val="21"/>
        <w:ind w:firstLine="420"/>
      </w:pPr>
      <w:r>
        <w:rPr>
          <w:rFonts w:hint="eastAsia"/>
        </w:rPr>
        <w:t xml:space="preserve">Pulling the communist faith onto the historical train of Christ, </w:t>
      </w:r>
      <w:r>
        <w:rPr>
          <w:rFonts w:hint="eastAsia"/>
        </w:rPr>
        <w:lastRenderedPageBreak/>
        <w:t>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 xml:space="preserve">777, novel li: the </w:t>
      </w:r>
      <w:r w:rsidR="009F4861">
        <w:t>“</w:t>
      </w:r>
      <w:r w:rsidR="009F4861">
        <w:rPr>
          <w:rFonts w:hint="eastAsia"/>
        </w:rPr>
        <w:t>wordofgod</w:t>
      </w:r>
      <w:r w:rsidR="009F4861">
        <w:t>”</w:t>
      </w:r>
      <w:r>
        <w:rPr>
          <w:rFonts w:hint="eastAsia"/>
        </w:rPr>
        <w:t xml:space="preserve"> savior ge yimin department</w:t>
      </w:r>
    </w:p>
    <w:p w:rsidR="00686E9F" w:rsidRDefault="00DD09BD" w:rsidP="00AD22F5">
      <w:pPr>
        <w:pStyle w:val="21"/>
        <w:ind w:firstLine="420"/>
      </w:pPr>
      <w:r>
        <w:rPr>
          <w:rFonts w:hint="eastAsia"/>
        </w:rPr>
        <w:t xml:space="preserve">In the siege of master yu ba, the old Christian female bodhisattva, the Buddha, the god of qigong, </w:t>
      </w:r>
      <w:r w:rsidR="009F4861">
        <w:t>“</w:t>
      </w:r>
      <w:r w:rsidR="009F4861">
        <w:rPr>
          <w:rFonts w:hint="eastAsia"/>
        </w:rPr>
        <w:t>wordofgod</w:t>
      </w:r>
      <w:r w:rsidR="009F4861">
        <w:t>”</w:t>
      </w:r>
      <w:r>
        <w:rPr>
          <w:rFonts w:hint="eastAsia"/>
        </w:rPr>
        <w:t xml:space="pres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t xml:space="preserve">Saints, as a result of the tang yi people master TuiBei figure, indeed, people enter the feverish speculation, and the saint who it was, people began to argue, wild, have represented by GeYiMin </w:t>
      </w:r>
      <w:r w:rsidR="009F4861">
        <w:t>“</w:t>
      </w:r>
      <w:r w:rsidR="009F4861">
        <w:rPr>
          <w:rFonts w:hint="eastAsia"/>
        </w:rPr>
        <w:t>wordofgod</w:t>
      </w:r>
      <w:r w:rsidR="009F4861">
        <w:t>”</w:t>
      </w:r>
      <w:r>
        <w:rPr>
          <w:rFonts w:hint="eastAsia"/>
        </w:rPr>
        <w:t xml:space="preserve"> trend new Christ the savior, communism has crashed into a saint mire incorrigible demonic the sick, and female bodhisattva apparent to amen socialism with Chinese characteristics, the Chinese teaching of Christianity, which goes against the original Christian doctrine, neither </w:t>
      </w:r>
      <w:r>
        <w:rPr>
          <w:rFonts w:hint="eastAsia"/>
        </w:rPr>
        <w:lastRenderedPageBreak/>
        <w:t>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And the kind of sticky flatworm ge yi people, his silly powder kept 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lastRenderedPageBreak/>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 xml:space="preserve">Ge your life: it is not ge yimin who is making a </w:t>
      </w:r>
      <w:r w:rsidR="009F4861">
        <w:t>“</w:t>
      </w:r>
      <w:r w:rsidR="009F4861">
        <w:rPr>
          <w:rFonts w:hint="eastAsia"/>
        </w:rPr>
        <w:t>wordofgod</w:t>
      </w:r>
      <w:r w:rsidR="009F4861">
        <w:t>”</w:t>
      </w:r>
      <w:r>
        <w:rPr>
          <w:rFonts w:hint="eastAsia"/>
        </w:rPr>
        <w:t>, it is that western old horse's body is going to transform from atheism to god.</w:t>
      </w:r>
    </w:p>
    <w:p w:rsidR="00686E9F" w:rsidRDefault="00DD09BD" w:rsidP="00AD22F5">
      <w:pPr>
        <w:pStyle w:val="21"/>
        <w:ind w:firstLine="420"/>
      </w:pPr>
      <w:r>
        <w:rPr>
          <w:rFonts w:hint="eastAsia"/>
        </w:rPr>
        <w:lastRenderedPageBreak/>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 xml:space="preserve">Therefore, even if he has divinity, he can't be a saint. A saint should </w:t>
      </w:r>
      <w:r>
        <w:rPr>
          <w:rFonts w:hint="eastAsia"/>
        </w:rPr>
        <w:lastRenderedPageBreak/>
        <w:t>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 xml:space="preserve">795, underwater thirty thousand and one meter: gee-people's </w:t>
      </w:r>
      <w:r w:rsidR="009F4861">
        <w:t>“</w:t>
      </w:r>
      <w:r w:rsidR="009F4861">
        <w:rPr>
          <w:rFonts w:hint="eastAsia"/>
        </w:rPr>
        <w:t>wordofgod</w:t>
      </w:r>
      <w:r w:rsidR="009F4861">
        <w:t>”</w:t>
      </w:r>
      <w:r>
        <w:rPr>
          <w:rFonts w:hint="eastAsia"/>
        </w:rPr>
        <w:t>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 xml:space="preserve">I don't know if it's going to turn into a cult, but some people say he's good, some say he's a big liar. Anyway, I don't like him, my </w:t>
      </w:r>
      <w:r>
        <w:rPr>
          <w:rFonts w:hint="eastAsia"/>
        </w:rPr>
        <w:lastRenderedPageBreak/>
        <w:t>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As for those who give long speeches, maybe they are learning ge yimin, maybe they really think they have some great theory. As long as there is no cheating, let them go, touch the walls a few times, in order to survive nature will see these. You're not Notre Dame, you don't have to 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lastRenderedPageBreak/>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 xml:space="preserve">804. Wen zhi yi: the </w:t>
      </w:r>
      <w:r w:rsidR="009F4861">
        <w:t>“</w:t>
      </w:r>
      <w:r w:rsidR="009F4861">
        <w:rPr>
          <w:rFonts w:hint="eastAsia"/>
        </w:rPr>
        <w:t>wordofgod</w:t>
      </w:r>
      <w:r w:rsidR="009F4861">
        <w:t>”</w:t>
      </w:r>
      <w:r>
        <w:rPr>
          <w:rFonts w:hint="eastAsia"/>
        </w:rPr>
        <w:t xml:space="pres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w:t>
      </w:r>
      <w:r w:rsidR="009F4861">
        <w:t>“</w:t>
      </w:r>
      <w:r w:rsidR="009F4861">
        <w:rPr>
          <w:rFonts w:hint="eastAsia"/>
        </w:rPr>
        <w:t>wordofgod</w:t>
      </w:r>
      <w:r w:rsidR="009F4861">
        <w:t>”</w:t>
      </w:r>
      <w:r>
        <w:rPr>
          <w:rFonts w:hint="eastAsia"/>
        </w:rPr>
        <w:t xml:space="preserve">. Now "Yin jing ya bar" from the first half of 2013 to now, is all </w:t>
      </w:r>
      <w:r w:rsidR="009F4861">
        <w:t>“</w:t>
      </w:r>
      <w:r w:rsidR="009F4861">
        <w:rPr>
          <w:rFonts w:hint="eastAsia"/>
        </w:rPr>
        <w:t>wordofgod</w:t>
      </w:r>
      <w:r w:rsidR="009F4861">
        <w:t>”</w:t>
      </w:r>
      <w:r>
        <w:rPr>
          <w:rFonts w:hint="eastAsia"/>
        </w:rPr>
        <w:t xml:space="preserve">. Two ID change </w:t>
      </w:r>
      <w:r w:rsidR="009F4861">
        <w:t>“</w:t>
      </w:r>
      <w:r w:rsidR="009F4861">
        <w:rPr>
          <w:rFonts w:hint="eastAsia"/>
        </w:rPr>
        <w:t>wordofgod</w:t>
      </w:r>
      <w:r w:rsidR="009F4861">
        <w:t>”</w:t>
      </w:r>
      <w:r>
        <w:rPr>
          <w:rFonts w:hint="eastAsia"/>
        </w:rPr>
        <w:t xml:space="preserve"> together successively, this matter, can only have a money respect reason to speculate. The watchman is a 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lastRenderedPageBreak/>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In a future communist society where everyone has a normal marriage and children, and whose extra-marital affairs are not morally 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lastRenderedPageBreak/>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 xml:space="preserve">Children upside down: "the </w:t>
      </w:r>
      <w:r w:rsidR="009F4861">
        <w:t>“</w:t>
      </w:r>
      <w:r w:rsidR="009F4861">
        <w:rPr>
          <w:rFonts w:hint="eastAsia"/>
        </w:rPr>
        <w:t>wordofgod</w:t>
      </w:r>
      <w:r w:rsidR="009F4861">
        <w:t>”</w:t>
      </w:r>
      <w:r>
        <w:rPr>
          <w:rFonts w:hint="eastAsia"/>
        </w:rPr>
        <w:t xml:space="preserve">s", good book not </w:t>
      </w:r>
      <w:r>
        <w:rPr>
          <w:rFonts w:hint="eastAsia"/>
        </w:rPr>
        <w:lastRenderedPageBreak/>
        <w:t>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lastRenderedPageBreak/>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w:t>
      </w:r>
      <w:r w:rsidR="009F4861">
        <w:t>“</w:t>
      </w:r>
      <w:r w:rsidR="009F4861">
        <w:rPr>
          <w:rFonts w:hint="eastAsia"/>
        </w:rPr>
        <w:t>wordofgod</w:t>
      </w:r>
      <w:r w:rsidR="009F4861">
        <w:t>”</w:t>
      </w:r>
      <w:r>
        <w:rPr>
          <w:rFonts w:hint="eastAsia"/>
        </w:rPr>
        <w:t>"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&gt;&gt;&gt; I'm reminded of the anti-klieg notice in the complete works of 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lastRenderedPageBreak/>
        <w:t xml:space="preserve">828, 519676893: 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 xml:space="preserve">Communism is the last form of human society, necessarily perfect, </w:t>
      </w:r>
      <w:r>
        <w:rPr>
          <w:rFonts w:hint="eastAsia"/>
        </w:rPr>
        <w:lastRenderedPageBreak/>
        <w:t>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I would like to ask you what do you mean by going along with the trend? Master ge, the people are looking forward to your reply. Thank 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 xml:space="preserve">"Ge yi-min: the core doctrine of divinity is not against anyone. My life experiences, see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lastRenderedPageBreak/>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lastRenderedPageBreak/>
        <w:t xml:space="preserve">You don't have that swagger!! Everything you do depends on publicity and other people's blessing to you!!! Passive!!! Uncontrollable!!! Ok????? There are cultural... !!!!!!!!!! ? I have 100 ways to shoot Zeus down... ! You have the ability to publicize your </w:t>
      </w:r>
      <w:r w:rsidR="009F4861">
        <w:t>“</w:t>
      </w:r>
      <w:r w:rsidR="009F4861">
        <w:rPr>
          <w:rFonts w:hint="eastAsia"/>
        </w:rPr>
        <w:t>wordofgod</w:t>
      </w:r>
      <w:r w:rsidR="009F4861">
        <w:t>”</w:t>
      </w:r>
      <w:r>
        <w:rPr>
          <w:rFonts w:hint="eastAsia"/>
        </w:rPr>
        <w:t xml:space="preserve"> again!! Ok... ?</w:t>
      </w:r>
    </w:p>
    <w:p w:rsidR="00686E9F" w:rsidRDefault="00DD09BD" w:rsidP="00AD22F5">
      <w:pPr>
        <w:pStyle w:val="21"/>
        <w:ind w:firstLine="420"/>
      </w:pPr>
      <w:r>
        <w:rPr>
          <w:rFonts w:hint="eastAsia"/>
        </w:rPr>
        <w:t xml:space="preserve">845. Seeing the </w:t>
      </w:r>
      <w:r w:rsidR="009F4861">
        <w:t>“</w:t>
      </w:r>
      <w:r w:rsidR="009F4861">
        <w:rPr>
          <w:rFonts w:hint="eastAsia"/>
        </w:rPr>
        <w:t>wordofgod</w:t>
      </w:r>
      <w:r w:rsidR="009F4861">
        <w:t>”</w:t>
      </w:r>
      <w:r>
        <w:rPr>
          <w:rFonts w:hint="eastAsia"/>
        </w:rPr>
        <w:t>,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w:t>
      </w:r>
      <w:r w:rsidR="009F4861">
        <w:t>“</w:t>
      </w:r>
      <w:r w:rsidR="009F4861">
        <w:rPr>
          <w:rFonts w:hint="eastAsia"/>
        </w:rPr>
        <w:t>wordofgod</w:t>
      </w:r>
      <w:r w:rsidR="009F4861">
        <w:t>”</w:t>
      </w:r>
      <w:r>
        <w:rPr>
          <w:rFonts w:hint="eastAsia"/>
        </w:rPr>
        <w:t xml:space="pres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 xml:space="preserve">See the </w:t>
      </w:r>
      <w:r w:rsidR="009F4861">
        <w:t>“</w:t>
      </w:r>
      <w:r w:rsidR="009F4861">
        <w:rPr>
          <w:rFonts w:hint="eastAsia"/>
        </w:rPr>
        <w:t>wordofgod</w:t>
      </w:r>
      <w:r w:rsidR="009F4861">
        <w:t>”</w:t>
      </w:r>
      <w:r>
        <w:rPr>
          <w:rFonts w:hint="eastAsia"/>
        </w:rPr>
        <w:t>,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lastRenderedPageBreak/>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Ge hua liu jialing: ge yimin, what you are doing now, should be a 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lastRenderedPageBreak/>
        <w:t xml:space="preserve">Yes, the </w:t>
      </w:r>
      <w:r w:rsidR="009F4861">
        <w:t>“</w:t>
      </w:r>
      <w:r w:rsidR="009F4861">
        <w:rPr>
          <w:rFonts w:hint="eastAsia"/>
        </w:rPr>
        <w:t>wordofgod</w:t>
      </w:r>
      <w:r w:rsidR="009F4861">
        <w:t>”</w:t>
      </w:r>
      <w:r>
        <w:rPr>
          <w:rFonts w:hint="eastAsia"/>
        </w:rPr>
        <w:t xml:space="pres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lastRenderedPageBreak/>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lastRenderedPageBreak/>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lastRenderedPageBreak/>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lastRenderedPageBreak/>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Ge yi-min, every day to curse themselves to improve their 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 xml:space="preserve">Unfortunately, the installation system was not installed. It was destroyed.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9F4861" w:rsidP="00AD22F5">
      <w:pPr>
        <w:pStyle w:val="21"/>
        <w:ind w:firstLine="420"/>
      </w:pPr>
      <w:r>
        <w:t>“</w:t>
      </w:r>
      <w:r>
        <w:rPr>
          <w:rFonts w:hint="eastAsia"/>
        </w:rPr>
        <w:t>wordofgod</w:t>
      </w:r>
      <w:r>
        <w:t>”</w:t>
      </w:r>
      <w:r w:rsidR="00DD09BD">
        <w:rPr>
          <w:rFonts w:hint="eastAsia"/>
        </w:rPr>
        <w:t xml:space="pres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 xml:space="preserve">I only acknowledge the jelloins and the anunachis and the </w:t>
      </w:r>
      <w:r>
        <w:rPr>
          <w:rFonts w:hint="eastAsia"/>
        </w:rPr>
        <w:lastRenderedPageBreak/>
        <w:t>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For a long time, it is estimated that they will not stop, see that kind of post on the annoyance, suspected that the cult deliberately 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lastRenderedPageBreak/>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 xml:space="preserve">Because it is around the Internet, all the time, everywhere. Some cults have become established, more ridiculous patients with </w:t>
      </w:r>
      <w:r w:rsidR="009F4861">
        <w:t>“</w:t>
      </w:r>
      <w:r w:rsidR="009F4861">
        <w:rPr>
          <w:rFonts w:hint="eastAsia"/>
        </w:rPr>
        <w:t>wordofgod</w:t>
      </w:r>
      <w:r w:rsidR="009F4861">
        <w:t>”</w:t>
      </w:r>
      <w:r>
        <w:rPr>
          <w:rFonts w:hint="eastAsia"/>
        </w:rPr>
        <w:t xml:space="pres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This can be clearly seen from the "" ge yimin religion" "spread on 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 xml:space="preserve">The biggest characteristic of ge yimin is to have </w:t>
      </w:r>
      <w:r w:rsidR="009F4861">
        <w:t>“</w:t>
      </w:r>
      <w:r w:rsidR="009F4861">
        <w:rPr>
          <w:rFonts w:hint="eastAsia"/>
        </w:rPr>
        <w:t>wordofgod</w:t>
      </w:r>
      <w:r w:rsidR="009F4861">
        <w:t>”</w:t>
      </w:r>
      <w:r>
        <w:rPr>
          <w:rFonts w:hint="eastAsia"/>
        </w:rPr>
        <w:t>, therefore his work simply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lastRenderedPageBreak/>
        <w:t xml:space="preserve">The </w:t>
      </w:r>
      <w:r w:rsidR="009F4861">
        <w:t>“</w:t>
      </w:r>
      <w:r w:rsidR="009F4861">
        <w:rPr>
          <w:rFonts w:hint="eastAsia"/>
        </w:rPr>
        <w:t>wordofgod</w:t>
      </w:r>
      <w:r w:rsidR="009F4861">
        <w:t>”</w:t>
      </w:r>
      <w:r>
        <w:rPr>
          <w:rFonts w:hint="eastAsia"/>
        </w:rPr>
        <w:t xml:space="preserve"> was actually published in Hong Kong.</w:t>
      </w:r>
    </w:p>
    <w:p w:rsidR="00686E9F" w:rsidRDefault="00DD09BD" w:rsidP="00AD22F5">
      <w:pPr>
        <w:pStyle w:val="21"/>
        <w:ind w:firstLine="420"/>
      </w:pPr>
      <w:r>
        <w:rPr>
          <w:rFonts w:hint="eastAsia"/>
        </w:rPr>
        <w:t xml:space="preserve">Publishers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More </w:t>
      </w:r>
      <w:r w:rsidR="009F4861">
        <w:t>“</w:t>
      </w:r>
      <w:r w:rsidR="009F4861">
        <w:rPr>
          <w:rFonts w:hint="eastAsia"/>
        </w:rPr>
        <w:t>wordofgod</w:t>
      </w:r>
      <w:r w:rsidR="009F4861">
        <w:t>”</w:t>
      </w:r>
      <w:r>
        <w:rPr>
          <w:rFonts w:hint="eastAsia"/>
        </w:rPr>
        <w:t>,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The Christian faith is neither in use nor native, but must be combined (not combined) with the local culture, and the local culture in the belief level of the strange power of god replace. As Paul and Aquinas did in the first place, they intersected downward with Greek philosophy, 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 xml:space="preserve">When you were crucified that day, I believed you were Jesus </w:t>
      </w:r>
      <w:r>
        <w:rPr>
          <w:rFonts w:hint="eastAsia"/>
        </w:rPr>
        <w:lastRenderedPageBreak/>
        <w:t>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t xml:space="preserve">(Chinese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w:t>
      </w:r>
      <w:r>
        <w:rPr>
          <w:rFonts w:hint="eastAsia"/>
        </w:rPr>
        <w:lastRenderedPageBreak/>
        <w:t>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lastRenderedPageBreak/>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lastRenderedPageBreak/>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lastRenderedPageBreak/>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lastRenderedPageBreak/>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lastRenderedPageBreak/>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 xml:space="preserve">If that's true, history will merge your avatars. Unless it's a real </w:t>
      </w:r>
      <w:r w:rsidR="009F4861">
        <w:t>“</w:t>
      </w:r>
      <w:r w:rsidR="009F4861">
        <w:rPr>
          <w:rFonts w:hint="eastAsia"/>
        </w:rPr>
        <w:t>wordofgod</w:t>
      </w:r>
      <w:r w:rsidR="009F4861">
        <w:t>”</w:t>
      </w:r>
      <w:r>
        <w:rPr>
          <w:rFonts w:hint="eastAsia"/>
        </w:rPr>
        <w:t xml:space="pres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 xml:space="preserve">I suggest you contact with your friends and classmates to contact </w:t>
      </w:r>
      <w:r>
        <w:rPr>
          <w:rFonts w:hint="eastAsia"/>
        </w:rPr>
        <w:lastRenderedPageBreak/>
        <w:t>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The god looks down on the sky: ge yi people, before d8 often see 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 xml:space="preserve">Reply Nietzsche disciple: the elder brother of ge yimin was very </w:t>
      </w:r>
      <w:r>
        <w:rPr>
          <w:rFonts w:hint="eastAsia"/>
        </w:rPr>
        <w:lastRenderedPageBreak/>
        <w:t>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w:t>
      </w:r>
      <w:r w:rsidR="009F4861">
        <w:t>“</w:t>
      </w:r>
      <w:r w:rsidR="009F4861">
        <w:rPr>
          <w:rFonts w:hint="eastAsia"/>
        </w:rPr>
        <w:t>wordofgod</w:t>
      </w:r>
      <w:r w:rsidR="009F4861">
        <w:t>”</w:t>
      </w:r>
      <w:r>
        <w:rPr>
          <w:rFonts w:hint="eastAsia"/>
        </w:rPr>
        <w:t>. 2019 eternal 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lastRenderedPageBreak/>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lastRenderedPageBreak/>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t xml:space="preserve">If you really knew the </w:t>
      </w:r>
      <w:r w:rsidR="009F4861">
        <w:t>“</w:t>
      </w:r>
      <w:r w:rsidR="009F4861">
        <w:rPr>
          <w:rFonts w:hint="eastAsia"/>
        </w:rPr>
        <w:t>wordofgod</w:t>
      </w:r>
      <w:r w:rsidR="009F4861">
        <w:t>”</w:t>
      </w:r>
      <w:r>
        <w:rPr>
          <w:rFonts w:hint="eastAsia"/>
        </w:rPr>
        <w:t xml:space="pres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 xml:space="preserve">It is impossible for your </w:t>
      </w:r>
      <w:r w:rsidR="009F4861">
        <w:t>“</w:t>
      </w:r>
      <w:r w:rsidR="009F4861">
        <w:rPr>
          <w:rFonts w:hint="eastAsia"/>
        </w:rPr>
        <w:t>wordofgod</w:t>
      </w:r>
      <w:r w:rsidR="009F4861">
        <w:t>”</w:t>
      </w:r>
      <w:r>
        <w:rPr>
          <w:rFonts w:hint="eastAsia"/>
        </w:rPr>
        <w:t>s to contradict the natural laws of creation.</w:t>
      </w:r>
    </w:p>
    <w:p w:rsidR="00686E9F" w:rsidRDefault="00DD09BD" w:rsidP="00AD22F5">
      <w:pPr>
        <w:pStyle w:val="21"/>
        <w:ind w:firstLine="420"/>
      </w:pPr>
      <w:r>
        <w:rPr>
          <w:rFonts w:hint="eastAsia"/>
        </w:rPr>
        <w:lastRenderedPageBreak/>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lastRenderedPageBreak/>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lastRenderedPageBreak/>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 xml:space="preserve">I don't want the </w:t>
      </w:r>
      <w:r w:rsidR="009F4861">
        <w:t>“</w:t>
      </w:r>
      <w:r w:rsidR="009F4861">
        <w:rPr>
          <w:rFonts w:hint="eastAsia"/>
        </w:rPr>
        <w:t>wordofgod</w:t>
      </w:r>
      <w:r w:rsidR="009F4861">
        <w:t>”</w:t>
      </w:r>
      <w:r>
        <w:rPr>
          <w:rFonts w:hint="eastAsia"/>
        </w:rPr>
        <w:t>,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lastRenderedPageBreak/>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As long as there are three words of "ge yimin", and no matter what is in the post, this post will be deleted. This post, all banned 1- 10 days. In the future, no matter who is, the fear is that the small bar's Posting is 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lastRenderedPageBreak/>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lastRenderedPageBreak/>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Therefore, we should use our own body to wash away the SINS of 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 xml:space="preserve">But I've lived for more than 20 years and I've seen a little bit of truth. Elements of truth: cost. Even if there is a savior, that one must pay </w:t>
      </w:r>
      <w:r>
        <w:rPr>
          <w:rFonts w:hint="eastAsia"/>
        </w:rPr>
        <w:lastRenderedPageBreak/>
        <w:t>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"Ge yimin: hello, we do not backstage profit transaction, hype for 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 xml:space="preserve">Since ancient times, the Chinese nation has never been short of </w:t>
      </w:r>
      <w:r>
        <w:rPr>
          <w:rFonts w:hint="eastAsia"/>
        </w:rPr>
        <w:lastRenderedPageBreak/>
        <w:t>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lastRenderedPageBreak/>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 xml:space="preserve">"Ge hua:" ge yimin </w:t>
      </w:r>
      <w:r w:rsidR="009F4861">
        <w:t>“</w:t>
      </w:r>
      <w:r w:rsidR="009F4861">
        <w:rPr>
          <w:rFonts w:hint="eastAsia"/>
        </w:rPr>
        <w:t>wordofgod</w:t>
      </w:r>
      <w:r w:rsidR="009F4861">
        <w:t>”</w:t>
      </w:r>
      <w:r>
        <w:rPr>
          <w:rFonts w:hint="eastAsia"/>
        </w:rPr>
        <w:t xml:space="pres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The communist wife, a natural success, ge yi people god, should 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lastRenderedPageBreak/>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 xml:space="preserve">&gt;&gt;&gt; caulis: </w:t>
      </w:r>
      <w:r w:rsidR="009F4861">
        <w:t>“</w:t>
      </w:r>
      <w:r w:rsidR="009F4861">
        <w:rPr>
          <w:rFonts w:hint="eastAsia"/>
        </w:rPr>
        <w:t>wordofgod</w:t>
      </w:r>
      <w:r w:rsidR="009F4861">
        <w:t>”</w:t>
      </w:r>
      <w:r>
        <w:rPr>
          <w:rFonts w:hint="eastAsia"/>
        </w:rPr>
        <w:t>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lastRenderedPageBreak/>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w:t>
      </w:r>
      <w:r w:rsidR="009F4861">
        <w:t>“</w:t>
      </w:r>
      <w:r w:rsidR="009F4861">
        <w:rPr>
          <w:rFonts w:hint="eastAsia"/>
        </w:rPr>
        <w:t>wordofgod</w:t>
      </w:r>
      <w:r w:rsidR="009F4861">
        <w:t>”</w:t>
      </w:r>
      <w:r>
        <w:rPr>
          <w:rFonts w:hint="eastAsia"/>
        </w:rPr>
        <w:t xml:space="preserve"> and so on fame and wealth 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 xml:space="preserve">In the past few days, some people both publicize him and say bad </w:t>
      </w:r>
      <w:r>
        <w:rPr>
          <w:rFonts w:hint="eastAsia"/>
        </w:rPr>
        <w:lastRenderedPageBreak/>
        <w:t>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t>GeYiMin 10:46:06</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lastRenderedPageBreak/>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lastRenderedPageBreak/>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lastRenderedPageBreak/>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lastRenderedPageBreak/>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 xml:space="preserve">My book, </w:t>
      </w:r>
      <w:r w:rsidR="009F4861">
        <w:t>“</w:t>
      </w:r>
      <w:r w:rsidR="009F4861">
        <w:rPr>
          <w:rFonts w:hint="eastAsia"/>
        </w:rPr>
        <w:t>wordofgod</w:t>
      </w:r>
      <w:r w:rsidR="009F4861">
        <w:t>”</w:t>
      </w:r>
      <w:r>
        <w:rPr>
          <w:rFonts w:hint="eastAsia"/>
        </w:rPr>
        <w:t>,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lastRenderedPageBreak/>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w:t>
      </w:r>
      <w:r w:rsidR="009F4861">
        <w:t>“</w:t>
      </w:r>
      <w:r w:rsidR="009F4861">
        <w:rPr>
          <w:rFonts w:hint="eastAsia"/>
        </w:rPr>
        <w:t>wordofgod</w:t>
      </w:r>
      <w:r w:rsidR="009F4861">
        <w:t>”</w:t>
      </w:r>
      <w:r>
        <w:rPr>
          <w:rFonts w:hint="eastAsia"/>
        </w:rPr>
        <w:t>,"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 xml:space="preserve">A book called "the </w:t>
      </w:r>
      <w:r w:rsidR="009F4861">
        <w:t>“</w:t>
      </w:r>
      <w:r w:rsidR="009F4861">
        <w:rPr>
          <w:rFonts w:hint="eastAsia"/>
        </w:rPr>
        <w:t>wordofgod</w:t>
      </w:r>
      <w:r w:rsidR="009F4861">
        <w:t>”</w:t>
      </w:r>
      <w:r>
        <w:rPr>
          <w:rFonts w:hint="eastAsia"/>
        </w:rPr>
        <w:t>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t>There is no substantial difference between the theory and the theory of utopia.</w:t>
      </w:r>
    </w:p>
    <w:p w:rsidR="00686E9F" w:rsidRDefault="00DD09BD" w:rsidP="00AD22F5">
      <w:pPr>
        <w:pStyle w:val="21"/>
        <w:ind w:firstLine="420"/>
      </w:pPr>
      <w:r>
        <w:rPr>
          <w:rFonts w:hint="eastAsia"/>
        </w:rPr>
        <w:t xml:space="preserve">The thesis "contemporary Christian communism - the </w:t>
      </w:r>
      <w:r w:rsidR="009F4861">
        <w:t>“</w:t>
      </w:r>
      <w:r w:rsidR="009F4861">
        <w:rPr>
          <w:rFonts w:hint="eastAsia"/>
        </w:rPr>
        <w:t>wordofgod</w:t>
      </w:r>
      <w:r w:rsidR="009F4861">
        <w:t>”</w:t>
      </w:r>
      <w:r>
        <w:rPr>
          <w:rFonts w:hint="eastAsia"/>
        </w:rPr>
        <w:t xml:space="preserve"> &gt; of ge yimin".</w:t>
      </w:r>
    </w:p>
    <w:p w:rsidR="00686E9F" w:rsidRDefault="00DD09BD" w:rsidP="00AD22F5">
      <w:pPr>
        <w:pStyle w:val="21"/>
        <w:ind w:firstLine="420"/>
      </w:pPr>
      <w:r>
        <w:rPr>
          <w:rFonts w:hint="eastAsia"/>
        </w:rPr>
        <w:lastRenderedPageBreak/>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w:t>
      </w:r>
      <w:r>
        <w:rPr>
          <w:rFonts w:hint="eastAsia"/>
        </w:rPr>
        <w:lastRenderedPageBreak/>
        <w:t xml:space="preserve">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 xml:space="preserve">(the founder of communist Christianity, who calls himself a god, has written a book called "the </w:t>
      </w:r>
      <w:r w:rsidR="009F4861">
        <w:t>“</w:t>
      </w:r>
      <w:r w:rsidR="009F4861">
        <w:rPr>
          <w:rFonts w:hint="eastAsia"/>
        </w:rPr>
        <w:t>wordofgod</w:t>
      </w:r>
      <w:r w:rsidR="009F4861">
        <w:t>”</w:t>
      </w:r>
      <w:r>
        <w:rPr>
          <w:rFonts w:hint="eastAsia"/>
        </w:rPr>
        <w:t>"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 xml:space="preserve">Association of reading "contemporary Christian communism -- the </w:t>
      </w:r>
      <w:r w:rsidR="009F4861">
        <w:t>“</w:t>
      </w:r>
      <w:r w:rsidR="009F4861">
        <w:rPr>
          <w:rFonts w:hint="eastAsia"/>
        </w:rPr>
        <w:t>wordofgod</w:t>
      </w:r>
      <w:r w:rsidR="009F4861">
        <w:t>”</w:t>
      </w:r>
      <w:r>
        <w:rPr>
          <w:rFonts w:hint="eastAsia"/>
        </w:rPr>
        <w:t xml:space="pres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Christianity is a ridiculous cult. Mr Payne knows the potential consequences of such outspokenness, so he has taken a step by step, a serious and cautious style that welcomes rational inquiry. Still, he was </w:t>
      </w:r>
      <w:r>
        <w:rPr>
          <w:rFonts w:hint="eastAsia"/>
        </w:rPr>
        <w:lastRenderedPageBreak/>
        <w:t>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 xml:space="preserve">&gt;&gt;&gt; date tree and well recall: have, every day in hair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"Yang jingtang: </w:t>
      </w:r>
      <w:r w:rsidR="009F4861">
        <w:t>“</w:t>
      </w:r>
      <w:r w:rsidR="009F4861">
        <w:rPr>
          <w:rFonts w:hint="eastAsia"/>
        </w:rPr>
        <w:t>wordofgod</w:t>
      </w:r>
      <w:r w:rsidR="009F4861">
        <w:t>”</w:t>
      </w:r>
      <w:r>
        <w:rPr>
          <w:rFonts w:hint="eastAsia"/>
        </w:rPr>
        <w:t>s. Canon. From the state to the family. All have. The United Nations USES it.</w:t>
      </w:r>
    </w:p>
    <w:p w:rsidR="00686E9F" w:rsidRDefault="00DD09BD" w:rsidP="00AD22F5">
      <w:pPr>
        <w:pStyle w:val="21"/>
        <w:ind w:firstLine="420"/>
      </w:pPr>
      <w:r>
        <w:rPr>
          <w:rFonts w:hint="eastAsia"/>
        </w:rPr>
        <w:t xml:space="preserve">"Cow side living: ge yimin write have </w:t>
      </w:r>
      <w:r w:rsidR="009F4861">
        <w:t>“</w:t>
      </w:r>
      <w:r w:rsidR="009F4861">
        <w:rPr>
          <w:rFonts w:hint="eastAsia"/>
        </w:rPr>
        <w:t>wordofgod</w:t>
      </w:r>
      <w:r w:rsidR="009F4861">
        <w:t>”</w:t>
      </w:r>
      <w:r>
        <w:rPr>
          <w:rFonts w:hint="eastAsia"/>
        </w:rPr>
        <w:t>.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 xml:space="preserve">Ge hua Lin zhiling: ge yimin </w:t>
      </w:r>
      <w:r w:rsidR="009F4861">
        <w:t>“</w:t>
      </w:r>
      <w:r w:rsidR="009F4861">
        <w:rPr>
          <w:rFonts w:hint="eastAsia"/>
        </w:rPr>
        <w:t>wordofgod</w:t>
      </w:r>
      <w:r w:rsidR="009F4861">
        <w:t>”</w:t>
      </w:r>
      <w:r>
        <w:rPr>
          <w:rFonts w:hint="eastAsia"/>
        </w:rPr>
        <w:t>,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lastRenderedPageBreak/>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At the same time, they will think that you are the same, people will 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lastRenderedPageBreak/>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GeYiMin 17:22:45</w:t>
      </w:r>
    </w:p>
    <w:p w:rsidR="00686E9F" w:rsidRDefault="00DD09BD" w:rsidP="00AD22F5">
      <w:pPr>
        <w:pStyle w:val="21"/>
        <w:ind w:firstLine="420"/>
      </w:pPr>
      <w:r>
        <w:rPr>
          <w:rFonts w:hint="eastAsia"/>
        </w:rPr>
        <w:t xml:space="preserve">Why is there war and struggle, material imbalance and struggle for material. In communist society, distribution according to need, material </w:t>
      </w:r>
      <w:r>
        <w:rPr>
          <w:rFonts w:hint="eastAsia"/>
        </w:rPr>
        <w:lastRenderedPageBreak/>
        <w:t>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lastRenderedPageBreak/>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you in there and nailed you together. Now, only gradually in time deductive, this is nothing. You kris will eventually die, because that is god's will in Christ. There's nothing you can do. Because you are </w:t>
      </w:r>
      <w:r>
        <w:rPr>
          <w:rFonts w:hint="eastAsia"/>
        </w:rPr>
        <w:lastRenderedPageBreak/>
        <w:t>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t>"Ge hua: 59. The six leaders of the international communist movement: marenesmus.</w:t>
      </w:r>
    </w:p>
    <w:p w:rsidR="00686E9F" w:rsidRDefault="00DD09BD" w:rsidP="00AD22F5">
      <w:pPr>
        <w:pStyle w:val="21"/>
        <w:ind w:firstLine="420"/>
      </w:pPr>
      <w:r>
        <w:rPr>
          <w:rFonts w:hint="eastAsia"/>
        </w:rPr>
        <w:t>The fly fairy wish: ge yimin "</w:t>
      </w:r>
      <w:r w:rsidR="009F4861">
        <w:t>“</w:t>
      </w:r>
      <w:r w:rsidR="009F4861">
        <w:rPr>
          <w:rFonts w:hint="eastAsia"/>
        </w:rPr>
        <w:t>wordofgod</w:t>
      </w:r>
      <w:r w:rsidR="009F4861">
        <w:t>”</w:t>
      </w:r>
      <w:r>
        <w:rPr>
          <w:rFonts w:hint="eastAsia"/>
        </w:rPr>
        <w:t xml:space="preserve">" is superior to </w:t>
      </w:r>
      <w:r>
        <w:rPr>
          <w:rFonts w:hint="eastAsia"/>
        </w:rPr>
        <w:lastRenderedPageBreak/>
        <w:t>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lastRenderedPageBreak/>
        <w:t xml:space="preserve">The people.   Need an explanation? If you believe him, his name has given you a clue. If you don't believe me, you can count on me. It's still a god. Also </w:t>
      </w:r>
      <w:r w:rsidR="009F4861">
        <w:t>“</w:t>
      </w:r>
      <w:r w:rsidR="009F4861">
        <w:rPr>
          <w:rFonts w:hint="eastAsia"/>
        </w:rPr>
        <w:t>wordofgod</w:t>
      </w:r>
      <w:r w:rsidR="009F4861">
        <w:t>”</w:t>
      </w:r>
      <w:r>
        <w:rPr>
          <w:rFonts w:hint="eastAsia"/>
        </w:rPr>
        <w:t>.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 xml:space="preserve">I really don't see any good in you. If you spend your time studying </w:t>
      </w:r>
      <w:r w:rsidR="009F4861">
        <w:t>“</w:t>
      </w:r>
      <w:r w:rsidR="009F4861">
        <w:rPr>
          <w:rFonts w:hint="eastAsia"/>
        </w:rPr>
        <w:t>wordofgod</w:t>
      </w:r>
      <w:r w:rsidR="009F4861">
        <w:t>”</w:t>
      </w:r>
      <w:r>
        <w:rPr>
          <w:rFonts w:hint="eastAsia"/>
        </w:rPr>
        <w:t>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 xml:space="preserve">Divinity: Jesus' Gospel treatise: ge </w:t>
      </w:r>
      <w:r w:rsidR="009F4861">
        <w:t>“</w:t>
      </w:r>
      <w:r w:rsidR="009F4861">
        <w:rPr>
          <w:rFonts w:hint="eastAsia"/>
        </w:rPr>
        <w:t>wordofgod</w:t>
      </w:r>
      <w:r w:rsidR="009F4861">
        <w:t>”</w:t>
      </w:r>
      <w:r>
        <w:rPr>
          <w:rFonts w:hint="eastAsia"/>
        </w:rPr>
        <w:t xml:space="preserve"> spreads false Gospel VS ye divine fax Gospel!</w:t>
      </w:r>
    </w:p>
    <w:p w:rsidR="00686E9F" w:rsidRDefault="00DD09BD" w:rsidP="00AD22F5">
      <w:pPr>
        <w:pStyle w:val="21"/>
        <w:ind w:firstLine="420"/>
      </w:pPr>
      <w:r>
        <w:rPr>
          <w:rFonts w:hint="eastAsia"/>
        </w:rPr>
        <w:t>God has revealed it to you,</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lastRenderedPageBreak/>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 xml:space="preserve">The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 xml:space="preserve">Therefore, god wants you to ge </w:t>
      </w:r>
      <w:r w:rsidR="009F4861">
        <w:t>“</w:t>
      </w:r>
      <w:r w:rsidR="009F4861">
        <w:rPr>
          <w:rFonts w:hint="eastAsia"/>
        </w:rPr>
        <w:t>wordofgod</w:t>
      </w:r>
      <w:r w:rsidR="009F4861">
        <w:t>”</w:t>
      </w:r>
      <w:r>
        <w:rPr>
          <w:rFonts w:hint="eastAsia"/>
        </w:rPr>
        <w:t xml:space="pres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 xml:space="preserve">This will break your superstition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lastRenderedPageBreak/>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 xml:space="preserve">The god of </w:t>
      </w:r>
      <w:r w:rsidR="009F4861">
        <w:t>“</w:t>
      </w:r>
      <w:r w:rsidR="009F4861">
        <w:rPr>
          <w:rFonts w:hint="eastAsia"/>
        </w:rPr>
        <w:t>wordofgod</w:t>
      </w:r>
      <w:r w:rsidR="009F4861">
        <w:t>”</w:t>
      </w:r>
      <w:r>
        <w:rPr>
          <w:rFonts w:hint="eastAsia"/>
        </w:rPr>
        <w:t>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And the testimony was printed directly in the heart of them that 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lastRenderedPageBreak/>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 xml:space="preserve">To send everyone to tell Jesus, 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 xml:space="preserve">Spreading the </w:t>
      </w:r>
      <w:r w:rsidR="009F4861">
        <w:t>“</w:t>
      </w:r>
      <w:r w:rsidR="009F4861">
        <w:rPr>
          <w:rFonts w:hint="eastAsia"/>
        </w:rPr>
        <w:t>wordofgod</w:t>
      </w:r>
      <w:r w:rsidR="009F4861">
        <w:t>”</w:t>
      </w:r>
      <w:r>
        <w:rPr>
          <w:rFonts w:hint="eastAsia"/>
        </w:rPr>
        <w:t xml:space="pres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For god himself saith unto me, this Jesus is my beloved son; hear 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lastRenderedPageBreak/>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 xml:space="preserve">You seduce people with visions and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 xml:space="preserve">Including you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I am a dreamer, you did not have this dream, you can also more 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lastRenderedPageBreak/>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w:t>
      </w:r>
      <w:r w:rsidR="009F4861">
        <w:t>“</w:t>
      </w:r>
      <w:r w:rsidR="009F4861">
        <w:rPr>
          <w:rFonts w:hint="eastAsia"/>
        </w:rPr>
        <w:t>wordofgod</w:t>
      </w:r>
      <w:r w:rsidR="009F4861">
        <w:t>”</w:t>
      </w:r>
      <w:r>
        <w:rPr>
          <w:rFonts w:hint="eastAsia"/>
        </w:rPr>
        <w:t xml:space="pres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lastRenderedPageBreak/>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9F4861" w:rsidP="00AD22F5">
      <w:pPr>
        <w:pStyle w:val="21"/>
        <w:ind w:firstLine="420"/>
      </w:pPr>
      <w:r>
        <w:t>“</w:t>
      </w:r>
      <w:r>
        <w:rPr>
          <w:rFonts w:hint="eastAsia"/>
        </w:rPr>
        <w:t>wordofgod</w:t>
      </w:r>
      <w:r>
        <w:t>”</w:t>
      </w:r>
      <w:r w:rsidR="00DD09BD">
        <w:rPr>
          <w:rFonts w:hint="eastAsia"/>
        </w:rPr>
        <w:t xml:space="pres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 xml:space="preserve">Amazing: ge </w:t>
      </w:r>
      <w:r w:rsidR="009F4861">
        <w:t>“</w:t>
      </w:r>
      <w:r w:rsidR="009F4861">
        <w:rPr>
          <w:rFonts w:hint="eastAsia"/>
        </w:rPr>
        <w:t>wordofgod</w:t>
      </w:r>
      <w:r w:rsidR="009F4861">
        <w:t>”</w:t>
      </w:r>
      <w:r>
        <w:rPr>
          <w:rFonts w:hint="eastAsia"/>
        </w:rPr>
        <w:t>,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w:t>
      </w:r>
      <w:r w:rsidR="009F4861">
        <w:t>“</w:t>
      </w:r>
      <w:r w:rsidR="009F4861">
        <w:rPr>
          <w:rFonts w:hint="eastAsia"/>
        </w:rPr>
        <w:t>wordofgod</w:t>
      </w:r>
      <w:r w:rsidR="009F4861">
        <w:t>”</w:t>
      </w:r>
      <w:r>
        <w:rPr>
          <w:rFonts w:hint="eastAsia"/>
        </w:rPr>
        <w:t xml:space="preserve">, disobedient to god's complete word (Jesus Christ), another </w:t>
      </w:r>
      <w:r w:rsidR="009F4861">
        <w:t>“</w:t>
      </w:r>
      <w:r w:rsidR="009F4861">
        <w:rPr>
          <w:rFonts w:hint="eastAsia"/>
        </w:rPr>
        <w:t>wordofgod</w:t>
      </w:r>
      <w:r w:rsidR="009F4861">
        <w:t>”</w:t>
      </w:r>
      <w:r>
        <w:rPr>
          <w:rFonts w:hint="eastAsia"/>
        </w:rPr>
        <w:t>, replaces Jesus!</w:t>
      </w:r>
    </w:p>
    <w:p w:rsidR="00686E9F" w:rsidRDefault="00DD09BD" w:rsidP="00AD22F5">
      <w:pPr>
        <w:pStyle w:val="21"/>
        <w:ind w:firstLine="420"/>
      </w:pPr>
      <w:r>
        <w:rPr>
          <w:rFonts w:hint="eastAsia"/>
        </w:rPr>
        <w:lastRenderedPageBreak/>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 xml:space="preserve">Truth - don't obey Jesus, don't read the bible, kidnap the Lord, start a new fire, write another </w:t>
      </w:r>
      <w:r w:rsidR="009F4861">
        <w:t>“</w:t>
      </w:r>
      <w:r w:rsidR="009F4861">
        <w:rPr>
          <w:rFonts w:hint="eastAsia"/>
        </w:rPr>
        <w:t>wordofgod</w:t>
      </w:r>
      <w:r w:rsidR="009F4861">
        <w:t>”</w:t>
      </w:r>
      <w:r>
        <w:rPr>
          <w:rFonts w:hint="eastAsia"/>
        </w:rPr>
        <w:t>,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t>9. King rp of I legend: listen to me, and if you have time, go and report kris</w:t>
      </w:r>
    </w:p>
    <w:p w:rsidR="00686E9F" w:rsidRDefault="00DD09BD" w:rsidP="00AD22F5">
      <w:pPr>
        <w:pStyle w:val="21"/>
        <w:ind w:firstLine="420"/>
      </w:pPr>
      <w:r>
        <w:rPr>
          <w:rFonts w:hint="eastAsia"/>
        </w:rPr>
        <w:lastRenderedPageBreak/>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 xml:space="preserve">The experiment failed: I only remember their bible called the </w:t>
      </w:r>
      <w:r w:rsidR="009F4861">
        <w:t>“</w:t>
      </w:r>
      <w:r w:rsidR="009F4861">
        <w:rPr>
          <w:rFonts w:hint="eastAsia"/>
        </w:rPr>
        <w:t>wordofgod</w:t>
      </w:r>
      <w:r w:rsidR="009F4861">
        <w:t>”</w:t>
      </w:r>
      <w:r>
        <w:rPr>
          <w:rFonts w:hint="eastAsia"/>
        </w:rPr>
        <w:t>,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I dare not old you that you did not come: kris, who corrupted the 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lastRenderedPageBreak/>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 xml:space="preserve">16, lu da-xian ah ah ah: ge yimin, </w:t>
      </w:r>
      <w:r w:rsidR="009F4861">
        <w:t>“</w:t>
      </w:r>
      <w:r w:rsidR="009F4861">
        <w:rPr>
          <w:rFonts w:hint="eastAsia"/>
        </w:rPr>
        <w:t>wordofgod</w:t>
      </w:r>
      <w:r w:rsidR="009F4861">
        <w:t>”</w:t>
      </w:r>
      <w:r>
        <w:rPr>
          <w:rFonts w:hint="eastAsia"/>
        </w:rPr>
        <w:t>. These two words are enough for me to laugh for a long time.</w:t>
      </w:r>
    </w:p>
    <w:p w:rsidR="00686E9F" w:rsidRDefault="00DD09BD" w:rsidP="00AD22F5">
      <w:pPr>
        <w:pStyle w:val="21"/>
        <w:ind w:firstLine="420"/>
      </w:pPr>
      <w:r>
        <w:rPr>
          <w:rFonts w:hint="eastAsia"/>
        </w:rPr>
        <w:t>17, and yes hair: ge yimin... One of China's many scum masquerading as a ziwei saint.</w:t>
      </w:r>
    </w:p>
    <w:p w:rsidR="00686E9F" w:rsidRDefault="00DD09BD" w:rsidP="00AD22F5">
      <w:pPr>
        <w:pStyle w:val="21"/>
        <w:ind w:firstLine="420"/>
      </w:pPr>
      <w:r>
        <w:rPr>
          <w:rFonts w:hint="eastAsia"/>
        </w:rPr>
        <w:lastRenderedPageBreak/>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 xml:space="preserve">Wish of flying fairy: you still not return your prophet to listen to ge yi people to read aloud </w:t>
      </w:r>
      <w:r w:rsidR="009F4861">
        <w:t>“</w:t>
      </w:r>
      <w:r w:rsidR="009F4861">
        <w:rPr>
          <w:rFonts w:hint="eastAsia"/>
        </w:rPr>
        <w:t>wordofgod</w:t>
      </w:r>
      <w:r w:rsidR="009F4861">
        <w:t>”</w:t>
      </w:r>
      <w:r>
        <w:rPr>
          <w:rFonts w:hint="eastAsia"/>
        </w:rPr>
        <w:t>, here display what.</w:t>
      </w:r>
    </w:p>
    <w:p w:rsidR="00686E9F" w:rsidRDefault="00DD09BD" w:rsidP="00AD22F5">
      <w:pPr>
        <w:pStyle w:val="21"/>
        <w:ind w:firstLine="420"/>
      </w:pPr>
      <w:r>
        <w:rPr>
          <w:rFonts w:hint="eastAsia"/>
        </w:rPr>
        <w:t>22, the south wind back: these posts is the "</w:t>
      </w:r>
      <w:r w:rsidR="009F4861">
        <w:t>“</w:t>
      </w:r>
      <w:r w:rsidR="009F4861">
        <w:rPr>
          <w:rFonts w:hint="eastAsia"/>
        </w:rPr>
        <w:t>wordofgod</w:t>
      </w:r>
      <w:r w:rsidR="009F4861">
        <w:t>”</w:t>
      </w:r>
      <w:r>
        <w:rPr>
          <w:rFonts w:hint="eastAsia"/>
        </w:rPr>
        <w:t>"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It is prophesied that all the saints are half old, have families and 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lastRenderedPageBreak/>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w:t>
      </w:r>
      <w:r w:rsidR="009F4861">
        <w:t>“</w:t>
      </w:r>
      <w:r w:rsidR="009F4861">
        <w:rPr>
          <w:rFonts w:hint="eastAsia"/>
        </w:rPr>
        <w:t>wordofgod</w:t>
      </w:r>
      <w:r w:rsidR="009F4861">
        <w:t>”</w:t>
      </w:r>
      <w:r>
        <w:rPr>
          <w:rFonts w:hint="eastAsia"/>
        </w:rPr>
        <w:t xml:space="pres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 xml:space="preserve">They will copy this sentence of mine and go out to preach. In his early years, ge yimin was an inveterate seeker, and later the devil gave him a dream that made him think he was a god. He wrote a book called </w:t>
      </w:r>
      <w:r w:rsidR="009F4861">
        <w:t>“</w:t>
      </w:r>
      <w:r w:rsidR="009F4861">
        <w:rPr>
          <w:rFonts w:hint="eastAsia"/>
        </w:rPr>
        <w:t>wordofgod</w:t>
      </w:r>
      <w:r w:rsidR="009F4861">
        <w:t>”</w:t>
      </w:r>
      <w:r>
        <w:rPr>
          <w:rFonts w:hint="eastAsia"/>
        </w:rPr>
        <w:t>,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 xml:space="preserve">Founded a religion, but also out of a </w:t>
      </w:r>
      <w:r w:rsidR="009F4861">
        <w:t>“</w:t>
      </w:r>
      <w:r w:rsidR="009F4861">
        <w:rPr>
          <w:rFonts w:hint="eastAsia"/>
        </w:rPr>
        <w:t>wordofgod</w:t>
      </w:r>
      <w:r w:rsidR="009F4861">
        <w:t>”</w:t>
      </w:r>
      <w:r>
        <w:rPr>
          <w:rFonts w:hint="eastAsia"/>
        </w:rPr>
        <w:t>,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guess a few, I say three, she spreads out, four. I grabbed the frog with a </w:t>
      </w:r>
      <w:r>
        <w:rPr>
          <w:rFonts w:hint="eastAsia"/>
        </w:rPr>
        <w:lastRenderedPageBreak/>
        <w:t>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crape myrtle famous, true crape myrtle not famous, crape myrtle star </w:t>
      </w:r>
      <w:r>
        <w:rPr>
          <w:rFonts w:hint="eastAsia"/>
        </w:rPr>
        <w:lastRenderedPageBreak/>
        <w:t>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 xml:space="preserve">37, 953065626: "the </w:t>
      </w:r>
      <w:r w:rsidR="009F4861">
        <w:t>“</w:t>
      </w:r>
      <w:r w:rsidR="009F4861">
        <w:rPr>
          <w:rFonts w:hint="eastAsia"/>
        </w:rPr>
        <w:t>wordofgod</w:t>
      </w:r>
      <w:r w:rsidR="009F4861">
        <w:t>”</w:t>
      </w:r>
      <w:r>
        <w:rPr>
          <w:rFonts w:hint="eastAsia"/>
        </w:rPr>
        <w:t>,"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 xml:space="preserve">Your followers are complete idiots. Your book I remember is called the </w:t>
      </w:r>
      <w:r w:rsidR="009F4861">
        <w:t>“</w:t>
      </w:r>
      <w:r w:rsidR="009F4861">
        <w:rPr>
          <w:rFonts w:hint="eastAsia"/>
        </w:rPr>
        <w:t>wordofgod</w:t>
      </w:r>
      <w:r w:rsidR="009F4861">
        <w:t>”</w:t>
      </w:r>
      <w:r>
        <w:rPr>
          <w:rFonts w:hint="eastAsia"/>
        </w:rPr>
        <w:t>,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 xml:space="preserve">44, I oppose 360: ge yimin, gao copy bible --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 xml:space="preserve">"&gt; &gt; &gt; &gt; &gt; &gt; &gt; &gt; &gt; &gt; &gt; &gt; &gt; &gt; &gt; &gt; &gt; &gt; &gt; &gt; &gt; &gt; &gt; &gt; &gt; &gt; &gt; &gt; &gt; &gt; &gt; &gt; &gt; &gt; &gt; &gt; &gt; &gt; &gt; &gt; &gt; &gt; &gt; &gt; &gt; &gt; &gt; &gt; &gt; &gt; &gt; &gt; &gt; &gt; &gt; &gt; &gt; &gt; &gt; &gt; &gt; &gt; &gt; &gt; &gt; &gt;. </w:t>
      </w:r>
      <w:r>
        <w:rPr>
          <w:rFonts w:hint="eastAsia"/>
        </w:rPr>
        <w:lastRenderedPageBreak/>
        <w:t>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 xml:space="preserve">There's another saint liu yifei. Who sealed it? He's got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 xml:space="preserve">"Ge hua: what you say is accurate, ge yimin </w:t>
      </w:r>
      <w:r w:rsidR="009F4861">
        <w:t>“</w:t>
      </w:r>
      <w:r w:rsidR="009F4861">
        <w:rPr>
          <w:rFonts w:hint="eastAsia"/>
        </w:rPr>
        <w:t>wordofgod</w:t>
      </w:r>
      <w:r w:rsidR="009F4861">
        <w:t>”</w:t>
      </w:r>
      <w:r>
        <w:rPr>
          <w:rFonts w:hint="eastAsia"/>
        </w:rPr>
        <w:t xml:space="pres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w:t>
      </w:r>
      <w:r w:rsidR="009F4861">
        <w:t>“</w:t>
      </w:r>
      <w:r w:rsidR="009F4861">
        <w:rPr>
          <w:rFonts w:hint="eastAsia"/>
        </w:rPr>
        <w:t>wordofgod</w:t>
      </w:r>
      <w:r w:rsidR="009F4861">
        <w:t>”</w:t>
      </w:r>
      <w:r>
        <w:rPr>
          <w:rFonts w:hint="eastAsia"/>
        </w:rPr>
        <w:t>",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 xml:space="preserve">"Justfresh1: </w:t>
      </w:r>
      <w:r w:rsidR="009F4861">
        <w:t>“</w:t>
      </w:r>
      <w:r w:rsidR="009F4861">
        <w:rPr>
          <w:rFonts w:hint="eastAsia"/>
        </w:rPr>
        <w:t>wordofgod</w:t>
      </w:r>
      <w:r w:rsidR="009F4861">
        <w:t>”</w:t>
      </w:r>
      <w:r>
        <w:rPr>
          <w:rFonts w:hint="eastAsia"/>
        </w:rPr>
        <w:t>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 xml:space="preserve">55, WSQSBLDG: reply ysaw125999: this beast of ge yimin say what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 xml:space="preserve">&gt; ge hua: how can Christian communism not implicate Christianity? The </w:t>
      </w:r>
      <w:r w:rsidR="009F4861">
        <w:t>“</w:t>
      </w:r>
      <w:r w:rsidR="009F4861">
        <w:rPr>
          <w:rFonts w:hint="eastAsia"/>
        </w:rPr>
        <w:t>wordofgod</w:t>
      </w:r>
      <w:r w:rsidR="009F4861">
        <w:t>”</w:t>
      </w:r>
      <w:r>
        <w:rPr>
          <w:rFonts w:hint="eastAsia"/>
        </w:rPr>
        <w:t>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 xml:space="preserve">"Ge hua: 80. I have: publication of the book" the </w:t>
      </w:r>
      <w:r w:rsidR="009F4861">
        <w:t>“</w:t>
      </w:r>
      <w:r w:rsidR="009F4861">
        <w:rPr>
          <w:rFonts w:hint="eastAsia"/>
        </w:rPr>
        <w:t>wordofgod</w:t>
      </w:r>
      <w:r w:rsidR="009F4861">
        <w:t>”</w:t>
      </w:r>
      <w:r>
        <w:rPr>
          <w:rFonts w:hint="eastAsia"/>
        </w:rPr>
        <w:t>s ". Paper journal published. Two "</w:t>
      </w:r>
      <w:r w:rsidR="009F4861">
        <w:t>“</w:t>
      </w:r>
      <w:r w:rsidR="009F4861">
        <w:rPr>
          <w:rFonts w:hint="eastAsia"/>
        </w:rPr>
        <w:t>wordofgod</w:t>
      </w:r>
      <w:r w:rsidR="009F4861">
        <w:t>”</w:t>
      </w:r>
      <w:r>
        <w:rPr>
          <w:rFonts w:hint="eastAsia"/>
        </w:rPr>
        <w:t>"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 xml:space="preserve">There are so many articles in it. You want to be a god? He's got the </w:t>
      </w:r>
      <w:r w:rsidR="009F4861">
        <w:t>“</w:t>
      </w:r>
      <w:r w:rsidR="009F4861">
        <w:rPr>
          <w:rFonts w:hint="eastAsia"/>
        </w:rPr>
        <w:t>wordofgod</w:t>
      </w:r>
      <w:r w:rsidR="009F4861">
        <w:t>”</w:t>
      </w:r>
      <w:r>
        <w:rPr>
          <w:rFonts w:hint="eastAsia"/>
        </w:rPr>
        <w:t xml:space="pres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 xml:space="preserve">Call those who are not ill ill ill, and let those who are ill shout. </w:t>
      </w:r>
      <w:r w:rsidR="009F4861">
        <w:t>“</w:t>
      </w:r>
      <w:r w:rsidR="009F4861">
        <w:rPr>
          <w:rFonts w:hint="eastAsia"/>
        </w:rPr>
        <w:t>wordofgod</w:t>
      </w:r>
      <w:r w:rsidR="009F4861">
        <w:t>”</w:t>
      </w:r>
      <w:r>
        <w:rPr>
          <w:rFonts w:hint="eastAsia"/>
        </w:rPr>
        <w:t xml:space="preserve"> </w:t>
      </w:r>
      <w:r w:rsidR="009F4861">
        <w:t>“</w:t>
      </w:r>
      <w:r w:rsidR="009F4861">
        <w:rPr>
          <w:rFonts w:hint="eastAsia"/>
        </w:rPr>
        <w:t>wordofgod</w:t>
      </w:r>
      <w:r w:rsidR="009F4861">
        <w:t>”</w:t>
      </w:r>
      <w:r>
        <w:rPr>
          <w:rFonts w:hint="eastAsia"/>
        </w:rPr>
        <w:t xml:space="preserve"> a little </w:t>
      </w:r>
      <w:r w:rsidR="009F4861">
        <w:t>“</w:t>
      </w:r>
      <w:r w:rsidR="009F4861">
        <w:rPr>
          <w:rFonts w:hint="eastAsia"/>
        </w:rPr>
        <w:t>wordofgod</w:t>
      </w:r>
      <w:r w:rsidR="009F4861">
        <w:t>”</w:t>
      </w:r>
      <w:r>
        <w:rPr>
          <w:rFonts w:hint="eastAsia"/>
        </w:rPr>
        <w:t xml:space="preserve">, believe </w:t>
      </w:r>
      <w:r w:rsidR="009F4861">
        <w:t>“</w:t>
      </w:r>
      <w:r w:rsidR="009F4861">
        <w:rPr>
          <w:rFonts w:hint="eastAsia"/>
        </w:rPr>
        <w:t>wordofgod</w:t>
      </w:r>
      <w:r w:rsidR="009F4861">
        <w:t>”</w:t>
      </w:r>
      <w:r>
        <w:rPr>
          <w:rFonts w:hint="eastAsia"/>
        </w:rPr>
        <w:t xml:space="preserve"> you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&gt;&gt; live cheesy 49: return don't know your teaching, how to pass </w:t>
      </w:r>
      <w:r>
        <w:rPr>
          <w:rFonts w:hint="eastAsia"/>
        </w:rPr>
        <w:lastRenderedPageBreak/>
        <w:t>your teaching?</w:t>
      </w:r>
    </w:p>
    <w:p w:rsidR="00686E9F" w:rsidRDefault="00DD09BD" w:rsidP="00AD22F5">
      <w:pPr>
        <w:pStyle w:val="21"/>
        <w:ind w:firstLine="420"/>
      </w:pPr>
      <w:r>
        <w:rPr>
          <w:rFonts w:hint="eastAsia"/>
        </w:rPr>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 xml:space="preserve">&gt; ge hua: Shinto has the </w:t>
      </w:r>
      <w:r w:rsidR="009F4861">
        <w:t>“</w:t>
      </w:r>
      <w:r w:rsidR="009F4861">
        <w:rPr>
          <w:rFonts w:hint="eastAsia"/>
        </w:rPr>
        <w:t>wordofgod</w:t>
      </w:r>
      <w:r w:rsidR="009F4861">
        <w:t>”</w:t>
      </w:r>
      <w:r>
        <w:rPr>
          <w:rFonts w:hint="eastAsia"/>
        </w:rPr>
        <w:t xml:space="pres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 xml:space="preserve">Shinto, Shinto network,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lastRenderedPageBreak/>
        <w:t>67, 11661699: wow! The sect of god of the people of ge, from the 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lastRenderedPageBreak/>
        <w:t>Live handsomely: kris, conquer Islam</w:t>
      </w:r>
    </w:p>
    <w:p w:rsidR="00686E9F" w:rsidRDefault="00DD09BD" w:rsidP="00AD22F5">
      <w:pPr>
        <w:pStyle w:val="21"/>
        <w:ind w:firstLine="420"/>
      </w:pPr>
      <w:r>
        <w:rPr>
          <w:rFonts w:hint="eastAsia"/>
        </w:rPr>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Shinto has many language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 xml:space="preserve">"Kris: what happened when Jesus made a trip to Jerusalem? I'm an </w:t>
      </w:r>
      <w:r>
        <w:rPr>
          <w:rFonts w:hint="eastAsia"/>
        </w:rPr>
        <w:lastRenderedPageBreak/>
        <w:t>Internet prophet and my day is 2019. The time has not come.</w:t>
      </w:r>
    </w:p>
    <w:p w:rsidR="00686E9F" w:rsidRDefault="00DD09BD" w:rsidP="00AD22F5">
      <w:pPr>
        <w:pStyle w:val="21"/>
        <w:ind w:firstLine="420"/>
      </w:pPr>
      <w:r>
        <w:rPr>
          <w:rFonts w:hint="eastAsia"/>
        </w:rPr>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w:t>
      </w:r>
      <w:r>
        <w:rPr>
          <w:rFonts w:hint="eastAsia"/>
        </w:rPr>
        <w:lastRenderedPageBreak/>
        <w:t>trumpet of god. He who dies in Christ must rise first.   And we who 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lastRenderedPageBreak/>
        <w:t>Destroyed the western religious theory foundation stone, this is a 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 xml:space="preserve">Sometimes it feels like god ge is his book, the </w:t>
      </w:r>
      <w:r w:rsidR="009F4861">
        <w:t>“</w:t>
      </w:r>
      <w:r w:rsidR="009F4861">
        <w:rPr>
          <w:rFonts w:hint="eastAsia"/>
        </w:rPr>
        <w:t>wordofgod</w:t>
      </w:r>
      <w:r w:rsidR="009F4861">
        <w:t>”</w:t>
      </w:r>
      <w:r>
        <w:rPr>
          <w:rFonts w:hint="eastAsia"/>
        </w:rPr>
        <w:t>,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w:t>
      </w:r>
      <w:r>
        <w:rPr>
          <w:rFonts w:hint="eastAsia"/>
        </w:rPr>
        <w:lastRenderedPageBreak/>
        <w:t>and a voice came out of the cloud, saying, this is my beloved son, whom 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 xml:space="preserve">Have you done anything earth-shattering so far???? Write a few </w:t>
      </w:r>
      <w:r w:rsidR="009F4861">
        <w:t>“</w:t>
      </w:r>
      <w:r w:rsidR="009F4861">
        <w:rPr>
          <w:rFonts w:hint="eastAsia"/>
        </w:rPr>
        <w:t>wordofgod</w:t>
      </w:r>
      <w:r w:rsidR="009F4861">
        <w:t>”</w:t>
      </w:r>
      <w:r>
        <w:rPr>
          <w:rFonts w:hint="eastAsia"/>
        </w:rPr>
        <w:t>,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w:t>
      </w:r>
      <w:r>
        <w:rPr>
          <w:rFonts w:hint="eastAsia"/>
        </w:rPr>
        <w:lastRenderedPageBreak/>
        <w:t>superstitious. We can't be righteous. It's not god's pleasure! Christianity 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 xml:space="preserve">Don't block the main fax channel. You have to have something to say, you have to give evidence, you have to let people believe you, don't take your </w:t>
      </w:r>
      <w:r w:rsidR="009F4861">
        <w:t>“</w:t>
      </w:r>
      <w:r w:rsidR="009F4861">
        <w:rPr>
          <w:rFonts w:hint="eastAsia"/>
        </w:rPr>
        <w:t>wordofgod</w:t>
      </w:r>
      <w:r w:rsidR="009F4861">
        <w:t>”</w:t>
      </w:r>
      <w:r>
        <w:rPr>
          <w:rFonts w:hint="eastAsia"/>
        </w:rPr>
        <w:t xml:space="preserve"> in this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 xml:space="preserve">What did he try? After 47 years of normal life? Experiencing the darkness of society? Write Ben's </w:t>
      </w:r>
      <w:r w:rsidR="009F4861">
        <w:t>“</w:t>
      </w:r>
      <w:r w:rsidR="009F4861">
        <w:rPr>
          <w:rFonts w:hint="eastAsia"/>
        </w:rPr>
        <w:t>wordofgod</w:t>
      </w:r>
      <w:r w:rsidR="009F4861">
        <w:t>”</w:t>
      </w:r>
      <w:r>
        <w:rPr>
          <w:rFonts w:hint="eastAsia"/>
        </w:rPr>
        <w:t xml:space="preserve">? Marry and have children? </w:t>
      </w:r>
      <w:r>
        <w:rPr>
          <w:rFonts w:hint="eastAsia"/>
        </w:rPr>
        <w:lastRenderedPageBreak/>
        <w:t>Learn a few tricks? It's called trial? Was he nailed to a cross?</w:t>
      </w:r>
    </w:p>
    <w:p w:rsidR="00686E9F" w:rsidRDefault="00DD09BD" w:rsidP="00AD22F5">
      <w:pPr>
        <w:pStyle w:val="21"/>
        <w:ind w:firstLine="420"/>
      </w:pPr>
      <w:r>
        <w:rPr>
          <w:rFonts w:hint="eastAsia"/>
        </w:rPr>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lastRenderedPageBreak/>
        <w:t>The folk cannot call the holy. Just wait for a few... How many 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 xml:space="preserve">Say you've been tested! After a few years in prison, I was tried! To be rejected? So why get married and have kids? Life is not very happy, do not write a </w:t>
      </w:r>
      <w:r w:rsidR="009F4861">
        <w:t>“</w:t>
      </w:r>
      <w:r w:rsidR="009F4861">
        <w:rPr>
          <w:rFonts w:hint="eastAsia"/>
        </w:rPr>
        <w:t>wordofgod</w:t>
      </w:r>
      <w:r w:rsidR="009F4861">
        <w:t>”</w:t>
      </w:r>
      <w:r>
        <w:rPr>
          <w:rFonts w:hint="eastAsia"/>
        </w:rPr>
        <w:t>?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 xml:space="preserve">The people of kris were born communists, or they were born for </w:t>
      </w:r>
      <w:r>
        <w:rPr>
          <w:rFonts w:hint="eastAsia"/>
        </w:rPr>
        <w:lastRenderedPageBreak/>
        <w:t>communism.</w:t>
      </w:r>
    </w:p>
    <w:p w:rsidR="00686E9F" w:rsidRDefault="00DD09BD" w:rsidP="00AD22F5">
      <w:pPr>
        <w:pStyle w:val="21"/>
        <w:ind w:firstLine="420"/>
      </w:pPr>
      <w:r>
        <w:rPr>
          <w:rFonts w:hint="eastAsia"/>
        </w:rPr>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lastRenderedPageBreak/>
        <w:t>"As is the Lord, so is Jesus.</w:t>
      </w:r>
    </w:p>
    <w:p w:rsidR="00686E9F" w:rsidRDefault="00DD09BD" w:rsidP="00AD22F5">
      <w:pPr>
        <w:pStyle w:val="21"/>
        <w:ind w:firstLine="420"/>
      </w:pPr>
      <w:r>
        <w:rPr>
          <w:rFonts w:hint="eastAsia"/>
        </w:rPr>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 xml:space="preserve">"Ge yimin: have ma3 jia3, have ge hua, ma3 jia3 ge hua alongside </w:t>
      </w:r>
      <w:r>
        <w:rPr>
          <w:rFonts w:hint="eastAsia"/>
        </w:rPr>
        <w:lastRenderedPageBreak/>
        <w:t>the ground to walk, an ability debate I be ma3 jia3?</w:t>
      </w:r>
    </w:p>
    <w:p w:rsidR="00686E9F" w:rsidRDefault="00DD09BD" w:rsidP="00AD22F5">
      <w:pPr>
        <w:pStyle w:val="21"/>
        <w:ind w:firstLine="420"/>
      </w:pPr>
      <w:r>
        <w:rPr>
          <w:rFonts w:hint="eastAsia"/>
        </w:rPr>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lastRenderedPageBreak/>
        <w:t>Do you dare to say that you are not afraid of being betrayed by a 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w:t>
      </w:r>
      <w:r>
        <w:rPr>
          <w:rFonts w:hint="eastAsia"/>
        </w:rPr>
        <w:lastRenderedPageBreak/>
        <w:t>(meng ring) (meng ring) (meng ring) (meng ring) (meng ring) (meng 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lastRenderedPageBreak/>
        <w:t>There is also a school of education spread by the Internet</w:t>
      </w:r>
    </w:p>
    <w:p w:rsidR="00686E9F" w:rsidRDefault="00DD09BD" w:rsidP="00AD22F5">
      <w:pPr>
        <w:pStyle w:val="21"/>
        <w:ind w:firstLine="420"/>
      </w:pPr>
      <w:r>
        <w:rPr>
          <w:rFonts w:hint="eastAsia"/>
        </w:rPr>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 xml:space="preserve">Why not the </w:t>
      </w:r>
      <w:r w:rsidR="009F4861">
        <w:t>“</w:t>
      </w:r>
      <w:r w:rsidR="009F4861">
        <w:rPr>
          <w:rFonts w:hint="eastAsia"/>
        </w:rPr>
        <w:t>wordofgod</w:t>
      </w:r>
      <w:r w:rsidR="009F4861">
        <w:t>”</w:t>
      </w:r>
      <w:r>
        <w:rPr>
          <w:rFonts w:hint="eastAsia"/>
        </w:rPr>
        <w:t>?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 xml:space="preserve">So did you donate the </w:t>
      </w:r>
      <w:r w:rsidR="009F4861">
        <w:t>“</w:t>
      </w:r>
      <w:r w:rsidR="009F4861">
        <w:rPr>
          <w:rFonts w:hint="eastAsia"/>
        </w:rPr>
        <w:t>wordofgod</w:t>
      </w:r>
      <w:r w:rsidR="009F4861">
        <w:t>”</w:t>
      </w:r>
      <w:r>
        <w:rPr>
          <w:rFonts w:hint="eastAsia"/>
        </w:rPr>
        <w:t xml:space="pres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 xml:space="preserve">Self-proclaimed "reincarnation of Jesus", author of the divine book the </w:t>
      </w:r>
      <w:r w:rsidR="009F4861">
        <w:t>“</w:t>
      </w:r>
      <w:r w:rsidR="009F4861">
        <w:rPr>
          <w:rFonts w:hint="eastAsia"/>
        </w:rPr>
        <w:t>wordofgod</w:t>
      </w:r>
      <w:r w:rsidR="009F4861">
        <w:t>”</w:t>
      </w:r>
      <w:r>
        <w:rPr>
          <w:rFonts w:hint="eastAsia"/>
        </w:rPr>
        <w:t xml:space="preserve"> (yes the </w:t>
      </w:r>
      <w:r w:rsidR="009F4861">
        <w:t>“</w:t>
      </w:r>
      <w:r w:rsidR="009F4861">
        <w:rPr>
          <w:rFonts w:hint="eastAsia"/>
        </w:rPr>
        <w:t>wordofgod</w:t>
      </w:r>
      <w:r w:rsidR="009F4861">
        <w:t>”</w:t>
      </w:r>
      <w:r>
        <w:rPr>
          <w:rFonts w:hint="eastAsia"/>
        </w:rPr>
        <w:t xml:space="pres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w:t>
      </w:r>
      <w:r>
        <w:rPr>
          <w:rFonts w:hint="eastAsia"/>
        </w:rPr>
        <w:lastRenderedPageBreak/>
        <w:t>to them? Did you tell everyone she loved her alone? Have you ever 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 xml:space="preserve">Do you have a clear conscience about your family? In fact, again how to persuade you, you are sure to continue to do, so that the future decades after you convince yourself. All cults aim to cheat money and </w:t>
      </w:r>
      <w:r>
        <w:rPr>
          <w:rFonts w:hint="eastAsia"/>
        </w:rPr>
        <w:lastRenderedPageBreak/>
        <w:t>sex. Are you an exception?</w:t>
      </w:r>
    </w:p>
    <w:p w:rsidR="00686E9F" w:rsidRDefault="00DD09BD" w:rsidP="00AD22F5">
      <w:pPr>
        <w:pStyle w:val="21"/>
        <w:ind w:firstLine="420"/>
      </w:pPr>
      <w:r>
        <w:rPr>
          <w:rFonts w:hint="eastAsia"/>
        </w:rPr>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 xml:space="preserve">Cayk: to show your support, I want to know where to buy your book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lastRenderedPageBreak/>
        <w:t>Beggar-queen 99: kris, how does the name relate to the saint</w:t>
      </w:r>
    </w:p>
    <w:p w:rsidR="00686E9F" w:rsidRDefault="00DD09BD" w:rsidP="00AD22F5">
      <w:pPr>
        <w:pStyle w:val="21"/>
        <w:ind w:firstLine="420"/>
      </w:pPr>
      <w:r>
        <w:rPr>
          <w:rFonts w:hint="eastAsia"/>
        </w:rPr>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 xml:space="preserve">Ge even made a </w:t>
      </w:r>
      <w:r w:rsidR="009F4861">
        <w:t>“</w:t>
      </w:r>
      <w:r w:rsidR="009F4861">
        <w:rPr>
          <w:rFonts w:hint="eastAsia"/>
        </w:rPr>
        <w:t>wordofgod</w:t>
      </w:r>
      <w:r w:rsidR="009F4861">
        <w:t>”</w:t>
      </w:r>
      <w:r>
        <w:rPr>
          <w:rFonts w:hint="eastAsia"/>
        </w:rPr>
        <w:t xml:space="preserve">, really </w:t>
      </w:r>
      <w:r w:rsidR="009F4861">
        <w:t>“</w:t>
      </w:r>
      <w:r w:rsidR="009F4861">
        <w:rPr>
          <w:rFonts w:hint="eastAsia"/>
        </w:rPr>
        <w:t>wordofgod</w:t>
      </w:r>
      <w:r w:rsidR="009F4861">
        <w:t>”</w:t>
      </w:r>
      <w:r>
        <w:rPr>
          <w:rFonts w:hint="eastAsia"/>
        </w:rPr>
        <w:t>!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lastRenderedPageBreak/>
        <w:t>Prison awaits you!</w:t>
      </w:r>
    </w:p>
    <w:p w:rsidR="00686E9F" w:rsidRDefault="00DD09BD" w:rsidP="00AD22F5">
      <w:pPr>
        <w:pStyle w:val="21"/>
        <w:ind w:firstLine="420"/>
      </w:pPr>
      <w:r>
        <w:rPr>
          <w:rFonts w:hint="eastAsia"/>
        </w:rPr>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 xml:space="preserve">That is to say, the ideological system of semi-reactionary, </w:t>
      </w:r>
      <w:r>
        <w:rPr>
          <w:rFonts w:hint="eastAsia"/>
        </w:rPr>
        <w:lastRenderedPageBreak/>
        <w:t>semi-speculative which is half against Chinese communism.</w:t>
      </w:r>
    </w:p>
    <w:p w:rsidR="00686E9F" w:rsidRDefault="00DD09BD" w:rsidP="00AD22F5">
      <w:pPr>
        <w:pStyle w:val="21"/>
        <w:ind w:firstLine="420"/>
      </w:pPr>
      <w:r>
        <w:rPr>
          <w:rFonts w:hint="eastAsia"/>
        </w:rPr>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lastRenderedPageBreak/>
        <w:t>"MPF desk: all people are equal, a member of the freemen 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 xml:space="preserve">It's like a book. A </w:t>
      </w:r>
      <w:r w:rsidR="009F4861">
        <w:t>“</w:t>
      </w:r>
      <w:r w:rsidR="009F4861">
        <w:rPr>
          <w:rFonts w:hint="eastAsia"/>
        </w:rPr>
        <w:t>wordofgod</w:t>
      </w:r>
      <w:r w:rsidR="009F4861">
        <w:t>”</w:t>
      </w:r>
      <w:r>
        <w:rPr>
          <w:rFonts w:hint="eastAsia"/>
        </w:rPr>
        <w:t xml:space="preserve"> is a </w:t>
      </w:r>
      <w:r w:rsidR="009F4861">
        <w:t>“</w:t>
      </w:r>
      <w:r w:rsidR="009F4861">
        <w:rPr>
          <w:rFonts w:hint="eastAsia"/>
        </w:rPr>
        <w:t>wordofgod</w:t>
      </w:r>
      <w:r w:rsidR="009F4861">
        <w:t>”</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lastRenderedPageBreak/>
        <w:t>Or... Is the government going to change into the kris religion?</w:t>
      </w:r>
    </w:p>
    <w:p w:rsidR="00686E9F" w:rsidRDefault="00DD09BD" w:rsidP="00AD22F5">
      <w:pPr>
        <w:pStyle w:val="21"/>
        <w:ind w:firstLine="420"/>
      </w:pPr>
      <w:r>
        <w:rPr>
          <w:rFonts w:hint="eastAsia"/>
        </w:rPr>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 xml:space="preserve">Ge found an opportunity to achieve imperial greatness, copying the </w:t>
      </w:r>
      <w:r w:rsidR="009F4861">
        <w:t>“</w:t>
      </w:r>
      <w:r w:rsidR="009F4861">
        <w:rPr>
          <w:rFonts w:hint="eastAsia"/>
        </w:rPr>
        <w:t>wordofgod</w:t>
      </w:r>
      <w:r w:rsidR="009F4861">
        <w:t>”</w:t>
      </w:r>
      <w:r>
        <w:rPr>
          <w:rFonts w:hint="eastAsia"/>
        </w:rPr>
        <w:t>,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w:t>
      </w:r>
      <w:r>
        <w:rPr>
          <w:rFonts w:hint="eastAsia"/>
        </w:rPr>
        <w:lastRenderedPageBreak/>
        <w:t>righteous people can not be humiliated, one after another self-conscious 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lastRenderedPageBreak/>
        <w:t>So Jesus decided to come to the kingdom of atheism for the seventh 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 xml:space="preserve">"Ge hua: 85. In the communist society, everyone has absolute freedom without producing victims. Material equality and the law of </w:t>
      </w:r>
      <w:r>
        <w:rPr>
          <w:rFonts w:hint="eastAsia"/>
        </w:rPr>
        <w:lastRenderedPageBreak/>
        <w:t>conscience urge people to work hard.</w:t>
      </w:r>
    </w:p>
    <w:p w:rsidR="00686E9F" w:rsidRDefault="00DD09BD" w:rsidP="00AD22F5">
      <w:pPr>
        <w:pStyle w:val="21"/>
        <w:ind w:firstLine="420"/>
      </w:pPr>
      <w:r>
        <w:rPr>
          <w:rFonts w:hint="eastAsia"/>
        </w:rPr>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lastRenderedPageBreak/>
        <w:t xml:space="preserve">He wrote a book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w:t>
      </w:r>
      <w:r>
        <w:rPr>
          <w:rFonts w:hint="eastAsia"/>
        </w:rPr>
        <w:lastRenderedPageBreak/>
        <w:t>order and rescript? Why don't you read amitabha? Why not say long live 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 xml:space="preserve">Children of heaven and earth: ge yimin's bullshit theory, bullshit thought, ge </w:t>
      </w:r>
      <w:r w:rsidR="009F4861">
        <w:t>“</w:t>
      </w:r>
      <w:r w:rsidR="009F4861">
        <w:rPr>
          <w:rFonts w:hint="eastAsia"/>
        </w:rPr>
        <w:t>wordofgod</w:t>
      </w:r>
      <w:r w:rsidR="009F4861">
        <w:t>”</w:t>
      </w:r>
      <w:r>
        <w:rPr>
          <w:rFonts w:hint="eastAsia"/>
        </w:rPr>
        <w:t xml:space="preserve"> fast end.</w:t>
      </w:r>
    </w:p>
    <w:p w:rsidR="00686E9F" w:rsidRDefault="00DD09BD" w:rsidP="00AD22F5">
      <w:pPr>
        <w:pStyle w:val="21"/>
        <w:ind w:firstLine="420"/>
      </w:pPr>
      <w:r>
        <w:rPr>
          <w:rFonts w:hint="eastAsia"/>
        </w:rPr>
        <w:t xml:space="preserve">Jesus loved me first: there is a book called "the </w:t>
      </w:r>
      <w:r w:rsidR="009F4861">
        <w:t>“</w:t>
      </w:r>
      <w:r w:rsidR="009F4861">
        <w:rPr>
          <w:rFonts w:hint="eastAsia"/>
        </w:rPr>
        <w:t>wordofgod</w:t>
      </w:r>
      <w:r w:rsidR="009F4861">
        <w:t>”</w:t>
      </w:r>
      <w:r>
        <w:rPr>
          <w:rFonts w:hint="eastAsia"/>
        </w:rPr>
        <w:t>"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lastRenderedPageBreak/>
        <w:t>Violet petals: kris, use the format and tone of the bible?</w:t>
      </w:r>
    </w:p>
    <w:p w:rsidR="00686E9F" w:rsidRDefault="00DD09BD" w:rsidP="00AD22F5">
      <w:pPr>
        <w:pStyle w:val="21"/>
        <w:ind w:firstLine="420"/>
      </w:pPr>
      <w:r>
        <w:rPr>
          <w:rFonts w:hint="eastAsia"/>
        </w:rPr>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lastRenderedPageBreak/>
        <w:t>Want, finally catch a whole body venereal disease, be dragged to 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 xml:space="preserve">Let the common people be my dog! It's one thing to stop him, it's </w:t>
      </w:r>
      <w:r>
        <w:rPr>
          <w:rFonts w:hint="eastAsia"/>
        </w:rPr>
        <w:lastRenderedPageBreak/>
        <w:t>another to need him</w:t>
      </w:r>
    </w:p>
    <w:p w:rsidR="00686E9F" w:rsidRDefault="00DD09BD" w:rsidP="00AD22F5">
      <w:pPr>
        <w:pStyle w:val="21"/>
        <w:ind w:firstLine="420"/>
      </w:pPr>
      <w:r>
        <w:rPr>
          <w:rFonts w:hint="eastAsia"/>
        </w:rPr>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 xml:space="preserve">Kingdom, he should be born in Jerusalem! There is the holy city of the three religions, there is a lot of war, people should think more </w:t>
      </w:r>
      <w:r>
        <w:rPr>
          <w:rFonts w:hint="eastAsia"/>
        </w:rPr>
        <w:lastRenderedPageBreak/>
        <w:t>thoroughly about the hostile state!</w:t>
      </w:r>
    </w:p>
    <w:p w:rsidR="00686E9F" w:rsidRDefault="00DD09BD" w:rsidP="00AD22F5">
      <w:pPr>
        <w:pStyle w:val="21"/>
        <w:ind w:firstLine="420"/>
      </w:pPr>
      <w:r>
        <w:rPr>
          <w:rFonts w:hint="eastAsia"/>
        </w:rPr>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 xml:space="preserve">Repent of your SINS, be reborn in the anointing of Jesus Christ, become a new man, reign with Christ, take charge of the wonderful "singularity" of deacons, become the sacrificial "father" of oxen, wear nose ring, willingly love, eternal life as Jesus Christ's chained captive </w:t>
      </w:r>
      <w:r>
        <w:rPr>
          <w:rFonts w:hint="eastAsia"/>
        </w:rPr>
        <w:lastRenderedPageBreak/>
        <w:t>apostle.</w:t>
      </w:r>
    </w:p>
    <w:p w:rsidR="00686E9F" w:rsidRDefault="00DD09BD" w:rsidP="00AD22F5">
      <w:pPr>
        <w:pStyle w:val="21"/>
        <w:ind w:firstLine="420"/>
      </w:pPr>
      <w:r>
        <w:rPr>
          <w:rFonts w:hint="eastAsia"/>
        </w:rPr>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lastRenderedPageBreak/>
        <w:t xml:space="preserve">　　</w:t>
      </w:r>
      <w:r>
        <w:rPr>
          <w:rFonts w:hint="eastAsia"/>
        </w:rPr>
        <w:t xml:space="preserve"> The purpose of </w:t>
      </w:r>
      <w:r w:rsidR="009F4861">
        <w:t>“</w:t>
      </w:r>
      <w:r w:rsidR="009F4861">
        <w:rPr>
          <w:rFonts w:hint="eastAsia"/>
        </w:rPr>
        <w:t>wordofgod</w:t>
      </w:r>
      <w:r w:rsidR="009F4861">
        <w:t>”</w:t>
      </w:r>
      <w:r>
        <w:rPr>
          <w:rFonts w:hint="eastAsia"/>
        </w:rPr>
        <w:t xml:space="preserve"> is just a book that meets the taste of 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w:t>
      </w:r>
      <w:r>
        <w:rPr>
          <w:rFonts w:hint="eastAsia"/>
        </w:rPr>
        <w:lastRenderedPageBreak/>
        <w:t>prophecy of the coming saints. Have a few people to blow all day long, 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 xml:space="preserve">"Ge yimin: ge hua and I both responded to the comments. All of my comments are on the </w:t>
      </w:r>
      <w:r w:rsidR="009F4861">
        <w:t>“</w:t>
      </w:r>
      <w:r w:rsidR="009F4861">
        <w:rPr>
          <w:rFonts w:hint="eastAsia"/>
        </w:rPr>
        <w:t>wordofgod</w:t>
      </w:r>
      <w:r w:rsidR="009F4861">
        <w:t>”</w:t>
      </w:r>
      <w:r>
        <w:rPr>
          <w:rFonts w:hint="eastAsia"/>
        </w:rPr>
        <w:t xml:space="preserve">, because it's history. The </w:t>
      </w:r>
      <w:r w:rsidR="009F4861">
        <w:t>“</w:t>
      </w:r>
      <w:r w:rsidR="009F4861">
        <w:rPr>
          <w:rFonts w:hint="eastAsia"/>
        </w:rPr>
        <w:t>wordofgod</w:t>
      </w:r>
      <w:r w:rsidR="009F4861">
        <w:t>”</w:t>
      </w:r>
      <w:r>
        <w:rPr>
          <w:rFonts w:hint="eastAsia"/>
        </w:rPr>
        <w:t>, 300,000 words, is light.</w:t>
      </w:r>
    </w:p>
    <w:p w:rsidR="00686E9F" w:rsidRDefault="00DD09BD" w:rsidP="00AD22F5">
      <w:pPr>
        <w:pStyle w:val="21"/>
        <w:ind w:firstLine="420"/>
      </w:pPr>
      <w:r>
        <w:rPr>
          <w:rFonts w:hint="eastAsia"/>
        </w:rPr>
        <w:t xml:space="preserve">See </w:t>
      </w:r>
      <w:r w:rsidR="009F4861">
        <w:t>“</w:t>
      </w:r>
      <w:r w:rsidR="009F4861">
        <w:rPr>
          <w:rFonts w:hint="eastAsia"/>
        </w:rPr>
        <w:t>wordofgod</w:t>
      </w:r>
      <w:r w:rsidR="009F4861">
        <w:t>”</w:t>
      </w:r>
      <w:r>
        <w:rPr>
          <w:rFonts w:hint="eastAsia"/>
        </w:rPr>
        <w:t xml:space="pres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lastRenderedPageBreak/>
        <w:t>&gt;&gt;&gt;ccflywa: what new cult is goi people?</w:t>
      </w:r>
    </w:p>
    <w:p w:rsidR="00686E9F" w:rsidRDefault="00DD09BD" w:rsidP="00AD22F5">
      <w:pPr>
        <w:pStyle w:val="21"/>
        <w:ind w:firstLine="420"/>
      </w:pPr>
      <w:r>
        <w:rPr>
          <w:rFonts w:hint="eastAsia"/>
        </w:rPr>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 xml:space="preserve">165jesus loved me first: kris, "the </w:t>
      </w:r>
      <w:r w:rsidR="009F4861">
        <w:t>“</w:t>
      </w:r>
      <w:r w:rsidR="009F4861">
        <w:rPr>
          <w:rFonts w:hint="eastAsia"/>
        </w:rPr>
        <w:t>wordofgod</w:t>
      </w:r>
      <w:r w:rsidR="009F4861">
        <w:t>”</w:t>
      </w:r>
      <w:r>
        <w:rPr>
          <w:rFonts w:hint="eastAsia"/>
        </w:rPr>
        <w:t>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 xml:space="preserve">"Qin sheng chu dance: everyone is god? That's what Christianity is </w:t>
      </w:r>
      <w:r>
        <w:rPr>
          <w:rFonts w:hint="eastAsia"/>
        </w:rPr>
        <w:lastRenderedPageBreak/>
        <w:t>all about.</w:t>
      </w:r>
    </w:p>
    <w:p w:rsidR="00686E9F" w:rsidRDefault="00DD09BD" w:rsidP="00AD22F5">
      <w:pPr>
        <w:pStyle w:val="21"/>
        <w:ind w:firstLine="420"/>
      </w:pPr>
      <w:r>
        <w:rPr>
          <w:rFonts w:hint="eastAsia"/>
        </w:rPr>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lastRenderedPageBreak/>
        <w:t>Don't be an owl. Don't be an owl</w:t>
      </w:r>
    </w:p>
    <w:p w:rsidR="00686E9F" w:rsidRDefault="00DD09BD" w:rsidP="00AD22F5">
      <w:pPr>
        <w:pStyle w:val="21"/>
        <w:ind w:firstLine="420"/>
      </w:pPr>
      <w:r>
        <w:rPr>
          <w:rFonts w:hint="eastAsia"/>
        </w:rPr>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 xml:space="preserve">The birth of the saint in 2019 was first reported by the Tibetan lama. There are at least 10 people who call themselves the saint of crape </w:t>
      </w:r>
      <w:r>
        <w:rPr>
          <w:rFonts w:hint="eastAsia"/>
        </w:rPr>
        <w:lastRenderedPageBreak/>
        <w:t>myrtle.</w:t>
      </w:r>
    </w:p>
    <w:p w:rsidR="00686E9F" w:rsidRDefault="00DD09BD" w:rsidP="00AD22F5">
      <w:pPr>
        <w:pStyle w:val="21"/>
        <w:ind w:firstLine="420"/>
      </w:pPr>
      <w:r>
        <w:rPr>
          <w:rFonts w:hint="eastAsia"/>
        </w:rPr>
        <w:t xml:space="preserve">Have you ever seen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lastRenderedPageBreak/>
        <w:t>Daybreak melody: less domestic... Ha ha, is except you one all 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lastRenderedPageBreak/>
        <w:t>Mfj886: it's unfair for you, kris. You must be better than sakyamuni</w:t>
      </w:r>
    </w:p>
    <w:p w:rsidR="00686E9F" w:rsidRDefault="00DD09BD" w:rsidP="00AD22F5">
      <w:pPr>
        <w:pStyle w:val="21"/>
        <w:ind w:firstLine="420"/>
      </w:pPr>
      <w:r>
        <w:rPr>
          <w:rFonts w:hint="eastAsia"/>
        </w:rPr>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 xml:space="preserve">Contemporary Christian communism - the </w:t>
      </w:r>
      <w:r w:rsidR="009F4861">
        <w:t>“</w:t>
      </w:r>
      <w:r w:rsidR="009F4861">
        <w:rPr>
          <w:rFonts w:hint="eastAsia"/>
        </w:rPr>
        <w:t>wordofgod</w:t>
      </w:r>
      <w:r w:rsidR="009F4861">
        <w:t>”</w:t>
      </w:r>
      <w:r>
        <w:rPr>
          <w:rFonts w:hint="eastAsia"/>
        </w:rPr>
        <w:t xml:space="pres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w:t>
      </w:r>
      <w:r>
        <w:rPr>
          <w:rFonts w:hint="eastAsia"/>
        </w:rPr>
        <w:lastRenderedPageBreak/>
        <w:t>laughing stock, such as GeYiMin, Zheng Kuifei, yong-jun, every selected item, etc. "great sage", said he how can bring humanity to save 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 xml:space="preserve">"A1364008: who is he? What else do we do with anything that's </w:t>
      </w:r>
      <w:r>
        <w:rPr>
          <w:rFonts w:hint="eastAsia"/>
        </w:rPr>
        <w:lastRenderedPageBreak/>
        <w:t>gongchanism? What the hell? Isn't GCZY materialism? What the hell are you talking about?</w:t>
      </w:r>
    </w:p>
    <w:p w:rsidR="00686E9F" w:rsidRDefault="00DD09BD" w:rsidP="00AD22F5">
      <w:pPr>
        <w:pStyle w:val="21"/>
        <w:ind w:firstLine="420"/>
      </w:pPr>
      <w:r>
        <w:rPr>
          <w:rFonts w:hint="eastAsia"/>
        </w:rPr>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lastRenderedPageBreak/>
        <w:t>&gt;&gt;&gt; dark knight: American YY comes out of things Chinese people go to the letter of the misfire.</w:t>
      </w:r>
    </w:p>
    <w:p w:rsidR="00686E9F" w:rsidRDefault="00DD09BD" w:rsidP="00AD22F5">
      <w:pPr>
        <w:pStyle w:val="21"/>
        <w:ind w:firstLine="420"/>
      </w:pPr>
      <w:r>
        <w:rPr>
          <w:rFonts w:hint="eastAsia"/>
        </w:rPr>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w:t>
      </w:r>
      <w:r w:rsidR="009F4861">
        <w:t>“</w:t>
      </w:r>
      <w:r w:rsidR="009F4861">
        <w:rPr>
          <w:rFonts w:hint="eastAsia"/>
        </w:rPr>
        <w:t>wordofgod</w:t>
      </w:r>
      <w:r w:rsidR="009F4861">
        <w:t>”</w:t>
      </w:r>
      <w:r>
        <w:rPr>
          <w:rFonts w:hint="eastAsia"/>
        </w:rPr>
        <w:t xml:space="preserve">", true tm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lastRenderedPageBreak/>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 xml:space="preserve">&gt; &gt; rub the dog: give me what? You want me to put petrol on my </w:t>
      </w:r>
      <w:r>
        <w:rPr>
          <w:rFonts w:hint="eastAsia"/>
        </w:rPr>
        <w:lastRenderedPageBreak/>
        <w:t>head and fire up in front of tian 'anmen square while Shouting "kris the kris" for eternal life? And then they die.</w:t>
      </w:r>
    </w:p>
    <w:p w:rsidR="00686E9F" w:rsidRDefault="00DD09BD" w:rsidP="00AD22F5">
      <w:pPr>
        <w:pStyle w:val="21"/>
        <w:ind w:firstLine="420"/>
      </w:pPr>
      <w:r>
        <w:rPr>
          <w:rFonts w:hint="eastAsia"/>
        </w:rPr>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 xml:space="preserve">&gt;&gt;&gt; divine sword super sound: sad and deplorable people wish you </w:t>
      </w:r>
      <w:r>
        <w:rPr>
          <w:rFonts w:hint="eastAsia"/>
        </w:rPr>
        <w:lastRenderedPageBreak/>
        <w:t>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lastRenderedPageBreak/>
        <w:t>209, themaw: kris created n vests in tieba, and his spirit is in vest.</w:t>
      </w:r>
    </w:p>
    <w:p w:rsidR="00686E9F" w:rsidRDefault="00DD09BD" w:rsidP="00AD22F5">
      <w:pPr>
        <w:pStyle w:val="21"/>
        <w:ind w:firstLine="420"/>
      </w:pPr>
      <w:r>
        <w:rPr>
          <w:rFonts w:hint="eastAsia"/>
        </w:rPr>
        <w:t xml:space="preserve">By the way, his book is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lastRenderedPageBreak/>
        <w:t>God says, "kris is god. Listen to him."</w:t>
      </w:r>
    </w:p>
    <w:p w:rsidR="00686E9F" w:rsidRDefault="00DD09BD" w:rsidP="00AD22F5">
      <w:pPr>
        <w:pStyle w:val="21"/>
        <w:ind w:firstLine="420"/>
      </w:pPr>
      <w:r>
        <w:rPr>
          <w:rFonts w:hint="eastAsia"/>
        </w:rPr>
        <w:t>How do you, the king of the golden wheel, deal with kris? They are 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 xml:space="preserve">"The wind over the trace ytb: immediately cult, believe it or not? </w:t>
      </w:r>
      <w:r>
        <w:rPr>
          <w:rFonts w:hint="eastAsia"/>
        </w:rPr>
        <w:lastRenderedPageBreak/>
        <w:t>Christianity is forbidden in our country.</w:t>
      </w:r>
    </w:p>
    <w:p w:rsidR="00686E9F" w:rsidRDefault="00DD09BD" w:rsidP="00AD22F5">
      <w:pPr>
        <w:pStyle w:val="21"/>
        <w:ind w:firstLine="420"/>
      </w:pPr>
      <w:r>
        <w:rPr>
          <w:rFonts w:hint="eastAsia"/>
        </w:rPr>
        <w:t>"East ten 15 ding mu: the only thinker that baidu attests? I go to... 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xml:space="preserve">"" flying ice cubes: that ge yi people is which brain remnants? I've </w:t>
      </w:r>
      <w:r>
        <w:rPr>
          <w:rFonts w:hint="eastAsia"/>
        </w:rPr>
        <w:lastRenderedPageBreak/>
        <w:t>seen a few of them. They're fucking sick.</w:t>
      </w:r>
    </w:p>
    <w:p w:rsidR="00686E9F" w:rsidRDefault="00DD09BD" w:rsidP="00AD22F5">
      <w:pPr>
        <w:pStyle w:val="21"/>
        <w:ind w:firstLine="420"/>
      </w:pPr>
      <w:r>
        <w:rPr>
          <w:rFonts w:hint="eastAsia"/>
        </w:rPr>
        <w:t>Would that the next life should not meet: and the prophet Why 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 xml:space="preserve">"Ge hua: baidu by" </w:t>
      </w:r>
      <w:r w:rsidR="009F4861">
        <w:t>“</w:t>
      </w:r>
      <w:r w:rsidR="009F4861">
        <w:rPr>
          <w:rFonts w:hint="eastAsia"/>
        </w:rPr>
        <w:t>wordofgod</w:t>
      </w:r>
      <w:r w:rsidR="009F4861">
        <w:t>”</w:t>
      </w:r>
      <w:r>
        <w:rPr>
          <w:rFonts w:hint="eastAsia"/>
        </w:rPr>
        <w:t xml:space="preserve"> "authentication.</w:t>
      </w:r>
    </w:p>
    <w:p w:rsidR="00686E9F" w:rsidRDefault="00DD09BD" w:rsidP="00AD22F5">
      <w:pPr>
        <w:pStyle w:val="21"/>
        <w:ind w:firstLine="420"/>
      </w:pPr>
      <w:r>
        <w:rPr>
          <w:rFonts w:hint="eastAsia"/>
        </w:rPr>
        <w:lastRenderedPageBreak/>
        <w:t>Marx ghost warrior: ge yi people, you again hair, I go to your that website give report.</w:t>
      </w:r>
    </w:p>
    <w:p w:rsidR="00686E9F" w:rsidRDefault="00DD09BD" w:rsidP="00AD22F5">
      <w:pPr>
        <w:pStyle w:val="21"/>
        <w:ind w:firstLine="420"/>
      </w:pPr>
      <w:r>
        <w:rPr>
          <w:rFonts w:hint="eastAsia"/>
        </w:rPr>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 xml:space="preserve">He's him. I'm me. He wanted to combine the jewish religion of kneeling to the creator and the slave of the savior with the atheistic communism of the creator and the savior. Such thoughts are strange in </w:t>
      </w:r>
      <w:r>
        <w:rPr>
          <w:rFonts w:hint="eastAsia"/>
        </w:rPr>
        <w:lastRenderedPageBreak/>
        <w:t>themselves.</w:t>
      </w:r>
    </w:p>
    <w:p w:rsidR="00686E9F" w:rsidRDefault="00DD09BD" w:rsidP="00AD22F5">
      <w:pPr>
        <w:pStyle w:val="21"/>
        <w:ind w:firstLine="420"/>
      </w:pPr>
      <w:r>
        <w:rPr>
          <w:rFonts w:hint="eastAsia"/>
        </w:rPr>
        <w:t>Do you know how serious the problem is if the kris attempt to 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w:t>
      </w:r>
      <w:r w:rsidR="009F4861">
        <w:t>“</w:t>
      </w:r>
      <w:r w:rsidR="009F4861">
        <w:rPr>
          <w:rFonts w:hint="eastAsia"/>
        </w:rPr>
        <w:t>wordofgod</w:t>
      </w:r>
      <w:r w:rsidR="009F4861">
        <w:t>”</w:t>
      </w:r>
      <w:r>
        <w:rPr>
          <w:rFonts w:hint="eastAsia"/>
        </w:rPr>
        <w:t>"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 xml:space="preserve">"Will enter the immortal: all is a cliche, now creative things so </w:t>
      </w:r>
      <w:r>
        <w:rPr>
          <w:rFonts w:hint="eastAsia"/>
        </w:rPr>
        <w:lastRenderedPageBreak/>
        <w:t>difficult to come out?</w:t>
      </w:r>
    </w:p>
    <w:p w:rsidR="00686E9F" w:rsidRDefault="00DD09BD" w:rsidP="00AD22F5">
      <w:pPr>
        <w:pStyle w:val="21"/>
        <w:ind w:firstLine="420"/>
      </w:pPr>
      <w:r>
        <w:rPr>
          <w:rFonts w:hint="eastAsia"/>
        </w:rPr>
        <w:t>"Hold high materialism: go to your yard than, every day know to 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 xml:space="preserve">Brahma sutra: the bible is all bullshit, and the </w:t>
      </w:r>
      <w:r w:rsidR="009F4861">
        <w:t>“</w:t>
      </w:r>
      <w:r w:rsidR="009F4861">
        <w:rPr>
          <w:rFonts w:hint="eastAsia"/>
        </w:rPr>
        <w:t>wordofgod</w:t>
      </w:r>
      <w:r w:rsidR="009F4861">
        <w:t>”</w:t>
      </w:r>
      <w:r>
        <w:rPr>
          <w:rFonts w:hint="eastAsia"/>
        </w:rPr>
        <w:t>s of kris.</w:t>
      </w:r>
    </w:p>
    <w:p w:rsidR="00686E9F" w:rsidRDefault="00DD09BD" w:rsidP="00AD22F5">
      <w:pPr>
        <w:pStyle w:val="21"/>
        <w:ind w:firstLine="420"/>
      </w:pPr>
      <w:r>
        <w:rPr>
          <w:rFonts w:hint="eastAsia"/>
        </w:rPr>
        <w:t xml:space="preserve">Every biblical </w:t>
      </w:r>
      <w:r w:rsidR="009F4861">
        <w:t>“</w:t>
      </w:r>
      <w:r w:rsidR="009F4861">
        <w:rPr>
          <w:rFonts w:hint="eastAsia"/>
        </w:rPr>
        <w:t>wordofgod</w:t>
      </w:r>
      <w:r w:rsidR="009F4861">
        <w:t>”</w:t>
      </w:r>
      <w:r>
        <w:rPr>
          <w:rFonts w:hint="eastAsia"/>
        </w:rPr>
        <w:t xml:space="pres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 xml:space="preserve">I will not like other people to look at your IQ low scold you, after all you also adhere to your fault, to the Confucian said is also a sage, the </w:t>
      </w:r>
      <w:r>
        <w:rPr>
          <w:rFonts w:hint="eastAsia"/>
        </w:rPr>
        <w:lastRenderedPageBreak/>
        <w:t>prodigal return for gold, I hope you soon understand.</w:t>
      </w:r>
    </w:p>
    <w:p w:rsidR="00686E9F" w:rsidRDefault="00DD09BD" w:rsidP="00AD22F5">
      <w:pPr>
        <w:pStyle w:val="21"/>
        <w:ind w:firstLine="420"/>
      </w:pPr>
      <w:r>
        <w:rPr>
          <w:rFonts w:hint="eastAsia"/>
        </w:rPr>
        <w:t>"Do not know mountain person: I do not want to support oneself what bullshit name, just see my China earth is occupied by a group of 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 xml:space="preserve">The brahma sutra: it can also be said that the </w:t>
      </w:r>
      <w:r w:rsidR="009F4861">
        <w:t>“</w:t>
      </w:r>
      <w:r w:rsidR="009F4861">
        <w:rPr>
          <w:rFonts w:hint="eastAsia"/>
        </w:rPr>
        <w:t>wordofgod</w:t>
      </w:r>
      <w:r w:rsidR="009F4861">
        <w:t>”</w:t>
      </w:r>
      <w:r>
        <w:rPr>
          <w:rFonts w:hint="eastAsia"/>
        </w:rPr>
        <w:t>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lastRenderedPageBreak/>
        <w:t>Jiahe 8 jing stole the well cover: ge yimin, we all do not recognize except the communist party.</w:t>
      </w:r>
    </w:p>
    <w:p w:rsidR="00686E9F" w:rsidRDefault="00DD09BD" w:rsidP="00AD22F5">
      <w:pPr>
        <w:pStyle w:val="21"/>
        <w:ind w:firstLine="420"/>
      </w:pPr>
      <w:r>
        <w:rPr>
          <w:rFonts w:hint="eastAsia"/>
        </w:rPr>
        <w:t>&gt;&gt;&gt; god's free domain: the only certified "thinker" has this kind of 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 xml:space="preserve">"Paris in the water: now it's not that I don't support you, the main problem now is the competitors, there are jack ma, wheel head, ge yimin, and several big bosses, are tens of billions, you see how to do it? Let me </w:t>
      </w:r>
      <w:r>
        <w:rPr>
          <w:rFonts w:hint="eastAsia"/>
        </w:rPr>
        <w:lastRenderedPageBreak/>
        <w:t>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 xml:space="preserve">"Ge hua: god does not only know the bible, but still has the right to speak --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 xml:space="preserve">246. Song wen fang long: "the </w:t>
      </w:r>
      <w:r w:rsidR="009F4861">
        <w:t>“</w:t>
      </w:r>
      <w:r w:rsidR="009F4861">
        <w:rPr>
          <w:rFonts w:hint="eastAsia"/>
        </w:rPr>
        <w:t>wordofgod</w:t>
      </w:r>
      <w:r w:rsidR="009F4861">
        <w:t>”</w:t>
      </w:r>
      <w:r>
        <w:rPr>
          <w:rFonts w:hint="eastAsia"/>
        </w:rPr>
        <w:t>"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lastRenderedPageBreak/>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 xml:space="preserve">A: there are many neuroses in China, some are true </w:t>
      </w:r>
      <w:r w:rsidR="009F4861">
        <w:t>“</w:t>
      </w:r>
      <w:r w:rsidR="009F4861">
        <w:rPr>
          <w:rFonts w:hint="eastAsia"/>
        </w:rPr>
        <w:t>wordofgod</w:t>
      </w:r>
      <w:r w:rsidR="009F4861">
        <w:t>”</w:t>
      </w:r>
      <w:r>
        <w:rPr>
          <w:rFonts w:hint="eastAsia"/>
        </w:rPr>
        <w:t>s, some pretend diseases.</w:t>
      </w:r>
    </w:p>
    <w:p w:rsidR="00686E9F" w:rsidRDefault="00DD09BD" w:rsidP="00AD22F5">
      <w:pPr>
        <w:pStyle w:val="21"/>
        <w:ind w:firstLine="420"/>
      </w:pPr>
      <w:r>
        <w:rPr>
          <w:rFonts w:hint="eastAsia"/>
        </w:rPr>
        <w:t xml:space="preserve">Childhood comic books: who is master kris? Why do you pay </w:t>
      </w:r>
      <w:r>
        <w:rPr>
          <w:rFonts w:hint="eastAsia"/>
        </w:rPr>
        <w:lastRenderedPageBreak/>
        <w:t>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w:t>
      </w:r>
      <w:r w:rsidR="009F4861">
        <w:t>“</w:t>
      </w:r>
      <w:r w:rsidR="009F4861">
        <w:rPr>
          <w:rFonts w:hint="eastAsia"/>
        </w:rPr>
        <w:t>wordofgod</w:t>
      </w:r>
      <w:r w:rsidR="009F4861">
        <w:t>”</w:t>
      </w:r>
      <w:r>
        <w:rPr>
          <w:rFonts w:hint="eastAsia"/>
        </w:rPr>
        <w:t>"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 xml:space="preserve">Dare to use "the </w:t>
      </w:r>
      <w:r w:rsidR="009F4861">
        <w:t>“</w:t>
      </w:r>
      <w:r w:rsidR="009F4861">
        <w:rPr>
          <w:rFonts w:hint="eastAsia"/>
        </w:rPr>
        <w:t>wordofgod</w:t>
      </w:r>
      <w:r w:rsidR="009F4861">
        <w:t>”</w:t>
      </w:r>
      <w:r>
        <w:rPr>
          <w:rFonts w:hint="eastAsia"/>
        </w:rPr>
        <w:t>"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 xml:space="preserve">Other people use "memory" to show how readers should learn to </w:t>
      </w:r>
      <w:r>
        <w:rPr>
          <w:rFonts w:hint="eastAsia"/>
        </w:rPr>
        <w:lastRenderedPageBreak/>
        <w:t>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Other people use "jing" to highlight the applicable people of their 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 xml:space="preserve">Kalang011: I don't think you need to care about the </w:t>
      </w:r>
      <w:r w:rsidR="009F4861">
        <w:t>“</w:t>
      </w:r>
      <w:r w:rsidR="009F4861">
        <w:rPr>
          <w:rFonts w:hint="eastAsia"/>
        </w:rPr>
        <w:t>wordofgod</w:t>
      </w:r>
      <w:r w:rsidR="009F4861">
        <w:t>”</w:t>
      </w:r>
      <w:r>
        <w:rPr>
          <w:rFonts w:hint="eastAsia"/>
        </w:rPr>
        <w:t xml:space="pres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"is god's word, </w:t>
      </w:r>
      <w:r w:rsidR="009F4861">
        <w:t>“</w:t>
      </w:r>
      <w:r w:rsidR="009F4861">
        <w:rPr>
          <w:rFonts w:hint="eastAsia"/>
        </w:rPr>
        <w:t>wordofgod</w:t>
      </w:r>
      <w:r w:rsidR="009F4861">
        <w:t>”</w:t>
      </w:r>
      <w:r>
        <w:rPr>
          <w:rFonts w:hint="eastAsia"/>
        </w:rPr>
        <w:t xml:space="preserve"> is not a philosophical work, is a new faith ------" Christian communism "is popular and easy to understand, for all mankind.</w:t>
      </w:r>
    </w:p>
    <w:p w:rsidR="00686E9F" w:rsidRDefault="00DD09BD" w:rsidP="00AD22F5">
      <w:pPr>
        <w:pStyle w:val="21"/>
        <w:ind w:firstLine="420"/>
      </w:pPr>
      <w:r>
        <w:rPr>
          <w:rFonts w:hint="eastAsia"/>
        </w:rPr>
        <w:t xml:space="preserve">9. The total number of </w:t>
      </w:r>
      <w:r w:rsidR="009F4861">
        <w:t>“</w:t>
      </w:r>
      <w:r w:rsidR="009F4861">
        <w:rPr>
          <w:rFonts w:hint="eastAsia"/>
        </w:rPr>
        <w:t>wordofgod</w:t>
      </w:r>
      <w:r w:rsidR="009F4861">
        <w:t>”</w:t>
      </w:r>
      <w:r>
        <w:rPr>
          <w:rFonts w:hint="eastAsia"/>
        </w:rPr>
        <w:t xml:space="preserve"> hits has reached 40 million.</w:t>
      </w:r>
    </w:p>
    <w:p w:rsidR="00686E9F" w:rsidRDefault="00DD09BD" w:rsidP="00AD22F5">
      <w:pPr>
        <w:pStyle w:val="21"/>
        <w:ind w:firstLine="420"/>
      </w:pPr>
      <w:r>
        <w:rPr>
          <w:rFonts w:hint="eastAsia"/>
        </w:rPr>
        <w:t xml:space="preserve">10. The </w:t>
      </w:r>
      <w:r w:rsidR="009F4861">
        <w:t>“</w:t>
      </w:r>
      <w:r w:rsidR="009F4861">
        <w:rPr>
          <w:rFonts w:hint="eastAsia"/>
        </w:rPr>
        <w:t>wordofgod</w:t>
      </w:r>
      <w:r w:rsidR="009F4861">
        <w:t>”</w:t>
      </w:r>
      <w:r>
        <w:rPr>
          <w:rFonts w:hint="eastAsia"/>
        </w:rPr>
        <w:t>s are translated into foreign languages and translated back into Chinese, which is different from the original vocabulary.</w:t>
      </w:r>
    </w:p>
    <w:p w:rsidR="00686E9F" w:rsidRDefault="00DD09BD" w:rsidP="00AD22F5">
      <w:pPr>
        <w:pStyle w:val="21"/>
        <w:ind w:firstLine="420"/>
      </w:pPr>
      <w:r>
        <w:rPr>
          <w:rFonts w:hint="eastAsia"/>
        </w:rPr>
        <w:lastRenderedPageBreak/>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 xml:space="preserve">Believe these just really </w:t>
      </w:r>
      <w:r w:rsidR="009F4861">
        <w:t>“</w:t>
      </w:r>
      <w:r w:rsidR="009F4861">
        <w:rPr>
          <w:rFonts w:hint="eastAsia"/>
        </w:rPr>
        <w:t>wordofgod</w:t>
      </w:r>
      <w:r w:rsidR="009F4861">
        <w:t>”</w:t>
      </w:r>
      <w:r>
        <w:rPr>
          <w:rFonts w:hint="eastAsia"/>
        </w:rPr>
        <w:t xml:space="preserve">, the name is as expected not </w:t>
      </w:r>
      <w:r>
        <w:rPr>
          <w:rFonts w:hint="eastAsia"/>
        </w:rPr>
        <w:lastRenderedPageBreak/>
        <w:t>wrong, first understand what is a dream!!</w:t>
      </w:r>
    </w:p>
    <w:p w:rsidR="00686E9F" w:rsidRDefault="00DD09BD" w:rsidP="00AD22F5">
      <w:pPr>
        <w:pStyle w:val="21"/>
        <w:ind w:firstLine="420"/>
      </w:pPr>
      <w:r>
        <w:rPr>
          <w:rFonts w:hint="eastAsia"/>
        </w:rPr>
        <w:t xml:space="preserve">I'll go to... No, how come there's another god and a </w:t>
      </w:r>
      <w:r w:rsidR="009F4861">
        <w:t>“</w:t>
      </w:r>
      <w:r w:rsidR="009F4861">
        <w:rPr>
          <w:rFonts w:hint="eastAsia"/>
        </w:rPr>
        <w:t>wordofgod</w:t>
      </w:r>
      <w:r w:rsidR="009F4861">
        <w:t>”</w:t>
      </w:r>
      <w:r>
        <w:rPr>
          <w:rFonts w:hint="eastAsia"/>
        </w:rPr>
        <w:t>? Isn't there only one god? A little bit of mystery.</w:t>
      </w:r>
    </w:p>
    <w:p w:rsidR="00686E9F" w:rsidRDefault="00DD09BD" w:rsidP="00AD22F5">
      <w:pPr>
        <w:pStyle w:val="21"/>
        <w:ind w:firstLine="420"/>
      </w:pPr>
      <w:r>
        <w:rPr>
          <w:rFonts w:hint="eastAsia"/>
        </w:rPr>
        <w:t>260, handsome silly fairy: ge is people, "</w:t>
      </w:r>
      <w:r w:rsidR="009F4861">
        <w:t>“</w:t>
      </w:r>
      <w:r w:rsidR="009F4861">
        <w:rPr>
          <w:rFonts w:hint="eastAsia"/>
        </w:rPr>
        <w:t>wordofgod</w:t>
      </w:r>
      <w:r w:rsidR="009F4861">
        <w:t>”</w:t>
      </w:r>
      <w:r>
        <w:rPr>
          <w:rFonts w:hint="eastAsia"/>
        </w:rPr>
        <w:t>" this name is 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lastRenderedPageBreak/>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lastRenderedPageBreak/>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Korean nose excrement is big place to appear a few dozen namely 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 xml:space="preserve">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w:t>
      </w:r>
      <w:r>
        <w:rPr>
          <w:rFonts w:hint="eastAsia"/>
        </w:rPr>
        <w:lastRenderedPageBreak/>
        <w:t>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 xml:space="preserve">"Ge yimin: my book sees" </w:t>
      </w:r>
      <w:r w:rsidR="009F4861">
        <w:t>“</w:t>
      </w:r>
      <w:r w:rsidR="009F4861">
        <w:rPr>
          <w:rFonts w:hint="eastAsia"/>
        </w:rPr>
        <w:t>wordofgod</w:t>
      </w:r>
      <w:r w:rsidR="009F4861">
        <w:t>”</w:t>
      </w:r>
      <w:r>
        <w:rPr>
          <w:rFonts w:hint="eastAsia"/>
        </w:rPr>
        <w:t xml:space="pres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 xml:space="preserve">1214 good Friday: for the world, for society, for the people of kris, </w:t>
      </w:r>
      <w:r>
        <w:rPr>
          <w:rFonts w:hint="eastAsia"/>
        </w:rPr>
        <w:lastRenderedPageBreak/>
        <w:t>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w:t>
      </w:r>
      <w:r w:rsidR="009F4861">
        <w:t>“</w:t>
      </w:r>
      <w:r w:rsidR="009F4861">
        <w:rPr>
          <w:rFonts w:hint="eastAsia"/>
        </w:rPr>
        <w:t>wordofgod</w:t>
      </w:r>
      <w:r w:rsidR="009F4861">
        <w:t>”</w:t>
      </w:r>
      <w:r>
        <w:rPr>
          <w:rFonts w:hint="eastAsia"/>
        </w:rPr>
        <w:t>, what are you? Diablo iii? Antichrist? Also crape 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 xml:space="preserve">Paris in the water: ge is a people, history and you are the same, </w:t>
      </w:r>
      <w:r>
        <w:rPr>
          <w:rFonts w:hint="eastAsia"/>
        </w:rPr>
        <w:lastRenderedPageBreak/>
        <w:t>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t xml:space="preserve">"Eye color 7: if believe god god the </w:t>
      </w:r>
      <w:r w:rsidR="009F4861">
        <w:t>“</w:t>
      </w:r>
      <w:r w:rsidR="009F4861">
        <w:rPr>
          <w:rFonts w:hint="eastAsia"/>
        </w:rPr>
        <w:t>wordofgod</w:t>
      </w:r>
      <w:r w:rsidR="009F4861">
        <w:t>”</w:t>
      </w:r>
      <w:r>
        <w:rPr>
          <w:rFonts w:hint="eastAsia"/>
        </w:rPr>
        <w:t xml:space="pres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xml:space="preserve">"" chaos god road: why this so hate ge people similar posts see a </w:t>
      </w:r>
      <w:r>
        <w:rPr>
          <w:rFonts w:hint="eastAsia"/>
        </w:rPr>
        <w:lastRenderedPageBreak/>
        <w:t>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 xml:space="preserve">Is there a "disease" missing behind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 xml:space="preserve">"For who gaunt 7289: your post has been copied in the past to increase popularity, and there is a special add up the post named ten </w:t>
      </w:r>
      <w:r>
        <w:rPr>
          <w:rFonts w:hint="eastAsia"/>
        </w:rPr>
        <w:lastRenderedPageBreak/>
        <w:t>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 xml:space="preserve">Rezhi red rain: last time I sent him a </w:t>
      </w:r>
      <w:r w:rsidR="009F4861">
        <w:t>“</w:t>
      </w:r>
      <w:r w:rsidR="009F4861">
        <w:rPr>
          <w:rFonts w:hint="eastAsia"/>
        </w:rPr>
        <w:t>wordofgod</w:t>
      </w:r>
      <w:r w:rsidR="009F4861">
        <w:t>”</w:t>
      </w:r>
      <w:r>
        <w:rPr>
          <w:rFonts w:hint="eastAsia"/>
        </w:rPr>
        <w:t>,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lastRenderedPageBreak/>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"Yht6910: this is to make up some false and plausible words, and 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w:t>
      </w:r>
      <w:r w:rsidR="009F4861">
        <w:t>“</w:t>
      </w:r>
      <w:r w:rsidR="009F4861">
        <w:rPr>
          <w:rFonts w:hint="eastAsia"/>
        </w:rPr>
        <w:t>wordofgod</w:t>
      </w:r>
      <w:r w:rsidR="009F4861">
        <w:t>”</w:t>
      </w:r>
      <w:r>
        <w:rPr>
          <w:rFonts w:hint="eastAsia"/>
        </w:rPr>
        <w:t>"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9F4861" w:rsidP="00AD22F5">
      <w:pPr>
        <w:pStyle w:val="21"/>
        <w:ind w:firstLine="420"/>
      </w:pPr>
      <w:r>
        <w:lastRenderedPageBreak/>
        <w:t>“</w:t>
      </w:r>
      <w:r>
        <w:rPr>
          <w:rFonts w:hint="eastAsia"/>
        </w:rPr>
        <w:t>wordofgod</w:t>
      </w:r>
      <w:r>
        <w:t>”</w:t>
      </w:r>
      <w:r w:rsidR="00DD09BD">
        <w:rPr>
          <w:rFonts w:hint="eastAsia"/>
        </w:rPr>
        <w:t>.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w:t>
      </w:r>
      <w:r w:rsidR="009F4861">
        <w:t>“</w:t>
      </w:r>
      <w:r w:rsidR="009F4861">
        <w:rPr>
          <w:rFonts w:hint="eastAsia"/>
        </w:rPr>
        <w:t>wordofgod</w:t>
      </w:r>
      <w:r w:rsidR="009F4861">
        <w:t>”</w:t>
      </w:r>
      <w:r>
        <w:rPr>
          <w:rFonts w:hint="eastAsia"/>
        </w:rPr>
        <w:t>s, so ge is 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 xml:space="preserve">"Talent 819: artificial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lastRenderedPageBreak/>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Maaroyan zhu shiye: enough of you this kind of hair will only make people disgusted.</w:t>
      </w:r>
    </w:p>
    <w:p w:rsidR="00686E9F" w:rsidRDefault="00DD09BD" w:rsidP="00AD22F5">
      <w:pPr>
        <w:pStyle w:val="21"/>
        <w:ind w:firstLine="420"/>
      </w:pPr>
      <w:r>
        <w:rPr>
          <w:rFonts w:hint="eastAsia"/>
        </w:rPr>
        <w:t xml:space="preserve">287, user 2380757416: ge you become god, so write out the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Your realm is really transcendent, laozi writes the moral sutra, you write the </w:t>
      </w:r>
      <w:r w:rsidR="009F4861">
        <w:t>“</w:t>
      </w:r>
      <w:r w:rsidR="009F4861">
        <w:rPr>
          <w:rFonts w:hint="eastAsia"/>
        </w:rPr>
        <w:t>wordofgod</w:t>
      </w:r>
      <w:r w:rsidR="009F4861">
        <w:t>”</w:t>
      </w:r>
      <w:r>
        <w:rPr>
          <w:rFonts w:hint="eastAsia"/>
        </w:rPr>
        <w:t>, from superior to laozi, you experience harm.</w:t>
      </w:r>
    </w:p>
    <w:p w:rsidR="00686E9F" w:rsidRDefault="00DD09BD" w:rsidP="00AD22F5">
      <w:pPr>
        <w:pStyle w:val="21"/>
        <w:ind w:firstLine="420"/>
      </w:pPr>
      <w:r>
        <w:rPr>
          <w:rFonts w:hint="eastAsia"/>
        </w:rPr>
        <w:t xml:space="preserve">"Ge yimin: </w:t>
      </w:r>
      <w:r w:rsidR="009F4861">
        <w:t>“</w:t>
      </w:r>
      <w:r w:rsidR="009F4861">
        <w:rPr>
          <w:rFonts w:hint="eastAsia"/>
        </w:rPr>
        <w:t>wordofgod</w:t>
      </w:r>
      <w:r w:rsidR="009F4861">
        <w:t>”</w:t>
      </w:r>
      <w:r>
        <w:rPr>
          <w:rFonts w:hint="eastAsia"/>
        </w:rPr>
        <w:t>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 xml:space="preserve">The most disgusting is that ge yi people wants to be a shoe to teach the teacher to want to be mad baidu also collected money to give him a </w:t>
      </w:r>
      <w:r>
        <w:rPr>
          <w:rFonts w:hint="eastAsia"/>
        </w:rPr>
        <w:lastRenderedPageBreak/>
        <w:t>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 xml:space="preserve">Running with scissors: after all, zhang jie didn't write the </w:t>
      </w:r>
      <w:r w:rsidR="009F4861">
        <w:t>“</w:t>
      </w:r>
      <w:r w:rsidR="009F4861">
        <w:rPr>
          <w:rFonts w:hint="eastAsia"/>
        </w:rPr>
        <w:t>wordofgod</w:t>
      </w:r>
      <w:r w:rsidR="009F4861">
        <w:t>”</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 xml:space="preserve">"Ge: write </w:t>
      </w:r>
      <w:r w:rsidR="009F4861">
        <w:t>“</w:t>
      </w:r>
      <w:r w:rsidR="009F4861">
        <w:rPr>
          <w:rFonts w:hint="eastAsia"/>
        </w:rPr>
        <w:t>wordofgod</w:t>
      </w:r>
      <w:r w:rsidR="009F4861">
        <w:t>”</w:t>
      </w:r>
      <w:r>
        <w:rPr>
          <w:rFonts w:hint="eastAsia"/>
        </w:rPr>
        <w:t xml:space="preserve">, hair </w:t>
      </w:r>
      <w:r w:rsidR="009F4861">
        <w:t>“</w:t>
      </w:r>
      <w:r w:rsidR="009F4861">
        <w:rPr>
          <w:rFonts w:hint="eastAsia"/>
        </w:rPr>
        <w:t>wordofgod</w:t>
      </w:r>
      <w:r w:rsidR="009F4861">
        <w:t>”</w:t>
      </w:r>
      <w:r>
        <w:rPr>
          <w:rFonts w:hint="eastAsia"/>
        </w:rPr>
        <w:t xml:space="preserve">, letter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lastRenderedPageBreak/>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 xml:space="preserve">293. Horrible towel gourd: ge yimin is said to have written a hongwen, called </w:t>
      </w:r>
      <w:r w:rsidR="009F4861">
        <w:t>“</w:t>
      </w:r>
      <w:r w:rsidR="009F4861">
        <w:rPr>
          <w:rFonts w:hint="eastAsia"/>
        </w:rPr>
        <w:t>wordofgod</w:t>
      </w:r>
      <w:r w:rsidR="009F4861">
        <w:t>”</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 xml:space="preserve">He is a cheater. I have never heard of him. I have seen many people like him. It's about betting on your personality, and the gambler, he </w:t>
      </w:r>
      <w:r>
        <w:rPr>
          <w:rFonts w:hint="eastAsia"/>
        </w:rPr>
        <w:lastRenderedPageBreak/>
        <w:t>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lastRenderedPageBreak/>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lastRenderedPageBreak/>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 xml:space="preserve">"Lu tianpeng 111: the key point is: none of these achievements is your contribution! And you just want to harvest the fruit at the last </w:t>
      </w:r>
      <w:r>
        <w:rPr>
          <w:rFonts w:hint="eastAsia"/>
        </w:rPr>
        <w:lastRenderedPageBreak/>
        <w:t>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lastRenderedPageBreak/>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 xml:space="preserve">Kris is really on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xml:space="preserve">"" clear heart lily road: ge hua, do" star school "the disciple you </w:t>
      </w:r>
      <w:r>
        <w:rPr>
          <w:rFonts w:hint="eastAsia"/>
        </w:rPr>
        <w:lastRenderedPageBreak/>
        <w:t>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 xml:space="preserve">"For whom haggard 7289: he said he was god and wrote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 xml:space="preserve">&gt; &gt; &gt; &gt; &gt; &gt; &gt; &gt; &gt; &gt; &gt; &gt; &gt; &gt; &gt; &gt; &gt; &gt; &gt; &gt; &gt; &gt; &gt; &gt; &gt; yeah, that's what the </w:t>
      </w:r>
      <w:r w:rsidR="009F4861">
        <w:t>“</w:t>
      </w:r>
      <w:r w:rsidR="009F4861">
        <w:rPr>
          <w:rFonts w:hint="eastAsia"/>
        </w:rPr>
        <w:t>wordofgod</w:t>
      </w:r>
      <w:r w:rsidR="009F4861">
        <w:t>”</w:t>
      </w:r>
      <w:r>
        <w:rPr>
          <w:rFonts w:hint="eastAsia"/>
        </w:rPr>
        <w:t xml:space="pres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w:t>
      </w:r>
      <w:r w:rsidR="009F4861">
        <w:t>“</w:t>
      </w:r>
      <w:r w:rsidR="009F4861">
        <w:rPr>
          <w:rFonts w:hint="eastAsia"/>
        </w:rPr>
        <w:t>wordofgod</w:t>
      </w:r>
      <w:r w:rsidR="009F4861">
        <w:t>”</w:t>
      </w:r>
      <w:r>
        <w:rPr>
          <w:rFonts w:hint="eastAsia"/>
        </w:rPr>
        <w:t xml:space="preserve"> is correct then how to go looking for trouble.</w:t>
      </w:r>
    </w:p>
    <w:p w:rsidR="00686E9F" w:rsidRDefault="00DD09BD" w:rsidP="00AD22F5">
      <w:pPr>
        <w:pStyle w:val="21"/>
        <w:ind w:firstLine="420"/>
      </w:pPr>
      <w:r>
        <w:rPr>
          <w:rFonts w:hint="eastAsia"/>
        </w:rPr>
        <w:t xml:space="preserve">&gt;&gt;&gt; xiaolong 5561: the </w:t>
      </w:r>
      <w:r w:rsidR="009F4861">
        <w:t>“</w:t>
      </w:r>
      <w:r w:rsidR="009F4861">
        <w:rPr>
          <w:rFonts w:hint="eastAsia"/>
        </w:rPr>
        <w:t>wordofgod</w:t>
      </w:r>
      <w:r w:rsidR="009F4861">
        <w:t>”</w:t>
      </w:r>
      <w:r>
        <w:rPr>
          <w:rFonts w:hint="eastAsia"/>
        </w:rPr>
        <w:t xml:space="pres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 xml:space="preserve">OUUs2016: religion is empty, and its critique is a critique of reality's suffering. Do not understand this, there is no mass base, even </w:t>
      </w:r>
      <w:r>
        <w:rPr>
          <w:rFonts w:hint="eastAsia"/>
        </w:rPr>
        <w:lastRenderedPageBreak/>
        <w:t>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 xml:space="preserve">"Risk residue explosion: baidu all seriously proved he is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"Rain momma light cold: the </w:t>
      </w:r>
      <w:r w:rsidR="009F4861">
        <w:t>“</w:t>
      </w:r>
      <w:r w:rsidR="009F4861">
        <w:rPr>
          <w:rFonts w:hint="eastAsia"/>
        </w:rPr>
        <w:t>wordofgod</w:t>
      </w:r>
      <w:r w:rsidR="009F4861">
        <w:t>”</w:t>
      </w:r>
      <w:r>
        <w:rPr>
          <w:rFonts w:hint="eastAsia"/>
        </w:rPr>
        <w:t xml:space="pres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lastRenderedPageBreak/>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What are ge yimin's miscellaneous feathers that deserve your 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 xml:space="preserve">"Risk residue explodes: this netizen's criticism words and direction have some flaw, regrettable also haven't read this </w:t>
      </w:r>
      <w:r w:rsidR="009F4861">
        <w:t>“</w:t>
      </w:r>
      <w:r w:rsidR="009F4861">
        <w:rPr>
          <w:rFonts w:hint="eastAsia"/>
        </w:rPr>
        <w:t>wordofgod</w:t>
      </w:r>
      <w:r w:rsidR="009F4861">
        <w:t>”</w:t>
      </w:r>
      <w:r>
        <w:rPr>
          <w:rFonts w:hint="eastAsia"/>
        </w:rPr>
        <w:t xml:space="pres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lastRenderedPageBreak/>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 xml:space="preserve">"Yao123456260: to be famous and simple, just like kris, he writes the </w:t>
      </w:r>
      <w:r w:rsidR="009F4861">
        <w:t>“</w:t>
      </w:r>
      <w:r w:rsidR="009F4861">
        <w:rPr>
          <w:rFonts w:hint="eastAsia"/>
        </w:rPr>
        <w:t>wordofgod</w:t>
      </w:r>
      <w:r w:rsidR="009F4861">
        <w:t>”</w:t>
      </w:r>
      <w:r>
        <w:rPr>
          <w:rFonts w:hint="eastAsia"/>
        </w:rPr>
        <w:t xml:space="pres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lastRenderedPageBreak/>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 xml:space="preserve">"Ge yimin: can't read so much, I now advocate to read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God is one, so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lastRenderedPageBreak/>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 xml:space="preserve">"And drifted... :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 xml:space="preserve">This sincerity is nothing at all. Ma zhe materialistic dialectics, there are two sides of the world, ge is not a useless person, its entertainment </w:t>
      </w:r>
      <w:r>
        <w:rPr>
          <w:rFonts w:hint="eastAsia"/>
        </w:rPr>
        <w:lastRenderedPageBreak/>
        <w:t>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If he were god, he would at least do something good to change the people's lives. This would have been a trouble in the ancient world, but 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lastRenderedPageBreak/>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lastRenderedPageBreak/>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"Spiritual life ok: ignorant people, kris died for your SINS? Have 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 xml:space="preserve">True or false? Why listen to him? Is it just god who says it? How do you prove that god said that? If you can show me the evidence and tell me the reason why god said that, and listen to his reason, I will listen </w:t>
      </w:r>
      <w:r>
        <w:rPr>
          <w:rFonts w:hint="eastAsia"/>
        </w:rPr>
        <w:lastRenderedPageBreak/>
        <w:t>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 xml:space="preserve">"Country village ni: ge yimin has a great book"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340.qingxin baihe lu: ge yimin's "</w:t>
      </w:r>
      <w:r w:rsidR="009F4861">
        <w:t>“</w:t>
      </w:r>
      <w:r w:rsidR="009F4861">
        <w:rPr>
          <w:rFonts w:hint="eastAsia"/>
        </w:rPr>
        <w:t>wordofgod</w:t>
      </w:r>
      <w:r w:rsidR="009F4861">
        <w:t>”</w:t>
      </w:r>
      <w:r>
        <w:rPr>
          <w:rFonts w:hint="eastAsia"/>
        </w:rPr>
        <w:t>"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otherwise dedicated). As long as these three internal conditions, coupled with the external environment permit, the </w:t>
      </w:r>
      <w:r w:rsidR="009F4861">
        <w:t>“</w:t>
      </w:r>
      <w:r w:rsidR="009F4861">
        <w:rPr>
          <w:rFonts w:hint="eastAsia"/>
        </w:rPr>
        <w:t>wordofgod</w:t>
      </w:r>
      <w:r w:rsidR="009F4861">
        <w:t>”</w:t>
      </w:r>
      <w:r>
        <w:rPr>
          <w:rFonts w:hint="eastAsia"/>
        </w:rPr>
        <w:t xml:space="preserve"> will come out. Although "</w:t>
      </w:r>
      <w:r w:rsidR="009F4861">
        <w:t>“</w:t>
      </w:r>
      <w:r w:rsidR="009F4861">
        <w:rPr>
          <w:rFonts w:hint="eastAsia"/>
        </w:rPr>
        <w:t>wordofgod</w:t>
      </w:r>
      <w:r w:rsidR="009F4861">
        <w:t>”</w:t>
      </w:r>
      <w:r>
        <w:rPr>
          <w:rFonts w:hint="eastAsia"/>
        </w:rPr>
        <w:t>"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lastRenderedPageBreak/>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I went to the prophet bar to see, ge is a special tailoring editing! "</w:t>
      </w:r>
      <w:r w:rsidR="009F4861">
        <w:t>“</w:t>
      </w:r>
      <w:r w:rsidR="009F4861">
        <w:rPr>
          <w:rFonts w:hint="eastAsia"/>
        </w:rPr>
        <w:t>wordofgod</w:t>
      </w:r>
      <w:r w:rsidR="009F4861">
        <w:t>”</w:t>
      </w:r>
      <w:r>
        <w:rPr>
          <w:rFonts w:hint="eastAsia"/>
        </w:rPr>
        <w:t>"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 xml:space="preserve">Those who call themselves crape myrtle, god, Jesus, the son of god, </w:t>
      </w:r>
      <w:r>
        <w:rPr>
          <w:rFonts w:hint="eastAsia"/>
        </w:rPr>
        <w:lastRenderedPageBreak/>
        <w:t xml:space="preserve">maitreya are basically liars and psychopaths. This publication of the contemporary Christian communist text, "the </w:t>
      </w:r>
      <w:r w:rsidR="009F4861">
        <w:t>“</w:t>
      </w:r>
      <w:r w:rsidR="009F4861">
        <w:rPr>
          <w:rFonts w:hint="eastAsia"/>
        </w:rPr>
        <w:t>wordofgod</w:t>
      </w:r>
      <w:r w:rsidR="009F4861">
        <w:t>”</w:t>
      </w:r>
      <w:r>
        <w:rPr>
          <w:rFonts w:hint="eastAsia"/>
        </w:rPr>
        <w:t>,"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lastRenderedPageBreak/>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 xml:space="preserve">Read the </w:t>
      </w:r>
      <w:r w:rsidR="009F4861">
        <w:t>“</w:t>
      </w:r>
      <w:r w:rsidR="009F4861">
        <w:rPr>
          <w:rFonts w:hint="eastAsia"/>
        </w:rPr>
        <w:t>wordofgod</w:t>
      </w:r>
      <w:r w:rsidR="009F4861">
        <w:t>”</w:t>
      </w:r>
      <w:r>
        <w:rPr>
          <w:rFonts w:hint="eastAsia"/>
        </w:rPr>
        <w:t>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 xml:space="preserve">The physical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lastRenderedPageBreak/>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&gt; &gt; &gt; &gt; &gt; &gt; &gt; &gt; &gt; &gt; &gt; &gt; &gt; &gt; &gt; &gt; &gt; &gt; &gt; &gt; &gt; &gt; &gt; &gt; &gt; &gt; &gt; &gt; &gt; &gt; yeah. 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 xml:space="preserve">Post a lot of posts to achieve the purpose of search, more achieve </w:t>
      </w:r>
      <w:r>
        <w:rPr>
          <w:rFonts w:hint="eastAsia"/>
        </w:rPr>
        <w:lastRenderedPageBreak/>
        <w:t>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"Hold high the materialism: @ ge yimin this strange work, do not know what creature, the water army actually run everywhere, when 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 xml:space="preserve">Rain momma light cold: for ge's </w:t>
      </w:r>
      <w:r w:rsidR="009F4861">
        <w:t>“</w:t>
      </w:r>
      <w:r w:rsidR="009F4861">
        <w:rPr>
          <w:rFonts w:hint="eastAsia"/>
        </w:rPr>
        <w:t>wordofgod</w:t>
      </w:r>
      <w:r w:rsidR="009F4861">
        <w:t>”</w:t>
      </w:r>
      <w:r>
        <w:rPr>
          <w:rFonts w:hint="eastAsia"/>
        </w:rPr>
        <w:t>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 xml:space="preserve">The devil is always Posting in Ben's place as an occupying power. </w:t>
      </w:r>
      <w:r>
        <w:rPr>
          <w:rFonts w:hint="eastAsia"/>
        </w:rPr>
        <w:lastRenderedPageBreak/>
        <w:t xml:space="preserve">And only publicize his name and </w:t>
      </w:r>
      <w:r w:rsidR="009F4861">
        <w:t>“</w:t>
      </w:r>
      <w:r w:rsidR="009F4861">
        <w:rPr>
          <w:rFonts w:hint="eastAsia"/>
        </w:rPr>
        <w:t>wordofgod</w:t>
      </w:r>
      <w:r w:rsidR="009F4861">
        <w:t>”</w:t>
      </w:r>
      <w:r>
        <w:rPr>
          <w:rFonts w:hint="eastAsia"/>
        </w:rPr>
        <w:t>,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 xml:space="preserve">Revive China o world datong: ge yimin, praise one! I'll buy a </w:t>
      </w:r>
      <w:r w:rsidR="009F4861">
        <w:t>“</w:t>
      </w:r>
      <w:r w:rsidR="009F4861">
        <w:rPr>
          <w:rFonts w:hint="eastAsia"/>
        </w:rPr>
        <w:t>wordofgod</w:t>
      </w:r>
      <w:r w:rsidR="009F4861">
        <w:t>”</w:t>
      </w:r>
      <w:r>
        <w:rPr>
          <w:rFonts w:hint="eastAsia"/>
        </w:rPr>
        <w:t xml:space="pres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lastRenderedPageBreak/>
        <w:t xml:space="preserve">I've heard so much about you, editor-in-chief of Hong Kong </w:t>
      </w:r>
      <w:r w:rsidR="009F4861">
        <w:t>“</w:t>
      </w:r>
      <w:r w:rsidR="009F4861">
        <w:rPr>
          <w:rFonts w:hint="eastAsia"/>
        </w:rPr>
        <w:t>wordofgod</w:t>
      </w:r>
      <w:r w:rsidR="009F4861">
        <w:t>”</w:t>
      </w:r>
      <w:r>
        <w:rPr>
          <w:rFonts w:hint="eastAsia"/>
        </w:rPr>
        <w:t xml:space="pres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"WeChat user 5: ge yimin, you are not messiah, the bible says messiah is the all-powerful god, must be an all-powerful genius level 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 xml:space="preserve">Wu linzhi man: ge yimin, </w:t>
      </w:r>
      <w:r w:rsidR="009F4861">
        <w:t>“</w:t>
      </w:r>
      <w:r w:rsidR="009F4861">
        <w:rPr>
          <w:rFonts w:hint="eastAsia"/>
        </w:rPr>
        <w:t>wordofgod</w:t>
      </w:r>
      <w:r w:rsidR="009F4861">
        <w:t>”</w:t>
      </w:r>
      <w:r>
        <w:rPr>
          <w:rFonts w:hint="eastAsia"/>
        </w:rPr>
        <w:t xml:space="pres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 xml:space="preserve">"1219596659: baidu authentication is also like the ancient United Nations secretary general Pilate authentication, and truth crucified, because Pilate although know to pretend not to know, what is truth? And </w:t>
      </w:r>
      <w:r>
        <w:rPr>
          <w:rFonts w:hint="eastAsia"/>
        </w:rPr>
        <w:lastRenderedPageBreak/>
        <w:t>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w:t>
      </w:r>
      <w:r w:rsidR="009F4861">
        <w:t>“</w:t>
      </w:r>
      <w:r w:rsidR="009F4861">
        <w:rPr>
          <w:rFonts w:hint="eastAsia"/>
        </w:rPr>
        <w:t>wordofgod</w:t>
      </w:r>
      <w:r w:rsidR="009F4861">
        <w:t>”</w:t>
      </w:r>
      <w:r>
        <w:rPr>
          <w:rFonts w:hint="eastAsia"/>
        </w:rPr>
        <w:t>)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lastRenderedPageBreak/>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 xml:space="preserve">9, 20020827, the vision in the Alma mater campus (nanjing </w:t>
      </w:r>
      <w:r>
        <w:rPr>
          <w:rFonts w:hint="eastAsia"/>
        </w:rPr>
        <w:lastRenderedPageBreak/>
        <w:t>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the vision book, with Jesus.</w:t>
      </w:r>
    </w:p>
    <w:p w:rsidR="00686E9F" w:rsidRDefault="00DD09BD" w:rsidP="00AD22F5">
      <w:pPr>
        <w:pStyle w:val="21"/>
        <w:ind w:firstLine="420"/>
      </w:pPr>
      <w:r>
        <w:rPr>
          <w:rFonts w:hint="eastAsia"/>
        </w:rPr>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lastRenderedPageBreak/>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 xml:space="preserve">You naughty god stick, you are nanda's scum, is nanda's disgrace, </w:t>
      </w:r>
      <w:r>
        <w:rPr>
          <w:rFonts w:hint="eastAsia"/>
        </w:rPr>
        <w:lastRenderedPageBreak/>
        <w:t>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 xml:space="preserve">Is it not a cult that claims to be a god, tampering with the Christian bible and communist knowledge to become its own </w:t>
      </w:r>
      <w:r w:rsidR="009F4861">
        <w:t>“</w:t>
      </w:r>
      <w:r w:rsidR="009F4861">
        <w:rPr>
          <w:rFonts w:hint="eastAsia"/>
        </w:rPr>
        <w:t>wordofgod</w:t>
      </w:r>
      <w:r w:rsidR="009F4861">
        <w:t>”</w:t>
      </w:r>
      <w:r>
        <w:rPr>
          <w:rFonts w:hint="eastAsia"/>
        </w:rPr>
        <w:t>? Why would you give that one</w:t>
      </w:r>
    </w:p>
    <w:p w:rsidR="00686E9F" w:rsidRDefault="00DD09BD" w:rsidP="00AD22F5">
      <w:pPr>
        <w:pStyle w:val="21"/>
        <w:ind w:firstLine="420"/>
      </w:pPr>
      <w:r>
        <w:rPr>
          <w:rFonts w:hint="eastAsia"/>
        </w:rPr>
        <w:t>A lunatic certification? Should we not be concerned with the 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lastRenderedPageBreak/>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It should be the bible. It's about what god wants us to do. How can you say a cult? Still using his head? Ironically he? God means the Lord 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 xml:space="preserve">"Q695855764: this man impersonates god. Revise the bible. </w:t>
      </w:r>
      <w:r w:rsidR="009F4861">
        <w:t>“</w:t>
      </w:r>
      <w:r w:rsidR="009F4861">
        <w:rPr>
          <w:rFonts w:hint="eastAsia"/>
        </w:rPr>
        <w:t>wordofgod</w:t>
      </w:r>
      <w:r w:rsidR="009F4861">
        <w:t>”</w:t>
      </w:r>
      <w:r>
        <w:rPr>
          <w:rFonts w:hint="eastAsia"/>
        </w:rPr>
        <w:t>.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lastRenderedPageBreak/>
        <w:t xml:space="preserve">373, earth wang jinlong: the </w:t>
      </w:r>
      <w:r w:rsidR="009F4861">
        <w:t>“</w:t>
      </w:r>
      <w:r w:rsidR="009F4861">
        <w:rPr>
          <w:rFonts w:hint="eastAsia"/>
        </w:rPr>
        <w:t>wordofgod</w:t>
      </w:r>
      <w:r w:rsidR="009F4861">
        <w:t>”</w:t>
      </w:r>
      <w:r>
        <w:rPr>
          <w:rFonts w:hint="eastAsia"/>
        </w:rPr>
        <w:t xml:space="preserve"> of ge yimin is purely the theory of national subjugation and the theory of promiscuity</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In addition, the communist party, tired to death, the opportunistic people will be lazy to die. It was one boy carrying water, two boys 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 xml:space="preserve">Anointed. At least his wife needs the same kind of cream that Jesus </w:t>
      </w:r>
      <w:r>
        <w:rPr>
          <w:rFonts w:hint="eastAsia"/>
        </w:rPr>
        <w:lastRenderedPageBreak/>
        <w:t>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I want kunlun feng: god: ge is a farmer, you should scold him 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 xml:space="preserve">Or what will the Lord, not the god of kris, do to harm others by </w:t>
      </w:r>
      <w:r>
        <w:rPr>
          <w:rFonts w:hint="eastAsia"/>
        </w:rPr>
        <w:lastRenderedPageBreak/>
        <w:t>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In order to not delete. But the master was not exempt for 10 days. If 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lastRenderedPageBreak/>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 xml:space="preserve">"Purple jade baby 09: the person is a person, do not covet to be a god. Is it </w:t>
      </w:r>
      <w:r w:rsidR="009F4861">
        <w:t>“</w:t>
      </w:r>
      <w:r w:rsidR="009F4861">
        <w:rPr>
          <w:rFonts w:hint="eastAsia"/>
        </w:rPr>
        <w:t>wordofgod</w:t>
      </w:r>
      <w:r w:rsidR="009F4861">
        <w:t>”</w:t>
      </w:r>
      <w:r>
        <w:rPr>
          <w:rFonts w:hint="eastAsia"/>
        </w:rPr>
        <w:t xml:space="preserve">, or </w:t>
      </w:r>
      <w:r w:rsidR="009F4861">
        <w:t>“</w:t>
      </w:r>
      <w:r w:rsidR="009F4861">
        <w:rPr>
          <w:rFonts w:hint="eastAsia"/>
        </w:rPr>
        <w:t>wordofgod</w:t>
      </w:r>
      <w:r w:rsidR="009F4861">
        <w:t>”</w:t>
      </w:r>
      <w:r>
        <w:rPr>
          <w:rFonts w:hint="eastAsia"/>
        </w:rPr>
        <w:t>, to be examined.</w:t>
      </w:r>
    </w:p>
    <w:p w:rsidR="00686E9F" w:rsidRDefault="00DD09BD" w:rsidP="00AD22F5">
      <w:pPr>
        <w:pStyle w:val="21"/>
        <w:ind w:firstLine="420"/>
      </w:pPr>
      <w:r>
        <w:rPr>
          <w:rFonts w:hint="eastAsia"/>
        </w:rPr>
        <w:t xml:space="preserve">"" guajang-twisted: the </w:t>
      </w:r>
      <w:r w:rsidR="009F4861">
        <w:t>“</w:t>
      </w:r>
      <w:r w:rsidR="009F4861">
        <w:rPr>
          <w:rFonts w:hint="eastAsia"/>
        </w:rPr>
        <w:t>wordofgod</w:t>
      </w:r>
      <w:r w:rsidR="009F4861">
        <w:t>”</w:t>
      </w:r>
      <w:r>
        <w:rPr>
          <w:rFonts w:hint="eastAsia"/>
        </w:rPr>
        <w:t xml:space="preserve"> of baidu certification.</w:t>
      </w:r>
    </w:p>
    <w:p w:rsidR="00686E9F" w:rsidRDefault="00DD09BD" w:rsidP="00AD22F5">
      <w:pPr>
        <w:pStyle w:val="21"/>
        <w:ind w:firstLine="420"/>
      </w:pPr>
      <w:r>
        <w:rPr>
          <w:rFonts w:hint="eastAsia"/>
        </w:rPr>
        <w:t xml:space="preserve">&gt;&gt;&gt; first citizen chuanya.cn: the </w:t>
      </w:r>
      <w:r w:rsidR="009F4861">
        <w:t>“</w:t>
      </w:r>
      <w:r w:rsidR="009F4861">
        <w:rPr>
          <w:rFonts w:hint="eastAsia"/>
        </w:rPr>
        <w:t>wordofgod</w:t>
      </w:r>
      <w:r w:rsidR="009F4861">
        <w:t>”</w:t>
      </w:r>
      <w:r>
        <w:rPr>
          <w:rFonts w:hint="eastAsia"/>
        </w:rPr>
        <w:t xml:space="pres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lastRenderedPageBreak/>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His aim, he said, was to gain popularity through hype. But anyone 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 xml:space="preserve">The headphone war UUZ: even theologians play with the name of </w:t>
      </w:r>
      <w:r>
        <w:rPr>
          <w:rFonts w:hint="eastAsia"/>
        </w:rPr>
        <w:lastRenderedPageBreak/>
        <w:t>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"Happy grandpa: bah, a god stick, mention him why? The brain 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lastRenderedPageBreak/>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lastRenderedPageBreak/>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 xml:space="preserve">Proselytizing is about coercion and gain. All day long just saying a </w:t>
      </w:r>
      <w:r>
        <w:rPr>
          <w:rFonts w:hint="eastAsia"/>
        </w:rPr>
        <w:lastRenderedPageBreak/>
        <w:t>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 xml:space="preserve">"Tianshan evil genius: </w:t>
      </w:r>
      <w:r w:rsidR="009F4861">
        <w:t>“</w:t>
      </w:r>
      <w:r w:rsidR="009F4861">
        <w:rPr>
          <w:rFonts w:hint="eastAsia"/>
        </w:rPr>
        <w:t>wordofgod</w:t>
      </w:r>
      <w:r w:rsidR="009F4861">
        <w:t>”</w:t>
      </w:r>
      <w:r>
        <w:rPr>
          <w:rFonts w:hint="eastAsia"/>
        </w:rPr>
        <w:t xml:space="preserve"> popularity than the bible one percent thank you.</w:t>
      </w:r>
    </w:p>
    <w:p w:rsidR="00686E9F" w:rsidRDefault="00DD09BD" w:rsidP="00AD22F5">
      <w:pPr>
        <w:pStyle w:val="21"/>
        <w:ind w:firstLine="420"/>
      </w:pPr>
      <w:r>
        <w:rPr>
          <w:rFonts w:hint="eastAsia"/>
        </w:rPr>
        <w:t xml:space="preserve">History is destined to weed out bad things, and </w:t>
      </w:r>
      <w:r w:rsidR="009F4861">
        <w:t>“</w:t>
      </w:r>
      <w:r w:rsidR="009F4861">
        <w:rPr>
          <w:rFonts w:hint="eastAsia"/>
        </w:rPr>
        <w:t>wordofgod</w:t>
      </w:r>
      <w:r w:rsidR="009F4861">
        <w:t>”</w:t>
      </w:r>
      <w:r>
        <w:rPr>
          <w:rFonts w:hint="eastAsia"/>
        </w:rPr>
        <w:t>s are only the fate of being weeded out</w:t>
      </w:r>
    </w:p>
    <w:p w:rsidR="00686E9F" w:rsidRDefault="00DD09BD" w:rsidP="00AD22F5">
      <w:pPr>
        <w:pStyle w:val="21"/>
        <w:ind w:firstLine="420"/>
      </w:pPr>
      <w:r>
        <w:rPr>
          <w:rFonts w:hint="eastAsia"/>
        </w:rPr>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 xml:space="preserve">Lucy and meng cc: the mentally handicapped people are god's </w:t>
      </w:r>
      <w:r>
        <w:rPr>
          <w:rFonts w:hint="eastAsia"/>
        </w:rPr>
        <w:lastRenderedPageBreak/>
        <w:t>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You can only catch a few fools with your little skill and sure 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lastRenderedPageBreak/>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 xml:space="preserve">Bright red helps it protect broken bar to help it to hype, it pays </w:t>
      </w:r>
      <w:r>
        <w:rPr>
          <w:rFonts w:hint="eastAsia"/>
        </w:rPr>
        <w:lastRenderedPageBreak/>
        <w:t>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Didn't pay attention to this thing for a while, then ge ba disappeared (whisper).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lastRenderedPageBreak/>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lastRenderedPageBreak/>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 xml:space="preserve">The official name of ge yimin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w:t>
      </w:r>
      <w:r w:rsidR="009F4861">
        <w:t>“</w:t>
      </w:r>
      <w:r w:rsidR="009F4861">
        <w:rPr>
          <w:rFonts w:hint="eastAsia"/>
        </w:rPr>
        <w:t>wordofgod</w:t>
      </w:r>
      <w:r w:rsidR="009F4861">
        <w:t>”</w:t>
      </w:r>
      <w:r>
        <w:rPr>
          <w:rFonts w:hint="eastAsia"/>
        </w:rPr>
        <w:t>"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lastRenderedPageBreak/>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Three days, if kris cannot rise from the dead, please tell him. It can 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lastRenderedPageBreak/>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 xml:space="preserve">"Earth wang jinlong: ge yimin </w:t>
      </w:r>
      <w:r w:rsidR="009F4861">
        <w:t>“</w:t>
      </w:r>
      <w:r w:rsidR="009F4861">
        <w:rPr>
          <w:rFonts w:hint="eastAsia"/>
        </w:rPr>
        <w:t>wordofgod</w:t>
      </w:r>
      <w:r w:rsidR="009F4861">
        <w:t>”</w:t>
      </w:r>
      <w:r>
        <w:rPr>
          <w:rFonts w:hint="eastAsia"/>
        </w:rPr>
        <w:t xml:space="preserve"> unrealistic, can not make people have a running head, a big meal everyone will dodge, take advantage of, at the same time</w:t>
      </w:r>
    </w:p>
    <w:p w:rsidR="00686E9F" w:rsidRDefault="00DD09BD" w:rsidP="00AD22F5">
      <w:pPr>
        <w:pStyle w:val="21"/>
        <w:ind w:firstLine="420"/>
      </w:pPr>
      <w:r>
        <w:rPr>
          <w:rFonts w:hint="eastAsia"/>
        </w:rPr>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lastRenderedPageBreak/>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xml:space="preserve">"" hhz0916: what the heck is'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lastRenderedPageBreak/>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&gt;&gt; ministry of communications officer Lin: self-funded book, 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lastRenderedPageBreak/>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lastRenderedPageBreak/>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416, winner invincible 8: 10 jian is the left protection of ge yimin, 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 xml:space="preserve">Listen to you. "you don't think god can't even get a simple message </w:t>
      </w:r>
      <w:r>
        <w:rPr>
          <w:rFonts w:hint="eastAsia"/>
        </w:rPr>
        <w:lastRenderedPageBreak/>
        <w:t>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lastRenderedPageBreak/>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 xml:space="preserve">421. DMOZ website: Shinto website, providing the introduction and religious knowledge of ge yimin's book </w:t>
      </w:r>
      <w:r w:rsidR="009F4861">
        <w:t>“</w:t>
      </w:r>
      <w:r w:rsidR="009F4861">
        <w:rPr>
          <w:rFonts w:hint="eastAsia"/>
        </w:rPr>
        <w:t>wordofgod</w:t>
      </w:r>
      <w:r w:rsidR="009F4861">
        <w:t>”</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lastRenderedPageBreak/>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 xml:space="preserve">Do evil, god let you never turn the wheel of life, its fellow traveler, </w:t>
      </w:r>
      <w:r>
        <w:rPr>
          <w:rFonts w:hint="eastAsia"/>
        </w:rPr>
        <w:lastRenderedPageBreak/>
        <w:t>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w:t>
      </w:r>
      <w:r>
        <w:rPr>
          <w:rFonts w:hint="eastAsia"/>
        </w:rPr>
        <w:lastRenderedPageBreak/>
        <w:t xml:space="preserve">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 xml:space="preserve">Pity the dead: the </w:t>
      </w:r>
      <w:r w:rsidR="009F4861">
        <w:t>“</w:t>
      </w:r>
      <w:r w:rsidR="009F4861">
        <w:rPr>
          <w:rFonts w:hint="eastAsia"/>
        </w:rPr>
        <w:t>wordofgod</w:t>
      </w:r>
      <w:r w:rsidR="009F4861">
        <w:t>”</w:t>
      </w:r>
      <w:r>
        <w:rPr>
          <w:rFonts w:hint="eastAsia"/>
        </w:rPr>
        <w:t>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lastRenderedPageBreak/>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"Yu hui faint raven: I doubt those who hang on to the hair these 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lastRenderedPageBreak/>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 xml:space="preserve">"Fighting for the Chinese dream: we all invited him to burn incense </w:t>
      </w:r>
      <w:r>
        <w:rPr>
          <w:rFonts w:hint="eastAsia"/>
        </w:rPr>
        <w:lastRenderedPageBreak/>
        <w:t>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"Creden: data :gym has been controlled by the galactic federation 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lastRenderedPageBreak/>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"Silent moan: gee-people who ah, before two bar saw a few times 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 xml:space="preserve">Aunt dong's soul lost: ge yimin's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He has a work called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442, Toms Hu: ge yimin, the doctrine of the </w:t>
      </w:r>
      <w:r w:rsidR="009F4861">
        <w:t>“</w:t>
      </w:r>
      <w:r w:rsidR="009F4861">
        <w:rPr>
          <w:rFonts w:hint="eastAsia"/>
        </w:rPr>
        <w:t>wordofgod</w:t>
      </w:r>
      <w:r w:rsidR="009F4861">
        <w:t>”</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xml:space="preserve">"" lubear's romanov: damn, this post's dialogue was recorded by </w:t>
      </w:r>
      <w:r>
        <w:rPr>
          <w:rFonts w:hint="eastAsia"/>
        </w:rPr>
        <w:lastRenderedPageBreak/>
        <w:t>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Maybe they have their own she workbank, write you people down 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 xml:space="preserve">Eternal oath: kris the people, liberation theology? This comment </w:t>
      </w:r>
      <w:r>
        <w:rPr>
          <w:rFonts w:hint="eastAsia"/>
        </w:rPr>
        <w:lastRenderedPageBreak/>
        <w:t>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w:t>
      </w:r>
      <w:r>
        <w:rPr>
          <w:rFonts w:hint="eastAsia"/>
        </w:rPr>
        <w:lastRenderedPageBreak/>
        <w:t>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 xml:space="preserve">Ge hong, whose descendants are now: ge yimin, author of the </w:t>
      </w:r>
      <w:r w:rsidR="009F4861">
        <w:t>“</w:t>
      </w:r>
      <w:r w:rsidR="009F4861">
        <w:rPr>
          <w:rFonts w:hint="eastAsia"/>
        </w:rPr>
        <w:t>wordofgod</w:t>
      </w:r>
      <w:r w:rsidR="009F4861">
        <w:t>”</w:t>
      </w:r>
      <w:r>
        <w:rPr>
          <w:rFonts w:hint="eastAsia"/>
        </w:rPr>
        <w:t>.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 xml:space="preserve">"Soda 521: the cult of the living worshiped itself is one of the great properties of the cult, and his purpose in attempting to propagandize </w:t>
      </w:r>
      <w:r>
        <w:rPr>
          <w:rFonts w:hint="eastAsia"/>
        </w:rPr>
        <w:lastRenderedPageBreak/>
        <w:t>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 xml:space="preserve">"Juliet 591: now there is a goblin who claims to be a god. Do you </w:t>
      </w:r>
      <w:r>
        <w:rPr>
          <w:rFonts w:hint="eastAsia"/>
        </w:rPr>
        <w:lastRenderedPageBreak/>
        <w:t>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"Should know moonlight cold: this person is originally the dog of ge yi people, now make cross string to increase visibility to his master 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9F4861" w:rsidP="00AD22F5">
      <w:pPr>
        <w:pStyle w:val="21"/>
        <w:ind w:firstLine="420"/>
      </w:pPr>
      <w:r>
        <w:t>“</w:t>
      </w:r>
      <w:r>
        <w:rPr>
          <w:rFonts w:hint="eastAsia"/>
        </w:rPr>
        <w:t>wordofgod</w:t>
      </w:r>
      <w:r>
        <w:t>”</w:t>
      </w:r>
      <w:r w:rsidR="00DD09BD">
        <w:rPr>
          <w:rFonts w:hint="eastAsia"/>
        </w:rPr>
        <w:t xml:space="pres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lastRenderedPageBreak/>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lastRenderedPageBreak/>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"Cooking doesn't care: you still don't understand, correct your logical mistake:" eternal life "can't be counted from 2019. Once" 2019 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 xml:space="preserve">"Don't care: you can't even see death in your textual logic. Alas, after all, it is only human thought that subconsciously you still think that you have no eternal life and will still die, so there will be the sentence" </w:t>
      </w:r>
      <w:r>
        <w:rPr>
          <w:rFonts w:hint="eastAsia"/>
        </w:rPr>
        <w:lastRenderedPageBreak/>
        <w:t>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w:t>
      </w:r>
      <w:r w:rsidR="009F4861">
        <w:t>“</w:t>
      </w:r>
      <w:r w:rsidR="009F4861">
        <w:rPr>
          <w:rFonts w:hint="eastAsia"/>
        </w:rPr>
        <w:t>wordofgod</w:t>
      </w:r>
      <w:r w:rsidR="009F4861">
        <w:t>”</w:t>
      </w:r>
      <w:r>
        <w:rPr>
          <w:rFonts w:hint="eastAsia"/>
        </w:rPr>
        <w:t>" should write so, understand?</w:t>
      </w:r>
    </w:p>
    <w:p w:rsidR="00686E9F" w:rsidRDefault="00DD09BD" w:rsidP="00AD22F5">
      <w:pPr>
        <w:pStyle w:val="21"/>
        <w:ind w:firstLine="420"/>
      </w:pPr>
      <w:r>
        <w:rPr>
          <w:rFonts w:hint="eastAsia"/>
        </w:rPr>
        <w:t xml:space="preserve">"Ge yimin: the </w:t>
      </w:r>
      <w:r w:rsidR="009F4861">
        <w:t>“</w:t>
      </w:r>
      <w:r w:rsidR="009F4861">
        <w:rPr>
          <w:rFonts w:hint="eastAsia"/>
        </w:rPr>
        <w:t>wordofgod</w:t>
      </w:r>
      <w:r w:rsidR="009F4861">
        <w:t>”</w:t>
      </w:r>
      <w:r>
        <w:rPr>
          <w:rFonts w:hint="eastAsia"/>
        </w:rPr>
        <w:t xml:space="pres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If immortality becomes a "goal" to "go for it," then the hidden proposition is "may die," and the possibility of death, "eternal life," is not true. Can the death of the son be imagined? That's blasphemy. So, 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 xml:space="preserve">Now some people in maliciously reported it, hope that god ge in the dangerous period not to re-read the propaganda? Your propaganda </w:t>
      </w:r>
      <w:r>
        <w:rPr>
          <w:rFonts w:hint="eastAsia"/>
        </w:rPr>
        <w:lastRenderedPageBreak/>
        <w:t>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GeYiMin please, later don't send again here involves the political aspects of post, because now the targeted by the wicked is malicious to report this, you send those things really could lead to the 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lastRenderedPageBreak/>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 xml:space="preserve">"The cloud is shaking the blue mountain: classic:"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lastRenderedPageBreak/>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lastRenderedPageBreak/>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lastRenderedPageBreak/>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 xml:space="preserve">"Pu yue _ 2: ge yi-min belongs to the </w:t>
      </w:r>
      <w:r w:rsidR="009F4861">
        <w:t>“</w:t>
      </w:r>
      <w:r w:rsidR="009F4861">
        <w:rPr>
          <w:rFonts w:hint="eastAsia"/>
        </w:rPr>
        <w:t>wordofgod</w:t>
      </w:r>
      <w:r w:rsidR="009F4861">
        <w:t>”</w:t>
      </w:r>
      <w:r>
        <w:rPr>
          <w:rFonts w:hint="eastAsia"/>
        </w:rPr>
        <w:t xml:space="pres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 xml:space="preserve">Believe only in heaven. Have nothing to do with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If I had been taught by ge </w:t>
      </w:r>
      <w:r w:rsidR="009F4861">
        <w:t>“</w:t>
      </w:r>
      <w:r w:rsidR="009F4861">
        <w:rPr>
          <w:rFonts w:hint="eastAsia"/>
        </w:rPr>
        <w:t>wordofgod</w:t>
      </w:r>
      <w:r w:rsidR="009F4861">
        <w:t>”</w:t>
      </w:r>
      <w:r>
        <w:rPr>
          <w:rFonts w:hint="eastAsia"/>
        </w:rPr>
        <w:t>,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lastRenderedPageBreak/>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They are cool and naturally praise the sky. They are the children of 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 xml:space="preserve">Second, believers of kris said that they have no organization, fans are different from believers, they are just promoting kris' thoughts.   I give you a good long line of this one of the tricks!   First of all, fans and believers are just different names of worshipers in different fields. </w:t>
      </w:r>
      <w:r>
        <w:rPr>
          <w:rFonts w:hint="eastAsia"/>
        </w:rPr>
        <w:lastRenderedPageBreak/>
        <w:t>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Third, some people say that kris is right.   Let me dissect the ideas of cults for you. They do say things that are true and reasonable. Who wouldn't you ask? Who wouldn't?   And then by this insinuation you think of him as a good person and a person you can trust. Every cult 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 xml:space="preserve">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w:t>
      </w:r>
      <w:r>
        <w:rPr>
          <w:rFonts w:hint="eastAsia"/>
        </w:rPr>
        <w:lastRenderedPageBreak/>
        <w:t>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p>
    <w:p w:rsidR="00686E9F" w:rsidRDefault="00DD09BD" w:rsidP="00AD22F5">
      <w:pPr>
        <w:pStyle w:val="21"/>
        <w:ind w:firstLine="420"/>
      </w:pPr>
      <w:r>
        <w:rPr>
          <w:rFonts w:hint="eastAsia"/>
        </w:rPr>
        <w:lastRenderedPageBreak/>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lastRenderedPageBreak/>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 xml:space="preserve">"Fire diamond man 0: really worthy of the </w:t>
      </w:r>
      <w:r w:rsidR="009F4861">
        <w:t>“</w:t>
      </w:r>
      <w:r w:rsidR="009F4861">
        <w:rPr>
          <w:rFonts w:hint="eastAsia"/>
        </w:rPr>
        <w:t>wordofgod</w:t>
      </w:r>
      <w:r w:rsidR="009F4861">
        <w:t>”</w:t>
      </w:r>
      <w:r>
        <w:rPr>
          <w:rFonts w:hint="eastAsia"/>
        </w:rPr>
        <w:t xml:space="preserve"> of the real </w:t>
      </w:r>
      <w:r w:rsidR="009F4861">
        <w:t>“</w:t>
      </w:r>
      <w:r w:rsidR="009F4861">
        <w:rPr>
          <w:rFonts w:hint="eastAsia"/>
        </w:rPr>
        <w:t>wordofgod</w:t>
      </w:r>
      <w:r w:rsidR="009F4861">
        <w:t>”</w:t>
      </w:r>
      <w:r>
        <w:rPr>
          <w:rFonts w:hint="eastAsia"/>
        </w:rPr>
        <w:t xml:space="preserve"> disease, abbreviation" true god ", ge yimin, is a real </w:t>
      </w:r>
      <w:r w:rsidR="009F4861">
        <w:t>“</w:t>
      </w:r>
      <w:r w:rsidR="009F4861">
        <w:rPr>
          <w:rFonts w:hint="eastAsia"/>
        </w:rPr>
        <w:t>wordofgod</w:t>
      </w:r>
      <w:r w:rsidR="009F4861">
        <w:t>”</w:t>
      </w:r>
      <w:r>
        <w:rPr>
          <w:rFonts w:hint="eastAsia"/>
        </w:rPr>
        <w:t xml:space="pres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 xml:space="preserve">"Tianshu 72: @kaoyimin [god hanging sier] then I ask you, your </w:t>
      </w:r>
      <w:r w:rsidR="009F4861">
        <w:t>“</w:t>
      </w:r>
      <w:r w:rsidR="009F4861">
        <w:rPr>
          <w:rFonts w:hint="eastAsia"/>
        </w:rPr>
        <w:t>wordofgod</w:t>
      </w:r>
      <w:r w:rsidR="009F4861">
        <w:t>”</w:t>
      </w:r>
      <w:r>
        <w:rPr>
          <w:rFonts w:hint="eastAsia"/>
        </w:rPr>
        <w:t>,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lastRenderedPageBreak/>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 xml:space="preserve">Tianshu 72: ge yimin, finish reading your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To find out where you're lying. After I read what you said about the economy, I almost didn't laugh. That's the opinion expressed by online experts. I also asked you to move to become your opinion. This level also comes out to cheat, you are not want to learn lun zi, the Chinese </w:t>
      </w:r>
      <w:r>
        <w:rPr>
          <w:rFonts w:hint="eastAsia"/>
        </w:rPr>
        <w:lastRenderedPageBreak/>
        <w:t>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 xml:space="preserve">The thing that makes me most indignant, end </w:t>
      </w:r>
      <w:r w:rsidR="009F4861">
        <w:t>“</w:t>
      </w:r>
      <w:r w:rsidR="009F4861">
        <w:rPr>
          <w:rFonts w:hint="eastAsia"/>
        </w:rPr>
        <w:t>wordofgod</w:t>
      </w:r>
      <w:r w:rsidR="009F4861">
        <w:t>”</w:t>
      </w:r>
      <w:r>
        <w:rPr>
          <w:rFonts w:hint="eastAsia"/>
        </w:rPr>
        <w:t xml:space="pres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"Tianshu 72: why do I say you are shoe to teach, because you have shoe to teach character, American big true in teach, Japan ao mu true reason teach, without exception, it is to sing sexual freedom, the teacher 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lastRenderedPageBreak/>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"The diamond of fire 0: China because there is no such thing, just have the evil cult small group of people like ge!</w:t>
      </w:r>
    </w:p>
    <w:p w:rsidR="00686E9F" w:rsidRDefault="00DD09BD" w:rsidP="00AD22F5">
      <w:pPr>
        <w:pStyle w:val="21"/>
        <w:ind w:firstLine="420"/>
      </w:pPr>
      <w:r>
        <w:rPr>
          <w:rFonts w:hint="eastAsia"/>
        </w:rPr>
        <w:t xml:space="preserve">Jade of white crystal: kris, feel, you god - making </w:t>
      </w:r>
      <w:r w:rsidR="009F4861">
        <w:t>“</w:t>
      </w:r>
      <w:r w:rsidR="009F4861">
        <w:rPr>
          <w:rFonts w:hint="eastAsia"/>
        </w:rPr>
        <w:t>wordofgod</w:t>
      </w:r>
      <w:r w:rsidR="009F4861">
        <w:t>”</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lastRenderedPageBreak/>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 xml:space="preserve">To trumpet the </w:t>
      </w:r>
      <w:r w:rsidR="009F4861">
        <w:t>“</w:t>
      </w:r>
      <w:r w:rsidR="009F4861">
        <w:rPr>
          <w:rFonts w:hint="eastAsia"/>
        </w:rPr>
        <w:t>wordofgod</w:t>
      </w:r>
      <w:r w:rsidR="009F4861">
        <w:t>”</w:t>
      </w:r>
      <w:r>
        <w:rPr>
          <w:rFonts w:hint="eastAsia"/>
        </w:rPr>
        <w:t xml:space="preserve">, the diamond man felt it was </w:t>
      </w:r>
      <w:r w:rsidR="009F4861">
        <w:t>“</w:t>
      </w:r>
      <w:r w:rsidR="009F4861">
        <w:rPr>
          <w:rFonts w:hint="eastAsia"/>
        </w:rPr>
        <w:t>wordofgod</w:t>
      </w:r>
      <w:r w:rsidR="009F4861">
        <w:t>”</w:t>
      </w:r>
      <w:r>
        <w:rPr>
          <w:rFonts w:hint="eastAsia"/>
        </w:rPr>
        <w:t>,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lastRenderedPageBreak/>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Is also a notorious figure, in recent years by the opportunistic means of the Chinese saint bar and the Chinese saint bar as the main st. human pasting bar, to propagandize "ge yi people is god" and its self-edited, directed and performed "</w:t>
      </w:r>
      <w:r w:rsidR="009F4861">
        <w:t>“</w:t>
      </w:r>
      <w:r w:rsidR="009F4861">
        <w:rPr>
          <w:rFonts w:hint="eastAsia"/>
        </w:rPr>
        <w:t>wordofgod</w:t>
      </w:r>
      <w:r w:rsidR="009F4861">
        <w:t>”</w:t>
      </w:r>
      <w:r>
        <w:rPr>
          <w:rFonts w:hint="eastAsia"/>
        </w:rPr>
        <w:t>"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 xml:space="preserve">Today's huaxia bar is in an ungoverned state due to the complaint of its original owner. A small group of cults led by the people of kaoyi-min has infiltrated here to promote "kaoyi-min is god" and "the </w:t>
      </w:r>
      <w:r w:rsidR="009F4861">
        <w:t>“</w:t>
      </w:r>
      <w:r w:rsidR="009F4861">
        <w:rPr>
          <w:rFonts w:hint="eastAsia"/>
        </w:rPr>
        <w:t>wordofgod</w:t>
      </w:r>
      <w:r w:rsidR="009F4861">
        <w:t>”</w:t>
      </w:r>
      <w:r>
        <w:rPr>
          <w:rFonts w:hint="eastAsia"/>
        </w:rPr>
        <w:t xml:space="preserve">". In the </w:t>
      </w:r>
      <w:r w:rsidR="009F4861">
        <w:t>“</w:t>
      </w:r>
      <w:r w:rsidR="009F4861">
        <w:rPr>
          <w:rFonts w:hint="eastAsia"/>
        </w:rPr>
        <w:t>wordofgod</w:t>
      </w:r>
      <w:r w:rsidR="009F4861">
        <w:t>”</w:t>
      </w:r>
      <w:r>
        <w:rPr>
          <w:rFonts w:hint="eastAsia"/>
        </w:rPr>
        <w:t>,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 xml:space="preserve">In today's day of increasingly precise and rigorous scientific development, ge yimin openly preaches that he is a god, pretends to be a ghost, deceives the world, advocates sexual freedom in the </w:t>
      </w:r>
      <w:r w:rsidR="009F4861">
        <w:t>“</w:t>
      </w:r>
      <w:r w:rsidR="009F4861">
        <w:rPr>
          <w:rFonts w:hint="eastAsia"/>
        </w:rPr>
        <w:t>wordofgod</w:t>
      </w:r>
      <w:r w:rsidR="009F4861">
        <w:t>”</w:t>
      </w:r>
      <w:r>
        <w:rPr>
          <w:rFonts w:hint="eastAsia"/>
        </w:rPr>
        <w:t>,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lastRenderedPageBreak/>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w:t>
      </w:r>
      <w:r w:rsidR="009F4861">
        <w:t>“</w:t>
      </w:r>
      <w:r w:rsidR="009F4861">
        <w:rPr>
          <w:rFonts w:hint="eastAsia"/>
        </w:rPr>
        <w:t>wordofgod</w:t>
      </w:r>
      <w:r w:rsidR="009F4861">
        <w:t>”</w:t>
      </w:r>
      <w:r>
        <w:rPr>
          <w:rFonts w:hint="eastAsia"/>
        </w:rPr>
        <w:t>"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Kris advocates sexual freedom, which is a flagrant violation of the dignity and rights of women and a flagrant provocation of social morality! This is not only the violation of the monogamy system 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 xml:space="preserve">Little housekeeper of baidu post bar is applying for the master of </w:t>
      </w:r>
      <w:r>
        <w:rPr>
          <w:rFonts w:hint="eastAsia"/>
        </w:rPr>
        <w:lastRenderedPageBreak/>
        <w:t>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 xml:space="preserve">After all, I am also an old member here, the most intolerable ge yimin cult small group to trumpet the </w:t>
      </w:r>
      <w:r w:rsidR="009F4861">
        <w:t>“</w:t>
      </w:r>
      <w:r w:rsidR="009F4861">
        <w:rPr>
          <w:rFonts w:hint="eastAsia"/>
        </w:rPr>
        <w:t>wordofgod</w:t>
      </w:r>
      <w:r w:rsidR="009F4861">
        <w:t>”</w:t>
      </w:r>
      <w:r>
        <w:rPr>
          <w:rFonts w:hint="eastAsia"/>
        </w:rPr>
        <w:t xml:space="preserve"> cult!</w:t>
      </w:r>
    </w:p>
    <w:p w:rsidR="00686E9F" w:rsidRDefault="00DD09BD" w:rsidP="00AD22F5">
      <w:pPr>
        <w:pStyle w:val="21"/>
        <w:ind w:firstLine="420"/>
      </w:pPr>
      <w:r>
        <w:rPr>
          <w:rFonts w:hint="eastAsia"/>
        </w:rPr>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 xml:space="preserve">The hook is equal to the rotation of the earth, the unit is equal to the </w:t>
      </w:r>
      <w:r>
        <w:rPr>
          <w:rFonts w:hint="eastAsia"/>
        </w:rPr>
        <w:lastRenderedPageBreak/>
        <w:t>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lastRenderedPageBreak/>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"The question mark is not known: is ge yimin, who created the 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 xml:space="preserve">"Ge yi-min: communism was first proposed by Christian theologians. Communism, as a doctrine, was first established by </w:t>
      </w:r>
      <w:r>
        <w:rPr>
          <w:rFonts w:hint="eastAsia"/>
        </w:rPr>
        <w:lastRenderedPageBreak/>
        <w:t>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lastRenderedPageBreak/>
        <w:t xml:space="preserve">It's the bible, after all, it's not jamey's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There are still two years to go before the stupid B of kris gets out. 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xml:space="preserve">: I thing" </w:t>
      </w:r>
      <w:r w:rsidR="009F4861">
        <w:t>“</w:t>
      </w:r>
      <w:r w:rsidR="009F4861">
        <w:rPr>
          <w:rFonts w:hint="eastAsia"/>
        </w:rPr>
        <w:t>wordofgod</w:t>
      </w:r>
      <w:r w:rsidR="009F4861">
        <w:t>”</w:t>
      </w:r>
      <w:r>
        <w:rPr>
          <w:rFonts w:hint="eastAsia"/>
        </w:rPr>
        <w:t xml:space="pres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 xml:space="preserve">Clothes are a drag: why does he have a brain? "I don't worship idols," kris said without faxing. "I only know that I am a great man in </w:t>
      </w:r>
      <w:r>
        <w:rPr>
          <w:rFonts w:hint="eastAsia"/>
        </w:rPr>
        <w:lastRenderedPageBreak/>
        <w:t>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lastRenderedPageBreak/>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lastRenderedPageBreak/>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somebody water ge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 xml:space="preserve">Don't fool people like you. Why don't you go to the Vatican to be Pope? Why don't you fool people? Why don't you tell your grandparents </w:t>
      </w:r>
      <w:r>
        <w:rPr>
          <w:rFonts w:hint="eastAsia"/>
        </w:rPr>
        <w:lastRenderedPageBreak/>
        <w:t>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Your clarity of the bible has won the hearts of christians, your 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 xml:space="preserve">Countless tieba, in this tieba countless civilized human </w:t>
      </w:r>
      <w:r w:rsidR="009F4861">
        <w:t>“</w:t>
      </w:r>
      <w:r w:rsidR="009F4861">
        <w:rPr>
          <w:rFonts w:hint="eastAsia"/>
        </w:rPr>
        <w:t>wordofgod</w:t>
      </w:r>
      <w:r w:rsidR="009F4861">
        <w:t>”</w:t>
      </w:r>
      <w:r>
        <w:rPr>
          <w:rFonts w:hint="eastAsia"/>
        </w:rPr>
        <w:t xml:space="preserve">s, hundreds of religious believers, in the </w:t>
      </w:r>
      <w:r w:rsidR="009F4861">
        <w:t>“</w:t>
      </w:r>
      <w:r w:rsidR="009F4861">
        <w:rPr>
          <w:rFonts w:hint="eastAsia"/>
        </w:rPr>
        <w:t>wordofgod</w:t>
      </w:r>
      <w:r w:rsidR="009F4861">
        <w:t>”</w:t>
      </w:r>
      <w:r>
        <w:rPr>
          <w:rFonts w:hint="eastAsia"/>
        </w:rPr>
        <w:t xml:space="pres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lastRenderedPageBreak/>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 xml:space="preserve">Bad wiki: it is not hard to see from "the </w:t>
      </w:r>
      <w:r w:rsidR="009F4861">
        <w:t>“</w:t>
      </w:r>
      <w:r w:rsidR="009F4861">
        <w:rPr>
          <w:rFonts w:hint="eastAsia"/>
        </w:rPr>
        <w:t>wordofgod</w:t>
      </w:r>
      <w:r w:rsidR="009F4861">
        <w:t>”</w:t>
      </w:r>
      <w:r>
        <w:rPr>
          <w:rFonts w:hint="eastAsia"/>
        </w:rPr>
        <w:t>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 xml:space="preserve">"Weak voice Chloe: ah ah looked at the </w:t>
      </w:r>
      <w:r w:rsidR="009F4861">
        <w:t>“</w:t>
      </w:r>
      <w:r w:rsidR="009F4861">
        <w:rPr>
          <w:rFonts w:hint="eastAsia"/>
        </w:rPr>
        <w:t>wordofgod</w:t>
      </w:r>
      <w:r w:rsidR="009F4861">
        <w:t>”</w:t>
      </w:r>
      <w:r>
        <w:rPr>
          <w:rFonts w:hint="eastAsia"/>
        </w:rPr>
        <w:t xml:space="pres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lastRenderedPageBreak/>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 xml:space="preserve">A sense of vision! A sense of vision!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xml:space="preserve">! The </w:t>
      </w:r>
      <w:r w:rsidR="009F4861">
        <w:t>“</w:t>
      </w:r>
      <w:r w:rsidR="009F4861">
        <w:rPr>
          <w:rFonts w:hint="eastAsia"/>
        </w:rPr>
        <w:t>wordofgod</w:t>
      </w:r>
      <w:r w:rsidR="009F4861">
        <w:t>”</w:t>
      </w:r>
      <w:r>
        <w:rPr>
          <w:rFonts w:hint="eastAsia"/>
        </w:rPr>
        <w:t>!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lastRenderedPageBreak/>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 xml:space="preserve">Apostolic splendor, divine overseer, all in the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 xml:space="preserve">I honestly haven't seen the full </w:t>
      </w:r>
      <w:r w:rsidR="009F4861">
        <w:t>“</w:t>
      </w:r>
      <w:r w:rsidR="009F4861">
        <w:rPr>
          <w:rFonts w:hint="eastAsia"/>
        </w:rPr>
        <w:t>wordofgod</w:t>
      </w:r>
      <w:r w:rsidR="009F4861">
        <w:t>”</w:t>
      </w:r>
      <w:r>
        <w:rPr>
          <w:rFonts w:hint="eastAsia"/>
        </w:rPr>
        <w:t xml:space="preserve"> yet</w:t>
      </w:r>
    </w:p>
    <w:p w:rsidR="00686E9F" w:rsidRDefault="00DD09BD" w:rsidP="00AD22F5">
      <w:pPr>
        <w:pStyle w:val="21"/>
        <w:ind w:firstLine="420"/>
      </w:pPr>
      <w:r>
        <w:rPr>
          <w:rFonts w:hint="eastAsia"/>
        </w:rPr>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lastRenderedPageBreak/>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lastRenderedPageBreak/>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t xml:space="preserve">And then in the </w:t>
      </w:r>
      <w:r w:rsidR="009F4861">
        <w:t>“</w:t>
      </w:r>
      <w:r w:rsidR="009F4861">
        <w:rPr>
          <w:rFonts w:hint="eastAsia"/>
        </w:rPr>
        <w:t>wordofgod</w:t>
      </w:r>
      <w:r w:rsidR="009F4861">
        <w:t>”</w:t>
      </w:r>
      <w:r>
        <w:rPr>
          <w:rFonts w:hint="eastAsia"/>
        </w:rPr>
        <w:t>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lastRenderedPageBreak/>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9F4861" w:rsidP="00AD22F5">
      <w:pPr>
        <w:pStyle w:val="21"/>
        <w:ind w:firstLine="420"/>
      </w:pPr>
      <w:r>
        <w:t>“</w:t>
      </w:r>
      <w:r>
        <w:rPr>
          <w:rFonts w:hint="eastAsia"/>
        </w:rPr>
        <w:t>wordofgod</w:t>
      </w:r>
      <w:r>
        <w:t>”</w:t>
      </w:r>
      <w:r w:rsidR="00DD09BD">
        <w:rPr>
          <w:rFonts w:hint="eastAsia"/>
        </w:rPr>
        <w:t xml:space="pres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lastRenderedPageBreak/>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 xml:space="preserve">I don't want to be a </w:t>
      </w:r>
      <w:r w:rsidR="009F4861">
        <w:t>“</w:t>
      </w:r>
      <w:r w:rsidR="009F4861">
        <w:rPr>
          <w:rFonts w:hint="eastAsia"/>
        </w:rPr>
        <w:t>wordofgod</w:t>
      </w:r>
      <w:r w:rsidR="009F4861">
        <w:t>”</w:t>
      </w:r>
      <w:r>
        <w:rPr>
          <w:rFonts w:hint="eastAsia"/>
        </w:rPr>
        <w:t xml:space="pres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lastRenderedPageBreak/>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 xml:space="preserve">And yet my </w:t>
      </w:r>
      <w:r w:rsidR="009F4861">
        <w:t>“</w:t>
      </w:r>
      <w:r w:rsidR="009F4861">
        <w:rPr>
          <w:rFonts w:hint="eastAsia"/>
        </w:rPr>
        <w:t>wordofgod</w:t>
      </w:r>
      <w:r w:rsidR="009F4861">
        <w:t>”</w:t>
      </w:r>
      <w:r>
        <w:rPr>
          <w:rFonts w:hint="eastAsia"/>
        </w:rPr>
        <w:t>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really the </w:t>
      </w:r>
      <w:r w:rsidR="009F4861">
        <w:t>“</w:t>
      </w:r>
      <w:r w:rsidR="009F4861">
        <w:rPr>
          <w:rFonts w:hint="eastAsia"/>
        </w:rPr>
        <w:t>wordofgod</w:t>
      </w:r>
      <w:r w:rsidR="009F4861">
        <w:t>”</w:t>
      </w:r>
      <w:r>
        <w:rPr>
          <w:rFonts w:hint="eastAsia"/>
        </w:rPr>
        <w:t xml:space="pres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 xml:space="preserve">Communism, as a doctrine, was first established by Christian theologians, and the concepts of "distribution according to work, </w:t>
      </w:r>
      <w:r>
        <w:rPr>
          <w:rFonts w:hint="eastAsia"/>
        </w:rPr>
        <w:lastRenderedPageBreak/>
        <w:t>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 xml:space="preserve">"Ge yimin: 2004 book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"&gt; million weifei news: read ge yimin's book" </w:t>
      </w:r>
      <w:r w:rsidR="009F4861">
        <w:t>“</w:t>
      </w:r>
      <w:r w:rsidR="009F4861">
        <w:rPr>
          <w:rFonts w:hint="eastAsia"/>
        </w:rPr>
        <w:t>wordofgod</w:t>
      </w:r>
      <w:r w:rsidR="009F4861">
        <w:t>”</w:t>
      </w:r>
      <w:r>
        <w:rPr>
          <w:rFonts w:hint="eastAsia"/>
        </w:rPr>
        <w:t xml:space="pres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 xml:space="preserve">"Light ai dream: how can we see ge yimin everywhere, he really </w:t>
      </w:r>
      <w:r>
        <w:rPr>
          <w:rFonts w:hint="eastAsia"/>
        </w:rPr>
        <w:lastRenderedPageBreak/>
        <w:t>super god?</w:t>
      </w:r>
    </w:p>
    <w:p w:rsidR="00686E9F" w:rsidRDefault="00DD09BD" w:rsidP="00AD22F5">
      <w:pPr>
        <w:pStyle w:val="21"/>
        <w:ind w:firstLine="420"/>
      </w:pPr>
      <w:r>
        <w:rPr>
          <w:rFonts w:hint="eastAsia"/>
        </w:rPr>
        <w:t xml:space="preserve">Mandchouria: wrote a book called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ministry, perhaps in the new era can be being acclaimed follow villager in the village something. After getting married and having children, people like ge yi-min can also find a high score girl like ye xue who firmly follows him to feed him and help him to promote ge yi-min's "</w:t>
      </w:r>
      <w:r w:rsidR="009F4861">
        <w:t>“</w:t>
      </w:r>
      <w:r w:rsidR="009F4861">
        <w:rPr>
          <w:rFonts w:hint="eastAsia"/>
        </w:rPr>
        <w:t>wordofgod</w:t>
      </w:r>
      <w:r w:rsidR="009F4861">
        <w:t>”</w:t>
      </w:r>
      <w:r>
        <w:rPr>
          <w:rFonts w:hint="eastAsia"/>
        </w:rPr>
        <w:t>"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lastRenderedPageBreak/>
        <w:t>"Lai qiuyu apple: French LVNG champion," ge yimin "disdain.</w:t>
      </w:r>
    </w:p>
    <w:p w:rsidR="00686E9F" w:rsidRDefault="00DD09BD" w:rsidP="00AD22F5">
      <w:pPr>
        <w:pStyle w:val="21"/>
        <w:ind w:firstLine="420"/>
      </w:pPr>
      <w:r>
        <w:rPr>
          <w:rFonts w:hint="eastAsia"/>
        </w:rPr>
        <w:t xml:space="preserve">523, zql081: cult - "ge yimin, divinity, god, crape myrtle saint,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 xml:space="preserve">"Art philosophy monasticism: brother yimin. The name is already </w:t>
      </w:r>
      <w:r>
        <w:rPr>
          <w:rFonts w:hint="eastAsia"/>
        </w:rPr>
        <w:lastRenderedPageBreak/>
        <w:t>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lastRenderedPageBreak/>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 xml:space="preserve">"Ge hua: 400,000 words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 xml:space="preserve">Frozen remembrance: ge </w:t>
      </w:r>
      <w:r w:rsidR="009F4861">
        <w:t>“</w:t>
      </w:r>
      <w:r w:rsidR="009F4861">
        <w:rPr>
          <w:rFonts w:hint="eastAsia"/>
        </w:rPr>
        <w:t>wordofgod</w:t>
      </w:r>
      <w:r w:rsidR="009F4861">
        <w:t>”</w:t>
      </w:r>
      <w:r>
        <w:rPr>
          <w:rFonts w:hint="eastAsia"/>
        </w:rPr>
        <w:t xml:space="preserve"> is probably the best of all cyber-philosophers</w:t>
      </w:r>
    </w:p>
    <w:p w:rsidR="00686E9F" w:rsidRDefault="00DD09BD" w:rsidP="00AD22F5">
      <w:pPr>
        <w:pStyle w:val="21"/>
        <w:ind w:firstLine="420"/>
      </w:pPr>
      <w:r>
        <w:rPr>
          <w:rFonts w:hint="eastAsia"/>
        </w:rPr>
        <w:t xml:space="preserve">With a bachelor's degree, a wife, a son, and his own income (albeit a very low one compared to his degree), he is also the most handsome of </w:t>
      </w:r>
      <w:r>
        <w:rPr>
          <w:rFonts w:hint="eastAsia"/>
        </w:rPr>
        <w:lastRenderedPageBreak/>
        <w:t xml:space="preserve">all Internet philosophers, compared to no other. Zhang jie, in particular, and ge </w:t>
      </w:r>
      <w:r w:rsidR="009F4861">
        <w:t>“</w:t>
      </w:r>
      <w:r w:rsidR="009F4861">
        <w:rPr>
          <w:rFonts w:hint="eastAsia"/>
        </w:rPr>
        <w:t>wordofgod</w:t>
      </w:r>
      <w:r w:rsidR="009F4861">
        <w:t>”</w:t>
      </w:r>
      <w:r>
        <w:rPr>
          <w:rFonts w:hint="eastAsia"/>
        </w:rPr>
        <w:t xml:space="pres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 xml:space="preserve">The world's highbrow leader: handsome is also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"Silent China: a pyramid scheme man who swindles money, unlike other Internet gurus, may actually know what he's doing.</w:t>
      </w:r>
    </w:p>
    <w:p w:rsidR="00686E9F" w:rsidRDefault="00DD09BD" w:rsidP="00AD22F5">
      <w:pPr>
        <w:pStyle w:val="21"/>
        <w:ind w:firstLine="420"/>
      </w:pPr>
      <w:r>
        <w:rPr>
          <w:rFonts w:hint="eastAsia"/>
        </w:rPr>
        <w:t xml:space="preserve">WJQSMXHH: having thick brows and big eyes when ge </w:t>
      </w:r>
      <w:r w:rsidR="009F4861">
        <w:t>“</w:t>
      </w:r>
      <w:r w:rsidR="009F4861">
        <w:rPr>
          <w:rFonts w:hint="eastAsia"/>
        </w:rPr>
        <w:t>wordofgod</w:t>
      </w:r>
      <w:r w:rsidR="009F4861">
        <w:t>”</w:t>
      </w:r>
      <w:r>
        <w:rPr>
          <w:rFonts w:hint="eastAsia"/>
        </w:rPr>
        <w:t xml:space="pres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 xml:space="preserve">Ge yimin cut off the dialogue on the post bar to ge hua bar. It's really his mother's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lastRenderedPageBreak/>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 xml:space="preserve">We must follow the guidance of our leader, kris kris, in the struggle </w:t>
      </w:r>
      <w:r>
        <w:rPr>
          <w:rFonts w:hint="eastAsia"/>
        </w:rPr>
        <w:lastRenderedPageBreak/>
        <w:t>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 xml:space="preserve">Suspected ge </w:t>
      </w:r>
      <w:r w:rsidR="009F4861">
        <w:t>“</w:t>
      </w:r>
      <w:r w:rsidR="009F4861">
        <w:rPr>
          <w:rFonts w:hint="eastAsia"/>
        </w:rPr>
        <w:t>wordofgod</w:t>
      </w:r>
      <w:r w:rsidR="009F4861">
        <w:t>”</w:t>
      </w:r>
      <w:r>
        <w:rPr>
          <w:rFonts w:hint="eastAsia"/>
        </w:rPr>
        <w:t xml:space="pres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 xml:space="preserve">But the </w:t>
      </w:r>
      <w:r w:rsidR="009F4861">
        <w:t>“</w:t>
      </w:r>
      <w:r w:rsidR="009F4861">
        <w:rPr>
          <w:rFonts w:hint="eastAsia"/>
        </w:rPr>
        <w:t>wordofgod</w:t>
      </w:r>
      <w:r w:rsidR="009F4861">
        <w:t>”</w:t>
      </w:r>
      <w:r>
        <w:rPr>
          <w:rFonts w:hint="eastAsia"/>
        </w:rPr>
        <w:t xml:space="pres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 xml:space="preserve">"A titanium: they are the light of human beings, should unite with </w:t>
      </w:r>
      <w:r>
        <w:rPr>
          <w:rFonts w:hint="eastAsia"/>
        </w:rPr>
        <w:lastRenderedPageBreak/>
        <w:t>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 xml:space="preserve">When he proves that he is a god, he makes a quibble about "the </w:t>
      </w:r>
      <w:r w:rsidR="009F4861">
        <w:t>“</w:t>
      </w:r>
      <w:r w:rsidR="009F4861">
        <w:rPr>
          <w:rFonts w:hint="eastAsia"/>
        </w:rPr>
        <w:t>wordofgod</w:t>
      </w:r>
      <w:r w:rsidR="009F4861">
        <w:t>”</w:t>
      </w:r>
      <w:r>
        <w:rPr>
          <w:rFonts w:hint="eastAsia"/>
        </w:rPr>
        <w:t>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lastRenderedPageBreak/>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lastRenderedPageBreak/>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 xml:space="preserve">"Ge yimin: the vision books are true dreams, the </w:t>
      </w:r>
      <w:r w:rsidR="009F4861">
        <w:t>“</w:t>
      </w:r>
      <w:r w:rsidR="009F4861">
        <w:rPr>
          <w:rFonts w:hint="eastAsia"/>
        </w:rPr>
        <w:t>wordofgod</w:t>
      </w:r>
      <w:r w:rsidR="009F4861">
        <w:t>”</w:t>
      </w:r>
      <w:r>
        <w:rPr>
          <w:rFonts w:hint="eastAsia"/>
        </w:rPr>
        <w:t xml:space="pres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lastRenderedPageBreak/>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 xml:space="preserve">"Ge hua: the solution is the </w:t>
      </w:r>
      <w:r w:rsidR="009F4861">
        <w:t>“</w:t>
      </w:r>
      <w:r w:rsidR="009F4861">
        <w:rPr>
          <w:rFonts w:hint="eastAsia"/>
        </w:rPr>
        <w:t>wordofgod</w:t>
      </w:r>
      <w:r w:rsidR="009F4861">
        <w:t>”</w:t>
      </w:r>
      <w:r>
        <w:rPr>
          <w:rFonts w:hint="eastAsia"/>
        </w:rPr>
        <w:t xml:space="pres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lastRenderedPageBreak/>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 xml:space="preserve">"Cool cat: who wrote the </w:t>
      </w:r>
      <w:r w:rsidR="009F4861">
        <w:t>“</w:t>
      </w:r>
      <w:r w:rsidR="009F4861">
        <w:rPr>
          <w:rFonts w:hint="eastAsia"/>
        </w:rPr>
        <w:t>wordofgod</w:t>
      </w:r>
      <w:r w:rsidR="009F4861">
        <w:t>”</w:t>
      </w:r>
      <w:r>
        <w:rPr>
          <w:rFonts w:hint="eastAsia"/>
        </w:rPr>
        <w:t>,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 xml:space="preserve">By contrast, chuang-ren farming, zhang yun-jie no career, blue </w:t>
      </w:r>
      <w:r>
        <w:rPr>
          <w:rFonts w:hint="eastAsia"/>
        </w:rPr>
        <w:lastRenderedPageBreak/>
        <w:t>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lastRenderedPageBreak/>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lastRenderedPageBreak/>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 xml:space="preserve">In addition, this kind of "great harmony society" is not just a matter of a few pages to tell the world, this is the proof, people need a lifetime to learn and verify, you need to put down individual identity to all </w:t>
      </w:r>
      <w:r>
        <w:rPr>
          <w:rFonts w:hint="eastAsia"/>
        </w:rPr>
        <w:lastRenderedPageBreak/>
        <w:t>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lastRenderedPageBreak/>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"Zen martyrs miao yan: the realm is not enough, like what ge is the people are crazy self - deception. In my opinion, our parents, the laborious public are all saints, because they are all doing the work of the 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w:t>
      </w:r>
      <w:r w:rsidR="009F4861">
        <w:t>“</w:t>
      </w:r>
      <w:r w:rsidR="009F4861">
        <w:rPr>
          <w:rFonts w:hint="eastAsia"/>
        </w:rPr>
        <w:t>wordofgod</w:t>
      </w:r>
      <w:r w:rsidR="009F4861">
        <w:t>”</w:t>
      </w:r>
      <w:r>
        <w:rPr>
          <w:rFonts w:hint="eastAsia"/>
        </w:rPr>
        <w:t xml:space="pres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lastRenderedPageBreak/>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lastRenderedPageBreak/>
        <w:t xml:space="preserve">  "Fahrenheit 12: who's that? I haven't seen any heresies. </w:t>
      </w:r>
    </w:p>
    <w:p w:rsidR="00686E9F" w:rsidRDefault="00DD09BD" w:rsidP="00AD22F5">
      <w:pPr>
        <w:pStyle w:val="21"/>
        <w:ind w:firstLine="420"/>
      </w:pPr>
      <w:r>
        <w:rPr>
          <w:rFonts w:hint="eastAsia"/>
        </w:rPr>
        <w:t xml:space="preserve">  "KI20132: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lastRenderedPageBreak/>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 xml:space="preserve">But it is the law of the land that allows the peasants to trust </w:t>
      </w:r>
      <w:r>
        <w:rPr>
          <w:rFonts w:hint="eastAsia"/>
        </w:rPr>
        <w:lastRenderedPageBreak/>
        <w:t>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 xml:space="preserve">"The soul of zhi 95: </w:t>
      </w:r>
      <w:r w:rsidR="009F4861">
        <w:t>“</w:t>
      </w:r>
      <w:r w:rsidR="009F4861">
        <w:rPr>
          <w:rFonts w:hint="eastAsia"/>
        </w:rPr>
        <w:t>wordofgod</w:t>
      </w:r>
      <w:r w:rsidR="009F4861">
        <w:t>”</w:t>
      </w:r>
      <w:r>
        <w:rPr>
          <w:rFonts w:hint="eastAsia"/>
        </w:rPr>
        <w:t xml:space="pres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 xml:space="preserve">Now no, a group of mentally retarded people call themselves ge </w:t>
      </w:r>
      <w:r>
        <w:rPr>
          <w:rFonts w:hint="eastAsia"/>
        </w:rPr>
        <w:lastRenderedPageBreak/>
        <w:t>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lastRenderedPageBreak/>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t>
      </w:r>
      <w:r>
        <w:rPr>
          <w:rFonts w:hint="eastAsia"/>
        </w:rPr>
        <w:lastRenderedPageBreak/>
        <w:t xml:space="preserve">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w:t>
      </w:r>
      <w:r>
        <w:rPr>
          <w:rFonts w:hint="eastAsia"/>
        </w:rPr>
        <w:lastRenderedPageBreak/>
        <w:t xml:space="preserve">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w:t>
      </w:r>
      <w:r w:rsidR="009F4861">
        <w:t>“</w:t>
      </w:r>
      <w:r w:rsidR="009F4861">
        <w:rPr>
          <w:rFonts w:hint="eastAsia"/>
        </w:rPr>
        <w:t>wordofgod</w:t>
      </w:r>
      <w:r w:rsidR="009F4861">
        <w:t>”</w:t>
      </w:r>
      <w:r>
        <w:rPr>
          <w:rFonts w:hint="eastAsia"/>
        </w:rPr>
        <w:t xml:space="pres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w:t>
      </w:r>
      <w:r>
        <w:rPr>
          <w:rFonts w:hint="eastAsia"/>
        </w:rPr>
        <w:lastRenderedPageBreak/>
        <w:t xml:space="preserve">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lastRenderedPageBreak/>
        <w:t xml:space="preserve">  "Gentleman of modesty: </w:t>
      </w:r>
      <w:r w:rsidR="009F4861">
        <w:t>“</w:t>
      </w:r>
      <w:r w:rsidR="009F4861">
        <w:rPr>
          <w:rFonts w:hint="eastAsia"/>
        </w:rPr>
        <w:t>wordofgod</w:t>
      </w:r>
      <w:r w:rsidR="009F4861">
        <w:t>”</w:t>
      </w:r>
      <w:r>
        <w:rPr>
          <w:rFonts w:hint="eastAsia"/>
        </w:rPr>
        <w:t xml:space="pres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lastRenderedPageBreak/>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lastRenderedPageBreak/>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lastRenderedPageBreak/>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w:t>
      </w:r>
      <w:r w:rsidR="009F4861">
        <w:t>“</w:t>
      </w:r>
      <w:r w:rsidR="009F4861">
        <w:rPr>
          <w:rFonts w:hint="eastAsia"/>
        </w:rPr>
        <w:t>wordofgod</w:t>
      </w:r>
      <w:r w:rsidR="009F4861">
        <w:t>”</w:t>
      </w:r>
      <w:r>
        <w:rPr>
          <w:rFonts w:hint="eastAsia"/>
        </w:rPr>
        <w:t>"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 xml:space="preserve">The secret of the years the </w:t>
      </w:r>
      <w:r w:rsidR="009F4861">
        <w:t>“</w:t>
      </w:r>
      <w:r w:rsidR="009F4861">
        <w:rPr>
          <w:rFonts w:hint="eastAsia"/>
        </w:rPr>
        <w:t>wordofgod</w:t>
      </w:r>
      <w:r w:rsidR="009F4861">
        <w:t>”</w:t>
      </w:r>
      <w:r>
        <w:rPr>
          <w:rFonts w:hint="eastAsia"/>
        </w:rPr>
        <w:t xml:space="pres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lastRenderedPageBreak/>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w:t>
      </w:r>
      <w:r w:rsidR="009F4861">
        <w:t>“</w:t>
      </w:r>
      <w:r w:rsidR="009F4861">
        <w:rPr>
          <w:rFonts w:hint="eastAsia"/>
        </w:rPr>
        <w:t>wordofgod</w:t>
      </w:r>
      <w:r w:rsidR="009F4861">
        <w:t>”</w:t>
      </w:r>
      <w:r>
        <w:rPr>
          <w:rFonts w:hint="eastAsia"/>
        </w:rPr>
        <w:t xml:space="pres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lastRenderedPageBreak/>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lastRenderedPageBreak/>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w:t>
      </w:r>
      <w:r w:rsidR="009F4861">
        <w:t>“</w:t>
      </w:r>
      <w:r w:rsidR="009F4861">
        <w:rPr>
          <w:rFonts w:hint="eastAsia"/>
        </w:rPr>
        <w:t>wordofgod</w:t>
      </w:r>
      <w:r w:rsidR="009F4861">
        <w:t>”</w:t>
      </w:r>
      <w:r>
        <w:rPr>
          <w:rFonts w:hint="eastAsia"/>
        </w:rPr>
        <w:t xml:space="pres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lastRenderedPageBreak/>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lastRenderedPageBreak/>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China disaster predictions for 2018? Compare the six gods. And get 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lastRenderedPageBreak/>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lastRenderedPageBreak/>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The essence of ge is a super five dog. Unfortunately, he did not even know the basic truth, communism and Christ, one is political fraud theory, one is religious belief. Like many early purveyors who came out 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lastRenderedPageBreak/>
        <w:t xml:space="preserve">  "Ge hua: 400,000 words of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w:t>
      </w:r>
      <w:r>
        <w:rPr>
          <w:rFonts w:hint="eastAsia"/>
        </w:rPr>
        <w:lastRenderedPageBreak/>
        <w:t xml:space="preserve">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Marx himself did not believe his own writing of thought garbage, 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w:t>
      </w:r>
      <w:r w:rsidR="009F4861">
        <w:t>“</w:t>
      </w:r>
      <w:r w:rsidR="009F4861">
        <w:rPr>
          <w:rFonts w:hint="eastAsia"/>
        </w:rPr>
        <w:t>wordofgod</w:t>
      </w:r>
      <w:r w:rsidR="009F4861">
        <w:t>”</w:t>
      </w:r>
      <w:r>
        <w:rPr>
          <w:rFonts w:hint="eastAsia"/>
        </w:rPr>
        <w:t xml:space="preserve">" is really a road map leading to </w:t>
      </w:r>
      <w:r>
        <w:rPr>
          <w:rFonts w:hint="eastAsia"/>
        </w:rPr>
        <w:lastRenderedPageBreak/>
        <w:t>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w:t>
      </w:r>
      <w:r w:rsidR="009F4861">
        <w:t>“</w:t>
      </w:r>
      <w:r w:rsidR="009F4861">
        <w:rPr>
          <w:rFonts w:hint="eastAsia"/>
        </w:rPr>
        <w:t>wordofgod</w:t>
      </w:r>
      <w:r w:rsidR="009F4861">
        <w:t>”</w:t>
      </w:r>
      <w:r>
        <w:rPr>
          <w:rFonts w:hint="eastAsia"/>
        </w:rPr>
        <w:t>"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lastRenderedPageBreak/>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w:t>
      </w:r>
      <w:r w:rsidR="009F4861">
        <w:t>“</w:t>
      </w:r>
      <w:r w:rsidR="009F4861">
        <w:rPr>
          <w:rFonts w:hint="eastAsia"/>
        </w:rPr>
        <w:t>wordofgod</w:t>
      </w:r>
      <w:r w:rsidR="009F4861">
        <w:t>”</w:t>
      </w:r>
      <w:r>
        <w:rPr>
          <w:rFonts w:hint="eastAsia"/>
        </w:rPr>
        <w:t xml:space="pres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lastRenderedPageBreak/>
        <w:t xml:space="preserve">  "Wuyue: today the news said that the reward for reporting a cult is 2,000 yuan. Those who oppose </w:t>
      </w:r>
      <w:r w:rsidR="009F4861">
        <w:t>“</w:t>
      </w:r>
      <w:r w:rsidR="009F4861">
        <w:rPr>
          <w:rFonts w:hint="eastAsia"/>
        </w:rPr>
        <w:t>wordofgod</w:t>
      </w:r>
      <w:r w:rsidR="009F4861">
        <w:t>”</w:t>
      </w:r>
      <w:r>
        <w:rPr>
          <w:rFonts w:hint="eastAsia"/>
        </w:rPr>
        <w:t xml:space="pres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 xml:space="preserve">Beidou scan: let your </w:t>
      </w:r>
      <w:r w:rsidR="009F4861">
        <w:t>“</w:t>
      </w:r>
      <w:r w:rsidR="009F4861">
        <w:rPr>
          <w:rFonts w:hint="eastAsia"/>
        </w:rPr>
        <w:t>wordofgod</w:t>
      </w:r>
      <w:r w:rsidR="009F4861">
        <w:t>”</w:t>
      </w:r>
      <w:r>
        <w:rPr>
          <w:rFonts w:hint="eastAsia"/>
        </w:rPr>
        <w:t>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"Listen to him." these five words only appear when god speaks to 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lastRenderedPageBreak/>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lastRenderedPageBreak/>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w:t>
      </w:r>
      <w:r w:rsidR="009F4861">
        <w:t>“</w:t>
      </w:r>
      <w:r w:rsidR="009F4861">
        <w:rPr>
          <w:rFonts w:hint="eastAsia"/>
        </w:rPr>
        <w:t>wordofgod</w:t>
      </w:r>
      <w:r w:rsidR="009F4861">
        <w:t>”</w:t>
      </w:r>
      <w:r>
        <w:rPr>
          <w:rFonts w:hint="eastAsia"/>
        </w:rPr>
        <w:t xml:space="preserve"> gives us pleasure, the </w:t>
      </w:r>
      <w:r w:rsidR="009F4861">
        <w:t>“</w:t>
      </w:r>
      <w:r w:rsidR="009F4861">
        <w:rPr>
          <w:rFonts w:hint="eastAsia"/>
        </w:rPr>
        <w:t>wordofgod</w:t>
      </w:r>
      <w:r w:rsidR="009F4861">
        <w:t>”</w:t>
      </w:r>
      <w:r>
        <w:rPr>
          <w:rFonts w:hint="eastAsia"/>
        </w:rPr>
        <w:t xml:space="preserve"> gives us vision, the </w:t>
      </w:r>
      <w:r w:rsidR="009F4861">
        <w:t>“</w:t>
      </w:r>
      <w:r w:rsidR="009F4861">
        <w:rPr>
          <w:rFonts w:hint="eastAsia"/>
        </w:rPr>
        <w:t>wordofgod</w:t>
      </w:r>
      <w:r w:rsidR="009F4861">
        <w:t>”</w:t>
      </w:r>
      <w:r>
        <w:rPr>
          <w:rFonts w:hint="eastAsia"/>
        </w:rPr>
        <w:t xml:space="preserve"> gives us all sense, the </w:t>
      </w:r>
      <w:r w:rsidR="009F4861">
        <w:t>“</w:t>
      </w:r>
      <w:r w:rsidR="009F4861">
        <w:rPr>
          <w:rFonts w:hint="eastAsia"/>
        </w:rPr>
        <w:t>wordofgod</w:t>
      </w:r>
      <w:r w:rsidR="009F4861">
        <w:t>”</w:t>
      </w:r>
      <w:r>
        <w:rPr>
          <w:rFonts w:hint="eastAsia"/>
        </w:rPr>
        <w:t xml:space="preserve"> gives us illusion, how should we pay attention to the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w:t>
      </w:r>
      <w:r w:rsidR="009F4861">
        <w:t>“</w:t>
      </w:r>
      <w:r w:rsidR="009F4861">
        <w:rPr>
          <w:rFonts w:hint="eastAsia"/>
        </w:rPr>
        <w:t>wordofgod</w:t>
      </w:r>
      <w:r w:rsidR="009F4861">
        <w:t>”</w:t>
      </w:r>
      <w:r>
        <w:rPr>
          <w:rFonts w:hint="eastAsia"/>
        </w:rPr>
        <w:t xml:space="preserve">s, </w:t>
      </w:r>
      <w:r w:rsidR="009F4861">
        <w:t>“</w:t>
      </w:r>
      <w:r w:rsidR="009F4861">
        <w:rPr>
          <w:rFonts w:hint="eastAsia"/>
        </w:rPr>
        <w:t>wordofgod</w:t>
      </w:r>
      <w:r w:rsidR="009F4861">
        <w:t>”</w:t>
      </w:r>
      <w:r>
        <w:rPr>
          <w:rFonts w:hint="eastAsia"/>
        </w:rPr>
        <w:t xml:space="preserve">s can clearly </w:t>
      </w:r>
      <w:r>
        <w:rPr>
          <w:rFonts w:hint="eastAsia"/>
        </w:rPr>
        <w:lastRenderedPageBreak/>
        <w:t xml:space="preserve">understand "* Japanese people" as ge. </w:t>
      </w:r>
      <w:r w:rsidR="009F4861">
        <w:t>“</w:t>
      </w:r>
      <w:r w:rsidR="009F4861">
        <w:rPr>
          <w:rFonts w:hint="eastAsia"/>
        </w:rPr>
        <w:t>wordofgod</w:t>
      </w:r>
      <w:r w:rsidR="009F4861">
        <w:t>”</w:t>
      </w:r>
      <w:r>
        <w:rPr>
          <w:rFonts w:hint="eastAsia"/>
        </w:rPr>
        <w:t xml:space="preserve"> indicates [* Japanese people] ge, fat intestinal obvious. Ge likes large intestine, small intestine! And the cheerfulness of the lower intestine. This is our </w:t>
      </w:r>
      <w:r w:rsidR="009F4861">
        <w:t>“</w:t>
      </w:r>
      <w:r w:rsidR="009F4861">
        <w:rPr>
          <w:rFonts w:hint="eastAsia"/>
        </w:rPr>
        <w:t>wordofgod</w:t>
      </w:r>
      <w:r w:rsidR="009F4861">
        <w:t>”</w:t>
      </w:r>
      <w:r>
        <w:rPr>
          <w:rFonts w:hint="eastAsia"/>
        </w:rPr>
        <w:t xml:space="preserve">. </w:t>
      </w:r>
    </w:p>
    <w:p w:rsidR="00686E9F" w:rsidRDefault="00DD09BD" w:rsidP="00AD22F5">
      <w:pPr>
        <w:pStyle w:val="21"/>
        <w:ind w:firstLine="420"/>
      </w:pPr>
      <w:r>
        <w:rPr>
          <w:rFonts w:hint="eastAsia"/>
        </w:rPr>
        <w:t xml:space="preserve">  As the first choice of the </w:t>
      </w:r>
      <w:r w:rsidR="009F4861">
        <w:t>“</w:t>
      </w:r>
      <w:r w:rsidR="009F4861">
        <w:rPr>
          <w:rFonts w:hint="eastAsia"/>
        </w:rPr>
        <w:t>wordofgod</w:t>
      </w:r>
      <w:r w:rsidR="009F4861">
        <w:t>”</w:t>
      </w:r>
      <w:r>
        <w:rPr>
          <w:rFonts w:hint="eastAsia"/>
        </w:rPr>
        <w:t xml:space="preserve">, nuwa satan approaching the </w:t>
      </w:r>
      <w:r w:rsidR="009F4861">
        <w:t>“</w:t>
      </w:r>
      <w:r w:rsidR="009F4861">
        <w:rPr>
          <w:rFonts w:hint="eastAsia"/>
        </w:rPr>
        <w:t>wordofgod</w:t>
      </w:r>
      <w:r w:rsidR="009F4861">
        <w:t>”</w:t>
      </w:r>
      <w:r>
        <w:rPr>
          <w:rFonts w:hint="eastAsia"/>
        </w:rPr>
        <w:t xml:space="preserve"> attack "ge" the purpose is obvious. On the </w:t>
      </w:r>
      <w:r w:rsidR="009F4861">
        <w:t>“</w:t>
      </w:r>
      <w:r w:rsidR="009F4861">
        <w:rPr>
          <w:rFonts w:hint="eastAsia"/>
        </w:rPr>
        <w:t>wordofgod</w:t>
      </w:r>
      <w:r w:rsidR="009F4861">
        <w:t>”</w:t>
      </w:r>
      <w:r>
        <w:rPr>
          <w:rFonts w:hint="eastAsia"/>
        </w:rPr>
        <w:t xml:space="preserve">s, it was eve who lured nuwa, who ate the forbidden fruit and fell into paradise. A snow is a disgrace. And the power of the </w:t>
      </w:r>
      <w:r w:rsidR="009F4861">
        <w:t>“</w:t>
      </w:r>
      <w:r w:rsidR="009F4861">
        <w:rPr>
          <w:rFonts w:hint="eastAsia"/>
        </w:rPr>
        <w:t>wordofgod</w:t>
      </w:r>
      <w:r w:rsidR="009F4861">
        <w:t>”</w:t>
      </w:r>
      <w:r>
        <w:rPr>
          <w:rFonts w:hint="eastAsia"/>
        </w:rPr>
        <w:t xml:space="pres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lastRenderedPageBreak/>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lastRenderedPageBreak/>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 xml:space="preserve">I heard that ge cult went to the second prison in jiangsu province. The recent domestic and international situation complex, estimate by the ge cult once a large number of women active in the bar, attempt to </w:t>
      </w:r>
      <w:r>
        <w:rPr>
          <w:rFonts w:hint="eastAsia"/>
        </w:rPr>
        <w:lastRenderedPageBreak/>
        <w:t>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w:t>
      </w:r>
      <w:r>
        <w:rPr>
          <w:rFonts w:hint="eastAsia"/>
        </w:rPr>
        <w:lastRenderedPageBreak/>
        <w:t xml:space="preserve">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w:t>
      </w:r>
      <w:r>
        <w:rPr>
          <w:rFonts w:hint="eastAsia"/>
        </w:rPr>
        <w:lastRenderedPageBreak/>
        <w:t xml:space="preserve">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Lick the communist and did not lick well, ride to malie MAO 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lastRenderedPageBreak/>
        <w:t xml:space="preserve">  "" small mang zhi deficiency: </w:t>
      </w:r>
      <w:r w:rsidR="009F4861">
        <w:t>“</w:t>
      </w:r>
      <w:r w:rsidR="009F4861">
        <w:rPr>
          <w:rFonts w:hint="eastAsia"/>
        </w:rPr>
        <w:t>wordofgod</w:t>
      </w:r>
      <w:r w:rsidR="009F4861">
        <w:t>”</w:t>
      </w:r>
      <w:r>
        <w:rPr>
          <w:rFonts w:hint="eastAsia"/>
        </w:rPr>
        <w:t xml:space="pres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w:t>
      </w:r>
      <w:r w:rsidR="009F4861">
        <w:t>“</w:t>
      </w:r>
      <w:r w:rsidR="009F4861">
        <w:rPr>
          <w:rFonts w:hint="eastAsia"/>
        </w:rPr>
        <w:t>wordofgod</w:t>
      </w:r>
      <w:r w:rsidR="009F4861">
        <w:t>”</w:t>
      </w:r>
      <w:r>
        <w:rPr>
          <w:rFonts w:hint="eastAsia"/>
        </w:rPr>
        <w:t>s, you wash the draft demotion, view all summary from already have data.Speaking also duplicates what others say.</w:t>
      </w:r>
    </w:p>
    <w:p w:rsidR="00686E9F" w:rsidRDefault="00DD09BD" w:rsidP="00AD22F5">
      <w:pPr>
        <w:pStyle w:val="21"/>
        <w:ind w:firstLine="420"/>
      </w:pPr>
      <w:r>
        <w:rPr>
          <w:rFonts w:hint="eastAsia"/>
        </w:rPr>
        <w:t>Cow side living: ge yimin may also be the soil dog right money 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lastRenderedPageBreak/>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284B4F" w:rsidRDefault="00284B4F" w:rsidP="00284B4F">
      <w:pPr>
        <w:pStyle w:val="21"/>
        <w:ind w:firstLine="420"/>
      </w:pPr>
      <w:r>
        <w:rPr>
          <w:rFonts w:hint="eastAsia"/>
        </w:rPr>
        <w:t>662</w:t>
      </w:r>
      <w:r>
        <w:rPr>
          <w:rFonts w:hint="eastAsia"/>
        </w:rPr>
        <w:t>、</w:t>
      </w:r>
      <w:r>
        <w:rPr>
          <w:rFonts w:hint="eastAsia"/>
        </w:rPr>
        <w:t>Little Titan 80: Since "Books Become Crape Myrtle"</w:t>
      </w:r>
    </w:p>
    <w:p w:rsidR="00284B4F" w:rsidRDefault="00284B4F" w:rsidP="00284B4F">
      <w:pPr>
        <w:pStyle w:val="21"/>
        <w:ind w:firstLine="420"/>
      </w:pPr>
      <w:r>
        <w:lastRenderedPageBreak/>
        <w:t>"Siyi retranslated", then the real Azi should have his own work, and this should be his main idea.</w:t>
      </w:r>
    </w:p>
    <w:p w:rsidR="00284B4F" w:rsidRDefault="00284B4F" w:rsidP="00284B4F">
      <w:pPr>
        <w:pStyle w:val="21"/>
        <w:ind w:firstLine="420"/>
      </w:pPr>
      <w:r>
        <w:t>Ge Dashen of Zhenjiang has persisted for so many years, always admiring his "Nervous", and there are some fans, count him!</w:t>
      </w:r>
    </w:p>
    <w:p w:rsidR="00284B4F" w:rsidRDefault="00284B4F" w:rsidP="00284B4F">
      <w:pPr>
        <w:pStyle w:val="21"/>
        <w:ind w:firstLine="420"/>
      </w:pPr>
      <w:r>
        <w:t>"Liu141016: Is this person alone or has a team?</w:t>
      </w:r>
    </w:p>
    <w:p w:rsidR="00284B4F" w:rsidRDefault="00284B4F" w:rsidP="00284B4F">
      <w:pPr>
        <w:pStyle w:val="21"/>
        <w:ind w:firstLine="420"/>
      </w:pPr>
      <w:r>
        <w:rPr>
          <w:rFonts w:hint="eastAsia"/>
        </w:rPr>
        <w:t>》》</w:t>
      </w:r>
      <w:r>
        <w:rPr>
          <w:rFonts w:hint="eastAsia"/>
        </w:rPr>
        <w:t>Yi Xiangtiankai: One person, more than 20 trumpets boast.</w:t>
      </w:r>
    </w:p>
    <w:p w:rsidR="00284B4F" w:rsidRDefault="00284B4F" w:rsidP="00284B4F">
      <w:pPr>
        <w:pStyle w:val="21"/>
        <w:ind w:firstLine="420"/>
      </w:pPr>
      <w:r>
        <w:t>"Liu141016: Oh, I scolded him for a few days in the post bar 4.5 years ago. What are the geflowers and all the messy people come to me. Of course I know that people who have the ability don't brag about themselves, and it's impossible for gods to tell the world about him. is God.</w:t>
      </w:r>
    </w:p>
    <w:p w:rsidR="00284B4F" w:rsidRDefault="00284B4F" w:rsidP="00284B4F">
      <w:pPr>
        <w:pStyle w:val="21"/>
        <w:ind w:firstLine="420"/>
      </w:pPr>
      <w:r>
        <w:rPr>
          <w:rFonts w:hint="eastAsia"/>
        </w:rPr>
        <w:t xml:space="preserve">"" Avatar himself </w:t>
      </w:r>
      <w:r>
        <w:rPr>
          <w:rFonts w:hint="eastAsia"/>
        </w:rPr>
        <w:t>ん</w:t>
      </w:r>
      <w:r>
        <w:rPr>
          <w:rFonts w:hint="eastAsia"/>
        </w:rPr>
        <w:t>: gym wins.</w:t>
      </w:r>
    </w:p>
    <w:p w:rsidR="00284B4F" w:rsidRDefault="00284B4F" w:rsidP="00284B4F">
      <w:pPr>
        <w:pStyle w:val="21"/>
        <w:ind w:firstLine="420"/>
      </w:pPr>
      <w:r>
        <w:rPr>
          <w:rFonts w:hint="eastAsia"/>
        </w:rPr>
        <w:t>》</w:t>
      </w:r>
      <w:r>
        <w:rPr>
          <w:rFonts w:hint="eastAsia"/>
        </w:rPr>
        <w:t>Skyrim Disintegration: Wangzhe's unique ideal of empty space.</w:t>
      </w:r>
    </w:p>
    <w:p w:rsidR="00284B4F" w:rsidRDefault="00284B4F" w:rsidP="00284B4F">
      <w:pPr>
        <w:pStyle w:val="21"/>
        <w:ind w:firstLine="420"/>
      </w:pPr>
    </w:p>
    <w:p w:rsidR="00686E9F" w:rsidRPr="00284B4F" w:rsidRDefault="00686E9F" w:rsidP="00AD22F5">
      <w:pPr>
        <w:pStyle w:val="21"/>
        <w:ind w:firstLine="420"/>
      </w:pP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w:t>
      </w:r>
      <w:r w:rsidR="009F4861">
        <w:t>“</w:t>
      </w:r>
      <w:r w:rsidR="009F4861">
        <w:rPr>
          <w:rFonts w:hint="eastAsia"/>
        </w:rPr>
        <w:t>wordofgod</w:t>
      </w:r>
      <w:r w:rsidR="009F4861">
        <w:t>”</w:t>
      </w:r>
      <w:r>
        <w:rPr>
          <w:rFonts w:hint="eastAsia"/>
        </w:rPr>
        <w:t xml:space="preserve">, considerable official intention, 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lastRenderedPageBreak/>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w:t>
      </w:r>
      <w:r>
        <w:rPr>
          <w:rFonts w:hint="eastAsia"/>
        </w:rPr>
        <w:lastRenderedPageBreak/>
        <w:t xml:space="preserve">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w:t>
      </w:r>
      <w:r>
        <w:rPr>
          <w:rFonts w:hint="eastAsia"/>
        </w:rPr>
        <w:lastRenderedPageBreak/>
        <w:t xml:space="preserve">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w:t>
      </w:r>
      <w:r w:rsidR="009F4861">
        <w:t>“</w:t>
      </w:r>
      <w:r w:rsidR="009F4861">
        <w:rPr>
          <w:rFonts w:hint="eastAsia"/>
        </w:rPr>
        <w:t>wordofgod</w:t>
      </w:r>
      <w:r w:rsidR="009F4861">
        <w:t>”</w:t>
      </w:r>
      <w:r>
        <w:rPr>
          <w:rFonts w:hint="eastAsia"/>
        </w:rPr>
        <w:t xml:space="pres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t>
      </w:r>
      <w:r>
        <w:rPr>
          <w:rFonts w:hint="eastAsia"/>
        </w:rPr>
        <w:lastRenderedPageBreak/>
        <w:t xml:space="preserve">will not be known. The ge </w:t>
      </w:r>
      <w:r w:rsidR="009F4861">
        <w:t>“</w:t>
      </w:r>
      <w:r w:rsidR="009F4861">
        <w:rPr>
          <w:rFonts w:hint="eastAsia"/>
        </w:rPr>
        <w:t>wordofgod</w:t>
      </w:r>
      <w:r w:rsidR="009F4861">
        <w:t>”</w:t>
      </w:r>
      <w:r>
        <w:rPr>
          <w:rFonts w:hint="eastAsia"/>
        </w:rPr>
        <w:t xml:space="preserve"> has clearly stated the time, has proved its cult nature. On the other hand, the big picture is likely to be settled by 2019, and the jury will be out before then. But ge </w:t>
      </w:r>
      <w:r w:rsidR="009F4861">
        <w:t>“</w:t>
      </w:r>
      <w:r w:rsidR="009F4861">
        <w:rPr>
          <w:rFonts w:hint="eastAsia"/>
        </w:rPr>
        <w:t>wordofgod</w:t>
      </w:r>
      <w:r w:rsidR="009F4861">
        <w:t>”</w:t>
      </w:r>
      <w:r>
        <w:rPr>
          <w:rFonts w:hint="eastAsia"/>
        </w:rPr>
        <w:t xml:space="preserve">'s shift of vision, the mission of the spoiler has been completed, so ge </w:t>
      </w:r>
      <w:r w:rsidR="009F4861">
        <w:t>“</w:t>
      </w:r>
      <w:r w:rsidR="009F4861">
        <w:rPr>
          <w:rFonts w:hint="eastAsia"/>
        </w:rPr>
        <w:t>wordofgod</w:t>
      </w:r>
      <w:r w:rsidR="009F4861">
        <w:t>”</w:t>
      </w:r>
      <w:r>
        <w:rPr>
          <w:rFonts w:hint="eastAsia"/>
        </w:rPr>
        <w:t xml:space="pres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t>
      </w:r>
      <w:r>
        <w:rPr>
          <w:rFonts w:hint="eastAsia"/>
        </w:rPr>
        <w:lastRenderedPageBreak/>
        <w:t xml:space="preserve">water army? Don't be ridiculous. There must be some backstage after all 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 xml:space="preserve">1. Promoting unexamined so-called </w:t>
      </w:r>
      <w:r w:rsidR="009F4861">
        <w:t>“</w:t>
      </w:r>
      <w:r w:rsidR="009F4861">
        <w:rPr>
          <w:rFonts w:hint="eastAsia"/>
        </w:rPr>
        <w:t>wordofgod</w:t>
      </w:r>
      <w:r w:rsidR="009F4861">
        <w:t>”</w:t>
      </w:r>
      <w:r>
        <w:rPr>
          <w:rFonts w:hint="eastAsia"/>
        </w:rPr>
        <w:t>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 xml:space="preserve">6. How many families will suffer from the evil consequences of the cult, which is like a pyramid scheme where the leader essentially eats </w:t>
      </w:r>
      <w:r>
        <w:rPr>
          <w:rFonts w:hint="eastAsia"/>
        </w:rPr>
        <w:lastRenderedPageBreak/>
        <w:t>believers for a living?</w:t>
      </w:r>
    </w:p>
    <w:p w:rsidR="00686E9F" w:rsidRDefault="00DD09BD" w:rsidP="00AD22F5">
      <w:pPr>
        <w:pStyle w:val="21"/>
        <w:ind w:firstLine="420"/>
      </w:pPr>
      <w:r>
        <w:rPr>
          <w:rFonts w:hint="eastAsia"/>
        </w:rPr>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w:t>
      </w:r>
      <w:r w:rsidR="009F4861">
        <w:t>“</w:t>
      </w:r>
      <w:r w:rsidR="009F4861">
        <w:rPr>
          <w:rFonts w:hint="eastAsia"/>
        </w:rPr>
        <w:t>wordofgod</w:t>
      </w:r>
      <w:r w:rsidR="009F4861">
        <w:t>”</w:t>
      </w:r>
      <w:r>
        <w:rPr>
          <w:rFonts w:hint="eastAsia"/>
        </w:rPr>
        <w:t>s" are the scripture they worship</w:t>
      </w:r>
    </w:p>
    <w:p w:rsidR="00686E9F" w:rsidRDefault="00DD09BD" w:rsidP="00AD22F5">
      <w:pPr>
        <w:pStyle w:val="21"/>
        <w:ind w:firstLine="420"/>
      </w:pPr>
      <w:r>
        <w:rPr>
          <w:rFonts w:hint="eastAsia"/>
        </w:rPr>
        <w:t xml:space="preserve">  That's what they're after. It's also the best description of them. But if everyone can reflect on themselves, is there a microcosm of themselves in it? For </w:t>
      </w:r>
      <w:r w:rsidR="009F4861">
        <w:t>“</w:t>
      </w:r>
      <w:r w:rsidR="009F4861">
        <w:rPr>
          <w:rFonts w:hint="eastAsia"/>
        </w:rPr>
        <w:t>wordofgod</w:t>
      </w:r>
      <w:r w:rsidR="009F4861">
        <w:t>”</w:t>
      </w:r>
      <w:r>
        <w:rPr>
          <w:rFonts w:hint="eastAsia"/>
        </w:rPr>
        <w:t>s are but the product of the union of Christian faith with communism. In reality, how many people, like them, confuse traditional culture with communist beliefs. Water and fire compatibility is just a different expression of "</w:t>
      </w:r>
      <w:r w:rsidR="009F4861">
        <w:t>“</w:t>
      </w:r>
      <w:r w:rsidR="009F4861">
        <w:rPr>
          <w:rFonts w:hint="eastAsia"/>
        </w:rPr>
        <w:t>wordofgod</w:t>
      </w:r>
      <w:r w:rsidR="009F4861">
        <w:t>”</w:t>
      </w:r>
      <w:r>
        <w:rPr>
          <w:rFonts w:hint="eastAsia"/>
        </w:rPr>
        <w:t xml:space="preserve">s". </w:t>
      </w:r>
    </w:p>
    <w:p w:rsidR="00686E9F" w:rsidRDefault="00DD09BD" w:rsidP="00AD22F5">
      <w:pPr>
        <w:pStyle w:val="21"/>
        <w:ind w:firstLine="420"/>
      </w:pPr>
      <w:r>
        <w:rPr>
          <w:rFonts w:hint="eastAsia"/>
        </w:rPr>
        <w:t xml:space="preserve">  "People believe clan: have not heard of, only heard of Shinto </w:t>
      </w:r>
      <w:r>
        <w:rPr>
          <w:rFonts w:hint="eastAsia"/>
        </w:rPr>
        <w:lastRenderedPageBreak/>
        <w:t xml:space="preserve">religion. Communism is atheistic. And the cat will haunt you. </w:t>
      </w:r>
    </w:p>
    <w:p w:rsidR="00686E9F" w:rsidRDefault="00DD09BD" w:rsidP="00AD22F5">
      <w:pPr>
        <w:pStyle w:val="21"/>
        <w:ind w:firstLine="420"/>
      </w:pPr>
      <w:r>
        <w:rPr>
          <w:rFonts w:hint="eastAsia"/>
        </w:rPr>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lastRenderedPageBreak/>
        <w:t xml:space="preserve">  Ge's purpose was to provide a market for atheism, to tarnish the 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 xml:space="preserve">685, old monk into the bottom _ : "the </w:t>
      </w:r>
      <w:r w:rsidR="009F4861">
        <w:t>“</w:t>
      </w:r>
      <w:r w:rsidR="009F4861">
        <w:rPr>
          <w:rFonts w:hint="eastAsia"/>
        </w:rPr>
        <w:t>wordofgod</w:t>
      </w:r>
      <w:r w:rsidR="009F4861">
        <w:t>”</w:t>
      </w:r>
      <w:r>
        <w:rPr>
          <w:rFonts w:hint="eastAsia"/>
        </w:rPr>
        <w:t>"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w:t>
      </w:r>
      <w:r w:rsidR="009F4861">
        <w:t>“</w:t>
      </w:r>
      <w:r w:rsidR="009F4861">
        <w:rPr>
          <w:rFonts w:hint="eastAsia"/>
        </w:rPr>
        <w:t>wordofgod</w:t>
      </w:r>
      <w:r w:rsidR="009F4861">
        <w:t>”</w:t>
      </w:r>
      <w:r>
        <w:rPr>
          <w:rFonts w:hint="eastAsia"/>
        </w:rPr>
        <w:t xml:space="pres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lastRenderedPageBreak/>
        <w:t xml:space="preserve">  "" infinite celestial: this princess suddenly have an idea, perhaps have lizard person impersonation ge yimin also perhaps, true ge yimin 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 xml:space="preserve">Ge </w:t>
      </w:r>
      <w:r w:rsidR="009F4861">
        <w:t>“</w:t>
      </w:r>
      <w:r w:rsidR="009F4861">
        <w:rPr>
          <w:rFonts w:hint="eastAsia"/>
        </w:rPr>
        <w:t>wordofgod</w:t>
      </w:r>
      <w:r w:rsidR="009F4861">
        <w:t>”</w:t>
      </w:r>
      <w:r>
        <w:rPr>
          <w:rFonts w:hint="eastAsia"/>
        </w:rPr>
        <w:t xml:space="pres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t>2 gym's "</w:t>
      </w:r>
      <w:r w:rsidR="009F4861">
        <w:t>“</w:t>
      </w:r>
      <w:r w:rsidR="009F4861">
        <w:rPr>
          <w:rFonts w:hint="eastAsia"/>
        </w:rPr>
        <w:t>wordofgod</w:t>
      </w:r>
      <w:r w:rsidR="009F4861">
        <w:t>”</w:t>
      </w:r>
      <w:r>
        <w:rPr>
          <w:rFonts w:hint="eastAsia"/>
        </w:rPr>
        <w:t>"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 xml:space="preserve">4 gym was born on January 26, 1969. G is the consonant of ge </w:t>
      </w:r>
      <w:r>
        <w:rPr>
          <w:rFonts w:hint="eastAsia"/>
        </w:rPr>
        <w:lastRenderedPageBreak/>
        <w:t>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w:t>
      </w:r>
      <w:r w:rsidR="009F4861">
        <w:t>“</w:t>
      </w:r>
      <w:r w:rsidR="009F4861">
        <w:rPr>
          <w:rFonts w:hint="eastAsia"/>
        </w:rPr>
        <w:t>wordofgod</w:t>
      </w:r>
      <w:r w:rsidR="009F4861">
        <w:t>”</w:t>
      </w:r>
      <w:r>
        <w:rPr>
          <w:rFonts w:hint="eastAsia"/>
        </w:rPr>
        <w:t xml:space="preserve"> is known as the divine rod. Nobody 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lastRenderedPageBreak/>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lastRenderedPageBreak/>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w:t>
      </w:r>
      <w:r w:rsidR="009F4861">
        <w:t>“</w:t>
      </w:r>
      <w:r w:rsidR="009F4861">
        <w:rPr>
          <w:rFonts w:hint="eastAsia"/>
        </w:rPr>
        <w:t>wordofgod</w:t>
      </w:r>
      <w:r w:rsidR="009F4861">
        <w:t>”</w:t>
      </w:r>
      <w:r>
        <w:rPr>
          <w:rFonts w:hint="eastAsia"/>
        </w:rPr>
        <w:t xml:space="preserve"> of ge yimin? </w:t>
      </w:r>
    </w:p>
    <w:p w:rsidR="00686E9F" w:rsidRDefault="00DD09BD" w:rsidP="00AD22F5">
      <w:pPr>
        <w:pStyle w:val="21"/>
        <w:ind w:firstLine="420"/>
      </w:pPr>
      <w:r>
        <w:rPr>
          <w:rFonts w:hint="eastAsia"/>
        </w:rPr>
        <w:lastRenderedPageBreak/>
        <w:t xml:space="preserve">  What is the content of his </w:t>
      </w:r>
      <w:r w:rsidR="009F4861">
        <w:t>“</w:t>
      </w:r>
      <w:r w:rsidR="009F4861">
        <w:rPr>
          <w:rFonts w:hint="eastAsia"/>
        </w:rPr>
        <w:t>wordofgod</w:t>
      </w:r>
      <w:r w:rsidR="009F4861">
        <w:t>”</w:t>
      </w:r>
      <w:r>
        <w:rPr>
          <w:rFonts w:hint="eastAsia"/>
        </w:rPr>
        <w:t xml:space="preserve">? Curiosity killed me. </w:t>
      </w:r>
    </w:p>
    <w:p w:rsidR="00686E9F" w:rsidRDefault="00DD09BD" w:rsidP="00AD22F5">
      <w:pPr>
        <w:pStyle w:val="21"/>
        <w:ind w:firstLine="420"/>
      </w:pPr>
      <w:r>
        <w:rPr>
          <w:rFonts w:hint="eastAsia"/>
        </w:rPr>
        <w:t xml:space="preserve">  "Bu dejection: the scripture of god must be called" </w:t>
      </w:r>
      <w:r w:rsidR="009F4861">
        <w:t>“</w:t>
      </w:r>
      <w:r w:rsidR="009F4861">
        <w:rPr>
          <w:rFonts w:hint="eastAsia"/>
        </w:rPr>
        <w:t>wordofgod</w:t>
      </w:r>
      <w:r w:rsidR="009F4861">
        <w:t>”</w:t>
      </w:r>
      <w:r>
        <w:rPr>
          <w:rFonts w:hint="eastAsia"/>
        </w:rPr>
        <w:t xml:space="preserve"> "? That kai is not about the moon goddess is called "menstruation", about the sun god is called "nikkei"? </w:t>
      </w:r>
    </w:p>
    <w:p w:rsidR="00686E9F" w:rsidRDefault="00DD09BD" w:rsidP="00AD22F5">
      <w:pPr>
        <w:pStyle w:val="21"/>
        <w:ind w:firstLine="420"/>
      </w:pPr>
      <w:r>
        <w:rPr>
          <w:rFonts w:hint="eastAsia"/>
        </w:rPr>
        <w:t xml:space="preserve">  Dog fisherman, I heard your </w:t>
      </w:r>
      <w:r w:rsidR="009F4861">
        <w:t>“</w:t>
      </w:r>
      <w:r w:rsidR="009F4861">
        <w:rPr>
          <w:rFonts w:hint="eastAsia"/>
        </w:rPr>
        <w:t>wordofgod</w:t>
      </w:r>
      <w:r w:rsidR="009F4861">
        <w:t>”</w:t>
      </w:r>
      <w:r>
        <w:rPr>
          <w:rFonts w:hint="eastAsia"/>
        </w:rPr>
        <w:t xml:space="pres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lastRenderedPageBreak/>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t xml:space="preserve">  Your </w:t>
      </w:r>
      <w:r w:rsidR="009F4861">
        <w:t>“</w:t>
      </w:r>
      <w:r w:rsidR="009F4861">
        <w:rPr>
          <w:rFonts w:hint="eastAsia"/>
        </w:rPr>
        <w:t>wordofgod</w:t>
      </w:r>
      <w:r w:rsidR="009F4861">
        <w:t>”</w:t>
      </w:r>
      <w:r>
        <w:rPr>
          <w:rFonts w:hint="eastAsia"/>
        </w:rPr>
        <w:t xml:space="pres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lastRenderedPageBreak/>
        <w:t xml:space="preserve">1. Wishful thinking: the appearance of facial features induced by such human spirit also shows this. </w:t>
      </w:r>
    </w:p>
    <w:p w:rsidR="00686E9F" w:rsidRDefault="00DD09BD" w:rsidP="00AD22F5">
      <w:pPr>
        <w:pStyle w:val="21"/>
        <w:ind w:firstLine="420"/>
      </w:pPr>
      <w:r>
        <w:rPr>
          <w:rFonts w:hint="eastAsia"/>
        </w:rPr>
        <w:t>2. Many chief complaints: because no one approves, it is more 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t xml:space="preserve">707. And another set of </w:t>
      </w:r>
      <w:r w:rsidR="009F4861">
        <w:t>“</w:t>
      </w:r>
      <w:r w:rsidR="009F4861">
        <w:rPr>
          <w:rFonts w:hint="eastAsia"/>
        </w:rPr>
        <w:t>wordofgod</w:t>
      </w:r>
      <w:r w:rsidR="009F4861">
        <w:t>”</w:t>
      </w:r>
      <w:r>
        <w:rPr>
          <w:rFonts w:hint="eastAsia"/>
        </w:rPr>
        <w:t>s written by others</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chapter 23, the testimony of saints</w:t>
      </w:r>
    </w:p>
    <w:p w:rsidR="00686E9F" w:rsidRDefault="00DD09BD" w:rsidP="00AD22F5">
      <w:pPr>
        <w:pStyle w:val="21"/>
        <w:ind w:firstLine="420"/>
      </w:pPr>
      <w:r>
        <w:rPr>
          <w:rFonts w:hint="eastAsia"/>
        </w:rPr>
        <w:t xml:space="preserve">The magic of the taskmaster: kris, the </w:t>
      </w:r>
      <w:r w:rsidR="009F4861">
        <w:t>“</w:t>
      </w:r>
      <w:r w:rsidR="009F4861">
        <w:rPr>
          <w:rFonts w:hint="eastAsia"/>
        </w:rPr>
        <w:t>wordofgod</w:t>
      </w:r>
      <w:r w:rsidR="009F4861">
        <w:t>”</w:t>
      </w:r>
      <w:r>
        <w:rPr>
          <w:rFonts w:hint="eastAsia"/>
        </w:rPr>
        <w:t>,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lastRenderedPageBreak/>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 xml:space="preserve">Whbin001: since reading </w:t>
      </w:r>
      <w:r w:rsidR="009F4861">
        <w:t>“</w:t>
      </w:r>
      <w:r w:rsidR="009F4861">
        <w:rPr>
          <w:rFonts w:hint="eastAsia"/>
        </w:rPr>
        <w:t>wordofgod</w:t>
      </w:r>
      <w:r w:rsidR="009F4861">
        <w:t>”</w:t>
      </w:r>
      <w:r>
        <w:rPr>
          <w:rFonts w:hint="eastAsia"/>
        </w:rPr>
        <w:t>,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 xml:space="preserve">Good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"Le shan 2017: although Chinese and western civilizations 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lastRenderedPageBreak/>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"Knowledge and desire: in his view, it is a fight for truth, although 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 xml:space="preserve">714, 714, Geara_Zulu: who's number one in the online world? I </w:t>
      </w:r>
      <w:r>
        <w:rPr>
          <w:rFonts w:hint="eastAsia"/>
        </w:rPr>
        <w:lastRenderedPageBreak/>
        <w:t>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"Ren ping 0903: you don't think the kao shen stick and its adherents are so enigmatic. According to my observation and analysis of the occurrence and development of a series of events, there is no 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lastRenderedPageBreak/>
        <w:t>"Rural remarks: according to my reasoned that ge big fairy should be used, above seems a nostril, finished using, such as in the packing, otherwise, he won't stupid to the sealing of the forbidden, and to meet 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 xml:space="preserve">Ge yimin is really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I don't understand. Believe him to be a </w:t>
      </w:r>
      <w:r w:rsidR="009F4861">
        <w:t>“</w:t>
      </w:r>
      <w:r w:rsidR="009F4861">
        <w:rPr>
          <w:rFonts w:hint="eastAsia"/>
        </w:rPr>
        <w:t>wordofgod</w:t>
      </w:r>
      <w:r w:rsidR="009F4861">
        <w:t>”</w:t>
      </w:r>
      <w:r>
        <w:rPr>
          <w:rFonts w:hint="eastAsia"/>
        </w:rPr>
        <w:t xml:space="pres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 xml:space="preserve">&gt; &gt; &gt; &gt; &gt; &gt; &gt; &gt; &gt; &gt; &gt; &gt; &gt; &gt; &gt; &gt; &gt; well, you don't believe in </w:t>
      </w:r>
      <w:r w:rsidR="009F4861">
        <w:t>“</w:t>
      </w:r>
      <w:r w:rsidR="009F4861">
        <w:rPr>
          <w:rFonts w:hint="eastAsia"/>
        </w:rPr>
        <w:t>wordofgod</w:t>
      </w:r>
      <w:r w:rsidR="009F4861">
        <w:t>”</w:t>
      </w:r>
      <w:r>
        <w:rPr>
          <w:rFonts w:hint="eastAsia"/>
        </w:rPr>
        <w:t>s, you don't want to die.</w:t>
      </w:r>
    </w:p>
    <w:p w:rsidR="00686E9F" w:rsidRDefault="00DD09BD" w:rsidP="00AD22F5">
      <w:pPr>
        <w:pStyle w:val="21"/>
        <w:ind w:firstLine="420"/>
      </w:pPr>
      <w:r>
        <w:rPr>
          <w:rFonts w:hint="eastAsia"/>
        </w:rPr>
        <w:lastRenderedPageBreak/>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xml:space="preserve">"" mujie man black spray: haven't seen him for a long time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Snakes snakes snakes snakes he is a silly dog who thinks he can get 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lastRenderedPageBreak/>
        <w:t>"Li ju nan: beheading is unlikely? No bad thing to see him do?</w:t>
      </w:r>
    </w:p>
    <w:p w:rsidR="00686E9F" w:rsidRDefault="00DD09BD" w:rsidP="00AD22F5">
      <w:pPr>
        <w:pStyle w:val="21"/>
        <w:ind w:firstLine="420"/>
      </w:pPr>
      <w:r>
        <w:rPr>
          <w:rFonts w:hint="eastAsia"/>
        </w:rPr>
        <w:t xml:space="preserve">They give away the bible for nothing. To whom does he sell his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w:t>
      </w:r>
      <w:r w:rsidR="009F4861">
        <w:t>“</w:t>
      </w:r>
      <w:r w:rsidR="009F4861">
        <w:rPr>
          <w:rFonts w:hint="eastAsia"/>
        </w:rPr>
        <w:t>wordofgod</w:t>
      </w:r>
      <w:r w:rsidR="009F4861">
        <w:t>”</w:t>
      </w:r>
      <w:r>
        <w:rPr>
          <w:rFonts w:hint="eastAsia"/>
        </w:rPr>
        <w:t xml:space="preserve">s"? If so your </w:t>
      </w:r>
      <w:r w:rsidR="009F4861">
        <w:t>“</w:t>
      </w:r>
      <w:r w:rsidR="009F4861">
        <w:rPr>
          <w:rFonts w:hint="eastAsia"/>
        </w:rPr>
        <w:t>wordofgod</w:t>
      </w:r>
      <w:r w:rsidR="009F4861">
        <w:t>”</w:t>
      </w:r>
      <w:r>
        <w:rPr>
          <w:rFonts w:hint="eastAsia"/>
        </w:rPr>
        <w:t xml:space="preserve"> is no longer necessary to exist, it is completely a cult.</w:t>
      </w:r>
    </w:p>
    <w:p w:rsidR="00686E9F" w:rsidRDefault="00DD09BD" w:rsidP="00AD22F5">
      <w:pPr>
        <w:pStyle w:val="21"/>
        <w:ind w:firstLine="420"/>
      </w:pPr>
      <w:r>
        <w:rPr>
          <w:rFonts w:hint="eastAsia"/>
        </w:rPr>
        <w:t>Just because you say this has already decided "evil", do not know 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Red god: I think you look like Jesus. Leave your hair as long as 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 xml:space="preserve">"Beidou scanning: ge hua is not talking about </w:t>
      </w:r>
      <w:r w:rsidR="009F4861">
        <w:t>“</w:t>
      </w:r>
      <w:r w:rsidR="009F4861">
        <w:rPr>
          <w:rFonts w:hint="eastAsia"/>
        </w:rPr>
        <w:t>wordofgod</w:t>
      </w:r>
      <w:r w:rsidR="009F4861">
        <w:t>”</w:t>
      </w:r>
      <w:r>
        <w:rPr>
          <w:rFonts w:hint="eastAsia"/>
        </w:rPr>
        <w:t>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 xml:space="preserve">If you can't do it, if you can't do it, you should be able to fly up and down in the sky, I may call you a saint, but you can only haggle, you should also be called brainwashing, is also a pyramid marketing is also a </w:t>
      </w:r>
      <w:r>
        <w:rPr>
          <w:rFonts w:hint="eastAsia"/>
        </w:rPr>
        <w:lastRenderedPageBreak/>
        <w:t>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 xml:space="preserve">We are in a dilemma if you do not believe in </w:t>
      </w:r>
      <w:r w:rsidR="009F4861">
        <w:t>“</w:t>
      </w:r>
      <w:r w:rsidR="009F4861">
        <w:rPr>
          <w:rFonts w:hint="eastAsia"/>
        </w:rPr>
        <w:t>wordofgod</w:t>
      </w:r>
      <w:r w:rsidR="009F4861">
        <w:t>”</w:t>
      </w:r>
      <w:r>
        <w:rPr>
          <w:rFonts w:hint="eastAsia"/>
        </w:rPr>
        <w:t>s and refuse to die.</w:t>
      </w:r>
    </w:p>
    <w:p w:rsidR="00686E9F" w:rsidRDefault="00DD09BD" w:rsidP="00AD22F5">
      <w:pPr>
        <w:pStyle w:val="21"/>
        <w:ind w:firstLine="420"/>
      </w:pPr>
      <w:r>
        <w:rPr>
          <w:rFonts w:hint="eastAsia"/>
        </w:rPr>
        <w:t xml:space="preserve">"Depending on the day slay dragon 2014: believe the </w:t>
      </w:r>
      <w:r w:rsidR="009F4861">
        <w:t>“</w:t>
      </w:r>
      <w:r w:rsidR="009F4861">
        <w:rPr>
          <w:rFonts w:hint="eastAsia"/>
        </w:rPr>
        <w:t>wordofgod</w:t>
      </w:r>
      <w:r w:rsidR="009F4861">
        <w:t>”</w:t>
      </w:r>
      <w:r>
        <w:rPr>
          <w:rFonts w:hint="eastAsia"/>
        </w:rPr>
        <w:t xml:space="preserve"> in the mouth of ge yimin to spit out such words! Is </w:t>
      </w:r>
      <w:r w:rsidR="009F4861">
        <w:t>“</w:t>
      </w:r>
      <w:r w:rsidR="009F4861">
        <w:rPr>
          <w:rFonts w:hint="eastAsia"/>
        </w:rPr>
        <w:t>wordofgod</w:t>
      </w:r>
      <w:r w:rsidR="009F4861">
        <w:t>”</w:t>
      </w:r>
      <w:r>
        <w:rPr>
          <w:rFonts w:hint="eastAsia"/>
        </w:rPr>
        <w:t xml:space="preserve"> a divine scripture? The light from this sentence see, the </w:t>
      </w:r>
      <w:r w:rsidR="009F4861">
        <w:t>“</w:t>
      </w:r>
      <w:r w:rsidR="009F4861">
        <w:rPr>
          <w:rFonts w:hint="eastAsia"/>
        </w:rPr>
        <w:t>wordofgod</w:t>
      </w:r>
      <w:r w:rsidR="009F4861">
        <w:t>”</w:t>
      </w:r>
      <w:r>
        <w:rPr>
          <w:rFonts w:hint="eastAsia"/>
        </w:rPr>
        <w:t xml:space="pres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 xml:space="preserve">Schizophrenia is nothing: there is a bible, sutras, quran, there must be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t xml:space="preserve">"Ziwei ge yimin: belief is not wrong, belief in ge sheng yi people is </w:t>
      </w:r>
      <w:r>
        <w:rPr>
          <w:rFonts w:hint="eastAsia"/>
        </w:rPr>
        <w:lastRenderedPageBreak/>
        <w:t>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t>Attack the earth's surface station, nuclear round - bomb inland war.</w:t>
      </w:r>
    </w:p>
    <w:p w:rsidR="00686E9F" w:rsidRDefault="00DD09BD" w:rsidP="00AD22F5">
      <w:pPr>
        <w:pStyle w:val="21"/>
        <w:ind w:firstLine="420"/>
      </w:pPr>
      <w:r>
        <w:rPr>
          <w:rFonts w:hint="eastAsia"/>
        </w:rPr>
        <w:t xml:space="preserve">Grinch's </w:t>
      </w:r>
      <w:r w:rsidR="009F4861">
        <w:t>“</w:t>
      </w:r>
      <w:r w:rsidR="009F4861">
        <w:rPr>
          <w:rFonts w:hint="eastAsia"/>
        </w:rPr>
        <w:t>wordofgod</w:t>
      </w:r>
      <w:r w:rsidR="009F4861">
        <w:t>”</w:t>
      </w:r>
      <w:r>
        <w:rPr>
          <w:rFonts w:hint="eastAsia"/>
        </w:rPr>
        <w:t>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 xml:space="preserve">Since early 2017, when pig and its followers' dog houses, such as "prophet bar" and "revelation bar", were completely destroyed, it has often been active in "Chinese saint bar" and "ge bar" (the Chinese saint bar itself is also some wonderful and profound cyber philosophy, which </w:t>
      </w:r>
      <w:r>
        <w:rPr>
          <w:rFonts w:hint="eastAsia"/>
        </w:rPr>
        <w:lastRenderedPageBreak/>
        <w:t>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For the time being, we can divide them into several categories: the first type is stupid and happy, such as zhang jie, Yang fan and wang keren, which should be developed vigorously. The second kind is Chen weirong, yellow lame such stupid and not happy, should be expelled. 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w:t>
      </w:r>
      <w:r w:rsidR="009F4861">
        <w:t>“</w:t>
      </w:r>
      <w:r w:rsidR="009F4861">
        <w:rPr>
          <w:rFonts w:hint="eastAsia"/>
        </w:rPr>
        <w:t>wordofgod</w:t>
      </w:r>
      <w:r w:rsidR="009F4861">
        <w:t>”</w:t>
      </w:r>
      <w:r>
        <w:rPr>
          <w:rFonts w:hint="eastAsia"/>
        </w:rPr>
        <w:t>"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 xml:space="preserve">Big pig's head is peeping at screen, I have been income </w:t>
      </w:r>
      <w:r w:rsidR="009F4861">
        <w:t>“</w:t>
      </w:r>
      <w:r w:rsidR="009F4861">
        <w:rPr>
          <w:rFonts w:hint="eastAsia"/>
        </w:rPr>
        <w:t>wordofgod</w:t>
      </w:r>
      <w:r w:rsidR="009F4861">
        <w:t>”</w:t>
      </w:r>
      <w:r>
        <w:rPr>
          <w:rFonts w:hint="eastAsia"/>
        </w:rPr>
        <w:t xml:space="pres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 xml:space="preserve">Mingzhe blowing snow: ge </w:t>
      </w:r>
      <w:r w:rsidR="009F4861">
        <w:t>“</w:t>
      </w:r>
      <w:r w:rsidR="009F4861">
        <w:rPr>
          <w:rFonts w:hint="eastAsia"/>
        </w:rPr>
        <w:t>wordofgod</w:t>
      </w:r>
      <w:r w:rsidR="009F4861">
        <w:t>”</w:t>
      </w:r>
      <w:r>
        <w:rPr>
          <w:rFonts w:hint="eastAsia"/>
        </w:rPr>
        <w:t xml:space="preserve"> yimin</w:t>
      </w:r>
    </w:p>
    <w:p w:rsidR="00686E9F" w:rsidRDefault="00DD09BD" w:rsidP="00AD22F5">
      <w:pPr>
        <w:pStyle w:val="21"/>
        <w:ind w:firstLine="420"/>
      </w:pPr>
      <w:r>
        <w:rPr>
          <w:rFonts w:hint="eastAsia"/>
        </w:rPr>
        <w:t xml:space="preserve">Even admit yourself why is rampant is not purple holy </w:t>
      </w:r>
      <w:r>
        <w:rPr>
          <w:rFonts w:hint="eastAsia"/>
        </w:rPr>
        <w:lastRenderedPageBreak/>
        <w:t>self-righteousness, say what also replace you have self-knowledge? Do 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A letter may go where you absolutely don't want to go! Ge has been registered! He has to take it! If you want to go, believe it! Don't say I 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w:t>
      </w:r>
      <w:r w:rsidR="009F4861">
        <w:t>“</w:t>
      </w:r>
      <w:r w:rsidR="009F4861">
        <w:rPr>
          <w:rFonts w:hint="eastAsia"/>
        </w:rPr>
        <w:t>wordofgod</w:t>
      </w:r>
      <w:r w:rsidR="009F4861">
        <w:t>”</w:t>
      </w:r>
      <w:r>
        <w:rPr>
          <w:rFonts w:hint="eastAsia"/>
        </w:rPr>
        <w:t>",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lastRenderedPageBreak/>
        <w:t>"Live a natural life 49: old ge now all don't drop what don't say, return make of..........</w:t>
      </w:r>
    </w:p>
    <w:p w:rsidR="00686E9F" w:rsidRDefault="00DD09BD" w:rsidP="00AD22F5">
      <w:pPr>
        <w:pStyle w:val="21"/>
        <w:ind w:firstLine="420"/>
      </w:pPr>
      <w:r>
        <w:rPr>
          <w:rFonts w:hint="eastAsia"/>
        </w:rPr>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 xml:space="preserve">There is only one explanation, and my party deliberately </w:t>
      </w:r>
      <w:r>
        <w:rPr>
          <w:rFonts w:hint="eastAsia"/>
        </w:rPr>
        <w:lastRenderedPageBreak/>
        <w:t>manipulated it.</w:t>
      </w:r>
    </w:p>
    <w:p w:rsidR="00686E9F" w:rsidRDefault="00DD09BD" w:rsidP="00AD22F5">
      <w:pPr>
        <w:pStyle w:val="21"/>
        <w:ind w:firstLine="420"/>
      </w:pPr>
      <w:r>
        <w:rPr>
          <w:rFonts w:hint="eastAsia"/>
        </w:rPr>
        <w:t>Because to my party, the principle and essence, is must not allow 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lastRenderedPageBreak/>
        <w:t>There's his channel on the tube.</w:t>
      </w:r>
    </w:p>
    <w:p w:rsidR="00686E9F" w:rsidRDefault="00DD09BD" w:rsidP="00AD22F5">
      <w:pPr>
        <w:pStyle w:val="21"/>
        <w:ind w:firstLine="420"/>
      </w:pPr>
      <w:r>
        <w:rPr>
          <w:rFonts w:hint="eastAsia"/>
        </w:rPr>
        <w:t>Turbidity itself: believe in the salvation of the benefit people, listen 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"Dazzling jun: why was it blocked? Because this fellow is afraid of ge, afraid of him in case he is a saint, so dare not close the gang of posts, 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 xml:space="preserve">The unity of man and nature: the </w:t>
      </w:r>
      <w:r w:rsidR="009F4861">
        <w:t>“</w:t>
      </w:r>
      <w:r w:rsidR="009F4861">
        <w:rPr>
          <w:rFonts w:hint="eastAsia"/>
        </w:rPr>
        <w:t>wordofgod</w:t>
      </w:r>
      <w:r w:rsidR="009F4861">
        <w:t>”</w:t>
      </w:r>
      <w:r>
        <w:rPr>
          <w:rFonts w:hint="eastAsia"/>
        </w:rPr>
        <w:t xml:space="pres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 xml:space="preserve">747, black ground adjustment: there is </w:t>
      </w:r>
      <w:r w:rsidR="009F4861">
        <w:t>“</w:t>
      </w:r>
      <w:r w:rsidR="009F4861">
        <w:rPr>
          <w:rFonts w:hint="eastAsia"/>
        </w:rPr>
        <w:t>wordofgod</w:t>
      </w:r>
      <w:r w:rsidR="009F4861">
        <w:t>”</w:t>
      </w:r>
      <w:r>
        <w:rPr>
          <w:rFonts w:hint="eastAsia"/>
        </w:rPr>
        <w:t xml:space="preserve"> complete set </w:t>
      </w:r>
      <w:r>
        <w:rPr>
          <w:rFonts w:hint="eastAsia"/>
        </w:rPr>
        <w:lastRenderedPageBreak/>
        <w:t>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 xml:space="preserve">Nietzsche's most famous quote is :" one drink, god is dead." 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w:t>
      </w:r>
      <w:r w:rsidR="009F4861">
        <w:t>“</w:t>
      </w:r>
      <w:r w:rsidR="009F4861">
        <w:rPr>
          <w:rFonts w:hint="eastAsia"/>
        </w:rPr>
        <w:t>wordofgod</w:t>
      </w:r>
      <w:r w:rsidR="009F4861">
        <w:t>”</w:t>
      </w:r>
      <w:r>
        <w:rPr>
          <w:rFonts w:hint="eastAsia"/>
        </w:rPr>
        <w:t xml:space="pres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 xml:space="preserve">"Ge hua: the </w:t>
      </w:r>
      <w:r w:rsidR="009F4861">
        <w:t>“</w:t>
      </w:r>
      <w:r w:rsidR="009F4861">
        <w:rPr>
          <w:rFonts w:hint="eastAsia"/>
        </w:rPr>
        <w:t>wordofgod</w:t>
      </w:r>
      <w:r w:rsidR="009F4861">
        <w:t>”</w:t>
      </w:r>
      <w:r>
        <w:rPr>
          <w:rFonts w:hint="eastAsia"/>
        </w:rPr>
        <w:t xml:space="pres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lastRenderedPageBreak/>
        <w:t>Wuyuan zhi: ge shen, can you look at capital theory?</w:t>
      </w:r>
    </w:p>
    <w:p w:rsidR="00686E9F" w:rsidRDefault="00DD09BD" w:rsidP="00AD22F5">
      <w:pPr>
        <w:pStyle w:val="21"/>
        <w:ind w:firstLine="420"/>
      </w:pPr>
      <w:r>
        <w:rPr>
          <w:rFonts w:hint="eastAsia"/>
        </w:rPr>
        <w:t>Don't you think Max would jump up at the sight of your 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 xml:space="preserve">&gt; &gt; &gt; &gt; &gt; &gt; &gt; &gt; &gt; &gt; &gt; yeah, you're a little good. Do not embrace the outdated east east, </w:t>
      </w:r>
      <w:r w:rsidR="009F4861">
        <w:t>“</w:t>
      </w:r>
      <w:r w:rsidR="009F4861">
        <w:rPr>
          <w:rFonts w:hint="eastAsia"/>
        </w:rPr>
        <w:t>wordofgod</w:t>
      </w:r>
      <w:r w:rsidR="009F4861">
        <w:t>”</w:t>
      </w:r>
      <w:r>
        <w:rPr>
          <w:rFonts w:hint="eastAsia"/>
        </w:rPr>
        <w:t xml:space="pres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 xml:space="preserve">"Inexplicable than the user: his </w:t>
      </w:r>
      <w:r w:rsidR="009F4861">
        <w:t>“</w:t>
      </w:r>
      <w:r w:rsidR="009F4861">
        <w:rPr>
          <w:rFonts w:hint="eastAsia"/>
        </w:rPr>
        <w:t>wordofgod</w:t>
      </w:r>
      <w:r w:rsidR="009F4861">
        <w:t>”</w:t>
      </w:r>
      <w:r>
        <w:rPr>
          <w:rFonts w:hint="eastAsia"/>
        </w:rPr>
        <w:t xml:space="pres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lastRenderedPageBreak/>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 xml:space="preserve">757. Fry DE fish: the fact that the master has not been killed speaks </w:t>
      </w:r>
      <w:r>
        <w:rPr>
          <w:rFonts w:hint="eastAsia"/>
        </w:rPr>
        <w:lastRenderedPageBreak/>
        <w:t>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 xml:space="preserve">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w:t>
      </w:r>
      <w:r>
        <w:rPr>
          <w:rFonts w:hint="eastAsia"/>
        </w:rPr>
        <w:lastRenderedPageBreak/>
        <w:t>Ninety-nine percent of it is fake and bad. Why is that? Now at the end of the law period, there is chaos.</w:t>
      </w:r>
    </w:p>
    <w:p w:rsidR="00686E9F" w:rsidRDefault="00DD09BD" w:rsidP="00AD22F5">
      <w:pPr>
        <w:pStyle w:val="21"/>
        <w:ind w:firstLine="420"/>
      </w:pPr>
      <w:r>
        <w:rPr>
          <w:rFonts w:hint="eastAsia"/>
        </w:rPr>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"Hengwu smile living: ge saint, although the spirit son already secondhand (by the second generation play, however that is a long time ago of matter, don't mind), but the spirit son is really very beautiful, very beautiful, and the spirit son like you, willing to marry you, you seize the 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lastRenderedPageBreak/>
        <w:t>Hoikyou: hello, what's your line of thought?</w:t>
      </w:r>
    </w:p>
    <w:p w:rsidR="00686E9F" w:rsidRDefault="00DD09BD" w:rsidP="00AD22F5">
      <w:pPr>
        <w:pStyle w:val="21"/>
        <w:ind w:firstLine="420"/>
      </w:pPr>
      <w:r>
        <w:rPr>
          <w:rFonts w:hint="eastAsia"/>
        </w:rPr>
        <w:t>How to bring people together, how to tune people's thoughts and 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lastRenderedPageBreak/>
        <w:t>Ge shen is the origin of this world.</w:t>
      </w:r>
    </w:p>
    <w:p w:rsidR="00686E9F" w:rsidRDefault="00DD09BD" w:rsidP="00AD22F5">
      <w:pPr>
        <w:pStyle w:val="21"/>
        <w:ind w:firstLine="420"/>
      </w:pPr>
      <w:r>
        <w:rPr>
          <w:rFonts w:hint="eastAsia"/>
        </w:rPr>
        <w:t>Eating water and digging a well man, god created the world, the 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lastRenderedPageBreak/>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"Llts17: dao kedao non - dao name can be very name. A person's name contains personal information. From ge, yi, min's name can know what kind of bird it is! From the name of "</w:t>
      </w:r>
      <w:r w:rsidR="009F4861">
        <w:t>“</w:t>
      </w:r>
      <w:r w:rsidR="009F4861">
        <w:rPr>
          <w:rFonts w:hint="eastAsia"/>
        </w:rPr>
        <w:t>wordofgod</w:t>
      </w:r>
      <w:r w:rsidR="009F4861">
        <w:t>”</w:t>
      </w:r>
      <w:r>
        <w:rPr>
          <w:rFonts w:hint="eastAsia"/>
        </w:rPr>
        <w:t xml:space="preserve">" can know it is the spokesperson of the neuropathic patient more!!! Some people need to take a look at themselves while they are scolding ge </w:t>
      </w:r>
      <w:r w:rsidR="009F4861">
        <w:t>“</w:t>
      </w:r>
      <w:r w:rsidR="009F4861">
        <w:rPr>
          <w:rFonts w:hint="eastAsia"/>
        </w:rPr>
        <w:t>wordofgod</w:t>
      </w:r>
      <w:r w:rsidR="009F4861">
        <w:t>”</w:t>
      </w:r>
      <w:r>
        <w:rPr>
          <w:rFonts w:hint="eastAsia"/>
        </w:rPr>
        <w:t xml:space="preserve">. In fact, ge </w:t>
      </w:r>
      <w:r w:rsidR="009F4861">
        <w:t>“</w:t>
      </w:r>
      <w:r w:rsidR="009F4861">
        <w:rPr>
          <w:rFonts w:hint="eastAsia"/>
        </w:rPr>
        <w:t>wordofgod</w:t>
      </w:r>
      <w:r w:rsidR="009F4861">
        <w:t>”</w:t>
      </w:r>
      <w:r>
        <w:rPr>
          <w:rFonts w:hint="eastAsia"/>
        </w:rPr>
        <w:t xml:space="pres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 xml:space="preserve">"Anonymous WCF: you believe in </w:t>
      </w:r>
      <w:r w:rsidR="009F4861">
        <w:t>“</w:t>
      </w:r>
      <w:r w:rsidR="009F4861">
        <w:rPr>
          <w:rFonts w:hint="eastAsia"/>
        </w:rPr>
        <w:t>wordofgod</w:t>
      </w:r>
      <w:r w:rsidR="009F4861">
        <w:t>”</w:t>
      </w:r>
      <w:r>
        <w:rPr>
          <w:rFonts w:hint="eastAsia"/>
        </w:rPr>
        <w:t>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lastRenderedPageBreak/>
        <w:t>Kkstfu: a mad generation is coming. Everyone is watching, waiting for their bread and milk. Look at the story of god and the false god.</w:t>
      </w:r>
    </w:p>
    <w:p w:rsidR="00686E9F" w:rsidRDefault="00DD09BD" w:rsidP="00AD22F5">
      <w:pPr>
        <w:pStyle w:val="21"/>
        <w:ind w:firstLine="420"/>
      </w:pPr>
      <w:r>
        <w:rPr>
          <w:rFonts w:hint="eastAsia"/>
        </w:rPr>
        <w:t>770 red stone of spark union: personal first push Christian communist god ge yimin</w:t>
      </w:r>
    </w:p>
    <w:p w:rsidR="00686E9F" w:rsidRDefault="00DD09BD" w:rsidP="00AD22F5">
      <w:pPr>
        <w:pStyle w:val="21"/>
        <w:ind w:firstLine="420"/>
      </w:pPr>
      <w:r>
        <w:rPr>
          <w:rFonts w:hint="eastAsia"/>
        </w:rPr>
        <w:t>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I'm afraid that chi fei has not surpassed the "</w:t>
      </w:r>
      <w:r w:rsidR="009F4861">
        <w:t>“</w:t>
      </w:r>
      <w:r w:rsidR="009F4861">
        <w:rPr>
          <w:rFonts w:hint="eastAsia"/>
        </w:rPr>
        <w:t>wordofgod</w:t>
      </w:r>
      <w:r w:rsidR="009F4861">
        <w:t>”</w:t>
      </w:r>
      <w:r>
        <w:rPr>
          <w:rFonts w:hint="eastAsia"/>
        </w:rPr>
        <w:t xml:space="pres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lastRenderedPageBreak/>
        <w:t>"Seven seas sama: poor man who chose to form his own tribe but failed to catch up with his forefathers.</w:t>
      </w:r>
    </w:p>
    <w:p w:rsidR="00686E9F" w:rsidRDefault="00DD09BD" w:rsidP="00AD22F5">
      <w:pPr>
        <w:pStyle w:val="21"/>
        <w:ind w:firstLine="420"/>
      </w:pPr>
      <w:r>
        <w:rPr>
          <w:rFonts w:hint="eastAsia"/>
        </w:rPr>
        <w:t>"Dong qingyi: ge fart is the saint public enemy, is the street mouse, 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"Lai ziwei saint: to false saint fierce point, can treat his mental 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lastRenderedPageBreak/>
        <w:t>Black ground: god ge even does not believe himself?</w:t>
      </w:r>
    </w:p>
    <w:p w:rsidR="00686E9F" w:rsidRDefault="00DD09BD" w:rsidP="00AD22F5">
      <w:pPr>
        <w:pStyle w:val="21"/>
        <w:ind w:firstLine="420"/>
      </w:pPr>
      <w:r>
        <w:rPr>
          <w:rFonts w:hint="eastAsia"/>
        </w:rPr>
        <w:t>"Gegen 30: the earth is round, the circle is only 360 degrees at most, and the 361 degrees in god ge represents the degree that he is many, already is not a human body, already detached from the world outside, is 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lastRenderedPageBreak/>
        <w:t>What good is it for you to be god?</w:t>
      </w:r>
    </w:p>
    <w:p w:rsidR="00686E9F" w:rsidRDefault="00DD09BD" w:rsidP="00AD22F5">
      <w:pPr>
        <w:pStyle w:val="21"/>
        <w:ind w:firstLine="420"/>
      </w:pPr>
      <w:r>
        <w:rPr>
          <w:rFonts w:hint="eastAsia"/>
        </w:rPr>
        <w:t xml:space="preserve">"Ge yimin ii: see the first chapter of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"Miyanyuan: yes, I think your neural writing is not very scientific. Besides, I can't figure out why god should accept people's beliefs when 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t xml:space="preserve">"Ge hua: </w:t>
      </w:r>
      <w:r w:rsidR="009F4861">
        <w:t>“</w:t>
      </w:r>
      <w:r w:rsidR="009F4861">
        <w:rPr>
          <w:rFonts w:hint="eastAsia"/>
        </w:rPr>
        <w:t>wordofgod</w:t>
      </w:r>
      <w:r w:rsidR="009F4861">
        <w:t>”</w:t>
      </w:r>
      <w:r>
        <w:rPr>
          <w:rFonts w:hint="eastAsia"/>
        </w:rPr>
        <w:t xml:space="pres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 xml:space="preserve">Live for a moment: how are the first stars now? Is butcher Gregory </w:t>
      </w:r>
      <w:r>
        <w:rPr>
          <w:rFonts w:hint="eastAsia"/>
        </w:rPr>
        <w:lastRenderedPageBreak/>
        <w:t>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Yes, ge, father of the butcher, became rich by swindling huang 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lastRenderedPageBreak/>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lastRenderedPageBreak/>
        <w:t>I don't know what to say. Everybody's gone.</w:t>
      </w:r>
    </w:p>
    <w:p w:rsidR="00686E9F" w:rsidRDefault="00DD09BD" w:rsidP="00AD22F5">
      <w:pPr>
        <w:pStyle w:val="21"/>
        <w:ind w:firstLine="420"/>
      </w:pPr>
      <w:r>
        <w:rPr>
          <w:rFonts w:hint="eastAsia"/>
        </w:rPr>
        <w:t xml:space="preserve">Two crutches: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 xml:space="preserve">Waikei Wong: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 xml:space="preserve">"Pilgrimage: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 xml:space="preserve">We don't know whether it is a central or peripheral </w:t>
      </w:r>
      <w:r w:rsidR="009F4861">
        <w:t>“</w:t>
      </w:r>
      <w:r w:rsidR="009F4861">
        <w:rPr>
          <w:rFonts w:hint="eastAsia"/>
        </w:rPr>
        <w:t>wordofgod</w:t>
      </w:r>
      <w:r w:rsidR="009F4861">
        <w:t>”</w:t>
      </w:r>
    </w:p>
    <w:p w:rsidR="00686E9F" w:rsidRDefault="00DD09BD" w:rsidP="00AD22F5">
      <w:pPr>
        <w:pStyle w:val="21"/>
        <w:ind w:firstLine="420"/>
      </w:pPr>
      <w:r>
        <w:rPr>
          <w:rFonts w:hint="eastAsia"/>
        </w:rPr>
        <w:t xml:space="preserve">"Zhang zhiqiang: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 xml:space="preserve">I am the star: the </w:t>
      </w:r>
      <w:r w:rsidR="009F4861">
        <w:t>“</w:t>
      </w:r>
      <w:r w:rsidR="009F4861">
        <w:rPr>
          <w:rFonts w:hint="eastAsia"/>
        </w:rPr>
        <w:t>wordofgod</w:t>
      </w:r>
      <w:r w:rsidR="009F4861">
        <w:t>”</w:t>
      </w:r>
      <w:r>
        <w:rPr>
          <w:rFonts w:hint="eastAsia"/>
        </w:rPr>
        <w:t xml:space="preserve"> of the brain or the </w:t>
      </w:r>
      <w:r w:rsidR="009F4861">
        <w:t>“</w:t>
      </w:r>
      <w:r w:rsidR="009F4861">
        <w:rPr>
          <w:rFonts w:hint="eastAsia"/>
        </w:rPr>
        <w:t>wordofgod</w:t>
      </w:r>
      <w:r w:rsidR="009F4861">
        <w:t>”</w:t>
      </w:r>
      <w:r>
        <w:rPr>
          <w:rFonts w:hint="eastAsia"/>
        </w:rPr>
        <w:t xml:space="pres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 xml:space="preserve">"Tiara: </w:t>
      </w:r>
      <w:r w:rsidR="009F4861">
        <w:t>“</w:t>
      </w:r>
      <w:r w:rsidR="009F4861">
        <w:rPr>
          <w:rFonts w:hint="eastAsia"/>
        </w:rPr>
        <w:t>wordofgod</w:t>
      </w:r>
      <w:r w:rsidR="009F4861">
        <w:t>”</w:t>
      </w:r>
      <w:r>
        <w:rPr>
          <w:rFonts w:hint="eastAsia"/>
        </w:rPr>
        <w:t xml:space="preserve"> 23333333333333</w:t>
      </w:r>
    </w:p>
    <w:p w:rsidR="00686E9F" w:rsidRDefault="00DD09BD" w:rsidP="00AD22F5">
      <w:pPr>
        <w:pStyle w:val="21"/>
        <w:ind w:firstLine="420"/>
      </w:pPr>
      <w:r>
        <w:rPr>
          <w:rFonts w:hint="eastAsia"/>
        </w:rPr>
        <w:t xml:space="preserve">The skin </w:t>
      </w:r>
      <w:r w:rsidR="009F4861">
        <w:t>“</w:t>
      </w:r>
      <w:r w:rsidR="009F4861">
        <w:rPr>
          <w:rFonts w:hint="eastAsia"/>
        </w:rPr>
        <w:t>wordofgod</w:t>
      </w:r>
      <w:r w:rsidR="009F4861">
        <w:t>”</w:t>
      </w:r>
      <w:r>
        <w:rPr>
          <w:rFonts w:hint="eastAsia"/>
        </w:rPr>
        <w:t xml:space="preserve"> or the peripheral </w:t>
      </w:r>
      <w:r w:rsidR="009F4861">
        <w:t>“</w:t>
      </w:r>
      <w:r w:rsidR="009F4861">
        <w:rPr>
          <w:rFonts w:hint="eastAsia"/>
        </w:rPr>
        <w:t>wordofgod</w:t>
      </w:r>
      <w:r w:rsidR="009F4861">
        <w:t>”</w:t>
      </w:r>
      <w:r>
        <w:rPr>
          <w:rFonts w:hint="eastAsia"/>
        </w:rPr>
        <w:t xml:space="pres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xml:space="preserve">"" Chicken sheep: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lastRenderedPageBreak/>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"Lovely sand fish: the family is the orthodox magical transformation is liberation theology.</w:t>
      </w:r>
    </w:p>
    <w:p w:rsidR="00686E9F" w:rsidRDefault="00DD09BD" w:rsidP="00AD22F5">
      <w:pPr>
        <w:pStyle w:val="21"/>
        <w:ind w:firstLine="420"/>
      </w:pPr>
      <w:r>
        <w:rPr>
          <w:rFonts w:hint="eastAsia"/>
        </w:rPr>
        <w:t xml:space="preserve">"Kwai fei kicked tonghao: the </w:t>
      </w:r>
      <w:r w:rsidR="009F4861">
        <w:t>“</w:t>
      </w:r>
      <w:r w:rsidR="009F4861">
        <w:rPr>
          <w:rFonts w:hint="eastAsia"/>
        </w:rPr>
        <w:t>wordofgod</w:t>
      </w:r>
      <w:r w:rsidR="009F4861">
        <w:t>”</w:t>
      </w:r>
      <w:r>
        <w:rPr>
          <w:rFonts w:hint="eastAsia"/>
        </w:rPr>
        <w:t xml:space="pres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 xml:space="preserve">"Reger: the </w:t>
      </w:r>
      <w:r w:rsidR="009F4861">
        <w:t>“</w:t>
      </w:r>
      <w:r w:rsidR="009F4861">
        <w:rPr>
          <w:rFonts w:hint="eastAsia"/>
        </w:rPr>
        <w:t>wordofgod</w:t>
      </w:r>
      <w:r w:rsidR="009F4861">
        <w:t>”</w:t>
      </w:r>
      <w:r>
        <w:rPr>
          <w:rFonts w:hint="eastAsia"/>
        </w:rPr>
        <w:t xml:space="preserve"> of insanity.</w:t>
      </w:r>
    </w:p>
    <w:p w:rsidR="00686E9F" w:rsidRDefault="00DD09BD" w:rsidP="00AD22F5">
      <w:pPr>
        <w:pStyle w:val="21"/>
        <w:ind w:firstLine="420"/>
      </w:pPr>
      <w:r>
        <w:rPr>
          <w:rFonts w:hint="eastAsia"/>
        </w:rPr>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 xml:space="preserve">"Watching the sea and listening to the waves: what the hell is </w:t>
      </w:r>
      <w:r>
        <w:rPr>
          <w:rFonts w:hint="eastAsia"/>
        </w:rPr>
        <w:lastRenderedPageBreak/>
        <w:t>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 xml:space="preserve">Sf man: yes, there is a god within, no need to worship what ge * what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 xml:space="preserve">"He yuan Chen hao: Mr. Ge is not simple ah, graduated from the </w:t>
      </w:r>
      <w:r>
        <w:rPr>
          <w:rFonts w:hint="eastAsia"/>
        </w:rPr>
        <w:lastRenderedPageBreak/>
        <w:t>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lastRenderedPageBreak/>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lastRenderedPageBreak/>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 xml:space="preserve">"Yunnan sea boundless: can't deceive oneself, is not true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"GASTER: ge is different from ordinary religion, this is a cult, please do not reply to any post with ge [Chinese character] format, 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lastRenderedPageBreak/>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 xml:space="preserve">But what you did was to force people to believe you and not to </w:t>
      </w:r>
      <w:r>
        <w:rPr>
          <w:rFonts w:hint="eastAsia"/>
        </w:rPr>
        <w:lastRenderedPageBreak/>
        <w:t>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All other Internet philosophers have devoted themselves to doing evil cults. A man who wants to do evil and want to live like a normal 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lastRenderedPageBreak/>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 xml:space="preserve">"His interpretation: ge yimin is your father, to me as a dog not rare, you return holy wife, true shameless -- you these ge </w:t>
      </w:r>
      <w:r w:rsidR="009F4861">
        <w:t>“</w:t>
      </w:r>
      <w:r w:rsidR="009F4861">
        <w:rPr>
          <w:rFonts w:hint="eastAsia"/>
        </w:rPr>
        <w:t>wordofgod</w:t>
      </w:r>
      <w:r w:rsidR="009F4861">
        <w:t>”</w:t>
      </w:r>
      <w:r>
        <w:rPr>
          <w:rFonts w:hint="eastAsia"/>
        </w:rPr>
        <w:t xml:space="pres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He also respects the person who scolded him, is broad-minded, much higher than you, you as his fan to help him, understandable.</w:t>
      </w:r>
    </w:p>
    <w:p w:rsidR="00686E9F" w:rsidRDefault="00DD09BD" w:rsidP="00AD22F5">
      <w:pPr>
        <w:pStyle w:val="21"/>
        <w:ind w:firstLine="420"/>
      </w:pPr>
      <w:r>
        <w:rPr>
          <w:rFonts w:hint="eastAsia"/>
        </w:rPr>
        <w:t xml:space="preserve">"He unscramble: post bar inside ge </w:t>
      </w:r>
      <w:r w:rsidR="009F4861">
        <w:t>“</w:t>
      </w:r>
      <w:r w:rsidR="009F4861">
        <w:rPr>
          <w:rFonts w:hint="eastAsia"/>
        </w:rPr>
        <w:t>wordofgod</w:t>
      </w:r>
      <w:r w:rsidR="009F4861">
        <w:t>”</w:t>
      </w:r>
      <w:r>
        <w:rPr>
          <w:rFonts w:hint="eastAsia"/>
        </w:rPr>
        <w:t xml:space="preserve"> cult member so many? Dementia </w:t>
      </w:r>
      <w:r w:rsidR="009F4861">
        <w:t>“</w:t>
      </w:r>
      <w:r w:rsidR="009F4861">
        <w:rPr>
          <w:rFonts w:hint="eastAsia"/>
        </w:rPr>
        <w:t>wordofgod</w:t>
      </w:r>
      <w:r w:rsidR="009F4861">
        <w:t>”</w:t>
      </w:r>
      <w:r>
        <w:rPr>
          <w:rFonts w:hint="eastAsia"/>
        </w:rPr>
        <w:t xml:space="preserve"> drop ge yimin leads the disciple and grandson for the disaster to stick, be with the people to lose this face.................. Alas!</w:t>
      </w:r>
    </w:p>
    <w:p w:rsidR="00686E9F" w:rsidRDefault="00DD09BD" w:rsidP="00AD22F5">
      <w:pPr>
        <w:pStyle w:val="21"/>
        <w:ind w:firstLine="420"/>
      </w:pPr>
      <w:r>
        <w:rPr>
          <w:rFonts w:hint="eastAsia"/>
        </w:rPr>
        <w:t xml:space="preserve">Grosixinoy: ge </w:t>
      </w:r>
      <w:r w:rsidR="009F4861">
        <w:t>“</w:t>
      </w:r>
      <w:r w:rsidR="009F4861">
        <w:rPr>
          <w:rFonts w:hint="eastAsia"/>
        </w:rPr>
        <w:t>wordofgod</w:t>
      </w:r>
      <w:r w:rsidR="009F4861">
        <w:t>”</w:t>
      </w:r>
      <w:r>
        <w:rPr>
          <w:rFonts w:hint="eastAsia"/>
        </w:rPr>
        <w:t xml:space="pres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 xml:space="preserve">Appear when often draw numerous "saint" gather psychosexuality, </w:t>
      </w:r>
      <w:r>
        <w:rPr>
          <w:rFonts w:hint="eastAsia"/>
        </w:rPr>
        <w:lastRenderedPageBreak/>
        <w:t>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 xml:space="preserve">The sun and the moon have an end, the </w:t>
      </w:r>
      <w:r w:rsidR="009F4861">
        <w:t>“</w:t>
      </w:r>
      <w:r w:rsidR="009F4861">
        <w:rPr>
          <w:rFonts w:hint="eastAsia"/>
        </w:rPr>
        <w:t>wordofgod</w:t>
      </w:r>
      <w:r w:rsidR="009F4861">
        <w:t>”</w:t>
      </w:r>
      <w:r>
        <w:rPr>
          <w:rFonts w:hint="eastAsia"/>
        </w:rPr>
        <w:t>s live forever!</w:t>
      </w:r>
    </w:p>
    <w:p w:rsidR="00686E9F" w:rsidRDefault="00DD09BD" w:rsidP="00AD22F5">
      <w:pPr>
        <w:pStyle w:val="21"/>
        <w:ind w:firstLine="420"/>
      </w:pPr>
      <w:r>
        <w:rPr>
          <w:rFonts w:hint="eastAsia"/>
        </w:rPr>
        <w:t xml:space="preserve">Llts17: Jesus' Christianity has long been revered by the world. However, kudzu </w:t>
      </w:r>
      <w:r w:rsidR="009F4861">
        <w:t>“</w:t>
      </w:r>
      <w:r w:rsidR="009F4861">
        <w:rPr>
          <w:rFonts w:hint="eastAsia"/>
        </w:rPr>
        <w:t>wordofgod</w:t>
      </w:r>
      <w:r w:rsidR="009F4861">
        <w:t>”</w:t>
      </w:r>
      <w:r>
        <w:rPr>
          <w:rFonts w:hint="eastAsia"/>
        </w:rPr>
        <w:t>,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lastRenderedPageBreak/>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I urge you to hurry your so-called you blind writing of classics burned, then public apology, sincere shame, like this, you still have to 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lastRenderedPageBreak/>
        <w:t>Great unity of the divine people,</w:t>
      </w:r>
    </w:p>
    <w:p w:rsidR="00686E9F" w:rsidRDefault="00DD09BD" w:rsidP="00AD22F5">
      <w:pPr>
        <w:pStyle w:val="21"/>
        <w:ind w:firstLine="420"/>
      </w:pPr>
      <w:r>
        <w:rPr>
          <w:rFonts w:hint="eastAsia"/>
        </w:rPr>
        <w:t xml:space="preserve">The Christian communist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lastRenderedPageBreak/>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 xml:space="preserve">Everything originated from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There are only two things in the world: the </w:t>
      </w:r>
      <w:r w:rsidR="009F4861">
        <w:t>“</w:t>
      </w:r>
      <w:r w:rsidR="009F4861">
        <w:rPr>
          <w:rFonts w:hint="eastAsia"/>
        </w:rPr>
        <w:t>wordofgod</w:t>
      </w:r>
      <w:r w:rsidR="009F4861">
        <w:t>”</w:t>
      </w:r>
      <w:r>
        <w:rPr>
          <w:rFonts w:hint="eastAsia"/>
        </w:rPr>
        <w:t xml:space="preserve"> and the </w:t>
      </w:r>
      <w:r w:rsidR="009F4861">
        <w:t>“</w:t>
      </w:r>
      <w:r w:rsidR="009F4861">
        <w:rPr>
          <w:rFonts w:hint="eastAsia"/>
        </w:rPr>
        <w:t>wordofgod</w:t>
      </w:r>
      <w:r w:rsidR="009F4861">
        <w:t>”</w:t>
      </w:r>
      <w:r>
        <w:rPr>
          <w:rFonts w:hint="eastAsia"/>
        </w:rPr>
        <w:t xml:space="preserve"> stuff.</w:t>
      </w:r>
    </w:p>
    <w:p w:rsidR="00686E9F" w:rsidRDefault="00DD09BD" w:rsidP="00AD22F5">
      <w:pPr>
        <w:pStyle w:val="21"/>
        <w:ind w:firstLine="420"/>
      </w:pPr>
      <w:r>
        <w:rPr>
          <w:rFonts w:hint="eastAsia"/>
        </w:rPr>
        <w:t xml:space="preserve">Let nature take its course: a view of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He was not as good as zhao qun, nor as good as feng feng. He who 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 xml:space="preserve">Also people waste, teacher died, many said he is the son of the Lord in the history of people to speak, have no good end, not by enemies, </w:t>
      </w:r>
      <w:r>
        <w:rPr>
          <w:rFonts w:hint="eastAsia"/>
        </w:rPr>
        <w:lastRenderedPageBreak/>
        <w:t>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lastRenderedPageBreak/>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 xml:space="preserve">If broadcom: of course, I think there are absorbable dao friends </w:t>
      </w:r>
      <w:r>
        <w:rPr>
          <w:rFonts w:hint="eastAsia"/>
        </w:rPr>
        <w:lastRenderedPageBreak/>
        <w:t>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 xml:space="preserve">To prove that ge master network, called on the force strong, a lot of ah, so you, the flower of kudzuvine followers ge master young grow and felix wong Hong Kong famous actors have nine points, with South Korea famous male star Korea have 8 into similar to recognize, </w:t>
      </w:r>
      <w:r>
        <w:rPr>
          <w:rFonts w:hint="eastAsia"/>
        </w:rPr>
        <w:lastRenderedPageBreak/>
        <w:t>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The world's greatest showbiz idol, master ge was able to publish the god sutra book in Hong Kong, that his network call energy is very strong, said that the world as long as the strong will be built to appear in the world, regardless of praise or blame, The Times create heroes.   On 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 xml:space="preserve">Make a saint... The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 xml:space="preserve">"XEQZGFRUMLK: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w:t>
      </w:r>
      <w:r>
        <w:rPr>
          <w:rFonts w:hint="eastAsia"/>
        </w:rPr>
        <w:lastRenderedPageBreak/>
        <w:t>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 xml:space="preserve">Isn't it? The </w:t>
      </w:r>
      <w:r w:rsidR="009F4861">
        <w:t>“</w:t>
      </w:r>
      <w:r w:rsidR="009F4861">
        <w:rPr>
          <w:rFonts w:hint="eastAsia"/>
        </w:rPr>
        <w:t>wordofgod</w:t>
      </w:r>
      <w:r w:rsidR="009F4861">
        <w:t>”</w:t>
      </w:r>
      <w:r>
        <w:rPr>
          <w:rFonts w:hint="eastAsia"/>
        </w:rPr>
        <w:t>.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 xml:space="preserve">Don't you have a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 xml:space="preserve">You can think of him as the Jesus of the present day, talking </w:t>
      </w:r>
      <w:r>
        <w:rPr>
          <w:rFonts w:hint="eastAsia"/>
        </w:rPr>
        <w:lastRenderedPageBreak/>
        <w:t>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t xml:space="preserve">838, three to three: those who come in are "the </w:t>
      </w:r>
      <w:r w:rsidR="009F4861">
        <w:t>“</w:t>
      </w:r>
      <w:r w:rsidR="009F4861">
        <w:rPr>
          <w:rFonts w:hint="eastAsia"/>
        </w:rPr>
        <w:t>wordofgod</w:t>
      </w:r>
      <w:r w:rsidR="009F4861">
        <w:t>”</w:t>
      </w:r>
      <w:r>
        <w:rPr>
          <w:rFonts w:hint="eastAsia"/>
        </w:rPr>
        <w:t>" scholars</w:t>
      </w:r>
    </w:p>
    <w:p w:rsidR="00686E9F" w:rsidRDefault="00DD09BD" w:rsidP="00AD22F5">
      <w:pPr>
        <w:pStyle w:val="21"/>
        <w:ind w:firstLine="420"/>
      </w:pPr>
      <w:r>
        <w:rPr>
          <w:rFonts w:hint="eastAsia"/>
        </w:rPr>
        <w:t xml:space="preserve">"The ancient emperor: the understanding of </w:t>
      </w:r>
      <w:r w:rsidR="009F4861">
        <w:t>“</w:t>
      </w:r>
      <w:r w:rsidR="009F4861">
        <w:rPr>
          <w:rFonts w:hint="eastAsia"/>
        </w:rPr>
        <w:t>wordofgod</w:t>
      </w:r>
      <w:r w:rsidR="009F4861">
        <w:t>”</w:t>
      </w:r>
      <w:r>
        <w:rPr>
          <w:rFonts w:hint="eastAsia"/>
        </w:rPr>
        <w:t>: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lastRenderedPageBreak/>
        <w:t>"" the hell of the hell: true saint zhang tianzi work more, no time to tube pseudo-theological book" "</w:t>
      </w:r>
      <w:r w:rsidR="009F4861">
        <w:t>“</w:t>
      </w:r>
      <w:r w:rsidR="009F4861">
        <w:rPr>
          <w:rFonts w:hint="eastAsia"/>
        </w:rPr>
        <w:t>wordofgod</w:t>
      </w:r>
      <w:r w:rsidR="009F4861">
        <w:t>”</w:t>
      </w:r>
      <w:r>
        <w:rPr>
          <w:rFonts w:hint="eastAsia"/>
        </w:rPr>
        <w:t>" ".</w:t>
      </w:r>
    </w:p>
    <w:p w:rsidR="00686E9F" w:rsidRDefault="00DD09BD" w:rsidP="00AD22F5">
      <w:pPr>
        <w:pStyle w:val="21"/>
        <w:ind w:firstLine="420"/>
      </w:pPr>
      <w:r>
        <w:rPr>
          <w:rFonts w:hint="eastAsia"/>
        </w:rPr>
        <w:t xml:space="preserve">The forbidden books in hell contain the </w:t>
      </w:r>
      <w:r w:rsidR="009F4861">
        <w:t>“</w:t>
      </w:r>
      <w:r w:rsidR="009F4861">
        <w:rPr>
          <w:rFonts w:hint="eastAsia"/>
        </w:rPr>
        <w:t>wordofgod</w:t>
      </w:r>
      <w:r w:rsidR="009F4861">
        <w:t>”</w:t>
      </w:r>
      <w:r>
        <w:rPr>
          <w:rFonts w:hint="eastAsia"/>
        </w:rPr>
        <w:t>.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lastRenderedPageBreak/>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 xml:space="preserve">You believe in </w:t>
      </w:r>
      <w:r w:rsidR="009F4861">
        <w:t>“</w:t>
      </w:r>
      <w:r w:rsidR="009F4861">
        <w:rPr>
          <w:rFonts w:hint="eastAsia"/>
        </w:rPr>
        <w:t>wordofgod</w:t>
      </w:r>
      <w:r w:rsidR="009F4861">
        <w:t>”</w:t>
      </w:r>
      <w:r>
        <w:rPr>
          <w:rFonts w:hint="eastAsia"/>
        </w:rPr>
        <w:t>,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The "</w:t>
      </w:r>
      <w:r w:rsidR="009F4861">
        <w:t>“</w:t>
      </w:r>
      <w:r w:rsidR="009F4861">
        <w:rPr>
          <w:rFonts w:hint="eastAsia"/>
        </w:rPr>
        <w:t>wordofgod</w:t>
      </w:r>
      <w:r w:rsidR="009F4861">
        <w:t>”</w:t>
      </w:r>
      <w:r>
        <w:rPr>
          <w:rFonts w:hint="eastAsia"/>
        </w:rPr>
        <w:t>" of Christian communism (Marx plus Christ) has led a 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 xml:space="preserve">"(justice of the privileges of the hell house) : official announcement of the hell house: the hell house ban book" </w:t>
      </w:r>
      <w:r w:rsidR="009F4861">
        <w:t>“</w:t>
      </w:r>
      <w:r w:rsidR="009F4861">
        <w:rPr>
          <w:rFonts w:hint="eastAsia"/>
        </w:rPr>
        <w:t>wordofgod</w:t>
      </w:r>
      <w:r w:rsidR="009F4861">
        <w:t>”</w:t>
      </w:r>
      <w:r>
        <w:rPr>
          <w:rFonts w:hint="eastAsia"/>
        </w:rPr>
        <w:t xml:space="pres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t>"XEQZGFRUMLK: ge min says socialism is destroyed.</w:t>
      </w:r>
    </w:p>
    <w:p w:rsidR="00686E9F" w:rsidRDefault="00DD09BD" w:rsidP="00AD22F5">
      <w:pPr>
        <w:pStyle w:val="21"/>
        <w:ind w:firstLine="420"/>
      </w:pPr>
      <w:r>
        <w:rPr>
          <w:rFonts w:hint="eastAsia"/>
        </w:rPr>
        <w:t xml:space="preserve">"Shadow homida: the whole thing is </w:t>
      </w:r>
      <w:r w:rsidR="009F4861">
        <w:t>“</w:t>
      </w:r>
      <w:r w:rsidR="009F4861">
        <w:rPr>
          <w:rFonts w:hint="eastAsia"/>
        </w:rPr>
        <w:t>wordofgod</w:t>
      </w:r>
      <w:r w:rsidR="009F4861">
        <w:t>”</w:t>
      </w:r>
      <w:r>
        <w:rPr>
          <w:rFonts w:hint="eastAsia"/>
        </w:rPr>
        <w:t>.</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 xml:space="preserve">Goshen said: this world is selfish, materialistic, evil beast...   There is no need to say more about human beliefs, institutions, </w:t>
      </w:r>
      <w:r>
        <w:rPr>
          <w:rFonts w:hint="eastAsia"/>
        </w:rPr>
        <w:lastRenderedPageBreak/>
        <w:t>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"1514442 king: people have fought for the ideal, you do not have 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 xml:space="preserve">Wang: no </w:t>
      </w:r>
      <w:r w:rsidR="009F4861">
        <w:t>“</w:t>
      </w:r>
      <w:r w:rsidR="009F4861">
        <w:rPr>
          <w:rFonts w:hint="eastAsia"/>
        </w:rPr>
        <w:t>wordofgod</w:t>
      </w:r>
      <w:r w:rsidR="009F4861">
        <w:t>”</w:t>
      </w:r>
      <w:r>
        <w:rPr>
          <w:rFonts w:hint="eastAsia"/>
        </w:rPr>
        <w:t>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lastRenderedPageBreak/>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A hundred thousand men and a hundred thousand soldiers. Where 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lastRenderedPageBreak/>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lastRenderedPageBreak/>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ZKSWYJB: the point is, your heart is willing to sacrifice for itself. But not willing to sacrifice for all beings. Like are you willing to 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 xml:space="preserve">Violence can't control the heart, but </w:t>
      </w:r>
      <w:r w:rsidR="009F4861">
        <w:t>“</w:t>
      </w:r>
      <w:r w:rsidR="009F4861">
        <w:rPr>
          <w:rFonts w:hint="eastAsia"/>
        </w:rPr>
        <w:t>wordofgod</w:t>
      </w:r>
      <w:r w:rsidR="009F4861">
        <w:t>”</w:t>
      </w:r>
      <w:r>
        <w:rPr>
          <w:rFonts w:hint="eastAsia"/>
        </w:rPr>
        <w:t>s can</w:t>
      </w:r>
    </w:p>
    <w:p w:rsidR="00686E9F" w:rsidRDefault="00DD09BD" w:rsidP="00AD22F5">
      <w:pPr>
        <w:pStyle w:val="21"/>
        <w:ind w:firstLine="420"/>
      </w:pPr>
      <w:r>
        <w:rPr>
          <w:rFonts w:hint="eastAsia"/>
        </w:rPr>
        <w:t>"XEQZGFRUMLK:" holy man of heaven."   This bar is controlled by a cult. Promote the idea of immortality in 2019. Trust him, 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 xml:space="preserve">Why: "live" may also impossible, I think he live the vigor, is not like experienced a catastrophe to great man, it is said that purple is </w:t>
      </w:r>
      <w:r>
        <w:rPr>
          <w:rFonts w:hint="eastAsia"/>
        </w:rPr>
        <w:lastRenderedPageBreak/>
        <w:t>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 xml:space="preserve">"Ge hua: ge shen has </w:t>
      </w:r>
      <w:r w:rsidR="009F4861">
        <w:t>“</w:t>
      </w:r>
      <w:r w:rsidR="009F4861">
        <w:rPr>
          <w:rFonts w:hint="eastAsia"/>
        </w:rPr>
        <w:t>wordofgod</w:t>
      </w:r>
      <w:r w:rsidR="009F4861">
        <w:t>”</w:t>
      </w:r>
      <w:r>
        <w:rPr>
          <w:rFonts w:hint="eastAsia"/>
        </w:rPr>
        <w:t>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 xml:space="preserve">It's good to keep your body and mind healthy, and it's no use </w:t>
      </w:r>
      <w:r>
        <w:rPr>
          <w:rFonts w:hint="eastAsia"/>
        </w:rPr>
        <w:lastRenderedPageBreak/>
        <w:t>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"Why do people live: wait for small ge niu than again, useful now? Just a few of them in this world? The elder brother also wants to say that 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lastRenderedPageBreak/>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Believers believe that he should use the ancient method to "kill him 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lastRenderedPageBreak/>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 xml:space="preserve">Gehua is only loyal to the </w:t>
      </w:r>
      <w:r w:rsidR="009F4861">
        <w:t>“wordofgod”</w:t>
      </w:r>
      <w:r>
        <w:t>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It will not die for 50 years, and Ge Sheng is the greatest 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 xml:space="preserve">It is the long live of Ge Sheng, although it may not be so long, the </w:t>
      </w:r>
      <w:r w:rsidR="009F4861">
        <w:lastRenderedPageBreak/>
        <w:t>“wordofgod”</w:t>
      </w:r>
      <w:r>
        <w:t xml:space="pres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 xml:space="preserve">Unlike you, Gehua’s </w:t>
      </w:r>
      <w:r w:rsidR="009F4861">
        <w:t>“wordofgod”</w:t>
      </w:r>
      <w:r>
        <w:t>s are sticking to the sinfulness of the day, 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If you believe that he is dead in three or two years, he is not 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lastRenderedPageBreak/>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877, the only true God: the evil sin, the singer, pretending to be 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 xml:space="preserve">879, II: I like </w:t>
      </w:r>
      <w:r w:rsidR="009F4861">
        <w:t>“wordofgod”</w:t>
      </w:r>
      <w:r>
        <w:t xml:space="preserve">s. I want to fill the world with </w:t>
      </w:r>
      <w:r w:rsidR="009F4861">
        <w:t>“wordofgod”</w:t>
      </w:r>
      <w:r>
        <w:t>s.</w:t>
      </w:r>
    </w:p>
    <w:p w:rsidR="00364F00" w:rsidRDefault="00364F00" w:rsidP="00364F00">
      <w:pPr>
        <w:pStyle w:val="21"/>
        <w:ind w:firstLine="420"/>
      </w:pPr>
      <w:r>
        <w:t xml:space="preserve">"" Ge Hua: The </w:t>
      </w:r>
      <w:r w:rsidR="009F4861">
        <w:t>“wordofgod”</w:t>
      </w:r>
      <w:r>
        <w:t>s of peace spread.</w:t>
      </w:r>
    </w:p>
    <w:p w:rsidR="00364F00" w:rsidRDefault="00364F00" w:rsidP="00364F00">
      <w:pPr>
        <w:pStyle w:val="21"/>
        <w:ind w:firstLine="420"/>
      </w:pPr>
      <w:r>
        <w:lastRenderedPageBreak/>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 xml:space="preserve">He only needs </w:t>
      </w:r>
      <w:r w:rsidR="009F4861">
        <w:t>“wordofgod”</w:t>
      </w:r>
      <w:r>
        <w:t>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 xml:space="preserve">Only </w:t>
      </w:r>
      <w:r w:rsidR="009F4861">
        <w:t>“wordofgod”</w:t>
      </w:r>
      <w:r>
        <w:t>s.</w:t>
      </w:r>
    </w:p>
    <w:p w:rsidR="00364F00" w:rsidRDefault="00364F00" w:rsidP="00364F00">
      <w:pPr>
        <w:pStyle w:val="21"/>
        <w:ind w:firstLine="420"/>
      </w:pPr>
      <w:r>
        <w:t>"II: Gehua is a postmodernist.</w:t>
      </w:r>
    </w:p>
    <w:p w:rsidR="00364F00" w:rsidRDefault="00364F00" w:rsidP="00364F00">
      <w:pPr>
        <w:pStyle w:val="21"/>
        <w:ind w:firstLine="420"/>
      </w:pPr>
      <w:r>
        <w:t xml:space="preserve">Believe in the </w:t>
      </w:r>
      <w:r w:rsidR="009F4861">
        <w:t>“wordofgod”</w:t>
      </w:r>
      <w:r>
        <w:t xml:space="pres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lastRenderedPageBreak/>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XEQZGFRUMLK: The evidence is conclusive, but Gemin is 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Ge Yimin called his followers "Gehua". According to elegant people, it is actually a very limited number of middle-aged women. 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 xml:space="preserve">In 2018, Ge Yimin began to send </w:t>
      </w:r>
      <w:r w:rsidR="009F4861">
        <w:t>“wordofgod”</w:t>
      </w:r>
      <w:r>
        <w:t xml:space="preserve">s on various short video platforms, specifically moving his vibrating number: geyimin, fast </w:t>
      </w:r>
      <w:r>
        <w:lastRenderedPageBreak/>
        <w:t>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 xml:space="preserve">JennaLouise: Because gym is the only </w:t>
      </w:r>
      <w:r w:rsidR="009F4861">
        <w:t>“</w:t>
      </w:r>
      <w:r w:rsidR="009F4861">
        <w:rPr>
          <w:rFonts w:hint="eastAsia"/>
        </w:rPr>
        <w:t>wordofgod</w:t>
      </w:r>
      <w:r w:rsidR="009F4861">
        <w:t>”</w:t>
      </w:r>
      <w:r>
        <w:rPr>
          <w:rFonts w:hint="eastAsia"/>
        </w:rPr>
        <w:t xml:space="pres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xml:space="preserve">"" Dig your grave to your tomb: the </w:t>
      </w:r>
      <w:r w:rsidR="009F4861">
        <w:t>“wordofgod”</w:t>
      </w:r>
      <w:r>
        <w:t>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lastRenderedPageBreak/>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lastRenderedPageBreak/>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lastRenderedPageBreak/>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 xml:space="preserve">"Bing Xueling: The main thing to listen to the gym is that you are the author of the </w:t>
      </w:r>
      <w:r w:rsidR="009F4861">
        <w:t>“wordofgod”</w:t>
      </w:r>
      <w:r>
        <w:t>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t>898, glamorous Zhang Yanan: Ge’s situation is similar to Jung’s.</w:t>
      </w:r>
    </w:p>
    <w:p w:rsidR="00736D57" w:rsidRDefault="00736D57" w:rsidP="00736D57">
      <w:pPr>
        <w:pStyle w:val="21"/>
        <w:ind w:firstLine="420"/>
      </w:pPr>
      <w:r>
        <w:t xml:space="preserve">Only Jung wrote a red book, and Ge wrote a </w:t>
      </w:r>
      <w:r w:rsidR="009F4861">
        <w:t>“wordofgod”</w:t>
      </w:r>
      <w:r>
        <w:t>.</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lastRenderedPageBreak/>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The team of the sages who pretend to be the sages of the gods, the team of self-proclaimed sages, is the most persevering, ignorant, mad, 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 xml:space="preserve">Gym Ge Yizhen </w:t>
      </w:r>
      <w:r w:rsidR="009F4861">
        <w:t>“wordofgod”</w:t>
      </w:r>
      <w:r>
        <w:t>.</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xml:space="preserve">: </w:t>
      </w:r>
      <w:r w:rsidR="009F4861">
        <w:t>“</w:t>
      </w:r>
      <w:r w:rsidR="009F4861">
        <w:rPr>
          <w:rFonts w:hint="eastAsia"/>
        </w:rPr>
        <w:t>wordofgod</w:t>
      </w:r>
      <w:r w:rsidR="009F4861">
        <w:t>”</w:t>
      </w:r>
      <w:r>
        <w:rPr>
          <w:rFonts w:hint="eastAsia"/>
        </w:rPr>
        <w:t>s, famous collections.</w:t>
      </w:r>
    </w:p>
    <w:p w:rsidR="00FC138E" w:rsidRDefault="00FC138E" w:rsidP="00FC138E">
      <w:pPr>
        <w:pStyle w:val="21"/>
        <w:ind w:firstLine="420"/>
      </w:pPr>
      <w:r>
        <w:lastRenderedPageBreak/>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Individuals have personal will, you can't kill anyone's will with a 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lastRenderedPageBreak/>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Fuxi Kyushu, Seoul and other slaughter 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lastRenderedPageBreak/>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What is not upright, really can't be fake, fake can't be true! Only fake every day to prove that you are true. Clear in my heart. Not much 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lastRenderedPageBreak/>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w:t>
      </w:r>
      <w:r w:rsidR="009F4861">
        <w:t>“</w:t>
      </w:r>
      <w:r w:rsidR="009F4861">
        <w:rPr>
          <w:rFonts w:hint="eastAsia"/>
        </w:rPr>
        <w:t>wordofgod</w:t>
      </w:r>
      <w:r w:rsidR="009F4861">
        <w:t>”</w:t>
      </w:r>
      <w:r>
        <w:rPr>
          <w:rFonts w:hint="eastAsia"/>
        </w:rPr>
        <w:t xml:space="preserve"> </w:t>
      </w:r>
      <w:r>
        <w:rPr>
          <w:rFonts w:hint="eastAsia"/>
        </w:rPr>
        <w:lastRenderedPageBreak/>
        <w:t>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Why should you go, GYM is a person who is a god or a mental illness, there is no need to argue, and there is no result in the dispute. I 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lastRenderedPageBreak/>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_5V75Z6R: Hey, you said that Ge Youmin is also a student who came out of the Chinese Department of Nanjing University in the 1990s. I suggest that you should not do this yourself and your 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lastRenderedPageBreak/>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xml:space="preserve">"" Ge God to the big! Do more dreams and improve your </w:t>
      </w:r>
      <w:r w:rsidR="009F4861">
        <w:t>“wordofgod”</w:t>
      </w:r>
      <w:r>
        <w:t xml:space="pres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Dear Big Wheat: Oh, my God, so many messy things, what's wrong 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lastRenderedPageBreak/>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No water screams? ! Earth for help? ! Animal suffering? ! Is the 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 xml:space="preserve">"Ge Yimin: The level is good, but have you read the </w:t>
      </w:r>
      <w:r w:rsidR="009F4861">
        <w:t>“wordofgod”</w:t>
      </w:r>
      <w:r>
        <w:t>s? Confucius is Christian communism?"</w:t>
      </w:r>
    </w:p>
    <w:p w:rsidR="00DE532B" w:rsidRDefault="00DE532B" w:rsidP="00DE532B">
      <w:pPr>
        <w:pStyle w:val="21"/>
        <w:ind w:firstLine="420"/>
      </w:pPr>
      <w:r>
        <w:rPr>
          <w:rFonts w:hint="eastAsia"/>
        </w:rPr>
        <w:t>》》</w:t>
      </w:r>
      <w:r>
        <w:rPr>
          <w:rFonts w:hint="eastAsia"/>
        </w:rPr>
        <w:t>Goggles to see the world: It is estimated that there will soon be 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 xml:space="preserve">earth king wins: I said, Ge Hang you talk about the paper, and </w:t>
      </w:r>
      <w:r>
        <w:rPr>
          <w:rFonts w:hint="eastAsia"/>
        </w:rPr>
        <w:lastRenderedPageBreak/>
        <w:t>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Who is ignorant? ! The thief first smashed the king! The leader of Christianity will educate the congregation himself, and you will not need your thoughts! I am an ordinary person! No faction! Bystanders 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Knowing the source of robbery has a solution! We all know that 30 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lastRenderedPageBreak/>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Quan can teach God is a relatively powerful Boss, this Ge 1 folk 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 xml:space="preserve">Where the patient! Identification is completed! The government </w:t>
      </w:r>
      <w:r>
        <w:lastRenderedPageBreak/>
        <w:t>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"Gehua: 94, because we think Ge Yimin's big vision "I am God, you have to listen to him (referring to Ge Yimin)." To let the world know, Gehua tried to teach on the Internet. Gospel of Ge Yimin, the gospel of 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 xml:space="preserve">2, paste the thinker certification big V "Ge Yimin" ban: customer service reply: You have issued a large number of water cult organizations and other violations of information, seriously disturbed </w:t>
      </w:r>
      <w:r>
        <w:lastRenderedPageBreak/>
        <w:t>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Post Bar Exposure Platform: Hello, thank you for your feedback, verified by Baidu Post Bar Management Team, the problem you reflected is because you can post it because of the action of the net, so 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lastRenderedPageBreak/>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"Home Little Dragon Girl 63: Ge God is a saint, others say it is a 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 xml:space="preserve">She knows their mission! afraid? ! She only cares about their </w:t>
      </w:r>
      <w:r>
        <w:lastRenderedPageBreak/>
        <w:t>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cult mad, the rest, life and death is difficult to 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xml:space="preserve">"" mingricai2007: I really want to see this group of Ge surname </w:t>
      </w:r>
      <w:r>
        <w:lastRenderedPageBreak/>
        <w:t>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Only those who commit the Holy Spirit will not be forgiven in this 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lastRenderedPageBreak/>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lastRenderedPageBreak/>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w:t>
      </w:r>
      <w:r w:rsidR="009F4861">
        <w:t>“wordofgod”</w:t>
      </w:r>
      <w:r>
        <w:t>".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lastRenderedPageBreak/>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938, 2l century is China d: &lt;Ge pseudo-goods&gt; said good [2019 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I really don't know if this [no schooling] and [only arbitrarily 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 xml:space="preserve">There is a </w:t>
      </w:r>
      <w:r w:rsidR="009F4861">
        <w:t>“wordofgod”</w:t>
      </w:r>
      <w:r>
        <w:t>,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lastRenderedPageBreak/>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t>I said that you are a chattering "X teaches the Virgin" is endless? ! What is the relationship between Ge’s sacred and my cosmopolitanists? We did not read "</w:t>
      </w:r>
      <w:r w:rsidR="009F4861">
        <w:t>“wordofgod”</w:t>
      </w:r>
      <w:r>
        <w:t>",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lastRenderedPageBreak/>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lastRenderedPageBreak/>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"Socialist leisure: very simple, divert attention away from him, you 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 xml:space="preserve">"The servant of Jesus: Jesus Christ can let the dumb talk, the blind man see, the blind man hear, the dead resurrection, can your Ge God not </w:t>
      </w:r>
      <w:r>
        <w:lastRenderedPageBreak/>
        <w:t>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Too many people are mad, but this is still the case when Ziwei’s 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lastRenderedPageBreak/>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lastRenderedPageBreak/>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 xml:space="preserve">955, easy to think of heaven: Ge Shenyi name is good </w:t>
      </w:r>
      <w:r w:rsidR="009F4861">
        <w:t>“wordofgod”</w:t>
      </w:r>
      <w:r>
        <w:t>s</w:t>
      </w:r>
    </w:p>
    <w:p w:rsidR="00BE6289" w:rsidRDefault="00BE6289" w:rsidP="00BE6289">
      <w:pPr>
        <w:pStyle w:val="21"/>
        <w:ind w:firstLine="420"/>
      </w:pPr>
      <w:r>
        <w:lastRenderedPageBreak/>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 xml:space="preserve">956, Lorraine right: the true hypocrisy written by the </w:t>
      </w:r>
      <w:r w:rsidR="009F4861">
        <w:t>“wordofgod”</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 xml:space="preserve">There is no threat to the simple Protestantism, but a variant like the </w:t>
      </w:r>
      <w:r>
        <w:lastRenderedPageBreak/>
        <w:t>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 xml:space="preserve">"Quiet quiet 82: Where can I see the full version of the </w:t>
      </w:r>
      <w:r w:rsidR="009F4861">
        <w:t>“wordofgod”</w:t>
      </w:r>
      <w:r>
        <w:t>? Hong Kong?</w:t>
      </w:r>
    </w:p>
    <w:p w:rsidR="00BE6289" w:rsidRDefault="00BE6289" w:rsidP="00BE6289">
      <w:pPr>
        <w:pStyle w:val="21"/>
        <w:ind w:firstLine="420"/>
      </w:pPr>
      <w:r>
        <w:rPr>
          <w:rFonts w:hint="eastAsia"/>
        </w:rPr>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w:t>
      </w:r>
      <w:r w:rsidR="009F4861">
        <w:t>“</w:t>
      </w:r>
      <w:r w:rsidR="009F4861">
        <w:rPr>
          <w:rFonts w:hint="eastAsia"/>
        </w:rPr>
        <w:t>wordofgod</w:t>
      </w:r>
      <w:r w:rsidR="009F4861">
        <w:t>”</w:t>
      </w:r>
      <w:r>
        <w:rPr>
          <w:rFonts w:hint="eastAsia"/>
        </w:rPr>
        <w:t>",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 xml:space="preserve">On a crazy night, 1969, 01, 31 nights, Ge Yimian neuropathy sauce </w:t>
      </w:r>
      <w:r>
        <w:lastRenderedPageBreak/>
        <w:t>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Listening to the government's legal system, Lao Ge has passed 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 xml:space="preserve">Did not see. Neuroscientism. Neural letter of intent. All </w:t>
      </w:r>
      <w:r w:rsidR="009F4861">
        <w:t>“wordofgod”</w:t>
      </w:r>
      <w:r>
        <w:t>s. Let him go.</w:t>
      </w:r>
    </w:p>
    <w:p w:rsidR="00BE6289" w:rsidRDefault="00BE6289" w:rsidP="00BE6289">
      <w:pPr>
        <w:pStyle w:val="21"/>
        <w:ind w:firstLine="420"/>
      </w:pPr>
      <w:r>
        <w:t xml:space="preserve">"At the moment: the landlord, your faith should belong to the outside world for the people of Xianba. The so-called different roads are different. Push yourself and others, don't want to do it to others. Please </w:t>
      </w:r>
      <w:r>
        <w:lastRenderedPageBreak/>
        <w:t>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 xml:space="preserve">Looked at the </w:t>
      </w:r>
      <w:r w:rsidR="009F4861">
        <w:t>“wordofgod”</w:t>
      </w:r>
      <w:r>
        <w:t>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lastRenderedPageBreak/>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 xml:space="preserve">_5Ve8JWA: What is the </w:t>
      </w:r>
      <w:r w:rsidR="009F4861">
        <w:t>“</w:t>
      </w:r>
      <w:r w:rsidR="009F4861">
        <w:rPr>
          <w:rFonts w:hint="eastAsia"/>
        </w:rPr>
        <w:t>wordofgod</w:t>
      </w:r>
      <w:r w:rsidR="009F4861">
        <w:t>”</w:t>
      </w:r>
      <w:r>
        <w:rPr>
          <w:rFonts w:hint="eastAsia"/>
        </w:rPr>
        <w:t xml:space="preserve">, where can I get </w:t>
      </w:r>
      <w:r w:rsidR="009F4861">
        <w:t>“</w:t>
      </w:r>
      <w:r w:rsidR="009F4861">
        <w:rPr>
          <w:rFonts w:hint="eastAsia"/>
        </w:rPr>
        <w:t>wordofgod</w:t>
      </w:r>
      <w:r w:rsidR="009F4861">
        <w:t>”</w:t>
      </w:r>
      <w:r>
        <w:rPr>
          <w:rFonts w:hint="eastAsia"/>
        </w:rPr>
        <w:t>s.</w:t>
      </w:r>
    </w:p>
    <w:p w:rsidR="00BE6289" w:rsidRDefault="00BE6289" w:rsidP="00BE6289">
      <w:pPr>
        <w:pStyle w:val="21"/>
        <w:ind w:firstLine="420"/>
      </w:pPr>
      <w:r>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 xml:space="preserve">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w:t>
      </w:r>
      <w:r>
        <w:lastRenderedPageBreak/>
        <w:t>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Notice: Recently, there have been many illegal criminals who have impersonated our publishing house to publish some illegal books. Please pay attention. For example, after we investigated and dealt with the author of "</w:t>
      </w:r>
      <w:r w:rsidR="009F4861">
        <w:t>“wordofgod”</w:t>
      </w:r>
      <w:r>
        <w:t>" Ge Yimin, and the publicity in the network, we have taken the judicial approach.</w:t>
      </w:r>
    </w:p>
    <w:p w:rsidR="00E06823" w:rsidRDefault="00E06823" w:rsidP="00E06823">
      <w:pPr>
        <w:pStyle w:val="21"/>
        <w:ind w:firstLine="420"/>
      </w:pPr>
      <w:r>
        <w:t>My book "</w:t>
      </w:r>
      <w:r w:rsidR="009F4861">
        <w:t>“wordofgod”</w:t>
      </w:r>
      <w:r>
        <w:t>",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lastRenderedPageBreak/>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B20CAF" w:rsidRDefault="00B20CAF" w:rsidP="00E06823">
      <w:pPr>
        <w:pStyle w:val="21"/>
        <w:ind w:firstLine="420"/>
      </w:pPr>
      <w:r w:rsidRPr="00B20CAF">
        <w:t>http://www.gegod.com/dxrj/fxj.jpg</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 xml:space="preserve">xwfxwf403: Only the liver, there should be a problem with the </w:t>
      </w:r>
      <w:r>
        <w:rPr>
          <w:rFonts w:hint="eastAsia"/>
        </w:rPr>
        <w:lastRenderedPageBreak/>
        <w:t>lungs.</w:t>
      </w:r>
    </w:p>
    <w:p w:rsidR="00E06823" w:rsidRDefault="00E06823" w:rsidP="00E06823">
      <w:pPr>
        <w:pStyle w:val="21"/>
        <w:ind w:firstLine="420"/>
      </w:pPr>
      <w:r>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Then try it. He is not too big, about forty? And he still 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"Dorgoruji: Garbage stuff All the rumors that are said all day are 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 xml:space="preserve">"II: Satan refers to the rebellion against the system, but it is within </w:t>
      </w:r>
      <w:r>
        <w:lastRenderedPageBreak/>
        <w:t>the system itself, there is no transcendence system, Lucifer is the 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"Dolgoruki: SB stuff, can you survive in the post bar? It’s irritating. Do you preach it all day? Is the whole family being swayed? Now in the 21st century, a group of stupid dogs have the ability to self-immolate. Here, the cholera people posted the administrators are also Sima. The 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 xml:space="preserve">979, Ziwei Sage Pharaoh: Say good and singer in 2019 when he </w:t>
      </w:r>
      <w:r>
        <w:lastRenderedPageBreak/>
        <w:t>was 50 years old</w:t>
      </w:r>
    </w:p>
    <w:p w:rsidR="00E06823" w:rsidRDefault="00E06823" w:rsidP="00E06823">
      <w:pPr>
        <w:pStyle w:val="21"/>
        <w:ind w:firstLine="420"/>
      </w:pPr>
      <w:r>
        <w:t>Sign the gap agreement together.</w:t>
      </w:r>
    </w:p>
    <w:p w:rsidR="00E06823" w:rsidRDefault="00E06823" w:rsidP="00E06823">
      <w:pPr>
        <w:pStyle w:val="21"/>
        <w:ind w:firstLine="420"/>
      </w:pPr>
      <w:r>
        <w:t xml:space="preserve">"Life stupid apprentice: How good it is to stop for a while, it is really a brush, three </w:t>
      </w:r>
      <w:r w:rsidR="009F4861">
        <w:t>“wordofgod”</w:t>
      </w:r>
      <w:r>
        <w:t>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Jesus Christ descended on the sacred and humble self-proclaimed Son of Man, and the garbage surnamed Ge also dared to call himself 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lastRenderedPageBreak/>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"The wilderness is quiet: Comrades, I want to apply for this bar, 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After all, is there still no separation from material existence? 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lastRenderedPageBreak/>
        <w:t>Killing Ge Yizhen is always happy and happy.</w:t>
      </w:r>
    </w:p>
    <w:p w:rsidR="00E06823" w:rsidRDefault="00E06823" w:rsidP="00E06823">
      <w:pPr>
        <w:pStyle w:val="21"/>
        <w:ind w:firstLine="420"/>
      </w:pPr>
      <w:r>
        <w:rPr>
          <w:rFonts w:hint="eastAsia"/>
        </w:rPr>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lastRenderedPageBreak/>
        <w:t>"Guo Hongmei: Geyema GYM, the old horse is the third brother.</w:t>
      </w:r>
    </w:p>
    <w:p w:rsidR="00BA6A3B" w:rsidRDefault="00BA6A3B" w:rsidP="00BA6A3B">
      <w:pPr>
        <w:pStyle w:val="21"/>
        <w:ind w:firstLine="420"/>
      </w:pPr>
      <w:r>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"The sky is flying red flag: no one will drag this group of fools into 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lastRenderedPageBreak/>
        <w:t>Who gives science popular science? These people are all robots? I 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lastRenderedPageBreak/>
        <w:t>990, child left: Geyema, he Ge thinks that the horse is three</w:t>
      </w:r>
    </w:p>
    <w:p w:rsidR="00BA6A3B" w:rsidRDefault="00BA6A3B" w:rsidP="00BA6A3B">
      <w:pPr>
        <w:pStyle w:val="21"/>
        <w:ind w:firstLine="420"/>
      </w:pPr>
      <w:r>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 xml:space="preserve">"Gehua: </w:t>
      </w:r>
      <w:r w:rsidR="009F4861">
        <w:t>“wordofgod”</w:t>
      </w:r>
      <w:r>
        <w:t xml:space="pres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xml:space="preserve">: This is a lot of mental illness, Ge </w:t>
      </w:r>
      <w:r w:rsidR="009F4861">
        <w:t>“</w:t>
      </w:r>
      <w:r w:rsidR="009F4861">
        <w:rPr>
          <w:rFonts w:hint="eastAsia"/>
        </w:rPr>
        <w:t>wordofgod</w:t>
      </w:r>
      <w:r w:rsidR="009F4861">
        <w:t>”</w:t>
      </w:r>
      <w:r>
        <w:rPr>
          <w:rFonts w:hint="eastAsia"/>
        </w:rPr>
        <w:t>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 xml:space="preserve">"Bing Xueling: Still the same sentence, chaos, Ge forces do not </w:t>
      </w:r>
      <w:r>
        <w:lastRenderedPageBreak/>
        <w:t>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t>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lastRenderedPageBreak/>
        <w:t>Believe that Marxist Lenin has eternal life.</w:t>
      </w:r>
    </w:p>
    <w:p w:rsidR="00292E1F" w:rsidRDefault="00292E1F" w:rsidP="00292E1F">
      <w:pPr>
        <w:pStyle w:val="21"/>
        <w:ind w:firstLine="420"/>
      </w:pPr>
      <w:r>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_ Post Bar User _Q8bWJGK: What is a mess in the small writing, the Bible words are wrong, listen to what you mean, do you think you are high?</w:t>
      </w:r>
    </w:p>
    <w:p w:rsidR="00292E1F" w:rsidRDefault="00292E1F" w:rsidP="00292E1F">
      <w:pPr>
        <w:pStyle w:val="21"/>
        <w:ind w:firstLine="420"/>
      </w:pPr>
      <w:r>
        <w:rPr>
          <w:rFonts w:hint="eastAsia"/>
        </w:rPr>
        <w:t>》》葛花</w:t>
      </w:r>
      <w:r>
        <w:rPr>
          <w:rFonts w:hint="eastAsia"/>
        </w:rPr>
        <w:t xml:space="preserve">: It is the </w:t>
      </w:r>
      <w:r w:rsidR="009F4861">
        <w:t>“</w:t>
      </w:r>
      <w:r w:rsidR="009F4861">
        <w:rPr>
          <w:rFonts w:hint="eastAsia"/>
        </w:rPr>
        <w:t>wordofgod</w:t>
      </w:r>
      <w:r w:rsidR="009F4861">
        <w:t>”</w:t>
      </w:r>
      <w:r>
        <w:rPr>
          <w:rFonts w:hint="eastAsia"/>
        </w:rPr>
        <w:t>,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lastRenderedPageBreak/>
        <w:t>"There is no trace of snow. 71: I predict that the heavens will be 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Take the snow without a trace 71: So easy to get a clown directly 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 xml:space="preserve">"Beautiful stick: move the </w:t>
      </w:r>
      <w:r w:rsidR="009F4861">
        <w:t>“wordofgod”</w:t>
      </w:r>
      <w:r>
        <w:t>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 xml:space="preserve">Chairman Hahaha Mao mentions class theory. What time and space is that? ! proletariat? ! Not evolving? ! The illiterate people who do not understand the well-off society dare to open the teeth to represent the Chinese civilization and the universe. ! Hahaha, don’t be a shame! One </w:t>
      </w:r>
      <w:r>
        <w:lastRenderedPageBreak/>
        <w:t>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 xml:space="preserve">"Ge Yimin: The </w:t>
      </w:r>
      <w:r w:rsidR="009F4861">
        <w:t>“wordofgod”</w:t>
      </w:r>
      <w:r>
        <w:t xml:space="pres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lastRenderedPageBreak/>
        <w:t>》</w:t>
      </w:r>
      <w:r>
        <w:rPr>
          <w:rFonts w:hint="eastAsia"/>
        </w:rPr>
        <w:t>xuyann0010: I heard that it is a god stick.</w:t>
      </w:r>
    </w:p>
    <w:p w:rsidR="00292E1F" w:rsidRDefault="00292E1F" w:rsidP="00292E1F">
      <w:pPr>
        <w:pStyle w:val="21"/>
        <w:ind w:firstLine="420"/>
      </w:pPr>
      <w:r>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 xml:space="preserve">"Ye Xue: Xin Ge Shen read </w:t>
      </w:r>
      <w:r w:rsidR="009F4861">
        <w:t>“wordofgod”</w:t>
      </w:r>
      <w:r>
        <w:t>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 xml:space="preserve">5, Gehua: Everything belongs to the </w:t>
      </w:r>
      <w:r w:rsidR="009F4861">
        <w:t>“wordofgod”</w:t>
      </w:r>
      <w:r>
        <w:t>s.</w:t>
      </w:r>
    </w:p>
    <w:p w:rsidR="00292E1F" w:rsidRDefault="00292E1F" w:rsidP="00292E1F">
      <w:pPr>
        <w:pStyle w:val="21"/>
        <w:ind w:firstLine="420"/>
      </w:pPr>
      <w:r>
        <w:t xml:space="preserve">"Strategy: The </w:t>
      </w:r>
      <w:r w:rsidR="009F4861">
        <w:t>“wordofgod”</w:t>
      </w:r>
      <w:r>
        <w:t xml:space="preserve"> does not mean God's will, does not deny that the </w:t>
      </w:r>
      <w:r w:rsidR="009F4861">
        <w:t>“wordofgod”</w:t>
      </w:r>
      <w:r>
        <w:t xml:space="preserve"> has a way to guide humans into the spiritual </w:t>
      </w:r>
      <w:r>
        <w:lastRenderedPageBreak/>
        <w:t xml:space="preserve">world, but I am sure that the </w:t>
      </w:r>
      <w:r w:rsidR="009F4861">
        <w:t>“wordofgod”</w:t>
      </w:r>
      <w:r>
        <w:t xml:space="preserve"> does not have a specific human management model.</w:t>
      </w:r>
    </w:p>
    <w:p w:rsidR="00292E1F" w:rsidRDefault="009F4861" w:rsidP="00292E1F">
      <w:pPr>
        <w:pStyle w:val="21"/>
        <w:ind w:firstLine="420"/>
      </w:pPr>
      <w:r>
        <w:t>“wordofgod”</w:t>
      </w:r>
      <w:r w:rsidR="00292E1F">
        <w:t>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I have said to Ge Yizhen that he has been going to play science. I don't want to hear this result is self-seeking. A person with the ability to 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 xml:space="preserve">xuyann0010: You are not just </w:t>
      </w:r>
      <w:r w:rsidR="009F4861">
        <w:t>“</w:t>
      </w:r>
      <w:r w:rsidR="009F4861">
        <w:rPr>
          <w:rFonts w:hint="eastAsia"/>
        </w:rPr>
        <w:t>wordofgod</w:t>
      </w:r>
      <w:r w:rsidR="009F4861">
        <w:t>”</w:t>
      </w:r>
      <w:r>
        <w:rPr>
          <w:rFonts w:hint="eastAsia"/>
        </w:rPr>
        <w:t>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lastRenderedPageBreak/>
        <w:t>Fairy Mailbox: sejeme@163.com</w:t>
      </w:r>
    </w:p>
    <w:p w:rsidR="00FB14F6" w:rsidRDefault="009C4DEE" w:rsidP="009C4DEE">
      <w:pPr>
        <w:pStyle w:val="21"/>
        <w:ind w:firstLine="420"/>
      </w:pPr>
      <w:r>
        <w:t>Gospel WeChat public platform:</w:t>
      </w:r>
      <w:r w:rsidR="00FB14F6" w:rsidRPr="00FB14F6">
        <w:rPr>
          <w:rFonts w:hint="eastAsia"/>
        </w:rPr>
        <w:t>葛亦民异闻录</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w:t>
      </w:r>
      <w:r w:rsidR="008A7C2A">
        <w:t>lj.htmll</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t>Alipay: 13952819473</w:t>
      </w:r>
    </w:p>
    <w:p w:rsidR="009C4DEE" w:rsidRDefault="009C4DEE" w:rsidP="009C4DEE">
      <w:pPr>
        <w:pStyle w:val="21"/>
        <w:ind w:firstLine="420"/>
      </w:pPr>
      <w:r>
        <w:t>I’m on TV.</w:t>
      </w:r>
    </w:p>
    <w:p w:rsidR="009C4DEE" w:rsidRDefault="009C4DEE" w:rsidP="009C4DEE">
      <w:pPr>
        <w:pStyle w:val="21"/>
        <w:ind w:firstLine="420"/>
      </w:pPr>
      <w:r>
        <w:t xml:space="preserve">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connotation, the statement was selected as the “Retirement Party </w:t>
      </w:r>
      <w:r>
        <w:lastRenderedPageBreak/>
        <w:t>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t xml:space="preserve">Satan is now flooded by the so-called Ge XX, and what I see is a </w:t>
      </w:r>
      <w:r>
        <w:lastRenderedPageBreak/>
        <w:t>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mingricai2007: The problem is not a normal religion at all. The group of people turned over and over again. Dry and dry, Ma Ma Lai Lai, still not willing to sleek out, so a group of old-fashioned goods, how can 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w:t>
      </w:r>
      <w:r w:rsidR="009F4861">
        <w:t>“wordofgod”</w:t>
      </w:r>
      <w:r>
        <w:t>" is really good</w:t>
      </w:r>
    </w:p>
    <w:p w:rsidR="001C7179" w:rsidRDefault="001C7179" w:rsidP="001C7179">
      <w:pPr>
        <w:pStyle w:val="21"/>
        <w:ind w:firstLine="420"/>
      </w:pPr>
      <w:r>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t>unbelievable</w:t>
      </w:r>
    </w:p>
    <w:p w:rsidR="001C7179" w:rsidRDefault="001C7179" w:rsidP="001C7179">
      <w:pPr>
        <w:pStyle w:val="21"/>
        <w:ind w:firstLine="420"/>
      </w:pPr>
      <w:r>
        <w:lastRenderedPageBreak/>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w:t>
      </w:r>
      <w:r w:rsidR="009F4861">
        <w:t>“wordofgod”</w:t>
      </w:r>
      <w:r>
        <w:t>"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t>Uh huh</w:t>
      </w:r>
    </w:p>
    <w:p w:rsidR="001C7179" w:rsidRDefault="001C7179" w:rsidP="001C7179">
      <w:pPr>
        <w:pStyle w:val="21"/>
        <w:ind w:firstLine="420"/>
      </w:pPr>
      <w:r>
        <w:lastRenderedPageBreak/>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w:t>
      </w:r>
      <w:r w:rsidR="009F4861">
        <w:t>“wordofgod”</w:t>
      </w:r>
      <w:r>
        <w:t>"</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w:t>
      </w:r>
      <w:r w:rsidR="009F4861">
        <w:t>“wordofgod”</w:t>
      </w:r>
      <w:r>
        <w:t>"?</w:t>
      </w:r>
    </w:p>
    <w:p w:rsidR="001C7179" w:rsidRDefault="001C7179" w:rsidP="001C7179">
      <w:pPr>
        <w:pStyle w:val="21"/>
        <w:ind w:firstLine="420"/>
      </w:pPr>
      <w:r>
        <w:t>2019-02-21 20:16:36 Ge Yimin</w:t>
      </w:r>
    </w:p>
    <w:p w:rsidR="001C7179" w:rsidRDefault="001C7179" w:rsidP="001C7179">
      <w:pPr>
        <w:pStyle w:val="21"/>
        <w:ind w:firstLine="420"/>
      </w:pPr>
      <w:r>
        <w:lastRenderedPageBreak/>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t>2019-02-21 20:21:42 Xiu Tingting</w:t>
      </w:r>
    </w:p>
    <w:p w:rsidR="001C7179" w:rsidRDefault="001C7179" w:rsidP="001C7179">
      <w:pPr>
        <w:pStyle w:val="21"/>
        <w:ind w:firstLine="420"/>
      </w:pPr>
      <w:r>
        <w:lastRenderedPageBreak/>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28: The state stipulates a policy of freedom of 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t>》</w:t>
      </w:r>
      <w:r>
        <w:rPr>
          <w:rFonts w:hint="eastAsia"/>
        </w:rPr>
        <w:t>11 lucn: Can this be called religion?</w:t>
      </w:r>
    </w:p>
    <w:p w:rsidR="00C0198B" w:rsidRDefault="00C0198B" w:rsidP="00C0198B">
      <w:pPr>
        <w:pStyle w:val="21"/>
        <w:ind w:firstLine="420"/>
      </w:pPr>
      <w:r>
        <w:rPr>
          <w:rFonts w:hint="eastAsia"/>
        </w:rPr>
        <w:lastRenderedPageBreak/>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t xml:space="preserve">"" Yu Lie Di: This is the world of Ge </w:t>
      </w:r>
      <w:r w:rsidR="009F4861">
        <w:t>“wordofgod”</w:t>
      </w:r>
      <w:r>
        <w:t>.</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 xml:space="preserve">14, Konjac ok: The main </w:t>
      </w:r>
      <w:r w:rsidR="009F4861">
        <w:t>“wordofgod”</w:t>
      </w:r>
      <w:r>
        <w:t>s scare a person!</w:t>
      </w:r>
    </w:p>
    <w:p w:rsidR="00C0198B" w:rsidRDefault="00C0198B" w:rsidP="00C0198B">
      <w:pPr>
        <w:pStyle w:val="21"/>
        <w:ind w:firstLine="420"/>
      </w:pPr>
      <w:r>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t xml:space="preserve">Saying that this Wang Zong (Hong Wen) standard photo, P has Ge </w:t>
      </w:r>
      <w:r>
        <w:lastRenderedPageBreak/>
        <w:t>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It’s not far from drinking tea from the director. Stupid X stuff is 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t>What do you think is really messy? Just ignore them.</w:t>
      </w:r>
    </w:p>
    <w:p w:rsidR="00C0198B" w:rsidRDefault="00C0198B" w:rsidP="00C0198B">
      <w:pPr>
        <w:pStyle w:val="21"/>
        <w:ind w:firstLine="420"/>
      </w:pPr>
      <w:r>
        <w:rPr>
          <w:rFonts w:hint="eastAsia"/>
        </w:rPr>
        <w:lastRenderedPageBreak/>
        <w:t>》》</w:t>
      </w:r>
      <w:r>
        <w:rPr>
          <w:rFonts w:hint="eastAsia"/>
        </w:rPr>
        <w:t>yes: Ge God?</w:t>
      </w:r>
    </w:p>
    <w:p w:rsidR="00C0198B" w:rsidRDefault="00C0198B" w:rsidP="00C0198B">
      <w:pPr>
        <w:pStyle w:val="21"/>
        <w:ind w:firstLine="420"/>
      </w:pPr>
    </w:p>
    <w:p w:rsidR="00C0198B" w:rsidRDefault="00C0198B" w:rsidP="00C0198B">
      <w:pPr>
        <w:pStyle w:val="21"/>
        <w:ind w:firstLine="420"/>
      </w:pPr>
      <w:r>
        <w:t xml:space="preserve">17, Sonic people: </w:t>
      </w:r>
      <w:r w:rsidR="009F4861">
        <w:t>“wordofgod”</w:t>
      </w:r>
      <w:r>
        <w:t xml:space="pres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I found that the song gods smacked themselves for 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t>He influenced your thoughts.</w:t>
      </w:r>
    </w:p>
    <w:p w:rsidR="00C0198B" w:rsidRDefault="00C0198B" w:rsidP="00C0198B">
      <w:pPr>
        <w:pStyle w:val="21"/>
        <w:ind w:firstLine="420"/>
      </w:pPr>
      <w:r>
        <w:lastRenderedPageBreak/>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If you encounter difficulties in your life, please pin your hopes on 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I am writing these words and hope to avoid war. I believe that Ge’s 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t>》》</w:t>
      </w:r>
      <w:r>
        <w:rPr>
          <w:rFonts w:hint="eastAsia"/>
        </w:rPr>
        <w:t>Bienzoroviejo: Pressing the Ge Ma batch.</w:t>
      </w:r>
    </w:p>
    <w:p w:rsidR="00C0198B" w:rsidRDefault="00C0198B" w:rsidP="00C0198B">
      <w:pPr>
        <w:pStyle w:val="21"/>
        <w:ind w:firstLine="420"/>
      </w:pPr>
      <w:r>
        <w:lastRenderedPageBreak/>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 xml:space="preserve">They are recorded in the </w:t>
      </w:r>
      <w:r w:rsidR="009F4861">
        <w:t>“wordofgod”</w:t>
      </w:r>
      <w:r>
        <w:t>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Cong Yun changed two: Ge YM's men under the flowers! These 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t>"Meihei: Gehua goal: communist society.</w:t>
      </w:r>
    </w:p>
    <w:p w:rsidR="00C0198B" w:rsidRDefault="00C0198B" w:rsidP="00C0198B">
      <w:pPr>
        <w:pStyle w:val="21"/>
        <w:ind w:firstLine="420"/>
      </w:pPr>
      <w:r>
        <w:lastRenderedPageBreak/>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 xml:space="preserve">"awfi98: I don't believe in Geshen, only the </w:t>
      </w:r>
      <w:r w:rsidR="009F4861">
        <w:t>“wordofgod”</w:t>
      </w:r>
      <w:r>
        <w:t>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t xml:space="preserve">"Mei black: 50 million </w:t>
      </w:r>
      <w:r w:rsidR="009F4861">
        <w:t>“wordofgod”</w:t>
      </w:r>
      <w:r>
        <w:t>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The password formula is open: Ziwei moves, persuaded to drop 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Explain that he believes in God, and the Bible says that there is only one God, indicating that his result is still human. Ge now says that 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t xml:space="preserve">"" Take the peak and pass: Roll, do you want the saint to be so </w:t>
      </w:r>
      <w:r>
        <w:lastRenderedPageBreak/>
        <w:t>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 xml:space="preserve">User_7RaD598: The famous 66 </w:t>
      </w:r>
      <w:r w:rsidR="009F4861">
        <w:t>“</w:t>
      </w:r>
      <w:r w:rsidR="009F4861">
        <w:rPr>
          <w:rFonts w:hint="eastAsia"/>
        </w:rPr>
        <w:t>wordofgod</w:t>
      </w:r>
      <w:r w:rsidR="009F4861">
        <w:t>”</w:t>
      </w:r>
      <w:r>
        <w:rPr>
          <w:rFonts w:hint="eastAsia"/>
        </w:rPr>
        <w:t>s, if this is the case, 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t xml:space="preserve">The password formula is open: hundreds of fake saints in the cult </w:t>
      </w:r>
      <w:r>
        <w:lastRenderedPageBreak/>
        <w:t>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Shenhua Emperor: How did Ge wash you into iron powder, how can I wash you into a citizen with independent personality?</w:t>
      </w:r>
    </w:p>
    <w:p w:rsidR="00DF1EAD" w:rsidRDefault="00DF1EAD" w:rsidP="00DF1EAD">
      <w:pPr>
        <w:pStyle w:val="21"/>
        <w:ind w:firstLine="420"/>
      </w:pPr>
      <w:r>
        <w:t xml:space="preserve">"The goddess Shu Qi: Ge Shen </w:t>
      </w:r>
      <w:r w:rsidR="009F4861">
        <w:t>“wordofgod”</w:t>
      </w:r>
      <w:r>
        <w:t xml:space="pres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t xml:space="preserve">The tail of Ge Moumou, who pretends to be a god, is carrying a </w:t>
      </w:r>
      <w:r>
        <w:lastRenderedPageBreak/>
        <w:t>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 xml:space="preserve">29, Gehua: Read the </w:t>
      </w:r>
      <w:r w:rsidR="009F4861">
        <w:t>“wordofgod”</w:t>
      </w:r>
      <w:r>
        <w:t>s of the gods.</w:t>
      </w:r>
    </w:p>
    <w:p w:rsidR="00DF1EAD" w:rsidRDefault="00DF1EAD" w:rsidP="00DF1EAD">
      <w:pPr>
        <w:pStyle w:val="21"/>
        <w:ind w:firstLine="420"/>
      </w:pPr>
      <w:r>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lastRenderedPageBreak/>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t>》》</w:t>
      </w:r>
      <w:r>
        <w:rPr>
          <w:rFonts w:hint="eastAsia"/>
        </w:rPr>
        <w:t>Slow release film 7: But Ge Yizhen can lie.</w:t>
      </w:r>
    </w:p>
    <w:p w:rsidR="00DF1EAD" w:rsidRDefault="00DF1EAD" w:rsidP="00DF1EAD">
      <w:pPr>
        <w:pStyle w:val="21"/>
        <w:ind w:firstLine="420"/>
      </w:pPr>
      <w:r>
        <w:lastRenderedPageBreak/>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zhengduquan123: No cure, now the threshold for joining the 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 xml:space="preserve">"Rotten mud and flowers: people practice their own ideas! Deceive it! Play well! Do you know how to do it? Have you practiced it for your </w:t>
      </w:r>
      <w:r>
        <w:lastRenderedPageBreak/>
        <w:t>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 xml:space="preserve">Once the </w:t>
      </w:r>
      <w:r w:rsidR="009F4861">
        <w:t>“wordofgod”</w:t>
      </w:r>
      <w:r>
        <w:t>s are screaming, the rumors will stop.</w:t>
      </w:r>
    </w:p>
    <w:p w:rsidR="00DF1EAD" w:rsidRDefault="00DF1EAD" w:rsidP="00DF1EAD">
      <w:pPr>
        <w:pStyle w:val="21"/>
        <w:ind w:firstLine="420"/>
      </w:pPr>
      <w:r>
        <w:t>What do you want me to do? What else can I do?</w:t>
      </w:r>
    </w:p>
    <w:p w:rsidR="00DF1EAD" w:rsidRDefault="00DF1EAD" w:rsidP="00DF1EAD">
      <w:pPr>
        <w:pStyle w:val="21"/>
        <w:ind w:firstLine="420"/>
      </w:pPr>
      <w:r>
        <w:t xml:space="preserve">Reading the </w:t>
      </w:r>
      <w:r w:rsidR="009F4861">
        <w:t>“wordofgod”</w:t>
      </w:r>
      <w:r>
        <w:t>,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The letter will be a set of things, indicating that you should be deceived!</w:t>
      </w:r>
    </w:p>
    <w:p w:rsidR="00DF1EAD" w:rsidRDefault="00DF1EAD" w:rsidP="00DF1EAD">
      <w:pPr>
        <w:pStyle w:val="21"/>
        <w:ind w:firstLine="420"/>
      </w:pPr>
      <w:r>
        <w:lastRenderedPageBreak/>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mud and flowers: you can also install, you have to act, he is 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There is another point similar to the 17th dream. I dreamt that I ate the mountain too much. I couldn't finish it. I woke up and cried... I 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Oh, this feudal superstition is contrary to scientific socialism. Entering a communist society cannot rely on the efforts of individuals or a small group, relying 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 xml:space="preserve">Therefore, the glory of the title of the sage of Ziwei is the master of Ge. And Ge master founded the </w:t>
      </w:r>
      <w:r w:rsidR="009F4861">
        <w:t>“wordofgod”</w:t>
      </w:r>
      <w:r>
        <w:t>,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"The only true God of God: The evil sin Ge Moumou pretending to be God, chaos the Bible to please Marx, the Bible can not please Marx. 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41. System MK7: Ge Yimian, Christian communism is the theocratic system</w:t>
      </w:r>
    </w:p>
    <w:p w:rsidR="00DF1EAD" w:rsidRDefault="00DF1EAD" w:rsidP="00DF1EAD">
      <w:pPr>
        <w:pStyle w:val="21"/>
        <w:ind w:firstLine="420"/>
      </w:pPr>
      <w:r>
        <w:lastRenderedPageBreak/>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 xml:space="preserve">Shao Leichao: </w:t>
      </w:r>
      <w:r w:rsidR="009F4861">
        <w:t>“</w:t>
      </w:r>
      <w:r w:rsidR="009F4861">
        <w:rPr>
          <w:rFonts w:hint="eastAsia"/>
        </w:rPr>
        <w:t>wordofgod</w:t>
      </w:r>
      <w:r w:rsidR="009F4861">
        <w:t>”</w:t>
      </w:r>
      <w:r>
        <w:rPr>
          <w:rFonts w:hint="eastAsia"/>
        </w:rPr>
        <w:t>,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"The spirit of the Taishang: the bar in the group of magical dance, 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2l century is China d: &lt;Ge pseudo-goods&gt; This [residual goods] also want to use its [primary level] to &lt;wash&gt; other people's brains, ghosts believe it? Still not it is there every day [self-entertainment]?</w:t>
      </w:r>
    </w:p>
    <w:p w:rsidR="00DF1EAD" w:rsidRDefault="00DF1EAD" w:rsidP="00DF1EAD">
      <w:pPr>
        <w:pStyle w:val="21"/>
        <w:ind w:firstLine="420"/>
      </w:pPr>
      <w:r>
        <w:lastRenderedPageBreak/>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"Soochow Broken Knife: Ziwei Sage"? Oh, this feudal superstition is contrary to scientific socialism. Entering a communist society cannot rely on the efforts of individuals or a small group, relying on the 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w:t>
      </w:r>
      <w:r w:rsidR="009F4861">
        <w:t>“wordofgod”</w:t>
      </w:r>
      <w:r>
        <w:t>."</w:t>
      </w:r>
    </w:p>
    <w:p w:rsidR="00DF1EAD" w:rsidRDefault="00DF1EAD" w:rsidP="00DF1EAD">
      <w:pPr>
        <w:pStyle w:val="21"/>
        <w:ind w:firstLine="420"/>
      </w:pPr>
    </w:p>
    <w:p w:rsidR="00DF1EAD" w:rsidRDefault="00DF1EAD" w:rsidP="00DF1EAD">
      <w:pPr>
        <w:pStyle w:val="21"/>
        <w:ind w:firstLine="420"/>
      </w:pPr>
      <w:r>
        <w:t xml:space="preserve">46. ​​Spirit of Taishang: I am a god. We must listen to Ge Yizhen’s </w:t>
      </w:r>
      <w:r>
        <w:lastRenderedPageBreak/>
        <w:t>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 xml:space="preserve">Ge God has </w:t>
      </w:r>
      <w:r w:rsidR="009F4861">
        <w:t>“wordofgod”</w:t>
      </w:r>
      <w:r>
        <w:t>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"Yu Yanan: Ge Yimin, the leader of the cult, will at least collect his own and doubts about his own speech, and Huang Xinwei only dares to 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 xml:space="preserve">SKY 975: Regardless of the </w:t>
      </w:r>
      <w:r w:rsidR="009F4861">
        <w:t>“wordofgod”</w:t>
      </w:r>
      <w:r>
        <w:t xml:space="preserve">s, Heluo Civilization Avenue is the true Shinto of China. The book of heaven is not a god. The book of Heavenly Book is clear and clear. I hope that you will not announce your </w:t>
      </w:r>
      <w:r w:rsidR="009F4861">
        <w:t>“wordofgod”</w:t>
      </w:r>
      <w:r>
        <w:t>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t xml:space="preserve">"What is the big blame: the so-called schizophrenia can deceive </w:t>
      </w:r>
      <w:r>
        <w:lastRenderedPageBreak/>
        <w:t>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Xiao Yongge: I said that "</w:t>
      </w:r>
      <w:r w:rsidR="009F4861">
        <w:t>“wordofgod”</w:t>
      </w:r>
      <w:r>
        <w:t>" is what I mean. It turned out to be the "Bible" of the cottage.</w:t>
      </w:r>
    </w:p>
    <w:p w:rsidR="00DE6834" w:rsidRDefault="00DE6834" w:rsidP="00DE6834">
      <w:pPr>
        <w:pStyle w:val="21"/>
        <w:ind w:firstLine="420"/>
      </w:pPr>
      <w:r>
        <w:t xml:space="preserve">Where is the </w:t>
      </w:r>
      <w:r w:rsidR="009F4861">
        <w:t>“wordofgod”</w:t>
      </w:r>
      <w:r>
        <w:t xml:space="pres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 xml:space="preserve">"Knife's kitchen knife: He is a water army, there are a few people besides him, they are in the Pleiades, like a science fiction movie </w:t>
      </w:r>
      <w:r>
        <w:lastRenderedPageBreak/>
        <w:t>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53, lv543405376: Ge Shen, the earliest gods were passed from Hong Kong</w:t>
      </w:r>
    </w:p>
    <w:p w:rsidR="00DE6834" w:rsidRDefault="00DE6834" w:rsidP="00DE6834">
      <w:pPr>
        <w:pStyle w:val="21"/>
        <w:ind w:firstLine="420"/>
      </w:pPr>
      <w:r>
        <w:t>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religious belief is very important to a country, but Amen.</w:t>
      </w:r>
    </w:p>
    <w:p w:rsidR="00DE6834" w:rsidRDefault="00DE6834" w:rsidP="00DE6834">
      <w:pPr>
        <w:pStyle w:val="21"/>
        <w:ind w:firstLine="420"/>
      </w:pPr>
      <w:r>
        <w:rPr>
          <w:rFonts w:hint="eastAsia"/>
        </w:rPr>
        <w:lastRenderedPageBreak/>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 xml:space="preserve">54. Comet comers: This is also the pretending to be a </w:t>
      </w:r>
      <w:r w:rsidR="009F4861">
        <w:t>“wordofgod”</w:t>
      </w:r>
      <w:r>
        <w:t>!</w:t>
      </w:r>
    </w:p>
    <w:p w:rsidR="00DE6834" w:rsidRDefault="00DE6834" w:rsidP="00DE6834">
      <w:pPr>
        <w:pStyle w:val="21"/>
        <w:ind w:firstLine="420"/>
      </w:pPr>
      <w:r>
        <w:t>Laughing to the world...</w:t>
      </w:r>
    </w:p>
    <w:p w:rsidR="00DE6834" w:rsidRDefault="00DE6834" w:rsidP="00DE6834">
      <w:pPr>
        <w:pStyle w:val="21"/>
        <w:ind w:firstLine="420"/>
      </w:pPr>
      <w:r>
        <w:t xml:space="preserve">(You can’t live without it, you can’t get polluted, it’s </w:t>
      </w:r>
      <w:r w:rsidR="009F4861">
        <w:t>“wordofgod”</w:t>
      </w:r>
      <w:r>
        <w:t>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Poor people are sometimes hateful and stupid. Now the secret is 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lastRenderedPageBreak/>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Whoever is awakened thinks that he is a purple sage. Someone is stepping on you, what is the radical method, and the whole set is for you. There is also a group of people who are responsible for encouraging you 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Liu Into: You are careful that you will be mistaken in the future and you will become a god.</w:t>
      </w:r>
    </w:p>
    <w:p w:rsidR="00DE6834" w:rsidRDefault="00DE6834" w:rsidP="00DE6834">
      <w:pPr>
        <w:pStyle w:val="21"/>
        <w:ind w:firstLine="420"/>
      </w:pPr>
      <w:r>
        <w:lastRenderedPageBreak/>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t xml:space="preserve">You might as well go back to the retreat to modify and modify the so-called </w:t>
      </w:r>
      <w:r w:rsidR="009F4861">
        <w:t>“wordofgod”</w:t>
      </w:r>
      <w:r>
        <w:t>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"realingbeing: He is an animated cartoon..." The prototype of Ge Xiaolun's role in "Xiongbing Company".</w:t>
      </w:r>
    </w:p>
    <w:p w:rsidR="00DE6834" w:rsidRDefault="00DE6834" w:rsidP="00DE6834">
      <w:pPr>
        <w:pStyle w:val="21"/>
        <w:ind w:firstLine="420"/>
      </w:pPr>
    </w:p>
    <w:p w:rsidR="00DE6834" w:rsidRDefault="00DE6834" w:rsidP="00DE6834">
      <w:pPr>
        <w:pStyle w:val="21"/>
        <w:ind w:firstLine="420"/>
      </w:pPr>
      <w:r>
        <w:t xml:space="preserve">59, Niulan live: Do you dare to write this </w:t>
      </w:r>
      <w:r w:rsidR="009F4861">
        <w:t>“wordofgod”</w:t>
      </w:r>
      <w:r>
        <w:t>?</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t>king? elf? Dead?</w:t>
      </w:r>
    </w:p>
    <w:p w:rsidR="00DE6834" w:rsidRDefault="00DE6834" w:rsidP="00DE6834">
      <w:pPr>
        <w:pStyle w:val="21"/>
        <w:ind w:firstLine="420"/>
      </w:pPr>
      <w:r>
        <w:rPr>
          <w:rFonts w:hint="eastAsia"/>
        </w:rPr>
        <w:lastRenderedPageBreak/>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Sima Shangxian: Apply to the Lord [If you can pass, pull the group of gods all the way to the corn in the small black house].</w:t>
      </w:r>
    </w:p>
    <w:p w:rsidR="006F6025" w:rsidRDefault="006F6025" w:rsidP="006F6025">
      <w:pPr>
        <w:pStyle w:val="21"/>
        <w:ind w:firstLine="420"/>
      </w:pPr>
      <w:r>
        <w:lastRenderedPageBreak/>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 xml:space="preserve">Are all of the neuropathy </w:t>
      </w:r>
      <w:r w:rsidR="009F4861">
        <w:t>“wordofgod”</w:t>
      </w:r>
      <w:r>
        <w:t>s?</w:t>
      </w:r>
    </w:p>
    <w:p w:rsidR="006F6025" w:rsidRDefault="006F6025" w:rsidP="006F6025">
      <w:pPr>
        <w:pStyle w:val="21"/>
        <w:ind w:firstLine="420"/>
      </w:pPr>
      <w:r>
        <w:rPr>
          <w:rFonts w:hint="eastAsia"/>
        </w:rPr>
        <w:t>》</w:t>
      </w:r>
      <w:r>
        <w:rPr>
          <w:rFonts w:hint="eastAsia"/>
        </w:rPr>
        <w:t xml:space="preserve">24 Elegant: Read the </w:t>
      </w:r>
      <w:r w:rsidR="009F4861">
        <w:t>“</w:t>
      </w:r>
      <w:r w:rsidR="009F4861">
        <w:rPr>
          <w:rFonts w:hint="eastAsia"/>
        </w:rPr>
        <w:t>wordofgod</w:t>
      </w:r>
      <w:r w:rsidR="009F4861">
        <w:t>”</w:t>
      </w:r>
      <w:r>
        <w:rPr>
          <w:rFonts w:hint="eastAsia"/>
        </w:rPr>
        <w:t>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10 billion, get the level of Taiyi to you, and support the detailed mind.</w:t>
      </w:r>
    </w:p>
    <w:p w:rsidR="006F6025" w:rsidRDefault="006F6025" w:rsidP="006F6025">
      <w:pPr>
        <w:pStyle w:val="21"/>
        <w:ind w:firstLine="420"/>
      </w:pPr>
      <w:r>
        <w:lastRenderedPageBreak/>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"The dream of pursuing a lifetime: not bad, shooting a bird, he dare 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t xml:space="preserve">A15819460294: Haha, the political power in the gun, the saint </w:t>
      </w:r>
      <w:r>
        <w:lastRenderedPageBreak/>
        <w:t>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xml:space="preserve">: God, absolute God, </w:t>
      </w:r>
      <w:r w:rsidR="009F4861">
        <w:t>“</w:t>
      </w:r>
      <w:r w:rsidR="009F4861">
        <w:rPr>
          <w:rFonts w:hint="eastAsia"/>
        </w:rPr>
        <w:t>wordofgod</w:t>
      </w:r>
      <w:r w:rsidR="009F4861">
        <w:t>”</w:t>
      </w:r>
      <w:r>
        <w:rPr>
          <w:rFonts w:hint="eastAsia"/>
        </w:rPr>
        <w:t xml:space="pres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24 Elegant: Unless you can leave from this post, you will have the label of Gehua on your head. The despicableness of neuropathy 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 xml:space="preserve">67. One yin and one yang is: Ge God advocates that he and the evil say that the </w:t>
      </w:r>
      <w:r w:rsidR="009F4861">
        <w:t>“wordofgod”</w:t>
      </w:r>
      <w:r>
        <w:t xml:space="pres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t xml:space="preserve">Every day, I watched the propaganda video of his post, and watched his online text </w:t>
      </w:r>
      <w:r w:rsidR="009F4861">
        <w:t>“wordofgod”</w:t>
      </w:r>
      <w:r>
        <w:t>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t>》》</w:t>
      </w:r>
      <w:r>
        <w:rPr>
          <w:rFonts w:hint="eastAsia"/>
        </w:rPr>
        <w:t xml:space="preserve">fengch8260: The disease caused by reading </w:t>
      </w:r>
      <w:r w:rsidR="009F4861">
        <w:t>“</w:t>
      </w:r>
      <w:r w:rsidR="009F4861">
        <w:rPr>
          <w:rFonts w:hint="eastAsia"/>
        </w:rPr>
        <w:t>wordofgod</w:t>
      </w:r>
      <w:r w:rsidR="009F4861">
        <w:t>”</w:t>
      </w:r>
      <w:r>
        <w:rPr>
          <w:rFonts w:hint="eastAsia"/>
        </w:rPr>
        <w:t xml:space="preserve">s is </w:t>
      </w:r>
      <w:r>
        <w:rPr>
          <w:rFonts w:hint="eastAsia"/>
        </w:rPr>
        <w:lastRenderedPageBreak/>
        <w:t>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"Guangming 999: I don't believe that the novel mad east to the 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Very simple, either you use the dignity of God to make me die, or I 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t xml:space="preserve">The qi of the Ziwei sage is not what Seoul expects. You say that </w:t>
      </w:r>
      <w:r>
        <w:lastRenderedPageBreak/>
        <w:t>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Ge God does not look like a person to see people, people look at 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"shzy leisure: I am afraid of being hanged by cultists, I am afraid of 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People's Guardian 373: That's good. Three parties united. This guy is finished.</w:t>
      </w:r>
    </w:p>
    <w:p w:rsidR="006F6025" w:rsidRDefault="006F6025" w:rsidP="006F6025">
      <w:pPr>
        <w:pStyle w:val="21"/>
        <w:ind w:firstLine="420"/>
      </w:pPr>
      <w:r>
        <w:lastRenderedPageBreak/>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w:t>
      </w:r>
      <w:r w:rsidR="009F4861">
        <w:t>“wordofgod”</w:t>
      </w:r>
      <w:r>
        <w:t>" fornication.</w:t>
      </w:r>
    </w:p>
    <w:p w:rsidR="000A7C21" w:rsidRDefault="000A7C21" w:rsidP="000A7C21">
      <w:pPr>
        <w:pStyle w:val="21"/>
        <w:ind w:firstLine="420"/>
      </w:pPr>
      <w:r>
        <w:t>I think he should go to Muslims to recognize them. Tell everyone in the Middle East, the brothers of your ancestors came and hurry to the 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Anti-social, anti-personality, anti-township, anti-humanity, being used by hostile forces with ill-conceived powers, being exploited by domestic locusts who are not compliant with anti-corruption, is extremely harmful, and is not a part of it! !</w:t>
      </w:r>
    </w:p>
    <w:p w:rsidR="000A7C21" w:rsidRDefault="000A7C21" w:rsidP="000A7C21">
      <w:pPr>
        <w:pStyle w:val="21"/>
        <w:ind w:firstLine="420"/>
      </w:pPr>
      <w:r>
        <w:lastRenderedPageBreak/>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Every day, the guards spread on the keyboard and forced the teacher to go out. The neighbors did not know that this animal would be 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The 30th level is unrealistic, Gehua does not have that background and strength.</w:t>
      </w:r>
    </w:p>
    <w:p w:rsidR="000A7C21" w:rsidRDefault="000A7C21" w:rsidP="000A7C21">
      <w:pPr>
        <w:pStyle w:val="21"/>
        <w:ind w:firstLine="420"/>
      </w:pPr>
      <w:r>
        <w:lastRenderedPageBreak/>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 xml:space="preserve">Ge </w:t>
      </w:r>
      <w:r w:rsidR="009F4861">
        <w:t>“wordofgod”</w:t>
      </w:r>
      <w:r>
        <w:t xml:space="preserve">s, bluntly blame their </w:t>
      </w:r>
      <w:r w:rsidR="009F4861">
        <w:t>“wordofgod”</w:t>
      </w:r>
      <w:r>
        <w:t>s. It’s all about neurosis.</w:t>
      </w:r>
    </w:p>
    <w:p w:rsidR="000A7C21" w:rsidRDefault="000A7C21" w:rsidP="000A7C21">
      <w:pPr>
        <w:pStyle w:val="21"/>
        <w:ind w:firstLine="420"/>
      </w:pPr>
      <w:r>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t>》</w:t>
      </w:r>
      <w:r>
        <w:rPr>
          <w:rFonts w:hint="eastAsia"/>
        </w:rPr>
        <w:t>Squid 1980: Oh! When will he come to save us?</w:t>
      </w:r>
    </w:p>
    <w:p w:rsidR="000A7C21" w:rsidRDefault="000A7C21" w:rsidP="000A7C21">
      <w:pPr>
        <w:pStyle w:val="21"/>
        <w:ind w:firstLine="420"/>
      </w:pPr>
      <w:r>
        <w:lastRenderedPageBreak/>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avij_004: Ge Ge came and went to those few sentences, so the red family let them regardless of casual waves? Hey, this operation is 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t>"Ge Yimin: Xintianxindi has no share."</w:t>
      </w:r>
    </w:p>
    <w:p w:rsidR="000A7C21" w:rsidRDefault="000A7C21" w:rsidP="000A7C21">
      <w:pPr>
        <w:pStyle w:val="21"/>
        <w:ind w:firstLine="420"/>
      </w:pPr>
      <w:r>
        <w:rPr>
          <w:rFonts w:hint="eastAsia"/>
        </w:rPr>
        <w:lastRenderedPageBreak/>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My name is 74: It is estimated that I want to discredit [a surname 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The title of the king: Repeater. You don't want to advertise something that is nervous. Help me promote my peace and friendship.</w:t>
      </w:r>
    </w:p>
    <w:p w:rsidR="00DC7AAB" w:rsidRDefault="00DC7AAB" w:rsidP="00DC7AAB">
      <w:pPr>
        <w:pStyle w:val="21"/>
        <w:ind w:firstLine="420"/>
      </w:pPr>
      <w:r>
        <w:lastRenderedPageBreak/>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Tonight, my son and my colleague transferred their account to the 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t>83. Guang Chengzi: I think Ge Shen should go to Muslims.</w:t>
      </w:r>
    </w:p>
    <w:p w:rsidR="007B444B" w:rsidRDefault="007B444B" w:rsidP="007B444B">
      <w:pPr>
        <w:pStyle w:val="21"/>
        <w:ind w:firstLine="420"/>
      </w:pPr>
      <w:r>
        <w:lastRenderedPageBreak/>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 xml:space="preserve">Shao Base: You can read it yourself. I don't need to read </w:t>
      </w:r>
      <w:r w:rsidR="009F4861">
        <w:t>“</w:t>
      </w:r>
      <w:r w:rsidR="009F4861">
        <w:rPr>
          <w:rFonts w:hint="eastAsia"/>
        </w:rPr>
        <w:t>wordofgod</w:t>
      </w:r>
      <w:r w:rsidR="009F4861">
        <w:t>”</w:t>
      </w:r>
      <w:r>
        <w:rPr>
          <w:rFonts w:hint="eastAsia"/>
        </w:rPr>
        <w:t>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85, kira: On April 11, 2015, Ge Momin was written a lot of black farts.</w:t>
      </w:r>
    </w:p>
    <w:p w:rsidR="007B444B" w:rsidRDefault="007B444B" w:rsidP="007B444B">
      <w:pPr>
        <w:pStyle w:val="21"/>
        <w:ind w:firstLine="420"/>
      </w:pPr>
      <w:r>
        <w:t xml:space="preserve">(At that time, I checked the papers, I was in the Department of Engineering, I didn’t know him before.) I brought it to the knowledge network, brainwashed me across the screen, gave me </w:t>
      </w:r>
      <w:r w:rsidR="009F4861">
        <w:t>“wordofgod”</w:t>
      </w:r>
      <w:r>
        <w:t xml:space="preserve">s, and sent him to be a god. You must listen to his voice, and later I also asked me to memorize the quotations, when Gehua (this does not need to be </w:t>
      </w:r>
      <w:r>
        <w:lastRenderedPageBreak/>
        <w:t>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Jack Kennedy: Now I found out that this is the master of the bar? 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 xml:space="preserve">You know that we humans compare Ye Gong Hao Long, so you need to explain what God you are, whether human civilization has a record, or how do we know if it is necessary to report that God was </w:t>
      </w:r>
      <w:r>
        <w:lastRenderedPageBreak/>
        <w:t>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t>Do you think that Marx is my third brother, is it dwarf him? On the contrary, he has raised him and redeemed him.</w:t>
      </w:r>
    </w:p>
    <w:p w:rsidR="007B444B" w:rsidRDefault="007B444B" w:rsidP="007B444B">
      <w:pPr>
        <w:pStyle w:val="21"/>
        <w:ind w:firstLine="420"/>
      </w:pPr>
      <w:r>
        <w:t xml:space="preserve">"Walter defends the motherland: </w:t>
      </w:r>
      <w:r w:rsidR="009F4861">
        <w:t>“wordofgod”</w:t>
      </w:r>
      <w:r>
        <w:t>s?"</w:t>
      </w:r>
    </w:p>
    <w:p w:rsidR="007B444B" w:rsidRDefault="007B444B" w:rsidP="007B444B">
      <w:pPr>
        <w:pStyle w:val="21"/>
        <w:ind w:firstLine="420"/>
      </w:pPr>
      <w:r>
        <w:t xml:space="preserve">"" Ge Yimin: Yes, </w:t>
      </w:r>
      <w:r w:rsidR="009F4861">
        <w:t>“wordofgod”</w:t>
      </w:r>
      <w:r>
        <w:t>s.</w:t>
      </w:r>
    </w:p>
    <w:p w:rsidR="007B444B" w:rsidRDefault="007B444B" w:rsidP="007B444B">
      <w:pPr>
        <w:pStyle w:val="21"/>
        <w:ind w:firstLine="420"/>
      </w:pPr>
      <w:r>
        <w:rPr>
          <w:rFonts w:hint="eastAsia"/>
        </w:rPr>
        <w:t>》</w:t>
      </w:r>
      <w:r>
        <w:rPr>
          <w:rFonts w:hint="eastAsia"/>
        </w:rPr>
        <w:t>CA_Doronin: Old horse is still religious? You don't need Lenin! The church is blowing you up! The world's shavings!</w:t>
      </w:r>
    </w:p>
    <w:p w:rsidR="007B444B" w:rsidRDefault="007B444B" w:rsidP="007B444B">
      <w:pPr>
        <w:pStyle w:val="21"/>
        <w:ind w:firstLine="420"/>
      </w:pPr>
      <w:r>
        <w:rPr>
          <w:rFonts w:hint="eastAsia"/>
        </w:rPr>
        <w:lastRenderedPageBreak/>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 xml:space="preserve">"Ge Yimin: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"The cosmic life-saver Chobe: Declaring that the individual is one of the typical characteristics of God is a cult."</w:t>
      </w:r>
    </w:p>
    <w:p w:rsidR="007B444B" w:rsidRDefault="007B444B" w:rsidP="007B444B">
      <w:pPr>
        <w:pStyle w:val="21"/>
        <w:ind w:firstLine="420"/>
      </w:pPr>
      <w:r>
        <w:lastRenderedPageBreak/>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 xml:space="preserve">"Ge Yimin: </w:t>
      </w:r>
      <w:r w:rsidR="009F4861">
        <w:t>“wordofgod”</w:t>
      </w:r>
      <w:r>
        <w:t xml:space="pres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90, Mohamed look at Lanxi: Are you ironic or really got this 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t>"Ge Yimin: The second brother, Jesus, has proved: No.</w:t>
      </w:r>
    </w:p>
    <w:p w:rsidR="007B444B" w:rsidRDefault="007B444B" w:rsidP="007B444B">
      <w:pPr>
        <w:pStyle w:val="21"/>
        <w:ind w:firstLine="420"/>
      </w:pPr>
      <w:r>
        <w:rPr>
          <w:rFonts w:hint="eastAsia"/>
        </w:rPr>
        <w:lastRenderedPageBreak/>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"Ge Yimin: The third brother has been unable to speak, and my big 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t>91, carlvinson Taurus: "</w:t>
      </w:r>
      <w:r w:rsidR="009F4861">
        <w:t>“wordofgod”</w:t>
      </w:r>
      <w:r>
        <w:t>" did not record you!</w:t>
      </w:r>
    </w:p>
    <w:p w:rsidR="007B444B" w:rsidRDefault="007B444B" w:rsidP="007B444B">
      <w:pPr>
        <w:pStyle w:val="21"/>
        <w:ind w:firstLine="420"/>
      </w:pPr>
      <w:r>
        <w:lastRenderedPageBreak/>
        <w:t>"Ge Yimin: Do you confirm that it is "</w:t>
      </w:r>
      <w:r w:rsidR="009F4861">
        <w:t>“wordofgod”</w:t>
      </w:r>
      <w:r>
        <w:t>"?</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Tq0uknn: The early sectarian socialism was not so stupid. The 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"Ge Yimin: You are not thinking of my remarks, Sina will seal me." 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t xml:space="preserve">"" No. 51 ferry: Hong Xiuquan said that he is the second son of </w:t>
      </w:r>
      <w:r>
        <w:lastRenderedPageBreak/>
        <w:t>God, count the brother of Jesus, you want to be the big brother of Jesus. God's private life is chaotic!</w:t>
      </w:r>
    </w:p>
    <w:p w:rsidR="007B444B" w:rsidRDefault="007B444B" w:rsidP="007B444B">
      <w:pPr>
        <w:pStyle w:val="21"/>
        <w:ind w:firstLine="420"/>
      </w:pPr>
      <w:r>
        <w:t xml:space="preserve">Ge Yimin: Not a god. </w:t>
      </w:r>
      <w:r w:rsidR="009F4861">
        <w:t>“wordofgod”</w:t>
      </w:r>
      <w:r>
        <w:t xml:space="pres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 xml:space="preserve">"Ge Yimin: You are a horse. We are Ge Gong. </w:t>
      </w:r>
      <w:r w:rsidR="009F4861">
        <w:t>“wordofgod”</w:t>
      </w:r>
      <w:r>
        <w:t xml:space="pres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Popular Science: Communism, the first Christian communism, represented: Comrade Weitling. Later, inheritance has the so-called utopian communism, on behalf of: Comrade Owen. Then inheritance 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t xml:space="preserve">"" Self-contained navigation Huo to go to the disease: Hey, the six </w:t>
      </w:r>
      <w:r>
        <w:lastRenderedPageBreak/>
        <w:t>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t xml:space="preserve">96, the big devil king: Shen Ming posted: today a cult person in </w:t>
      </w:r>
      <w:r>
        <w:lastRenderedPageBreak/>
        <w:t>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I hope the government can check Ge Yimin, this person is 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t>98, looking for a seclusion: Who is Ge Shen?</w:t>
      </w:r>
    </w:p>
    <w:p w:rsidR="007B444B" w:rsidRDefault="007B444B" w:rsidP="007B444B">
      <w:pPr>
        <w:pStyle w:val="21"/>
        <w:ind w:firstLine="420"/>
      </w:pPr>
      <w:r>
        <w:rPr>
          <w:rFonts w:hint="eastAsia"/>
        </w:rPr>
        <w:lastRenderedPageBreak/>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t>I want to thank Ge Yimin for his representative and the false saints.</w:t>
      </w:r>
    </w:p>
    <w:p w:rsidR="007B444B" w:rsidRDefault="007B444B" w:rsidP="007B444B">
      <w:pPr>
        <w:pStyle w:val="21"/>
        <w:ind w:firstLine="420"/>
      </w:pPr>
      <w:r>
        <w:lastRenderedPageBreak/>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t xml:space="preserve">"Worship the yellow clothes to teach the master: Strictly call the </w:t>
      </w:r>
      <w:r>
        <w:lastRenderedPageBreak/>
        <w:t>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 xml:space="preserve">I said that there is a moldy head today, and this is occupied by Ge </w:t>
      </w:r>
      <w:r w:rsidR="009F4861">
        <w:t>“wordofgod”</w:t>
      </w:r>
      <w:r>
        <w:t>.</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The owner of that bar is the Ge Yi faction, otherwise it will not be 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t>》》</w:t>
      </w:r>
      <w:r>
        <w:rPr>
          <w:rFonts w:hint="eastAsia"/>
        </w:rPr>
        <w:t xml:space="preserve">: Reply to the lucky fruit??: This Ge Mingming is an individual, </w:t>
      </w:r>
      <w:r>
        <w:rPr>
          <w:rFonts w:hint="eastAsia"/>
        </w:rPr>
        <w:lastRenderedPageBreak/>
        <w:t>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Liu Muduan: I also suspect that there is a business relationship 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Does this mean that there is indeed some kind of corrupt 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w:t>
      </w:r>
      <w:r w:rsidR="009F4861">
        <w:t>“wordofgod”</w:t>
      </w:r>
      <w:r>
        <w:t>" of Ge's stick, go to the Bible, and you will know that that God is true and that one is false.</w:t>
      </w:r>
    </w:p>
    <w:p w:rsidR="00DB1B77" w:rsidRDefault="00DB1B77" w:rsidP="00DB1B77">
      <w:pPr>
        <w:pStyle w:val="21"/>
        <w:ind w:firstLine="420"/>
      </w:pPr>
      <w:r>
        <w:t xml:space="preserve">106, Heaven is the Lord: Jesus is coming, but the dog = also = the </w:t>
      </w:r>
      <w:r>
        <w:lastRenderedPageBreak/>
        <w:t>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t>108, the return of the moon: Wrong is "</w:t>
      </w:r>
      <w:r w:rsidR="009F4861">
        <w:t>“wordofgod”</w:t>
      </w:r>
      <w:r>
        <w:t xml:space="preserve">", the Bible is </w:t>
      </w:r>
      <w:r>
        <w:lastRenderedPageBreak/>
        <w:t>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 xml:space="preserve">"Chaotic release: It turns out that you are also </w:t>
      </w:r>
      <w:r w:rsidR="009F4861">
        <w:t>“wordofgod”</w:t>
      </w:r>
      <w:r>
        <w:t>.</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true and false saints, there are true saints, Ge Yimin 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t xml:space="preserve">Was it captured by a group of religious believers and those who did </w:t>
      </w:r>
      <w:r>
        <w:lastRenderedPageBreak/>
        <w:t>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zcc: I am the prophet of God, and I will not speak on behalf of God casually; you do not believe in Jesus at all, but nicknamed "requesting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lastRenderedPageBreak/>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Samurai + Gymnasium = Budokan (name 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113, charcoal has been fired: Ge God, you are the philosophy of being disgusted.</w:t>
      </w:r>
    </w:p>
    <w:p w:rsidR="00DB1B77" w:rsidRDefault="00DB1B77" w:rsidP="00DB1B77">
      <w:pPr>
        <w:pStyle w:val="21"/>
        <w:ind w:firstLine="420"/>
      </w:pPr>
      <w:r>
        <w:t xml:space="preserve">"A-class mate cavalry: Ge </w:t>
      </w:r>
      <w:r w:rsidR="009F4861">
        <w:t>“wordofgod”</w:t>
      </w:r>
      <w:r>
        <w:t xml:space="pres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t xml:space="preserve">Only by realizing communism and sharing the means of production </w:t>
      </w:r>
      <w:r>
        <w:lastRenderedPageBreak/>
        <w:t>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Only after the demise of mankind can the next civilization be 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Chen Pingfei is a Christian: Why are so many people posting 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t>116, Vulgar wiki: Ge Yimin entry, Holy Land tour</w:t>
      </w:r>
    </w:p>
    <w:p w:rsidR="00DB1B77" w:rsidRDefault="00DB1B77" w:rsidP="00DB1B77">
      <w:pPr>
        <w:pStyle w:val="21"/>
        <w:ind w:firstLine="420"/>
      </w:pPr>
      <w:r>
        <w:lastRenderedPageBreak/>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"The blade will: The gossip: Anyone who has visited the website of 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Ge Gang, advised or not to brush here! Nothing makes 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t>》》莫愁吾</w:t>
      </w:r>
      <w:r>
        <w:rPr>
          <w:rFonts w:hint="eastAsia"/>
        </w:rPr>
        <w:t>: No need to worry. . Ge Gang</w:t>
      </w:r>
      <w:r>
        <w:rPr>
          <w:rFonts w:hint="eastAsia"/>
        </w:rPr>
        <w:t>’</w:t>
      </w:r>
      <w:r>
        <w:rPr>
          <w:rFonts w:hint="eastAsia"/>
        </w:rPr>
        <w:t xml:space="preserve">s also took the </w:t>
      </w:r>
      <w:r>
        <w:rPr>
          <w:rFonts w:hint="eastAsia"/>
        </w:rPr>
        <w:lastRenderedPageBreak/>
        <w:t>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 xml:space="preserve">"Shao Leichao: I have never seen his </w:t>
      </w:r>
      <w:r w:rsidR="009F4861">
        <w:t>“wordofgod”</w:t>
      </w:r>
      <w:r>
        <w:t>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 xml:space="preserve">519239129: Spread the gospel of the </w:t>
      </w:r>
      <w:r w:rsidR="009F4861">
        <w:t>“wordofgod”</w:t>
      </w:r>
      <w:r>
        <w:t>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t>》》莫愁吾</w:t>
      </w:r>
      <w:r>
        <w:rPr>
          <w:rFonts w:hint="eastAsia"/>
        </w:rPr>
        <w:t xml:space="preserve">: The vulgar cloud: the eyes are not bored, can </w:t>
      </w:r>
      <w:r>
        <w:rPr>
          <w:rFonts w:hint="eastAsia"/>
        </w:rPr>
        <w:lastRenderedPageBreak/>
        <w:t>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If you can give a thorough study of the story of the ancestors in The 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 xml:space="preserve">"Gehua: This is the name on the </w:t>
      </w:r>
      <w:r w:rsidR="009F4861">
        <w:t>“wordofgod”</w:t>
      </w:r>
      <w:r>
        <w:t xml:space="preserve">. The </w:t>
      </w:r>
      <w:r w:rsidR="009F4861">
        <w:t>“wordofgod”</w:t>
      </w:r>
      <w:r>
        <w:t xml:space="pres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 xml:space="preserve">Binghuoqingmu4: Read the </w:t>
      </w:r>
      <w:r w:rsidR="009F4861">
        <w:t>“</w:t>
      </w:r>
      <w:r w:rsidR="009F4861">
        <w:rPr>
          <w:rFonts w:hint="eastAsia"/>
        </w:rPr>
        <w:t>wordofgod</w:t>
      </w:r>
      <w:r w:rsidR="009F4861">
        <w:t>”</w:t>
      </w:r>
      <w:r>
        <w:rPr>
          <w:rFonts w:hint="eastAsia"/>
        </w:rPr>
        <w:t>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121. May you ride the light all the way: Isn't the faith book written by Ge Minmin?</w:t>
      </w:r>
    </w:p>
    <w:p w:rsidR="00DB1B77" w:rsidRDefault="00DB1B77" w:rsidP="00DB1B77">
      <w:pPr>
        <w:pStyle w:val="21"/>
        <w:ind w:firstLine="420"/>
      </w:pPr>
      <w:r>
        <w:lastRenderedPageBreak/>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 xml:space="preserve">123, save the robin: 66 </w:t>
      </w:r>
      <w:r w:rsidR="009F4861">
        <w:t>“wordofgod”</w:t>
      </w:r>
      <w:r>
        <w:t>s, a nonsense!</w:t>
      </w:r>
    </w:p>
    <w:p w:rsidR="005C1146" w:rsidRDefault="005C1146" w:rsidP="005C1146">
      <w:pPr>
        <w:pStyle w:val="21"/>
        <w:ind w:firstLine="420"/>
      </w:pPr>
      <w:r>
        <w:t>It is imperative to annihilate Christ.</w:t>
      </w:r>
    </w:p>
    <w:p w:rsidR="005C1146" w:rsidRDefault="005C1146" w:rsidP="005C1146">
      <w:pPr>
        <w:pStyle w:val="21"/>
        <w:ind w:firstLine="420"/>
      </w:pPr>
      <w:r>
        <w:lastRenderedPageBreak/>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xml:space="preserve">: Don't send the </w:t>
      </w:r>
      <w:r w:rsidR="009F4861">
        <w:t>“</w:t>
      </w:r>
      <w:r w:rsidR="009F4861">
        <w:rPr>
          <w:rFonts w:hint="eastAsia"/>
        </w:rPr>
        <w:t>wordofgod</w:t>
      </w:r>
      <w:r w:rsidR="009F4861">
        <w:t>”</w:t>
      </w:r>
      <w:r>
        <w:rPr>
          <w:rFonts w:hint="eastAsia"/>
        </w:rPr>
        <w:t>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t>Sam Samtari: Who is the person next to the gym?</w:t>
      </w:r>
    </w:p>
    <w:p w:rsidR="005C1146" w:rsidRDefault="005C1146" w:rsidP="005C1146">
      <w:pPr>
        <w:pStyle w:val="21"/>
        <w:ind w:firstLine="420"/>
      </w:pPr>
      <w:r>
        <w:lastRenderedPageBreak/>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Do you have a self-awareness? What about Yemei? Stupid things without self-awareness Soy.</w:t>
      </w:r>
    </w:p>
    <w:p w:rsidR="002C5082" w:rsidRDefault="002C5082" w:rsidP="002C5082">
      <w:pPr>
        <w:pStyle w:val="21"/>
        <w:ind w:firstLine="420"/>
      </w:pPr>
      <w:r>
        <w:lastRenderedPageBreak/>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 xml:space="preserve">129, Angel Lin Biao: You often blame God, saying that he is Ge </w:t>
      </w:r>
      <w:r w:rsidR="009F4861">
        <w:t>“wordofgod”</w:t>
      </w:r>
      <w:r>
        <w:t>.</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_7UtCAe3: Well, listen to your death, turn over and over, this sentence, Jesus can still stun the Bible, when God you get 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Western Yule: This is occupied by the cult, please take the responsibility of the Lord.</w:t>
      </w:r>
    </w:p>
    <w:p w:rsidR="002C5082" w:rsidRDefault="002C5082" w:rsidP="002C5082">
      <w:pPr>
        <w:pStyle w:val="21"/>
        <w:ind w:firstLine="420"/>
      </w:pPr>
      <w:r>
        <w:lastRenderedPageBreak/>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"The war of the sickle hammer: A group of cults don't bother to 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The Gesha coin and its shackles will be broken into the eternal hell, 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lastRenderedPageBreak/>
        <w:t xml:space="preserve">134, Gehua: Reply Purple </w:t>
      </w:r>
      <w:r>
        <w:rPr>
          <w:rFonts w:hint="eastAsia"/>
        </w:rPr>
        <w:t>曦晟</w:t>
      </w:r>
      <w:r>
        <w:rPr>
          <w:rFonts w:hint="eastAsia"/>
        </w:rPr>
        <w:t xml:space="preserve"> open: </w:t>
      </w:r>
      <w:r w:rsidR="009F4861">
        <w:t>“</w:t>
      </w:r>
      <w:r w:rsidR="009F4861">
        <w:rPr>
          <w:rFonts w:hint="eastAsia"/>
        </w:rPr>
        <w:t>wordofgod</w:t>
      </w:r>
      <w:r w:rsidR="009F4861">
        <w:t>”</w:t>
      </w:r>
      <w:r>
        <w:rPr>
          <w:rFonts w:hint="eastAsia"/>
        </w:rPr>
        <w:t>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xml:space="preserve">: Isn't it the </w:t>
      </w:r>
      <w:r w:rsidR="009F4861">
        <w:t>“</w:t>
      </w:r>
      <w:r w:rsidR="009F4861">
        <w:rPr>
          <w:rFonts w:hint="eastAsia"/>
        </w:rPr>
        <w:t>wordofgod</w:t>
      </w:r>
      <w:r w:rsidR="009F4861">
        <w:t>”</w:t>
      </w:r>
      <w:r>
        <w:rPr>
          <w:rFonts w:hint="eastAsia"/>
        </w:rPr>
        <w:t xml:space="pres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t xml:space="preserve">"The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the last sinister dragon that hides the filth, and you don’t repent, you </w:t>
      </w:r>
      <w:r>
        <w:lastRenderedPageBreak/>
        <w:t>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 xml:space="preserve">_ Post bar user _7bV45by: Ge Dashen has the ability to continue to send your </w:t>
      </w:r>
      <w:r w:rsidR="009F4861">
        <w:t>“wordofgod”</w:t>
      </w:r>
      <w:r>
        <w:t xml:space="preserve"> video?</w:t>
      </w:r>
    </w:p>
    <w:p w:rsidR="002C5082" w:rsidRDefault="002C5082" w:rsidP="002C5082">
      <w:pPr>
        <w:pStyle w:val="21"/>
        <w:ind w:firstLine="420"/>
      </w:pPr>
      <w:r>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lastRenderedPageBreak/>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why? Because of the spread of cults, anti-dang anti-state people are 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t xml:space="preserve">139. A few mobile phone messages suspected of being personally </w:t>
      </w:r>
      <w:r>
        <w:lastRenderedPageBreak/>
        <w:t>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5, Yimei understands that the song brother is the spokesperson of God, the song brother is in a thousand miles, the ideal of the song 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lastRenderedPageBreak/>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5, Jeremiah: Christian sect, because of the Vision of Yemei, the 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"Putin exile in France: It is obvious that Yemei has misinterpreted the meaning of defeating the Antichrist. The former section of the 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w:t>
      </w:r>
      <w:r w:rsidR="009F4861">
        <w:t>“wordofgod”</w:t>
      </w:r>
      <w:r>
        <w:t>".</w:t>
      </w:r>
    </w:p>
    <w:p w:rsidR="00E90955" w:rsidRDefault="00E90955" w:rsidP="00E90955">
      <w:pPr>
        <w:pStyle w:val="21"/>
        <w:ind w:firstLine="420"/>
      </w:pPr>
      <w:r>
        <w:rPr>
          <w:rFonts w:hint="eastAsia"/>
        </w:rPr>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lastRenderedPageBreak/>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Strong magnetic neutron star: First of all, [need to clean up the 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t xml:space="preserve">Ge's account is only the author's certification. As long as there are </w:t>
      </w:r>
      <w:r>
        <w:lastRenderedPageBreak/>
        <w:t>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A well-known cult post is a new era of gold. It is also blocked by Ge Ge’s smuggling after the main top advertisement. It is necessary to 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"Leaves you are gone: Phoenix Nirvana ** Reborn. The fire of the 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t xml:space="preserve">"" Vasily with: That Ge Moumou is a Сука, but we are all atheists </w:t>
      </w:r>
      <w:r>
        <w:lastRenderedPageBreak/>
        <w:t>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I am waiting for your love: Gelian alien fleet can not be 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150, the world's most important website: As for this doomsday theory</w:t>
      </w:r>
    </w:p>
    <w:p w:rsidR="00E90955" w:rsidRDefault="00E90955" w:rsidP="00E90955">
      <w:pPr>
        <w:pStyle w:val="21"/>
        <w:ind w:firstLine="420"/>
      </w:pPr>
      <w:r>
        <w:lastRenderedPageBreak/>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s high hat, wears a 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zhuxiaofengyin: These "Ge organization" every post is a sneer taunting the saint, this is the truth, but also the measurement fee action!</w:t>
      </w:r>
    </w:p>
    <w:p w:rsidR="00E90955" w:rsidRDefault="00E90955" w:rsidP="00E90955">
      <w:pPr>
        <w:pStyle w:val="21"/>
        <w:ind w:firstLine="420"/>
      </w:pPr>
      <w:r>
        <w:rPr>
          <w:rFonts w:hint="eastAsia"/>
        </w:rPr>
        <w:lastRenderedPageBreak/>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 xml:space="preserve">_QVNECD9: Corrective, you are called </w:t>
      </w:r>
      <w:r w:rsidR="009F4861">
        <w:t>“</w:t>
      </w:r>
      <w:r w:rsidR="009F4861">
        <w:rPr>
          <w:rFonts w:hint="eastAsia"/>
        </w:rPr>
        <w:t>wordofgod</w:t>
      </w:r>
      <w:r w:rsidR="009F4861">
        <w:t>”</w:t>
      </w:r>
      <w:r>
        <w:rPr>
          <w:rFonts w:hint="eastAsia"/>
        </w:rPr>
        <w:t>.</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"masshikimaci: We can go to the second international bar water 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t xml:space="preserve">"Zi Ge spokesperson: Ge </w:t>
      </w:r>
      <w:r w:rsidR="009F4861">
        <w:t>“wordofgod”</w:t>
      </w:r>
      <w:r>
        <w:t>?</w:t>
      </w:r>
    </w:p>
    <w:p w:rsidR="00E90955" w:rsidRDefault="00E90955" w:rsidP="00E90955">
      <w:pPr>
        <w:pStyle w:val="21"/>
        <w:ind w:firstLine="420"/>
      </w:pPr>
      <w:r>
        <w:lastRenderedPageBreak/>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t xml:space="preserve">The </w:t>
      </w:r>
      <w:r w:rsidR="009F4861">
        <w:t>“wordofgod”</w:t>
      </w:r>
      <w:r>
        <w:t>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t>"I am God 111: What is Ghost?"</w:t>
      </w:r>
    </w:p>
    <w:p w:rsidR="00E90955" w:rsidRDefault="00E90955" w:rsidP="00E90955">
      <w:pPr>
        <w:pStyle w:val="21"/>
        <w:ind w:firstLine="420"/>
      </w:pPr>
      <w:r>
        <w:lastRenderedPageBreak/>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t>Ge Min succeeded (in the case of a branch) back home soon.</w:t>
      </w:r>
    </w:p>
    <w:p w:rsidR="00BD78E1" w:rsidRDefault="00BD78E1" w:rsidP="00BD78E1">
      <w:pPr>
        <w:pStyle w:val="21"/>
        <w:ind w:firstLine="420"/>
      </w:pPr>
      <w:r>
        <w:lastRenderedPageBreak/>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 xml:space="preserve">159, long time long: What is the meaning of Ge Dashen alone </w:t>
      </w:r>
      <w:r w:rsidR="009F4861">
        <w:t>“wordofgod”</w:t>
      </w:r>
      <w:r>
        <w:t>?</w:t>
      </w:r>
    </w:p>
    <w:p w:rsidR="00BD78E1" w:rsidRDefault="00BD78E1" w:rsidP="00BD78E1">
      <w:pPr>
        <w:pStyle w:val="21"/>
        <w:ind w:firstLine="420"/>
      </w:pPr>
      <w:r>
        <w:t xml:space="preserve">"Gehua: We only need </w:t>
      </w:r>
      <w:r w:rsidR="009F4861">
        <w:t>“wordofgod”</w:t>
      </w:r>
      <w:r>
        <w:t xml:space="preserve">s and </w:t>
      </w:r>
      <w:r w:rsidR="009F4861">
        <w:t>“wordofgod”</w:t>
      </w:r>
      <w:r>
        <w:t>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"Red Hair Big Bear -: (not Ge Gegy publicity) What are these people coming to? And they have a common concern in the left circle.</w:t>
      </w:r>
    </w:p>
    <w:p w:rsidR="00BD78E1" w:rsidRDefault="00BD78E1" w:rsidP="00BD78E1">
      <w:pPr>
        <w:pStyle w:val="21"/>
        <w:ind w:firstLine="420"/>
      </w:pPr>
      <w:r>
        <w:rPr>
          <w:rFonts w:hint="eastAsia"/>
        </w:rPr>
        <w:lastRenderedPageBreak/>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2 Call the Holy Name The net name and the holy name are unified. (e.g. Ge God)</w:t>
      </w:r>
    </w:p>
    <w:p w:rsidR="00BD78E1" w:rsidRDefault="00BD78E1" w:rsidP="00BD78E1">
      <w:pPr>
        <w:pStyle w:val="21"/>
        <w:ind w:firstLine="420"/>
      </w:pPr>
      <w:r>
        <w:lastRenderedPageBreak/>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Recruitment management services. Focus on cleaning up, 1. 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"Second World: The sacred gods and reds do not hesitate to tidy up the whole olive to prevent Ge God from starting.</w:t>
      </w:r>
    </w:p>
    <w:p w:rsidR="00BD78E1" w:rsidRDefault="00BD78E1" w:rsidP="00BD78E1">
      <w:pPr>
        <w:pStyle w:val="21"/>
        <w:ind w:firstLine="420"/>
      </w:pPr>
      <w:r>
        <w:lastRenderedPageBreak/>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 xml:space="preserve">"Gehua: You don't believe in </w:t>
      </w:r>
      <w:r w:rsidR="009F4861">
        <w:t>“wordofgod”</w:t>
      </w:r>
      <w:r>
        <w:t>s, and you don't want to die. We are very embarrassed.</w:t>
      </w:r>
    </w:p>
    <w:p w:rsidR="00BD78E1" w:rsidRDefault="00BD78E1" w:rsidP="00BD78E1">
      <w:pPr>
        <w:pStyle w:val="21"/>
        <w:ind w:firstLine="420"/>
      </w:pPr>
      <w:r>
        <w:t xml:space="preserve">Upgraded version: Your mother doesn't believe in </w:t>
      </w:r>
      <w:r w:rsidR="009F4861">
        <w:t>“wordofgod”</w:t>
      </w:r>
      <w:r>
        <w:t>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"Ten steps to kill one 2: What does the purple rose he made?" can 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Wo: When is the sage of the sacred purple 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t xml:space="preserve">"Southern Wind Back: You are reading the </w:t>
      </w:r>
      <w:r w:rsidR="009F4861">
        <w:t>“wordofgod”</w:t>
      </w:r>
      <w:r>
        <w:t xml:space="preserve">s of the </w:t>
      </w:r>
      <w:r>
        <w:lastRenderedPageBreak/>
        <w:t>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It must be the man who has predicted the legends of the legends. In the future, he will build a kingdom of the world, sweeping the world, and leading the world to lead everyone to Datong to open a new era of humanity.</w:t>
      </w:r>
    </w:p>
    <w:p w:rsidR="00BD78E1" w:rsidRDefault="00BD78E1" w:rsidP="00BD78E1">
      <w:pPr>
        <w:pStyle w:val="21"/>
        <w:ind w:firstLine="420"/>
      </w:pPr>
      <w:r>
        <w:t xml:space="preserve">Lizard Man: Only Ge God is the only </w:t>
      </w:r>
      <w:r w:rsidR="009F4861">
        <w:t>“wordofgod”</w:t>
      </w:r>
      <w:r>
        <w:t>.</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t>168, cjjgjhh: Long live Ge Yizhen</w:t>
      </w:r>
    </w:p>
    <w:p w:rsidR="00BD78E1" w:rsidRDefault="00BD78E1" w:rsidP="00BD78E1">
      <w:pPr>
        <w:pStyle w:val="21"/>
        <w:ind w:firstLine="420"/>
      </w:pPr>
      <w:r>
        <w:rPr>
          <w:rFonts w:hint="eastAsia"/>
        </w:rPr>
        <w:t>》》</w:t>
      </w:r>
      <w:r>
        <w:rPr>
          <w:rFonts w:hint="eastAsia"/>
        </w:rPr>
        <w:t>[Visitor]: "</w:t>
      </w:r>
      <w:r w:rsidR="009F4861">
        <w:t>“</w:t>
      </w:r>
      <w:r w:rsidR="009F4861">
        <w:rPr>
          <w:rFonts w:hint="eastAsia"/>
        </w:rPr>
        <w:t>wordofgod</w:t>
      </w:r>
      <w:r w:rsidR="009F4861">
        <w:t>”</w:t>
      </w:r>
      <w:r>
        <w:rPr>
          <w:rFonts w:hint="eastAsia"/>
        </w:rPr>
        <w:t>",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t>》》</w:t>
      </w:r>
      <w:r>
        <w:rPr>
          <w:rFonts w:hint="eastAsia"/>
        </w:rPr>
        <w:t xml:space="preserve">Yiju Xiangyang: Jiezi uses parentheses, creating a comma with </w:t>
      </w:r>
      <w:r>
        <w:rPr>
          <w:rFonts w:hint="eastAsia"/>
        </w:rPr>
        <w:lastRenderedPageBreak/>
        <w:t>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t>Blowing the country.</w:t>
      </w:r>
    </w:p>
    <w:p w:rsidR="00BD78E1" w:rsidRDefault="00BD78E1" w:rsidP="00BD78E1">
      <w:pPr>
        <w:pStyle w:val="21"/>
        <w:ind w:firstLine="420"/>
      </w:pPr>
      <w:r>
        <w:lastRenderedPageBreak/>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 xml:space="preserve">2007chunlu55: If you can't tell the truth theory, you will be king, </w:t>
      </w:r>
      <w:r w:rsidR="009F4861">
        <w:t>“</w:t>
      </w:r>
      <w:r w:rsidR="009F4861">
        <w:rPr>
          <w:rFonts w:hint="eastAsia"/>
        </w:rPr>
        <w:t>wordofgod</w:t>
      </w:r>
      <w:r w:rsidR="009F4861">
        <w:t>”</w:t>
      </w:r>
      <w:r>
        <w:rPr>
          <w:rFonts w:hint="eastAsia"/>
        </w:rPr>
        <w:t>, and embarrassed.</w:t>
      </w:r>
    </w:p>
    <w:p w:rsidR="00BD78E1" w:rsidRDefault="00BD78E1" w:rsidP="00BD78E1">
      <w:pPr>
        <w:pStyle w:val="21"/>
        <w:ind w:firstLine="420"/>
      </w:pPr>
      <w:r>
        <w:rPr>
          <w:rFonts w:hint="eastAsia"/>
        </w:rPr>
        <w:t>》》葛花</w:t>
      </w:r>
      <w:r>
        <w:rPr>
          <w:rFonts w:hint="eastAsia"/>
        </w:rPr>
        <w:t xml:space="preserve">: The </w:t>
      </w:r>
      <w:r w:rsidR="009F4861">
        <w:t>“</w:t>
      </w:r>
      <w:r w:rsidR="009F4861">
        <w:rPr>
          <w:rFonts w:hint="eastAsia"/>
        </w:rPr>
        <w:t>wordofgod</w:t>
      </w:r>
      <w:r w:rsidR="009F4861">
        <w:t>”</w:t>
      </w:r>
      <w:r>
        <w:rPr>
          <w:rFonts w:hint="eastAsia"/>
        </w:rPr>
        <w:t xml:space="pres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xml:space="preserve">"" "I don't know how to spend her: Ge </w:t>
      </w:r>
      <w:r w:rsidR="009F4861">
        <w:t>“wordofgod”</w:t>
      </w:r>
      <w:r>
        <w:t>s also reveal the demon ghosts, and they have been vulnerable to the sacred madness in the past ten years!</w:t>
      </w:r>
    </w:p>
    <w:p w:rsidR="00BD78E1" w:rsidRDefault="00BD78E1" w:rsidP="00BD78E1">
      <w:pPr>
        <w:pStyle w:val="21"/>
        <w:ind w:firstLine="420"/>
      </w:pPr>
      <w:r>
        <w:rPr>
          <w:rFonts w:hint="eastAsia"/>
        </w:rPr>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t xml:space="preserve">"" Ministry of Internal Affairs - Guards: The landlord spreads </w:t>
      </w:r>
      <w:r>
        <w:lastRenderedPageBreak/>
        <w:t>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 xml:space="preserve">"Gehua: Today, the 18th (National Large-scale Production and Internet Revolution) of the </w:t>
      </w:r>
      <w:r w:rsidR="009F4861">
        <w:t>“wordofgod”</w:t>
      </w:r>
      <w:r>
        <w:t>, the realization of Ge Yishenism, the realization of the communist society, the material conditions are already in place, and only the spiritual conditions are available, that is, the 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t xml:space="preserve">Jesus and Moses are the great saints who witnessed and led an era. </w:t>
      </w:r>
      <w:r>
        <w:lastRenderedPageBreak/>
        <w:t xml:space="preserve">Their sects have been passed down to the present day, and you have come to inherit them, and you have a mouth. Do not believe that your </w:t>
      </w:r>
      <w:r w:rsidR="009F4861">
        <w:t>“wordofgod”</w:t>
      </w:r>
      <w:r>
        <w:t>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t xml:space="preserve">176, cjjgjhh: I don't believe in </w:t>
      </w:r>
      <w:r w:rsidR="009F4861">
        <w:t>“wordofgod”</w:t>
      </w:r>
      <w:r>
        <w:t>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t>》》</w:t>
      </w:r>
      <w:r>
        <w:rPr>
          <w:rFonts w:hint="eastAsia"/>
        </w:rPr>
        <w:t xml:space="preserve">2007chunlu55: Do not understand the heavens and </w:t>
      </w:r>
      <w:r w:rsidR="009F4861">
        <w:lastRenderedPageBreak/>
        <w:t>“</w:t>
      </w:r>
      <w:r w:rsidR="009F4861">
        <w:rPr>
          <w:rFonts w:hint="eastAsia"/>
        </w:rPr>
        <w:t>wordofgod</w:t>
      </w:r>
      <w:r w:rsidR="009F4861">
        <w:t>”</w:t>
      </w:r>
      <w:r>
        <w:rPr>
          <w:rFonts w:hint="eastAsia"/>
        </w:rPr>
        <w:t>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 xml:space="preserve">There is also a new shoe to teach in that mission, it seems to be called Ge Yimin? It is said that I wrote a </w:t>
      </w:r>
      <w:r w:rsidR="009F4861">
        <w:t>“wordofgod”</w:t>
      </w:r>
      <w:r>
        <w:t>.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178, psychological war master: the original gym flower, not all 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t>gym?</w:t>
      </w:r>
    </w:p>
    <w:p w:rsidR="00702842" w:rsidRDefault="00702842" w:rsidP="00702842">
      <w:pPr>
        <w:pStyle w:val="21"/>
        <w:ind w:firstLine="420"/>
      </w:pPr>
      <w:r>
        <w:lastRenderedPageBreak/>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 xml:space="preserve">"Ge god shangdianshg: Ge Yimin is old and has no money. Every day, I want to make the Ziwei sage rule the whole universe and laugh at </w:t>
      </w:r>
      <w:r>
        <w:lastRenderedPageBreak/>
        <w:t>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s fraudulent swindling and adultery 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Others: Where is Ge Shen now a god? What a terrible change in the body?</w:t>
      </w:r>
    </w:p>
    <w:p w:rsidR="00702842" w:rsidRDefault="00702842" w:rsidP="00702842">
      <w:pPr>
        <w:pStyle w:val="21"/>
        <w:ind w:firstLine="420"/>
      </w:pPr>
      <w:r>
        <w:lastRenderedPageBreak/>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For Ge Yimin, don't go too far, just treat him as Zhao Benshan, and 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 xml:space="preserve">Aa00912: They are patients with severe neurosis, and Ge forced to sit and be transformed! ! ! It is a zf running dog. . . Haven't you seen </w:t>
      </w:r>
      <w:r>
        <w:rPr>
          <w:rFonts w:hint="eastAsia"/>
        </w:rPr>
        <w:lastRenderedPageBreak/>
        <w:t>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 xml:space="preserve">"The Mantra 21: Who reads the </w:t>
      </w:r>
      <w:r w:rsidR="009F4861">
        <w:t>“wordofgod”</w:t>
      </w:r>
      <w:r>
        <w:t xml:space="preserve">s and the </w:t>
      </w:r>
      <w:r w:rsidR="009F4861">
        <w:t>“wordofgod”</w:t>
      </w:r>
      <w:r>
        <w:t>s? The beds in the world are ready. The doctor is armed and waiting for twenty-four 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t xml:space="preserve">"Nuclear coexistence: lying in the trough, but also created the </w:t>
      </w:r>
      <w:r>
        <w:lastRenderedPageBreak/>
        <w:t>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"Gehua: The paradise on earth is the communist society. Ge God has its own forever. The boundary of the universe is non-cosmic. The spiritual world opposite to the material, that is, the heaven and the hell 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t>Longevity is so easy to open the universe to joke! ! !</w:t>
      </w:r>
    </w:p>
    <w:p w:rsidR="00702842" w:rsidRDefault="00702842" w:rsidP="00702842">
      <w:pPr>
        <w:pStyle w:val="21"/>
        <w:ind w:firstLine="420"/>
      </w:pPr>
      <w:r>
        <w:lastRenderedPageBreak/>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"wsthse: My God is still using Ma Zhe to explain the world. 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Most of the international bars have become the spoilers of Ge Yizheng, and the Soviet Union has already prepared for the international 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t>"</w:t>
      </w:r>
      <w:r>
        <w:rPr>
          <w:rFonts w:hint="eastAsia"/>
        </w:rPr>
        <w:t>弑神者</w:t>
      </w:r>
      <w:r>
        <w:rPr>
          <w:rFonts w:hint="eastAsia"/>
        </w:rPr>
        <w:t xml:space="preserve">: The </w:t>
      </w:r>
      <w:r w:rsidR="009F4861">
        <w:t>“</w:t>
      </w:r>
      <w:r w:rsidR="009F4861">
        <w:rPr>
          <w:rFonts w:hint="eastAsia"/>
        </w:rPr>
        <w:t>wordofgod</w:t>
      </w:r>
      <w:r w:rsidR="009F4861">
        <w:t>”</w:t>
      </w:r>
      <w:r>
        <w:rPr>
          <w:rFonts w:hint="eastAsia"/>
        </w:rPr>
        <w:t xml:space="preserve">s are not necessarily neuropathy, and </w:t>
      </w:r>
      <w:r>
        <w:rPr>
          <w:rFonts w:hint="eastAsia"/>
        </w:rPr>
        <w:lastRenderedPageBreak/>
        <w:t xml:space="preserve">the </w:t>
      </w:r>
      <w:r w:rsidR="009F4861">
        <w:t>“</w:t>
      </w:r>
      <w:r w:rsidR="009F4861">
        <w:rPr>
          <w:rFonts w:hint="eastAsia"/>
        </w:rPr>
        <w:t>wordofgod</w:t>
      </w:r>
      <w:r w:rsidR="009F4861">
        <w:t>”</w:t>
      </w:r>
      <w:r>
        <w:rPr>
          <w:rFonts w:hint="eastAsia"/>
        </w:rPr>
        <w:t>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 xml:space="preserve">191, 2007chunlu55: The </w:t>
      </w:r>
      <w:r w:rsidR="009F4861">
        <w:t>“wordofgod”</w:t>
      </w:r>
      <w:r>
        <w:t xml:space="pres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t>emperor.</w:t>
      </w:r>
    </w:p>
    <w:p w:rsidR="00600144" w:rsidRDefault="00600144" w:rsidP="00600144">
      <w:pPr>
        <w:pStyle w:val="21"/>
        <w:ind w:firstLine="420"/>
      </w:pPr>
      <w:r>
        <w:lastRenderedPageBreak/>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xml:space="preserve">: Write </w:t>
      </w:r>
      <w:r w:rsidR="009F4861">
        <w:t>“</w:t>
      </w:r>
      <w:r w:rsidR="009F4861">
        <w:rPr>
          <w:rFonts w:hint="eastAsia"/>
        </w:rPr>
        <w:t>wordofgod</w:t>
      </w:r>
      <w:r w:rsidR="009F4861">
        <w:t>”</w:t>
      </w:r>
      <w:r>
        <w:rPr>
          <w:rFonts w:hint="eastAsia"/>
        </w:rPr>
        <w:t>s.</w:t>
      </w:r>
    </w:p>
    <w:p w:rsidR="00600144" w:rsidRDefault="00600144" w:rsidP="00600144">
      <w:pPr>
        <w:pStyle w:val="21"/>
        <w:ind w:firstLine="420"/>
      </w:pPr>
      <w:r>
        <w:rPr>
          <w:rFonts w:hint="eastAsia"/>
        </w:rPr>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October 1st, if you can't see your Ge Dawang showing power, do you want to hang?</w:t>
      </w:r>
    </w:p>
    <w:p w:rsidR="00600144" w:rsidRDefault="00600144" w:rsidP="00600144">
      <w:pPr>
        <w:pStyle w:val="21"/>
        <w:ind w:firstLine="420"/>
      </w:pPr>
      <w:r>
        <w:lastRenderedPageBreak/>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t xml:space="preserve">"Sunshine up the teenager: there is actually a small </w:t>
      </w:r>
      <w:r>
        <w:rPr>
          <w:rFonts w:hint="eastAsia"/>
        </w:rPr>
        <w:t>喽啰</w:t>
      </w:r>
      <w:r>
        <w:rPr>
          <w:rFonts w:hint="eastAsia"/>
        </w:rPr>
        <w:t>.</w:t>
      </w:r>
    </w:p>
    <w:p w:rsidR="00600144" w:rsidRDefault="00600144" w:rsidP="00600144">
      <w:pPr>
        <w:pStyle w:val="21"/>
        <w:ind w:firstLine="420"/>
      </w:pPr>
      <w:r>
        <w:lastRenderedPageBreak/>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t xml:space="preserve">(2) It is very tired to be a celebrity, a master, or an expert. The </w:t>
      </w:r>
      <w:r>
        <w:lastRenderedPageBreak/>
        <w:t>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Ediel: Net Zhe and network teacher,, all day, I don’t know whether 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 xml:space="preserve">"c63: Reading the </w:t>
      </w:r>
      <w:r w:rsidR="009F4861">
        <w:t>“wordofgod”</w:t>
      </w:r>
      <w:r>
        <w:t>s is very image.</w:t>
      </w:r>
    </w:p>
    <w:p w:rsidR="0009182E" w:rsidRDefault="0009182E" w:rsidP="0009182E">
      <w:pPr>
        <w:pStyle w:val="21"/>
        <w:ind w:firstLine="420"/>
      </w:pPr>
      <w:r>
        <w:t xml:space="preserve">Right, read the </w:t>
      </w:r>
      <w:r w:rsidR="009F4861">
        <w:t>“wordofgod”</w:t>
      </w:r>
      <w:r>
        <w:t>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t xml:space="preserve">"" Never want to grow up: He promoted cults and was sentenced to </w:t>
      </w:r>
      <w:r>
        <w:lastRenderedPageBreak/>
        <w:t>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201, meidailasi: Ge Shenchang’s death and ugliness, the voice is 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 xml:space="preserve">Long ugly is not your fault! But you jump out and disgusting people are yours wrong! Don't know if this world is looking at the face? ! </w:t>
      </w:r>
      <w:r>
        <w:lastRenderedPageBreak/>
        <w:t>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t xml:space="preserve">"Samuel Road G: Ge teaches the elements, it is recommended to </w:t>
      </w:r>
      <w:r>
        <w:lastRenderedPageBreak/>
        <w:t>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"David Camp 60: Those who pretend to be God or Christ, or deceived under the banner of the so-called "Christian" (like the flow of 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Haven't you read the Bible in the age of Ge Yizhen? They have read it! Not only have they read it, they have deliberately falsified...so 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 xml:space="preserve">The way to pass the </w:t>
      </w:r>
      <w:r w:rsidR="009F4861">
        <w:t>“wordofgod”</w:t>
      </w:r>
      <w:r>
        <w:t>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 xml:space="preserve">"Others: What is Ge Dacheng's </w:t>
      </w:r>
      <w:r w:rsidR="009F4861">
        <w:t>“wordofgod”</w:t>
      </w:r>
      <w:r>
        <w:t>s?" What kind of shocking changes have occurred in the body after becoming Geshen?</w:t>
      </w:r>
    </w:p>
    <w:p w:rsidR="0009182E" w:rsidRDefault="0009182E" w:rsidP="0009182E">
      <w:pPr>
        <w:pStyle w:val="21"/>
        <w:ind w:firstLine="420"/>
      </w:pPr>
      <w:r>
        <w:rPr>
          <w:rFonts w:hint="eastAsia"/>
        </w:rPr>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t xml:space="preserve">"The waves are not obedient: Ge God is three layers higher than </w:t>
      </w:r>
      <w:r>
        <w:lastRenderedPageBreak/>
        <w:t>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 xml:space="preserve">Oh, Ge Shen, I believe in his </w:t>
      </w:r>
      <w:r w:rsidR="009F4861">
        <w:t>“wordofgod”</w:t>
      </w:r>
      <w:r>
        <w:t>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xml:space="preserve">: Lao Ge I am not interested in you, because you will only buy the network water army, forget it, ten days to wait for you, just fine, </w:t>
      </w:r>
      <w:r>
        <w:rPr>
          <w:rFonts w:hint="eastAsia"/>
        </w:rPr>
        <w:lastRenderedPageBreak/>
        <w:t>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 xml:space="preserve">"Chongqing Tea House Master: You believe in </w:t>
      </w:r>
      <w:r w:rsidR="009F4861">
        <w:t>“wordofgod”</w:t>
      </w:r>
      <w:r>
        <w:t>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looking for the so-called saints, they are looking for a neurosis, they will </w:t>
      </w:r>
      <w:r>
        <w:rPr>
          <w:rFonts w:hint="eastAsia"/>
        </w:rPr>
        <w:lastRenderedPageBreak/>
        <w:t xml:space="preserve">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"The Red Pavilion is surrounded by experts: Even the Chinese people who didn't believe in the feudal era, you still took it out, is it too low, all in 9102.</w:t>
      </w:r>
    </w:p>
    <w:p w:rsidR="00A8563E" w:rsidRDefault="00A8563E" w:rsidP="00A8563E">
      <w:pPr>
        <w:pStyle w:val="21"/>
        <w:ind w:firstLine="420"/>
      </w:pPr>
      <w:r>
        <w:lastRenderedPageBreak/>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XEQZGFRUMLK: Because of the unwillingness to be the life of the basil, the dream is called God, and the broken propaganda and 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"Mu Wang Shadao: Recently, Ge Ge crazy has too many mental 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t xml:space="preserve">""" is as smart as possible: If it is not his nonsense, you can't let </w:t>
      </w:r>
      <w:r>
        <w:lastRenderedPageBreak/>
        <w:t>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North Zhejiang upgrade people: Proverbs: Ge Yimin, this kind of harmony teaching in the water society is still less on the eve of the Great Flood era. Unfortunately, it will eventually be destroyed. Still have to learn more.</w:t>
      </w:r>
    </w:p>
    <w:p w:rsidR="00A8563E" w:rsidRDefault="00A8563E" w:rsidP="00A8563E">
      <w:pPr>
        <w:pStyle w:val="21"/>
        <w:ind w:firstLine="420"/>
      </w:pPr>
      <w:r>
        <w:lastRenderedPageBreak/>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 xml:space="preserve">The </w:t>
      </w:r>
      <w:r w:rsidR="009F4861">
        <w:t>“wordofgod”</w:t>
      </w:r>
      <w:r>
        <w:t>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Posting a bar called the sacred sacred woman is like a cow, why do they not fight, why are you hitting me, why do you frequently provoke 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lastRenderedPageBreak/>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t xml:space="preserve">t engage in some group gangs, so that one is being Reporting a </w:t>
      </w:r>
      <w:r>
        <w:rPr>
          <w:rFonts w:hint="eastAsia"/>
        </w:rPr>
        <w:lastRenderedPageBreak/>
        <w:t>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"Gehua: Zheng Niu Hello, at present, the harm does not harm the society, can not engage in organization, Comrade Zheng Hui is a good 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t>》》内摩船长</w:t>
      </w:r>
      <w:r>
        <w:rPr>
          <w:rFonts w:hint="eastAsia"/>
        </w:rPr>
        <w:t>: Go to your MMP gym</w:t>
      </w:r>
    </w:p>
    <w:p w:rsidR="00A8563E" w:rsidRDefault="00A8563E" w:rsidP="00A8563E">
      <w:pPr>
        <w:pStyle w:val="21"/>
        <w:ind w:firstLine="420"/>
      </w:pPr>
      <w:r>
        <w:lastRenderedPageBreak/>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2007chunlu55: Waiting for the true holy to come out first to 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2007chunlu55: Now the Lord has already cared, because they 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multiverse. Life, this person is very cute to the Lord.</w:t>
      </w:r>
    </w:p>
    <w:p w:rsidR="0028797A" w:rsidRDefault="0028797A" w:rsidP="0028797A">
      <w:pPr>
        <w:pStyle w:val="21"/>
        <w:ind w:firstLine="420"/>
      </w:pPr>
      <w:r>
        <w:rPr>
          <w:rFonts w:hint="eastAsia"/>
        </w:rPr>
        <w:lastRenderedPageBreak/>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 xml:space="preserve">223, St. Yeme: Xin Ge Shen read </w:t>
      </w:r>
      <w:r w:rsidR="009F4861">
        <w:t>“wordofgod”</w:t>
      </w:r>
      <w:r>
        <w:t>s.</w:t>
      </w:r>
    </w:p>
    <w:p w:rsidR="0028797A" w:rsidRDefault="0028797A" w:rsidP="0028797A">
      <w:pPr>
        <w:pStyle w:val="21"/>
        <w:ind w:firstLine="420"/>
      </w:pPr>
      <w:r>
        <w:t>"I am a victory over the fighting Buddha: OKOK I know your QQ 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224, star soul nwu: Ge Shengwen Cheng Wude unified rivers and lakes.</w:t>
      </w:r>
    </w:p>
    <w:p w:rsidR="0028797A" w:rsidRDefault="0028797A" w:rsidP="0028797A">
      <w:pPr>
        <w:pStyle w:val="21"/>
        <w:ind w:firstLine="420"/>
      </w:pPr>
      <w:r>
        <w:lastRenderedPageBreak/>
        <w:t xml:space="preserve">"There is a dream ing: Haha, look at the </w:t>
      </w:r>
      <w:r w:rsidR="009F4861">
        <w:t>“wordofgod”</w:t>
      </w:r>
      <w:r>
        <w:t xml:space="preserve">s of the </w:t>
      </w:r>
      <w:r w:rsidR="009F4861">
        <w:t>“wordofgod”</w:t>
      </w:r>
      <w:r>
        <w:t>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 xml:space="preserve">"There is a dream ing: Not allowed, I don't know which big saint you said, it may be Ge </w:t>
      </w:r>
      <w:r w:rsidR="009F4861">
        <w:t>“wordofgod”</w:t>
      </w:r>
      <w:r>
        <w:t>.</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Tengfei Lu Mingguan: Lao Li, the big country thief, is dying. Are you a small country thief who thinks that hiding in Hong Kong is invincible? Hong Kong Publishing House gives you a cult to publish a 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"Sunshine rain dew on a certain day: Ge Yizhen, the nineteenth 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t>Why not stealth into the nest and kill * generation*?</w:t>
      </w:r>
    </w:p>
    <w:p w:rsidR="0028797A" w:rsidRDefault="0028797A" w:rsidP="0028797A">
      <w:pPr>
        <w:pStyle w:val="21"/>
        <w:ind w:firstLine="420"/>
      </w:pPr>
      <w:r>
        <w:lastRenderedPageBreak/>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 xml:space="preserve">"Xuan Mu Yue machine: </w:t>
      </w:r>
      <w:r w:rsidR="009F4861">
        <w:t>“wordofgod”</w:t>
      </w:r>
      <w:r>
        <w:t>,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xml:space="preserve">: Ge </w:t>
      </w:r>
      <w:r w:rsidR="009F4861">
        <w:t>“</w:t>
      </w:r>
      <w:r w:rsidR="009F4861">
        <w:rPr>
          <w:rFonts w:hint="eastAsia"/>
        </w:rPr>
        <w:t>wordofgod</w:t>
      </w:r>
      <w:r w:rsidR="009F4861">
        <w:t>”</w:t>
      </w:r>
      <w:r>
        <w:rPr>
          <w:rFonts w:hint="eastAsia"/>
        </w:rPr>
        <w:t xml:space="pres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t>》可</w:t>
      </w:r>
      <w:r>
        <w:rPr>
          <w:rFonts w:hint="eastAsia"/>
        </w:rPr>
        <w:t>8696: Maybe it was sent by God.</w:t>
      </w:r>
    </w:p>
    <w:p w:rsidR="0028797A" w:rsidRDefault="0028797A" w:rsidP="0028797A">
      <w:pPr>
        <w:pStyle w:val="21"/>
        <w:ind w:firstLine="420"/>
      </w:pPr>
      <w:r>
        <w:rPr>
          <w:rFonts w:hint="eastAsia"/>
        </w:rPr>
        <w:lastRenderedPageBreak/>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"The beautiful and strong bull: What is the god of the gods? Anyway, the religion of the people also has nothing to do with me. 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t xml:space="preserve">"Gui Hua: Organizations that are not under the control of our party </w:t>
      </w:r>
      <w:r>
        <w:lastRenderedPageBreak/>
        <w:t>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This person has to leave a message under my 17-year reply every 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t>"The future world manager: the trial begins with ge yi min!</w:t>
      </w:r>
    </w:p>
    <w:p w:rsidR="0028797A" w:rsidRDefault="0028797A" w:rsidP="0028797A">
      <w:pPr>
        <w:pStyle w:val="21"/>
        <w:ind w:firstLine="420"/>
      </w:pPr>
      <w:r>
        <w:lastRenderedPageBreak/>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 xml:space="preserve">s all for the name of the rich, the </w:t>
      </w:r>
      <w:r w:rsidR="009F4861">
        <w:t>“</w:t>
      </w:r>
      <w:r w:rsidR="009F4861">
        <w:rPr>
          <w:rFonts w:hint="eastAsia"/>
        </w:rPr>
        <w:t>wordofgod</w:t>
      </w:r>
      <w:r w:rsidR="009F4861">
        <w:t>”</w:t>
      </w:r>
      <w:r>
        <w:rPr>
          <w:rFonts w:hint="eastAsia"/>
        </w:rPr>
        <w:t>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 xml:space="preserve">"Continuous revolution: </w:t>
      </w:r>
      <w:r w:rsidR="009F4861">
        <w:t>“wordofgod”</w:t>
      </w:r>
      <w:r>
        <w:t>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t xml:space="preserve">People are advanced animals that evolved through long-term </w:t>
      </w:r>
      <w:r>
        <w:lastRenderedPageBreak/>
        <w:t>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 xml:space="preserve">"Continuous revolution: You are </w:t>
      </w:r>
      <w:r w:rsidR="009F4861">
        <w:t>“wordofgod”</w:t>
      </w:r>
      <w:r>
        <w:t>.</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"How to get rid of slavery: It sounds very embarrassing to look like a god. If you can become a climate, you will be god."</w:t>
      </w:r>
    </w:p>
    <w:p w:rsidR="0028797A" w:rsidRDefault="0028797A" w:rsidP="0028797A">
      <w:pPr>
        <w:pStyle w:val="21"/>
        <w:ind w:firstLine="420"/>
      </w:pPr>
      <w:r>
        <w:lastRenderedPageBreak/>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xml:space="preserve">: Upstairs is not sure if these are robots... As long as I say "gym is SB", he will automatically detect and then yell at me "Your mother does not believe in </w:t>
      </w:r>
      <w:r w:rsidR="009F4861">
        <w:t>“</w:t>
      </w:r>
      <w:r w:rsidR="009F4861">
        <w:rPr>
          <w:rFonts w:hint="eastAsia"/>
        </w:rPr>
        <w:t>wordofgod</w:t>
      </w:r>
      <w:r w:rsidR="009F4861">
        <w:t>”</w:t>
      </w:r>
      <w:r>
        <w:rPr>
          <w:rFonts w:hint="eastAsia"/>
        </w:rPr>
        <w:t>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Christianity has been a small problem in recent 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Think about the Sino-US trade wars hurting each other. The appearance of Ge’s analysis seems to be a lot of unemployed workers in Jiangsu and Guangdong.</w:t>
      </w:r>
    </w:p>
    <w:p w:rsidR="0028797A" w:rsidRDefault="0028797A" w:rsidP="0028797A">
      <w:pPr>
        <w:pStyle w:val="21"/>
        <w:ind w:firstLine="420"/>
      </w:pPr>
      <w:r>
        <w:lastRenderedPageBreak/>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 xml:space="preserve">in: Ben Geshen believes in a </w:t>
      </w:r>
      <w:r w:rsidR="009F4861">
        <w:t>“</w:t>
      </w:r>
      <w:r w:rsidR="009F4861">
        <w:rPr>
          <w:rFonts w:hint="eastAsia"/>
        </w:rPr>
        <w:t>wordofgod</w:t>
      </w:r>
      <w:r w:rsidR="009F4861">
        <w:t>”</w:t>
      </w:r>
      <w:r>
        <w:rPr>
          <w:rFonts w:hint="eastAsia"/>
        </w:rPr>
        <w:t xml:space="pres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Shao Leichao: Things are well known. It is impossible for people who are going to go evil to avoid evil roads. It’s not a good way for people who go straight.</w:t>
      </w:r>
    </w:p>
    <w:p w:rsidR="00B04412" w:rsidRDefault="00B04412" w:rsidP="00B04412">
      <w:pPr>
        <w:pStyle w:val="21"/>
        <w:ind w:firstLine="420"/>
      </w:pPr>
      <w:r>
        <w:lastRenderedPageBreak/>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I just said that Geshen Zhida is in the end. Please come out with famous sayings. I came to the expensive place, I don’t know, and I have long experience. It’s really a hidden dragon and a tiger, and the sky’s picture shows up, and I’m a god outcrop. If you are not entertaining, 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t>》》丹磁小霍</w:t>
      </w:r>
      <w:r>
        <w:rPr>
          <w:rFonts w:hint="eastAsia"/>
        </w:rPr>
        <w:t xml:space="preserve">: Ge Shen, as you said, prices should be lower and </w:t>
      </w:r>
      <w:r>
        <w:rPr>
          <w:rFonts w:hint="eastAsia"/>
        </w:rPr>
        <w:lastRenderedPageBreak/>
        <w:t>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It is not easy to build so many trumpet propaganda, but your propaganda seems to have heard that it is not a good idea, there are teachings to do evil, then this causal cycle can not escape. . . Speaking aside, personal spit, "</w:t>
      </w:r>
      <w:r w:rsidR="009F4861">
        <w:t>“</w:t>
      </w:r>
      <w:r w:rsidR="009F4861">
        <w:rPr>
          <w:rFonts w:hint="eastAsia"/>
        </w:rPr>
        <w:t>wordofgod</w:t>
      </w:r>
      <w:r w:rsidR="009F4861">
        <w:t>”</w:t>
      </w:r>
      <w:r>
        <w:rPr>
          <w:rFonts w:hint="eastAsia"/>
        </w:rPr>
        <w:t xml:space="pres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manipulation data: black scorpion is a saint. Brother 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t>You are God.</w:t>
      </w:r>
    </w:p>
    <w:p w:rsidR="00B04412" w:rsidRDefault="00B04412" w:rsidP="00B04412">
      <w:pPr>
        <w:pStyle w:val="21"/>
        <w:ind w:firstLine="420"/>
      </w:pPr>
      <w:r>
        <w:lastRenderedPageBreak/>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The Creator is a creation, and if the Creator is created, it is not 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y, he will be 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t>Changan: This is poisonous! Encroached by Gegen!</w:t>
      </w:r>
    </w:p>
    <w:p w:rsidR="00B04412" w:rsidRDefault="00B04412" w:rsidP="00B04412">
      <w:pPr>
        <w:pStyle w:val="21"/>
        <w:ind w:firstLine="420"/>
      </w:pPr>
      <w:r>
        <w:rPr>
          <w:rFonts w:hint="eastAsia"/>
        </w:rPr>
        <w:lastRenderedPageBreak/>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t xml:space="preserve">"Devil's soul segment flow: This bar is not the </w:t>
      </w:r>
      <w:r w:rsidR="009F4861">
        <w:t>“wordofgod”</w:t>
      </w:r>
      <w:r>
        <w:t>,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"Shenhua Emperor: Ge Yimin teaches the Lord, time is awkward, 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w:t>
      </w:r>
      <w:r w:rsidR="009F4861">
        <w:t>“wordofgod”</w:t>
      </w:r>
      <w:r>
        <w:t>" general public, I prefer short videos and live broadcasts.</w:t>
      </w:r>
    </w:p>
    <w:p w:rsidR="00B04412" w:rsidRDefault="00B04412" w:rsidP="00B04412">
      <w:pPr>
        <w:pStyle w:val="21"/>
        <w:ind w:firstLine="420"/>
      </w:pPr>
      <w:r>
        <w:lastRenderedPageBreak/>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 xml:space="preserve">"Lazy Taoist c-: Fan of the </w:t>
      </w:r>
      <w:r w:rsidR="009F4861">
        <w:t>“wordofgod”</w:t>
      </w:r>
      <w:r>
        <w:t>s.</w:t>
      </w:r>
    </w:p>
    <w:p w:rsidR="00B04412" w:rsidRDefault="00B04412" w:rsidP="00B04412">
      <w:pPr>
        <w:pStyle w:val="21"/>
        <w:ind w:firstLine="420"/>
      </w:pPr>
      <w:r>
        <w:rPr>
          <w:rFonts w:hint="eastAsia"/>
        </w:rPr>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 xml:space="preserve">_0NZZUNW: Are you true? How do you know the idea of ​​true holy? Do you have the power of Geshen adults? You don't believe in the </w:t>
      </w:r>
      <w:r w:rsidR="009F4861">
        <w:t>“wordofgod”</w:t>
      </w:r>
      <w:r>
        <w:t>s, and you don't want to die. We are very 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emptiness sees abundance: online speech involves some keywords will be investigated, why is this so unscrupulous? Is it that some organizations want to take this big fish?</w:t>
      </w:r>
    </w:p>
    <w:p w:rsidR="00B04412" w:rsidRDefault="00B04412" w:rsidP="00B04412">
      <w:pPr>
        <w:pStyle w:val="21"/>
        <w:ind w:firstLine="420"/>
      </w:pPr>
      <w:r>
        <w:rPr>
          <w:rFonts w:hint="eastAsia"/>
        </w:rPr>
        <w:lastRenderedPageBreak/>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 xml:space="preserve">_0NZZUNW: Only Ge God is the only </w:t>
      </w:r>
      <w:r w:rsidR="009F4861">
        <w:t>“</w:t>
      </w:r>
      <w:r w:rsidR="009F4861">
        <w:rPr>
          <w:rFonts w:hint="eastAsia"/>
        </w:rPr>
        <w:t>wordofgod</w:t>
      </w:r>
      <w:r w:rsidR="009F4861">
        <w:t>”</w:t>
      </w:r>
      <w:r>
        <w:rPr>
          <w:rFonts w:hint="eastAsia"/>
        </w:rPr>
        <w:t>,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"The cosmic dragon brother is back: Must, Revelation is their nest!" I am mad at me.</w:t>
      </w:r>
    </w:p>
    <w:p w:rsidR="00B04412" w:rsidRDefault="00B04412" w:rsidP="00B04412">
      <w:pPr>
        <w:pStyle w:val="21"/>
        <w:ind w:firstLine="420"/>
      </w:pPr>
      <w:r>
        <w:lastRenderedPageBreak/>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245, 2007chunlu55: It is better to be alone in the forest, but also to 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 xml:space="preserve">"The devil's soul segment flow: Long Ge said the apocalypse, I went there yesterday, I saw the main head, I knew that it was Ge </w:t>
      </w:r>
      <w:r>
        <w:lastRenderedPageBreak/>
        <w:t>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 xml:space="preserve">"The original source of double rotation: Then do not come out to install it, and come out to die, leading to the real true dragon emperor to </w:t>
      </w:r>
      <w:r>
        <w:lastRenderedPageBreak/>
        <w:t>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"Tree Lord: If one day is confirmed, the big man is not at that time, hey, this face is hit, a big man's family, hard work propagating tossing 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t xml:space="preserve">Ge </w:t>
      </w:r>
      <w:r w:rsidR="009F4861">
        <w:t>“wordofgod”</w:t>
      </w:r>
      <w:r>
        <w:t xml:space="preserve"> head, Revelation Post is occupied. Evil victory, </w:t>
      </w:r>
      <w:r>
        <w:lastRenderedPageBreak/>
        <w:t>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That person should not come out, there are dry 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t>》凝香夜</w:t>
      </w:r>
      <w:r>
        <w:rPr>
          <w:rFonts w:hint="eastAsia"/>
        </w:rPr>
        <w:t xml:space="preserve">: Reading the </w:t>
      </w:r>
      <w:r w:rsidR="009F4861">
        <w:t>“</w:t>
      </w:r>
      <w:r w:rsidR="009F4861">
        <w:rPr>
          <w:rFonts w:hint="eastAsia"/>
        </w:rPr>
        <w:t>wordofgod</w:t>
      </w:r>
      <w:r w:rsidR="009F4861">
        <w:t>”</w:t>
      </w:r>
      <w:r>
        <w:rPr>
          <w:rFonts w:hint="eastAsia"/>
        </w:rPr>
        <w:t>, Xin Ge God ^_^</w:t>
      </w:r>
    </w:p>
    <w:p w:rsidR="00B04412" w:rsidRDefault="00B04412" w:rsidP="00B04412">
      <w:pPr>
        <w:pStyle w:val="21"/>
        <w:ind w:firstLine="420"/>
      </w:pPr>
      <w:r>
        <w:lastRenderedPageBreak/>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 xml:space="preserve">"Dawn dawn: What </w:t>
      </w:r>
      <w:r w:rsidR="009F4861">
        <w:t>“wordofgod”</w:t>
      </w:r>
      <w:r>
        <w:t>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t xml:space="preserve">"" Shennong to this tour: You reported to Ge God, the place let me </w:t>
      </w:r>
      <w:r>
        <w:lastRenderedPageBreak/>
        <w:t>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 xml:space="preserve">SKY 975: Baidu does not know why he is willing to talk about </w:t>
      </w:r>
      <w:r w:rsidR="009F4861">
        <w:t>“</w:t>
      </w:r>
      <w:r w:rsidR="009F4861">
        <w:rPr>
          <w:rFonts w:hint="eastAsia"/>
        </w:rPr>
        <w:t>wordofgod</w:t>
      </w:r>
      <w:r w:rsidR="009F4861">
        <w:t>”</w:t>
      </w:r>
      <w:r>
        <w:rPr>
          <w:rFonts w:hint="eastAsia"/>
        </w:rPr>
        <w:t>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t xml:space="preserve">"The devil's soul stream: The government will definitely look for </w:t>
      </w:r>
      <w:r>
        <w:lastRenderedPageBreak/>
        <w:t>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 xml:space="preserve">"Gehua: The second chapter of the </w:t>
      </w:r>
      <w:r w:rsidR="009F4861">
        <w:t>“wordofgod”</w:t>
      </w:r>
      <w:r>
        <w:t>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t xml:space="preserve">Anonymous organization: There is another possibility that is the </w:t>
      </w:r>
      <w:r>
        <w:lastRenderedPageBreak/>
        <w:t>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 xml:space="preserve">"Gehua: </w:t>
      </w:r>
      <w:r w:rsidR="009F4861">
        <w:t>“wordofgod”</w:t>
      </w:r>
      <w:r>
        <w:t xml:space="pres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 xml:space="preserve">Aa00912: You believe in </w:t>
      </w:r>
      <w:r w:rsidR="009F4861">
        <w:t>“wordofgod”</w:t>
      </w:r>
      <w:r>
        <w:t xml:space="preserve">s, damn it! ! Dead people will not send messages! ! ! You send a message stating that you are not dead, you are not dead, indicating that you are not convinced! ! You don't believe in your own </w:t>
      </w:r>
      <w:r w:rsidR="009F4861">
        <w:t>“wordofgod”</w:t>
      </w:r>
      <w:r>
        <w:t>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t xml:space="preserve">"The Earl of Ravensburg: It's a shoe that teaches robots. Don't care </w:t>
      </w:r>
      <w:r>
        <w:lastRenderedPageBreak/>
        <w:t>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"The universe is Jesus's: Everyone can report the cult, because this new cult has not been officially registered.</w:t>
      </w:r>
    </w:p>
    <w:p w:rsidR="00B04412" w:rsidRDefault="00B04412" w:rsidP="00B04412">
      <w:pPr>
        <w:pStyle w:val="21"/>
        <w:ind w:firstLine="420"/>
      </w:pPr>
      <w:r>
        <w:rPr>
          <w:rFonts w:hint="eastAsia"/>
        </w:rPr>
        <w:lastRenderedPageBreak/>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 xml:space="preserve">"Shen Nong's visit to this: Ge neuropathy he said, Ge </w:t>
      </w:r>
      <w:r w:rsidR="009F4861">
        <w:t>“wordofgod”</w:t>
      </w:r>
      <w:r>
        <w:t>s Yannan Zhaobei are not enough, there are Meng Jiasheng, Zhao home, Niulanmen, Tiantaishan Buddha Buddha Zunjing.</w:t>
      </w:r>
    </w:p>
    <w:p w:rsidR="00B04412" w:rsidRDefault="00B04412" w:rsidP="00B04412">
      <w:pPr>
        <w:pStyle w:val="21"/>
        <w:ind w:firstLine="420"/>
      </w:pPr>
      <w:r>
        <w:t xml:space="preserve">Advise Ge </w:t>
      </w:r>
      <w:r w:rsidR="009F4861">
        <w:t>“wordofgod”</w:t>
      </w:r>
      <w:r>
        <w:t>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t want T/M/D to pull me and the thief crazy 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Cow ghosts and snakes, a group of feudal guys come to the left 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This! ? Cow ghost snake god on-site service? The capitalists are not enough to play and send a guardian?</w:t>
      </w:r>
    </w:p>
    <w:p w:rsidR="00B04412" w:rsidRDefault="00B04412" w:rsidP="00B04412">
      <w:pPr>
        <w:pStyle w:val="21"/>
        <w:ind w:firstLine="420"/>
      </w:pPr>
      <w:r>
        <w:lastRenderedPageBreak/>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Critical zero point: Revelation. Originally, after the Lord withdrew from me, it was occupied by Gehua less than a month later. 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 xml:space="preserve">If you use a friend posted on your computer, please report the post on the PC. The administrative department has the power to mobilize the </w:t>
      </w:r>
      <w:r>
        <w:lastRenderedPageBreak/>
        <w:t>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 xml:space="preserve">t even believe in the Marxist Communists. I believe in the </w:t>
      </w:r>
      <w:r w:rsidR="009F4861">
        <w:t>“</w:t>
      </w:r>
      <w:r w:rsidR="009F4861">
        <w:rPr>
          <w:rFonts w:hint="eastAsia"/>
        </w:rPr>
        <w:t>wordofgod</w:t>
      </w:r>
      <w:r w:rsidR="009F4861">
        <w:t>”</w:t>
      </w:r>
      <w:r>
        <w:rPr>
          <w:rFonts w:hint="eastAsia"/>
        </w:rPr>
        <w:t>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t xml:space="preserve">Gp: I don't believe in </w:t>
      </w:r>
      <w:r w:rsidR="009F4861">
        <w:t>“wordofgod”</w:t>
      </w:r>
      <w:r>
        <w:t>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xml:space="preserve">: It is to make you feel embarrassed, you are </w:t>
      </w:r>
      <w:r>
        <w:rPr>
          <w:rFonts w:hint="eastAsia"/>
        </w:rPr>
        <w:lastRenderedPageBreak/>
        <w:t>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Look at the three major religions: Assume that the three leaders 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sunyangwudi: Can not let the anti-Christians and Ge cultists who are all day chaos become the Lord.</w:t>
      </w:r>
    </w:p>
    <w:p w:rsidR="00B04412" w:rsidRDefault="00B04412" w:rsidP="00B04412">
      <w:pPr>
        <w:pStyle w:val="21"/>
        <w:ind w:firstLine="420"/>
      </w:pPr>
      <w:r>
        <w:lastRenderedPageBreak/>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 xml:space="preserve">"The Voice of Marxism: Your </w:t>
      </w:r>
      <w:r w:rsidR="009F4861">
        <w:t>“wordofgod”</w:t>
      </w:r>
      <w:r>
        <w:t>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If the country does not strike, it is also possible to open a post and 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t>珉</w:t>
      </w:r>
      <w:r>
        <w:rPr>
          <w:rFonts w:hint="eastAsia"/>
        </w:rPr>
        <w:t xml:space="preserve"> cult.</w:t>
      </w:r>
    </w:p>
    <w:p w:rsidR="009919D3" w:rsidRDefault="009919D3" w:rsidP="009919D3">
      <w:pPr>
        <w:pStyle w:val="21"/>
        <w:ind w:firstLine="420"/>
      </w:pPr>
      <w:r>
        <w:lastRenderedPageBreak/>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 xml:space="preserve">"Ge Shen: Wind sister. Gehua likes you, because the </w:t>
      </w:r>
      <w:r w:rsidR="009F4861">
        <w:t>“wordofgod”</w:t>
      </w:r>
      <w:r>
        <w:t>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t xml:space="preserve">Your behavior apologizes. Although I still disapprove of your </w:t>
      </w:r>
      <w:r>
        <w:lastRenderedPageBreak/>
        <w:t>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ested to understand. Of 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xml:space="preserve">"" Constant revolution: </w:t>
      </w:r>
      <w:r w:rsidR="009F4861">
        <w:t>“wordofgod”</w:t>
      </w:r>
      <w:r>
        <w:t xml:space="preserve"> (referring to you).</w:t>
      </w:r>
    </w:p>
    <w:p w:rsidR="009919D3" w:rsidRDefault="009919D3" w:rsidP="009919D3">
      <w:pPr>
        <w:pStyle w:val="21"/>
        <w:ind w:firstLine="420"/>
      </w:pPr>
      <w:r>
        <w:t>"Qing Ning: You are a neuropathy, and it is still a neuropathy into 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 xml:space="preserve">262, 2007chunlu55: You write </w:t>
      </w:r>
      <w:r w:rsidR="009F4861">
        <w:t>“wordofgod”</w:t>
      </w:r>
      <w:r>
        <w:t>s, you can't live forever, we are sorry!</w:t>
      </w:r>
    </w:p>
    <w:p w:rsidR="009919D3" w:rsidRDefault="009919D3" w:rsidP="009919D3">
      <w:pPr>
        <w:pStyle w:val="21"/>
        <w:ind w:firstLine="420"/>
      </w:pPr>
      <w:r>
        <w:rPr>
          <w:rFonts w:hint="eastAsia"/>
        </w:rPr>
        <w:lastRenderedPageBreak/>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 xml:space="preserve">263, 2007chunlu55: Do you think that writing a </w:t>
      </w:r>
      <w:r w:rsidR="009F4861">
        <w:t>“wordofgod”</w:t>
      </w:r>
      <w:r>
        <w:t xml:space="pres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 xml:space="preserve">The </w:t>
      </w:r>
      <w:r w:rsidR="009F4861">
        <w:t>“wordofgod”</w:t>
      </w:r>
      <w:r>
        <w:t xml:space="preserve"> is the day after tomorrow, it is a linear motion, and there is no energy just an article.</w:t>
      </w:r>
    </w:p>
    <w:p w:rsidR="009919D3" w:rsidRDefault="009919D3" w:rsidP="009919D3">
      <w:pPr>
        <w:pStyle w:val="21"/>
        <w:ind w:firstLine="420"/>
      </w:pPr>
      <w:r>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t>How can you grow up?</w:t>
      </w:r>
    </w:p>
    <w:p w:rsidR="009919D3" w:rsidRDefault="009919D3" w:rsidP="009919D3">
      <w:pPr>
        <w:pStyle w:val="21"/>
        <w:ind w:firstLine="420"/>
      </w:pPr>
      <w:r>
        <w:t>Ge Yimin did not enlighten, did not have a way, not yet [Bow Yi Ling Fu], actually called the holy name of God, this is deceiving the public, deceiving the sky. As long as I am, your conspiracy of Gehua will not be achieved.</w:t>
      </w:r>
    </w:p>
    <w:p w:rsidR="009919D3" w:rsidRDefault="009919D3" w:rsidP="009919D3">
      <w:pPr>
        <w:pStyle w:val="21"/>
        <w:ind w:firstLine="420"/>
      </w:pPr>
      <w:r>
        <w:lastRenderedPageBreak/>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 xml:space="preserve">If Ge Hua: You believe in </w:t>
      </w:r>
      <w:r w:rsidR="009F4861">
        <w:t>“wordofgod”</w:t>
      </w:r>
      <w:r>
        <w:t>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But you won't succeed on the Internet, and the Word of God is too 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xml:space="preserve">"" srtdtd7: Your </w:t>
      </w:r>
      <w:r w:rsidR="009F4861">
        <w:t>“wordofgod”</w:t>
      </w:r>
      <w:r>
        <w:t xml:space="preserve"> is a sacral </w:t>
      </w:r>
      <w:r w:rsidR="009F4861">
        <w:t>“wordofgod”</w:t>
      </w:r>
      <w:r>
        <w:t>, from this name, does it suggest which [sick] child, neuropathy.</w:t>
      </w:r>
    </w:p>
    <w:p w:rsidR="009919D3" w:rsidRDefault="009919D3" w:rsidP="009919D3">
      <w:pPr>
        <w:pStyle w:val="21"/>
        <w:ind w:firstLine="420"/>
      </w:pPr>
      <w:r>
        <w:rPr>
          <w:rFonts w:hint="eastAsia"/>
        </w:rPr>
        <w:t>》》</w:t>
      </w:r>
      <w:r>
        <w:rPr>
          <w:rFonts w:hint="eastAsia"/>
        </w:rPr>
        <w:t>White crystal jade children: There are so many posts in Wang Kunming's bar, and the posts of Ge garbage are not deleted. In order to win over people, there is no way to look at them. Who knows if he has a piece of money? ?</w:t>
      </w:r>
    </w:p>
    <w:p w:rsidR="009919D3" w:rsidRDefault="009919D3" w:rsidP="009919D3">
      <w:pPr>
        <w:pStyle w:val="21"/>
        <w:ind w:firstLine="420"/>
      </w:pPr>
      <w:r>
        <w:rPr>
          <w:rFonts w:hint="eastAsia"/>
        </w:rPr>
        <w:lastRenderedPageBreak/>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w:t>
      </w:r>
      <w:r w:rsidR="009F4861">
        <w:t>“wordofgod”</w:t>
      </w:r>
      <w:r>
        <w:t>"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xml:space="preserve">"" Ge Hua: You read it, </w:t>
      </w:r>
      <w:r w:rsidR="009F4861">
        <w:t>“wordofgod”</w:t>
      </w:r>
      <w:r>
        <w:t>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t xml:space="preserve">Li Ritian: If Ge God gave me 100,000 pieces, I would admit Ge </w:t>
      </w:r>
      <w:r>
        <w:lastRenderedPageBreak/>
        <w:t>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Ming Dynasty 27: Maybe you are right, some people are making 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t xml:space="preserve">If someone has a shackle bureau, then someone will set up a dragon </w:t>
      </w:r>
      <w:r>
        <w:lastRenderedPageBreak/>
        <w:t>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Ge Hua: Ge Yimin does not know that "Eden" you can't grow up 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Ge Yimin said: Do not be against anyone, Ge Hua do not listen to him, and he is right.</w:t>
      </w:r>
    </w:p>
    <w:p w:rsidR="009919D3" w:rsidRDefault="009919D3" w:rsidP="009919D3">
      <w:pPr>
        <w:pStyle w:val="21"/>
        <w:ind w:firstLine="420"/>
      </w:pPr>
      <w:r>
        <w:lastRenderedPageBreak/>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t>Recording the sound of the night.</w:t>
      </w:r>
    </w:p>
    <w:p w:rsidR="009919D3" w:rsidRDefault="009919D3" w:rsidP="009919D3">
      <w:pPr>
        <w:pStyle w:val="21"/>
        <w:ind w:firstLine="420"/>
      </w:pPr>
      <w:r>
        <w:t xml:space="preserve">The public number repeats the </w:t>
      </w:r>
      <w:r w:rsidR="009F4861">
        <w:t>“wordofgod”</w:t>
      </w:r>
      <w:r>
        <w:t>s for a few minutes.</w:t>
      </w:r>
    </w:p>
    <w:p w:rsidR="009919D3" w:rsidRDefault="009919D3" w:rsidP="009919D3">
      <w:pPr>
        <w:pStyle w:val="21"/>
        <w:ind w:firstLine="420"/>
      </w:pPr>
      <w:r>
        <w:t xml:space="preserve">Bean sound is also a re-reading </w:t>
      </w:r>
      <w:r w:rsidR="009F4861">
        <w:t>“wordofgod”</w:t>
      </w:r>
      <w:r>
        <w:t xml:space="preserve">, each recorded for 60 seconds. Weishi can select 30 seconds to automatically send a circle of </w:t>
      </w:r>
      <w:r>
        <w:lastRenderedPageBreak/>
        <w:t>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t>》》</w:t>
      </w:r>
      <w:r>
        <w:rPr>
          <w:rFonts w:hint="eastAsia"/>
        </w:rPr>
        <w:t xml:space="preserve">2007chunlu55: Ge Yimin can't tell the principle of the Bible's apocalypse, and he doesn't know what the Eden is, and he has a </w:t>
      </w:r>
      <w:r w:rsidR="009F4861">
        <w:t>“</w:t>
      </w:r>
      <w:r w:rsidR="009F4861">
        <w:rPr>
          <w:rFonts w:hint="eastAsia"/>
        </w:rPr>
        <w:t>wordofgod</w:t>
      </w:r>
      <w:r w:rsidR="009F4861">
        <w:t>”</w:t>
      </w:r>
      <w:r>
        <w:rPr>
          <w:rFonts w:hint="eastAsia"/>
        </w:rPr>
        <w:t>.</w:t>
      </w:r>
    </w:p>
    <w:p w:rsidR="009919D3" w:rsidRDefault="009919D3" w:rsidP="009919D3">
      <w:pPr>
        <w:pStyle w:val="21"/>
        <w:ind w:firstLine="420"/>
      </w:pPr>
      <w:r>
        <w:lastRenderedPageBreak/>
        <w:t xml:space="preserve">His </w:t>
      </w:r>
      <w:r w:rsidR="009F4861">
        <w:t>“wordofgod”</w:t>
      </w:r>
      <w:r>
        <w:t>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The first step was not a good step by step. You still want to be behind.</w:t>
      </w:r>
    </w:p>
    <w:p w:rsidR="009919D3" w:rsidRDefault="009919D3" w:rsidP="009919D3">
      <w:pPr>
        <w:pStyle w:val="21"/>
        <w:ind w:firstLine="420"/>
      </w:pPr>
      <w:r>
        <w:t xml:space="preserve">"Gehua: The Bible is not allowed, the </w:t>
      </w:r>
      <w:r w:rsidR="009F4861">
        <w:t>“wordofgod”</w:t>
      </w:r>
      <w:r>
        <w:t>s are accurate.</w:t>
      </w:r>
    </w:p>
    <w:p w:rsidR="009919D3" w:rsidRDefault="009919D3" w:rsidP="009919D3">
      <w:pPr>
        <w:pStyle w:val="21"/>
        <w:ind w:firstLine="420"/>
      </w:pPr>
      <w:r>
        <w:rPr>
          <w:rFonts w:hint="eastAsia"/>
        </w:rPr>
        <w:lastRenderedPageBreak/>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 xml:space="preserve">"Ge God: </w:t>
      </w:r>
      <w:r w:rsidR="009F4861">
        <w:t>“wordofgod”</w:t>
      </w:r>
      <w:r>
        <w:t>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 xml:space="preserve">"Ge Shen: </w:t>
      </w:r>
      <w:r w:rsidR="009F4861">
        <w:t>“wordofgod”</w:t>
      </w:r>
      <w:r>
        <w:t xml:space="pres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 xml:space="preserve">2014: Your father, your mother, your whole family believes in the </w:t>
      </w:r>
      <w:r w:rsidR="009F4861">
        <w:t>“</w:t>
      </w:r>
      <w:r w:rsidR="009F4861">
        <w:rPr>
          <w:rFonts w:hint="eastAsia"/>
        </w:rPr>
        <w:t>wordofgod</w:t>
      </w:r>
      <w:r w:rsidR="009F4861">
        <w:t>”</w:t>
      </w:r>
      <w:r>
        <w:rPr>
          <w:rFonts w:hint="eastAsia"/>
        </w:rPr>
        <w:t>s, today you have to report to God, leaving you alone in the world, really pitiful. But we are not waiting to see you!</w:t>
      </w:r>
    </w:p>
    <w:p w:rsidR="009919D3" w:rsidRDefault="009919D3" w:rsidP="009919D3">
      <w:pPr>
        <w:pStyle w:val="21"/>
        <w:ind w:firstLine="420"/>
      </w:pPr>
      <w:r>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Do not believe, what proof? Give the picture. Give money. Give fate. Give ability.</w:t>
      </w:r>
    </w:p>
    <w:p w:rsidR="009919D3" w:rsidRDefault="009919D3" w:rsidP="009919D3">
      <w:pPr>
        <w:pStyle w:val="21"/>
        <w:ind w:firstLine="420"/>
      </w:pPr>
    </w:p>
    <w:p w:rsidR="009919D3" w:rsidRDefault="009919D3" w:rsidP="009919D3">
      <w:pPr>
        <w:pStyle w:val="21"/>
        <w:ind w:firstLine="420"/>
      </w:pPr>
      <w:r>
        <w:lastRenderedPageBreak/>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 xml:space="preserve">No sympathy, no morality, selfishness, and </w:t>
      </w:r>
      <w:r w:rsidR="009F4861">
        <w:t>“wordofgod”</w:t>
      </w:r>
      <w:r>
        <w:t>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The "Sign 2" person casually sealed other people's stickers and sealed others' numbers.</w:t>
      </w:r>
    </w:p>
    <w:p w:rsidR="005A67CE" w:rsidRDefault="005A67CE" w:rsidP="005A67CE">
      <w:pPr>
        <w:pStyle w:val="21"/>
        <w:ind w:firstLine="420"/>
      </w:pPr>
      <w:r>
        <w:t xml:space="preserve">The Gospel Messenger: This person is still posting everywhere, and </w:t>
      </w:r>
      <w:r>
        <w:lastRenderedPageBreak/>
        <w:t>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 xml:space="preserve">"Chu Chu: Ge </w:t>
      </w:r>
      <w:r w:rsidR="009F4861">
        <w:t>“wordofgod”</w:t>
      </w:r>
      <w:r>
        <w:t>.</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Then, Mr. Ge has not been nailed to the cross for your sin. You will 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t>》</w:t>
      </w:r>
      <w:r>
        <w:rPr>
          <w:rFonts w:hint="eastAsia"/>
        </w:rPr>
        <w:t>2007chunlu55: He has no purple, just a nervous childish disease, purple is the road, Ge Daqiu does not understand,</w:t>
      </w:r>
    </w:p>
    <w:p w:rsidR="005A67CE" w:rsidRDefault="005A67CE" w:rsidP="005A67CE">
      <w:pPr>
        <w:pStyle w:val="21"/>
        <w:ind w:firstLine="420"/>
      </w:pPr>
      <w:r>
        <w:lastRenderedPageBreak/>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"Working for God: Many servants who God is ready to reuse, like the Song Shangjie Bu Yongkang, were originally called and led by visionary dreams, but unfortunately many servants who were reused by God later became proud of their hearts and lost their beginnings. Love 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Moreover, in this ridiculous era, the false miracles are everywhere, but 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282, live for God: If I did not guess wrong, Mr. Ge should be a 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Mohan: You guys who have been enchanted have experienced a little false miracle, or have been confusing without personal experience, and the ending is very miserable.</w:t>
      </w:r>
    </w:p>
    <w:p w:rsidR="005A67CE" w:rsidRDefault="005A67CE" w:rsidP="005A67CE">
      <w:pPr>
        <w:pStyle w:val="21"/>
        <w:ind w:firstLine="420"/>
      </w:pPr>
      <w:r>
        <w:lastRenderedPageBreak/>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Spell Star: The big master finally showed up, the martial arts 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Dong Ge, I also want to be a manager to play a ha, I basically online every day, resolutely resist Ge fart, I can also bring a new nutrition to the atmosphere.</w:t>
      </w:r>
    </w:p>
    <w:p w:rsidR="008F6D6F" w:rsidRDefault="008F6D6F" w:rsidP="008F6D6F">
      <w:pPr>
        <w:pStyle w:val="21"/>
        <w:ind w:firstLine="420"/>
      </w:pPr>
      <w:r>
        <w:lastRenderedPageBreak/>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mohan: You guys who have been enchanted have experienced a little false miracle, or have been confusing without personal experience, and the ending is very miserable.</w:t>
      </w:r>
    </w:p>
    <w:p w:rsidR="008F6D6F" w:rsidRDefault="008F6D6F" w:rsidP="008F6D6F">
      <w:pPr>
        <w:pStyle w:val="21"/>
        <w:ind w:firstLine="420"/>
      </w:pPr>
      <w:r>
        <w:t xml:space="preserve">"Good luck to come: Only Ge God, only </w:t>
      </w:r>
      <w:r w:rsidR="009F4861">
        <w:t>“wordofgod”</w:t>
      </w:r>
      <w:r>
        <w:t>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 xml:space="preserve">"Gehua: Does God have the right to speak now?" The </w:t>
      </w:r>
      <w:r w:rsidR="009F4861">
        <w:t>“wordofgod”</w:t>
      </w:r>
      <w:r>
        <w:t xml:space="pres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286, walking with the teacher: Ge God, who are you? Why are you 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 xml:space="preserve">"Gehua: </w:t>
      </w:r>
      <w:r w:rsidR="009F4861">
        <w:t>“wordofgod”</w:t>
      </w:r>
      <w:r>
        <w:t xml:space="preserve"> twenty-four 139: God: Ge Hao and the people created the Creator, the Creator created God, God created mankind.</w:t>
      </w:r>
    </w:p>
    <w:p w:rsidR="008F6D6F" w:rsidRDefault="008F6D6F" w:rsidP="008F6D6F">
      <w:pPr>
        <w:pStyle w:val="21"/>
        <w:ind w:firstLine="420"/>
      </w:pPr>
      <w:r>
        <w:t>"" with the teacher: I hope the world is vigilant, do not mistakenly enter the cult. Whether you can get eternal life depends on your own good business income. In addition, no one can help yourself, and hope to wake up.</w:t>
      </w:r>
    </w:p>
    <w:p w:rsidR="008F6D6F" w:rsidRDefault="008F6D6F" w:rsidP="008F6D6F">
      <w:pPr>
        <w:pStyle w:val="21"/>
        <w:ind w:firstLine="420"/>
      </w:pPr>
      <w:r>
        <w:lastRenderedPageBreak/>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 xml:space="preserve">"Gehua: When the Holy Spirit passes, God advances with the times - </w:t>
      </w:r>
      <w:r w:rsidR="009F4861">
        <w:t>“wordofgod”</w:t>
      </w:r>
      <w:r>
        <w:t>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 xml:space="preserve">"Gehua: The old stuff of the East is a treasure, now is the </w:t>
      </w:r>
      <w:r w:rsidR="009F4861">
        <w:t>“wordofgod”</w:t>
      </w:r>
      <w:r>
        <w:t xml:space="preserve"> age.</w:t>
      </w:r>
    </w:p>
    <w:p w:rsidR="008F6D6F" w:rsidRDefault="008F6D6F" w:rsidP="008F6D6F">
      <w:pPr>
        <w:pStyle w:val="21"/>
        <w:ind w:firstLine="420"/>
      </w:pPr>
      <w:r>
        <w:t>"Live for God: There is only one gospel.</w:t>
      </w:r>
    </w:p>
    <w:p w:rsidR="008F6D6F" w:rsidRDefault="008F6D6F" w:rsidP="008F6D6F">
      <w:pPr>
        <w:pStyle w:val="21"/>
        <w:ind w:firstLine="420"/>
      </w:pPr>
      <w:r>
        <w:t>The eternal beings are infinite, the finiteness can never replace infinity, the truth is always the truth, the lie is always a lie, don't think that if you lie a thousand times, you can become a truth, then you say this one thousand times. Wood is gold, can he turn into gold?</w:t>
      </w:r>
    </w:p>
    <w:p w:rsidR="008F6D6F" w:rsidRDefault="008F6D6F" w:rsidP="008F6D6F">
      <w:pPr>
        <w:pStyle w:val="21"/>
        <w:ind w:firstLine="420"/>
      </w:pPr>
      <w:r>
        <w:t xml:space="preserve">"Gehua: Look at what the </w:t>
      </w:r>
      <w:r w:rsidR="009F4861">
        <w:t>“wordofgod”</w:t>
      </w:r>
      <w:r>
        <w:t>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"Brother is legend 2016: The surname Ge is a garbage, don't be mad!</w:t>
      </w:r>
    </w:p>
    <w:p w:rsidR="008F6D6F" w:rsidRDefault="008F6D6F" w:rsidP="008F6D6F">
      <w:pPr>
        <w:pStyle w:val="21"/>
        <w:ind w:firstLine="420"/>
      </w:pPr>
      <w:r>
        <w:lastRenderedPageBreak/>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 xml:space="preserve">s </w:t>
      </w:r>
      <w:r w:rsidR="009F4861">
        <w:t>“</w:t>
      </w:r>
      <w:r w:rsidR="009F4861">
        <w:rPr>
          <w:rFonts w:hint="eastAsia"/>
        </w:rPr>
        <w:t>wordofgod</w:t>
      </w:r>
      <w:r w:rsidR="009F4861">
        <w:t>”</w:t>
      </w:r>
      <w:r>
        <w:rPr>
          <w:rFonts w:hint="eastAsia"/>
        </w:rPr>
        <w:t>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is the legend of 2016: The surname of Ge is a rubbish, don't be fascinated!</w:t>
      </w:r>
    </w:p>
    <w:p w:rsidR="008F6D6F" w:rsidRDefault="008F6D6F" w:rsidP="008F6D6F">
      <w:pPr>
        <w:pStyle w:val="21"/>
        <w:ind w:firstLine="420"/>
      </w:pPr>
      <w:r>
        <w:rPr>
          <w:rFonts w:hint="eastAsia"/>
        </w:rPr>
        <w:lastRenderedPageBreak/>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 xml:space="preserve">The </w:t>
      </w:r>
      <w:r w:rsidR="009F4861">
        <w:t>“wordofgod”</w:t>
      </w:r>
      <w:r>
        <w:t>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In the holy name of Jesus, the authority of the Father, the power of the Holy Spirit, the release of the sword in the mouth of Jesus, the sword of the Lord, the fire of God's jealousy, the sword of the Holy Spirit, the nuclear power of heaven, and the words of the Scriptures, he The hand 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t be deceived.</w:t>
      </w:r>
    </w:p>
    <w:p w:rsidR="00121B12" w:rsidRDefault="00121B12" w:rsidP="00121B12">
      <w:pPr>
        <w:pStyle w:val="21"/>
        <w:ind w:firstLine="420"/>
      </w:pPr>
      <w:r>
        <w:lastRenderedPageBreak/>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t xml:space="preserve">""null: ao, he will be a disciple. Last time, I and his QQ confronted </w:t>
      </w:r>
      <w:r>
        <w:lastRenderedPageBreak/>
        <w:t>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t>"" at the end of the show alone: ​​No, Gehua, hello.</w:t>
      </w:r>
    </w:p>
    <w:p w:rsidR="00121B12" w:rsidRDefault="00121B12" w:rsidP="00121B12">
      <w:pPr>
        <w:pStyle w:val="21"/>
        <w:ind w:firstLine="420"/>
      </w:pPr>
      <w:r>
        <w:lastRenderedPageBreak/>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Mo asked Jiangshan: You give a violent person to solve! If you 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t xml:space="preserve">"Ming Dynasty 27: Purple for sex can be normal, ideal, but the </w:t>
      </w:r>
      <w:r>
        <w:lastRenderedPageBreak/>
        <w:t>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squid: This is also broken by you, saying good October 1? Is it postponed indefinitely?</w:t>
      </w:r>
    </w:p>
    <w:p w:rsidR="00121B12" w:rsidRDefault="00121B12" w:rsidP="00121B12">
      <w:pPr>
        <w:pStyle w:val="21"/>
        <w:ind w:firstLine="420"/>
      </w:pPr>
      <w:r>
        <w:rPr>
          <w:rFonts w:hint="eastAsia"/>
        </w:rPr>
        <w:lastRenderedPageBreak/>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 xml:space="preserve">294, paste the user _Q2WCMNR: not </w:t>
      </w:r>
      <w:r w:rsidR="009F4861">
        <w:t>“wordofgod”</w:t>
      </w:r>
      <w:r>
        <w:t xml:space="preserve">! How can you follow your </w:t>
      </w:r>
      <w:r w:rsidR="009F4861">
        <w:t>“wordofgod”</w:t>
      </w:r>
      <w:r>
        <w:t>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You are also a good life, whether it is financial or mental, you are more suitable to assist him, you have the foundation of so many years of gods. You enter the WeChat group of the Lord.</w:t>
      </w:r>
    </w:p>
    <w:p w:rsidR="00121B12" w:rsidRDefault="00121B12" w:rsidP="00121B12">
      <w:pPr>
        <w:pStyle w:val="21"/>
        <w:ind w:firstLine="420"/>
      </w:pPr>
      <w:r>
        <w:lastRenderedPageBreak/>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lastRenderedPageBreak/>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In addition, the real purpose of Gemin’s illegal deception is that he himself is seriously ill and can’t be seriously ill. The videos are all beautiful. The real people are old and can’t be looked at. They are all 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t xml:space="preserve">I said everything right. Is it here to watch the fun, or come here to </w:t>
      </w:r>
      <w:r>
        <w:lastRenderedPageBreak/>
        <w:t>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 xml:space="preserve">Zhenjiang, who knows his destiny in the past, has a good job and wrote a </w:t>
      </w:r>
      <w:r w:rsidR="009F4861">
        <w:t>“wordofgod”</w:t>
      </w:r>
      <w:r>
        <w:t>.</w:t>
      </w:r>
    </w:p>
    <w:p w:rsidR="00121B12" w:rsidRDefault="00121B12" w:rsidP="00121B12">
      <w:pPr>
        <w:pStyle w:val="21"/>
        <w:ind w:firstLine="420"/>
      </w:pPr>
      <w:r>
        <w:lastRenderedPageBreak/>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 xml:space="preserve">"fffr is on the road: letter </w:t>
      </w:r>
      <w:r w:rsidR="009F4861">
        <w:t>“wordofgod”</w:t>
      </w:r>
      <w:r>
        <w:t>.</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I just checked it online, they are mental illnesses that are promoted 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result of a reverse propaganda effect that causes the curiosity of people </w:t>
      </w:r>
      <w:r>
        <w:rPr>
          <w:rFonts w:hint="eastAsia"/>
        </w:rPr>
        <w:lastRenderedPageBreak/>
        <w:t>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xml:space="preserve">"" fffr on the road: believe in </w:t>
      </w:r>
      <w:r w:rsidR="009F4861">
        <w:t>“wordofgod”</w:t>
      </w:r>
      <w:r>
        <w:t>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t xml:space="preserve">He has been a godsman for so many years, and he is jealous in his </w:t>
      </w:r>
      <w:r>
        <w:lastRenderedPageBreak/>
        <w:t>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w:t>
      </w:r>
      <w:r w:rsidR="009F4861">
        <w:t>“wordofgod”</w:t>
      </w:r>
      <w:r>
        <w:t>"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t>》》君临天下</w:t>
      </w:r>
      <w:r>
        <w:rPr>
          <w:rFonts w:hint="eastAsia"/>
        </w:rPr>
        <w:t>0312: Great God, hello.</w:t>
      </w:r>
    </w:p>
    <w:p w:rsidR="00612C0D" w:rsidRDefault="00612C0D" w:rsidP="00612C0D">
      <w:pPr>
        <w:pStyle w:val="21"/>
        <w:ind w:firstLine="420"/>
      </w:pPr>
      <w:r>
        <w:lastRenderedPageBreak/>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 xml:space="preserve">Now lead a group of </w:t>
      </w:r>
      <w:r w:rsidR="009F4861">
        <w:t>“wordofgod”</w:t>
      </w:r>
      <w:r>
        <w:t>s and flowers in the post bar to swindle and spread cults - really give me D shame!</w:t>
      </w:r>
    </w:p>
    <w:p w:rsidR="00612C0D" w:rsidRDefault="00612C0D" w:rsidP="00612C0D">
      <w:pPr>
        <w:pStyle w:val="21"/>
        <w:ind w:firstLine="420"/>
      </w:pPr>
      <w:r>
        <w:t xml:space="preserve">Lao Ge, you are now the leader of the "Neuro Party"! Enough </w:t>
      </w:r>
      <w:r w:rsidR="009F4861">
        <w:t>“wordofgod”</w:t>
      </w:r>
      <w:r>
        <w:t>!</w:t>
      </w:r>
    </w:p>
    <w:p w:rsidR="00612C0D" w:rsidRDefault="00612C0D" w:rsidP="00612C0D">
      <w:pPr>
        <w:pStyle w:val="21"/>
        <w:ind w:firstLine="420"/>
      </w:pPr>
      <w:r>
        <w:t xml:space="preserve">"" Big fat pot: In addition to Ge God no one believes in </w:t>
      </w:r>
      <w:r w:rsidR="009F4861">
        <w:t>“wordofgod”</w:t>
      </w:r>
      <w:r>
        <w:t>s and saints.</w:t>
      </w:r>
    </w:p>
    <w:p w:rsidR="00612C0D" w:rsidRDefault="00612C0D" w:rsidP="00612C0D">
      <w:pPr>
        <w:pStyle w:val="21"/>
        <w:ind w:firstLine="420"/>
      </w:pPr>
      <w:r>
        <w:t xml:space="preserve">Dark Net CIA: Do you mean that you don’t believe in anything other than your own </w:t>
      </w:r>
      <w:r w:rsidR="009F4861">
        <w:t>“wordofgod”</w:t>
      </w:r>
      <w:r>
        <w:t>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lastRenderedPageBreak/>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xml:space="preserve">: The sage's sacred list is mainly to facilitate the Lao Ge people to promote his </w:t>
      </w:r>
      <w:r w:rsidR="009F4861">
        <w:t>“</w:t>
      </w:r>
      <w:r w:rsidR="009F4861">
        <w:rPr>
          <w:rFonts w:hint="eastAsia"/>
        </w:rPr>
        <w:t>wordofgod</w:t>
      </w:r>
      <w:r w:rsidR="009F4861">
        <w:t>”</w:t>
      </w:r>
      <w:r>
        <w:rPr>
          <w:rFonts w:hint="eastAsia"/>
        </w:rPr>
        <w:t>s.</w:t>
      </w:r>
    </w:p>
    <w:p w:rsidR="00851869" w:rsidRDefault="00851869" w:rsidP="00851869">
      <w:pPr>
        <w:pStyle w:val="21"/>
        <w:ind w:firstLine="420"/>
      </w:pPr>
      <w:r>
        <w:rPr>
          <w:rFonts w:hint="eastAsia"/>
        </w:rPr>
        <w:t>》》</w:t>
      </w:r>
      <w:r>
        <w:rPr>
          <w:rFonts w:hint="eastAsia"/>
        </w:rPr>
        <w:t xml:space="preserve">2007chunlu55: Let me not say that I am chanting, the </w:t>
      </w:r>
      <w:r w:rsidR="009F4861">
        <w:t>“</w:t>
      </w:r>
      <w:r w:rsidR="009F4861">
        <w:rPr>
          <w:rFonts w:hint="eastAsia"/>
        </w:rPr>
        <w:t>wordofgod</w:t>
      </w:r>
      <w:r w:rsidR="009F4861">
        <w:t>”</w:t>
      </w:r>
      <w:r>
        <w:rPr>
          <w:rFonts w:hint="eastAsia"/>
        </w:rPr>
        <w:t xml:space="pres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 xml:space="preserve">What kind of </w:t>
      </w:r>
      <w:r w:rsidR="009F4861">
        <w:t>“wordofgod”</w:t>
      </w:r>
      <w:r>
        <w:t xml:space="preserve">s of Ge Yimin, if you don't use the title of </w:t>
      </w:r>
      <w:r w:rsidR="009F4861">
        <w:t>“wordofgod”</w:t>
      </w:r>
      <w:r>
        <w:t>s, if you don't call God, you can also say a book.</w:t>
      </w:r>
    </w:p>
    <w:p w:rsidR="00851869" w:rsidRDefault="00851869" w:rsidP="00851869">
      <w:pPr>
        <w:pStyle w:val="21"/>
        <w:ind w:firstLine="420"/>
      </w:pPr>
      <w:r>
        <w:lastRenderedPageBreak/>
        <w:t>He called God like this, and he was nothing. It was just two pancreas.</w:t>
      </w:r>
    </w:p>
    <w:p w:rsidR="00851869" w:rsidRDefault="00851869" w:rsidP="00851869">
      <w:pPr>
        <w:pStyle w:val="21"/>
        <w:ind w:firstLine="420"/>
      </w:pPr>
      <w:r>
        <w:t xml:space="preserve">His </w:t>
      </w:r>
      <w:r w:rsidR="009F4861">
        <w:t>“wordofgod”</w:t>
      </w:r>
      <w:r>
        <w:t>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t>309, quasi-theist: Ge Sheng is strong, and now he has not entered.</w:t>
      </w:r>
    </w:p>
    <w:p w:rsidR="00851869" w:rsidRDefault="00851869" w:rsidP="00851869">
      <w:pPr>
        <w:pStyle w:val="21"/>
        <w:ind w:firstLine="420"/>
      </w:pPr>
      <w:r>
        <w:rPr>
          <w:rFonts w:hint="eastAsia"/>
        </w:rPr>
        <w:lastRenderedPageBreak/>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Strategy: This is the ignorance of the behind-the-scenes garbage. 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The goddess Shu Qi</w:t>
      </w:r>
      <w:r>
        <w:rPr>
          <w:rFonts w:hint="eastAsia"/>
        </w:rPr>
        <w:t>”</w:t>
      </w:r>
      <w:r>
        <w:rPr>
          <w:rFonts w:hint="eastAsia"/>
        </w:rPr>
        <w:t xml:space="preserve">, all of which have been photographed in the third-level film, have </w:t>
      </w:r>
      <w:r>
        <w:rPr>
          <w:rFonts w:hint="eastAsia"/>
        </w:rPr>
        <w:lastRenderedPageBreak/>
        <w:t>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 xml:space="preserve">311, strategizing: Ge, you really thought that his </w:t>
      </w:r>
      <w:r w:rsidR="009F4861">
        <w:t>“wordofgod”</w:t>
      </w:r>
      <w:r>
        <w:t>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t xml:space="preserve">AA00912: There are a lot of netizens who have screenshots </w:t>
      </w:r>
      <w:r>
        <w:lastRenderedPageBreak/>
        <w:t>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 xml:space="preserve">insh001: You ask this evil </w:t>
      </w:r>
      <w:r w:rsidR="009F4861">
        <w:t>“</w:t>
      </w:r>
      <w:r w:rsidR="009F4861">
        <w:rPr>
          <w:rFonts w:hint="eastAsia"/>
        </w:rPr>
        <w:t>wordofgod</w:t>
      </w:r>
      <w:r w:rsidR="009F4861">
        <w:t>”</w:t>
      </w:r>
      <w:r>
        <w:rPr>
          <w:rFonts w:hint="eastAsia"/>
        </w:rPr>
        <w:t>,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t xml:space="preserve">Ge garbage looks like a devil, you give him a small three feel that </w:t>
      </w:r>
      <w:r>
        <w:lastRenderedPageBreak/>
        <w:t>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 xml:space="preserve">Most people who want to promote the official want to welcome everyone to participate. I hope that everyone can be right and wrong for </w:t>
      </w:r>
      <w:r>
        <w:lastRenderedPageBreak/>
        <w:t>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xml:space="preserve">: You see his book name also know, this is a **, what is the name is not good to call the </w:t>
      </w:r>
      <w:r w:rsidR="009F4861">
        <w:t>“</w:t>
      </w:r>
      <w:r w:rsidR="009F4861">
        <w:rPr>
          <w:rFonts w:hint="eastAsia"/>
        </w:rPr>
        <w:t>wordofgod</w:t>
      </w:r>
      <w:r w:rsidR="009F4861">
        <w:t>”</w:t>
      </w:r>
      <w:r>
        <w:rPr>
          <w:rFonts w:hint="eastAsia"/>
        </w:rPr>
        <w:t>?</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t>》</w:t>
      </w:r>
      <w:r>
        <w:rPr>
          <w:rFonts w:hint="eastAsia"/>
        </w:rPr>
        <w:t xml:space="preserve">Psychic life ok: You should repent and believe in the gospel! Get </w:t>
      </w:r>
      <w:r>
        <w:rPr>
          <w:rFonts w:hint="eastAsia"/>
        </w:rPr>
        <w:lastRenderedPageBreak/>
        <w:t>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t xml:space="preserve">"Ninghai Yuan Chengzhi: You guys are really interesting. All of a </w:t>
      </w:r>
      <w:r>
        <w:lastRenderedPageBreak/>
        <w:t>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We have blacked out your account @XEQZGFRUMLK, but you are still able to sign in to level 4, and you can continue to sign in, 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t xml:space="preserve">Also, use this vest to fake everyone's so-called "high on the </w:t>
      </w:r>
      <w:r>
        <w:lastRenderedPageBreak/>
        <w:t>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 xml:space="preserve">AtlasTerry: The </w:t>
      </w:r>
      <w:r w:rsidR="009F4861">
        <w:t>“</w:t>
      </w:r>
      <w:r w:rsidR="009F4861">
        <w:rPr>
          <w:rFonts w:hint="eastAsia"/>
        </w:rPr>
        <w:t>wordofgod</w:t>
      </w:r>
      <w:r w:rsidR="009F4861">
        <w:t>”</w:t>
      </w:r>
      <w:r>
        <w:rPr>
          <w:rFonts w:hint="eastAsia"/>
        </w:rPr>
        <w:t xml:space="pres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 xml:space="preserve">"Gehua: It is a singularity. See the neuro-image book. The interface is the </w:t>
      </w:r>
      <w:r w:rsidR="009F4861">
        <w:t>“wordofgod”</w:t>
      </w:r>
      <w:r>
        <w:t>.</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t xml:space="preserve">Even the most basic logic can't understand. For example, </w:t>
      </w:r>
      <w:r>
        <w:lastRenderedPageBreak/>
        <w:t>Christianity has God, but in their theoretical system, not "God" personally wrote the "jing", personally to post, but there are bishops, pastors, etc. to do these things. You are good, the "Ge God" who is "not a human being, completely out of nothing" personally wrote "</w:t>
      </w:r>
      <w:r w:rsidR="009F4861">
        <w:t>“wordofgod”</w:t>
      </w:r>
      <w:r>
        <w:t>"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 xml:space="preserve">"Gehua: Ge Shen is the incarnation of the body, Gehua read the </w:t>
      </w:r>
      <w:r w:rsidR="009F4861">
        <w:t>“wordofgod”</w:t>
      </w:r>
      <w:r>
        <w:t>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"Guihua: "You have to listen to him." These five words only appear when God speaks to Moses, Jesus, and Ge Yi. The everyday language is: 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 xml:space="preserve">"Gehua: 550,000 words of </w:t>
      </w:r>
      <w:r w:rsidR="009F4861">
        <w:t>“wordofgod”</w:t>
      </w:r>
      <w:r>
        <w:t>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xml:space="preserve">"" The goddess of the gods Liu Yifei: Everything belongs to the </w:t>
      </w:r>
      <w:r w:rsidR="009F4861">
        <w:t>“wordofgod”</w:t>
      </w:r>
      <w:r>
        <w:t>s of 27 chapters and 550,000 words.</w:t>
      </w:r>
    </w:p>
    <w:p w:rsidR="005466E9" w:rsidRDefault="005466E9" w:rsidP="005466E9">
      <w:pPr>
        <w:pStyle w:val="21"/>
        <w:ind w:firstLine="420"/>
      </w:pPr>
    </w:p>
    <w:p w:rsidR="005466E9" w:rsidRDefault="005466E9" w:rsidP="005466E9">
      <w:pPr>
        <w:pStyle w:val="21"/>
        <w:ind w:firstLine="420"/>
      </w:pPr>
      <w:r>
        <w:lastRenderedPageBreak/>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t xml:space="preserve">"Gehua: Because the world believes in God, 70% of the world believe. The </w:t>
      </w:r>
      <w:r w:rsidR="009F4861">
        <w:t>“wordofgod”</w:t>
      </w:r>
      <w:r>
        <w:t>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lastRenderedPageBreak/>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 xml:space="preserve">"Gehua: There are programs, and the </w:t>
      </w:r>
      <w:r w:rsidR="009F4861">
        <w:t>“wordofgod”</w:t>
      </w:r>
      <w:r>
        <w:t>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 xml:space="preserve">In order to be fair, Ge Shen can send your </w:t>
      </w:r>
      <w:r w:rsidR="009F4861">
        <w:t>“wordofgod”</w:t>
      </w:r>
      <w:r>
        <w:t xml:space="preserve"> content in, let your friends appreciate your masterpiece.</w:t>
      </w:r>
    </w:p>
    <w:p w:rsidR="005466E9" w:rsidRDefault="005466E9" w:rsidP="005466E9">
      <w:pPr>
        <w:pStyle w:val="21"/>
        <w:ind w:firstLine="420"/>
      </w:pPr>
      <w:r>
        <w:t>"Shenhua Emperor: Mr. Ge has been spreading "</w:t>
      </w:r>
      <w:r w:rsidR="009F4861">
        <w:t>“wordofgod”</w:t>
      </w:r>
      <w:r>
        <w:t>"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t xml:space="preserve">This is an opportunity to give Ge God a debut. Will he let the </w:t>
      </w:r>
      <w:r>
        <w:lastRenderedPageBreak/>
        <w:t>people of the world take it orally? Wait and see.</w:t>
      </w:r>
    </w:p>
    <w:p w:rsidR="005466E9" w:rsidRDefault="005466E9" w:rsidP="005466E9">
      <w:pPr>
        <w:pStyle w:val="21"/>
        <w:ind w:firstLine="420"/>
      </w:pPr>
      <w:r>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t>"</w:t>
      </w:r>
      <w:r>
        <w:rPr>
          <w:rFonts w:hint="eastAsia"/>
        </w:rPr>
        <w:t>秋雁书人</w:t>
      </w:r>
      <w:r>
        <w:rPr>
          <w:rFonts w:hint="eastAsia"/>
        </w:rPr>
        <w:t xml:space="preserve">: That is, Ge Yizhen is not a god, just a person who "creates" a </w:t>
      </w:r>
      <w:r w:rsidR="009F4861">
        <w:t>“</w:t>
      </w:r>
      <w:r w:rsidR="009F4861">
        <w:rPr>
          <w:rFonts w:hint="eastAsia"/>
        </w:rPr>
        <w:t>wordofgod</w:t>
      </w:r>
      <w:r w:rsidR="009F4861">
        <w:t>”</w:t>
      </w:r>
      <w:r>
        <w:rPr>
          <w:rFonts w:hint="eastAsia"/>
        </w:rPr>
        <w:t xml:space="preserve">. In fact, you can also write a book "Super </w:t>
      </w:r>
      <w:r w:rsidR="009F4861">
        <w:t>“</w:t>
      </w:r>
      <w:r w:rsidR="009F4861">
        <w:rPr>
          <w:rFonts w:hint="eastAsia"/>
        </w:rPr>
        <w:t>wordofgod</w:t>
      </w:r>
      <w:r w:rsidR="009F4861">
        <w:t>”</w:t>
      </w:r>
      <w:r>
        <w:rPr>
          <w:rFonts w:hint="eastAsia"/>
        </w:rPr>
        <w:t>".</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Strategy: That is the performance of arrogance, humans do not necessarily recognize you the biggest.</w:t>
      </w:r>
    </w:p>
    <w:p w:rsidR="005466E9" w:rsidRDefault="005466E9" w:rsidP="005466E9">
      <w:pPr>
        <w:pStyle w:val="21"/>
        <w:ind w:firstLine="420"/>
      </w:pPr>
      <w:r>
        <w:lastRenderedPageBreak/>
        <w:t>In fact, I have long seen that if you do this, it will not cure the world. It is the inheritance of Christ. It can also be said to be dogmatic. 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 xml:space="preserve">"The goddess Liu Yifei: The </w:t>
      </w:r>
      <w:r w:rsidR="009F4861">
        <w:t>“wordofgod”</w:t>
      </w:r>
      <w:r>
        <w:t>s of the 18th and the 41st (the 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In this transformation of human spirituality, you </w:t>
      </w:r>
      <w:r>
        <w:rPr>
          <w:rFonts w:hint="eastAsia"/>
        </w:rPr>
        <w:lastRenderedPageBreak/>
        <w:t>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t>327. Feeling ai: Is it Ge Yimin who converted the Bible?</w:t>
      </w:r>
    </w:p>
    <w:p w:rsidR="005466E9" w:rsidRDefault="005466E9" w:rsidP="005466E9">
      <w:pPr>
        <w:pStyle w:val="21"/>
        <w:ind w:firstLine="420"/>
      </w:pPr>
      <w:r>
        <w:lastRenderedPageBreak/>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t xml:space="preserve">"Mu Jiu Ge: The Lord, the </w:t>
      </w:r>
      <w:r w:rsidR="009F4861">
        <w:t>“wordofgod”</w:t>
      </w:r>
      <w:r>
        <w:t>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 xml:space="preserve">"Gehua: </w:t>
      </w:r>
      <w:r w:rsidR="009F4861">
        <w:t>“wordofgod”</w:t>
      </w:r>
      <w:r>
        <w:t xml:space="pres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 xml:space="preserve">AtlasTerry: The name of the </w:t>
      </w:r>
      <w:r w:rsidR="009F4861">
        <w:t>“</w:t>
      </w:r>
      <w:r w:rsidR="009F4861">
        <w:rPr>
          <w:rFonts w:hint="eastAsia"/>
        </w:rPr>
        <w:t>wordofgod</w:t>
      </w:r>
      <w:r w:rsidR="009F4861">
        <w:t>”</w:t>
      </w:r>
      <w:r>
        <w:rPr>
          <w:rFonts w:hint="eastAsia"/>
        </w:rPr>
        <w:t xml:space="pres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t>They control the exchange of information, cultural knowledge, and various civil liberties,</w:t>
      </w:r>
    </w:p>
    <w:p w:rsidR="009213FA" w:rsidRDefault="009213FA" w:rsidP="009213FA">
      <w:pPr>
        <w:pStyle w:val="21"/>
        <w:ind w:firstLine="420"/>
      </w:pPr>
      <w:r>
        <w:t>"Phoenix Tree 30: This impersonation of Ge is divine, he is just an antichrist who the devil runs in his heart; we need to see if he has given him the venomous ability to perform magic No; it seems the devil is darker than before, as the Lord Jesus showed me in his dream.</w:t>
      </w:r>
    </w:p>
    <w:p w:rsidR="009213FA" w:rsidRDefault="009213FA" w:rsidP="009213FA">
      <w:pPr>
        <w:pStyle w:val="21"/>
        <w:ind w:firstLine="420"/>
      </w:pPr>
      <w:r>
        <w:lastRenderedPageBreak/>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t xml:space="preserve">"God of God": You have the level, the high school teacher said that like Lu Xun, </w:t>
      </w:r>
      <w:r w:rsidR="009F4861">
        <w:t>“wordofgod”</w:t>
      </w:r>
      <w:r>
        <w:t xml:space="pres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t>Anyone can try to prevent these cults from harming others.</w:t>
      </w:r>
    </w:p>
    <w:p w:rsidR="009213FA" w:rsidRDefault="009213FA" w:rsidP="009213FA">
      <w:pPr>
        <w:pStyle w:val="21"/>
        <w:ind w:firstLine="420"/>
      </w:pPr>
      <w:r>
        <w:lastRenderedPageBreak/>
        <w:t>This person must have time, always be online, and have a deep understanding of Ge Fai, a cult organization. .</w:t>
      </w:r>
    </w:p>
    <w:p w:rsidR="009213FA" w:rsidRDefault="009213FA" w:rsidP="009213FA">
      <w:pPr>
        <w:pStyle w:val="21"/>
        <w:ind w:firstLine="420"/>
      </w:pPr>
      <w:r>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 xml:space="preserve">"Dong Qingyi: 66 of the </w:t>
      </w:r>
      <w:r w:rsidR="009F4861">
        <w:t>“wordofgod”</w:t>
      </w:r>
      <w:r>
        <w:t>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"Joseph 0 Stalin: What about the Lord? Ge Jun broke into 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t>Ge Hua: Communist society.</w:t>
      </w:r>
    </w:p>
    <w:p w:rsidR="009213FA" w:rsidRDefault="009213FA" w:rsidP="009213FA">
      <w:pPr>
        <w:pStyle w:val="21"/>
        <w:ind w:firstLine="420"/>
      </w:pPr>
      <w:r>
        <w:lastRenderedPageBreak/>
        <w:t>"Bitter sea duckweed: There are three or four people in his family, and each person has 20, 30 trumpet.</w:t>
      </w:r>
    </w:p>
    <w:p w:rsidR="009213FA" w:rsidRDefault="009213FA" w:rsidP="009213FA">
      <w:pPr>
        <w:pStyle w:val="21"/>
        <w:ind w:firstLine="420"/>
      </w:pPr>
      <w:r>
        <w:t>"Unlucky child: Ge Ge, tossing for so many years, it's okay, not 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is to build a world of unity. For example, Ge Shen is also this goal. If we </w:t>
      </w:r>
      <w:r>
        <w:rPr>
          <w:rFonts w:hint="eastAsia"/>
        </w:rPr>
        <w:lastRenderedPageBreak/>
        <w:t>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t xml:space="preserve">"Yunben Aiqiushan: It is really </w:t>
      </w:r>
      <w:r w:rsidR="009F4861">
        <w:t>“wordofgod”</w:t>
      </w:r>
      <w:r>
        <w:t xml:space="preserve">-thinking to believe </w:t>
      </w:r>
      <w:r>
        <w:lastRenderedPageBreak/>
        <w:t>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"Fuji Erhua: If only one third of this story is good for your missionary experience.</w:t>
      </w:r>
    </w:p>
    <w:p w:rsidR="009213FA" w:rsidRDefault="009213FA" w:rsidP="009213FA">
      <w:pPr>
        <w:pStyle w:val="21"/>
        <w:ind w:firstLine="420"/>
      </w:pPr>
      <w:r>
        <w:t xml:space="preserve">"Congratulations to our 2013: Only </w:t>
      </w:r>
      <w:r w:rsidR="009F4861">
        <w:t>“wordofgod”</w:t>
      </w:r>
      <w:r>
        <w:t>s.</w:t>
      </w:r>
    </w:p>
    <w:p w:rsidR="009213FA" w:rsidRDefault="009213FA" w:rsidP="009213FA">
      <w:pPr>
        <w:pStyle w:val="21"/>
        <w:ind w:firstLine="420"/>
      </w:pPr>
    </w:p>
    <w:p w:rsidR="009213FA" w:rsidRDefault="009213FA" w:rsidP="009213FA">
      <w:pPr>
        <w:pStyle w:val="21"/>
        <w:ind w:firstLine="420"/>
      </w:pPr>
      <w:r>
        <w:t xml:space="preserve">335, Dong Qingyi: It is enough for us to have the Bible. No </w:t>
      </w:r>
      <w:r w:rsidR="009F4861">
        <w:t>“wordofgod”</w:t>
      </w:r>
      <w:r>
        <w:t>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 xml:space="preserve">For example, the Gehua series, as long as they comply with the regulations, the country is allowed, and the owners do not have to work </w:t>
      </w:r>
      <w:r>
        <w:lastRenderedPageBreak/>
        <w:t>hard for them. If the country does not allow it, the system has long banned all their large and small numbers. It's that simple.</w:t>
      </w:r>
    </w:p>
    <w:p w:rsidR="0016117F" w:rsidRDefault="0016117F" w:rsidP="0016117F">
      <w:pPr>
        <w:pStyle w:val="21"/>
        <w:ind w:firstLine="420"/>
      </w:pPr>
      <w:r>
        <w:t>Because their behavior is already well known, everyone knows that 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 xml:space="preserve">"Resonance theme song: 550,000 words on the </w:t>
      </w:r>
      <w:r w:rsidR="009F4861">
        <w:t>“wordofgod”</w:t>
      </w:r>
      <w:r>
        <w:t>,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2. It is estimated that Saint Barbara's friends are all neuropathy, most of them are dominant, have been hospitalized, a few are recessive, 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 xml:space="preserve">A normal person, who would consider himself a saint? It's the Creator who started. As for the beginning, since everyone confessed to </w:t>
      </w:r>
      <w:r>
        <w:lastRenderedPageBreak/>
        <w:t>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t>Ge Hua: Ge Shen is a star.</w:t>
      </w:r>
    </w:p>
    <w:p w:rsidR="0016117F" w:rsidRDefault="0016117F" w:rsidP="0016117F">
      <w:pPr>
        <w:pStyle w:val="21"/>
        <w:ind w:firstLine="420"/>
      </w:pPr>
      <w:r>
        <w:lastRenderedPageBreak/>
        <w:t>"Wushan Yunyu 1217: Demon Guo.</w:t>
      </w:r>
    </w:p>
    <w:p w:rsidR="0016117F" w:rsidRDefault="0016117F" w:rsidP="0016117F">
      <w:pPr>
        <w:pStyle w:val="21"/>
        <w:ind w:firstLine="420"/>
      </w:pPr>
    </w:p>
    <w:p w:rsidR="0016117F" w:rsidRDefault="0016117F" w:rsidP="0016117F">
      <w:pPr>
        <w:pStyle w:val="21"/>
        <w:ind w:firstLine="420"/>
      </w:pPr>
      <w:r>
        <w:t>338, Dong Qingyi: Write a book? Write an evil book that hurts 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 xml:space="preserve">"Computer Player Jack: The Bible only mentions that someone is trying to deceive in the name of Christ. What you do is in line with the </w:t>
      </w:r>
      <w:r>
        <w:lastRenderedPageBreak/>
        <w:t>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 xml:space="preserve">All of Ge's </w:t>
      </w:r>
      <w:r w:rsidR="009F4861">
        <w:t>“wordofgod”</w:t>
      </w:r>
      <w:r>
        <w:t>s are old, sick, dead, eating, drinking, drinking, Lazar, and sleeping. Pediatrics!</w:t>
      </w:r>
    </w:p>
    <w:p w:rsidR="0016117F" w:rsidRDefault="0016117F" w:rsidP="0016117F">
      <w:pPr>
        <w:pStyle w:val="21"/>
        <w:ind w:firstLine="420"/>
      </w:pPr>
      <w:r>
        <w:t xml:space="preserve">"Ge Hua: Have you read the </w:t>
      </w:r>
      <w:r w:rsidR="009F4861">
        <w:t>“wordofgod”</w:t>
      </w:r>
      <w:r>
        <w:t xml:space="pres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"Resurrection of Soul of the Sword: Oh, Ge Thinker finally came out, Jiu Yang, Jiu Yang! Here are talented, talented, talented people, Ge 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 xml:space="preserve">His </w:t>
      </w:r>
      <w:r w:rsidR="009F4861">
        <w:t>“wordofgod”</w:t>
      </w:r>
      <w:r>
        <w:t>s had visions, not God's words at all. It was purely a theory of one end, saying that God cannot live forever is a big liar!</w:t>
      </w:r>
    </w:p>
    <w:p w:rsidR="00AE4853" w:rsidRDefault="00AE4853" w:rsidP="00AE4853">
      <w:pPr>
        <w:pStyle w:val="21"/>
        <w:ind w:firstLine="420"/>
      </w:pPr>
      <w:r>
        <w:lastRenderedPageBreak/>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t xml:space="preserve">Do you think writing a </w:t>
      </w:r>
      <w:r w:rsidR="009F4861">
        <w:t>“wordofgod”</w:t>
      </w:r>
      <w:r>
        <w:t xml:space="preserve"> can save human beings and water and fire?</w:t>
      </w:r>
    </w:p>
    <w:p w:rsidR="00AE4853" w:rsidRDefault="00AE4853" w:rsidP="00AE4853">
      <w:pPr>
        <w:pStyle w:val="21"/>
        <w:ind w:firstLine="420"/>
      </w:pPr>
      <w:r>
        <w:t>It ’s said here that you do n’t understand.</w:t>
      </w:r>
    </w:p>
    <w:p w:rsidR="00AE4853" w:rsidRDefault="009F4861" w:rsidP="00AE4853">
      <w:pPr>
        <w:pStyle w:val="21"/>
        <w:ind w:firstLine="420"/>
      </w:pPr>
      <w:r>
        <w:t>“wordofgod”</w:t>
      </w:r>
      <w:r w:rsidR="00AE4853">
        <w:t>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t xml:space="preserve">If you say that God calls you holy, you are a liar. If you are a liar, </w:t>
      </w:r>
      <w:r>
        <w:lastRenderedPageBreak/>
        <w:t>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 xml:space="preserve">I do n’t talk about my sutras anymore, the </w:t>
      </w:r>
      <w:r w:rsidR="009F4861">
        <w:t>“wordofgod”</w:t>
      </w:r>
      <w:r>
        <w:t>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t>Out of the world is the Taoist. Like Ge Yimin ’s broken [</w:t>
      </w:r>
      <w:r w:rsidR="009F4861">
        <w:t>“wordofgod”</w:t>
      </w:r>
      <w:r>
        <w:t>] Let alone jump out of the world and even the old, the sick, and the dead are still there</w:t>
      </w:r>
    </w:p>
    <w:p w:rsidR="00AE4853" w:rsidRDefault="00AE4853" w:rsidP="00AE4853">
      <w:pPr>
        <w:pStyle w:val="21"/>
        <w:ind w:firstLine="420"/>
      </w:pPr>
      <w:r>
        <w:t>Is this the most common language on earth, but also God? It's the acquired language that doesn't even sound of farting.</w:t>
      </w:r>
    </w:p>
    <w:p w:rsidR="00AE4853" w:rsidRDefault="00AE4853" w:rsidP="00AE4853">
      <w:pPr>
        <w:pStyle w:val="21"/>
        <w:ind w:firstLine="420"/>
      </w:pPr>
      <w:r>
        <w:lastRenderedPageBreak/>
        <w:t>I do n’t know anything about religion. The broken articles are all old and sick, eating, drinking, drinking, sleeping, and sleeping, but also sacred and religious.</w:t>
      </w:r>
    </w:p>
    <w:p w:rsidR="00AE4853" w:rsidRDefault="00AE4853" w:rsidP="00AE4853">
      <w:pPr>
        <w:pStyle w:val="21"/>
        <w:ind w:firstLine="420"/>
      </w:pPr>
      <w:r>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 xml:space="preserve">"2007chunlu55: Even if the word [God] doesn't speak, it's not </w:t>
      </w:r>
      <w:r w:rsidR="009F4861">
        <w:t>“wordofgod”</w:t>
      </w:r>
      <w:r>
        <w:t>s. Coquettish!</w:t>
      </w:r>
    </w:p>
    <w:p w:rsidR="007044DE" w:rsidRDefault="007044DE" w:rsidP="007044DE">
      <w:pPr>
        <w:pStyle w:val="21"/>
        <w:ind w:firstLine="420"/>
      </w:pPr>
      <w:r>
        <w:t>Ge Yimin's three words cannot be called God, not God, because he is a people. What kind of god does the people of eternal people call, and what Creator is called?</w:t>
      </w:r>
    </w:p>
    <w:p w:rsidR="007044DE" w:rsidRDefault="007044DE" w:rsidP="007044DE">
      <w:pPr>
        <w:pStyle w:val="21"/>
        <w:ind w:firstLine="420"/>
      </w:pPr>
      <w:r>
        <w:t>He didn't meet the prophecy. He couldn't hit 10,000 poles. Fame 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The prophecy did not directly refer to the four words "Sage of Lagerstroemia indica", but the new word "Sage of Lagerstroemia indica" connected by Lagerstroemia and saints has been recognized. Now 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t>The origin of specific terms, you know, I wo n’t say more.</w:t>
      </w:r>
    </w:p>
    <w:p w:rsidR="007044DE" w:rsidRDefault="007044DE" w:rsidP="007044DE">
      <w:pPr>
        <w:pStyle w:val="21"/>
        <w:ind w:firstLine="420"/>
      </w:pPr>
      <w:r>
        <w:lastRenderedPageBreak/>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Reply to the great holy fans: Which prophecy 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Hundred Years of Solitary Peng: Ge Huaer's mentality is very 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every day to stay out of work for a few years. NR, etc. marry the maiden, </w:t>
      </w:r>
      <w:r>
        <w:rPr>
          <w:rFonts w:hint="eastAsia"/>
        </w:rPr>
        <w:lastRenderedPageBreak/>
        <w:t>not marry.</w:t>
      </w:r>
    </w:p>
    <w:p w:rsidR="007044DE" w:rsidRDefault="007044DE" w:rsidP="007044DE">
      <w:pPr>
        <w:pStyle w:val="21"/>
        <w:ind w:firstLine="420"/>
      </w:pPr>
      <w:r>
        <w:t>Does not affect work and life, there is no harm in having a dream. You believe that you will be a mountain emperor and marry Liu Yifei. If 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There are still people looking for Liu Yifei, and even more, they asked Liu Yifei to find him.</w:t>
      </w:r>
    </w:p>
    <w:p w:rsidR="007044DE" w:rsidRDefault="007044DE" w:rsidP="007044DE">
      <w:pPr>
        <w:pStyle w:val="21"/>
        <w:ind w:firstLine="420"/>
      </w:pPr>
      <w:r>
        <w:t>the most serious:</w:t>
      </w:r>
    </w:p>
    <w:p w:rsidR="007044DE" w:rsidRDefault="007044DE" w:rsidP="007044DE">
      <w:pPr>
        <w:pStyle w:val="21"/>
        <w:ind w:firstLine="420"/>
      </w:pPr>
      <w:r>
        <w:t>Those who ca n’t commit suicide without going out of the mountain, such as 20150101, commit suicide without going out of the mountain, and let the world perish.</w:t>
      </w:r>
    </w:p>
    <w:p w:rsidR="007044DE" w:rsidRDefault="007044DE" w:rsidP="007044DE">
      <w:pPr>
        <w:pStyle w:val="21"/>
        <w:ind w:firstLine="420"/>
      </w:pPr>
      <w:r>
        <w:lastRenderedPageBreak/>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 xml:space="preserve">When people really come out, they will guide people to destroy the Ge </w:t>
      </w:r>
      <w:r w:rsidR="009F4861">
        <w:t>“wordofgod”</w:t>
      </w:r>
      <w:r>
        <w:t>!</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"Bcbcbc341111: Don't take the rhythm. Lao Ge doesn't have that kind of life as a leader at first glance. There is a kind of cunning peculiar to Chinese farmers. Only three people can survive this kind of thing. He 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t xml:space="preserve">God God: I am a Christian. Because of my dreams and visions, I </w:t>
      </w:r>
      <w:r>
        <w:lastRenderedPageBreak/>
        <w:t>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t xml:space="preserve">I don't think I am a Lagerstroemia indica, I don't recognize the </w:t>
      </w:r>
      <w:r>
        <w:lastRenderedPageBreak/>
        <w:t>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t>I believe in God and I think I am like Jesus because of my visions and dreams.</w:t>
      </w:r>
    </w:p>
    <w:p w:rsidR="007044DE" w:rsidRDefault="007044DE" w:rsidP="007044DE">
      <w:pPr>
        <w:pStyle w:val="21"/>
        <w:ind w:firstLine="420"/>
      </w:pPr>
      <w:r>
        <w:t>"</w:t>
      </w:r>
      <w:r w:rsidR="009F4861">
        <w:t>“wordofgod”</w:t>
      </w:r>
      <w:r>
        <w:t>"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 xml:space="preserve">"Shencai Xiaoqiao: Brother Ge, I suggest you keep making your </w:t>
      </w:r>
      <w:r w:rsidR="009F4861">
        <w:t>“wordofgod”</w:t>
      </w:r>
      <w:r>
        <w:t>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t xml:space="preserve">350, the messenger of the wind 07: Ge Shen, the original thought, </w:t>
      </w:r>
      <w:r>
        <w:lastRenderedPageBreak/>
        <w:t>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Just secretly preaching, so high-profile all day, pulling people into 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t>》</w:t>
      </w:r>
      <w:r>
        <w:rPr>
          <w:rFonts w:hint="eastAsia"/>
        </w:rPr>
        <w:t xml:space="preserve"> Moonlight Dust 1: China's biggest weakness is that there are </w:t>
      </w:r>
      <w:r>
        <w:rPr>
          <w:rFonts w:hint="eastAsia"/>
        </w:rPr>
        <w:lastRenderedPageBreak/>
        <w:t>many myths and the second is that there are many god sticks. This is a nation that lacks common sense and rationality, so there are so many myths and ghost words, so there are so many witch doc</w:t>
      </w:r>
      <w:r>
        <w:t>tor god sticks to 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t xml:space="preserve">Many people lose themselves in traditional religions because they </w:t>
      </w:r>
      <w:r>
        <w:lastRenderedPageBreak/>
        <w:t>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w:t>
      </w:r>
      <w:r w:rsidR="009F4861">
        <w:t>“</w:t>
      </w:r>
      <w:r w:rsidR="009F4861">
        <w:rPr>
          <w:rFonts w:hint="eastAsia"/>
        </w:rPr>
        <w:t>wordofgod</w:t>
      </w:r>
      <w:r w:rsidR="009F4861">
        <w:t>”</w:t>
      </w:r>
      <w:r>
        <w:rPr>
          <w:rFonts w:hint="eastAsia"/>
        </w:rPr>
        <w:t>,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t xml:space="preserve">"Zhang Tianzhi: Yes, the leader, I will try my best to promote the </w:t>
      </w:r>
      <w:r>
        <w:lastRenderedPageBreak/>
        <w:t>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 xml:space="preserve">Ge Shenxian is still Ge </w:t>
      </w:r>
      <w:r w:rsidR="009F4861">
        <w:t>“wordofgod”</w:t>
      </w:r>
      <w:r>
        <w:t>, for identification!</w:t>
      </w:r>
    </w:p>
    <w:p w:rsidR="00D817BC" w:rsidRDefault="00D817BC" w:rsidP="00D817BC">
      <w:pPr>
        <w:pStyle w:val="21"/>
        <w:ind w:firstLine="420"/>
      </w:pPr>
      <w:r>
        <w:t xml:space="preserve">Ge Yimin Sutra, Yimin is also a god, so the title should be changed to Ge </w:t>
      </w:r>
      <w:r w:rsidR="009F4861">
        <w:t>“wordofgod”</w:t>
      </w:r>
      <w:r>
        <w:t xml:space="pres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Politically correct forever: Now the warlocks of the rivers and lakes, scrimmaging the classics, claiming God, and even the liar who claims to be Mao Zi have moved online.</w:t>
      </w:r>
    </w:p>
    <w:p w:rsidR="00D817BC" w:rsidRDefault="00D817BC" w:rsidP="00D817BC">
      <w:pPr>
        <w:pStyle w:val="21"/>
        <w:ind w:firstLine="420"/>
      </w:pPr>
      <w:r>
        <w:t xml:space="preserve">"Niu Jiao Jiao Zhi Note: If ~ Lao Ge did not kill anyone? Why catch Lao Ge? Burning books and Confucianists! . . . . Don't talk about "Hundred Flowers Blooming ~ A Hundred Schools of Contention"? . . . . </w:t>
      </w:r>
      <w:r>
        <w:lastRenderedPageBreak/>
        <w:t>Which one says "This culture needs to be confident? ... he is the master of Lao Ge!"</w:t>
      </w:r>
    </w:p>
    <w:p w:rsidR="00D817BC" w:rsidRDefault="00D817BC" w:rsidP="00D817BC">
      <w:pPr>
        <w:pStyle w:val="21"/>
        <w:ind w:firstLine="420"/>
      </w:pPr>
      <w:r>
        <w:t xml:space="preserve">What about self-proclaimed God? What about the self-proclaimed leader? What about writing </w:t>
      </w:r>
      <w:r w:rsidR="009F4861">
        <w:t>“wordofgod”</w:t>
      </w:r>
      <w:r>
        <w:t>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t>Ge Yimin: The Internet is changing China.</w:t>
      </w:r>
    </w:p>
    <w:p w:rsidR="00D817BC" w:rsidRDefault="00D817BC" w:rsidP="00D817BC">
      <w:pPr>
        <w:pStyle w:val="21"/>
        <w:ind w:firstLine="420"/>
      </w:pPr>
      <w:r>
        <w:lastRenderedPageBreak/>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 xml:space="preserve">354, Guang Ge: (Five Laws) </w:t>
      </w:r>
      <w:r w:rsidR="009F4861">
        <w:t>“wordofgod”</w:t>
      </w:r>
    </w:p>
    <w:p w:rsidR="00D817BC" w:rsidRDefault="009F4861" w:rsidP="00D817BC">
      <w:pPr>
        <w:pStyle w:val="21"/>
        <w:ind w:firstLine="420"/>
      </w:pPr>
      <w:r>
        <w:t>“wordofgod”</w:t>
      </w:r>
      <w:r w:rsidR="00D817BC">
        <w:t>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t xml:space="preserve">Ge Hei: And Ge Yimin, first of all, I have read your </w:t>
      </w:r>
      <w:r w:rsidR="009F4861">
        <w:t>“wordofgod”</w:t>
      </w:r>
      <w:r>
        <w:t xml:space="preserve">s. </w:t>
      </w:r>
      <w:r>
        <w:lastRenderedPageBreak/>
        <w:t>If the name is not regular, it is not easy to speak. Your name, such a book name, shows that this work is completely discriminated by most people, not too much. I took a brief look at it, all imitating the structure of the 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 xml:space="preserve">In fact, a liar is intentional. Unintentionally that is the half </w:t>
      </w:r>
      <w:r w:rsidR="009F4861">
        <w:t>“wordofgod”</w:t>
      </w:r>
      <w:r>
        <w:t>.</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to the real world. Don't learn how to pretend to be a ghost like today's </w:t>
      </w:r>
      <w:r>
        <w:rPr>
          <w:rFonts w:hint="eastAsia"/>
        </w:rPr>
        <w:lastRenderedPageBreak/>
        <w:t>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t>"Xu Qian: Ge Yimin's works formally named-</w:t>
      </w:r>
      <w:r w:rsidR="009F4861">
        <w:t>”wordofgod”</w:t>
      </w:r>
      <w:r>
        <w:t xml:space="preserve">s, as </w:t>
      </w:r>
      <w:r>
        <w:lastRenderedPageBreak/>
        <w:t>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w:t>
      </w:r>
      <w:r w:rsidR="009F4861">
        <w:t>“</w:t>
      </w:r>
      <w:r w:rsidR="009F4861">
        <w:rPr>
          <w:rFonts w:hint="eastAsia"/>
        </w:rPr>
        <w:t>wordofgod</w:t>
      </w:r>
      <w:r w:rsidR="009F4861">
        <w:t>”</w:t>
      </w:r>
      <w:r>
        <w:rPr>
          <w:rFonts w:hint="eastAsia"/>
        </w:rPr>
        <w:t xml:space="pres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t xml:space="preserve">"" Three brothers love watches: you are an SB, you simply say that </w:t>
      </w:r>
      <w:r>
        <w:lastRenderedPageBreak/>
        <w:t>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w:t>
      </w:r>
      <w:r w:rsidR="009F4861">
        <w:t>“wordofgod”</w:t>
      </w:r>
      <w:r>
        <w:t>&gt; to confuse God's electorate! It is shameless to call the &lt;Scripture&gt; written by the Prophet of God can be called &lt;</w:t>
      </w:r>
      <w:r w:rsidR="009F4861">
        <w:t>“wordofgod”</w:t>
      </w:r>
      <w:r>
        <w:t>&gt;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 xml:space="preserve">These people like to pretend to be the "mind-owner's self-reliance," the outer propaganda of superstitions and autocracy, which is very deceptive. They deliberately steal the beams and change pillars, and advocate modern civilization as "the invention of the Christian Governor", in fact Ignoring that they have developed by fighting against the special system of government education. In addition, a large number </w:t>
      </w:r>
      <w:r>
        <w:lastRenderedPageBreak/>
        <w:t>of lies and falsehoods were used to reverse the medieval or colonial proprietor's righteous aggression, comparing the Chinese and Chinese culture and their double standards. At the same time, often against anti-Chinese, such as advocating "the digging of Yan Huangling can not 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 xml:space="preserve">As for the sects that believe in the new prophets: Joseph Smith (Mormon in the United States), Wang Shuqin (China's Eastern Covenant), White Allen (American Sabbath), and Mary Baker Eddie (American Christian Science). The Sabbath would seem to be distributed internally. The church does not know if it counts. Also, </w:t>
      </w:r>
      <w:r>
        <w:lastRenderedPageBreak/>
        <w:t>Jamaica ’s “Rastafari” believes that Haile Selassie I was the reincarnation of Messiah and is also a very interesting sect.</w:t>
      </w:r>
    </w:p>
    <w:p w:rsidR="00D817BC" w:rsidRDefault="00D817BC" w:rsidP="00D817BC">
      <w:pPr>
        <w:pStyle w:val="21"/>
        <w:ind w:firstLine="420"/>
      </w:pPr>
      <w:r>
        <w:t>"There is no big problem with a little quarrel. I ’m afraid of quarreling and will become Ellen White, the great prophet of Wang 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I have been concerned about the saints for a long time. Nowadays, the society in China, whether it is slang or from a historical perspective, has reached a time when it should be a turning point. At present, society is black and white, the good and the bad are different, and right and wrong are not distinguished. There is an urgent need for a sage to degenerate the old and establish a new one, to show the truth, to rebuild the social system, and to restore moral values.</w:t>
      </w:r>
    </w:p>
    <w:p w:rsidR="00D817BC" w:rsidRDefault="00D817BC" w:rsidP="00D817BC">
      <w:pPr>
        <w:pStyle w:val="21"/>
        <w:ind w:firstLine="420"/>
      </w:pPr>
      <w:r>
        <w:lastRenderedPageBreak/>
        <w:t>The friends in Baidu Post Bar are almost everyone obsessive, trying to be a saint and not seeking saints. They will prophesy themselves, appearance, age, family background, name, character, and place of birth. What's more, he kept his word out and inferred prophecy 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w:t>
      </w:r>
      <w:r w:rsidR="009F4861">
        <w:t>“wordofgod”</w:t>
      </w:r>
      <w:r>
        <w:t>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 xml:space="preserve">Ge Yimin, do you feel like dreaming like this, and tell you, even if you will make people come back to life, I will not tell you ,,,, I tell you ,,, God says he is the only god It is God, I know you are ignorant ,,,,, let me tell you, Jesus has been strange since birth, glory ,,, and you? Where are you born Tell you, where you were born Satan laughed, you are the </w:t>
      </w:r>
      <w:r>
        <w:lastRenderedPageBreak/>
        <w:t>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To be out of the game is to be out of the saints' office. Your life is complete, and you do n’t need to do anything. After being out, just be yourself, and the sea and sky will be free.</w:t>
      </w:r>
    </w:p>
    <w:p w:rsidR="00D817BC" w:rsidRDefault="00D817BC" w:rsidP="00D817BC">
      <w:pPr>
        <w:pStyle w:val="21"/>
        <w:ind w:firstLine="420"/>
      </w:pPr>
      <w:r>
        <w:t>Everyone is out of the way differently, maybe you need to kill the Quartet!</w:t>
      </w:r>
    </w:p>
    <w:p w:rsidR="00D817BC" w:rsidRDefault="00D817BC" w:rsidP="00D817BC">
      <w:pPr>
        <w:pStyle w:val="21"/>
        <w:ind w:firstLine="420"/>
      </w:pPr>
      <w:r>
        <w:lastRenderedPageBreak/>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"Dark Web CID: How many people are you Gehua in total?" Can 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9F4861" w:rsidP="00D817BC">
      <w:pPr>
        <w:pStyle w:val="21"/>
        <w:ind w:firstLine="420"/>
      </w:pPr>
      <w:r>
        <w:t>“wordofgod”</w:t>
      </w:r>
      <w:r w:rsidR="00D817BC">
        <w:t>-1.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t xml:space="preserve">"This is what Heavenly Father said of the Son Jesus. Obviously </w:t>
      </w:r>
      <w:r>
        <w:lastRenderedPageBreak/>
        <w:t>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There is allocation on demand. I want to own the world. Is my 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lastRenderedPageBreak/>
        <w:t>361. Ge Yimin-The main ideological and academic achievement is the Ge Yimin Classic.</w:t>
      </w:r>
    </w:p>
    <w:p w:rsidR="00D817BC" w:rsidRDefault="00D817BC" w:rsidP="00D817BC">
      <w:pPr>
        <w:pStyle w:val="21"/>
        <w:ind w:firstLine="420"/>
      </w:pPr>
      <w:r>
        <w:t>"In 2004, the first draft of Ge Yimin Jing (Yemei Jing) was written as a publishing network, and then Ge Huaxun and the Ge Yimin 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 xml:space="preserve">In the world about world unity and the future, it is Christian social thought and communism, which is exactly what is evaluated in the article "Ge Yimin: The Great Internet Religious Thinker", but it has sexual freedom: "Christianity Communists are disdainful to conceal their views: In the future communist society, everyone has normal marriage and children, and their extramarital affairs are not morally </w:t>
      </w:r>
      <w:r>
        <w:lastRenderedPageBreak/>
        <w:t>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In addition to the above, the value of Ge Yimin's thought is only the value of the enlightenment he described. If this kind of divine revelation is real, then Ge Yimin is of course an extraordinary figure; if it is impossible to prove the authenticity of this kind of divine revelation, then it is necessary to read from the real works or articles of Ge Yimin, of course, mainly "Ge Yimin Sutra".</w:t>
      </w:r>
    </w:p>
    <w:p w:rsidR="00D817BC" w:rsidRDefault="00D817BC" w:rsidP="00D817BC">
      <w:pPr>
        <w:pStyle w:val="21"/>
        <w:ind w:firstLine="420"/>
      </w:pPr>
      <w:r>
        <w:lastRenderedPageBreak/>
        <w:t>Pay attention to whether Ge Yimin ’s main achievements mentioned above "unify religion and greatly enhance the world status of religion; greatly improve the civilization of human social system; greatly improve the happiness of human society (purity on earth, human 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 xml:space="preserve">"Names are constantly changing: Can I post my </w:t>
      </w:r>
      <w:r w:rsidR="009F4861">
        <w:t>“wordofgod”</w:t>
      </w:r>
      <w:r>
        <w:t>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 xml:space="preserve">"Ge Hua: Ge Shen has the official website and </w:t>
      </w:r>
      <w:r w:rsidR="009F4861">
        <w:t>“wordofgod”</w:t>
      </w:r>
      <w:r>
        <w:t>s, what do you have?</w:t>
      </w:r>
    </w:p>
    <w:p w:rsidR="0085053E" w:rsidRDefault="0085053E" w:rsidP="0085053E">
      <w:pPr>
        <w:pStyle w:val="21"/>
        <w:ind w:firstLine="420"/>
      </w:pPr>
      <w:r>
        <w:t>"Ordinary passerby: You can get it if you have money. It is said that 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t>》》</w:t>
      </w:r>
      <w:r>
        <w:rPr>
          <w:rFonts w:hint="eastAsia"/>
        </w:rPr>
        <w:t xml:space="preserve">2007chunlu55: It's so funny when elementary school students </w:t>
      </w:r>
      <w:r>
        <w:rPr>
          <w:rFonts w:hint="eastAsia"/>
        </w:rPr>
        <w:lastRenderedPageBreak/>
        <w:t>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2007chunlu55: It's even worse, it's not a god, it's plagiarism from the Bible! Plagiarism is not as powerful as before!</w:t>
      </w:r>
    </w:p>
    <w:p w:rsidR="0085053E" w:rsidRDefault="0085053E" w:rsidP="0085053E">
      <w:pPr>
        <w:pStyle w:val="21"/>
        <w:ind w:firstLine="420"/>
      </w:pPr>
      <w:r>
        <w:t xml:space="preserve">"Ge Hua: </w:t>
      </w:r>
      <w:r w:rsidR="009F4861">
        <w:t>“wordofgod”</w:t>
      </w:r>
      <w:r>
        <w:t>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t>Between the ages of eight and 28, shoulder to shoulder and a fortune fortune. Poor and suffering.</w:t>
      </w:r>
    </w:p>
    <w:p w:rsidR="00D817BC" w:rsidRDefault="00D817BC" w:rsidP="00D817BC">
      <w:pPr>
        <w:pStyle w:val="21"/>
        <w:ind w:firstLine="420"/>
      </w:pPr>
      <w:r>
        <w:t xml:space="preserve">Twenty-eight to forty-eight. It is the wounded palace, the god of </w:t>
      </w:r>
      <w:r>
        <w:lastRenderedPageBreak/>
        <w:t>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It should be fine. Next year, Gengzi, have money and kill, think 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 xml:space="preserve">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some are for power and status. What makes the author feel strange is that among those who think they are indeed Ziwei saints, there are many people with very low intelligence and insight. Their words and opinions </w:t>
      </w:r>
      <w:r>
        <w:lastRenderedPageBreak/>
        <w:t>are very ridiculous to the experts, but these people But I haven't felt it yet, and still seriously insist that I am the eternal Ziwei saint.</w:t>
      </w:r>
    </w:p>
    <w:p w:rsidR="00D817BC" w:rsidRDefault="00D817BC" w:rsidP="00D817BC">
      <w:pPr>
        <w:pStyle w:val="21"/>
        <w:ind w:firstLine="420"/>
      </w:pPr>
      <w:r>
        <w:t xml:space="preserve">"" Romney took a bribe: Ge Yimin branded with </w:t>
      </w:r>
      <w:r w:rsidR="009F4861">
        <w:t>“wordofgod”</w:t>
      </w:r>
      <w:r>
        <w:t xml:space="preserve"> </w:t>
      </w:r>
      <w:r w:rsidR="009F4861">
        <w:t>“wordofgod”</w:t>
      </w:r>
      <w:r>
        <w:t>s ~! Should not be detained ~ sentencing! . . . . . Let him go. . . .</w:t>
      </w:r>
    </w:p>
    <w:p w:rsidR="00D817BC" w:rsidRDefault="00D817BC" w:rsidP="00D817BC">
      <w:pPr>
        <w:pStyle w:val="21"/>
        <w:ind w:firstLine="420"/>
      </w:pPr>
      <w:r>
        <w:t>"Boring onlookers: It's not a shame to come to Cat's Eye to perform 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t>Where are you from?</w:t>
      </w:r>
    </w:p>
    <w:p w:rsidR="00D817BC" w:rsidRDefault="00D817BC" w:rsidP="00D817BC">
      <w:pPr>
        <w:pStyle w:val="21"/>
        <w:ind w:firstLine="420"/>
      </w:pPr>
      <w:r>
        <w:t>Rice shop 9:44:42</w:t>
      </w:r>
    </w:p>
    <w:p w:rsidR="00D817BC" w:rsidRDefault="00D817BC" w:rsidP="00D817BC">
      <w:pPr>
        <w:pStyle w:val="21"/>
        <w:ind w:firstLine="420"/>
      </w:pPr>
      <w:r>
        <w:lastRenderedPageBreak/>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t>I just want to find a way to redeem myself</w:t>
      </w:r>
    </w:p>
    <w:p w:rsidR="00D817BC" w:rsidRDefault="00D817BC" w:rsidP="00D817BC">
      <w:pPr>
        <w:pStyle w:val="21"/>
        <w:ind w:firstLine="420"/>
      </w:pPr>
      <w:r>
        <w:t>Ge Yimin 9:52:36</w:t>
      </w:r>
    </w:p>
    <w:p w:rsidR="00D817BC" w:rsidRDefault="00D817BC" w:rsidP="00D817BC">
      <w:pPr>
        <w:pStyle w:val="21"/>
        <w:ind w:firstLine="420"/>
      </w:pPr>
      <w:r>
        <w:lastRenderedPageBreak/>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t>I'm 69 years</w:t>
      </w:r>
    </w:p>
    <w:p w:rsidR="00D817BC" w:rsidRDefault="00D817BC" w:rsidP="00D817BC">
      <w:pPr>
        <w:pStyle w:val="21"/>
        <w:ind w:firstLine="420"/>
      </w:pPr>
      <w:r>
        <w:t>Rice shop 9:58:44</w:t>
      </w:r>
    </w:p>
    <w:p w:rsidR="00D817BC" w:rsidRDefault="00D817BC" w:rsidP="00D817BC">
      <w:pPr>
        <w:pStyle w:val="21"/>
        <w:ind w:firstLine="420"/>
      </w:pPr>
      <w:r>
        <w:lastRenderedPageBreak/>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25, 20130105 Different dreams: I am Jesus. I accept disciples like Jesus. My disciples are even weaker than Jesus' disciples, but have 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In reality, it ’s delicious to be lazy and idle. It ’s poorer than hanging one. For a long time, it ’s mixed with the Chinese saints. Let ’s 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t xml:space="preserve">Ge Yimin keeps searching for his ID and name in the Post Bar all the year round. When he finds relevant posts, he constantly changes his </w:t>
      </w:r>
      <w:r>
        <w:lastRenderedPageBreak/>
        <w:t>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t>》》</w:t>
      </w:r>
      <w:r>
        <w:rPr>
          <w:rFonts w:hint="eastAsia"/>
        </w:rPr>
        <w:t xml:space="preserve"> The Scarecrow is very good: If you are not sure, it is recommended to refer to the child, which is more in line with your </w:t>
      </w:r>
      <w:r>
        <w:rPr>
          <w:rFonts w:hint="eastAsia"/>
        </w:rPr>
        <w:lastRenderedPageBreak/>
        <w:t>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Ge Shen: Hello, my mother said it should be before 11 o'clock, but there were no watches or clocks. Twist the feet twice a few years, the waist is a few years. I twisted my feet for a few years. I have been an 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It's also because of her that I noticed this post. Gengzi was transferred to Xin Weiyun in 2020, frankly. The key points of this operation are:</w:t>
      </w:r>
    </w:p>
    <w:p w:rsidR="00D817BC" w:rsidRDefault="00D817BC" w:rsidP="00D817BC">
      <w:pPr>
        <w:pStyle w:val="21"/>
        <w:ind w:firstLine="420"/>
      </w:pPr>
      <w:r>
        <w:t>1. Mother and work.</w:t>
      </w:r>
    </w:p>
    <w:p w:rsidR="00D817BC" w:rsidRDefault="00D817BC" w:rsidP="00D817BC">
      <w:pPr>
        <w:pStyle w:val="21"/>
        <w:ind w:firstLine="420"/>
      </w:pPr>
      <w:r>
        <w:lastRenderedPageBreak/>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t>Delete posts for no reason.</w:t>
      </w:r>
    </w:p>
    <w:p w:rsidR="00D817BC" w:rsidRDefault="00D817BC" w:rsidP="00D817BC">
      <w:pPr>
        <w:pStyle w:val="21"/>
        <w:ind w:firstLine="420"/>
      </w:pPr>
      <w:r>
        <w:t>"" Ge Shen Yimin 2: Baidu.</w:t>
      </w:r>
    </w:p>
    <w:p w:rsidR="00D817BC" w:rsidRDefault="00D817BC" w:rsidP="00D817BC">
      <w:pPr>
        <w:pStyle w:val="21"/>
        <w:ind w:firstLine="420"/>
      </w:pPr>
      <w:r>
        <w:rPr>
          <w:rFonts w:hint="eastAsia"/>
        </w:rPr>
        <w:lastRenderedPageBreak/>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t>Insufficient blood is a bit natural.</w:t>
      </w:r>
    </w:p>
    <w:p w:rsidR="00D817BC" w:rsidRDefault="00D817BC" w:rsidP="00D817BC">
      <w:pPr>
        <w:pStyle w:val="21"/>
        <w:ind w:firstLine="420"/>
      </w:pPr>
      <w:r>
        <w:t xml:space="preserve">So why didn't the elder brother come out, haha, what did he do? I'm </w:t>
      </w:r>
      <w:r>
        <w:lastRenderedPageBreak/>
        <w:t>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Chapter 372: Never want to grow up: Come ~ Which great Christian can answer me</w:t>
      </w:r>
    </w:p>
    <w:p w:rsidR="00D817BC" w:rsidRDefault="00D817BC" w:rsidP="00D817BC">
      <w:pPr>
        <w:pStyle w:val="21"/>
        <w:ind w:firstLine="420"/>
      </w:pPr>
      <w:r>
        <w:t>Why dare not go to Wuhan to "press the patient"?</w:t>
      </w:r>
    </w:p>
    <w:p w:rsidR="00D817BC" w:rsidRDefault="00D817BC" w:rsidP="00D817BC">
      <w:pPr>
        <w:pStyle w:val="21"/>
        <w:ind w:firstLine="420"/>
      </w:pPr>
      <w:r>
        <w:rPr>
          <w:rFonts w:hint="eastAsia"/>
        </w:rPr>
        <w:lastRenderedPageBreak/>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 do you think of Zhang Yunjie</w:t>
      </w:r>
    </w:p>
    <w:p w:rsidR="009D638E" w:rsidRDefault="009D638E" w:rsidP="009D638E">
      <w:pPr>
        <w:pStyle w:val="21"/>
        <w:ind w:firstLine="420"/>
      </w:pPr>
      <w:r>
        <w:t>2020-01-30 19:42:54 Ge Yimin (50914333)</w:t>
      </w:r>
    </w:p>
    <w:p w:rsidR="009D638E" w:rsidRDefault="009D638E" w:rsidP="009D638E">
      <w:pPr>
        <w:pStyle w:val="21"/>
        <w:ind w:firstLine="420"/>
      </w:pPr>
      <w:r>
        <w:lastRenderedPageBreak/>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t>Can you tell me your philosophy</w:t>
      </w:r>
    </w:p>
    <w:p w:rsidR="009D638E" w:rsidRDefault="009D638E" w:rsidP="009D638E">
      <w:pPr>
        <w:pStyle w:val="21"/>
        <w:ind w:firstLine="420"/>
      </w:pPr>
      <w:r>
        <w:t>2020-01-30 19:50:03 Ge Yimin (50914333)</w:t>
      </w:r>
    </w:p>
    <w:p w:rsidR="009D638E" w:rsidRDefault="009D638E" w:rsidP="009D638E">
      <w:pPr>
        <w:pStyle w:val="21"/>
        <w:ind w:firstLine="420"/>
      </w:pPr>
      <w:r>
        <w:lastRenderedPageBreak/>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t>2020-01-30 19:52:43 "Boli's Dream" (3523371376)</w:t>
      </w:r>
    </w:p>
    <w:p w:rsidR="009D638E" w:rsidRDefault="009D638E" w:rsidP="009D638E">
      <w:pPr>
        <w:pStyle w:val="21"/>
        <w:ind w:firstLine="420"/>
      </w:pPr>
      <w:r>
        <w:t>Ok</w:t>
      </w:r>
    </w:p>
    <w:p w:rsidR="009D638E" w:rsidRDefault="009D638E" w:rsidP="009D638E">
      <w:pPr>
        <w:pStyle w:val="21"/>
        <w:ind w:firstLine="420"/>
      </w:pPr>
      <w:r>
        <w:lastRenderedPageBreak/>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Can I enter Fantasy Township after completing the Human Completion Plan?</w:t>
      </w:r>
    </w:p>
    <w:p w:rsidR="009D638E" w:rsidRDefault="009D638E" w:rsidP="009D638E">
      <w:pPr>
        <w:pStyle w:val="21"/>
        <w:ind w:firstLine="420"/>
      </w:pPr>
      <w:r>
        <w:t>2020-01-30 19:57:22 Ge Yimin (50914333)</w:t>
      </w:r>
    </w:p>
    <w:p w:rsidR="009D638E" w:rsidRDefault="009D638E" w:rsidP="009D638E">
      <w:pPr>
        <w:pStyle w:val="21"/>
        <w:ind w:firstLine="420"/>
      </w:pPr>
      <w:r>
        <w:lastRenderedPageBreak/>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t>How to interpret dinosaur fossils</w:t>
      </w:r>
    </w:p>
    <w:p w:rsidR="009D638E" w:rsidRDefault="009D638E" w:rsidP="009D638E">
      <w:pPr>
        <w:pStyle w:val="21"/>
        <w:ind w:firstLine="420"/>
      </w:pPr>
      <w:r>
        <w:t>2020-01-30 20:02:54 Ge Yimin (50914333)</w:t>
      </w:r>
    </w:p>
    <w:p w:rsidR="009D638E" w:rsidRDefault="009D638E" w:rsidP="009D638E">
      <w:pPr>
        <w:pStyle w:val="21"/>
        <w:ind w:firstLine="420"/>
      </w:pPr>
      <w:r>
        <w:lastRenderedPageBreak/>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 xml:space="preserve">Xinge God Reading </w:t>
      </w:r>
      <w:r w:rsidR="009F4861">
        <w:t>“wordofgod”</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F4861" w:rsidP="009D638E">
      <w:pPr>
        <w:pStyle w:val="21"/>
        <w:ind w:firstLine="420"/>
      </w:pPr>
      <w:r>
        <w:t>“wordofgod”</w:t>
      </w:r>
      <w:r w:rsidR="009D638E">
        <w:t>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 xml:space="preserve">Why is it called a </w:t>
      </w:r>
      <w:r w:rsidR="009F4861">
        <w:t>“wordofgod”</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t>"</w:t>
      </w:r>
      <w:r w:rsidR="009F4861">
        <w:t>“wordofgod”</w:t>
      </w:r>
      <w:r>
        <w:t>" originated from the "Bible" and evolved from the "Qur'an". The stylistic format is all archaic.</w:t>
      </w:r>
    </w:p>
    <w:p w:rsidR="009D638E" w:rsidRDefault="009D638E" w:rsidP="009D638E">
      <w:pPr>
        <w:pStyle w:val="21"/>
        <w:ind w:firstLine="420"/>
      </w:pPr>
      <w:r>
        <w:rPr>
          <w:rFonts w:hint="eastAsia"/>
        </w:rPr>
        <w:lastRenderedPageBreak/>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 xml:space="preserve">Are n’t </w:t>
      </w:r>
      <w:r w:rsidR="009F4861">
        <w:t>“wordofgod”</w:t>
      </w:r>
      <w:r>
        <w:t>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 xml:space="preserve">English is </w:t>
      </w:r>
      <w:r w:rsidR="009F4861">
        <w:t>“wordofgod”</w:t>
      </w:r>
    </w:p>
    <w:p w:rsidR="009D638E" w:rsidRDefault="009D638E" w:rsidP="009D638E">
      <w:pPr>
        <w:pStyle w:val="21"/>
        <w:ind w:firstLine="420"/>
      </w:pPr>
      <w:r>
        <w:t>2020-01-30 20:05:46 Ge Yimin (1432676760)</w:t>
      </w:r>
    </w:p>
    <w:p w:rsidR="009D638E" w:rsidRDefault="009F4861" w:rsidP="009D638E">
      <w:pPr>
        <w:pStyle w:val="21"/>
        <w:ind w:firstLine="420"/>
      </w:pPr>
      <w:r>
        <w:t>“wordofgod”</w:t>
      </w:r>
      <w:r w:rsidR="009D638E">
        <w:t xml:space="preserve"> means Scripture of God</w:t>
      </w:r>
    </w:p>
    <w:p w:rsidR="009D638E" w:rsidRDefault="009D638E" w:rsidP="009D638E">
      <w:pPr>
        <w:pStyle w:val="21"/>
        <w:ind w:firstLine="420"/>
      </w:pPr>
      <w:r>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F4861" w:rsidP="009D638E">
      <w:pPr>
        <w:pStyle w:val="21"/>
        <w:ind w:firstLine="420"/>
      </w:pPr>
      <w:r>
        <w:t>“wordofgod”</w:t>
      </w:r>
      <w:r w:rsidR="009D638E">
        <w:t xml:space="pres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2020-01-30 20:08:31 2799035924 Ray Ginger Ben Laden (2799035924)</w:t>
      </w:r>
    </w:p>
    <w:p w:rsidR="009D638E" w:rsidRDefault="009D638E" w:rsidP="009D638E">
      <w:pPr>
        <w:pStyle w:val="21"/>
        <w:ind w:firstLine="420"/>
      </w:pPr>
      <w:r>
        <w:t>[Expression] How to judge a genius</w:t>
      </w:r>
    </w:p>
    <w:p w:rsidR="009D638E" w:rsidRDefault="009D638E" w:rsidP="009D638E">
      <w:pPr>
        <w:pStyle w:val="21"/>
        <w:ind w:firstLine="420"/>
      </w:pPr>
      <w:r>
        <w:lastRenderedPageBreak/>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F4861" w:rsidP="009D638E">
      <w:pPr>
        <w:pStyle w:val="21"/>
        <w:ind w:firstLine="420"/>
      </w:pPr>
      <w:r>
        <w:t>“wordofgod”</w:t>
      </w:r>
      <w:r w:rsidR="009D638E">
        <w:t xml:space="pres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t>What is the winning number for the next lottery?</w:t>
      </w:r>
    </w:p>
    <w:p w:rsidR="009D638E" w:rsidRDefault="009D638E" w:rsidP="009D638E">
      <w:pPr>
        <w:pStyle w:val="21"/>
        <w:ind w:firstLine="420"/>
      </w:pPr>
      <w:r>
        <w:t>2020-01-30 20:12:09 Ge Yimin (50914333)</w:t>
      </w:r>
    </w:p>
    <w:p w:rsidR="009D638E" w:rsidRDefault="009D638E" w:rsidP="009D638E">
      <w:pPr>
        <w:pStyle w:val="21"/>
        <w:ind w:firstLine="420"/>
      </w:pPr>
      <w:r>
        <w:lastRenderedPageBreak/>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t>Why are you not european</w:t>
      </w:r>
    </w:p>
    <w:p w:rsidR="009D638E" w:rsidRDefault="009D638E" w:rsidP="009D638E">
      <w:pPr>
        <w:pStyle w:val="21"/>
        <w:ind w:firstLine="420"/>
      </w:pPr>
      <w:r>
        <w:t>2020-01-30 20:14:00 Ge Yimin (1432676760)</w:t>
      </w:r>
    </w:p>
    <w:p w:rsidR="009D638E" w:rsidRDefault="009D638E" w:rsidP="009D638E">
      <w:pPr>
        <w:pStyle w:val="21"/>
        <w:ind w:firstLine="420"/>
      </w:pPr>
      <w:r>
        <w:lastRenderedPageBreak/>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Ge Shen is just bored to pass the time, you and Ge Shen theory are 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t>2020-01-30 20:15:37 "Boli's lustful dream" (3523371376)</w:t>
      </w:r>
    </w:p>
    <w:p w:rsidR="009D638E" w:rsidRDefault="009D638E" w:rsidP="009D638E">
      <w:pPr>
        <w:pStyle w:val="21"/>
        <w:ind w:firstLine="420"/>
      </w:pPr>
      <w:r>
        <w:t>You give it to me</w:t>
      </w:r>
    </w:p>
    <w:p w:rsidR="009D638E" w:rsidRDefault="009D638E" w:rsidP="009D638E">
      <w:pPr>
        <w:pStyle w:val="21"/>
        <w:ind w:firstLine="420"/>
      </w:pPr>
      <w:r>
        <w:rPr>
          <w:rFonts w:hint="eastAsia"/>
        </w:rPr>
        <w:lastRenderedPageBreak/>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w:t>
      </w:r>
      <w:r w:rsidR="009F4861">
        <w:t>“</w:t>
      </w:r>
      <w:r w:rsidR="009F4861">
        <w:rPr>
          <w:rFonts w:hint="eastAsia"/>
        </w:rPr>
        <w:t>wordofgod</w:t>
      </w:r>
      <w:r w:rsidR="009F4861">
        <w:t>”</w:t>
      </w:r>
      <w:r>
        <w:rPr>
          <w:rFonts w:hint="eastAsia"/>
        </w:rPr>
        <w:t xml:space="pres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t>why</w:t>
      </w:r>
    </w:p>
    <w:p w:rsidR="009D638E" w:rsidRDefault="009D638E" w:rsidP="009D638E">
      <w:pPr>
        <w:pStyle w:val="21"/>
        <w:ind w:firstLine="420"/>
      </w:pPr>
      <w:r>
        <w:t>2020-01-30 20:18:00 Ge Yimin (1432676760)</w:t>
      </w:r>
    </w:p>
    <w:p w:rsidR="009D638E" w:rsidRDefault="009D638E" w:rsidP="009D638E">
      <w:pPr>
        <w:pStyle w:val="21"/>
        <w:ind w:firstLine="420"/>
      </w:pPr>
      <w:r>
        <w:lastRenderedPageBreak/>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t>Ok</w:t>
      </w:r>
    </w:p>
    <w:p w:rsidR="009D638E" w:rsidRDefault="009D638E" w:rsidP="009D638E">
      <w:pPr>
        <w:pStyle w:val="21"/>
        <w:ind w:firstLine="420"/>
      </w:pPr>
      <w:r>
        <w:t>2020-01-30 20:20:16 "Boli's lustful dream" (3523371376)</w:t>
      </w:r>
    </w:p>
    <w:p w:rsidR="009D638E" w:rsidRDefault="009D638E" w:rsidP="009D638E">
      <w:pPr>
        <w:pStyle w:val="21"/>
        <w:ind w:firstLine="420"/>
      </w:pPr>
      <w:r>
        <w:lastRenderedPageBreak/>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t>2020-01-30 20:23:24 Ge Yimin (1432676760)</w:t>
      </w:r>
    </w:p>
    <w:p w:rsidR="009D638E" w:rsidRDefault="009D638E" w:rsidP="009D638E">
      <w:pPr>
        <w:pStyle w:val="21"/>
        <w:ind w:firstLine="420"/>
      </w:pPr>
      <w:r>
        <w:t xml:space="preserve">The gods do not need to give alms to others, they only need to pay </w:t>
      </w:r>
      <w:r>
        <w:lastRenderedPageBreak/>
        <w:t>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If you want to come and slay Geshen, you might as well go to Zhongnan first and ask why Inman Creek is not good? If you can do it 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w:t>
      </w:r>
      <w:r w:rsidR="009F4861">
        <w:t>“</w:t>
      </w:r>
      <w:r w:rsidR="009F4861">
        <w:rPr>
          <w:rFonts w:hint="eastAsia"/>
        </w:rPr>
        <w:t>wordofgod</w:t>
      </w:r>
      <w:r w:rsidR="009F4861">
        <w:t>”</w:t>
      </w:r>
      <w:r>
        <w:rPr>
          <w:rFonts w:hint="eastAsia"/>
        </w:rPr>
        <w:t>; everyone welcomes Lao Gelai to quickly eliminate the virus and applaud!</w:t>
      </w:r>
    </w:p>
    <w:p w:rsidR="009D638E" w:rsidRDefault="009D638E" w:rsidP="009D638E">
      <w:pPr>
        <w:pStyle w:val="21"/>
        <w:ind w:firstLine="420"/>
      </w:pPr>
      <w:r>
        <w:t>"" He An poor and happy: Ge false god rule this! I will not post here.</w:t>
      </w:r>
    </w:p>
    <w:p w:rsidR="009D638E" w:rsidRDefault="009D638E" w:rsidP="009D638E">
      <w:pPr>
        <w:pStyle w:val="21"/>
        <w:ind w:firstLine="420"/>
      </w:pPr>
      <w:r>
        <w:rPr>
          <w:rFonts w:hint="eastAsia"/>
        </w:rPr>
        <w:t>》</w:t>
      </w:r>
      <w:r>
        <w:rPr>
          <w:rFonts w:hint="eastAsia"/>
        </w:rPr>
        <w:t xml:space="preserve"> Co-justice: The No. 1 joke in the universe.</w:t>
      </w:r>
    </w:p>
    <w:p w:rsidR="009D638E" w:rsidRDefault="009D638E" w:rsidP="009D638E">
      <w:pPr>
        <w:pStyle w:val="21"/>
        <w:ind w:firstLine="420"/>
      </w:pPr>
      <w:r>
        <w:lastRenderedPageBreak/>
        <w:t>"" Never want to grow up: Ge Shen's men.</w:t>
      </w:r>
    </w:p>
    <w:p w:rsidR="009D638E" w:rsidRDefault="009D638E" w:rsidP="009D638E">
      <w:pPr>
        <w:pStyle w:val="21"/>
        <w:ind w:firstLine="420"/>
      </w:pPr>
      <w:r>
        <w:t>Chapter 375: Legend of Xujingzhai: Hello, agree with "</w:t>
      </w:r>
      <w:r w:rsidR="009F4861">
        <w:t>“wordofgod”</w:t>
      </w:r>
      <w:r>
        <w:t>"</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t>376, I (the original): Declaration</w:t>
      </w:r>
    </w:p>
    <w:p w:rsidR="009D638E" w:rsidRDefault="009D638E" w:rsidP="009D638E">
      <w:pPr>
        <w:pStyle w:val="21"/>
        <w:ind w:firstLine="420"/>
      </w:pPr>
      <w:r>
        <w:lastRenderedPageBreak/>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t>But he has been alive.</w:t>
      </w:r>
    </w:p>
    <w:p w:rsidR="009D638E" w:rsidRDefault="009D638E" w:rsidP="009D638E">
      <w:pPr>
        <w:pStyle w:val="21"/>
        <w:ind w:firstLine="420"/>
      </w:pPr>
      <w:r>
        <w:lastRenderedPageBreak/>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Reply Yi Shangrong No. 2: You are late, but your ability is OK. No one in the ten-year holy bar has been acknowledged. Only women, such as the purple beauty and the third mother Sumei, are popular, but only women and beauty. There is no one who recognizes another person as a 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 xml:space="preserve">For more than a decade, predictions have hurt too many people. For example, the current post by the landlord Huang Lingling is not working, </w:t>
      </w:r>
      <w:r>
        <w:lastRenderedPageBreak/>
        <w:t>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 xml:space="preserve">The rule of one, let me ban me for ten days, for reporting their revenge, Ge Sheng, please be careful. It is best to consider using your </w:t>
      </w:r>
      <w:r>
        <w:lastRenderedPageBreak/>
        <w:t>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But our current material foundation is far from perfect. Many parts 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t>He is a small group with online MLM and was killed a week ago.</w:t>
      </w:r>
    </w:p>
    <w:p w:rsidR="009D54C1" w:rsidRDefault="009D54C1" w:rsidP="009D54C1">
      <w:pPr>
        <w:pStyle w:val="21"/>
        <w:ind w:firstLine="420"/>
      </w:pPr>
      <w:r>
        <w:lastRenderedPageBreak/>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"Who has cause and effect spared: freedom can be moral?" 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 xml:space="preserve">Deyang Li Juan: You are still limited to the present, and the </w:t>
      </w:r>
      <w:r w:rsidR="009F4861">
        <w:t>“wordofgod”</w:t>
      </w:r>
      <w:r>
        <w:t xml:space="pres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 xml:space="preserve">"Who has cause and effect spared: It is definitely not God who teaches people to be unethical." In the future, there will be people with magical powers posing as sages of Lagerstroemia, and demons will also have magical powers. Those who teach people who are not moral can </w:t>
      </w:r>
      <w:r>
        <w:lastRenderedPageBreak/>
        <w:t>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t>This group of locusts will fly to kill [Headquarters] again? ? !! !!</w:t>
      </w:r>
    </w:p>
    <w:p w:rsidR="009D54C1" w:rsidRDefault="009D54C1" w:rsidP="009D54C1">
      <w:pPr>
        <w:pStyle w:val="21"/>
        <w:ind w:firstLine="420"/>
      </w:pPr>
      <w:r>
        <w:lastRenderedPageBreak/>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 xml:space="preserve">The surname Ge will send a video, every day I miss his </w:t>
      </w:r>
      <w:r w:rsidR="009F4861">
        <w:t>“wordofgod”</w:t>
      </w:r>
      <w:r>
        <w:t>! !!</w:t>
      </w:r>
    </w:p>
    <w:p w:rsidR="009D54C1" w:rsidRDefault="009D54C1" w:rsidP="009D54C1">
      <w:pPr>
        <w:pStyle w:val="21"/>
        <w:ind w:firstLine="420"/>
      </w:pPr>
      <w:r>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t xml:space="preserve">Guanguan empathy: God is always God, man is always man, and </w:t>
      </w:r>
      <w:r>
        <w:lastRenderedPageBreak/>
        <w:t>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t>Ge Shen: I am Jesus + Marx.</w:t>
      </w:r>
    </w:p>
    <w:p w:rsidR="009D54C1" w:rsidRDefault="009D54C1" w:rsidP="009D54C1">
      <w:pPr>
        <w:pStyle w:val="21"/>
        <w:ind w:firstLine="420"/>
      </w:pPr>
      <w:r>
        <w:lastRenderedPageBreak/>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 xml:space="preserve">Ge Hua: </w:t>
      </w:r>
      <w:r w:rsidR="009F4861">
        <w:t>“wordofgod”</w:t>
      </w:r>
      <w:r>
        <w:t>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"August 3 www: What makes you so superstitious about Ge Shen stick?</w:t>
      </w:r>
    </w:p>
    <w:p w:rsidR="009D54C1" w:rsidRDefault="009D54C1" w:rsidP="009D54C1">
      <w:pPr>
        <w:pStyle w:val="21"/>
        <w:ind w:firstLine="420"/>
      </w:pPr>
      <w:r>
        <w:lastRenderedPageBreak/>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Ge Hua: "You have to listen to him." These five words only appear when God speaks to Moses, Jesus, and Ge Yizhen. The daily expression 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 xml:space="preserve">"Wolf Moon Wolves: 20191001 King Ge Min, brother came to sing a song of" Ge Sheng Da Tong "(the rhythm reference we are socialist successors):" We are Ge Hua, Ge Sheng's flowers. We are Ge Hua, </w:t>
      </w:r>
      <w:r w:rsidR="009F4861">
        <w:t>“wordofgod”</w:t>
      </w:r>
      <w:r>
        <w:t>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"It's like a flowing year: then he gave me his college thesis and unified the world's power.</w:t>
      </w:r>
    </w:p>
    <w:p w:rsidR="009D54C1" w:rsidRDefault="009D54C1" w:rsidP="009D54C1">
      <w:pPr>
        <w:pStyle w:val="21"/>
        <w:ind w:firstLine="420"/>
      </w:pPr>
      <w:r>
        <w:lastRenderedPageBreak/>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t>》》</w:t>
      </w:r>
      <w:r>
        <w:rPr>
          <w:rFonts w:hint="eastAsia"/>
        </w:rPr>
        <w:t xml:space="preserve"> Tang Yan: Reply @geyimin Thank you for your attention.</w:t>
      </w:r>
    </w:p>
    <w:p w:rsidR="009D54C1" w:rsidRDefault="009D54C1" w:rsidP="009D54C1">
      <w:pPr>
        <w:pStyle w:val="21"/>
        <w:ind w:firstLine="420"/>
      </w:pPr>
      <w:r>
        <w:lastRenderedPageBreak/>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t xml:space="preserve">Ge Yimin was born in China, and Chinese is his mother tongue. </w:t>
      </w:r>
      <w:r>
        <w:lastRenderedPageBreak/>
        <w:t>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Because you are banned by the entire network, the so-called 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 xml:space="preserve">Your famous </w:t>
      </w:r>
      <w:r w:rsidR="009F4861">
        <w:t>“wordofgod”</w:t>
      </w:r>
      <w:r>
        <w:t xml:space="preserve">s are published in Hong Kong. Will the Hong Kong Government now criticize your articles against you, or some </w:t>
      </w:r>
      <w:r>
        <w:lastRenderedPageBreak/>
        <w:t>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t>GYM</w:t>
      </w:r>
    </w:p>
    <w:p w:rsidR="009D54C1" w:rsidRDefault="009F4861" w:rsidP="009D54C1">
      <w:pPr>
        <w:pStyle w:val="21"/>
        <w:ind w:firstLine="420"/>
      </w:pPr>
      <w:r>
        <w:t>“wordofgod”</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t xml:space="preserve">"August 3 www: You are so stupid that you don't know if you have </w:t>
      </w:r>
      <w:r>
        <w:lastRenderedPageBreak/>
        <w:t>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t>Deyang Lijuan: Ge Shen is three levels higher than you.</w:t>
      </w:r>
    </w:p>
    <w:p w:rsidR="009D54C1" w:rsidRDefault="009D54C1" w:rsidP="009D54C1">
      <w:pPr>
        <w:pStyle w:val="21"/>
        <w:ind w:firstLine="420"/>
      </w:pPr>
      <w:r>
        <w:t xml:space="preserve">"Dark Web CID: As a result, I have encountered more Gehua </w:t>
      </w:r>
      <w:r w:rsidR="009F4861">
        <w:t>“wordofgod”</w:t>
      </w:r>
      <w:r>
        <w:t>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November 26, 2033. Datong, the world ’s mankind, entered a communist society. The original prophecy suggested that November 26, 1977 would be November 26, 2033.</w:t>
      </w:r>
    </w:p>
    <w:p w:rsidR="009D54C1" w:rsidRDefault="009D54C1" w:rsidP="009D54C1">
      <w:pPr>
        <w:pStyle w:val="21"/>
        <w:ind w:firstLine="420"/>
      </w:pPr>
      <w:r>
        <w:lastRenderedPageBreak/>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w:t>
      </w:r>
      <w:r w:rsidR="009F4861">
        <w:t>“wordofgod”</w:t>
      </w:r>
      <w:r>
        <w:t>",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Ge Yimin: Prophecies are not credible, but in the end, human society will have great thinkers and build great cohesion.</w:t>
      </w:r>
    </w:p>
    <w:p w:rsidR="009D54C1" w:rsidRDefault="009D54C1" w:rsidP="009D54C1">
      <w:pPr>
        <w:pStyle w:val="21"/>
        <w:ind w:firstLine="420"/>
      </w:pPr>
      <w:r>
        <w:lastRenderedPageBreak/>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 xml:space="preserve">"Ge Shen: You can only propagate your thoughts, publish your </w:t>
      </w:r>
      <w:r w:rsidR="009F4861">
        <w:t>“wordofgod”</w:t>
      </w:r>
      <w:r>
        <w:t>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w:t>
      </w:r>
      <w:r w:rsidR="009F4861">
        <w:t>“</w:t>
      </w:r>
      <w:r w:rsidR="009F4861">
        <w:rPr>
          <w:rFonts w:hint="eastAsia"/>
        </w:rPr>
        <w:t>wordofgod</w:t>
      </w:r>
      <w:r w:rsidR="009F4861">
        <w:t>”</w:t>
      </w:r>
      <w:r>
        <w:rPr>
          <w:rFonts w:hint="eastAsia"/>
        </w:rPr>
        <w:t>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t xml:space="preserve">"Idfixd: There will be 33 levels of Freemasonry in 2033. The 100th </w:t>
      </w:r>
      <w:r>
        <w:lastRenderedPageBreak/>
        <w:t>Anniversary of Wuhou was released in 1933, which means that 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t>In the picture, several great gods went to win the Ge Demon Group.</w:t>
      </w:r>
    </w:p>
    <w:p w:rsidR="009D54C1" w:rsidRDefault="009D54C1" w:rsidP="009D54C1">
      <w:pPr>
        <w:pStyle w:val="21"/>
        <w:ind w:firstLine="420"/>
      </w:pPr>
      <w:r>
        <w:t>"</w:t>
      </w:r>
      <w:r w:rsidR="009F4861">
        <w:t>“wordofgod”</w:t>
      </w:r>
      <w:r>
        <w:t xml:space="pres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 xml:space="preserve">403. </w:t>
      </w:r>
      <w:r w:rsidR="009F4861">
        <w:t>“wordofgod”</w:t>
      </w:r>
      <w:r>
        <w:t xml:space="pres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Chapter Nineteen The great socialization and the Internet revolution are now feasible.</w:t>
      </w:r>
    </w:p>
    <w:p w:rsidR="00A32BF8" w:rsidRDefault="00A32BF8" w:rsidP="00A32BF8">
      <w:pPr>
        <w:pStyle w:val="21"/>
        <w:ind w:firstLine="420"/>
      </w:pPr>
      <w:r>
        <w:lastRenderedPageBreak/>
        <w:t>"Henry Wei: Do you spend so much effort, is it because Nietzsche 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If it is the latter, you do n’t have to think about it, you do n’t have to think about it. Like overseas democracy hawkers and hawkers, you 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Holy Spirit Feather God: Ge God is a cult, you can search online, do not vote for those cults who support Ge God's speech.</w:t>
      </w:r>
    </w:p>
    <w:p w:rsidR="00A32BF8" w:rsidRDefault="00A32BF8" w:rsidP="00A32BF8">
      <w:pPr>
        <w:pStyle w:val="21"/>
        <w:ind w:firstLine="420"/>
      </w:pPr>
      <w:r>
        <w:lastRenderedPageBreak/>
        <w:t>Until now, his followers have lurked on various platforms, 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"God of Ge": I am alone, I have no subordinates, I do not know Shen Luole, I dare not kill chickens, I am not with anyone</w:t>
      </w:r>
    </w:p>
    <w:p w:rsidR="00A32BF8" w:rsidRDefault="00A32BF8" w:rsidP="00A32BF8">
      <w:pPr>
        <w:pStyle w:val="21"/>
        <w:ind w:firstLine="420"/>
      </w:pPr>
      <w:r>
        <w:lastRenderedPageBreak/>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Listening to the god of God, please Xiaobian sister pull down the Xiaowen, I did not face to steal the scenery of God of God.</w:t>
      </w:r>
    </w:p>
    <w:p w:rsidR="00A32BF8" w:rsidRDefault="00A32BF8" w:rsidP="00A32BF8">
      <w:pPr>
        <w:pStyle w:val="21"/>
        <w:ind w:firstLine="420"/>
      </w:pPr>
      <w:r>
        <w:lastRenderedPageBreak/>
        <w:t>"Listen to him."</w:t>
      </w:r>
    </w:p>
    <w:p w:rsidR="00A32BF8" w:rsidRDefault="00A32BF8" w:rsidP="00A32BF8">
      <w:pPr>
        <w:pStyle w:val="21"/>
        <w:ind w:firstLine="420"/>
      </w:pPr>
      <w:r>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 xml:space="preserve">"I'm lying on my back: I just don't post the topic, and I don't promote Ge </w:t>
      </w:r>
      <w:r w:rsidR="009F4861">
        <w:t>“wordofgod”</w:t>
      </w:r>
      <w:r>
        <w:t>.</w:t>
      </w:r>
    </w:p>
    <w:p w:rsidR="00A32BF8" w:rsidRDefault="00A32BF8" w:rsidP="00A32BF8">
      <w:pPr>
        <w:pStyle w:val="21"/>
        <w:ind w:firstLine="420"/>
      </w:pPr>
      <w:r>
        <w:lastRenderedPageBreak/>
        <w:t>"Rugai: Ge Dasheng is here, this is not your style."</w:t>
      </w:r>
    </w:p>
    <w:p w:rsidR="00A32BF8" w:rsidRDefault="00A32BF8" w:rsidP="00A32BF8">
      <w:pPr>
        <w:pStyle w:val="21"/>
        <w:ind w:firstLine="420"/>
      </w:pPr>
      <w:r>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t>I thought it was a specific person, and I was not convinced at that time, because I wrote "</w:t>
      </w:r>
      <w:r w:rsidR="009F4861">
        <w:t>“wordofgod”</w:t>
      </w:r>
      <w:r>
        <w:t>"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 xml:space="preserve">The new book refers to </w:t>
      </w:r>
      <w:r w:rsidR="009F4861">
        <w:t>“wordofgod”</w:t>
      </w:r>
      <w:r>
        <w:t>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t>》</w:t>
      </w:r>
      <w:r>
        <w:rPr>
          <w:rFonts w:hint="eastAsia"/>
        </w:rPr>
        <w:t xml:space="preserve"> Jushachenglou: Geshen, it is not as good as a day.</w:t>
      </w:r>
    </w:p>
    <w:p w:rsidR="00A32BF8" w:rsidRDefault="00A32BF8" w:rsidP="00A32BF8">
      <w:pPr>
        <w:pStyle w:val="21"/>
        <w:ind w:firstLine="420"/>
      </w:pPr>
      <w:r>
        <w:lastRenderedPageBreak/>
        <w:t>"Ge Hua: The Internet is red.</w:t>
      </w:r>
    </w:p>
    <w:p w:rsidR="00A32BF8" w:rsidRDefault="00A32BF8" w:rsidP="00A32BF8">
      <w:pPr>
        <w:pStyle w:val="21"/>
        <w:ind w:firstLine="420"/>
      </w:pPr>
      <w:r>
        <w:rPr>
          <w:rFonts w:hint="eastAsia"/>
        </w:rPr>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t>"Beasy Billy: Geyimin Grass."</w:t>
      </w:r>
    </w:p>
    <w:p w:rsidR="00A32BF8" w:rsidRDefault="00A32BF8" w:rsidP="00A32BF8">
      <w:pPr>
        <w:pStyle w:val="21"/>
        <w:ind w:firstLine="420"/>
      </w:pPr>
      <w:r>
        <w:rPr>
          <w:rFonts w:hint="eastAsia"/>
        </w:rPr>
        <w:lastRenderedPageBreak/>
        <w:t>》</w:t>
      </w:r>
      <w:r>
        <w:rPr>
          <w:rFonts w:hint="eastAsia"/>
        </w:rPr>
        <w:t xml:space="preserve"> He Zhengyi: Defeat Pot God, Xintianxindi has arrived! !! !!</w:t>
      </w:r>
    </w:p>
    <w:p w:rsidR="00A32BF8" w:rsidRDefault="00A32BF8" w:rsidP="00A32BF8">
      <w:pPr>
        <w:pStyle w:val="21"/>
        <w:ind w:firstLine="420"/>
      </w:pPr>
      <w:r>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Qiyi geyimin: God Ge Yimin is two levels higher than God and 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 xml:space="preserve">Ge Shen: You are already the author of </w:t>
      </w:r>
      <w:r w:rsidR="009F4861">
        <w:t>“wordofgod”</w:t>
      </w:r>
      <w:r>
        <w:t>,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t>"Ge Hua: Thank Ge Ge.</w:t>
      </w:r>
    </w:p>
    <w:p w:rsidR="00A32BF8" w:rsidRDefault="00A32BF8" w:rsidP="00A32BF8">
      <w:pPr>
        <w:pStyle w:val="21"/>
        <w:ind w:firstLine="420"/>
      </w:pPr>
      <w:r>
        <w:lastRenderedPageBreak/>
        <w:t>"Bills that passed away: Baidu can't find it.</w:t>
      </w:r>
    </w:p>
    <w:p w:rsidR="00A32BF8" w:rsidRDefault="00A32BF8" w:rsidP="00A32BF8">
      <w:pPr>
        <w:pStyle w:val="21"/>
        <w:ind w:firstLine="420"/>
      </w:pPr>
      <w:r>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y, Li Wenliang will die 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t>"-Jing Ting: Ge Shen</w:t>
      </w:r>
    </w:p>
    <w:p w:rsidR="00A32BF8" w:rsidRDefault="00A32BF8" w:rsidP="00A32BF8">
      <w:pPr>
        <w:pStyle w:val="21"/>
        <w:ind w:firstLine="420"/>
      </w:pPr>
      <w:r>
        <w:lastRenderedPageBreak/>
        <w:t>"Super Beastmaster: God wants to eat?</w:t>
      </w:r>
    </w:p>
    <w:p w:rsidR="00A32BF8" w:rsidRDefault="00A32BF8" w:rsidP="00A32BF8">
      <w:pPr>
        <w:pStyle w:val="21"/>
        <w:ind w:firstLine="420"/>
      </w:pPr>
      <w:r>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 xml:space="preserve">"Ge Hua: The same </w:t>
      </w:r>
      <w:r w:rsidR="009F4861">
        <w:t>“wordofgod”</w:t>
      </w:r>
      <w:r>
        <w:t xml:space="pres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t>》</w:t>
      </w:r>
      <w:r>
        <w:rPr>
          <w:rFonts w:hint="eastAsia"/>
        </w:rPr>
        <w:t xml:space="preserve"> Children on the left: Ge Shen, you are so nice and attractive [</w:t>
      </w:r>
      <w:r>
        <w:rPr>
          <w:rFonts w:hint="eastAsia"/>
        </w:rPr>
        <w:t>呲</w:t>
      </w:r>
      <w:r>
        <w:rPr>
          <w:rFonts w:hint="eastAsia"/>
        </w:rPr>
        <w:t xml:space="preserve"> </w:t>
      </w:r>
      <w:r>
        <w:rPr>
          <w:rFonts w:hint="eastAsia"/>
        </w:rPr>
        <w:lastRenderedPageBreak/>
        <w:t>牙</w:t>
      </w:r>
      <w:r>
        <w:rPr>
          <w:rFonts w:hint="eastAsia"/>
        </w:rPr>
        <w:t>]</w:t>
      </w:r>
    </w:p>
    <w:p w:rsidR="00A32BF8" w:rsidRDefault="00A32BF8" w:rsidP="00A32BF8">
      <w:pPr>
        <w:pStyle w:val="21"/>
        <w:ind w:firstLine="420"/>
      </w:pPr>
      <w:r>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 xml:space="preserve">Control the use of labor reform criminals, those with abnormal mental illness behaviors send cult texts, make naked and indecent videos </w:t>
      </w:r>
      <w:r>
        <w:lastRenderedPageBreak/>
        <w:t>to poison and ugly Chinese people, and use the disabled and seemingly 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"2007chunlu55: Ge Yimin's propaganda for liberation is a human 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w:t>
      </w:r>
      <w:r w:rsidR="009F4861">
        <w:t>“</w:t>
      </w:r>
      <w:r w:rsidR="009F4861">
        <w:rPr>
          <w:rFonts w:hint="eastAsia"/>
        </w:rPr>
        <w:t>wordofgod</w:t>
      </w:r>
      <w:r w:rsidR="009F4861">
        <w:t>”</w:t>
      </w:r>
      <w:r>
        <w:rPr>
          <w:rFonts w:hint="eastAsia"/>
        </w:rPr>
        <w:t>,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 xml:space="preserve">If you are willing to be a saint, call me God the Father, otherwise your </w:t>
      </w:r>
      <w:r w:rsidR="009F4861">
        <w:t>“wordofgod”</w:t>
      </w:r>
      <w:r>
        <w:t>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t know Eden, not a saint, not a god, a formative neurosis, a cyber scammer.</w:t>
      </w:r>
    </w:p>
    <w:p w:rsidR="001201A3" w:rsidRDefault="001201A3" w:rsidP="001201A3">
      <w:pPr>
        <w:pStyle w:val="21"/>
        <w:ind w:firstLine="420"/>
      </w:pPr>
      <w:r>
        <w:lastRenderedPageBreak/>
        <w:t>Ge Huaren: You are a neuropathy, you can't live forever, it's hard 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w:t>
      </w:r>
      <w:r w:rsidR="009F4861">
        <w:t>”wordofgod”</w:t>
      </w:r>
      <w:r>
        <w:t>s are farts! Otherwise, all beings in the world will understand.</w:t>
      </w:r>
    </w:p>
    <w:p w:rsidR="001201A3" w:rsidRDefault="001201A3" w:rsidP="001201A3">
      <w:pPr>
        <w:pStyle w:val="21"/>
        <w:ind w:firstLine="420"/>
      </w:pPr>
      <w:r>
        <w:lastRenderedPageBreak/>
        <w:t>"Sinister Son: Ge Shen, prophesy before, Lord.</w:t>
      </w:r>
    </w:p>
    <w:p w:rsidR="001201A3" w:rsidRDefault="001201A3" w:rsidP="001201A3">
      <w:pPr>
        <w:pStyle w:val="21"/>
        <w:ind w:firstLine="420"/>
      </w:pPr>
      <w:r>
        <w:t>Dali7373: Where is God, can you give an example.</w:t>
      </w:r>
    </w:p>
    <w:p w:rsidR="001201A3" w:rsidRDefault="001201A3" w:rsidP="001201A3">
      <w:pPr>
        <w:pStyle w:val="21"/>
        <w:ind w:firstLine="420"/>
      </w:pPr>
      <w:r>
        <w:t xml:space="preserve">"Sinister Son: The </w:t>
      </w:r>
      <w:r w:rsidR="009F4861">
        <w:t>“wordofgod”</w:t>
      </w:r>
      <w:r>
        <w:t xml:space="pres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w:t>
      </w:r>
      <w:r w:rsidR="009F4861">
        <w:t>“</w:t>
      </w:r>
      <w:r w:rsidR="009F4861">
        <w:rPr>
          <w:rFonts w:hint="eastAsia"/>
        </w:rPr>
        <w:t>wordofgod</w:t>
      </w:r>
      <w:r w:rsidR="009F4861">
        <w:t>”</w:t>
      </w:r>
      <w:r>
        <w:rPr>
          <w:rFonts w:hint="eastAsia"/>
        </w:rPr>
        <w:t>s and refuse to die, 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 xml:space="preserve">423, ryu: Some say that God listens to G </w:t>
      </w:r>
      <w:r w:rsidR="009F4861">
        <w:t>“wordofgod”</w:t>
      </w:r>
      <w:r>
        <w:t>s, and some say that Bone Extract is the most popular now.</w:t>
      </w:r>
    </w:p>
    <w:p w:rsidR="00254D63" w:rsidRDefault="00254D63" w:rsidP="00254D63">
      <w:pPr>
        <w:pStyle w:val="21"/>
        <w:ind w:firstLine="420"/>
      </w:pPr>
      <w:r>
        <w:t xml:space="preserve">I then diagnosed the front page headline of the People's Daily overseas edition. Fortunately, neither G </w:t>
      </w:r>
      <w:r w:rsidR="009F4861">
        <w:t>“wordofgod”</w:t>
      </w:r>
      <w:r>
        <w:t xml:space="preserve"> nor bone essence, </w:t>
      </w:r>
      <w:r>
        <w:lastRenderedPageBreak/>
        <w:t>still Xi Jinping, relieved, thank God. Still trying to survive the red epidemic? 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 xml:space="preserve">G </w:t>
      </w:r>
      <w:r w:rsidR="009F4861">
        <w:t>“wordofgod”</w:t>
      </w:r>
      <w:r>
        <w:t>!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 xml:space="preserve">G </w:t>
      </w:r>
      <w:r w:rsidR="009F4861">
        <w:t>“wordofgod”</w:t>
      </w:r>
      <w:r>
        <w:t xml:space="preserve"> you are blind!</w:t>
      </w:r>
    </w:p>
    <w:p w:rsidR="00254D63" w:rsidRDefault="00254D63" w:rsidP="00254D63">
      <w:pPr>
        <w:pStyle w:val="21"/>
        <w:ind w:firstLine="420"/>
      </w:pPr>
      <w:r>
        <w:rPr>
          <w:rFonts w:hint="eastAsia"/>
        </w:rPr>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 xml:space="preserve">They unified people, websites, poisoned books and words. Although their gang has been listed as the target of Operation Net Net </w:t>
      </w:r>
      <w:r>
        <w:lastRenderedPageBreak/>
        <w:t>and has been permanently blocked and banned, they are still spreading. I 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 xml:space="preserve">The book written is higher than the Bible, such as </w:t>
      </w:r>
      <w:r w:rsidR="009F4861">
        <w:t>“wordofgod”</w:t>
      </w:r>
      <w:r>
        <w:t>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 xml:space="preserve">The Bible needs to be updated, that is, </w:t>
      </w:r>
      <w:r w:rsidR="009F4861">
        <w:t>“wordofgod”</w:t>
      </w:r>
      <w:r>
        <w:t>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t>》</w:t>
      </w:r>
      <w:r>
        <w:rPr>
          <w:rFonts w:hint="eastAsia"/>
        </w:rPr>
        <w:t xml:space="preserve"> There is no limit to being human: what is your paradise? In what </w:t>
      </w:r>
      <w:r>
        <w:rPr>
          <w:rFonts w:hint="eastAsia"/>
        </w:rPr>
        <w:lastRenderedPageBreak/>
        <w:t>year? Only after death? Our paradise 20331126</w:t>
      </w:r>
    </w:p>
    <w:p w:rsidR="00254D63" w:rsidRDefault="00254D63" w:rsidP="00254D63">
      <w:pPr>
        <w:pStyle w:val="21"/>
        <w:ind w:firstLine="420"/>
      </w:pPr>
      <w:r>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 xml:space="preserve">"Ge Hua: God's Word = </w:t>
      </w:r>
      <w:r w:rsidR="009F4861">
        <w:t>“wordofgod”</w:t>
      </w:r>
      <w:r>
        <w:t>.</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t>》</w:t>
      </w:r>
      <w:r>
        <w:rPr>
          <w:rFonts w:hint="eastAsia"/>
        </w:rPr>
        <w:t xml:space="preserve"> 2007chunlu55: He said that what can be achieved can be </w:t>
      </w:r>
      <w:r>
        <w:rPr>
          <w:rFonts w:hint="eastAsia"/>
        </w:rPr>
        <w:lastRenderedPageBreak/>
        <w:t>achieved? They are all nonsense and deceitful. The real God has a 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 xml:space="preserve">"Geyimin1969: I wrote it in my second year of high school, and it's already in my </w:t>
      </w:r>
      <w:r w:rsidR="009F4861">
        <w:t>“wordofgod”</w:t>
      </w:r>
      <w:r>
        <w:t>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 xml:space="preserve">428. Do not believe that </w:t>
      </w:r>
      <w:r w:rsidR="009F4861">
        <w:t>“wordofgod”</w:t>
      </w:r>
      <w:r>
        <w:t>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w:t>
      </w:r>
      <w:r w:rsidR="009F4861">
        <w:t>“</w:t>
      </w:r>
      <w:r w:rsidR="009F4861">
        <w:rPr>
          <w:rFonts w:hint="eastAsia"/>
        </w:rPr>
        <w:t>wordofgod</w:t>
      </w:r>
      <w:r w:rsidR="009F4861">
        <w:t>”</w:t>
      </w:r>
      <w:r>
        <w:rPr>
          <w:rFonts w:hint="eastAsia"/>
        </w:rPr>
        <w:t>s are not God's language, and propaganda-type liberation is a plague.</w:t>
      </w:r>
    </w:p>
    <w:p w:rsidR="00254D63" w:rsidRDefault="00254D63" w:rsidP="00254D63">
      <w:pPr>
        <w:pStyle w:val="21"/>
        <w:ind w:firstLine="420"/>
      </w:pPr>
      <w:r>
        <w:t>Without enlightenment, you do n’t even understand the meaning of God. Fame and fortune neuropathy must be cut off.</w:t>
      </w:r>
    </w:p>
    <w:p w:rsidR="00254D63" w:rsidRDefault="00254D63" w:rsidP="00254D63">
      <w:pPr>
        <w:pStyle w:val="21"/>
        <w:ind w:firstLine="420"/>
      </w:pPr>
      <w:r>
        <w:lastRenderedPageBreak/>
        <w:t>Can write a broken book, let alone have a dream, is God? He also 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w:t>
      </w:r>
      <w:r w:rsidR="009F4861">
        <w:t>“</w:t>
      </w:r>
      <w:r w:rsidR="009F4861">
        <w:rPr>
          <w:rFonts w:hint="eastAsia"/>
        </w:rPr>
        <w:t>wordofgod</w:t>
      </w:r>
      <w:r w:rsidR="009F4861">
        <w:t>”</w:t>
      </w:r>
      <w:r>
        <w:rPr>
          <w:rFonts w:hint="eastAsia"/>
        </w:rPr>
        <w:t xml:space="preserve">s are acquired </w:t>
      </w:r>
      <w:r w:rsidR="009F4861">
        <w:t>“</w:t>
      </w:r>
      <w:r w:rsidR="009F4861">
        <w:rPr>
          <w:rFonts w:hint="eastAsia"/>
        </w:rPr>
        <w:t>wordofgod</w:t>
      </w:r>
      <w:r w:rsidR="009F4861">
        <w:t>”</w:t>
      </w:r>
      <w:r>
        <w:rPr>
          <w:rFonts w:hint="eastAsia"/>
        </w:rPr>
        <w:t>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t xml:space="preserve">430, Mochizuki Dumb Wolf: Ge Shen's tragedy is a living </w:t>
      </w:r>
      <w:r>
        <w:lastRenderedPageBreak/>
        <w:t>specimen</w:t>
      </w:r>
    </w:p>
    <w:p w:rsidR="008A4456" w:rsidRDefault="008A4456" w:rsidP="008A4456">
      <w:pPr>
        <w:pStyle w:val="21"/>
        <w:ind w:firstLine="420"/>
      </w:pPr>
      <w:r>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than others. I would like to serve him even higher than him.</w:t>
      </w:r>
    </w:p>
    <w:p w:rsidR="00263FD6" w:rsidRDefault="00263FD6" w:rsidP="00263FD6">
      <w:pPr>
        <w:pStyle w:val="21"/>
        <w:ind w:firstLine="420"/>
      </w:pPr>
      <w:r>
        <w:rPr>
          <w:rFonts w:hint="eastAsia"/>
        </w:rPr>
        <w:lastRenderedPageBreak/>
        <w:t>》</w:t>
      </w:r>
      <w:r>
        <w:rPr>
          <w:rFonts w:hint="eastAsia"/>
        </w:rPr>
        <w:t xml:space="preserve"> Ge Hua: Ge Shen is a perfect person.</w:t>
      </w:r>
    </w:p>
    <w:p w:rsidR="00263FD6" w:rsidRDefault="00263FD6" w:rsidP="00263FD6">
      <w:pPr>
        <w:pStyle w:val="21"/>
        <w:ind w:firstLine="420"/>
      </w:pPr>
      <w:r>
        <w:t>"2007chunlu55:: Even if you say that he is a god, he is not a god! He doesn't understand.</w:t>
      </w:r>
    </w:p>
    <w:p w:rsidR="00263FD6" w:rsidRDefault="00263FD6" w:rsidP="00263FD6">
      <w:pPr>
        <w:pStyle w:val="21"/>
        <w:ind w:firstLine="420"/>
      </w:pPr>
      <w:r>
        <w:t xml:space="preserve">"Do not believe in </w:t>
      </w:r>
      <w:r w:rsidR="009F4861">
        <w:t>“wordofgod”</w:t>
      </w:r>
      <w:r>
        <w:t xml:space="preserve"> enslavement: Do not believe in </w:t>
      </w:r>
      <w:r w:rsidR="009F4861">
        <w:t>“wordofgod”</w:t>
      </w:r>
      <w:r>
        <w:t xml:space="pres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t xml:space="preserve">I remembered that there was a Ge Hua named Liu Yifei before. </w:t>
      </w:r>
      <w:r>
        <w:lastRenderedPageBreak/>
        <w:t>Although I didn't know if it was really cosplay, my little hands flicked 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group that believes in the only true God Judaism (not believe in </w:t>
      </w:r>
      <w:r>
        <w:rPr>
          <w:rFonts w:hint="eastAsia"/>
        </w:rPr>
        <w:lastRenderedPageBreak/>
        <w:t>Christianity); today Jews mainly exist in Israel and the United States, a 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"Peking University Shanshan: Teacher, your post is a match with 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Please see the declaration of the landlord on the personal channel and his post in the world of blogging. All kinds of missions are not allowed in the garden, please forgive me.</w:t>
      </w:r>
    </w:p>
    <w:p w:rsidR="00263FD6" w:rsidRDefault="00263FD6" w:rsidP="00263FD6">
      <w:pPr>
        <w:pStyle w:val="21"/>
        <w:ind w:firstLine="420"/>
      </w:pPr>
      <w:r>
        <w:rPr>
          <w:rFonts w:hint="eastAsia"/>
        </w:rPr>
        <w:lastRenderedPageBreak/>
        <w:t>》</w:t>
      </w:r>
      <w:r>
        <w:rPr>
          <w:rFonts w:hint="eastAsia"/>
        </w:rPr>
        <w:t xml:space="preserve"> Sqlserver: The Father manifests himself. You have been the boss 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 xml:space="preserve">"Ge Hua: </w:t>
      </w:r>
      <w:r w:rsidR="009F4861">
        <w:t>“wordofgod”</w:t>
      </w:r>
      <w:r>
        <w:t xml:space="preserve"> 27 chapters, only the first chapter of different dreams.</w:t>
      </w:r>
    </w:p>
    <w:p w:rsidR="00D128FA" w:rsidRDefault="00D128FA" w:rsidP="00D128FA">
      <w:pPr>
        <w:pStyle w:val="21"/>
        <w:ind w:firstLine="420"/>
      </w:pPr>
      <w:r>
        <w:rPr>
          <w:rFonts w:hint="eastAsia"/>
        </w:rPr>
        <w:lastRenderedPageBreak/>
        <w:t>》》</w:t>
      </w:r>
      <w:r>
        <w:rPr>
          <w:rFonts w:hint="eastAsia"/>
        </w:rPr>
        <w:t xml:space="preserve"> Ours: Well, according to my experience, this "religion" of Yun 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 xml:space="preserve">The vulgar activities of Miura Coast also include hype of existing vulgar stars. At the beginning, Ge Yimin himself was active in this bar and had interactions with TV chefs, Bollywood clams and others. P </w:t>
      </w:r>
      <w:r>
        <w:lastRenderedPageBreak/>
        <w:t>pictures are the mainstream way, and there are also BB materials, 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w:t>
      </w:r>
      <w:r w:rsidR="009F4861">
        <w:t>“</w:t>
      </w:r>
      <w:r w:rsidR="009F4861">
        <w:rPr>
          <w:rFonts w:hint="eastAsia"/>
        </w:rPr>
        <w:t>wordofgod</w:t>
      </w:r>
      <w:r w:rsidR="009F4861">
        <w:t>”</w:t>
      </w:r>
      <w:r>
        <w:rPr>
          <w:rFonts w:hint="eastAsia"/>
        </w:rPr>
        <w:t>,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 xml:space="preserve">Diplomats are expected to provide some clues so far. Ge Yimin's Golden Law does not go against anyone. In 2011, how many people </w:t>
      </w:r>
      <w:r>
        <w:lastRenderedPageBreak/>
        <w:t>would benefit from it? Quotes, Franklin Ge Yimin, academically a 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The book of immortality, faked as "Ge Yimin Jing", the Han 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t>》</w:t>
      </w:r>
      <w:r>
        <w:rPr>
          <w:rFonts w:hint="eastAsia"/>
        </w:rPr>
        <w:t xml:space="preserve"> Guangge: I think I declare propaganda ideas, release </w:t>
      </w:r>
      <w:r w:rsidR="009F4861">
        <w:lastRenderedPageBreak/>
        <w:t>“</w:t>
      </w:r>
      <w:r w:rsidR="009F4861">
        <w:rPr>
          <w:rFonts w:hint="eastAsia"/>
        </w:rPr>
        <w:t>wordofgod</w:t>
      </w:r>
      <w:r w:rsidR="009F4861">
        <w:t>”</w:t>
      </w:r>
      <w:r>
        <w:rPr>
          <w:rFonts w:hint="eastAsia"/>
        </w:rPr>
        <w:t>s, hype the popularity, can not engage in organization, domestic, so 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 xml:space="preserve">445. Vulgar Encyclopedia: At 8pm on April 14, 2020, Shen Yiren was impersonated in the condiment forum, and Ge Yimin suffered a fourth water meter check. During the encounter, he collected fingerprints and blood samples and became a sensitive person in an </w:t>
      </w:r>
      <w:r>
        <w:lastRenderedPageBreak/>
        <w:t>instant. Later, Ge Yimin admitted himself It is impossible to continue 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want to die! If you want to die, no one can hardly live with you! Huan </w:t>
      </w:r>
      <w:r>
        <w:rPr>
          <w:rFonts w:hint="eastAsia"/>
        </w:rPr>
        <w:lastRenderedPageBreak/>
        <w:t>Ge jb is useless! This is crazy! Go to the hospital soon? Treatment and 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carefully.</w:t>
      </w:r>
    </w:p>
    <w:p w:rsidR="008352F6" w:rsidRDefault="008352F6" w:rsidP="008352F6">
      <w:pPr>
        <w:pStyle w:val="21"/>
        <w:ind w:firstLine="420"/>
      </w:pPr>
    </w:p>
    <w:p w:rsidR="008352F6" w:rsidRDefault="008352F6" w:rsidP="008352F6">
      <w:pPr>
        <w:pStyle w:val="21"/>
        <w:ind w:firstLine="420"/>
      </w:pPr>
      <w:r>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 xml:space="preserve">Ge Yimin, Zhenjiang, Jiangsu, posing as an Internet thinker in the guise of a purple saint saint and a Christian god, used Baidu as a gang to </w:t>
      </w:r>
      <w:r>
        <w:lastRenderedPageBreak/>
        <w:t>control the post. Long-term propaganda that men and women should be 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I know the play, Ge Yimin said that the 2033 World Harmony refers 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 xml:space="preserve">s global productivity and technology can enable all people (poor people?) To lead a better life. It is really </w:t>
      </w:r>
      <w:r>
        <w:rPr>
          <w:rFonts w:hint="eastAsia"/>
        </w:rPr>
        <w:lastRenderedPageBreak/>
        <w:t>unnecessary to consume political infighting. I really seem to pass 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t xml:space="preserve">Is mortal capable of challenging God? Will God create stupid </w:t>
      </w:r>
      <w:r>
        <w:lastRenderedPageBreak/>
        <w:t>things to blaspheme and blaspheme him? Unless God is not love, it has 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 xml:space="preserve">China is just a cesspool, and overseas is a pool. It seems that you are not interested in domestic popularity, so you go abroad to increase the heat, right? Now the demonstrations in the United States are affected by your </w:t>
      </w:r>
      <w:r w:rsidR="009F4861">
        <w:t>“wordofgod”</w:t>
      </w:r>
      <w:r>
        <w:t xml:space="preserve">s, thinking that </w:t>
      </w:r>
      <w:r w:rsidR="009F4861">
        <w:t>“wordofgod”</w:t>
      </w:r>
      <w:r>
        <w:t>s have said a lot about content subversion If you believe in the Bible in the West, God Ge is really great, and all they believe is controlled by your mind.</w:t>
      </w:r>
    </w:p>
    <w:p w:rsidR="00CB0E9B" w:rsidRDefault="00CB0E9B" w:rsidP="00CB0E9B">
      <w:pPr>
        <w:pStyle w:val="21"/>
        <w:ind w:firstLine="420"/>
      </w:pPr>
      <w:r>
        <w:t xml:space="preserve">"Ge Shen: Hello, Xiao Teng, the communist thought in the United States this time is in line with </w:t>
      </w:r>
      <w:r w:rsidR="009F4861">
        <w:t>“wordofgod”</w:t>
      </w:r>
      <w:r>
        <w:t>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t>"Sister Crow: Actually, I deeply feel the author's skill in the review.</w:t>
      </w:r>
    </w:p>
    <w:p w:rsidR="00CB0E9B" w:rsidRDefault="00CB0E9B" w:rsidP="00CB0E9B">
      <w:pPr>
        <w:pStyle w:val="21"/>
        <w:ind w:firstLine="420"/>
      </w:pPr>
      <w:r>
        <w:lastRenderedPageBreak/>
        <w:t>"Brother Immortal: Ge Cunfu still has some tricks to brainwash, 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 xml:space="preserve">"Ge Shen: </w:t>
      </w:r>
      <w:r w:rsidR="009F4861">
        <w:t>“wordofgod”</w:t>
      </w:r>
      <w:r>
        <w:t>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Once home from school, grandfather and mother disputed a poem: "You don’t know dawn in spring sleep, you hear birds everywhere; 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"It’s difficult to choose a name: This magic stick is the one who wrote the scriptures, right?</w:t>
      </w:r>
    </w:p>
    <w:p w:rsidR="00CB0E9B" w:rsidRDefault="00CB0E9B" w:rsidP="00CB0E9B">
      <w:pPr>
        <w:pStyle w:val="21"/>
        <w:ind w:firstLine="420"/>
      </w:pPr>
      <w:r>
        <w:lastRenderedPageBreak/>
        <w:t>"" Leaf 12345567: Ge Yidan.</w:t>
      </w:r>
    </w:p>
    <w:p w:rsidR="00CB0E9B" w:rsidRDefault="00CB0E9B" w:rsidP="00CB0E9B">
      <w:pPr>
        <w:pStyle w:val="21"/>
        <w:ind w:firstLine="420"/>
      </w:pPr>
      <w:r>
        <w:t>"It’s difficult to choose a name: This guy just copied a Christian 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The end of the catastrophe is coming: Is it different from the Old Testament? It was made up by the Jews. Now everyone believes it. Not to mention the ignorant and backward era. So how easy it is to make up 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t xml:space="preserve">"" It’s difficult to choose a name: Is this the one who wrote the </w:t>
      </w:r>
      <w:r>
        <w:lastRenderedPageBreak/>
        <w:t>scriptures?</w:t>
      </w:r>
    </w:p>
    <w:p w:rsidR="00D87F42" w:rsidRDefault="00D87F42" w:rsidP="00D87F42">
      <w:pPr>
        <w:pStyle w:val="21"/>
        <w:ind w:firstLine="420"/>
      </w:pPr>
    </w:p>
    <w:p w:rsidR="00D87F42" w:rsidRDefault="00D87F42" w:rsidP="00D87F42">
      <w:pPr>
        <w:pStyle w:val="21"/>
        <w:ind w:firstLine="420"/>
      </w:pPr>
      <w:r>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xml:space="preserve">"" Ge Yimin: Yes, the </w:t>
      </w:r>
      <w:r w:rsidR="009F4861">
        <w:t>“wordofgod”</w:t>
      </w:r>
      <w:r>
        <w:t xml:space="pres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t xml:space="preserve">"" GeYiMin: "You have to listen to him", these five words only </w:t>
      </w:r>
      <w:r>
        <w:lastRenderedPageBreak/>
        <w:t>appear when God speaks to Moses, Jesus, GeYiMin, the daily language is: you have to listen to him, you have to listen to him.</w:t>
      </w:r>
    </w:p>
    <w:p w:rsidR="00D87F42" w:rsidRDefault="00D87F42" w:rsidP="00D87F42">
      <w:pPr>
        <w:pStyle w:val="21"/>
        <w:ind w:firstLine="420"/>
      </w:pPr>
      <w:r>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 xml:space="preserve">"Flowers on the Moshang bloom, slowly returning: There are very few people who believe in this kind of thing, and everyone will only treat it as a novel. In my opinion, the person who is swayed by fate will </w:t>
      </w:r>
      <w:r>
        <w:lastRenderedPageBreak/>
        <w:t>have this kind of adventure, it is you. It’s a vision, but there will not be many of the 6 billion people in the world. Those who understand will 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t xml:space="preserve">"2007chunlu55: Writing a broken book is a saint. This is too simple. </w:t>
      </w:r>
      <w:r>
        <w:lastRenderedPageBreak/>
        <w:t>If so, there are too many saints!</w:t>
      </w:r>
    </w:p>
    <w:p w:rsidR="00D87F42" w:rsidRDefault="00D87F42" w:rsidP="00D87F42">
      <w:pPr>
        <w:pStyle w:val="21"/>
        <w:ind w:firstLine="420"/>
      </w:pPr>
      <w:r>
        <w:t>"" Zhou Jiakai: These theories are not fulfilled when these theories 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"Zhou Jiakai: GeYimin actually speaking from its theoretical 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 xml:space="preserve">461. Yemei: Book of </w:t>
      </w:r>
      <w:r w:rsidR="009F4861">
        <w:t>“wordofgod”</w:t>
      </w:r>
      <w:r>
        <w:t xml:space="pres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""2007chunlu55: I wonder if [The Garden of Eden] is immortal? Forever confused, forever blocked, never knowing!</w:t>
      </w:r>
    </w:p>
    <w:p w:rsidR="00D87F42" w:rsidRDefault="00D87F42" w:rsidP="00D87F42">
      <w:pPr>
        <w:pStyle w:val="21"/>
        <w:ind w:firstLine="420"/>
      </w:pPr>
      <w:r>
        <w:lastRenderedPageBreak/>
        <w:t xml:space="preserve">"Ye Mei: </w:t>
      </w:r>
      <w:r w:rsidR="009F4861">
        <w:t>“wordofgod”</w:t>
      </w:r>
      <w:r>
        <w:t xml:space="preserve"> Ten 82 Immortality: 1. God's will. 2. Technology, everyone is a god.</w:t>
      </w:r>
    </w:p>
    <w:p w:rsidR="00D87F42" w:rsidRDefault="00D87F42" w:rsidP="00D87F42">
      <w:pPr>
        <w:pStyle w:val="21"/>
        <w:ind w:firstLine="420"/>
      </w:pPr>
      <w:r>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6A6B67" w:rsidRDefault="006A6B67" w:rsidP="006A6B67">
      <w:pPr>
        <w:pStyle w:val="21"/>
        <w:ind w:firstLine="420"/>
      </w:pPr>
      <w:r>
        <w:t>》</w:t>
      </w:r>
      <w:r>
        <w:t xml:space="preserve">"Ge Yimin, Zhang Xing, hello, 20 years, come and go, now a few people, Baidu post it, repeat the </w:t>
      </w:r>
      <w:r w:rsidR="009F4861">
        <w:t>“wordofgod”</w:t>
      </w:r>
      <w:r>
        <w:t>, find my comment and send me.</w:t>
      </w:r>
    </w:p>
    <w:p w:rsidR="006A6B67" w:rsidRDefault="006A6B67" w:rsidP="006A6B67">
      <w:pPr>
        <w:pStyle w:val="21"/>
        <w:ind w:firstLine="420"/>
      </w:pPr>
      <w:r>
        <w:t>The religion is sofa religion, and all believers can sit on a sofa.</w:t>
      </w:r>
    </w:p>
    <w:p w:rsidR="006A6B67" w:rsidRDefault="006A6B67" w:rsidP="006A6B67">
      <w:pPr>
        <w:pStyle w:val="21"/>
        <w:ind w:firstLine="420"/>
      </w:pP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t xml:space="preserve">"Ge Hua: A Christian communist society has been built in this </w:t>
      </w:r>
      <w:r>
        <w:lastRenderedPageBreak/>
        <w:t>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 xml:space="preserve">"Phoenix Tree 30: Ge Hua, judging by the fruits of your words here, you are a Christian who has no tenderness and whose life has not been completely changed. It is not even like a Christian's life status; what we say The gossip must be confessed at the time of judgment; therefore, </w:t>
      </w:r>
      <w:r>
        <w:lastRenderedPageBreak/>
        <w:t>you must now repent of your useless life value and emit the fragrance of life before God and man.</w:t>
      </w:r>
    </w:p>
    <w:p w:rsidR="004F05A4" w:rsidRDefault="004F05A4" w:rsidP="004F05A4">
      <w:pPr>
        <w:pStyle w:val="21"/>
        <w:ind w:firstLine="420"/>
      </w:pPr>
      <w:r>
        <w:t>"Ge Hua: First of all admit that you are a true Christian, but 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t>"" Specially cleaned up the saints: I haven't seen any appearances before, and I have been suppressed badly.</w:t>
      </w:r>
    </w:p>
    <w:p w:rsidR="004F05A4" w:rsidRDefault="004F05A4" w:rsidP="004F05A4">
      <w:pPr>
        <w:pStyle w:val="21"/>
        <w:ind w:firstLine="420"/>
      </w:pPr>
      <w:r>
        <w:t xml:space="preserve">"Better in mind: 66 </w:t>
      </w:r>
      <w:r w:rsidR="009F4861">
        <w:t>“wordofgod”</w:t>
      </w:r>
      <w:r>
        <w:t>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w:t>
      </w:r>
      <w:r w:rsidR="009F4861">
        <w:t>“wordofgod”</w:t>
      </w:r>
      <w:r>
        <w:t>s" can guide social development.</w:t>
      </w:r>
    </w:p>
    <w:p w:rsidR="004F05A4" w:rsidRDefault="004F05A4" w:rsidP="004F05A4">
      <w:pPr>
        <w:pStyle w:val="21"/>
        <w:ind w:firstLine="420"/>
      </w:pPr>
      <w:r>
        <w:t xml:space="preserve">Ge Yimin is actually very smart, people's collective consciousness can affect reality. The same goes for the Illuminati cards, if a person </w:t>
      </w:r>
      <w:r>
        <w:lastRenderedPageBreak/>
        <w:t>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w:t>
      </w:r>
      <w:r w:rsidR="009F4861">
        <w:t>“wordofgod”</w:t>
      </w:r>
      <w:r>
        <w:t>s".</w:t>
      </w:r>
    </w:p>
    <w:p w:rsidR="004F05A4" w:rsidRDefault="004F05A4" w:rsidP="004F05A4">
      <w:pPr>
        <w:pStyle w:val="21"/>
        <w:ind w:firstLine="420"/>
      </w:pPr>
      <w:r>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lastRenderedPageBreak/>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The 20331126.xyz domain name has been registered for 10 years 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w:t>
      </w:r>
      <w:r w:rsidR="008A7C2A">
        <w:t>lj.html</w:t>
      </w:r>
      <w:r>
        <w:t>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 xml:space="preserve">"Ge Hua: 20 years of official website </w:t>
      </w:r>
      <w:r w:rsidR="009F4861">
        <w:t>“wordofgod”</w:t>
      </w:r>
      <w:r>
        <w:t>.</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You can move closer to Teacher Li, his elder is the pinnacle template</w:t>
      </w:r>
    </w:p>
    <w:p w:rsidR="004F05A4" w:rsidRDefault="004F05A4" w:rsidP="004F05A4">
      <w:pPr>
        <w:pStyle w:val="21"/>
        <w:ind w:firstLine="420"/>
      </w:pPr>
      <w:r>
        <w:rPr>
          <w:rFonts w:hint="eastAsia"/>
        </w:rPr>
        <w:lastRenderedPageBreak/>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t>@</w:t>
      </w:r>
      <w:r>
        <w:rPr>
          <w:rFonts w:hint="eastAsia"/>
        </w:rPr>
        <w:t>二世</w:t>
      </w:r>
      <w:r>
        <w:rPr>
          <w:rFonts w:hint="eastAsia"/>
        </w:rPr>
        <w:t xml:space="preserve"> Isn't this released?</w:t>
      </w:r>
    </w:p>
    <w:p w:rsidR="004F05A4" w:rsidRDefault="004F05A4" w:rsidP="004F05A4">
      <w:pPr>
        <w:pStyle w:val="21"/>
        <w:ind w:firstLine="420"/>
      </w:pPr>
      <w:r>
        <w:lastRenderedPageBreak/>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t>It's too late to transform now</w:t>
      </w:r>
    </w:p>
    <w:p w:rsidR="004F05A4" w:rsidRDefault="004F05A4" w:rsidP="004F05A4">
      <w:pPr>
        <w:pStyle w:val="21"/>
        <w:ind w:firstLine="420"/>
      </w:pPr>
      <w:r>
        <w:lastRenderedPageBreak/>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t>The worst among the Four Flying Dances is probably Jiezi,,,</w:t>
      </w:r>
    </w:p>
    <w:p w:rsidR="004F05A4" w:rsidRDefault="004F05A4" w:rsidP="004F05A4">
      <w:pPr>
        <w:pStyle w:val="21"/>
        <w:ind w:firstLine="420"/>
      </w:pPr>
      <w:r>
        <w:rPr>
          <w:rFonts w:hint="eastAsia"/>
        </w:rPr>
        <w:lastRenderedPageBreak/>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Ge Shen's image is good, and the Internet celebrity effect factory is not bad</w:t>
      </w:r>
    </w:p>
    <w:p w:rsidR="004F05A4" w:rsidRDefault="004F05A4" w:rsidP="004F05A4">
      <w:pPr>
        <w:pStyle w:val="21"/>
        <w:ind w:firstLine="420"/>
      </w:pPr>
      <w:r>
        <w:rPr>
          <w:rFonts w:hint="eastAsia"/>
        </w:rPr>
        <w:lastRenderedPageBreak/>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 xml:space="preserve">"Ge Hua: </w:t>
      </w:r>
      <w:r w:rsidR="009F4861">
        <w:t>“wordofgod”</w:t>
      </w:r>
      <w:r>
        <w:t>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Momom: I think Mr. Ge is really good in some aspects, especially 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w:t>
      </w:r>
      <w:r w:rsidR="009F4861">
        <w:t>“wordofgod”</w:t>
      </w:r>
      <w:r>
        <w:t>" today</w:t>
      </w:r>
    </w:p>
    <w:p w:rsidR="00486995" w:rsidRDefault="00486995" w:rsidP="00486995">
      <w:pPr>
        <w:pStyle w:val="21"/>
        <w:ind w:firstLine="420"/>
      </w:pPr>
      <w:r>
        <w:t>There is a lot of useful information, thank you! I am a person who 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t>475, manevil: God Ge, the saint does not call himself saint</w:t>
      </w:r>
    </w:p>
    <w:p w:rsidR="00486995" w:rsidRDefault="00486995" w:rsidP="00486995">
      <w:pPr>
        <w:pStyle w:val="21"/>
        <w:ind w:firstLine="420"/>
      </w:pPr>
      <w:r>
        <w:lastRenderedPageBreak/>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t>476</w:t>
      </w:r>
      <w:r>
        <w:rPr>
          <w:rFonts w:hint="eastAsia"/>
        </w:rPr>
        <w:t>、</w:t>
      </w:r>
      <w:r>
        <w:rPr>
          <w:rFonts w:hint="eastAsia"/>
        </w:rPr>
        <w:t>manevil: God Ge, even if you are not a saint</w:t>
      </w:r>
    </w:p>
    <w:p w:rsidR="00486995" w:rsidRDefault="00486995" w:rsidP="00486995">
      <w:pPr>
        <w:pStyle w:val="21"/>
        <w:ind w:firstLine="420"/>
      </w:pPr>
      <w:r>
        <w:lastRenderedPageBreak/>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w:t>
      </w:r>
      <w:r w:rsidR="009F4861">
        <w:t>“wordofgod”</w:t>
      </w:r>
      <w:r>
        <w:t>".</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I have been observing the two stations for a period of time. Everyone's creative fancy milking method and unique political opinions are as wonderful as a group of exploding supernovae in the crazy 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 xml:space="preserve">Another time I talked with relatives and friends and found that they didn’t know anything except blindly follow GeYiMin, and asked them </w:t>
      </w:r>
      <w:r>
        <w:lastRenderedPageBreak/>
        <w:t>what GeYiMin said, what are their values, what are their neurological thoughts, and I don’t know anything, so I said everything I know ( Including GeYiMin drinking the urine of a 7-year-old neighbor girl), almost everyone around me praised my high religious consciousness, 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w:t>
      </w:r>
      <w:r w:rsidR="009F4861">
        <w:t>“wordofgod”</w:t>
      </w:r>
      <w:r>
        <w:t>"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"Anonymous: Since ancient times, sages and sages are lonely, but 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 xml:space="preserve">There should be J Jishen, referred to as the God stick... No wonder the </w:t>
      </w:r>
      <w:r w:rsidR="009F4861">
        <w:t>“wordofgod”</w:t>
      </w:r>
      <w:r>
        <w:t>s...</w:t>
      </w:r>
    </w:p>
    <w:p w:rsidR="00486995" w:rsidRDefault="00486995" w:rsidP="00486995">
      <w:pPr>
        <w:pStyle w:val="21"/>
        <w:ind w:firstLine="420"/>
      </w:pPr>
      <w:r>
        <w:lastRenderedPageBreak/>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Everyone must be very curious, in fact this animal. The origin is 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t xml:space="preserve">But the only difference is that true dragons can restrain their </w:t>
      </w:r>
      <w:r>
        <w:lastRenderedPageBreak/>
        <w:t>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So these dragons can successfully transform into dragons. In order 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After all, if you die under the peony flower, you can be a ghost, let 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Then Ge Shen, who has become mad, is no longer the self he used to be, now it is good and bad.</w:t>
      </w:r>
    </w:p>
    <w:p w:rsidR="00486995" w:rsidRDefault="00486995" w:rsidP="00486995">
      <w:pPr>
        <w:pStyle w:val="21"/>
        <w:ind w:firstLine="420"/>
      </w:pPr>
      <w:r>
        <w:lastRenderedPageBreak/>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So that the women who used to climb up just to wait on it, 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t>480</w:t>
      </w:r>
      <w:r>
        <w:rPr>
          <w:rFonts w:hint="eastAsia"/>
        </w:rPr>
        <w:t>、</w:t>
      </w:r>
      <w:r>
        <w:rPr>
          <w:rFonts w:hint="eastAsia"/>
        </w:rPr>
        <w:t>Shanren: Ge Shen ideal is very beautiful, reality is very skinny</w:t>
      </w:r>
    </w:p>
    <w:p w:rsidR="00486995" w:rsidRDefault="00486995" w:rsidP="00486995">
      <w:pPr>
        <w:pStyle w:val="21"/>
        <w:ind w:firstLine="420"/>
      </w:pPr>
      <w:r>
        <w:lastRenderedPageBreak/>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""Evans Unit 3: Regarding parliamentary "democracy", what I 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t xml:space="preserve">"Warrior of Anti-drug Fruit: How do you know that Jesus does not </w:t>
      </w:r>
      <w:r>
        <w:lastRenderedPageBreak/>
        <w:t>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9F4861" w:rsidP="00486995">
      <w:pPr>
        <w:pStyle w:val="21"/>
        <w:ind w:firstLine="420"/>
      </w:pPr>
      <w:r>
        <w:t>“wordofgod”</w:t>
      </w:r>
      <w:r w:rsidR="00486995">
        <w:t xml:space="pres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"God: "GeYimin created the creator, the creator created God, and 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 xml:space="preserve">"Ge Shen: </w:t>
      </w:r>
      <w:r w:rsidR="009F4861">
        <w:t>“wordofgod”</w:t>
      </w:r>
      <w:r>
        <w:t xml:space="preserve">s Ten 21. Communism was first proposed by Christian theologians. Communism, as a doctrine, was first founded by Christian theologians, and the concepts of "distribution according to work and distribution (remuneration according to need)" were also first </w:t>
      </w:r>
      <w:r>
        <w:lastRenderedPageBreak/>
        <w:t>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w:t>
      </w:r>
      <w:r w:rsidR="009F4861">
        <w:t>“wordofgod”</w:t>
      </w:r>
      <w:r>
        <w:t>s", eager to have a few poor readings.</w:t>
      </w:r>
    </w:p>
    <w:p w:rsidR="00DB726A" w:rsidRDefault="00DB726A" w:rsidP="00DB726A">
      <w:pPr>
        <w:pStyle w:val="21"/>
        <w:ind w:firstLine="420"/>
      </w:pPr>
      <w:r>
        <w:lastRenderedPageBreak/>
        <w:t>"Anonymous: Long live Gehua! Long live the Chinese People's Party! Long live the people!</w:t>
      </w:r>
    </w:p>
    <w:p w:rsidR="00DB726A" w:rsidRDefault="00DB726A" w:rsidP="00DB726A">
      <w:pPr>
        <w:pStyle w:val="21"/>
        <w:ind w:firstLine="420"/>
      </w:pPr>
      <w:r>
        <w:t>""Anonymous: All those above who don't believe in Ge Shen should die, feel the power of Ge Shen, and then obediently believe it. If I don’t show you some colors, I really don’t know who is the boss of this world.</w:t>
      </w:r>
    </w:p>
    <w:p w:rsidR="00DB726A" w:rsidRDefault="00DB726A" w:rsidP="00DB726A">
      <w:pPr>
        <w:pStyle w:val="21"/>
        <w:ind w:firstLine="420"/>
      </w:pPr>
      <w:r>
        <w:t xml:space="preserve">"Anonymous: However, you Ge is still a Chinese animal who relies on religious blood transfusions. Except for the "Nerv" inspired by Nababata, which is inspired by a great immortal, you have nothing to do (thick, "Nerv" is really the title Yes, publishing a book is called </w:t>
      </w:r>
      <w:r w:rsidR="009F4861">
        <w:t>“wordofgod”</w:t>
      </w:r>
      <w:r>
        <w:t>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t xml:space="preserve">"Anonymous: Ge Yimin's </w:t>
      </w:r>
      <w:r w:rsidR="009F4861">
        <w:t>“wordofgod”</w:t>
      </w:r>
      <w:r>
        <w:t>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 xml:space="preserve">"Anonymous: Ge Yimin, a fake communist, preaching a </w:t>
      </w:r>
      <w:r w:rsidR="009F4861">
        <w:t>“wordofgod”</w:t>
      </w:r>
      <w:r>
        <w:t xml:space="pres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 xml:space="preserve">Accept all religions, adhere to the precepts of saints, and spread the message of peace to the world. Although it may not be the Maitreya who </w:t>
      </w:r>
      <w:r>
        <w:lastRenderedPageBreak/>
        <w:t>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"The eldest brother of the years, Jun Jun: Send to Ge Shen. The cult 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 xml:space="preserve">"Ge Shen: I know, no research, only </w:t>
      </w:r>
      <w:r w:rsidR="009F4861">
        <w:t>“wordofgod”</w:t>
      </w:r>
      <w:r>
        <w:t>s.</w:t>
      </w:r>
    </w:p>
    <w:p w:rsidR="00DB726A" w:rsidRDefault="00DB726A" w:rsidP="00DB726A">
      <w:pPr>
        <w:pStyle w:val="21"/>
        <w:ind w:firstLine="420"/>
      </w:pPr>
    </w:p>
    <w:p w:rsidR="00DB726A" w:rsidRDefault="00DB726A" w:rsidP="00DB726A">
      <w:pPr>
        <w:pStyle w:val="21"/>
        <w:ind w:firstLine="420"/>
      </w:pPr>
      <w:r>
        <w:t>487. The King of Monster Leather Pants: "</w:t>
      </w:r>
      <w:r w:rsidR="009F4861">
        <w:t>“wordofgod”</w:t>
      </w:r>
      <w:r>
        <w:t>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t xml:space="preserve">"" Blank book: Ah! You say you are god! You know how other </w:t>
      </w:r>
      <w:r>
        <w:lastRenderedPageBreak/>
        <w:t>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"Tieba User_QtZPC86: What is Gehua? What happened to the three saints? How many people come down? Some say five? What's the 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GeYimin tampered with the Bible and misled netizens. He has been amusing himself, talking to himself, talking to himself, and sometimes shot himself in the foot; he is poor, and writes the "New Testament" as "New Medicine" (I am Christ Apprentice, read the Bible 9 times, 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Everyone talks about two, and there are many tall people, and they all talk about their own opinions.</w:t>
      </w:r>
    </w:p>
    <w:p w:rsidR="00DB726A" w:rsidRDefault="00DB726A" w:rsidP="00DB726A">
      <w:pPr>
        <w:pStyle w:val="21"/>
        <w:ind w:firstLine="420"/>
      </w:pPr>
      <w:r>
        <w:lastRenderedPageBreak/>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"Noname2008:-Then why was Li Hongzi kicked out of China? 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t>Are you not Ge Yimin god,</w:t>
      </w:r>
    </w:p>
    <w:p w:rsidR="00DB726A" w:rsidRDefault="00DB726A" w:rsidP="00DB726A">
      <w:pPr>
        <w:pStyle w:val="21"/>
        <w:ind w:firstLine="420"/>
      </w:pPr>
      <w:r>
        <w:lastRenderedPageBreak/>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t xml:space="preserve">My information is in my </w:t>
      </w:r>
      <w:r w:rsidR="009F4861">
        <w:t>“wordofgod”</w:t>
      </w:r>
      <w:r>
        <w:t>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t>Ge Yimin 11:00:57</w:t>
      </w:r>
    </w:p>
    <w:p w:rsidR="00DB726A" w:rsidRDefault="00DB726A" w:rsidP="00DB726A">
      <w:pPr>
        <w:pStyle w:val="21"/>
        <w:ind w:firstLine="420"/>
      </w:pPr>
      <w:r>
        <w:lastRenderedPageBreak/>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t xml:space="preserve">But God’s way cannot be changed at will, not only for you, but also </w:t>
      </w:r>
      <w:r>
        <w:lastRenderedPageBreak/>
        <w:t>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GeYiMin's teachings currently have many mistakes that must be 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4. Ge Pi's so-called "nervous" is absurd and ridiculous, and he 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t xml:space="preserve">There is no point in propagating or talking to him, and there is no </w:t>
      </w:r>
      <w:r>
        <w:lastRenderedPageBreak/>
        <w:t>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t xml:space="preserve">GeYiMin struggling to make a decision: I am a man, I have a wife, </w:t>
      </w:r>
      <w:r>
        <w:lastRenderedPageBreak/>
        <w:t>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t xml:space="preserve">The old Dao said before that he would turn against Ziwei and </w:t>
      </w:r>
      <w:r>
        <w:lastRenderedPageBreak/>
        <w:t>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 xml:space="preserve">""Woshinilhhh: You have also become an accomplice of Ge Pi </w:t>
      </w:r>
      <w:r w:rsidR="009F4861">
        <w:t>“wordofgod”</w:t>
      </w:r>
      <w:r>
        <w:t>.</w:t>
      </w:r>
    </w:p>
    <w:p w:rsidR="00673905" w:rsidRDefault="00673905" w:rsidP="00673905">
      <w:pPr>
        <w:pStyle w:val="21"/>
        <w:ind w:firstLine="420"/>
      </w:pPr>
      <w:r>
        <w:t xml:space="preserve">Ge Fart </w:t>
      </w:r>
      <w:r w:rsidR="009F4861">
        <w:t>“wordofgod”</w:t>
      </w:r>
      <w:r>
        <w:t>s are evil things. Only by doing everything possible can we promote righteousness.</w:t>
      </w:r>
    </w:p>
    <w:p w:rsidR="00673905" w:rsidRDefault="00673905" w:rsidP="00673905">
      <w:pPr>
        <w:pStyle w:val="21"/>
        <w:ind w:firstLine="420"/>
      </w:pPr>
      <w:r>
        <w:lastRenderedPageBreak/>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t>"Anonymous: Wangzhe.</w:t>
      </w:r>
    </w:p>
    <w:p w:rsidR="00673905" w:rsidRDefault="00673905" w:rsidP="00673905">
      <w:pPr>
        <w:pStyle w:val="21"/>
        <w:ind w:firstLine="420"/>
      </w:pPr>
      <w:r>
        <w:t>"" Unknown player: Nervous.</w:t>
      </w:r>
    </w:p>
    <w:p w:rsidR="00673905" w:rsidRDefault="00673905" w:rsidP="00673905">
      <w:pPr>
        <w:pStyle w:val="21"/>
        <w:ind w:firstLine="420"/>
      </w:pPr>
      <w:r>
        <w:t xml:space="preserve">"Ge Hua: </w:t>
      </w:r>
      <w:r w:rsidR="009F4861">
        <w:t>“wordofgod”</w:t>
      </w:r>
      <w:r>
        <w:t xml:space="pres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 xml:space="preserve">"Ge Hua: Hello, Xiao Qiao, Xu Qian is my </w:t>
      </w:r>
      <w:r w:rsidR="009F4861">
        <w:t>“wordofgod”</w:t>
      </w:r>
      <w:r>
        <w:t>.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 xml:space="preserve">The </w:t>
      </w:r>
      <w:r w:rsidR="009F4861">
        <w:t>“wordofgod”</w:t>
      </w:r>
      <w:r>
        <w:t>s are all made up by you, it's not magical at all.</w:t>
      </w:r>
    </w:p>
    <w:p w:rsidR="00673905" w:rsidRDefault="00673905" w:rsidP="00673905">
      <w:pPr>
        <w:pStyle w:val="21"/>
        <w:ind w:firstLine="420"/>
      </w:pPr>
      <w:r>
        <w:t>Remember, what is the name of the screen is Chen Xue, and there is a Wei character in the name. I guess you were played by her.</w:t>
      </w:r>
    </w:p>
    <w:p w:rsidR="00673905" w:rsidRDefault="00673905" w:rsidP="00673905">
      <w:pPr>
        <w:pStyle w:val="21"/>
        <w:ind w:firstLine="420"/>
      </w:pPr>
      <w:r>
        <w:t xml:space="preserve">"Ge Hua: In my </w:t>
      </w:r>
      <w:r w:rsidR="009F4861">
        <w:t>“wordofgod”</w:t>
      </w:r>
      <w:r>
        <w:t>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 xml:space="preserve">"Anonymous: good </w:t>
      </w:r>
      <w:r w:rsidR="009F4861">
        <w:t>“wordofgod”</w:t>
      </w:r>
      <w:r>
        <w:t xml:space="preserve">s, good words of Ge Zhen, good faith in Ge, peace of mind, people are doing, Ge is watching, believe in </w:t>
      </w:r>
      <w:r>
        <w:lastRenderedPageBreak/>
        <w:t>the master of Ge Yimin to have Yongshan.</w:t>
      </w:r>
    </w:p>
    <w:p w:rsidR="00673905" w:rsidRDefault="00673905" w:rsidP="00673905">
      <w:pPr>
        <w:pStyle w:val="21"/>
        <w:ind w:firstLine="420"/>
      </w:pPr>
    </w:p>
    <w:p w:rsidR="00673905" w:rsidRDefault="00673905" w:rsidP="00673905">
      <w:pPr>
        <w:pStyle w:val="21"/>
        <w:ind w:firstLine="420"/>
      </w:pPr>
      <w:r>
        <w:t xml:space="preserve">496, Ge Shen: </w:t>
      </w:r>
      <w:r w:rsidR="009F4861">
        <w:t>“wordofgod”</w:t>
      </w:r>
      <w:r>
        <w:t>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 xml:space="preserve">"Xingchen: After all, he likes to play. Since someone is playing, there must be someone participating, but it's a pity that those who don't </w:t>
      </w:r>
      <w:r>
        <w:lastRenderedPageBreak/>
        <w:t>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"Omiao Xuanxin: This person will be arrested sooner or later. 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t>"Post Bar User_7PRQWDW: It's just a little magic.</w:t>
      </w:r>
    </w:p>
    <w:p w:rsidR="00673905" w:rsidRDefault="00673905" w:rsidP="00673905">
      <w:pPr>
        <w:pStyle w:val="21"/>
        <w:ind w:firstLine="420"/>
      </w:pPr>
      <w:r>
        <w:lastRenderedPageBreak/>
        <w:t>This is the poor relative of Pineapple Heart Bar. As soon as I posted it to Pineapple Heart Bar, his post was deleted.</w:t>
      </w:r>
    </w:p>
    <w:p w:rsidR="00673905" w:rsidRDefault="00673905" w:rsidP="00673905">
      <w:pPr>
        <w:pStyle w:val="21"/>
        <w:ind w:firstLine="420"/>
      </w:pPr>
      <w:r>
        <w:t>""Tao 1: There are top masters in every industry in the world, and people can learn all aspects of top masters. Top masters can always read all aspects of their knowledge and works, but no one can ever obtain the achievements of top masters. Half, even one-tenth cannot be achieved, 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How many lives and people: Are you with this group? That's so 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t xml:space="preserve">"" No surname: What's wrong, Christianity conflicts with </w:t>
      </w:r>
      <w:r>
        <w:lastRenderedPageBreak/>
        <w:t>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9F4861" w:rsidP="00673905">
      <w:pPr>
        <w:pStyle w:val="21"/>
        <w:ind w:firstLine="420"/>
      </w:pPr>
      <w:r>
        <w:t>“wordofgod”</w:t>
      </w:r>
      <w:r w:rsidR="00673905">
        <w:t>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 xml:space="preserve">Finalseer: The name of the god prayer, the god is still passable, you actually use the word </w:t>
      </w:r>
      <w:r w:rsidR="009F4861">
        <w:t>“</w:t>
      </w:r>
      <w:r w:rsidR="009F4861">
        <w:rPr>
          <w:rFonts w:hint="eastAsia"/>
        </w:rPr>
        <w:t>wordofgod</w:t>
      </w:r>
      <w:r w:rsidR="009F4861">
        <w:t>”</w:t>
      </w:r>
      <w:r>
        <w:rPr>
          <w:rFonts w:hint="eastAsia"/>
        </w:rPr>
        <w:t xml:space="pres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 xml:space="preserve">501 The </w:t>
      </w:r>
      <w:r w:rsidR="009F4861">
        <w:t>“wordofgod”</w:t>
      </w:r>
      <w:r>
        <w:t xml:space="pres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t>The beautiful name is out of the mountain.</w:t>
      </w:r>
    </w:p>
    <w:p w:rsidR="00673905" w:rsidRDefault="00673905" w:rsidP="00673905">
      <w:pPr>
        <w:pStyle w:val="21"/>
        <w:ind w:firstLine="420"/>
      </w:pPr>
      <w:r>
        <w:rPr>
          <w:rFonts w:hint="eastAsia"/>
        </w:rPr>
        <w:lastRenderedPageBreak/>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"2007chunlu55: The bigger he is, the smaller he is. Ziweixiang 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"Then what duang's place is broken: I am a god, you have to listen 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t>"Ge Hua: 20331126 Ge Datong.</w:t>
      </w:r>
    </w:p>
    <w:p w:rsidR="00673905" w:rsidRDefault="00673905" w:rsidP="00673905">
      <w:pPr>
        <w:pStyle w:val="21"/>
        <w:ind w:firstLine="420"/>
      </w:pPr>
      <w:r>
        <w:lastRenderedPageBreak/>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 xml:space="preserve">Claiming to be Christian, but not confessing Christ. What is it called? In fact, the reason is very simple. You profess to be Christ, can </w:t>
      </w:r>
      <w:r>
        <w:lastRenderedPageBreak/>
        <w:t>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Ge [Its affair is not morally prohibited. . . Everyone’s sexual 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 xml:space="preserve">Imagine your Ge-style communist society. The male has lost his father's responsibility (I don't know who his cub is); the mother is the head of the orphanage (I don't know who the cub's father is). The </w:t>
      </w:r>
      <w:r>
        <w:lastRenderedPageBreak/>
        <w:t>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Ignorant people delight in folly; wise people act with integrity. . . 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 xml:space="preserve">Typical foolish dreams! In the past, you naively thought that you were a lost lamb and didn't know what you were doing. Actually not, you know what you are doing. The purpose is clear. It is to use the name </w:t>
      </w:r>
      <w:r>
        <w:lastRenderedPageBreak/>
        <w:t>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t>Chapter 505: The Deception About Yemei and Plastic Products</w:t>
      </w:r>
    </w:p>
    <w:p w:rsidR="00673905" w:rsidRDefault="00673905" w:rsidP="00673905">
      <w:pPr>
        <w:pStyle w:val="21"/>
        <w:ind w:firstLine="420"/>
      </w:pPr>
      <w:r>
        <w:lastRenderedPageBreak/>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Maybe Yemei has blocked all posts about this at the time. But his 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The first is Yemei's identity. Yemei claims to be a reporter from Xinhua News Agency. I have to admit that I have not investigated 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 xml:space="preserve">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moderator of the Yemeizhe Museum of the glacier. Yemei said to these </w:t>
      </w:r>
      <w:r>
        <w:lastRenderedPageBreak/>
        <w:t>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Later, I posted a post on Yemei, asking Yemei, what is a god-given 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A long time later, Yemei posted a shameful post to defend herself. The title was "I admit that I love myself, and I also admit that I love the stars", what a shameless beast! What about your wife? What about your child? Why would you say such a thing? Did you think of them when 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 xml:space="preserve">Last year we saw a piece of news on the website about the death of a girl, and the portrait in the hands of the father in the photo was the photo uploaded by the plastic product on Yemei! So everyone went to find the plastic product, only to find that the plastic product was still </w:t>
      </w:r>
      <w:r>
        <w:lastRenderedPageBreak/>
        <w:t>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We suspect that Yemei is not the only one dressed up as plastic, but there is no way to verify it now, but why does Yexue maintain Yemei so 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I wrote these words, hoping to alert all Yemei members who were deceived, hoping to alert God to all innocent people. And maybe Yemei’s influence and destructive power has already affected the entire nation, and maybe his influence is far greater than I thought.</w:t>
      </w:r>
    </w:p>
    <w:p w:rsidR="00673905" w:rsidRDefault="00673905" w:rsidP="00673905">
      <w:pPr>
        <w:pStyle w:val="21"/>
        <w:ind w:firstLine="420"/>
      </w:pPr>
      <w:r>
        <w:lastRenderedPageBreak/>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t xml:space="preserve">Working hard ING~~~ </w:t>
      </w:r>
      <w:r>
        <w:rPr>
          <w:rFonts w:hint="eastAsia"/>
        </w:rPr>
        <w:t>→</w:t>
      </w:r>
      <w:r>
        <w:rPr>
          <w:rFonts w:hint="eastAsia"/>
        </w:rPr>
        <w:t>Laugh to see life</w:t>
      </w:r>
      <w:r>
        <w:rPr>
          <w:rFonts w:hint="eastAsia"/>
        </w:rPr>
        <w:t>∮</w:t>
      </w:r>
      <w:r>
        <w:rPr>
          <w:rFonts w:hint="eastAsia"/>
        </w:rPr>
        <w:t xml:space="preserve"> 20:48:58 Haha, your </w:t>
      </w:r>
      <w:r>
        <w:rPr>
          <w:rFonts w:hint="eastAsia"/>
        </w:rPr>
        <w:lastRenderedPageBreak/>
        <w:t>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20:53:38 If you come, you will also move over</w:t>
      </w:r>
    </w:p>
    <w:p w:rsidR="00673905" w:rsidRDefault="00673905" w:rsidP="00673905">
      <w:pPr>
        <w:pStyle w:val="21"/>
        <w:ind w:firstLine="420"/>
      </w:pPr>
      <w:r>
        <w:lastRenderedPageBreak/>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General Ge Yimin shook his head, "It's not in the way, you know that many people on the Internet now regard my Ge-style theory as an 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sinners.</w:t>
      </w:r>
    </w:p>
    <w:p w:rsidR="00673905" w:rsidRDefault="00673905" w:rsidP="00673905">
      <w:pPr>
        <w:pStyle w:val="21"/>
        <w:ind w:firstLine="420"/>
      </w:pPr>
      <w:r>
        <w:lastRenderedPageBreak/>
        <w:t>With that said, General Ge bent down, took off a stinky shoe from his foot, then looked at the sky and said, "Damn heretics."</w:t>
      </w:r>
    </w:p>
    <w:p w:rsidR="00673905" w:rsidRDefault="00673905" w:rsidP="00673905">
      <w:pPr>
        <w:pStyle w:val="21"/>
        <w:ind w:firstLine="420"/>
      </w:pPr>
      <w:r>
        <w:t>He threw the stinky shoe bar hard. I saw that stinky shoe made two perfect arcs in the air, and then it fell down. "These netizens who opposed me have been scolding me at GeYiMin, including what Sayuri, what little birds and birds. I have endured it for a long time. I am going 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He lowered his head and said: "But I have to admit that I was too 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 xml:space="preserve">At this time, from the direction of the hospital came the sound of evil wind passing through the broken window "East wind blows, war drums, don't believe GeYimin who else do you want to believe..." "Huh? </w:t>
      </w:r>
      <w:r>
        <w:lastRenderedPageBreak/>
        <w:t>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The antichrist GeYiMin is resisting the Lord, exalting himself, surpassing everything called God and all worshipped, and even sitting in the temple of God, claiming to be God. As a "god", he also pretended to 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Peking University, going abroad, Nobel Prize in Literature, societies, unified world.</w:t>
      </w:r>
    </w:p>
    <w:p w:rsidR="00673905" w:rsidRDefault="00673905" w:rsidP="00673905">
      <w:pPr>
        <w:pStyle w:val="21"/>
        <w:ind w:firstLine="420"/>
      </w:pPr>
      <w:r>
        <w:lastRenderedPageBreak/>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Certain external factors will greatly increase the power of the antichrist in the future. Perhaps at that time, nuclear weapons and 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We can imagine him as a talented and provocative speaker, just like 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 xml:space="preserve">(According to GeYiMin's quotations book: lotus root inspection so far all values ​​have failed, so he created GeYiMin values ​​to save the </w:t>
      </w:r>
      <w:r>
        <w:lastRenderedPageBreak/>
        <w:t>world, human beings will eventually get rid of the sin and death inherited from the ancestors, and restore intimate relationships with God. God help lotus root, amen!</w:t>
      </w:r>
    </w:p>
    <w:p w:rsidR="00673905" w:rsidRDefault="00673905" w:rsidP="00673905">
      <w:pPr>
        <w:pStyle w:val="21"/>
        <w:ind w:firstLine="420"/>
      </w:pPr>
      <w:r>
        <w:t>The first important thing is to know that all the prophecies in the Scriptures cannot be explained privately; because the prophecies have never come from human will, but people are moved by the Holy Spirit 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People’s fear of financial crisis or nuclear war will pave the way for the Antichrist. These worrying and disastrous events will cause people all over the world to call for the appearance of a peaceful king, and the 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Dear brothers and sisters, unite and bring down the antichrist GeYiMin, not for the antichrist GeYiMin, but for ourselves!</w:t>
      </w:r>
    </w:p>
    <w:p w:rsidR="00673905" w:rsidRDefault="00673905" w:rsidP="00673905">
      <w:pPr>
        <w:pStyle w:val="21"/>
        <w:ind w:firstLine="420"/>
      </w:pPr>
      <w:r>
        <w:lastRenderedPageBreak/>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Ancelotti made the above-mentioned reputation for refuting rumors 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 xml:space="preserve">Television Chef: </w:t>
      </w:r>
      <w:r w:rsidR="009F4861">
        <w:t>“</w:t>
      </w:r>
      <w:r w:rsidR="009F4861">
        <w:rPr>
          <w:rFonts w:hint="eastAsia"/>
        </w:rPr>
        <w:t>wordofgod</w:t>
      </w:r>
      <w:r w:rsidR="009F4861">
        <w:t>”</w:t>
      </w:r>
      <w:r>
        <w:rPr>
          <w:rFonts w:hint="eastAsia"/>
        </w:rPr>
        <w:t xml:space="preserve"> Ge recitation</w:t>
      </w:r>
    </w:p>
    <w:p w:rsidR="0011161C" w:rsidRDefault="0011161C" w:rsidP="0011161C">
      <w:pPr>
        <w:pStyle w:val="21"/>
        <w:ind w:firstLine="420"/>
      </w:pPr>
      <w:r>
        <w:t xml:space="preserve">Contributor: </w:t>
      </w:r>
      <w:r w:rsidR="009F4861">
        <w:t>“wordofgod”</w:t>
      </w:r>
      <w:r>
        <w:t xml:space="preserve"> Ge Qinfu</w:t>
      </w:r>
    </w:p>
    <w:p w:rsidR="0011161C" w:rsidRDefault="0011161C" w:rsidP="0011161C">
      <w:pPr>
        <w:pStyle w:val="21"/>
        <w:ind w:firstLine="420"/>
      </w:pPr>
      <w:r>
        <w:t>In Nanjing University a few days ago, I got together for the second 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w:t>
      </w:r>
      <w:r w:rsidR="009F4861">
        <w:t>“wordofgod”</w:t>
      </w:r>
      <w:r>
        <w:t>"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w:t>
      </w:r>
      <w:r w:rsidR="009F4861">
        <w:t>“wordofgod”</w:t>
      </w:r>
      <w:r>
        <w:t>s" to each other,</w:t>
      </w:r>
    </w:p>
    <w:p w:rsidR="0011161C" w:rsidRDefault="0011161C" w:rsidP="0011161C">
      <w:pPr>
        <w:pStyle w:val="21"/>
        <w:ind w:firstLine="420"/>
      </w:pPr>
      <w:r>
        <w:t>But my old classmates and I seemed to be unable to bear it anymore, and sweat began to flow non-stop. Old classmates were reading my "</w:t>
      </w:r>
      <w:r w:rsidR="009F4861">
        <w:t>“wordofgod”</w:t>
      </w:r>
      <w:r>
        <w:t>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Finally, we put the books in each other's school bags with the gesture of 2019.</w:t>
      </w:r>
    </w:p>
    <w:p w:rsidR="0011161C" w:rsidRDefault="0011161C" w:rsidP="0011161C">
      <w:pPr>
        <w:pStyle w:val="21"/>
        <w:ind w:firstLine="420"/>
      </w:pPr>
      <w:r>
        <w:lastRenderedPageBreak/>
        <w:t>I really want three or four people to read my "</w:t>
      </w:r>
      <w:r w:rsidR="009F4861">
        <w:t>“wordofgod”</w:t>
      </w:r>
      <w:r>
        <w:t>" together. Old classmates seem to like reading this way too.</w:t>
      </w:r>
    </w:p>
    <w:p w:rsidR="0011161C" w:rsidRDefault="0011161C" w:rsidP="0011161C">
      <w:pPr>
        <w:pStyle w:val="21"/>
        <w:ind w:firstLine="420"/>
      </w:pPr>
      <w:r>
        <w:t>I am 1739053 tall and my old classmate is 1657560. If you want to read my "</w:t>
      </w:r>
      <w:r w:rsidR="009F4861">
        <w:t>“wordofgod”</w:t>
      </w:r>
      <w:r>
        <w:t>"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 xml:space="preserve">The law implies the process of Ge Yimin coming into the world through the "source of life", and the rapid whistling sound represents the </w:t>
      </w:r>
      <w:r>
        <w:lastRenderedPageBreak/>
        <w:t>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A battle of power. The man in black screaming pain at the end is Satan, representing that Satan was finally driven out of the body by GeYiMin</w:t>
      </w:r>
    </w:p>
    <w:p w:rsidR="0011161C" w:rsidRDefault="0011161C" w:rsidP="0011161C">
      <w:pPr>
        <w:pStyle w:val="21"/>
        <w:ind w:firstLine="420"/>
      </w:pPr>
      <w:r>
        <w:lastRenderedPageBreak/>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Ge Yimin, male, born in 1969, was born in Jurong, Jiangsu. He 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(1) The so-called visions are just a few dreams, and the dreams 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But you told me privately that you had read the New Testament once when you dreamed.</w:t>
      </w:r>
    </w:p>
    <w:p w:rsidR="0011161C" w:rsidRDefault="0011161C" w:rsidP="0011161C">
      <w:pPr>
        <w:pStyle w:val="21"/>
        <w:ind w:firstLine="420"/>
      </w:pPr>
      <w:r>
        <w:lastRenderedPageBreak/>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Later, I saw the Sabbath church prophecy 1844 on the Internet. Of 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It is clear that this incident occurred in 537 BC (the year the Jews 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 xml:space="preserve">9. The two dates have a total of 2625 days, according to the rule of "a day is worth a year" (God punishes people like to use a day to cover a </w:t>
      </w:r>
      <w:r>
        <w:lastRenderedPageBreak/>
        <w:t>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(3) The so-called original sin is the body of dust. This is your 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It is true that organizations of “public ownership of property and 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 xml:space="preserve">arrogant. "You don't have to wait for the material to be extremely rich, just distribute according to basic needs", like yours, it's not even as </w:t>
      </w:r>
      <w:r>
        <w:lastRenderedPageBreak/>
        <w:t>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Economists don’t even know the basic political economy principle that "the production relations must adapt to the development of 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 xml:space="preserve">"Bar" has caused a lot of controversy among netizens. Among them, the author used a lot of news reports and related data to elaborate on the </w:t>
      </w:r>
      <w:r>
        <w:lastRenderedPageBreak/>
        <w:t>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 xml:space="preserve">Tencent Sports News "ABC" However, AC Milan coach Ancelotti, who participated in the Teresa Cup warm-up match in Deportivo, western Spain, denied this: "When he (Ronaldo) is in shape, he Undoubtedly a champion player, but he is not Milan’s goal at this </w:t>
      </w:r>
      <w:r>
        <w:lastRenderedPageBreak/>
        <w:t>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The Serie A coach did not mention Yemei Sutra at all, just a 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t xml:space="preserve">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and to take into account the sentiment and righteousness. People who </w:t>
      </w:r>
      <w:r>
        <w:lastRenderedPageBreak/>
        <w:t>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C70CB9" w:rsidRDefault="0011161C" w:rsidP="00C70CB9">
      <w:pPr>
        <w:pStyle w:val="21"/>
        <w:ind w:firstLine="420"/>
      </w:pPr>
      <w:r>
        <w:t xml:space="preserve">514. </w:t>
      </w:r>
      <w:r w:rsidR="00C70CB9">
        <w:t>The Need for Comprehension Hooligans: There are many mindless people in the world</w:t>
      </w:r>
    </w:p>
    <w:p w:rsidR="00C70CB9" w:rsidRDefault="00C70CB9" w:rsidP="00C70CB9">
      <w:pPr>
        <w:pStyle w:val="21"/>
        <w:ind w:firstLine="420"/>
      </w:pPr>
      <w:r>
        <w:t>It's just one of them.</w:t>
      </w:r>
    </w:p>
    <w:p w:rsidR="00C70CB9" w:rsidRDefault="00C70CB9" w:rsidP="00C70CB9">
      <w:pPr>
        <w:pStyle w:val="21"/>
        <w:ind w:firstLine="420"/>
      </w:pPr>
      <w:r>
        <w:t>"Deyang himself: Ke Ge became an internet celebrity, and many people know it.</w:t>
      </w:r>
    </w:p>
    <w:p w:rsidR="00C70CB9" w:rsidRDefault="00C70CB9" w:rsidP="00C70CB9">
      <w:pPr>
        <w:pStyle w:val="21"/>
        <w:ind w:firstLine="420"/>
      </w:pPr>
      <w:r>
        <w:lastRenderedPageBreak/>
        <w:t>"Liu Yifei 2033: The hype has been successful.</w:t>
      </w:r>
    </w:p>
    <w:p w:rsidR="00C70CB9" w:rsidRDefault="00C70CB9" w:rsidP="00C70CB9">
      <w:pPr>
        <w:pStyle w:val="21"/>
        <w:ind w:firstLine="420"/>
      </w:pPr>
      <w:r>
        <w:t>"BBBBBBNY: I feel that Ge Shen's high education is useless, and his speech is still similar to that of an illiterate.</w:t>
      </w:r>
    </w:p>
    <w:p w:rsidR="00C70CB9" w:rsidRDefault="00C70CB9" w:rsidP="00C70CB9">
      <w:pPr>
        <w:pStyle w:val="21"/>
        <w:ind w:firstLine="420"/>
      </w:pPr>
      <w:r>
        <w:t xml:space="preserve">""Yesue: 800,000 words of </w:t>
      </w:r>
      <w:r w:rsidR="009F4861">
        <w:t>“wordofgod”</w:t>
      </w:r>
      <w:r>
        <w:t>s, you wrote?</w:t>
      </w:r>
    </w:p>
    <w:p w:rsidR="00C70CB9" w:rsidRDefault="00C70CB9" w:rsidP="00C70CB9">
      <w:pPr>
        <w:pStyle w:val="21"/>
        <w:ind w:firstLine="420"/>
      </w:pPr>
      <w:r>
        <w:t>"President of the Illuminati: Screenshots of past netizens.</w:t>
      </w:r>
    </w:p>
    <w:p w:rsidR="00C70CB9" w:rsidRDefault="00C70CB9" w:rsidP="00C70CB9">
      <w:pPr>
        <w:pStyle w:val="21"/>
        <w:ind w:firstLine="420"/>
      </w:pPr>
      <w:r>
        <w:t>Kill the god of Ge.</w:t>
      </w:r>
    </w:p>
    <w:p w:rsidR="00C70CB9" w:rsidRDefault="00C70CB9" w:rsidP="00C70CB9">
      <w:pPr>
        <w:pStyle w:val="21"/>
        <w:ind w:firstLine="420"/>
      </w:pPr>
      <w:r>
        <w:t>"Xiaoyao Yunyun: Even the creator was made by him, which scared me to death.</w:t>
      </w:r>
    </w:p>
    <w:p w:rsidR="00C70CB9" w:rsidRDefault="00C70CB9" w:rsidP="00C70CB9">
      <w:pPr>
        <w:pStyle w:val="21"/>
        <w:ind w:firstLine="420"/>
      </w:pPr>
      <w:r>
        <w:t>"Deyang himself: It said it was said by God.</w:t>
      </w:r>
    </w:p>
    <w:p w:rsidR="00C70CB9" w:rsidRDefault="00C70CB9" w:rsidP="00C70CB9">
      <w:pPr>
        <w:pStyle w:val="21"/>
        <w:ind w:firstLine="420"/>
      </w:pPr>
      <w:r>
        <w:rPr>
          <w:rFonts w:hint="eastAsia"/>
        </w:rPr>
        <w:t>》》</w:t>
      </w:r>
      <w:r>
        <w:rPr>
          <w:rFonts w:hint="eastAsia"/>
        </w:rPr>
        <w:t>Tieba User_a2J1PyJ: This is easy to handle, you just need to ask Ge Xie, does he have parents? If yes, continue to ask whether his parents have any parents, ask once and draw a stroke on the paper, and keep asking until he says there is no time.</w:t>
      </w:r>
    </w:p>
    <w:p w:rsidR="00C70CB9" w:rsidRDefault="00C70CB9" w:rsidP="00C70CB9">
      <w:pPr>
        <w:pStyle w:val="21"/>
        <w:ind w:firstLine="420"/>
      </w:pPr>
      <w:r>
        <w:t>Then, just count, what floor is he on, wouldn't it be counted out?</w:t>
      </w:r>
    </w:p>
    <w:p w:rsidR="00C70CB9" w:rsidRDefault="00C70CB9" w:rsidP="00C70CB9">
      <w:pPr>
        <w:pStyle w:val="21"/>
        <w:ind w:firstLine="420"/>
      </w:pPr>
      <w:r>
        <w:t>This is a math problem. If you don’t know how to count, please write it down and post it here. I’ll help you count. See whose fuck he is.</w:t>
      </w:r>
    </w:p>
    <w:p w:rsidR="00C70CB9" w:rsidRDefault="00C70CB9" w:rsidP="00C70CB9">
      <w:pPr>
        <w:pStyle w:val="21"/>
        <w:ind w:firstLine="420"/>
      </w:pPr>
      <w:r>
        <w:t>"Deyang himself: Someone has asked it a long time ago. It said that it is a perfect god, a perfect man.</w:t>
      </w:r>
    </w:p>
    <w:p w:rsidR="00C70CB9" w:rsidRDefault="00C70CB9" w:rsidP="00C70CB9">
      <w:pPr>
        <w:pStyle w:val="21"/>
        <w:ind w:firstLine="420"/>
      </w:pPr>
      <w:r>
        <w:rPr>
          <w:rFonts w:hint="eastAsia"/>
        </w:rPr>
        <w:t>》》</w:t>
      </w:r>
      <w:r>
        <w:rPr>
          <w:rFonts w:hint="eastAsia"/>
        </w:rPr>
        <w:t>Tieba user_a2J1PyJ: Put aside the unsatisfactory first, this is subject to scientific verification. As long as it is a human being Someone asked and the result was. How is the result? Whose tortoise is this cricket, Sun?</w:t>
      </w:r>
    </w:p>
    <w:p w:rsidR="00C70CB9" w:rsidRDefault="00C70CB9" w:rsidP="00C70CB9">
      <w:pPr>
        <w:pStyle w:val="21"/>
        <w:ind w:firstLine="420"/>
      </w:pPr>
      <w:r>
        <w:t>"Deyang himself: It means people, just like us; God is three levels higher than us.</w:t>
      </w:r>
    </w:p>
    <w:p w:rsidR="00C70CB9" w:rsidRDefault="00C70CB9" w:rsidP="00C70CB9">
      <w:pPr>
        <w:pStyle w:val="21"/>
        <w:ind w:firstLine="420"/>
      </w:pPr>
      <w:r>
        <w:rPr>
          <w:rFonts w:hint="eastAsia"/>
        </w:rPr>
        <w:t>》》</w:t>
      </w:r>
      <w:r>
        <w:rPr>
          <w:rFonts w:hint="eastAsia"/>
        </w:rPr>
        <w:t>Tieba user_a2J1PyJ: I am not interested in whether he is a god or not, I just want to know whose turtle he is, Sun.</w:t>
      </w:r>
    </w:p>
    <w:p w:rsidR="00C70CB9" w:rsidRDefault="00C70CB9" w:rsidP="00C70CB9">
      <w:pPr>
        <w:pStyle w:val="21"/>
        <w:ind w:firstLine="420"/>
      </w:pPr>
      <w:r>
        <w:t>This Ge Xie believes in science, he should verify the existence of God, and publish it in a scientific journal, and won the Nobel Prize. Otherwise he is a Ge Xie.</w:t>
      </w:r>
    </w:p>
    <w:p w:rsidR="00C70CB9" w:rsidRDefault="00C70CB9" w:rsidP="00C70CB9">
      <w:pPr>
        <w:pStyle w:val="21"/>
        <w:ind w:firstLine="420"/>
      </w:pPr>
      <w:r>
        <w:lastRenderedPageBreak/>
        <w:t>"Deyang himself: It said that you and your whole family were created by it.</w:t>
      </w:r>
    </w:p>
    <w:p w:rsidR="00C70CB9" w:rsidRDefault="00C70CB9" w:rsidP="00C70CB9">
      <w:pPr>
        <w:pStyle w:val="21"/>
        <w:ind w:firstLine="420"/>
      </w:pPr>
      <w:r>
        <w:t>"Xiaoyao Yunyun: Is there a god bigger than the Creator?"</w:t>
      </w:r>
    </w:p>
    <w:p w:rsidR="00C70CB9" w:rsidRDefault="00C70CB9" w:rsidP="00C70CB9">
      <w:pPr>
        <w:pStyle w:val="21"/>
        <w:ind w:firstLine="420"/>
      </w:pPr>
      <w:r>
        <w:t>"Deyang himself: Ge Xie is, haha.</w:t>
      </w:r>
    </w:p>
    <w:p w:rsidR="00C70CB9" w:rsidRDefault="00C70CB9" w:rsidP="00C70CB9">
      <w:pPr>
        <w:pStyle w:val="21"/>
        <w:ind w:firstLine="420"/>
      </w:pPr>
      <w:r>
        <w:t>"Xiaoyao Yunyun: I am very sick, really nervous.</w:t>
      </w:r>
    </w:p>
    <w:p w:rsidR="00C70CB9" w:rsidRDefault="00C70CB9" w:rsidP="00C70CB9">
      <w:pPr>
        <w:pStyle w:val="21"/>
        <w:ind w:firstLine="420"/>
      </w:pPr>
      <w:r>
        <w:t xml:space="preserve">"Deyang himself: The </w:t>
      </w:r>
      <w:r w:rsidR="009F4861">
        <w:t>“wordofgod”</w:t>
      </w:r>
      <w:r>
        <w:t>s are not for nothing.</w:t>
      </w:r>
    </w:p>
    <w:p w:rsidR="00C70CB9" w:rsidRDefault="00C70CB9" w:rsidP="00C70CB9">
      <w:pPr>
        <w:pStyle w:val="21"/>
        <w:ind w:firstLine="420"/>
      </w:pPr>
      <w:r>
        <w:t>"" Dominate the future: God always dominates.</w:t>
      </w:r>
    </w:p>
    <w:p w:rsidR="00C70CB9" w:rsidRDefault="00C70CB9" w:rsidP="00C70CB9">
      <w:pPr>
        <w:pStyle w:val="21"/>
        <w:ind w:firstLine="420"/>
      </w:pPr>
      <w:r>
        <w:t>The deity has accepted the order of God: to punish Ge Xie;</w:t>
      </w:r>
    </w:p>
    <w:p w:rsidR="00C70CB9" w:rsidRDefault="00C70CB9" w:rsidP="00C70CB9">
      <w:pPr>
        <w:pStyle w:val="21"/>
        <w:ind w:firstLine="420"/>
      </w:pPr>
      <w:r>
        <w:t>The deity has accepted the Creator's order: Punish Ge Yao.</w:t>
      </w:r>
    </w:p>
    <w:p w:rsidR="00C70CB9" w:rsidRDefault="00C70CB9" w:rsidP="00C70CB9">
      <w:pPr>
        <w:pStyle w:val="21"/>
        <w:ind w:firstLine="420"/>
      </w:pPr>
      <w:r>
        <w:t>The deity has accepted the order of the gods: to punish Ge.</w:t>
      </w:r>
    </w:p>
    <w:p w:rsidR="00C70CB9" w:rsidRDefault="00C70CB9" w:rsidP="00C70CB9">
      <w:pPr>
        <w:pStyle w:val="21"/>
        <w:ind w:firstLine="420"/>
      </w:pPr>
      <w:r>
        <w:t>"Illuminati Mantra: The same god also kills Ge.</w:t>
      </w:r>
    </w:p>
    <w:p w:rsidR="00C70CB9" w:rsidRDefault="00C70CB9" w:rsidP="00C70CB9">
      <w:pPr>
        <w:pStyle w:val="21"/>
        <w:ind w:firstLine="420"/>
      </w:pPr>
      <w:r>
        <w:rPr>
          <w:rFonts w:hint="eastAsia"/>
        </w:rPr>
        <w:t>》》</w:t>
      </w:r>
      <w:r>
        <w:rPr>
          <w:rFonts w:hint="eastAsia"/>
        </w:rPr>
        <w:t>Xiaoyao Cloud: Three layers, I don</w:t>
      </w:r>
      <w:r>
        <w:rPr>
          <w:rFonts w:hint="eastAsia"/>
        </w:rPr>
        <w:t>’</w:t>
      </w:r>
      <w:r>
        <w:rPr>
          <w:rFonts w:hint="eastAsia"/>
        </w:rPr>
        <w:t>t think it</w:t>
      </w:r>
      <w:r>
        <w:rPr>
          <w:rFonts w:hint="eastAsia"/>
        </w:rPr>
        <w:t>’</w:t>
      </w:r>
      <w:r>
        <w:rPr>
          <w:rFonts w:hint="eastAsia"/>
        </w:rPr>
        <w:t>s necessarily, there</w:t>
      </w:r>
      <w:r>
        <w:rPr>
          <w:rFonts w:hint="eastAsia"/>
        </w:rPr>
        <w:t>’</w:t>
      </w:r>
      <w:r>
        <w:rPr>
          <w:rFonts w:hint="eastAsia"/>
        </w:rPr>
        <w:t>s one more layer at most.</w:t>
      </w:r>
    </w:p>
    <w:p w:rsidR="00C70CB9" w:rsidRDefault="00C70CB9" w:rsidP="00C70CB9">
      <w:pPr>
        <w:pStyle w:val="21"/>
        <w:ind w:firstLine="420"/>
      </w:pPr>
      <w:r>
        <w:t>"Deyang himself: admit that it is higher than you.</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 xml:space="preserve">Promote a certain person as a true god, and you also use this kind of brainwashing to sell so-called </w:t>
      </w:r>
      <w:r w:rsidR="009F4861">
        <w:t>“wordofgod”</w:t>
      </w:r>
      <w:r>
        <w:t>s.</w:t>
      </w:r>
    </w:p>
    <w:p w:rsidR="009A05DC" w:rsidRDefault="009A05DC" w:rsidP="009A05DC">
      <w:pPr>
        <w:pStyle w:val="21"/>
        <w:ind w:firstLine="420"/>
      </w:pPr>
      <w:r>
        <w:t>Heretical organization, don’t tell me that you have no organization. The specified area is China. Heretical organization is Buddhism, Taoism and Islam.</w:t>
      </w:r>
    </w:p>
    <w:p w:rsidR="009A05DC" w:rsidRDefault="009A05DC" w:rsidP="009A05DC">
      <w:pPr>
        <w:pStyle w:val="21"/>
        <w:ind w:firstLine="420"/>
      </w:pPr>
      <w:r>
        <w:t>Outside of organizations permitted by law, such as your preaching of the true God without the permission of the law, it’s already extremely evil.</w:t>
      </w:r>
    </w:p>
    <w:p w:rsidR="009A05DC" w:rsidRDefault="009A05DC" w:rsidP="009A05DC">
      <w:pPr>
        <w:pStyle w:val="21"/>
        <w:ind w:firstLine="420"/>
      </w:pPr>
      <w:r>
        <w:lastRenderedPageBreak/>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"The Ancestors of All People: Talking about Politics and Managing 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t>517. Wolfychan: Who is GeYiMin actually?</w:t>
      </w:r>
    </w:p>
    <w:p w:rsidR="009A05DC" w:rsidRDefault="009A05DC" w:rsidP="009A05DC">
      <w:pPr>
        <w:pStyle w:val="21"/>
        <w:ind w:firstLine="420"/>
      </w:pPr>
      <w:r>
        <w:lastRenderedPageBreak/>
        <w:t>I always find it strange to see related posts on this site.</w:t>
      </w:r>
    </w:p>
    <w:p w:rsidR="009A05DC" w:rsidRDefault="009A05DC" w:rsidP="009A05DC">
      <w:pPr>
        <w:pStyle w:val="21"/>
        <w:ind w:firstLine="420"/>
      </w:pPr>
      <w:r>
        <w:t>"Xi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w:t>
      </w:r>
      <w:r w:rsidR="009F4861">
        <w:t>“wordofgod”</w:t>
      </w:r>
      <w:r>
        <w:t>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t xml:space="preserve">In summary, he is an ordinary person who wants to get angry but </w:t>
      </w:r>
      <w:r>
        <w:lastRenderedPageBreak/>
        <w:t>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"Ge Hua: Ge Shen Yimin, male gender, Zhenjiang 1969 birthday, professional god, communist Christian writer, religiousist, daydreamer, liberator, participated in the 64 Tiananmen Square parade, escaped 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t>God does not need you to feed or drink.</w:t>
      </w:r>
    </w:p>
    <w:p w:rsidR="009A05DC" w:rsidRDefault="009A05DC" w:rsidP="009A05DC">
      <w:pPr>
        <w:pStyle w:val="21"/>
        <w:ind w:firstLine="420"/>
      </w:pPr>
      <w:r>
        <w:lastRenderedPageBreak/>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F4861" w:rsidP="009A05DC">
      <w:pPr>
        <w:pStyle w:val="21"/>
        <w:ind w:firstLine="420"/>
      </w:pPr>
      <w:r>
        <w:t>“wordofgod”</w:t>
      </w:r>
      <w:r w:rsidR="009A05DC">
        <w:t xml:space="pres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t>But your Excellency still did not answer whether eternal life is kindness or eternal death is kindness. .</w:t>
      </w:r>
    </w:p>
    <w:p w:rsidR="009A05DC" w:rsidRDefault="009A05DC" w:rsidP="009A05DC">
      <w:pPr>
        <w:pStyle w:val="21"/>
        <w:ind w:firstLine="420"/>
      </w:pPr>
      <w:r>
        <w:t xml:space="preserve">Your creative </w:t>
      </w:r>
      <w:r w:rsidR="009F4861">
        <w:t>“wordofgod”</w:t>
      </w:r>
      <w:r>
        <w:t xml:space="preserve"> theory should not turn your attention away. There are many sayings: faith, interpretation, action and proof. . .</w:t>
      </w:r>
    </w:p>
    <w:p w:rsidR="009A05DC" w:rsidRDefault="009A05DC" w:rsidP="009A05DC">
      <w:pPr>
        <w:pStyle w:val="21"/>
        <w:ind w:firstLine="420"/>
      </w:pPr>
      <w:r>
        <w:lastRenderedPageBreak/>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 xml:space="preserve">Yes, no one has ever lived forever since ancient times. This is exactly what the </w:t>
      </w:r>
      <w:r w:rsidR="009F4861">
        <w:t>“wordofgod”</w:t>
      </w:r>
      <w:r>
        <w:t>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Sheng respectively show strong evidence that they are true saints." Fairy Pineapple said softly. "Please Ge Sheng and Mo Sheng respectively show strong evidence to prove that they are the legendary saints." Pineapple Fairy raised his voice by a few decibels and continued to </w:t>
      </w:r>
      <w:r>
        <w:rPr>
          <w:rFonts w:hint="eastAsia"/>
        </w:rPr>
        <w:lastRenderedPageBreak/>
        <w:t>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w:t>
      </w:r>
      <w:r w:rsidR="009F4861">
        <w:t>“wordofgod”</w:t>
      </w:r>
      <w:r>
        <w:t>s", and the saint is mine." I saw the honest man called Ge Sheng roaring loudly while looking at the ground. "Why the population is still there" in "Taibei Tu", "Yinmao Qichen has gone, chaotic universe and wood tiger body, born in thatched cottage", "grass over the middle of the water, don't fall forward", All contain my surname-Mo. Because my surname is Mo, and I have written a book called "The Middle Way." The method the saint wants to teach i</w:t>
      </w:r>
      <w:r>
        <w:rPr>
          <w:rFonts w:hint="eastAsia"/>
        </w:rPr>
        <w:t xml:space="preserve">s the way to the middle way, so I am a saint. Others , Is undoubtedly a fake. Isn't it? Ge </w:t>
      </w:r>
      <w:r w:rsidR="009F4861">
        <w:t>“</w:t>
      </w:r>
      <w:r w:rsidR="009F4861">
        <w:rPr>
          <w:rFonts w:hint="eastAsia"/>
        </w:rPr>
        <w:t>wordofgod</w:t>
      </w:r>
      <w:r w:rsidR="009F4861">
        <w:t>”</w:t>
      </w:r>
      <w:r>
        <w:rPr>
          <w:rFonts w:hint="eastAsia"/>
        </w:rPr>
        <w:t>."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t xml:space="preserve">　　</w:t>
      </w:r>
      <w:r>
        <w:rPr>
          <w:rFonts w:hint="eastAsia"/>
        </w:rPr>
        <w:t xml:space="preserve"> When Qin Sanjin saw this, he was amused and laughed, and the people around him laughed crazy. Some people even rolled on the ground laughing, and the laughing stomach hurts, and there are countless people holding their stomachs and bending over.</w:t>
      </w:r>
    </w:p>
    <w:p w:rsidR="009A05DC" w:rsidRDefault="009A05DC" w:rsidP="009A05DC">
      <w:pPr>
        <w:pStyle w:val="21"/>
        <w:ind w:firstLine="420"/>
      </w:pPr>
      <w:r>
        <w:lastRenderedPageBreak/>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Suddenly, I saw a sturdy figure, leaping into the ring like a cheetah. Without saying anything, it was a violent beating against Ge Sheng. Ge 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t xml:space="preserve">Only the white-haired Wang Datou quickly ran over and checked </w:t>
      </w:r>
      <w:r>
        <w:lastRenderedPageBreak/>
        <w:t>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"Ge Shen: Earth resources can carry more people, as well as outer 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F4861" w:rsidP="009A05DC">
      <w:pPr>
        <w:pStyle w:val="21"/>
        <w:ind w:firstLine="420"/>
      </w:pPr>
      <w:r>
        <w:t>“wordofgod”</w:t>
      </w:r>
      <w:r w:rsidR="009A05DC">
        <w:t xml:space="preserve"> 7: "God puts the eternal consciousness in the hearts </w:t>
      </w:r>
      <w:r w:rsidR="009A05DC">
        <w:lastRenderedPageBreak/>
        <w:t>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w:t>
      </w:r>
      <w:r w:rsidR="009F4861">
        <w:t>“wordofgod”</w:t>
      </w:r>
      <w:r>
        <w:t xml:space="pres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 xml:space="preserve">"Ge Shen: </w:t>
      </w:r>
      <w:r w:rsidR="009F4861">
        <w:t>“wordofgod”</w:t>
      </w:r>
      <w:r>
        <w:t>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t>Even Moses who wrote the Bible could not. . .</w:t>
      </w:r>
    </w:p>
    <w:p w:rsidR="009A05DC" w:rsidRDefault="009A05DC" w:rsidP="009A05DC">
      <w:pPr>
        <w:pStyle w:val="21"/>
        <w:ind w:firstLine="420"/>
      </w:pPr>
      <w:r>
        <w:t>It takes hundreds of years to reach the outer earth or the earth-like planets that you are talking about. I believe that (you and me) are all dead!</w:t>
      </w:r>
    </w:p>
    <w:p w:rsidR="009A05DC" w:rsidRDefault="009A05DC" w:rsidP="009A05DC">
      <w:pPr>
        <w:pStyle w:val="21"/>
        <w:ind w:firstLine="420"/>
      </w:pPr>
      <w:r>
        <w:lastRenderedPageBreak/>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Besides, everything outside the earth was not told by God, but discovered by man. God has never created anything. The word (God) 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t xml:space="preserve">You are also Ge ​​Hua, idiot! You are a practitioner, but you can't tell </w:t>
      </w:r>
      <w:r>
        <w:lastRenderedPageBreak/>
        <w:t>that he is a liar?</w:t>
      </w:r>
    </w:p>
    <w:p w:rsidR="00D179DF" w:rsidRDefault="00D179DF" w:rsidP="00D179DF">
      <w:pPr>
        <w:pStyle w:val="21"/>
        <w:ind w:firstLine="420"/>
      </w:pPr>
      <w:r>
        <w:t xml:space="preserve">I don't know how to write about </w:t>
      </w:r>
      <w:r w:rsidR="009F4861">
        <w:t>“wordofgod”</w:t>
      </w:r>
      <w:r>
        <w:t xml:space="preserve">s, so I won't lie. Anyone who writes about </w:t>
      </w:r>
      <w:r w:rsidR="009F4861">
        <w:t>“wordofgod”</w:t>
      </w:r>
      <w:r>
        <w:t>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w:t>
      </w:r>
      <w:r w:rsidR="009F4861">
        <w:t>“wordofgod”</w:t>
      </w:r>
      <w:r>
        <w:t>".</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525. The Dream of Chunling River: Ge Shen and the High Priest have the dream of a great leader</w:t>
      </w:r>
    </w:p>
    <w:p w:rsidR="00D179DF" w:rsidRDefault="00D179DF" w:rsidP="00D179DF">
      <w:pPr>
        <w:pStyle w:val="21"/>
        <w:ind w:firstLine="420"/>
      </w:pPr>
      <w:r>
        <w:lastRenderedPageBreak/>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Everyone who is vying for apricots is all who contribute to a world-class ideological revolution! Etherpa was once active and now 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w:t>
      </w:r>
      <w:r w:rsidR="009F4861">
        <w:t>“wordofgod”</w:t>
      </w:r>
      <w:r>
        <w:t>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"My heart is invincible: I made a joke on Gurdjieff, I wish you good luck.</w:t>
      </w:r>
    </w:p>
    <w:p w:rsidR="00D179DF" w:rsidRDefault="00D179DF" w:rsidP="00D179DF">
      <w:pPr>
        <w:pStyle w:val="21"/>
        <w:ind w:firstLine="420"/>
      </w:pPr>
      <w:r>
        <w:t>"" Ge Hua: Ge as long as popularity.</w:t>
      </w:r>
    </w:p>
    <w:p w:rsidR="00D179DF" w:rsidRDefault="00D179DF" w:rsidP="00D179DF">
      <w:pPr>
        <w:pStyle w:val="21"/>
        <w:ind w:firstLine="420"/>
      </w:pPr>
      <w:r>
        <w:t>"Zhongnan Xinju: Ge Shen really is a wise man.</w:t>
      </w:r>
    </w:p>
    <w:p w:rsidR="00D179DF" w:rsidRDefault="00D179DF" w:rsidP="00D179DF">
      <w:pPr>
        <w:pStyle w:val="21"/>
        <w:ind w:firstLine="420"/>
      </w:pPr>
      <w:r>
        <w:lastRenderedPageBreak/>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w:t>
      </w:r>
      <w:r w:rsidR="009F4861">
        <w:t>“wordofgod”</w:t>
      </w:r>
      <w:r>
        <w:t>"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w:t>
      </w:r>
      <w:r w:rsidR="009F4861">
        <w:t>“</w:t>
      </w:r>
      <w:r w:rsidR="009F4861">
        <w:rPr>
          <w:rFonts w:hint="eastAsia"/>
        </w:rPr>
        <w:t>wordofgod</w:t>
      </w:r>
      <w:r w:rsidR="009F4861">
        <w:t>”</w:t>
      </w:r>
      <w:r>
        <w:rPr>
          <w:rFonts w:hint="eastAsia"/>
        </w:rPr>
        <w:t>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xml:space="preserve">"" Ge Hua: The shoulders are </w:t>
      </w:r>
      <w:r w:rsidR="009F4861">
        <w:t>“wordofgod”</w:t>
      </w:r>
      <w:r>
        <w:t>s.</w:t>
      </w:r>
    </w:p>
    <w:p w:rsidR="00D179DF" w:rsidRDefault="00D179DF" w:rsidP="00D179DF">
      <w:pPr>
        <w:pStyle w:val="21"/>
        <w:ind w:firstLine="420"/>
      </w:pPr>
    </w:p>
    <w:p w:rsidR="00D179DF" w:rsidRDefault="00D179DF" w:rsidP="00D179DF">
      <w:pPr>
        <w:pStyle w:val="21"/>
        <w:ind w:firstLine="420"/>
      </w:pPr>
      <w:r>
        <w:t>527. Tieba user_a1XAZC4: Only the god of song, the world is the same.</w:t>
      </w:r>
    </w:p>
    <w:p w:rsidR="00D179DF" w:rsidRDefault="00D179DF" w:rsidP="00D179DF">
      <w:pPr>
        <w:pStyle w:val="21"/>
        <w:ind w:firstLine="420"/>
      </w:pPr>
      <w:r>
        <w:t>Believe in the god of song and have eternal life.</w:t>
      </w:r>
    </w:p>
    <w:p w:rsidR="00D179DF" w:rsidRDefault="00D179DF" w:rsidP="00D179DF">
      <w:pPr>
        <w:pStyle w:val="21"/>
        <w:ind w:firstLine="420"/>
      </w:pPr>
      <w:r>
        <w:t xml:space="preserve">If you don't want to install a chip, it is best to obediently believe in </w:t>
      </w:r>
      <w:r>
        <w:lastRenderedPageBreak/>
        <w:t>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 xml:space="preserve">Still believe in </w:t>
      </w:r>
      <w:r w:rsidR="009F4861">
        <w:t>“wordofgod”</w:t>
      </w:r>
      <w:r>
        <w:t>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"2007chunlu55: Tanaka Xingzhe] I'm also nervous. Becoming a 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 xml:space="preserve">Express </w:t>
      </w:r>
      <w:r w:rsidR="009F4861">
        <w:t>“wordofgod”</w:t>
      </w:r>
      <w:r>
        <w:t>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529. There is image but no phase: Who is the god Ge? Not yet 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t>》》</w:t>
      </w:r>
      <w:r>
        <w:rPr>
          <w:rFonts w:hint="eastAsia"/>
        </w:rPr>
        <w:t>XEQZGFRUMLK: Warning</w:t>
      </w:r>
    </w:p>
    <w:p w:rsidR="00D179DF" w:rsidRDefault="00D179DF" w:rsidP="00D179DF">
      <w:pPr>
        <w:pStyle w:val="21"/>
        <w:ind w:firstLine="420"/>
      </w:pPr>
      <w:r>
        <w:lastRenderedPageBreak/>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t>"" Ge Hua: posted every day, mostly on the Internet.</w:t>
      </w:r>
    </w:p>
    <w:p w:rsidR="00D179DF" w:rsidRDefault="00D179DF" w:rsidP="00D179DF">
      <w:pPr>
        <w:pStyle w:val="21"/>
        <w:ind w:firstLine="420"/>
      </w:pPr>
      <w:r>
        <w:t>"" XEQZGFRUMLK: Legal criminals and their fabricated harmful heretical article "</w:t>
      </w:r>
      <w:r w:rsidR="009F4861">
        <w:t>“wordofgod”</w:t>
      </w:r>
      <w:r>
        <w:t xml:space="preserve">s". Everyone can check the evidence. It's </w:t>
      </w:r>
      <w:r>
        <w:lastRenderedPageBreak/>
        <w:t>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Newtangsheng5: Come and post it, you can get the month before the water tower! Follow the "trend" and you will gain "potential" because of it! So there will be an endless stream of people coming to post it!</w:t>
      </w:r>
    </w:p>
    <w:p w:rsidR="00D179DF" w:rsidRDefault="00D179DF" w:rsidP="00D179DF">
      <w:pPr>
        <w:pStyle w:val="21"/>
        <w:ind w:firstLine="420"/>
      </w:pPr>
      <w:r>
        <w:lastRenderedPageBreak/>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""Xu Xiangguo: No, he is going to die, because God recruited him, 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t>"" ksdbex00511: I haven't heard of it.</w:t>
      </w:r>
    </w:p>
    <w:p w:rsidR="00D179DF" w:rsidRDefault="00D179DF" w:rsidP="00D179DF">
      <w:pPr>
        <w:pStyle w:val="21"/>
        <w:ind w:firstLine="420"/>
      </w:pPr>
      <w:r>
        <w:lastRenderedPageBreak/>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t>.</w:t>
      </w:r>
    </w:p>
    <w:p w:rsidR="00D179DF" w:rsidRDefault="00D179DF" w:rsidP="00D179DF">
      <w:pPr>
        <w:pStyle w:val="21"/>
        <w:ind w:firstLine="420"/>
      </w:pPr>
      <w:r>
        <w:t>"" Ge Hua: It's the sage of crape myrtle.</w:t>
      </w:r>
    </w:p>
    <w:p w:rsidR="00D179DF" w:rsidRDefault="00D179DF" w:rsidP="00D179DF">
      <w:pPr>
        <w:pStyle w:val="21"/>
        <w:ind w:firstLine="420"/>
      </w:pPr>
      <w:r>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t>Those who listen to the older brother years, absolutely cannot support Ge Xie, they are cult members.</w:t>
      </w:r>
    </w:p>
    <w:p w:rsidR="001D4E37" w:rsidRDefault="001D4E37" w:rsidP="001D4E37">
      <w:pPr>
        <w:pStyle w:val="21"/>
        <w:ind w:firstLine="420"/>
      </w:pPr>
      <w:r>
        <w:t>"Ge Hua: Xin Ge Yongsheng.</w:t>
      </w:r>
    </w:p>
    <w:p w:rsidR="001D4E37" w:rsidRDefault="001D4E37" w:rsidP="001D4E37">
      <w:pPr>
        <w:pStyle w:val="21"/>
        <w:ind w:firstLine="420"/>
      </w:pPr>
      <w:r>
        <w:lastRenderedPageBreak/>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xml:space="preserve">"" Ge Hua: </w:t>
      </w:r>
      <w:r w:rsidR="009F4861">
        <w:t>“wordofgod”</w:t>
      </w:r>
      <w:r>
        <w:t xml:space="pres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t xml:space="preserve">"Soft Generation: In the autumn of 2001, Zhang San slept late in the big bed at his home in Zhenjiang. In a dream, God said: "I made a joke to Xiaoge's family at noon, don't listen to him", immediately woke </w:t>
      </w:r>
      <w:r>
        <w:lastRenderedPageBreak/>
        <w:t>up and pointed to each other. "Ge Yiyao" felt magical, when Li Si was beside him. (Ge Yiyao was anointed and self-hey) "</w:t>
      </w:r>
      <w:r w:rsidR="009F4861">
        <w:t>“wordofgod”</w:t>
      </w:r>
      <w:r>
        <w:t xml:space="pres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Including Greek mythology, Norse mythology, Babylonian mythology, Zoroastrianism</w:t>
      </w:r>
    </w:p>
    <w:p w:rsidR="001D4E37" w:rsidRDefault="001D4E37" w:rsidP="001D4E37">
      <w:pPr>
        <w:pStyle w:val="21"/>
        <w:ind w:firstLine="420"/>
      </w:pPr>
      <w:r>
        <w:t>5 cult</w:t>
      </w:r>
    </w:p>
    <w:p w:rsidR="001D4E37" w:rsidRDefault="001D4E37" w:rsidP="001D4E37">
      <w:pPr>
        <w:pStyle w:val="21"/>
        <w:ind w:firstLine="420"/>
      </w:pPr>
      <w:r>
        <w:lastRenderedPageBreak/>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"Yanshan Movement: Jesus' religious status is not a messenger. He 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w:t>
      </w:r>
      <w:r w:rsidR="009F4861">
        <w:t>“wordofgod”</w:t>
      </w:r>
      <w:r>
        <w:t>s Continue" Is God Enriching Ge Yiyan</w:t>
      </w:r>
    </w:p>
    <w:p w:rsidR="001D4E37" w:rsidRDefault="001D4E37" w:rsidP="001D4E37">
      <w:pPr>
        <w:pStyle w:val="21"/>
        <w:ind w:firstLine="420"/>
      </w:pPr>
      <w:r>
        <w:t>After his life experience, in order to wake up Ge Yiyao, he instructs Zhang San to create classics.</w:t>
      </w:r>
    </w:p>
    <w:p w:rsidR="001D4E37" w:rsidRDefault="001D4E37" w:rsidP="001D4E37">
      <w:pPr>
        <w:pStyle w:val="21"/>
        <w:ind w:firstLine="420"/>
      </w:pPr>
      <w:r>
        <w:t>"Ge Hua: Well written, you can write a book with it, you.</w:t>
      </w:r>
    </w:p>
    <w:p w:rsidR="001D4E37" w:rsidRDefault="001D4E37" w:rsidP="001D4E37">
      <w:pPr>
        <w:pStyle w:val="21"/>
        <w:ind w:firstLine="420"/>
      </w:pPr>
      <w:r>
        <w:lastRenderedPageBreak/>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t>》</w:t>
      </w:r>
      <w:r>
        <w:rPr>
          <w:rFonts w:hint="eastAsia"/>
        </w:rPr>
        <w:t>Manevil: I support the voluntary human extinction movement.</w:t>
      </w:r>
    </w:p>
    <w:p w:rsidR="001D4E37" w:rsidRDefault="001D4E37" w:rsidP="001D4E37">
      <w:pPr>
        <w:pStyle w:val="21"/>
        <w:ind w:firstLine="420"/>
      </w:pPr>
      <w:r>
        <w:t>""Ge Shen: Would you like to die first?</w:t>
      </w:r>
    </w:p>
    <w:p w:rsidR="001D4E37" w:rsidRDefault="001D4E37" w:rsidP="001D4E37">
      <w:pPr>
        <w:pStyle w:val="21"/>
        <w:ind w:firstLine="420"/>
      </w:pPr>
      <w:r>
        <w:lastRenderedPageBreak/>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t>542. Stephen: Every time I see GeYiMin's name!</w:t>
      </w:r>
    </w:p>
    <w:p w:rsidR="001D4E37" w:rsidRDefault="001D4E37" w:rsidP="001D4E37">
      <w:pPr>
        <w:pStyle w:val="21"/>
        <w:ind w:firstLine="420"/>
      </w:pPr>
      <w:r>
        <w:t xml:space="preserve">I think of the actor Ge Minhui in Hong Kong in my mind. The </w:t>
      </w:r>
      <w:r>
        <w:lastRenderedPageBreak/>
        <w:t>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pPr>
      <w:r>
        <w:t>Ge Jun.</w:t>
      </w:r>
    </w:p>
    <w:p w:rsidR="00C94D63" w:rsidRDefault="00C94D63" w:rsidP="001D4E37">
      <w:pPr>
        <w:pStyle w:val="21"/>
        <w:ind w:firstLine="420"/>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t>"" (himself); some people are trapped in their own thought system and context, and they are indifferent to the thoughts of others</w:t>
      </w:r>
    </w:p>
    <w:p w:rsidR="00C94D63" w:rsidRDefault="00C94D63" w:rsidP="00C94D63">
      <w:pPr>
        <w:pStyle w:val="21"/>
        <w:ind w:firstLine="420"/>
      </w:pPr>
      <w:r>
        <w:lastRenderedPageBreak/>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It is not even necessary for the academics to end. Put 20 Minzhe in 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t xml:space="preserve">"" sb20161123: The demons know that they are running out of time, so collectively they have to pull more people around and go to hell with </w:t>
      </w:r>
      <w:r>
        <w:lastRenderedPageBreak/>
        <w:t>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 xml:space="preserve">"Ge Hua: It's enough for Pueraria to have </w:t>
      </w:r>
      <w:r w:rsidR="009F4861">
        <w:t>“wordofgod”</w:t>
      </w:r>
      <w:r>
        <w:t>s.</w:t>
      </w:r>
    </w:p>
    <w:p w:rsidR="00C94D63" w:rsidRDefault="00C94D63" w:rsidP="00C94D63">
      <w:pPr>
        <w:pStyle w:val="21"/>
        <w:ind w:firstLine="420"/>
      </w:pPr>
      <w:r>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"Xu Xiangguo: He said that he created God, but he paid it back? Really shameless.</w:t>
      </w:r>
    </w:p>
    <w:p w:rsidR="00C94D63" w:rsidRDefault="00C94D63" w:rsidP="00C94D63">
      <w:pPr>
        <w:pStyle w:val="21"/>
        <w:ind w:firstLine="420"/>
      </w:pPr>
      <w:r>
        <w:t>"" Ge Hua: From this point, Ge Hua is two stories taller than you.</w:t>
      </w:r>
    </w:p>
    <w:p w:rsidR="00C94D63" w:rsidRDefault="00C94D63" w:rsidP="00C94D63">
      <w:pPr>
        <w:pStyle w:val="21"/>
        <w:ind w:firstLine="420"/>
      </w:pPr>
      <w:r>
        <w:rPr>
          <w:rFonts w:hint="eastAsia"/>
        </w:rPr>
        <w:lastRenderedPageBreak/>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Game ID: Geyimin, cheating plug-in: Perspective through the wall, and every time he is almost infinitely far away from him, he will be killed by him. Every time he is killed, the place is through the wall, which shows the accidental death. I hope the group Put this post on the top and report this person’s id, so you can’t tolerate these crazy plug-ins!</w:t>
      </w:r>
    </w:p>
    <w:p w:rsidR="00C94D63" w:rsidRDefault="00C94D63" w:rsidP="00C94D63">
      <w:pPr>
        <w:pStyle w:val="21"/>
        <w:ind w:firstLine="420"/>
      </w:pPr>
      <w:r>
        <w:t>"Tieba user_0PZUEUE: This item has just been banned.</w:t>
      </w:r>
    </w:p>
    <w:p w:rsidR="00C94D63" w:rsidRDefault="00C94D63" w:rsidP="00C94D63">
      <w:pPr>
        <w:pStyle w:val="21"/>
        <w:ind w:firstLine="420"/>
      </w:pPr>
      <w:r>
        <w:lastRenderedPageBreak/>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pPr>
      <w:r>
        <w:rPr>
          <w:rFonts w:hint="eastAsia"/>
        </w:rPr>
        <w:t>》</w:t>
      </w:r>
      <w:r>
        <w:rPr>
          <w:rFonts w:hint="eastAsia"/>
        </w:rPr>
        <w:t>Tieba user_0PZUEUE: He was in Tieba before and posted to 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 xml:space="preserve">549. Quantum Energy: Existence has its truth, and </w:t>
      </w:r>
      <w:r w:rsidR="009F4861">
        <w:t>“wordofgod”</w:t>
      </w:r>
      <w:r>
        <w:t>s are the closest place to God</w:t>
      </w:r>
    </w:p>
    <w:p w:rsidR="00C94D63" w:rsidRDefault="00C94D63" w:rsidP="00C94D63">
      <w:pPr>
        <w:pStyle w:val="21"/>
        <w:ind w:firstLine="420"/>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pPr>
      <w:r>
        <w:rPr>
          <w:rFonts w:hint="eastAsia"/>
        </w:rPr>
        <w:t>》</w:t>
      </w:r>
      <w:r>
        <w:rPr>
          <w:rFonts w:hint="eastAsia"/>
        </w:rPr>
        <w:t>Anonymous user #2: I wonder if Ge Yimin has nothing to do with nmsl.</w:t>
      </w:r>
    </w:p>
    <w:p w:rsidR="00C94D63" w:rsidRDefault="00C94D63" w:rsidP="00C94D63">
      <w:pPr>
        <w:pStyle w:val="21"/>
        <w:ind w:firstLine="420"/>
      </w:pPr>
      <w:r>
        <w:rPr>
          <w:rFonts w:hint="eastAsia"/>
        </w:rPr>
        <w:t>》》</w:t>
      </w:r>
      <w:r>
        <w:rPr>
          <w:rFonts w:hint="eastAsia"/>
        </w:rPr>
        <w:t>Manevil: Three great pleasures in his later years:</w:t>
      </w:r>
    </w:p>
    <w:p w:rsidR="00C94D63" w:rsidRDefault="00C94D63" w:rsidP="00C94D63">
      <w:pPr>
        <w:pStyle w:val="21"/>
        <w:ind w:firstLine="420"/>
      </w:pPr>
      <w:r>
        <w:lastRenderedPageBreak/>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 xml:space="preserve">"Ge Shen: Haha, </w:t>
      </w:r>
      <w:r w:rsidR="009F4861">
        <w:t>“wordofgod”</w:t>
      </w:r>
      <w:r>
        <w:t>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t>"Ge Hua: So we must share wealth.</w:t>
      </w:r>
    </w:p>
    <w:p w:rsidR="00C94D63" w:rsidRDefault="00C94D63" w:rsidP="00C94D63">
      <w:pPr>
        <w:pStyle w:val="21"/>
        <w:ind w:firstLine="420"/>
      </w:pPr>
      <w:r>
        <w:t xml:space="preserve">"Manevil: This is the biggest misunderstanding of overpopulation </w:t>
      </w:r>
      <w:r>
        <w:lastRenderedPageBreak/>
        <w:t>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4. We must increase more expenditures for population growth, such as the cost of young people such as schools and education. The solution 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Mu Nizhi: I have also heard about the Bible prophecies, and among them it predicted that there will be people who will deceive and preach everywhere in the name of false Christ</w:t>
      </w:r>
    </w:p>
    <w:p w:rsidR="00C94D63" w:rsidRDefault="00C94D63" w:rsidP="00C94D63">
      <w:pPr>
        <w:pStyle w:val="21"/>
        <w:ind w:firstLine="420"/>
      </w:pPr>
      <w:r>
        <w:t>Confused believers. It seems that it is getting more and more now.</w:t>
      </w:r>
    </w:p>
    <w:p w:rsidR="00C94D63" w:rsidRDefault="00C94D63" w:rsidP="00C94D63">
      <w:pPr>
        <w:pStyle w:val="21"/>
        <w:ind w:firstLine="420"/>
      </w:pPr>
      <w:r>
        <w:lastRenderedPageBreak/>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What I want is the Monkey: Amitabha, I advise you not to 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 xml:space="preserve">""Niu Mo: What does it mean that only Ge Shen, only </w:t>
      </w:r>
      <w:r w:rsidR="009F4861">
        <w:t>“wordofgod”</w:t>
      </w:r>
      <w:r>
        <w:t>s?</w:t>
      </w:r>
    </w:p>
    <w:p w:rsidR="00C94D63" w:rsidRDefault="00C94D63" w:rsidP="00C94D63">
      <w:pPr>
        <w:pStyle w:val="21"/>
        <w:ind w:firstLine="420"/>
      </w:pPr>
      <w:r>
        <w:t xml:space="preserve">"Ge Shen: Only believe in Ge Shen and </w:t>
      </w:r>
      <w:r w:rsidR="009F4861">
        <w:t>“wordofgod”</w:t>
      </w:r>
      <w:r>
        <w:t>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 xml:space="preserve">"Mighty Cat Master: The </w:t>
      </w:r>
      <w:r w:rsidR="009F4861">
        <w:t>“wordofgod”</w:t>
      </w:r>
      <w:r>
        <w:t xml:space="pres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Anyway, I will be a member of Ge Hua in the future and be covered by Ge Shen. It is good to have a backstage.</w:t>
      </w:r>
    </w:p>
    <w:p w:rsidR="005C0F6F" w:rsidRDefault="005C0F6F" w:rsidP="00C94D63">
      <w:pPr>
        <w:pStyle w:val="21"/>
        <w:ind w:firstLine="420"/>
      </w:pPr>
    </w:p>
    <w:p w:rsidR="005C0F6F" w:rsidRDefault="005C0F6F" w:rsidP="005C0F6F">
      <w:pPr>
        <w:pStyle w:val="21"/>
        <w:ind w:firstLine="420"/>
      </w:pPr>
      <w:r>
        <w:rPr>
          <w:rFonts w:hint="eastAsia"/>
        </w:rPr>
        <w:t>557.</w:t>
      </w:r>
      <w:r>
        <w:t>QQ chat between the prophet and the disciple of the prophet</w:t>
      </w:r>
    </w:p>
    <w:p w:rsidR="005C0F6F" w:rsidRDefault="005C0F6F" w:rsidP="005C0F6F">
      <w:pPr>
        <w:pStyle w:val="21"/>
        <w:ind w:firstLine="420"/>
      </w:pPr>
      <w:r>
        <w:t>Love everyone 21:28:03</w:t>
      </w:r>
    </w:p>
    <w:p w:rsidR="005C0F6F" w:rsidRDefault="005C0F6F" w:rsidP="005C0F6F">
      <w:pPr>
        <w:pStyle w:val="21"/>
        <w:ind w:firstLine="420"/>
      </w:pPr>
      <w:r>
        <w:t>Hello prophet</w:t>
      </w:r>
    </w:p>
    <w:p w:rsidR="005C0F6F" w:rsidRDefault="005C0F6F" w:rsidP="005C0F6F">
      <w:pPr>
        <w:pStyle w:val="21"/>
        <w:ind w:firstLine="420"/>
      </w:pPr>
      <w:r>
        <w:t>Saint GeYiMin Post it 21:28:31</w:t>
      </w:r>
    </w:p>
    <w:p w:rsidR="005C0F6F" w:rsidRDefault="005C0F6F" w:rsidP="005C0F6F">
      <w:pPr>
        <w:pStyle w:val="21"/>
        <w:ind w:firstLine="420"/>
      </w:pPr>
      <w:r>
        <w:t>Hello there</w:t>
      </w:r>
    </w:p>
    <w:p w:rsidR="005C0F6F" w:rsidRDefault="005C0F6F" w:rsidP="005C0F6F">
      <w:pPr>
        <w:pStyle w:val="21"/>
        <w:ind w:firstLine="420"/>
      </w:pPr>
      <w:r>
        <w:t>Love everyone 21:29:04</w:t>
      </w:r>
    </w:p>
    <w:p w:rsidR="005C0F6F" w:rsidRDefault="005C0F6F" w:rsidP="005C0F6F">
      <w:pPr>
        <w:pStyle w:val="21"/>
        <w:ind w:firstLine="420"/>
      </w:pPr>
      <w:r>
        <w:t>I will share your website in the main page. Several brothers are very interested.</w:t>
      </w:r>
    </w:p>
    <w:p w:rsidR="005C0F6F" w:rsidRDefault="005C0F6F" w:rsidP="005C0F6F">
      <w:pPr>
        <w:pStyle w:val="21"/>
        <w:ind w:firstLine="420"/>
      </w:pPr>
      <w:r>
        <w:t>Love everyone 21:29:16</w:t>
      </w:r>
    </w:p>
    <w:p w:rsidR="005C0F6F" w:rsidRDefault="005C0F6F" w:rsidP="005C0F6F">
      <w:pPr>
        <w:pStyle w:val="21"/>
        <w:ind w:firstLine="420"/>
      </w:pPr>
      <w:r>
        <w:t>Thank the lord for knowing you</w:t>
      </w:r>
    </w:p>
    <w:p w:rsidR="005C0F6F" w:rsidRDefault="005C0F6F" w:rsidP="005C0F6F">
      <w:pPr>
        <w:pStyle w:val="21"/>
        <w:ind w:firstLine="420"/>
      </w:pPr>
      <w:r>
        <w:t>Saint GeYiMin Post it 21:29:27</w:t>
      </w:r>
    </w:p>
    <w:p w:rsidR="005C0F6F" w:rsidRDefault="005C0F6F" w:rsidP="005C0F6F">
      <w:pPr>
        <w:pStyle w:val="21"/>
        <w:ind w:firstLine="420"/>
      </w:pPr>
      <w:r>
        <w:t>Thank you</w:t>
      </w:r>
    </w:p>
    <w:p w:rsidR="005C0F6F" w:rsidRDefault="005C0F6F" w:rsidP="005C0F6F">
      <w:pPr>
        <w:pStyle w:val="21"/>
        <w:ind w:firstLine="420"/>
      </w:pPr>
      <w:r>
        <w:t>Love everyone 21:29:36</w:t>
      </w:r>
    </w:p>
    <w:p w:rsidR="005C0F6F" w:rsidRDefault="005C0F6F" w:rsidP="005C0F6F">
      <w:pPr>
        <w:pStyle w:val="21"/>
        <w:ind w:firstLine="420"/>
      </w:pPr>
      <w:r>
        <w:t>Do you have any information you can send to us</w:t>
      </w:r>
    </w:p>
    <w:p w:rsidR="005C0F6F" w:rsidRDefault="005C0F6F" w:rsidP="005C0F6F">
      <w:pPr>
        <w:pStyle w:val="21"/>
        <w:ind w:firstLine="420"/>
      </w:pPr>
      <w:r>
        <w:t>Saint GeYiMin Post it 21:29:53</w:t>
      </w:r>
    </w:p>
    <w:p w:rsidR="005C0F6F" w:rsidRDefault="005C0F6F" w:rsidP="005C0F6F">
      <w:pPr>
        <w:pStyle w:val="21"/>
        <w:ind w:firstLine="420"/>
      </w:pPr>
      <w:r>
        <w:t>Thank the Lord for his leadership</w:t>
      </w:r>
    </w:p>
    <w:p w:rsidR="005C0F6F" w:rsidRDefault="005C0F6F" w:rsidP="005C0F6F">
      <w:pPr>
        <w:pStyle w:val="21"/>
        <w:ind w:firstLine="420"/>
      </w:pPr>
      <w:r>
        <w:t>Love everyone 21:30:09</w:t>
      </w:r>
    </w:p>
    <w:p w:rsidR="005C0F6F" w:rsidRDefault="005C0F6F" w:rsidP="005C0F6F">
      <w:pPr>
        <w:pStyle w:val="21"/>
        <w:ind w:firstLine="420"/>
      </w:pPr>
      <w:r>
        <w:t>I only saw the Internet, my brothers are still a bit unsure</w:t>
      </w:r>
    </w:p>
    <w:p w:rsidR="005C0F6F" w:rsidRDefault="005C0F6F" w:rsidP="005C0F6F">
      <w:pPr>
        <w:pStyle w:val="21"/>
        <w:ind w:firstLine="420"/>
      </w:pPr>
      <w:r>
        <w:t>Saint GeYiMin Post it 21:30:32</w:t>
      </w:r>
    </w:p>
    <w:p w:rsidR="005C0F6F" w:rsidRDefault="005C0F6F" w:rsidP="005C0F6F">
      <w:pPr>
        <w:pStyle w:val="21"/>
        <w:ind w:firstLine="420"/>
      </w:pPr>
      <w:r>
        <w:t>http://www.gegod.com</w:t>
      </w:r>
    </w:p>
    <w:p w:rsidR="005C0F6F" w:rsidRDefault="005C0F6F" w:rsidP="005C0F6F">
      <w:pPr>
        <w:pStyle w:val="21"/>
        <w:ind w:firstLine="420"/>
      </w:pPr>
      <w:r>
        <w:t>Free request</w:t>
      </w:r>
    </w:p>
    <w:p w:rsidR="005C0F6F" w:rsidRDefault="005C0F6F" w:rsidP="005C0F6F">
      <w:pPr>
        <w:pStyle w:val="21"/>
        <w:ind w:firstLine="420"/>
      </w:pPr>
      <w:r>
        <w:t>Love everyone 21:31:03</w:t>
      </w:r>
    </w:p>
    <w:p w:rsidR="005C0F6F" w:rsidRDefault="005C0F6F" w:rsidP="005C0F6F">
      <w:pPr>
        <w:pStyle w:val="21"/>
        <w:ind w:firstLine="420"/>
      </w:pPr>
      <w:r>
        <w:t>They all yearn for the prophet to come and preach</w:t>
      </w:r>
    </w:p>
    <w:p w:rsidR="005C0F6F" w:rsidRDefault="005C0F6F" w:rsidP="005C0F6F">
      <w:pPr>
        <w:pStyle w:val="21"/>
        <w:ind w:firstLine="420"/>
      </w:pPr>
      <w:r>
        <w:t>Saint GeYiMin Post it 21:31:12</w:t>
      </w:r>
    </w:p>
    <w:p w:rsidR="005C0F6F" w:rsidRDefault="005C0F6F" w:rsidP="005C0F6F">
      <w:pPr>
        <w:pStyle w:val="21"/>
        <w:ind w:firstLine="420"/>
      </w:pPr>
      <w:r>
        <w:t>My personal articles are all online</w:t>
      </w:r>
    </w:p>
    <w:p w:rsidR="005C0F6F" w:rsidRDefault="005C0F6F" w:rsidP="005C0F6F">
      <w:pPr>
        <w:pStyle w:val="21"/>
        <w:ind w:firstLine="420"/>
      </w:pPr>
      <w:r>
        <w:t>Love everyone 21:31:43</w:t>
      </w:r>
    </w:p>
    <w:p w:rsidR="005C0F6F" w:rsidRDefault="005C0F6F" w:rsidP="005C0F6F">
      <w:pPr>
        <w:pStyle w:val="21"/>
        <w:ind w:firstLine="420"/>
      </w:pPr>
      <w:r>
        <w:t>Mainly not every brother can go online</w:t>
      </w:r>
    </w:p>
    <w:p w:rsidR="005C0F6F" w:rsidRDefault="005C0F6F" w:rsidP="005C0F6F">
      <w:pPr>
        <w:pStyle w:val="21"/>
        <w:ind w:firstLine="420"/>
      </w:pPr>
      <w:r>
        <w:t>Saint GeYiMin Post it 21:31:50</w:t>
      </w:r>
    </w:p>
    <w:p w:rsidR="005C0F6F" w:rsidRDefault="005C0F6F" w:rsidP="005C0F6F">
      <w:pPr>
        <w:pStyle w:val="21"/>
        <w:ind w:firstLine="420"/>
      </w:pPr>
      <w:r>
        <w:lastRenderedPageBreak/>
        <w:t>This, unfamiliar</w:t>
      </w:r>
    </w:p>
    <w:p w:rsidR="005C0F6F" w:rsidRDefault="005C0F6F" w:rsidP="005C0F6F">
      <w:pPr>
        <w:pStyle w:val="21"/>
        <w:ind w:firstLine="420"/>
      </w:pPr>
      <w:r>
        <w:t>I mainly evangelize online</w:t>
      </w:r>
    </w:p>
    <w:p w:rsidR="005C0F6F" w:rsidRDefault="005C0F6F" w:rsidP="005C0F6F">
      <w:pPr>
        <w:pStyle w:val="21"/>
        <w:ind w:firstLine="420"/>
      </w:pPr>
      <w:r>
        <w:t>To work</w:t>
      </w:r>
    </w:p>
    <w:p w:rsidR="005C0F6F" w:rsidRDefault="005C0F6F" w:rsidP="005C0F6F">
      <w:pPr>
        <w:pStyle w:val="21"/>
        <w:ind w:firstLine="420"/>
      </w:pPr>
      <w:r>
        <w:t>Saint GeYiMin Post it 21:32:28</w:t>
      </w:r>
    </w:p>
    <w:p w:rsidR="005C0F6F" w:rsidRDefault="005C0F6F" w:rsidP="005C0F6F">
      <w:pPr>
        <w:pStyle w:val="21"/>
        <w:ind w:firstLine="420"/>
      </w:pPr>
      <w:r>
        <w:t>My personal, no written information</w:t>
      </w:r>
    </w:p>
    <w:p w:rsidR="005C0F6F" w:rsidRDefault="005C0F6F" w:rsidP="005C0F6F">
      <w:pPr>
        <w:pStyle w:val="21"/>
        <w:ind w:firstLine="420"/>
      </w:pPr>
      <w:r>
        <w:t>Love everyone 21:33:08</w:t>
      </w:r>
    </w:p>
    <w:p w:rsidR="005C0F6F" w:rsidRDefault="005C0F6F" w:rsidP="005C0F6F">
      <w:pPr>
        <w:pStyle w:val="21"/>
        <w:ind w:firstLine="420"/>
      </w:pPr>
      <w:r>
        <w:t>Teaching materials, are there any printed ones?</w:t>
      </w:r>
    </w:p>
    <w:p w:rsidR="005C0F6F" w:rsidRDefault="005C0F6F" w:rsidP="005C0F6F">
      <w:pPr>
        <w:pStyle w:val="21"/>
        <w:ind w:firstLine="420"/>
      </w:pPr>
      <w:r>
        <w:t>Saint GeYiMin Post it 21:33:34</w:t>
      </w:r>
    </w:p>
    <w:p w:rsidR="005C0F6F" w:rsidRDefault="005C0F6F" w:rsidP="005C0F6F">
      <w:pPr>
        <w:pStyle w:val="21"/>
        <w:ind w:firstLine="420"/>
      </w:pPr>
      <w:r>
        <w:t>No</w:t>
      </w:r>
    </w:p>
    <w:p w:rsidR="005C0F6F" w:rsidRDefault="005C0F6F" w:rsidP="005C0F6F">
      <w:pPr>
        <w:pStyle w:val="21"/>
        <w:ind w:firstLine="420"/>
      </w:pPr>
      <w:r>
        <w:t>Saint GeYiMin Post it 21:33:58</w:t>
      </w:r>
    </w:p>
    <w:p w:rsidR="005C0F6F" w:rsidRDefault="005C0F6F" w:rsidP="005C0F6F">
      <w:pPr>
        <w:pStyle w:val="21"/>
        <w:ind w:firstLine="420"/>
      </w:pPr>
      <w:r>
        <w:t>Our church, like everyone else, learn the Bible</w:t>
      </w:r>
    </w:p>
    <w:p w:rsidR="005C0F6F" w:rsidRDefault="005C0F6F" w:rsidP="005C0F6F">
      <w:pPr>
        <w:pStyle w:val="21"/>
        <w:ind w:firstLine="420"/>
      </w:pPr>
      <w:r>
        <w:t>Love everyone 21:34:11</w:t>
      </w:r>
    </w:p>
    <w:p w:rsidR="005C0F6F" w:rsidRDefault="005C0F6F" w:rsidP="005C0F6F">
      <w:pPr>
        <w:pStyle w:val="21"/>
        <w:ind w:firstLine="420"/>
      </w:pPr>
      <w:r>
        <w:t>The original prophet could consider the brothers who didn’t have internet</w:t>
      </w:r>
    </w:p>
    <w:p w:rsidR="005C0F6F" w:rsidRDefault="005C0F6F" w:rsidP="005C0F6F">
      <w:pPr>
        <w:pStyle w:val="21"/>
        <w:ind w:firstLine="420"/>
      </w:pPr>
      <w:r>
        <w:t>Saint GeYiMin Post it 21:34:17</w:t>
      </w:r>
    </w:p>
    <w:p w:rsidR="005C0F6F" w:rsidRDefault="005C0F6F" w:rsidP="005C0F6F">
      <w:pPr>
        <w:pStyle w:val="21"/>
        <w:ind w:firstLine="420"/>
      </w:pPr>
      <w:r>
        <w:t>GeYiMin Education only exists on the Internet</w:t>
      </w:r>
    </w:p>
    <w:p w:rsidR="005C0F6F" w:rsidRDefault="005C0F6F" w:rsidP="005C0F6F">
      <w:pPr>
        <w:pStyle w:val="21"/>
        <w:ind w:firstLine="420"/>
      </w:pPr>
      <w:r>
        <w:t>Love everyone 21:34:16</w:t>
      </w:r>
    </w:p>
    <w:p w:rsidR="005C0F6F" w:rsidRDefault="005C0F6F" w:rsidP="005C0F6F">
      <w:pPr>
        <w:pStyle w:val="21"/>
        <w:ind w:firstLine="420"/>
      </w:pPr>
      <w:r>
        <w:t>thank God</w:t>
      </w:r>
    </w:p>
    <w:p w:rsidR="005C0F6F" w:rsidRDefault="005C0F6F" w:rsidP="005C0F6F">
      <w:pPr>
        <w:pStyle w:val="21"/>
        <w:ind w:firstLine="420"/>
      </w:pPr>
      <w:r>
        <w:t>Love everyone 21:35:18</w:t>
      </w:r>
    </w:p>
    <w:p w:rsidR="005C0F6F" w:rsidRDefault="005C0F6F" w:rsidP="005C0F6F">
      <w:pPr>
        <w:pStyle w:val="21"/>
        <w:ind w:firstLine="420"/>
      </w:pPr>
      <w:r>
        <w:t>They want to give for the protection of the prophet</w:t>
      </w:r>
    </w:p>
    <w:p w:rsidR="005C0F6F" w:rsidRDefault="005C0F6F" w:rsidP="005C0F6F">
      <w:pPr>
        <w:pStyle w:val="21"/>
        <w:ind w:firstLine="420"/>
      </w:pPr>
      <w:r>
        <w:t>Saint GeYiMin Post it 21:35:25</w:t>
      </w:r>
    </w:p>
    <w:p w:rsidR="005C0F6F" w:rsidRDefault="005C0F6F" w:rsidP="005C0F6F">
      <w:pPr>
        <w:pStyle w:val="21"/>
        <w:ind w:firstLine="420"/>
      </w:pPr>
      <w:r>
        <w:t>It is GeYiMin Jing [Ge Hua Xun, you can print it directly</w:t>
      </w:r>
    </w:p>
    <w:p w:rsidR="005C0F6F" w:rsidRDefault="005C0F6F" w:rsidP="005C0F6F">
      <w:pPr>
        <w:pStyle w:val="21"/>
        <w:ind w:firstLine="420"/>
      </w:pPr>
      <w:r>
        <w:t>Love everyone 21:35:29</w:t>
      </w:r>
    </w:p>
    <w:p w:rsidR="005C0F6F" w:rsidRDefault="005C0F6F" w:rsidP="005C0F6F">
      <w:pPr>
        <w:pStyle w:val="21"/>
        <w:ind w:firstLine="420"/>
      </w:pPr>
      <w:r>
        <w:t>I can't print either</w:t>
      </w:r>
    </w:p>
    <w:p w:rsidR="005C0F6F" w:rsidRDefault="005C0F6F" w:rsidP="005C0F6F">
      <w:pPr>
        <w:pStyle w:val="21"/>
        <w:ind w:firstLine="420"/>
      </w:pPr>
      <w:r>
        <w:t>Saint GeYiMin Post it 21:35:46</w:t>
      </w:r>
    </w:p>
    <w:p w:rsidR="005C0F6F" w:rsidRDefault="005C0F6F" w:rsidP="005C0F6F">
      <w:pPr>
        <w:pStyle w:val="21"/>
        <w:ind w:firstLine="420"/>
      </w:pPr>
      <w:r>
        <w:t>Don't give</w:t>
      </w:r>
    </w:p>
    <w:p w:rsidR="005C0F6F" w:rsidRDefault="005C0F6F" w:rsidP="005C0F6F">
      <w:pPr>
        <w:pStyle w:val="21"/>
        <w:ind w:firstLine="420"/>
      </w:pPr>
      <w:r>
        <w:t>Love everyone 21:35:52</w:t>
      </w:r>
    </w:p>
    <w:p w:rsidR="005C0F6F" w:rsidRDefault="005C0F6F" w:rsidP="005C0F6F">
      <w:pPr>
        <w:pStyle w:val="21"/>
        <w:ind w:firstLine="420"/>
      </w:pPr>
      <w:r>
        <w:t>I can only tell them</w:t>
      </w:r>
    </w:p>
    <w:p w:rsidR="005C0F6F" w:rsidRDefault="005C0F6F" w:rsidP="005C0F6F">
      <w:pPr>
        <w:pStyle w:val="21"/>
        <w:ind w:firstLine="420"/>
      </w:pPr>
      <w:r>
        <w:t>Saint GeYiMin Post it 21:36:37</w:t>
      </w:r>
    </w:p>
    <w:p w:rsidR="005C0F6F" w:rsidRDefault="005C0F6F" w:rsidP="005C0F6F">
      <w:pPr>
        <w:pStyle w:val="21"/>
        <w:ind w:firstLine="420"/>
      </w:pPr>
      <w:r>
        <w:lastRenderedPageBreak/>
        <w:t>Take them online and watch it again</w:t>
      </w:r>
    </w:p>
    <w:p w:rsidR="005C0F6F" w:rsidRDefault="005C0F6F" w:rsidP="005C0F6F">
      <w:pPr>
        <w:pStyle w:val="21"/>
        <w:ind w:firstLine="420"/>
      </w:pPr>
      <w:r>
        <w:t>Love everyone 21:36:39</w:t>
      </w:r>
    </w:p>
    <w:p w:rsidR="005C0F6F" w:rsidRDefault="005C0F6F" w:rsidP="005C0F6F">
      <w:pPr>
        <w:pStyle w:val="21"/>
        <w:ind w:firstLine="420"/>
      </w:pPr>
      <w:r>
        <w:t>If you have a printed Gehua training, can you send it?</w:t>
      </w:r>
    </w:p>
    <w:p w:rsidR="005C0F6F" w:rsidRDefault="005C0F6F" w:rsidP="005C0F6F">
      <w:pPr>
        <w:pStyle w:val="21"/>
        <w:ind w:firstLine="420"/>
      </w:pPr>
      <w:r>
        <w:t>Love everyone 21:36:50</w:t>
      </w:r>
    </w:p>
    <w:p w:rsidR="005C0F6F" w:rsidRDefault="005C0F6F" w:rsidP="005C0F6F">
      <w:pPr>
        <w:pStyle w:val="21"/>
        <w:ind w:firstLine="420"/>
      </w:pPr>
      <w:r>
        <w:t>I have taken some of them</w:t>
      </w:r>
    </w:p>
    <w:p w:rsidR="005C0F6F" w:rsidRDefault="005C0F6F" w:rsidP="005C0F6F">
      <w:pPr>
        <w:pStyle w:val="21"/>
        <w:ind w:firstLine="420"/>
      </w:pPr>
      <w:r>
        <w:t>Saint GeYiMin Post it 21:37:25</w:t>
      </w:r>
    </w:p>
    <w:p w:rsidR="005C0F6F" w:rsidRDefault="005C0F6F" w:rsidP="005C0F6F">
      <w:pPr>
        <w:pStyle w:val="21"/>
        <w:ind w:firstLine="420"/>
      </w:pPr>
      <w:r>
        <w:t>It’s not good to post it, it’s called missionary.</w:t>
      </w:r>
    </w:p>
    <w:p w:rsidR="005C0F6F" w:rsidRDefault="005C0F6F" w:rsidP="005C0F6F">
      <w:pPr>
        <w:pStyle w:val="21"/>
        <w:ind w:firstLine="420"/>
      </w:pPr>
      <w:r>
        <w:t>Love everyone 21:37:30</w:t>
      </w:r>
    </w:p>
    <w:p w:rsidR="005C0F6F" w:rsidRDefault="005C0F6F" w:rsidP="005C0F6F">
      <w:pPr>
        <w:pStyle w:val="21"/>
        <w:ind w:firstLine="420"/>
      </w:pPr>
      <w:r>
        <w:t>I don't understand</w:t>
      </w:r>
    </w:p>
    <w:p w:rsidR="005C0F6F" w:rsidRDefault="005C0F6F" w:rsidP="005C0F6F">
      <w:pPr>
        <w:pStyle w:val="21"/>
        <w:ind w:firstLine="420"/>
      </w:pPr>
      <w:r>
        <w:t>Love everyone 21:37:42</w:t>
      </w:r>
    </w:p>
    <w:p w:rsidR="005C0F6F" w:rsidRDefault="005C0F6F" w:rsidP="005C0F6F">
      <w:pPr>
        <w:pStyle w:val="21"/>
        <w:ind w:firstLine="420"/>
      </w:pPr>
      <w:r>
        <w:t>The prophet should be almighty</w:t>
      </w:r>
    </w:p>
    <w:p w:rsidR="005C0F6F" w:rsidRDefault="005C0F6F" w:rsidP="005C0F6F">
      <w:pPr>
        <w:pStyle w:val="21"/>
        <w:ind w:firstLine="420"/>
      </w:pPr>
      <w:r>
        <w:t>Saint GeYiMin Post it 21:38:10</w:t>
      </w:r>
    </w:p>
    <w:p w:rsidR="005C0F6F" w:rsidRDefault="005C0F6F" w:rsidP="005C0F6F">
      <w:pPr>
        <w:pStyle w:val="21"/>
        <w:ind w:firstLine="420"/>
      </w:pPr>
      <w:r>
        <w:t>Prophet is not omnipotent</w:t>
      </w:r>
    </w:p>
    <w:p w:rsidR="005C0F6F" w:rsidRDefault="005C0F6F" w:rsidP="005C0F6F">
      <w:pPr>
        <w:pStyle w:val="21"/>
        <w:ind w:firstLine="420"/>
      </w:pPr>
      <w:r>
        <w:t>Love everyone 21:38:11</w:t>
      </w:r>
    </w:p>
    <w:p w:rsidR="005C0F6F" w:rsidRDefault="005C0F6F" w:rsidP="005C0F6F">
      <w:pPr>
        <w:pStyle w:val="21"/>
        <w:ind w:firstLine="420"/>
      </w:pPr>
      <w:r>
        <w:t>Is it wrong to preach the gospel</w:t>
      </w:r>
    </w:p>
    <w:p w:rsidR="005C0F6F" w:rsidRDefault="005C0F6F" w:rsidP="005C0F6F">
      <w:pPr>
        <w:pStyle w:val="21"/>
        <w:ind w:firstLine="420"/>
      </w:pPr>
      <w:r>
        <w:t>Saint GeYiMin Post it 21:38:18</w:t>
      </w:r>
    </w:p>
    <w:p w:rsidR="005C0F6F" w:rsidRDefault="005C0F6F" w:rsidP="005C0F6F">
      <w:pPr>
        <w:pStyle w:val="21"/>
        <w:ind w:firstLine="420"/>
      </w:pPr>
      <w:r>
        <w:t>Only God is omnipotent</w:t>
      </w:r>
    </w:p>
    <w:p w:rsidR="005C0F6F" w:rsidRDefault="005C0F6F" w:rsidP="005C0F6F">
      <w:pPr>
        <w:pStyle w:val="21"/>
        <w:ind w:firstLine="420"/>
      </w:pPr>
      <w:r>
        <w:t>Saint GeYiMin Post it 21:38:52</w:t>
      </w:r>
    </w:p>
    <w:p w:rsidR="005C0F6F" w:rsidRDefault="005C0F6F" w:rsidP="005C0F6F">
      <w:pPr>
        <w:pStyle w:val="21"/>
        <w:ind w:firstLine="420"/>
      </w:pPr>
      <w:r>
        <w:t>Not recognized by the domestic government</w:t>
      </w:r>
    </w:p>
    <w:p w:rsidR="005C0F6F" w:rsidRDefault="005C0F6F" w:rsidP="005C0F6F">
      <w:pPr>
        <w:pStyle w:val="21"/>
        <w:ind w:firstLine="420"/>
      </w:pPr>
      <w:r>
        <w:t>Love everyone 21:38:58</w:t>
      </w:r>
    </w:p>
    <w:p w:rsidR="005C0F6F" w:rsidRDefault="005C0F6F" w:rsidP="005C0F6F">
      <w:pPr>
        <w:pStyle w:val="21"/>
        <w:ind w:firstLine="420"/>
      </w:pPr>
      <w:r>
        <w:t>Oh,</w:t>
      </w:r>
    </w:p>
    <w:p w:rsidR="005C0F6F" w:rsidRDefault="005C0F6F" w:rsidP="005C0F6F">
      <w:pPr>
        <w:pStyle w:val="21"/>
        <w:ind w:firstLine="420"/>
      </w:pPr>
      <w:r>
        <w:t>Saint GeYiMin Post it 21:40:00</w:t>
      </w:r>
    </w:p>
    <w:p w:rsidR="005C0F6F" w:rsidRDefault="005C0F6F" w:rsidP="005C0F6F">
      <w:pPr>
        <w:pStyle w:val="21"/>
        <w:ind w:firstLine="420"/>
      </w:pPr>
      <w:r>
        <w:t>Where are you Huaian?</w:t>
      </w:r>
    </w:p>
    <w:p w:rsidR="005C0F6F" w:rsidRDefault="005C0F6F" w:rsidP="005C0F6F">
      <w:pPr>
        <w:pStyle w:val="21"/>
        <w:ind w:firstLine="420"/>
      </w:pPr>
      <w:r>
        <w:t>Saint GeYiMin Post it 21:40:11</w:t>
      </w:r>
    </w:p>
    <w:p w:rsidR="005C0F6F" w:rsidRDefault="005C0F6F" w:rsidP="005C0F6F">
      <w:pPr>
        <w:pStyle w:val="21"/>
        <w:ind w:firstLine="420"/>
      </w:pPr>
      <w:r>
        <w:t>I am Zhenjiang</w:t>
      </w:r>
    </w:p>
    <w:p w:rsidR="005C0F6F" w:rsidRDefault="005C0F6F" w:rsidP="005C0F6F">
      <w:pPr>
        <w:pStyle w:val="21"/>
        <w:ind w:firstLine="420"/>
      </w:pPr>
      <w:r>
        <w:t>Love everyone 21:40:07</w:t>
      </w:r>
    </w:p>
    <w:p w:rsidR="005C0F6F" w:rsidRDefault="005C0F6F" w:rsidP="005C0F6F">
      <w:pPr>
        <w:pStyle w:val="21"/>
        <w:ind w:firstLine="420"/>
      </w:pPr>
      <w:r>
        <w:t>Rural,</w:t>
      </w:r>
    </w:p>
    <w:p w:rsidR="005C0F6F" w:rsidRDefault="005C0F6F" w:rsidP="005C0F6F">
      <w:pPr>
        <w:pStyle w:val="21"/>
        <w:ind w:firstLine="420"/>
      </w:pPr>
      <w:r>
        <w:t>Love everyone 21:40:12</w:t>
      </w:r>
    </w:p>
    <w:p w:rsidR="005C0F6F" w:rsidRDefault="005C0F6F" w:rsidP="005C0F6F">
      <w:pPr>
        <w:pStyle w:val="21"/>
        <w:ind w:firstLine="420"/>
      </w:pPr>
      <w:r>
        <w:t>Huaiyin District</w:t>
      </w:r>
    </w:p>
    <w:p w:rsidR="005C0F6F" w:rsidRDefault="005C0F6F" w:rsidP="005C0F6F">
      <w:pPr>
        <w:pStyle w:val="21"/>
        <w:ind w:firstLine="420"/>
      </w:pPr>
      <w:r>
        <w:lastRenderedPageBreak/>
        <w:t>Saint GeYiMin Post it 21:40:30</w:t>
      </w:r>
    </w:p>
    <w:p w:rsidR="005C0F6F" w:rsidRDefault="005C0F6F" w:rsidP="005C0F6F">
      <w:pPr>
        <w:pStyle w:val="21"/>
        <w:ind w:firstLine="420"/>
      </w:pPr>
      <w:r>
        <w:t>know</w:t>
      </w:r>
    </w:p>
    <w:p w:rsidR="005C0F6F" w:rsidRDefault="005C0F6F" w:rsidP="005C0F6F">
      <w:pPr>
        <w:pStyle w:val="21"/>
        <w:ind w:firstLine="420"/>
      </w:pPr>
      <w:r>
        <w:t>Love everyone 21:41:28</w:t>
      </w:r>
    </w:p>
    <w:p w:rsidR="005C0F6F" w:rsidRDefault="005C0F6F" w:rsidP="005C0F6F">
      <w:pPr>
        <w:pStyle w:val="21"/>
        <w:ind w:firstLine="420"/>
      </w:pPr>
      <w:r>
        <w:t>Without Ge Huaxun</w:t>
      </w:r>
    </w:p>
    <w:p w:rsidR="005C0F6F" w:rsidRDefault="005C0F6F" w:rsidP="005C0F6F">
      <w:pPr>
        <w:pStyle w:val="21"/>
        <w:ind w:firstLine="420"/>
      </w:pPr>
      <w:r>
        <w:t>Saint GeYiMin Post it 21:42:40</w:t>
      </w:r>
    </w:p>
    <w:p w:rsidR="005C0F6F" w:rsidRDefault="005C0F6F" w:rsidP="005C0F6F">
      <w:pPr>
        <w:pStyle w:val="21"/>
        <w:ind w:firstLine="420"/>
      </w:pPr>
      <w:r>
        <w:t>:) Find a local print</w:t>
      </w:r>
    </w:p>
    <w:p w:rsidR="005C0F6F" w:rsidRDefault="005C0F6F" w:rsidP="005C0F6F">
      <w:pPr>
        <w:pStyle w:val="21"/>
        <w:ind w:firstLine="420"/>
      </w:pPr>
      <w:r>
        <w:t>Sending religious stuff is bad</w:t>
      </w:r>
    </w:p>
    <w:p w:rsidR="005C0F6F" w:rsidRDefault="005C0F6F" w:rsidP="005C0F6F">
      <w:pPr>
        <w:pStyle w:val="21"/>
        <w:ind w:firstLine="420"/>
      </w:pPr>
      <w:r>
        <w:t>Love everyone 21:42:49</w:t>
      </w:r>
    </w:p>
    <w:p w:rsidR="005C0F6F" w:rsidRDefault="005C0F6F" w:rsidP="005C0F6F">
      <w:pPr>
        <w:pStyle w:val="21"/>
        <w:ind w:firstLine="420"/>
      </w:pPr>
      <w:r>
        <w:t>I'm not in good health, I'm going to sleep, goodbye, remember to send it to me if I have one</w:t>
      </w:r>
    </w:p>
    <w:p w:rsidR="005C0F6F" w:rsidRDefault="005C0F6F" w:rsidP="005C0F6F">
      <w:pPr>
        <w:pStyle w:val="21"/>
        <w:ind w:firstLine="420"/>
      </w:pPr>
      <w:r>
        <w:t>Saint GeYiMin Post it 21:43:08</w:t>
      </w:r>
    </w:p>
    <w:p w:rsidR="005C0F6F" w:rsidRDefault="005C0F6F" w:rsidP="005C0F6F">
      <w:pPr>
        <w:pStyle w:val="21"/>
        <w:ind w:firstLine="420"/>
      </w:pPr>
      <w:r>
        <w:t>88</w:t>
      </w:r>
    </w:p>
    <w:p w:rsidR="005C0F6F" w:rsidRDefault="005C0F6F" w:rsidP="005C0F6F">
      <w:pPr>
        <w:pStyle w:val="21"/>
        <w:ind w:firstLine="420"/>
      </w:pPr>
    </w:p>
    <w:p w:rsidR="005C0F6F" w:rsidRDefault="005C0F6F" w:rsidP="005C0F6F">
      <w:pPr>
        <w:pStyle w:val="21"/>
        <w:ind w:firstLine="420"/>
      </w:pPr>
      <w:r>
        <w:rPr>
          <w:rFonts w:hint="eastAsia"/>
        </w:rPr>
        <w:t>558.</w:t>
      </w:r>
      <w:r>
        <w:t xml:space="preserve"> Talk about faith with the sisters who cherish this love</w:t>
      </w:r>
    </w:p>
    <w:p w:rsidR="005C0F6F" w:rsidRDefault="005C0F6F" w:rsidP="005C0F6F">
      <w:pPr>
        <w:pStyle w:val="21"/>
        <w:ind w:firstLine="420"/>
      </w:pPr>
      <w:r>
        <w:t>Cherish, this love 19:14:14</w:t>
      </w:r>
    </w:p>
    <w:p w:rsidR="005C0F6F" w:rsidRDefault="005C0F6F" w:rsidP="005C0F6F">
      <w:pPr>
        <w:pStyle w:val="21"/>
        <w:ind w:firstLine="420"/>
      </w:pPr>
      <w:r>
        <w:t>How many people believe in you now?</w:t>
      </w:r>
    </w:p>
    <w:p w:rsidR="005C0F6F" w:rsidRDefault="005C0F6F" w:rsidP="005C0F6F">
      <w:pPr>
        <w:pStyle w:val="21"/>
        <w:ind w:firstLine="420"/>
      </w:pPr>
      <w:r>
        <w:t>Ge Yimin 19:14:50</w:t>
      </w:r>
    </w:p>
    <w:p w:rsidR="005C0F6F" w:rsidRDefault="005C0F6F" w:rsidP="005C0F6F">
      <w:pPr>
        <w:pStyle w:val="21"/>
        <w:ind w:firstLine="420"/>
      </w:pPr>
      <w:r>
        <w:t>I do not know that GeYiMin only exists on the Internet</w:t>
      </w:r>
    </w:p>
    <w:p w:rsidR="005C0F6F" w:rsidRDefault="005C0F6F" w:rsidP="005C0F6F">
      <w:pPr>
        <w:pStyle w:val="21"/>
        <w:ind w:firstLine="420"/>
      </w:pPr>
      <w:r>
        <w:t>Cherish, this love 19:15:34</w:t>
      </w:r>
    </w:p>
    <w:p w:rsidR="005C0F6F" w:rsidRDefault="005C0F6F" w:rsidP="005C0F6F">
      <w:pPr>
        <w:pStyle w:val="21"/>
        <w:ind w:firstLine="420"/>
      </w:pPr>
      <w:r>
        <w:t>By the way, do you have any special feelings about what you believe in?</w:t>
      </w:r>
    </w:p>
    <w:p w:rsidR="005C0F6F" w:rsidRDefault="005C0F6F" w:rsidP="005C0F6F">
      <w:pPr>
        <w:pStyle w:val="21"/>
        <w:ind w:firstLine="420"/>
      </w:pPr>
      <w:r>
        <w:t>Ge Yimin 19:16:48</w:t>
      </w:r>
    </w:p>
    <w:p w:rsidR="005C0F6F" w:rsidRDefault="005C0F6F" w:rsidP="005C0F6F">
      <w:pPr>
        <w:pStyle w:val="21"/>
        <w:ind w:firstLine="420"/>
      </w:pPr>
      <w:r>
        <w:t>No, nothing, Chinese festival</w:t>
      </w:r>
    </w:p>
    <w:p w:rsidR="005C0F6F" w:rsidRDefault="005C0F6F" w:rsidP="005C0F6F">
      <w:pPr>
        <w:pStyle w:val="21"/>
        <w:ind w:firstLine="420"/>
      </w:pPr>
      <w:r>
        <w:t>Cherish, this love 19:17:25</w:t>
      </w:r>
    </w:p>
    <w:p w:rsidR="005C0F6F" w:rsidRDefault="005C0F6F" w:rsidP="005C0F6F">
      <w:pPr>
        <w:pStyle w:val="21"/>
        <w:ind w:firstLine="420"/>
      </w:pPr>
      <w:r>
        <w:t>Ah yes! I’m a Christian. I’ll fellowship with you for a while! Is it okay? We all have our own beliefs. Is it pure communication?</w:t>
      </w:r>
    </w:p>
    <w:p w:rsidR="005C0F6F" w:rsidRDefault="005C0F6F" w:rsidP="005C0F6F">
      <w:pPr>
        <w:pStyle w:val="21"/>
        <w:ind w:firstLine="420"/>
      </w:pPr>
      <w:r>
        <w:t>Ge Yimin 19:17:43</w:t>
      </w:r>
    </w:p>
    <w:p w:rsidR="005C0F6F" w:rsidRDefault="005C0F6F" w:rsidP="005C0F6F">
      <w:pPr>
        <w:pStyle w:val="21"/>
        <w:ind w:firstLine="420"/>
      </w:pPr>
      <w:r>
        <w:t>Ok sister</w:t>
      </w:r>
    </w:p>
    <w:p w:rsidR="005C0F6F" w:rsidRDefault="005C0F6F" w:rsidP="005C0F6F">
      <w:pPr>
        <w:pStyle w:val="21"/>
        <w:ind w:firstLine="420"/>
      </w:pPr>
      <w:r>
        <w:t>Cherish, this love 19:17:58</w:t>
      </w:r>
    </w:p>
    <w:p w:rsidR="005C0F6F" w:rsidRDefault="005C0F6F" w:rsidP="005C0F6F">
      <w:pPr>
        <w:pStyle w:val="21"/>
        <w:ind w:firstLine="420"/>
      </w:pPr>
      <w:r>
        <w:lastRenderedPageBreak/>
        <w:t>"Ge Huaxun"</w:t>
      </w:r>
    </w:p>
    <w:p w:rsidR="005C0F6F" w:rsidRDefault="005C0F6F" w:rsidP="005C0F6F">
      <w:pPr>
        <w:pStyle w:val="21"/>
        <w:ind w:firstLine="420"/>
      </w:pPr>
      <w:r>
        <w:t>Six, Song of Songs</w:t>
      </w:r>
    </w:p>
    <w:p w:rsidR="005C0F6F" w:rsidRDefault="005C0F6F" w:rsidP="005C0F6F">
      <w:pPr>
        <w:pStyle w:val="21"/>
        <w:ind w:firstLine="420"/>
      </w:pPr>
      <w:r>
        <w:t>"GeYiMin Christ"</w:t>
      </w:r>
    </w:p>
    <w:p w:rsidR="005C0F6F" w:rsidRDefault="005C0F6F" w:rsidP="005C0F6F">
      <w:pPr>
        <w:pStyle w:val="21"/>
        <w:ind w:firstLine="420"/>
      </w:pPr>
      <w:r>
        <w:t>Let's go with Christ</w:t>
      </w:r>
    </w:p>
    <w:p w:rsidR="005C0F6F" w:rsidRDefault="005C0F6F" w:rsidP="005C0F6F">
      <w:pPr>
        <w:pStyle w:val="21"/>
        <w:ind w:firstLine="420"/>
      </w:pPr>
      <w:r>
        <w:t>The dream has woken up, the heart will not be afraid</w:t>
      </w:r>
    </w:p>
    <w:p w:rsidR="005C0F6F" w:rsidRDefault="005C0F6F" w:rsidP="005C0F6F">
      <w:pPr>
        <w:pStyle w:val="21"/>
        <w:ind w:firstLine="420"/>
      </w:pPr>
      <w:r>
        <w:t>There is a place that is Xintian Xinjia</w:t>
      </w:r>
    </w:p>
    <w:p w:rsidR="005C0F6F" w:rsidRDefault="005C0F6F" w:rsidP="005C0F6F">
      <w:pPr>
        <w:pStyle w:val="21"/>
        <w:ind w:firstLine="420"/>
      </w:pPr>
      <w:r>
        <w:t>It's close to the heart but far away</w:t>
      </w:r>
    </w:p>
    <w:p w:rsidR="005C0F6F" w:rsidRDefault="005C0F6F" w:rsidP="005C0F6F">
      <w:pPr>
        <w:pStyle w:val="21"/>
        <w:ind w:firstLine="420"/>
      </w:pPr>
      <w:r>
        <w:t>I do everything to find it</w:t>
      </w:r>
    </w:p>
    <w:p w:rsidR="005C0F6F" w:rsidRDefault="005C0F6F" w:rsidP="005C0F6F">
      <w:pPr>
        <w:pStyle w:val="21"/>
        <w:ind w:firstLine="420"/>
      </w:pPr>
      <w:r>
        <w:t>Even if you pay the price of sadness</w:t>
      </w:r>
    </w:p>
    <w:p w:rsidR="005C0F6F" w:rsidRDefault="005C0F6F" w:rsidP="005C0F6F">
      <w:pPr>
        <w:pStyle w:val="21"/>
        <w:ind w:firstLine="420"/>
      </w:pPr>
      <w:r>
        <w:t>Maybe another troubled river</w:t>
      </w:r>
    </w:p>
    <w:p w:rsidR="005C0F6F" w:rsidRDefault="005C0F6F" w:rsidP="005C0F6F">
      <w:pPr>
        <w:pStyle w:val="21"/>
        <w:ind w:firstLine="420"/>
      </w:pPr>
      <w:r>
        <w:t>Will be there tomorrow</w:t>
      </w:r>
    </w:p>
    <w:p w:rsidR="005C0F6F" w:rsidRDefault="005C0F6F" w:rsidP="005C0F6F">
      <w:pPr>
        <w:pStyle w:val="21"/>
        <w:ind w:firstLine="420"/>
      </w:pPr>
      <w:r>
        <w:t>Everything in my life is just to have it</w:t>
      </w:r>
    </w:p>
    <w:p w:rsidR="005C0F6F" w:rsidRDefault="005C0F6F" w:rsidP="005C0F6F">
      <w:pPr>
        <w:pStyle w:val="21"/>
        <w:ind w:firstLine="420"/>
      </w:pPr>
      <w:r>
        <w:t>Let's treat it sincerely</w:t>
      </w:r>
    </w:p>
    <w:p w:rsidR="005C0F6F" w:rsidRDefault="005C0F6F" w:rsidP="005C0F6F">
      <w:pPr>
        <w:pStyle w:val="21"/>
        <w:ind w:firstLine="420"/>
      </w:pPr>
      <w:r>
        <w:t>Wait for every wandering heart to stop worrying</w:t>
      </w:r>
    </w:p>
    <w:p w:rsidR="005C0F6F" w:rsidRDefault="005C0F6F" w:rsidP="005C0F6F">
      <w:pPr>
        <w:pStyle w:val="21"/>
        <w:ind w:firstLine="420"/>
      </w:pPr>
      <w:r>
        <w:t>Heaven is forever home</w:t>
      </w:r>
    </w:p>
    <w:p w:rsidR="005C0F6F" w:rsidRDefault="005C0F6F" w:rsidP="005C0F6F">
      <w:pPr>
        <w:pStyle w:val="21"/>
        <w:ind w:firstLine="420"/>
      </w:pPr>
      <w:r>
        <w:t>Cherish, this love 19:18:10</w:t>
      </w:r>
    </w:p>
    <w:p w:rsidR="005C0F6F" w:rsidRDefault="005C0F6F" w:rsidP="005C0F6F">
      <w:pPr>
        <w:pStyle w:val="21"/>
        <w:ind w:firstLine="420"/>
      </w:pPr>
      <w:r>
        <w:t>This song is very conscious. Did you write it?</w:t>
      </w:r>
    </w:p>
    <w:p w:rsidR="005C0F6F" w:rsidRDefault="005C0F6F" w:rsidP="005C0F6F">
      <w:pPr>
        <w:pStyle w:val="21"/>
        <w:ind w:firstLine="420"/>
      </w:pPr>
      <w:r>
        <w:t>Ge Yimin 19:19:11</w:t>
      </w:r>
    </w:p>
    <w:p w:rsidR="005C0F6F" w:rsidRDefault="005C0F6F" w:rsidP="005C0F6F">
      <w:pPr>
        <w:pStyle w:val="21"/>
        <w:ind w:firstLine="420"/>
      </w:pPr>
      <w:r>
        <w:t>Pop songs changed</w:t>
      </w:r>
    </w:p>
    <w:p w:rsidR="005C0F6F" w:rsidRDefault="005C0F6F" w:rsidP="005C0F6F">
      <w:pPr>
        <w:pStyle w:val="21"/>
        <w:ind w:firstLine="420"/>
      </w:pPr>
      <w:r>
        <w:t>Ge Yimin 19:19:21</w:t>
      </w:r>
    </w:p>
    <w:p w:rsidR="005C0F6F" w:rsidRDefault="005C0F6F" w:rsidP="005C0F6F">
      <w:pPr>
        <w:pStyle w:val="21"/>
        <w:ind w:firstLine="420"/>
      </w:pPr>
      <w:r>
        <w:t>Chen Ming's</w:t>
      </w:r>
    </w:p>
    <w:p w:rsidR="005C0F6F" w:rsidRDefault="005C0F6F" w:rsidP="005C0F6F">
      <w:pPr>
        <w:pStyle w:val="21"/>
        <w:ind w:firstLine="420"/>
      </w:pPr>
      <w:r>
        <w:t>Cherish, this love 19:19:40</w:t>
      </w:r>
    </w:p>
    <w:p w:rsidR="005C0F6F" w:rsidRDefault="005C0F6F" w:rsidP="005C0F6F">
      <w:pPr>
        <w:pStyle w:val="21"/>
        <w:ind w:firstLine="420"/>
      </w:pPr>
      <w:r>
        <w:t>Did you change it?</w:t>
      </w:r>
    </w:p>
    <w:p w:rsidR="005C0F6F" w:rsidRDefault="005C0F6F" w:rsidP="005C0F6F">
      <w:pPr>
        <w:pStyle w:val="21"/>
        <w:ind w:firstLine="420"/>
      </w:pPr>
      <w:r>
        <w:t>Ge Yimin 19:19:50</w:t>
      </w:r>
    </w:p>
    <w:p w:rsidR="005C0F6F" w:rsidRDefault="005C0F6F" w:rsidP="005C0F6F">
      <w:pPr>
        <w:pStyle w:val="21"/>
        <w:ind w:firstLine="420"/>
      </w:pPr>
      <w:r>
        <w:t>of course</w:t>
      </w:r>
    </w:p>
    <w:p w:rsidR="005C0F6F" w:rsidRDefault="005C0F6F" w:rsidP="005C0F6F">
      <w:pPr>
        <w:pStyle w:val="21"/>
        <w:ind w:firstLine="420"/>
      </w:pPr>
      <w:r>
        <w:t>Cherish, this love 19:20:08</w:t>
      </w:r>
    </w:p>
    <w:p w:rsidR="005C0F6F" w:rsidRDefault="005C0F6F" w:rsidP="005C0F6F">
      <w:pPr>
        <w:pStyle w:val="21"/>
        <w:ind w:firstLine="420"/>
      </w:pPr>
      <w:r>
        <w:t>Did you establish this sect?</w:t>
      </w:r>
    </w:p>
    <w:p w:rsidR="005C0F6F" w:rsidRDefault="005C0F6F" w:rsidP="005C0F6F">
      <w:pPr>
        <w:pStyle w:val="21"/>
        <w:ind w:firstLine="420"/>
      </w:pPr>
      <w:r>
        <w:t>Ge Yimin 19:20:18</w:t>
      </w:r>
    </w:p>
    <w:p w:rsidR="005C0F6F" w:rsidRDefault="005C0F6F" w:rsidP="005C0F6F">
      <w:pPr>
        <w:pStyle w:val="21"/>
        <w:ind w:firstLine="420"/>
      </w:pPr>
      <w:r>
        <w:t>Yes</w:t>
      </w:r>
    </w:p>
    <w:p w:rsidR="005C0F6F" w:rsidRDefault="005C0F6F" w:rsidP="005C0F6F">
      <w:pPr>
        <w:pStyle w:val="21"/>
        <w:ind w:firstLine="420"/>
      </w:pPr>
      <w:r>
        <w:lastRenderedPageBreak/>
        <w:t>Cherish, this love 19:20:22</w:t>
      </w:r>
    </w:p>
    <w:p w:rsidR="005C0F6F" w:rsidRDefault="005C0F6F" w:rsidP="005C0F6F">
      <w:pPr>
        <w:pStyle w:val="21"/>
        <w:ind w:firstLine="420"/>
      </w:pPr>
      <w:r>
        <w:t>Are you partying?</w:t>
      </w:r>
    </w:p>
    <w:p w:rsidR="005C0F6F" w:rsidRDefault="005C0F6F" w:rsidP="005C0F6F">
      <w:pPr>
        <w:pStyle w:val="21"/>
        <w:ind w:firstLine="420"/>
      </w:pPr>
      <w:r>
        <w:t>Cherish, this love 19:20:26</w:t>
      </w:r>
    </w:p>
    <w:p w:rsidR="005C0F6F" w:rsidRDefault="005C0F6F" w:rsidP="005C0F6F">
      <w:pPr>
        <w:pStyle w:val="21"/>
        <w:ind w:firstLine="420"/>
      </w:pPr>
      <w:r>
        <w:t>reality?</w:t>
      </w:r>
    </w:p>
    <w:p w:rsidR="005C0F6F" w:rsidRDefault="005C0F6F" w:rsidP="005C0F6F">
      <w:pPr>
        <w:pStyle w:val="21"/>
        <w:ind w:firstLine="420"/>
      </w:pPr>
      <w:r>
        <w:t>Ge Yimin 19:20:30</w:t>
      </w:r>
    </w:p>
    <w:p w:rsidR="005C0F6F" w:rsidRDefault="005C0F6F" w:rsidP="005C0F6F">
      <w:pPr>
        <w:pStyle w:val="21"/>
        <w:ind w:firstLine="420"/>
      </w:pPr>
      <w:r>
        <w:t>There is only internet</w:t>
      </w:r>
    </w:p>
    <w:p w:rsidR="005C0F6F" w:rsidRDefault="005C0F6F" w:rsidP="005C0F6F">
      <w:pPr>
        <w:pStyle w:val="21"/>
        <w:ind w:firstLine="420"/>
      </w:pPr>
      <w:r>
        <w:t>Ge Yimin 19:20:35</w:t>
      </w:r>
    </w:p>
    <w:p w:rsidR="005C0F6F" w:rsidRDefault="005C0F6F" w:rsidP="005C0F6F">
      <w:pPr>
        <w:pStyle w:val="21"/>
        <w:ind w:firstLine="420"/>
      </w:pPr>
      <w:r>
        <w:t>No reality</w:t>
      </w:r>
    </w:p>
    <w:p w:rsidR="005C0F6F" w:rsidRDefault="005C0F6F" w:rsidP="005C0F6F">
      <w:pPr>
        <w:pStyle w:val="21"/>
        <w:ind w:firstLine="420"/>
      </w:pPr>
      <w:r>
        <w:t>Cherish, this love 19:21:01</w:t>
      </w:r>
    </w:p>
    <w:p w:rsidR="005C0F6F" w:rsidRDefault="005C0F6F" w:rsidP="005C0F6F">
      <w:pPr>
        <w:pStyle w:val="21"/>
        <w:ind w:firstLine="420"/>
      </w:pPr>
      <w:r>
        <w:t>What if the internet is gone? What else would you do?</w:t>
      </w:r>
    </w:p>
    <w:p w:rsidR="005C0F6F" w:rsidRDefault="005C0F6F" w:rsidP="005C0F6F">
      <w:pPr>
        <w:pStyle w:val="21"/>
        <w:ind w:firstLine="420"/>
      </w:pPr>
      <w:r>
        <w:t>Ge Yimin 19:21:23</w:t>
      </w:r>
    </w:p>
    <w:p w:rsidR="005C0F6F" w:rsidRDefault="005C0F6F" w:rsidP="005C0F6F">
      <w:pPr>
        <w:pStyle w:val="21"/>
        <w:ind w:firstLine="420"/>
      </w:pPr>
      <w:r>
        <w:t>No way</w:t>
      </w:r>
    </w:p>
    <w:p w:rsidR="005C0F6F" w:rsidRDefault="005C0F6F" w:rsidP="005C0F6F">
      <w:pPr>
        <w:pStyle w:val="21"/>
        <w:ind w:firstLine="420"/>
      </w:pPr>
      <w:r>
        <w:t>Cherish, this love 19:21:43</w:t>
      </w:r>
    </w:p>
    <w:p w:rsidR="005C0F6F" w:rsidRDefault="005C0F6F" w:rsidP="005C0F6F">
      <w:pPr>
        <w:pStyle w:val="21"/>
        <w:ind w:firstLine="420"/>
      </w:pPr>
      <w:r>
        <w:t>What if the Internet is restricted?</w:t>
      </w:r>
    </w:p>
    <w:p w:rsidR="005C0F6F" w:rsidRDefault="005C0F6F" w:rsidP="005C0F6F">
      <w:pPr>
        <w:pStyle w:val="21"/>
        <w:ind w:firstLine="420"/>
      </w:pPr>
      <w:r>
        <w:t>Ge Yimin 19:22:00</w:t>
      </w:r>
    </w:p>
    <w:p w:rsidR="005C0F6F" w:rsidRDefault="005C0F6F" w:rsidP="005C0F6F">
      <w:pPr>
        <w:pStyle w:val="21"/>
        <w:ind w:firstLine="420"/>
      </w:pPr>
      <w:r>
        <w:t>Our website is in the United States</w:t>
      </w:r>
    </w:p>
    <w:p w:rsidR="005C0F6F" w:rsidRDefault="005C0F6F" w:rsidP="005C0F6F">
      <w:pPr>
        <w:pStyle w:val="21"/>
        <w:ind w:firstLine="420"/>
      </w:pPr>
      <w:r>
        <w:t>Ge Yimin 19:22:18</w:t>
      </w:r>
    </w:p>
    <w:p w:rsidR="005C0F6F" w:rsidRDefault="005C0F6F" w:rsidP="005C0F6F">
      <w:pPr>
        <w:pStyle w:val="21"/>
        <w:ind w:firstLine="420"/>
      </w:pPr>
      <w:r>
        <w:t>God will keep</w:t>
      </w:r>
    </w:p>
    <w:p w:rsidR="005C0F6F" w:rsidRDefault="005C0F6F" w:rsidP="005C0F6F">
      <w:pPr>
        <w:pStyle w:val="21"/>
        <w:ind w:firstLine="420"/>
      </w:pPr>
      <w:r>
        <w:t>Cherish, this love 19:22:25</w:t>
      </w:r>
    </w:p>
    <w:p w:rsidR="005C0F6F" w:rsidRDefault="005C0F6F" w:rsidP="005C0F6F">
      <w:pPr>
        <w:pStyle w:val="21"/>
        <w:ind w:firstLine="420"/>
      </w:pPr>
      <w:r>
        <w:t>Not important there</w:t>
      </w:r>
    </w:p>
    <w:p w:rsidR="005C0F6F" w:rsidRDefault="005C0F6F" w:rsidP="005C0F6F">
      <w:pPr>
        <w:pStyle w:val="21"/>
        <w:ind w:firstLine="420"/>
      </w:pPr>
      <w:r>
        <w:t>Cherish, this love 19:22:39</w:t>
      </w:r>
    </w:p>
    <w:p w:rsidR="005C0F6F" w:rsidRDefault="005C0F6F" w:rsidP="005C0F6F">
      <w:pPr>
        <w:pStyle w:val="21"/>
        <w:ind w:firstLine="420"/>
      </w:pPr>
      <w:r>
        <w:t>Do you use the Bible?</w:t>
      </w:r>
    </w:p>
    <w:p w:rsidR="005C0F6F" w:rsidRDefault="005C0F6F" w:rsidP="005C0F6F">
      <w:pPr>
        <w:pStyle w:val="21"/>
        <w:ind w:firstLine="420"/>
      </w:pPr>
      <w:r>
        <w:t>Ge Yimin 19:22:53</w:t>
      </w:r>
    </w:p>
    <w:p w:rsidR="005C0F6F" w:rsidRDefault="005C0F6F" w:rsidP="005C0F6F">
      <w:pPr>
        <w:pStyle w:val="21"/>
        <w:ind w:firstLine="420"/>
      </w:pPr>
      <w:r>
        <w:t>Ge Yimin is not organized, the Communist Party cannot interfere</w:t>
      </w:r>
    </w:p>
    <w:p w:rsidR="005C0F6F" w:rsidRDefault="005C0F6F" w:rsidP="005C0F6F">
      <w:pPr>
        <w:pStyle w:val="21"/>
        <w:ind w:firstLine="420"/>
      </w:pPr>
      <w:r>
        <w:t>Ge Yimin 19:23:02</w:t>
      </w:r>
    </w:p>
    <w:p w:rsidR="005C0F6F" w:rsidRDefault="005C0F6F" w:rsidP="005C0F6F">
      <w:pPr>
        <w:pStyle w:val="21"/>
        <w:ind w:firstLine="420"/>
      </w:pPr>
      <w:r>
        <w:t>Use it</w:t>
      </w:r>
    </w:p>
    <w:p w:rsidR="005C0F6F" w:rsidRDefault="005C0F6F" w:rsidP="005C0F6F">
      <w:pPr>
        <w:pStyle w:val="21"/>
        <w:ind w:firstLine="420"/>
      </w:pPr>
      <w:r>
        <w:t>Cherish, this love 19:23:20</w:t>
      </w:r>
    </w:p>
    <w:p w:rsidR="005C0F6F" w:rsidRDefault="005C0F6F" w:rsidP="005C0F6F">
      <w:pPr>
        <w:pStyle w:val="21"/>
        <w:ind w:firstLine="420"/>
      </w:pPr>
      <w:r>
        <w:t>How many people do you believe in?</w:t>
      </w:r>
    </w:p>
    <w:p w:rsidR="005C0F6F" w:rsidRDefault="005C0F6F" w:rsidP="005C0F6F">
      <w:pPr>
        <w:pStyle w:val="21"/>
        <w:ind w:firstLine="420"/>
      </w:pPr>
      <w:r>
        <w:t>Ge Yimin 19:23:22</w:t>
      </w:r>
    </w:p>
    <w:p w:rsidR="005C0F6F" w:rsidRDefault="005C0F6F" w:rsidP="005C0F6F">
      <w:pPr>
        <w:pStyle w:val="21"/>
        <w:ind w:firstLine="420"/>
      </w:pPr>
      <w:r>
        <w:lastRenderedPageBreak/>
        <w:t>I have read the Bible 9 times, including 18 times in the New Testament</w:t>
      </w:r>
    </w:p>
    <w:p w:rsidR="005C0F6F" w:rsidRDefault="005C0F6F" w:rsidP="005C0F6F">
      <w:pPr>
        <w:pStyle w:val="21"/>
        <w:ind w:firstLine="420"/>
      </w:pPr>
      <w:r>
        <w:t>Cherish, this love 19:23:39</w:t>
      </w:r>
    </w:p>
    <w:p w:rsidR="005C0F6F" w:rsidRDefault="005C0F6F" w:rsidP="005C0F6F">
      <w:pPr>
        <w:pStyle w:val="21"/>
        <w:ind w:firstLine="420"/>
      </w:pPr>
      <w:r>
        <w:t>What is the use of reading the Bible?</w:t>
      </w:r>
    </w:p>
    <w:p w:rsidR="005C0F6F" w:rsidRDefault="005C0F6F" w:rsidP="005C0F6F">
      <w:pPr>
        <w:pStyle w:val="21"/>
        <w:ind w:firstLine="420"/>
      </w:pPr>
      <w:r>
        <w:t>Ge Yimin 19:23:45</w:t>
      </w:r>
    </w:p>
    <w:p w:rsidR="005C0F6F" w:rsidRDefault="005C0F6F" w:rsidP="005C0F6F">
      <w:pPr>
        <w:pStyle w:val="21"/>
        <w:ind w:firstLine="420"/>
      </w:pPr>
      <w:r>
        <w:t>Believe in the Bible and believe in Jesus</w:t>
      </w:r>
    </w:p>
    <w:p w:rsidR="005C0F6F" w:rsidRDefault="005C0F6F" w:rsidP="005C0F6F">
      <w:pPr>
        <w:pStyle w:val="21"/>
        <w:ind w:firstLine="420"/>
      </w:pPr>
      <w:r>
        <w:t>Ge Yimin 19:24:00</w:t>
      </w:r>
    </w:p>
    <w:p w:rsidR="005C0F6F" w:rsidRDefault="005C0F6F" w:rsidP="005C0F6F">
      <w:pPr>
        <w:pStyle w:val="21"/>
        <w:ind w:firstLine="420"/>
      </w:pPr>
      <w:r>
        <w:t>How do you say it is useful?</w:t>
      </w:r>
    </w:p>
    <w:p w:rsidR="005C0F6F" w:rsidRDefault="005C0F6F" w:rsidP="005C0F6F">
      <w:pPr>
        <w:pStyle w:val="21"/>
        <w:ind w:firstLine="420"/>
      </w:pPr>
      <w:r>
        <w:t>Cherish, this love 19:24:09</w:t>
      </w:r>
    </w:p>
    <w:p w:rsidR="005C0F6F" w:rsidRDefault="005C0F6F" w:rsidP="005C0F6F">
      <w:pPr>
        <w:pStyle w:val="21"/>
        <w:ind w:firstLine="420"/>
      </w:pPr>
      <w:r>
        <w:t>Can you establish a good relationship with God after reading the Bible?</w:t>
      </w:r>
    </w:p>
    <w:p w:rsidR="005C0F6F" w:rsidRDefault="005C0F6F" w:rsidP="005C0F6F">
      <w:pPr>
        <w:pStyle w:val="21"/>
        <w:ind w:firstLine="420"/>
      </w:pPr>
      <w:r>
        <w:t>Cherish, this love 19:24:19</w:t>
      </w:r>
    </w:p>
    <w:p w:rsidR="005C0F6F" w:rsidRDefault="005C0F6F" w:rsidP="005C0F6F">
      <w:pPr>
        <w:pStyle w:val="21"/>
        <w:ind w:firstLine="420"/>
      </w:pPr>
      <w:r>
        <w:t>Can you do obedience, humility and love now?</w:t>
      </w:r>
    </w:p>
    <w:p w:rsidR="005C0F6F" w:rsidRDefault="005C0F6F" w:rsidP="005C0F6F">
      <w:pPr>
        <w:pStyle w:val="21"/>
        <w:ind w:firstLine="420"/>
      </w:pPr>
      <w:r>
        <w:t>Ge Yimin 19:24:20</w:t>
      </w:r>
    </w:p>
    <w:p w:rsidR="005C0F6F" w:rsidRDefault="005C0F6F" w:rsidP="005C0F6F">
      <w:pPr>
        <w:pStyle w:val="21"/>
        <w:ind w:firstLine="420"/>
      </w:pPr>
      <w:r>
        <w:t>Just a vision</w:t>
      </w:r>
    </w:p>
    <w:p w:rsidR="005C0F6F" w:rsidRDefault="005C0F6F" w:rsidP="005C0F6F">
      <w:pPr>
        <w:pStyle w:val="21"/>
        <w:ind w:firstLine="420"/>
      </w:pPr>
      <w:r>
        <w:t>Ge Yimin 19:24:26</w:t>
      </w:r>
    </w:p>
    <w:p w:rsidR="005C0F6F" w:rsidRDefault="005C0F6F" w:rsidP="005C0F6F">
      <w:pPr>
        <w:pStyle w:val="21"/>
        <w:ind w:firstLine="420"/>
      </w:pPr>
      <w:r>
        <w:t>can</w:t>
      </w:r>
    </w:p>
    <w:p w:rsidR="005C0F6F" w:rsidRDefault="005C0F6F" w:rsidP="005C0F6F">
      <w:pPr>
        <w:pStyle w:val="21"/>
        <w:ind w:firstLine="420"/>
      </w:pPr>
      <w:r>
        <w:t>Cherish, this love 19:24:41</w:t>
      </w:r>
    </w:p>
    <w:p w:rsidR="005C0F6F" w:rsidRDefault="005C0F6F" w:rsidP="005C0F6F">
      <w:pPr>
        <w:pStyle w:val="21"/>
        <w:ind w:firstLine="420"/>
      </w:pPr>
      <w:r>
        <w:t>Can it be done</w:t>
      </w:r>
    </w:p>
    <w:p w:rsidR="005C0F6F" w:rsidRDefault="005C0F6F" w:rsidP="005C0F6F">
      <w:pPr>
        <w:pStyle w:val="21"/>
        <w:ind w:firstLine="420"/>
      </w:pPr>
      <w:r>
        <w:t>Ge Yimin 19:24:43</w:t>
      </w:r>
    </w:p>
    <w:p w:rsidR="005C0F6F" w:rsidRDefault="005C0F6F" w:rsidP="005C0F6F">
      <w:pPr>
        <w:pStyle w:val="21"/>
        <w:ind w:firstLine="420"/>
      </w:pPr>
      <w:r>
        <w:t>sure</w:t>
      </w:r>
    </w:p>
    <w:p w:rsidR="005C0F6F" w:rsidRDefault="005C0F6F" w:rsidP="005C0F6F">
      <w:pPr>
        <w:pStyle w:val="21"/>
        <w:ind w:firstLine="420"/>
      </w:pPr>
      <w:r>
        <w:t>Cherish, this love 19:24:48</w:t>
      </w:r>
    </w:p>
    <w:p w:rsidR="005C0F6F" w:rsidRDefault="005C0F6F" w:rsidP="005C0F6F">
      <w:pPr>
        <w:pStyle w:val="21"/>
        <w:ind w:firstLine="420"/>
      </w:pPr>
      <w:r>
        <w:t>Sure?</w:t>
      </w:r>
    </w:p>
    <w:p w:rsidR="005C0F6F" w:rsidRDefault="005C0F6F" w:rsidP="005C0F6F">
      <w:pPr>
        <w:pStyle w:val="21"/>
        <w:ind w:firstLine="420"/>
      </w:pPr>
      <w:r>
        <w:t>Ge Yimin 19:24:49</w:t>
      </w:r>
    </w:p>
    <w:p w:rsidR="005C0F6F" w:rsidRDefault="005C0F6F" w:rsidP="005C0F6F">
      <w:pPr>
        <w:pStyle w:val="21"/>
        <w:ind w:firstLine="420"/>
      </w:pPr>
      <w:r>
        <w:t>I'm gentle</w:t>
      </w:r>
    </w:p>
    <w:p w:rsidR="005C0F6F" w:rsidRDefault="005C0F6F" w:rsidP="005C0F6F">
      <w:pPr>
        <w:pStyle w:val="21"/>
        <w:ind w:firstLine="420"/>
      </w:pPr>
      <w:r>
        <w:t>Ge Yimin 19:24:52</w:t>
      </w:r>
    </w:p>
    <w:p w:rsidR="005C0F6F" w:rsidRDefault="005C0F6F" w:rsidP="005C0F6F">
      <w:pPr>
        <w:pStyle w:val="21"/>
        <w:ind w:firstLine="420"/>
      </w:pPr>
      <w:r>
        <w:t>sure</w:t>
      </w:r>
    </w:p>
    <w:p w:rsidR="005C0F6F" w:rsidRDefault="005C0F6F" w:rsidP="005C0F6F">
      <w:pPr>
        <w:pStyle w:val="21"/>
        <w:ind w:firstLine="420"/>
      </w:pPr>
      <w:r>
        <w:t>Ge Yimin 19:24:58</w:t>
      </w:r>
    </w:p>
    <w:p w:rsidR="005C0F6F" w:rsidRDefault="005C0F6F" w:rsidP="005C0F6F">
      <w:pPr>
        <w:pStyle w:val="21"/>
        <w:ind w:firstLine="420"/>
      </w:pPr>
      <w:r>
        <w:t>I love everyone</w:t>
      </w:r>
    </w:p>
    <w:p w:rsidR="005C0F6F" w:rsidRDefault="005C0F6F" w:rsidP="005C0F6F">
      <w:pPr>
        <w:pStyle w:val="21"/>
        <w:ind w:firstLine="420"/>
      </w:pPr>
      <w:r>
        <w:lastRenderedPageBreak/>
        <w:t>Cherish, this love 19:25:00</w:t>
      </w:r>
    </w:p>
    <w:p w:rsidR="005C0F6F" w:rsidRDefault="005C0F6F" w:rsidP="005C0F6F">
      <w:pPr>
        <w:pStyle w:val="21"/>
        <w:ind w:firstLine="420"/>
      </w:pPr>
      <w:r>
        <w:t>Are you humble now?</w:t>
      </w:r>
    </w:p>
    <w:p w:rsidR="005C0F6F" w:rsidRDefault="005C0F6F" w:rsidP="005C0F6F">
      <w:pPr>
        <w:pStyle w:val="21"/>
        <w:ind w:firstLine="420"/>
      </w:pPr>
      <w:r>
        <w:t>Ge Yimin 19:25:25</w:t>
      </w:r>
    </w:p>
    <w:p w:rsidR="005C0F6F" w:rsidRDefault="005C0F6F" w:rsidP="005C0F6F">
      <w:pPr>
        <w:pStyle w:val="21"/>
        <w:ind w:firstLine="420"/>
      </w:pPr>
      <w:r>
        <w:t>This is a comparative word</w:t>
      </w:r>
    </w:p>
    <w:p w:rsidR="005C0F6F" w:rsidRDefault="005C0F6F" w:rsidP="005C0F6F">
      <w:pPr>
        <w:pStyle w:val="21"/>
        <w:ind w:firstLine="420"/>
      </w:pPr>
      <w:r>
        <w:t>Ge Yimin 19:25:52</w:t>
      </w:r>
    </w:p>
    <w:p w:rsidR="005C0F6F" w:rsidRDefault="005C0F6F" w:rsidP="005C0F6F">
      <w:pPr>
        <w:pStyle w:val="21"/>
        <w:ind w:firstLine="420"/>
      </w:pPr>
      <w:r>
        <w:t>I am totally dependent on God</w:t>
      </w:r>
    </w:p>
    <w:p w:rsidR="005C0F6F" w:rsidRDefault="005C0F6F" w:rsidP="005C0F6F">
      <w:pPr>
        <w:pStyle w:val="21"/>
        <w:ind w:firstLine="420"/>
      </w:pPr>
      <w:r>
        <w:t>Cherish, this love 19:26:06</w:t>
      </w:r>
    </w:p>
    <w:p w:rsidR="005C0F6F" w:rsidRDefault="005C0F6F" w:rsidP="005C0F6F">
      <w:pPr>
        <w:pStyle w:val="21"/>
        <w:ind w:firstLine="420"/>
      </w:pPr>
      <w:r>
        <w:t>So we are changing the topic. How do you think your love is different from the worldly love?</w:t>
      </w:r>
    </w:p>
    <w:p w:rsidR="005C0F6F" w:rsidRDefault="005C0F6F" w:rsidP="005C0F6F">
      <w:pPr>
        <w:pStyle w:val="21"/>
        <w:ind w:firstLine="420"/>
      </w:pPr>
      <w:r>
        <w:t>Ge Yimin 19:26:19</w:t>
      </w:r>
    </w:p>
    <w:p w:rsidR="005C0F6F" w:rsidRDefault="005C0F6F" w:rsidP="005C0F6F">
      <w:pPr>
        <w:pStyle w:val="21"/>
        <w:ind w:firstLine="420"/>
      </w:pPr>
      <w:r>
        <w:t>We love everyone</w:t>
      </w:r>
    </w:p>
    <w:p w:rsidR="005C0F6F" w:rsidRDefault="005C0F6F" w:rsidP="005C0F6F">
      <w:pPr>
        <w:pStyle w:val="21"/>
        <w:ind w:firstLine="420"/>
      </w:pPr>
      <w:r>
        <w:t>Cherish, this love 19:26:34</w:t>
      </w:r>
    </w:p>
    <w:p w:rsidR="005C0F6F" w:rsidRDefault="005C0F6F" w:rsidP="005C0F6F">
      <w:pPr>
        <w:pStyle w:val="21"/>
        <w:ind w:firstLine="420"/>
      </w:pPr>
      <w:r>
        <w:t>Answer the question?</w:t>
      </w:r>
    </w:p>
    <w:p w:rsidR="005C0F6F" w:rsidRDefault="005C0F6F" w:rsidP="005C0F6F">
      <w:pPr>
        <w:pStyle w:val="21"/>
        <w:ind w:firstLine="420"/>
      </w:pPr>
      <w:r>
        <w:t>Cherish, this love 19:26:43</w:t>
      </w:r>
    </w:p>
    <w:p w:rsidR="005C0F6F" w:rsidRDefault="005C0F6F" w:rsidP="005C0F6F">
      <w:pPr>
        <w:pStyle w:val="21"/>
        <w:ind w:firstLine="420"/>
      </w:pPr>
      <w:r>
        <w:t>I said your love is different from worldly love</w:t>
      </w:r>
    </w:p>
    <w:p w:rsidR="005C0F6F" w:rsidRDefault="005C0F6F" w:rsidP="005C0F6F">
      <w:pPr>
        <w:pStyle w:val="21"/>
        <w:ind w:firstLine="420"/>
      </w:pPr>
      <w:r>
        <w:t>Cherish, this love 19:26:57</w:t>
      </w:r>
    </w:p>
    <w:p w:rsidR="005C0F6F" w:rsidRDefault="005C0F6F" w:rsidP="005C0F6F">
      <w:pPr>
        <w:pStyle w:val="21"/>
        <w:ind w:firstLine="420"/>
      </w:pPr>
      <w:r>
        <w:t>How is worldly love different from you</w:t>
      </w:r>
    </w:p>
    <w:p w:rsidR="005C0F6F" w:rsidRDefault="005C0F6F" w:rsidP="005C0F6F">
      <w:pPr>
        <w:pStyle w:val="21"/>
        <w:ind w:firstLine="420"/>
      </w:pPr>
      <w:r>
        <w:t>Ge Yimin 19:26:57</w:t>
      </w:r>
    </w:p>
    <w:p w:rsidR="005C0F6F" w:rsidRDefault="005C0F6F" w:rsidP="005C0F6F">
      <w:pPr>
        <w:pStyle w:val="21"/>
        <w:ind w:firstLine="420"/>
      </w:pPr>
      <w:r>
        <w:t>25. People who do not offend me, I do not offend; if people offend me, I do not offend.</w:t>
      </w:r>
    </w:p>
    <w:p w:rsidR="005C0F6F" w:rsidRDefault="005C0F6F" w:rsidP="005C0F6F">
      <w:pPr>
        <w:pStyle w:val="21"/>
        <w:ind w:firstLine="420"/>
      </w:pPr>
      <w:r>
        <w:t>Ge Yimin 19:27:18</w:t>
      </w:r>
    </w:p>
    <w:p w:rsidR="005C0F6F" w:rsidRDefault="005C0F6F" w:rsidP="005C0F6F">
      <w:pPr>
        <w:pStyle w:val="21"/>
        <w:ind w:firstLine="420"/>
      </w:pPr>
      <w:r>
        <w:t>The world only loves those who love him</w:t>
      </w:r>
    </w:p>
    <w:p w:rsidR="005C0F6F" w:rsidRDefault="005C0F6F" w:rsidP="005C0F6F">
      <w:pPr>
        <w:pStyle w:val="21"/>
        <w:ind w:firstLine="420"/>
      </w:pPr>
      <w:r>
        <w:t>Cherish, this love 19:27:33</w:t>
      </w:r>
    </w:p>
    <w:p w:rsidR="005C0F6F" w:rsidRDefault="005C0F6F" w:rsidP="005C0F6F">
      <w:pPr>
        <w:pStyle w:val="21"/>
        <w:ind w:firstLine="420"/>
      </w:pPr>
      <w:r>
        <w:t>Have there been four fan characters in the above content?</w:t>
      </w:r>
    </w:p>
    <w:p w:rsidR="005C0F6F" w:rsidRDefault="005C0F6F" w:rsidP="005C0F6F">
      <w:pPr>
        <w:pStyle w:val="21"/>
        <w:ind w:firstLine="420"/>
      </w:pPr>
      <w:r>
        <w:t>Cherish, this love 19:27:55</w:t>
      </w:r>
    </w:p>
    <w:p w:rsidR="005C0F6F" w:rsidRDefault="005C0F6F" w:rsidP="005C0F6F">
      <w:pPr>
        <w:pStyle w:val="21"/>
        <w:ind w:firstLine="420"/>
      </w:pPr>
      <w:r>
        <w:t>What kind of meaning does the fan character represent in your understanding?</w:t>
      </w:r>
    </w:p>
    <w:p w:rsidR="005C0F6F" w:rsidRDefault="005C0F6F" w:rsidP="005C0F6F">
      <w:pPr>
        <w:pStyle w:val="21"/>
        <w:ind w:firstLine="420"/>
      </w:pPr>
      <w:r>
        <w:t>Ge Yimin 19:27:58</w:t>
      </w:r>
    </w:p>
    <w:p w:rsidR="005C0F6F" w:rsidRDefault="005C0F6F" w:rsidP="005C0F6F">
      <w:pPr>
        <w:pStyle w:val="21"/>
        <w:ind w:firstLine="420"/>
      </w:pPr>
      <w:r>
        <w:t>What's wrong?</w:t>
      </w:r>
    </w:p>
    <w:p w:rsidR="005C0F6F" w:rsidRDefault="005C0F6F" w:rsidP="005C0F6F">
      <w:pPr>
        <w:pStyle w:val="21"/>
        <w:ind w:firstLine="420"/>
      </w:pPr>
      <w:r>
        <w:lastRenderedPageBreak/>
        <w:t>Ge Yimin 19:28:19</w:t>
      </w:r>
    </w:p>
    <w:p w:rsidR="005C0F6F" w:rsidRDefault="005C0F6F" w:rsidP="005C0F6F">
      <w:pPr>
        <w:pStyle w:val="21"/>
        <w:ind w:firstLine="420"/>
      </w:pPr>
      <w:r>
        <w:t>It is the teaching of the Lord-love the enemy</w:t>
      </w:r>
    </w:p>
    <w:p w:rsidR="005C0F6F" w:rsidRDefault="005C0F6F" w:rsidP="005C0F6F">
      <w:pPr>
        <w:pStyle w:val="21"/>
        <w:ind w:firstLine="420"/>
      </w:pPr>
      <w:r>
        <w:t>Cherish, this love 19:28:39</w:t>
      </w:r>
    </w:p>
    <w:p w:rsidR="005C0F6F" w:rsidRDefault="005C0F6F" w:rsidP="005C0F6F">
      <w:pPr>
        <w:pStyle w:val="21"/>
        <w:ind w:firstLine="420"/>
      </w:pPr>
      <w:r>
        <w:t>What is the result of loving the enemy?</w:t>
      </w:r>
    </w:p>
    <w:p w:rsidR="005C0F6F" w:rsidRDefault="005C0F6F" w:rsidP="005C0F6F">
      <w:pPr>
        <w:pStyle w:val="21"/>
        <w:ind w:firstLine="420"/>
      </w:pPr>
      <w:r>
        <w:t>Ge Yimin 19:28:57</w:t>
      </w:r>
    </w:p>
    <w:p w:rsidR="005C0F6F" w:rsidRDefault="005C0F6F" w:rsidP="005C0F6F">
      <w:pPr>
        <w:pStyle w:val="21"/>
        <w:ind w:firstLine="420"/>
      </w:pPr>
      <w:r>
        <w:t>Everyone is like this is a new heaven and a new earth</w:t>
      </w:r>
    </w:p>
    <w:p w:rsidR="005C0F6F" w:rsidRDefault="005C0F6F" w:rsidP="005C0F6F">
      <w:pPr>
        <w:pStyle w:val="21"/>
        <w:ind w:firstLine="420"/>
      </w:pPr>
      <w:r>
        <w:t>Ge Yimin 19:29:21</w:t>
      </w:r>
    </w:p>
    <w:p w:rsidR="005C0F6F" w:rsidRDefault="005C0F6F" w:rsidP="005C0F6F">
      <w:pPr>
        <w:pStyle w:val="21"/>
        <w:ind w:firstLine="420"/>
      </w:pPr>
      <w:r>
        <w:t>22. As long as there are still people starving to death in this world, all living people are selfish. Since it is impossible to love your neighbor as yourself,</w:t>
      </w:r>
    </w:p>
    <w:p w:rsidR="005C0F6F" w:rsidRDefault="005C0F6F" w:rsidP="005C0F6F">
      <w:pPr>
        <w:pStyle w:val="21"/>
        <w:ind w:firstLine="420"/>
      </w:pPr>
    </w:p>
    <w:p w:rsidR="005C0F6F" w:rsidRDefault="005C0F6F" w:rsidP="005C0F6F">
      <w:pPr>
        <w:pStyle w:val="21"/>
        <w:ind w:firstLine="420"/>
      </w:pPr>
      <w:r>
        <w:t>Then it is inevitable to lower the requirements, that is: do not do it right with anyone. Everyone does not need to guard against anyone, life</w:t>
      </w:r>
    </w:p>
    <w:p w:rsidR="005C0F6F" w:rsidRDefault="005C0F6F" w:rsidP="005C0F6F">
      <w:pPr>
        <w:pStyle w:val="21"/>
        <w:ind w:firstLine="420"/>
      </w:pPr>
    </w:p>
    <w:p w:rsidR="005C0F6F" w:rsidRDefault="005C0F6F" w:rsidP="005C0F6F">
      <w:pPr>
        <w:pStyle w:val="21"/>
        <w:ind w:firstLine="420"/>
      </w:pPr>
      <w:r>
        <w:t>How high the experience will be.</w:t>
      </w:r>
    </w:p>
    <w:p w:rsidR="005C0F6F" w:rsidRDefault="005C0F6F" w:rsidP="005C0F6F">
      <w:pPr>
        <w:pStyle w:val="21"/>
        <w:ind w:firstLine="420"/>
      </w:pPr>
      <w:r>
        <w:t>Cherish, this love 19:29:28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19:29:29</w:t>
      </w:r>
    </w:p>
    <w:p w:rsidR="005C0F6F" w:rsidRDefault="005C0F6F" w:rsidP="005C0F6F">
      <w:pPr>
        <w:pStyle w:val="21"/>
        <w:ind w:firstLine="420"/>
      </w:pPr>
      <w:r>
        <w:t>Not right with anyone</w:t>
      </w:r>
    </w:p>
    <w:p w:rsidR="005C0F6F" w:rsidRDefault="005C0F6F" w:rsidP="005C0F6F">
      <w:pPr>
        <w:pStyle w:val="21"/>
        <w:ind w:firstLine="420"/>
      </w:pPr>
      <w:r>
        <w:t>Ge Yimin 19:29:49</w:t>
      </w:r>
    </w:p>
    <w:p w:rsidR="005C0F6F" w:rsidRDefault="005C0F6F" w:rsidP="005C0F6F">
      <w:pPr>
        <w:pStyle w:val="21"/>
        <w:ind w:firstLine="420"/>
      </w:pPr>
      <w:r>
        <w:t>People in real society</w:t>
      </w:r>
    </w:p>
    <w:p w:rsidR="005C0F6F" w:rsidRDefault="005C0F6F" w:rsidP="005C0F6F">
      <w:pPr>
        <w:pStyle w:val="21"/>
        <w:ind w:firstLine="420"/>
      </w:pPr>
      <w:r>
        <w:t>Cherish, this love 19:29:58</w:t>
      </w:r>
    </w:p>
    <w:p w:rsidR="005C0F6F" w:rsidRDefault="005C0F6F" w:rsidP="005C0F6F">
      <w:pPr>
        <w:pStyle w:val="21"/>
        <w:ind w:firstLine="420"/>
      </w:pPr>
      <w:r>
        <w:t>Oh! Do you think people’s characters are transparent or opaque?</w:t>
      </w:r>
    </w:p>
    <w:p w:rsidR="005C0F6F" w:rsidRDefault="005C0F6F" w:rsidP="005C0F6F">
      <w:pPr>
        <w:pStyle w:val="21"/>
        <w:ind w:firstLine="420"/>
      </w:pPr>
      <w:r>
        <w:t>Ge Yimin 19:30:04</w:t>
      </w:r>
    </w:p>
    <w:p w:rsidR="005C0F6F" w:rsidRDefault="005C0F6F" w:rsidP="005C0F6F">
      <w:pPr>
        <w:pStyle w:val="21"/>
        <w:ind w:firstLine="420"/>
      </w:pPr>
      <w:r>
        <w:t>Of course it depends on the mainstream social pattern</w:t>
      </w:r>
    </w:p>
    <w:p w:rsidR="005C0F6F" w:rsidRDefault="005C0F6F" w:rsidP="005C0F6F">
      <w:pPr>
        <w:pStyle w:val="21"/>
        <w:ind w:firstLine="420"/>
      </w:pPr>
      <w:r>
        <w:t>Cherish, this love 19:30:05</w:t>
      </w:r>
    </w:p>
    <w:p w:rsidR="005C0F6F" w:rsidRDefault="005C0F6F" w:rsidP="005C0F6F">
      <w:pPr>
        <w:pStyle w:val="21"/>
        <w:ind w:firstLine="420"/>
      </w:pPr>
      <w:r>
        <w:t>Can you answer me directly?</w:t>
      </w:r>
    </w:p>
    <w:p w:rsidR="005C0F6F" w:rsidRDefault="005C0F6F" w:rsidP="005C0F6F">
      <w:pPr>
        <w:pStyle w:val="21"/>
        <w:ind w:firstLine="420"/>
      </w:pPr>
      <w:r>
        <w:t>Ge Yimin 19:30:16</w:t>
      </w:r>
    </w:p>
    <w:p w:rsidR="005C0F6F" w:rsidRDefault="005C0F6F" w:rsidP="005C0F6F">
      <w:pPr>
        <w:pStyle w:val="21"/>
        <w:ind w:firstLine="420"/>
      </w:pPr>
      <w:r>
        <w:t>Good opacity, in reality</w:t>
      </w:r>
    </w:p>
    <w:p w:rsidR="005C0F6F" w:rsidRDefault="005C0F6F" w:rsidP="005C0F6F">
      <w:pPr>
        <w:pStyle w:val="21"/>
        <w:ind w:firstLine="420"/>
      </w:pPr>
      <w:r>
        <w:lastRenderedPageBreak/>
        <w:t>Cherish, this love 19:30:22</w:t>
      </w:r>
    </w:p>
    <w:p w:rsidR="005C0F6F" w:rsidRDefault="005C0F6F" w:rsidP="005C0F6F">
      <w:pPr>
        <w:pStyle w:val="21"/>
        <w:ind w:firstLine="420"/>
      </w:pPr>
      <w:r>
        <w:t>En En En</w:t>
      </w:r>
    </w:p>
    <w:p w:rsidR="005C0F6F" w:rsidRDefault="005C0F6F" w:rsidP="005C0F6F">
      <w:pPr>
        <w:pStyle w:val="21"/>
        <w:ind w:firstLine="420"/>
      </w:pPr>
      <w:r>
        <w:t>Cherish, this love 19:30:40</w:t>
      </w:r>
    </w:p>
    <w:p w:rsidR="005C0F6F" w:rsidRDefault="005C0F6F" w:rsidP="005C0F6F">
      <w:pPr>
        <w:pStyle w:val="21"/>
        <w:ind w:firstLine="420"/>
      </w:pPr>
      <w:r>
        <w:t>Then do you think it’s better to make love transparent or opaque</w:t>
      </w:r>
    </w:p>
    <w:p w:rsidR="005C0F6F" w:rsidRDefault="005C0F6F" w:rsidP="005C0F6F">
      <w:pPr>
        <w:pStyle w:val="21"/>
        <w:ind w:firstLine="420"/>
      </w:pPr>
      <w:r>
        <w:t>Ge Yimin 19:30:43</w:t>
      </w:r>
    </w:p>
    <w:p w:rsidR="005C0F6F" w:rsidRDefault="005C0F6F" w:rsidP="005C0F6F">
      <w:pPr>
        <w:pStyle w:val="21"/>
        <w:ind w:firstLine="420"/>
      </w:pPr>
      <w:r>
        <w:t>It's still a sinful world</w:t>
      </w:r>
    </w:p>
    <w:p w:rsidR="005C0F6F" w:rsidRDefault="005C0F6F" w:rsidP="005C0F6F">
      <w:pPr>
        <w:pStyle w:val="21"/>
        <w:ind w:firstLine="420"/>
      </w:pPr>
      <w:r>
        <w:t>Ge Yimin 19:30:49</w:t>
      </w:r>
    </w:p>
    <w:p w:rsidR="005C0F6F" w:rsidRDefault="005C0F6F" w:rsidP="005C0F6F">
      <w:pPr>
        <w:pStyle w:val="21"/>
        <w:ind w:firstLine="420"/>
      </w:pPr>
      <w:r>
        <w:t>We are all sinners</w:t>
      </w:r>
    </w:p>
    <w:p w:rsidR="005C0F6F" w:rsidRDefault="005C0F6F" w:rsidP="005C0F6F">
      <w:pPr>
        <w:pStyle w:val="21"/>
        <w:ind w:firstLine="420"/>
      </w:pPr>
      <w:r>
        <w:t>Ge Yimin 19:30:57</w:t>
      </w:r>
    </w:p>
    <w:p w:rsidR="005C0F6F" w:rsidRDefault="005C0F6F" w:rsidP="005C0F6F">
      <w:pPr>
        <w:pStyle w:val="21"/>
        <w:ind w:firstLine="420"/>
      </w:pPr>
      <w:r>
        <w:t>Love to be transparent</w:t>
      </w:r>
    </w:p>
    <w:p w:rsidR="005C0F6F" w:rsidRDefault="005C0F6F" w:rsidP="005C0F6F">
      <w:pPr>
        <w:pStyle w:val="21"/>
        <w:ind w:firstLine="420"/>
      </w:pPr>
      <w:r>
        <w:t>Cherish, this love 19:31:10</w:t>
      </w:r>
    </w:p>
    <w:p w:rsidR="005C0F6F" w:rsidRDefault="005C0F6F" w:rsidP="005C0F6F">
      <w:pPr>
        <w:pStyle w:val="21"/>
        <w:ind w:firstLine="420"/>
      </w:pPr>
      <w:r>
        <w:t>What is your job?</w:t>
      </w:r>
    </w:p>
    <w:p w:rsidR="005C0F6F" w:rsidRDefault="005C0F6F" w:rsidP="005C0F6F">
      <w:pPr>
        <w:pStyle w:val="21"/>
        <w:ind w:firstLine="420"/>
      </w:pPr>
      <w:r>
        <w:t>Ge Yimin 19:31:48</w:t>
      </w:r>
    </w:p>
    <w:p w:rsidR="005C0F6F" w:rsidRDefault="005C0F6F" w:rsidP="005C0F6F">
      <w:pPr>
        <w:pStyle w:val="21"/>
        <w:ind w:firstLine="420"/>
      </w:pPr>
      <w:r>
        <w:t>technician</w:t>
      </w:r>
    </w:p>
    <w:p w:rsidR="005C0F6F" w:rsidRDefault="005C0F6F" w:rsidP="005C0F6F">
      <w:pPr>
        <w:pStyle w:val="21"/>
        <w:ind w:firstLine="420"/>
      </w:pPr>
      <w:r>
        <w:t>Cherish, this love 19:32:35</w:t>
      </w:r>
    </w:p>
    <w:p w:rsidR="005C0F6F" w:rsidRDefault="005C0F6F" w:rsidP="005C0F6F">
      <w:pPr>
        <w:pStyle w:val="21"/>
        <w:ind w:firstLine="420"/>
      </w:pPr>
      <w:r>
        <w:t>Well, I understand, happy new year, honor God and benefit people. First, Emmanuel, I have time to talk.</w:t>
      </w:r>
    </w:p>
    <w:p w:rsidR="005C0F6F" w:rsidRDefault="005C0F6F" w:rsidP="005C0F6F">
      <w:pPr>
        <w:pStyle w:val="21"/>
        <w:ind w:firstLine="420"/>
      </w:pPr>
      <w:r>
        <w:t>Ge Yimin 19:32:46</w:t>
      </w:r>
    </w:p>
    <w:p w:rsidR="005C0F6F" w:rsidRDefault="005C0F6F" w:rsidP="005C0F6F">
      <w:pPr>
        <w:pStyle w:val="21"/>
        <w:ind w:firstLine="420"/>
      </w:pPr>
      <w:r>
        <w:t>Ann, sister</w:t>
      </w:r>
    </w:p>
    <w:p w:rsidR="005C0F6F" w:rsidRDefault="005C0F6F" w:rsidP="005C0F6F">
      <w:pPr>
        <w:pStyle w:val="21"/>
        <w:ind w:firstLine="420"/>
      </w:pPr>
    </w:p>
    <w:p w:rsidR="005C0F6F" w:rsidRDefault="005C0F6F" w:rsidP="005C0F6F">
      <w:pPr>
        <w:pStyle w:val="21"/>
        <w:ind w:firstLine="420"/>
      </w:pPr>
      <w:r>
        <w:rPr>
          <w:rFonts w:hint="eastAsia"/>
        </w:rPr>
        <w:t>559</w:t>
      </w:r>
      <w:r>
        <w:t>, chat records with Lili about faith</w:t>
      </w:r>
    </w:p>
    <w:p w:rsidR="005C0F6F" w:rsidRDefault="005C0F6F" w:rsidP="005C0F6F">
      <w:pPr>
        <w:pStyle w:val="21"/>
        <w:ind w:firstLine="420"/>
      </w:pPr>
      <w:r>
        <w:t>Ge Yimin says:</w:t>
      </w:r>
    </w:p>
    <w:p w:rsidR="005C0F6F" w:rsidRDefault="005C0F6F" w:rsidP="005C0F6F">
      <w:pPr>
        <w:pStyle w:val="21"/>
        <w:ind w:firstLine="420"/>
      </w:pPr>
      <w:r>
        <w:t>Li, your post, I'm returning you, take a look</w:t>
      </w:r>
    </w:p>
    <w:p w:rsidR="005C0F6F" w:rsidRDefault="005C0F6F" w:rsidP="005C0F6F">
      <w:pPr>
        <w:pStyle w:val="21"/>
        <w:ind w:firstLine="420"/>
      </w:pPr>
      <w:r>
        <w:t>Thank you for blaming, it’s hard work, very happy</w:t>
      </w:r>
    </w:p>
    <w:p w:rsidR="005C0F6F" w:rsidRDefault="005C0F6F" w:rsidP="005C0F6F">
      <w:pPr>
        <w:pStyle w:val="21"/>
        <w:ind w:firstLine="420"/>
      </w:pPr>
      <w:r>
        <w:t>Waiting for you one night, thank you for discussing my beliefs, no one has discussed it for a long time, I like others to criticize me, it is good for me</w:t>
      </w:r>
    </w:p>
    <w:p w:rsidR="005C0F6F" w:rsidRDefault="005C0F6F" w:rsidP="005C0F6F">
      <w:pPr>
        <w:pStyle w:val="21"/>
        <w:ind w:firstLine="420"/>
      </w:pPr>
      <w:r>
        <w:t>. As long as you don't leave, I will be content, Li.</w:t>
      </w:r>
    </w:p>
    <w:p w:rsidR="005C0F6F" w:rsidRDefault="005C0F6F" w:rsidP="005C0F6F">
      <w:pPr>
        <w:pStyle w:val="21"/>
        <w:ind w:firstLine="420"/>
      </w:pPr>
      <w:r>
        <w:t>Messenger Protection Shield says:</w:t>
      </w:r>
    </w:p>
    <w:p w:rsidR="005C0F6F" w:rsidRDefault="005C0F6F" w:rsidP="005C0F6F">
      <w:pPr>
        <w:pStyle w:val="21"/>
        <w:ind w:firstLine="420"/>
      </w:pPr>
      <w:r>
        <w:lastRenderedPageBreak/>
        <w:t>-The chat content you received from wbl7777777@hotmail.com is encrypted-</w:t>
      </w:r>
    </w:p>
    <w:p w:rsidR="005C0F6F" w:rsidRDefault="005C0F6F" w:rsidP="005C0F6F">
      <w:pPr>
        <w:pStyle w:val="21"/>
        <w:ind w:firstLine="420"/>
      </w:pPr>
      <w:r>
        <w:t>Lili says:</w:t>
      </w:r>
    </w:p>
    <w:p w:rsidR="005C0F6F" w:rsidRDefault="005C0F6F" w:rsidP="005C0F6F">
      <w:pPr>
        <w:pStyle w:val="21"/>
        <w:ind w:firstLine="420"/>
      </w:pPr>
      <w:r>
        <w:t>Hello</w:t>
      </w:r>
    </w:p>
    <w:p w:rsidR="005C0F6F" w:rsidRDefault="005C0F6F" w:rsidP="005C0F6F">
      <w:pPr>
        <w:pStyle w:val="21"/>
        <w:ind w:firstLine="420"/>
      </w:pPr>
      <w:r>
        <w:t>Who is that four rheumatism?</w:t>
      </w:r>
    </w:p>
    <w:p w:rsidR="005C0F6F" w:rsidRDefault="005C0F6F" w:rsidP="005C0F6F">
      <w:pPr>
        <w:pStyle w:val="21"/>
        <w:ind w:firstLine="420"/>
      </w:pPr>
      <w:r>
        <w:t>Ge Yimin says:</w:t>
      </w:r>
    </w:p>
    <w:p w:rsidR="005C0F6F" w:rsidRDefault="005C0F6F" w:rsidP="005C0F6F">
      <w:pPr>
        <w:pStyle w:val="21"/>
        <w:ind w:firstLine="420"/>
      </w:pPr>
      <w:r>
        <w:t>"I understand, you are him, he is you, you two are originally a raccoon dog, the truth is like this, why hide it.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He treats you as my vest</w:t>
      </w:r>
    </w:p>
    <w:p w:rsidR="005C0F6F" w:rsidRDefault="005C0F6F" w:rsidP="005C0F6F">
      <w:pPr>
        <w:pStyle w:val="21"/>
        <w:ind w:firstLine="420"/>
      </w:pPr>
      <w:r>
        <w:t>Lili says:</w:t>
      </w:r>
    </w:p>
    <w:p w:rsidR="005C0F6F" w:rsidRDefault="005C0F6F" w:rsidP="005C0F6F">
      <w:pPr>
        <w:pStyle w:val="21"/>
        <w:ind w:firstLine="420"/>
      </w:pPr>
      <w:r>
        <w:t>I said last time</w:t>
      </w:r>
    </w:p>
    <w:p w:rsidR="005C0F6F" w:rsidRDefault="005C0F6F" w:rsidP="005C0F6F">
      <w:pPr>
        <w:pStyle w:val="21"/>
        <w:ind w:firstLine="420"/>
      </w:pPr>
      <w:r>
        <w:t>I don't want to be a moderator on sensitive topics</w:t>
      </w:r>
    </w:p>
    <w:p w:rsidR="005C0F6F" w:rsidRDefault="005C0F6F" w:rsidP="005C0F6F">
      <w:pPr>
        <w:pStyle w:val="21"/>
        <w:ind w:firstLine="420"/>
      </w:pPr>
      <w:r>
        <w:t>I am afraid of this</w:t>
      </w:r>
    </w:p>
    <w:p w:rsidR="005C0F6F" w:rsidRDefault="005C0F6F" w:rsidP="005C0F6F">
      <w:pPr>
        <w:pStyle w:val="21"/>
        <w:ind w:firstLine="420"/>
      </w:pPr>
      <w:r>
        <w:t>still is..</w:t>
      </w:r>
    </w:p>
    <w:p w:rsidR="005C0F6F" w:rsidRDefault="005C0F6F" w:rsidP="005C0F6F">
      <w:pPr>
        <w:pStyle w:val="21"/>
        <w:ind w:firstLine="420"/>
      </w:pPr>
      <w:r>
        <w:t>Ge Yimin says:</w:t>
      </w:r>
    </w:p>
    <w:p w:rsidR="005C0F6F" w:rsidRDefault="005C0F6F" w:rsidP="005C0F6F">
      <w:pPr>
        <w:pStyle w:val="21"/>
        <w:ind w:firstLine="420"/>
      </w:pPr>
      <w:r>
        <w:t>Prophet forum is not sensitive</w:t>
      </w:r>
    </w:p>
    <w:p w:rsidR="005C0F6F" w:rsidRDefault="005C0F6F" w:rsidP="005C0F6F">
      <w:pPr>
        <w:pStyle w:val="21"/>
        <w:ind w:firstLine="420"/>
      </w:pPr>
      <w:r>
        <w:t>Is a complete gospel forum</w:t>
      </w:r>
    </w:p>
    <w:p w:rsidR="005C0F6F" w:rsidRDefault="005C0F6F" w:rsidP="005C0F6F">
      <w:pPr>
        <w:pStyle w:val="21"/>
        <w:ind w:firstLine="420"/>
      </w:pPr>
      <w:r>
        <w:t>No personal stuff</w:t>
      </w:r>
    </w:p>
    <w:p w:rsidR="005C0F6F" w:rsidRDefault="005C0F6F" w:rsidP="005C0F6F">
      <w:pPr>
        <w:pStyle w:val="21"/>
        <w:ind w:firstLine="420"/>
      </w:pPr>
      <w:r>
        <w:t>Or I can move you to the Yimin version, huh</w:t>
      </w:r>
    </w:p>
    <w:p w:rsidR="005C0F6F" w:rsidRDefault="005C0F6F" w:rsidP="005C0F6F">
      <w:pPr>
        <w:pStyle w:val="21"/>
        <w:ind w:firstLine="420"/>
      </w:pPr>
      <w:r>
        <w:t>Lili says:</w:t>
      </w:r>
    </w:p>
    <w:p w:rsidR="005C0F6F" w:rsidRDefault="005C0F6F" w:rsidP="005C0F6F">
      <w:pPr>
        <w:pStyle w:val="21"/>
        <w:ind w:firstLine="420"/>
      </w:pPr>
      <w:r>
        <w:t>I am conservative in your forum</w:t>
      </w:r>
    </w:p>
    <w:p w:rsidR="005C0F6F" w:rsidRDefault="005C0F6F" w:rsidP="005C0F6F">
      <w:pPr>
        <w:pStyle w:val="21"/>
        <w:ind w:firstLine="420"/>
      </w:pPr>
      <w:r>
        <w:t>no need</w:t>
      </w:r>
    </w:p>
    <w:p w:rsidR="005C0F6F" w:rsidRDefault="005C0F6F" w:rsidP="005C0F6F">
      <w:pPr>
        <w:pStyle w:val="21"/>
        <w:ind w:firstLine="420"/>
      </w:pPr>
      <w:r>
        <w:t>Ge Yimin says:</w:t>
      </w:r>
    </w:p>
    <w:p w:rsidR="005C0F6F" w:rsidRDefault="005C0F6F" w:rsidP="005C0F6F">
      <w:pPr>
        <w:pStyle w:val="21"/>
        <w:ind w:firstLine="420"/>
      </w:pPr>
      <w:r>
        <w:t>If you are true faith, the wind is extreme</w:t>
      </w:r>
    </w:p>
    <w:p w:rsidR="005C0F6F" w:rsidRDefault="005C0F6F" w:rsidP="005C0F6F">
      <w:pPr>
        <w:pStyle w:val="21"/>
        <w:ind w:firstLine="420"/>
      </w:pPr>
      <w:r>
        <w:t>Lili says:</w:t>
      </w:r>
    </w:p>
    <w:p w:rsidR="005C0F6F" w:rsidRDefault="005C0F6F" w:rsidP="005C0F6F">
      <w:pPr>
        <w:pStyle w:val="21"/>
        <w:ind w:firstLine="420"/>
      </w:pPr>
      <w:r>
        <w:t>otherwise</w:t>
      </w:r>
    </w:p>
    <w:p w:rsidR="005C0F6F" w:rsidRDefault="005C0F6F" w:rsidP="005C0F6F">
      <w:pPr>
        <w:pStyle w:val="21"/>
        <w:ind w:firstLine="420"/>
      </w:pPr>
      <w:r>
        <w:lastRenderedPageBreak/>
        <w:t>I'm not welcome</w:t>
      </w:r>
    </w:p>
    <w:p w:rsidR="005C0F6F" w:rsidRDefault="005C0F6F" w:rsidP="005C0F6F">
      <w:pPr>
        <w:pStyle w:val="21"/>
        <w:ind w:firstLine="420"/>
      </w:pPr>
      <w:r>
        <w:t>This is not an ordinary forum</w:t>
      </w:r>
    </w:p>
    <w:p w:rsidR="005C0F6F" w:rsidRDefault="005C0F6F" w:rsidP="005C0F6F">
      <w:pPr>
        <w:pStyle w:val="21"/>
        <w:ind w:firstLine="420"/>
      </w:pPr>
      <w:r>
        <w:t>I don't want that</w:t>
      </w:r>
    </w:p>
    <w:p w:rsidR="005C0F6F" w:rsidRDefault="005C0F6F" w:rsidP="005C0F6F">
      <w:pPr>
        <w:pStyle w:val="21"/>
        <w:ind w:firstLine="420"/>
      </w:pPr>
      <w:r>
        <w:t>Ge Yimin says:</w:t>
      </w:r>
    </w:p>
    <w:p w:rsidR="005C0F6F" w:rsidRDefault="005C0F6F" w:rsidP="005C0F6F">
      <w:pPr>
        <w:pStyle w:val="21"/>
        <w:ind w:firstLine="420"/>
      </w:pPr>
      <w:r>
        <w:t>It’s okay, Li, just say, this is the Internet</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At least he is a friend of the Lord</w:t>
      </w:r>
    </w:p>
    <w:p w:rsidR="005C0F6F" w:rsidRDefault="005C0F6F" w:rsidP="005C0F6F">
      <w:pPr>
        <w:pStyle w:val="21"/>
        <w:ind w:firstLine="420"/>
      </w:pPr>
      <w:r>
        <w:t>Ignore him</w:t>
      </w:r>
    </w:p>
    <w:p w:rsidR="005C0F6F" w:rsidRDefault="005C0F6F" w:rsidP="005C0F6F">
      <w:pPr>
        <w:pStyle w:val="21"/>
        <w:ind w:firstLine="420"/>
      </w:pPr>
      <w:r>
        <w:t>I don't think anything else</w:t>
      </w:r>
    </w:p>
    <w:p w:rsidR="005C0F6F" w:rsidRDefault="005C0F6F" w:rsidP="005C0F6F">
      <w:pPr>
        <w:pStyle w:val="21"/>
        <w:ind w:firstLine="420"/>
      </w:pPr>
      <w:r>
        <w:t>Ge Yimin says:</w:t>
      </w:r>
    </w:p>
    <w:p w:rsidR="005C0F6F" w:rsidRDefault="005C0F6F" w:rsidP="005C0F6F">
      <w:pPr>
        <w:pStyle w:val="21"/>
        <w:ind w:firstLine="420"/>
      </w:pPr>
      <w:r>
        <w:t>Oh, the forum is just about debate, just say what you want</w:t>
      </w:r>
    </w:p>
    <w:p w:rsidR="005C0F6F" w:rsidRDefault="005C0F6F" w:rsidP="005C0F6F">
      <w:pPr>
        <w:pStyle w:val="21"/>
        <w:ind w:firstLine="420"/>
      </w:pPr>
      <w:r>
        <w:t>Lili says:</w:t>
      </w:r>
    </w:p>
    <w:p w:rsidR="005C0F6F" w:rsidRDefault="005C0F6F" w:rsidP="005C0F6F">
      <w:pPr>
        <w:pStyle w:val="21"/>
        <w:ind w:firstLine="420"/>
      </w:pPr>
      <w:r>
        <w:t>Not malicious</w:t>
      </w:r>
    </w:p>
    <w:p w:rsidR="005C0F6F" w:rsidRDefault="005C0F6F" w:rsidP="005C0F6F">
      <w:pPr>
        <w:pStyle w:val="21"/>
        <w:ind w:firstLine="420"/>
      </w:pPr>
      <w:r>
        <w:t>I think it's just that</w:t>
      </w:r>
    </w:p>
    <w:p w:rsidR="005C0F6F" w:rsidRDefault="005C0F6F" w:rsidP="005C0F6F">
      <w:pPr>
        <w:pStyle w:val="21"/>
        <w:ind w:firstLine="420"/>
      </w:pPr>
      <w:r>
        <w:t>Ge Yimin says:</w:t>
      </w:r>
    </w:p>
    <w:p w:rsidR="005C0F6F" w:rsidRDefault="005C0F6F" w:rsidP="005C0F6F">
      <w:pPr>
        <w:pStyle w:val="21"/>
        <w:ind w:firstLine="420"/>
      </w:pPr>
      <w:r>
        <w:t>Yes, he was out of hatred for heretics</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I don't like heresy either</w:t>
      </w:r>
    </w:p>
    <w:p w:rsidR="005C0F6F" w:rsidRDefault="005C0F6F" w:rsidP="005C0F6F">
      <w:pPr>
        <w:pStyle w:val="21"/>
        <w:ind w:firstLine="420"/>
      </w:pPr>
      <w:r>
        <w:t>I have a great opinion of you</w:t>
      </w:r>
    </w:p>
    <w:p w:rsidR="005C0F6F" w:rsidRDefault="005C0F6F" w:rsidP="005C0F6F">
      <w:pPr>
        <w:pStyle w:val="21"/>
        <w:ind w:firstLine="420"/>
      </w:pPr>
      <w:r>
        <w:t>Ge Yimin says:</w:t>
      </w:r>
    </w:p>
    <w:p w:rsidR="005C0F6F" w:rsidRDefault="005C0F6F" w:rsidP="005C0F6F">
      <w:pPr>
        <w:pStyle w:val="21"/>
        <w:ind w:firstLine="420"/>
      </w:pPr>
      <w:r>
        <w:t>I know</w:t>
      </w:r>
    </w:p>
    <w:p w:rsidR="005C0F6F" w:rsidRDefault="005C0F6F" w:rsidP="005C0F6F">
      <w:pPr>
        <w:pStyle w:val="21"/>
        <w:ind w:firstLine="420"/>
      </w:pPr>
      <w:r>
        <w:t>I just thought, not action</w:t>
      </w:r>
    </w:p>
    <w:p w:rsidR="005C0F6F" w:rsidRDefault="005C0F6F" w:rsidP="005C0F6F">
      <w:pPr>
        <w:pStyle w:val="21"/>
        <w:ind w:firstLine="420"/>
      </w:pPr>
      <w:r>
        <w:t>Lili says:</w:t>
      </w:r>
    </w:p>
    <w:p w:rsidR="005C0F6F" w:rsidRDefault="005C0F6F" w:rsidP="005C0F6F">
      <w:pPr>
        <w:pStyle w:val="21"/>
        <w:ind w:firstLine="420"/>
      </w:pPr>
      <w:r>
        <w:t>Theory to you</w:t>
      </w:r>
    </w:p>
    <w:p w:rsidR="005C0F6F" w:rsidRDefault="005C0F6F" w:rsidP="005C0F6F">
      <w:pPr>
        <w:pStyle w:val="21"/>
        <w:ind w:firstLine="420"/>
      </w:pPr>
      <w:r>
        <w:t>Ge Yimin says:</w:t>
      </w:r>
    </w:p>
    <w:p w:rsidR="005C0F6F" w:rsidRDefault="005C0F6F" w:rsidP="005C0F6F">
      <w:pPr>
        <w:pStyle w:val="21"/>
        <w:ind w:firstLine="420"/>
      </w:pPr>
      <w:r>
        <w:t>Of course, many objections</w:t>
      </w:r>
    </w:p>
    <w:p w:rsidR="005C0F6F" w:rsidRDefault="005C0F6F" w:rsidP="005C0F6F">
      <w:pPr>
        <w:pStyle w:val="21"/>
        <w:ind w:firstLine="420"/>
      </w:pPr>
      <w:r>
        <w:t>Especially in Christianity, new ideas are always heretics</w:t>
      </w:r>
    </w:p>
    <w:p w:rsidR="005C0F6F" w:rsidRDefault="005C0F6F" w:rsidP="005C0F6F">
      <w:pPr>
        <w:pStyle w:val="21"/>
        <w:ind w:firstLine="420"/>
      </w:pPr>
      <w:r>
        <w:lastRenderedPageBreak/>
        <w:t>Lili says:</w:t>
      </w:r>
    </w:p>
    <w:p w:rsidR="005C0F6F" w:rsidRDefault="005C0F6F" w:rsidP="005C0F6F">
      <w:pPr>
        <w:pStyle w:val="21"/>
        <w:ind w:firstLine="420"/>
      </w:pPr>
      <w:r>
        <w:t>not necessarily</w:t>
      </w:r>
    </w:p>
    <w:p w:rsidR="005C0F6F" w:rsidRDefault="005C0F6F" w:rsidP="005C0F6F">
      <w:pPr>
        <w:pStyle w:val="21"/>
        <w:ind w:firstLine="420"/>
      </w:pPr>
      <w:r>
        <w:t>You are too selfish</w:t>
      </w:r>
    </w:p>
    <w:p w:rsidR="005C0F6F" w:rsidRDefault="005C0F6F" w:rsidP="005C0F6F">
      <w:pPr>
        <w:pStyle w:val="21"/>
        <w:ind w:firstLine="420"/>
      </w:pPr>
      <w:r>
        <w:t>Ge Yimin says:</w:t>
      </w:r>
    </w:p>
    <w:p w:rsidR="005C0F6F" w:rsidRDefault="005C0F6F" w:rsidP="005C0F6F">
      <w:pPr>
        <w:pStyle w:val="21"/>
        <w:ind w:firstLine="420"/>
      </w:pPr>
      <w:r>
        <w:t>Oh, Li, if it proves that my dream is not from God, I will take it back</w:t>
      </w:r>
    </w:p>
    <w:p w:rsidR="005C0F6F" w:rsidRDefault="005C0F6F" w:rsidP="005C0F6F">
      <w:pPr>
        <w:pStyle w:val="21"/>
        <w:ind w:firstLine="420"/>
      </w:pPr>
      <w:r>
        <w:t>Lili says:</w:t>
      </w:r>
    </w:p>
    <w:p w:rsidR="005C0F6F" w:rsidRDefault="005C0F6F" w:rsidP="005C0F6F">
      <w:pPr>
        <w:pStyle w:val="21"/>
        <w:ind w:firstLine="420"/>
      </w:pPr>
      <w:r>
        <w:t>How can it be seen from God?</w:t>
      </w:r>
    </w:p>
    <w:p w:rsidR="005C0F6F" w:rsidRDefault="005C0F6F" w:rsidP="005C0F6F">
      <w:pPr>
        <w:pStyle w:val="21"/>
        <w:ind w:firstLine="420"/>
      </w:pPr>
      <w:r>
        <w:t>Ge Yimin says:</w:t>
      </w:r>
    </w:p>
    <w:p w:rsidR="005C0F6F" w:rsidRDefault="005C0F6F" w:rsidP="005C0F6F">
      <w:pPr>
        <w:pStyle w:val="21"/>
        <w:ind w:firstLine="420"/>
      </w:pPr>
      <w:r>
        <w:t>This is the only thing in the Bible—you must listen to him</w:t>
      </w:r>
    </w:p>
    <w:p w:rsidR="005C0F6F" w:rsidRDefault="005C0F6F" w:rsidP="005C0F6F">
      <w:pPr>
        <w:pStyle w:val="21"/>
        <w:ind w:firstLine="420"/>
      </w:pPr>
      <w:r>
        <w:t>Lili says:</w:t>
      </w:r>
    </w:p>
    <w:p w:rsidR="005C0F6F" w:rsidRDefault="005C0F6F" w:rsidP="005C0F6F">
      <w:pPr>
        <w:pStyle w:val="21"/>
        <w:ind w:firstLine="420"/>
      </w:pPr>
      <w:r>
        <w:t>Too many people/I want to be invisible</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Lili says:</w:t>
      </w:r>
    </w:p>
    <w:p w:rsidR="005C0F6F" w:rsidRDefault="005C0F6F" w:rsidP="005C0F6F">
      <w:pPr>
        <w:pStyle w:val="21"/>
        <w:ind w:firstLine="420"/>
      </w:pPr>
      <w:r>
        <w:t>Do you mean you or something</w:t>
      </w:r>
    </w:p>
    <w:p w:rsidR="005C0F6F" w:rsidRDefault="005C0F6F" w:rsidP="005C0F6F">
      <w:pPr>
        <w:pStyle w:val="21"/>
        <w:ind w:firstLine="420"/>
      </w:pPr>
      <w:r>
        <w:t>Ge Yimin says:</w:t>
      </w:r>
    </w:p>
    <w:p w:rsidR="005C0F6F" w:rsidRDefault="005C0F6F" w:rsidP="005C0F6F">
      <w:pPr>
        <w:pStyle w:val="21"/>
        <w:ind w:firstLine="420"/>
      </w:pPr>
      <w:r>
        <w:t>Refers to me in the dream</w:t>
      </w:r>
    </w:p>
    <w:p w:rsidR="005C0F6F" w:rsidRDefault="005C0F6F" w:rsidP="005C0F6F">
      <w:pPr>
        <w:pStyle w:val="21"/>
        <w:ind w:firstLine="420"/>
      </w:pPr>
      <w:r>
        <w:t>I am also weird</w:t>
      </w:r>
    </w:p>
    <w:p w:rsidR="005C0F6F" w:rsidRDefault="005C0F6F" w:rsidP="005C0F6F">
      <w:pPr>
        <w:pStyle w:val="21"/>
        <w:ind w:firstLine="420"/>
      </w:pPr>
      <w:r>
        <w:t>Lili says:</w:t>
      </w:r>
    </w:p>
    <w:p w:rsidR="005C0F6F" w:rsidRDefault="005C0F6F" w:rsidP="005C0F6F">
      <w:pPr>
        <w:pStyle w:val="21"/>
        <w:ind w:firstLine="420"/>
      </w:pPr>
      <w:r>
        <w:t>I got it</w:t>
      </w:r>
    </w:p>
    <w:p w:rsidR="005C0F6F" w:rsidRDefault="005C0F6F" w:rsidP="005C0F6F">
      <w:pPr>
        <w:pStyle w:val="21"/>
        <w:ind w:firstLine="420"/>
      </w:pPr>
      <w:r>
        <w:t>Ge Yimin says:</w:t>
      </w:r>
    </w:p>
    <w:p w:rsidR="005C0F6F" w:rsidRDefault="005C0F6F" w:rsidP="005C0F6F">
      <w:pPr>
        <w:pStyle w:val="21"/>
        <w:ind w:firstLine="420"/>
      </w:pPr>
      <w:r>
        <w:t>You really look like the old books, she mainly opposes 2019</w:t>
      </w:r>
    </w:p>
    <w:p w:rsidR="005C0F6F" w:rsidRDefault="005C0F6F" w:rsidP="005C0F6F">
      <w:pPr>
        <w:pStyle w:val="21"/>
        <w:ind w:firstLine="420"/>
      </w:pPr>
      <w:r>
        <w:t>Lili says:</w:t>
      </w:r>
    </w:p>
    <w:p w:rsidR="005C0F6F" w:rsidRDefault="005C0F6F" w:rsidP="005C0F6F">
      <w:pPr>
        <w:pStyle w:val="21"/>
        <w:ind w:firstLine="420"/>
      </w:pPr>
      <w:r>
        <w:t>Who is this book?</w:t>
      </w:r>
    </w:p>
    <w:p w:rsidR="005C0F6F" w:rsidRDefault="005C0F6F" w:rsidP="005C0F6F">
      <w:pPr>
        <w:pStyle w:val="21"/>
        <w:ind w:firstLine="420"/>
      </w:pPr>
      <w:r>
        <w:t>Ge Yimin says:</w:t>
      </w:r>
    </w:p>
    <w:p w:rsidR="005C0F6F" w:rsidRDefault="005C0F6F" w:rsidP="005C0F6F">
      <w:pPr>
        <w:pStyle w:val="21"/>
        <w:ind w:firstLine="420"/>
      </w:pPr>
      <w:r>
        <w:t>A girl, former administrator</w:t>
      </w:r>
    </w:p>
    <w:p w:rsidR="005C0F6F" w:rsidRDefault="005C0F6F" w:rsidP="005C0F6F">
      <w:pPr>
        <w:pStyle w:val="21"/>
        <w:ind w:firstLine="420"/>
      </w:pPr>
      <w:r>
        <w:t>Lili says:</w:t>
      </w:r>
    </w:p>
    <w:p w:rsidR="005C0F6F" w:rsidRDefault="005C0F6F" w:rsidP="005C0F6F">
      <w:pPr>
        <w:pStyle w:val="21"/>
        <w:ind w:firstLine="420"/>
      </w:pPr>
      <w:r>
        <w:t>This bad sentence will be opposed</w:t>
      </w:r>
    </w:p>
    <w:p w:rsidR="005C0F6F" w:rsidRDefault="005C0F6F" w:rsidP="005C0F6F">
      <w:pPr>
        <w:pStyle w:val="21"/>
        <w:ind w:firstLine="420"/>
      </w:pPr>
      <w:r>
        <w:lastRenderedPageBreak/>
        <w:t>This sentence will be opposed</w:t>
      </w:r>
    </w:p>
    <w:p w:rsidR="005C0F6F" w:rsidRDefault="005C0F6F" w:rsidP="005C0F6F">
      <w:pPr>
        <w:pStyle w:val="21"/>
        <w:ind w:firstLine="420"/>
      </w:pPr>
      <w:r>
        <w:t>Ge Yimin says:</w:t>
      </w:r>
    </w:p>
    <w:p w:rsidR="005C0F6F" w:rsidRDefault="005C0F6F" w:rsidP="005C0F6F">
      <w:pPr>
        <w:pStyle w:val="21"/>
        <w:ind w:firstLine="420"/>
      </w:pPr>
      <w:r>
        <w:t>I deduced from the book of Daniel</w:t>
      </w:r>
    </w:p>
    <w:p w:rsidR="005C0F6F" w:rsidRDefault="005C0F6F" w:rsidP="005C0F6F">
      <w:pPr>
        <w:pStyle w:val="21"/>
        <w:ind w:firstLine="420"/>
      </w:pPr>
      <w:r>
        <w:t>Mainly expect</w:t>
      </w:r>
    </w:p>
    <w:p w:rsidR="005C0F6F" w:rsidRDefault="005C0F6F" w:rsidP="005C0F6F">
      <w:pPr>
        <w:pStyle w:val="21"/>
        <w:ind w:firstLine="420"/>
      </w:pPr>
      <w:r>
        <w:t>Lili says:</w:t>
      </w:r>
    </w:p>
    <w:p w:rsidR="005C0F6F" w:rsidRDefault="005C0F6F" w:rsidP="005C0F6F">
      <w:pPr>
        <w:pStyle w:val="21"/>
        <w:ind w:firstLine="420"/>
      </w:pPr>
      <w:r>
        <w:t>It means you are god</w:t>
      </w:r>
    </w:p>
    <w:p w:rsidR="005C0F6F" w:rsidRDefault="005C0F6F" w:rsidP="005C0F6F">
      <w:pPr>
        <w:pStyle w:val="21"/>
        <w:ind w:firstLine="420"/>
      </w:pPr>
      <w:r>
        <w:t>Even higher than the prophet</w:t>
      </w:r>
    </w:p>
    <w:p w:rsidR="005C0F6F" w:rsidRDefault="005C0F6F" w:rsidP="005C0F6F">
      <w:pPr>
        <w:pStyle w:val="21"/>
        <w:ind w:firstLine="420"/>
      </w:pPr>
      <w:r>
        <w:t>Ge Yimin says:</w:t>
      </w:r>
    </w:p>
    <w:p w:rsidR="005C0F6F" w:rsidRDefault="005C0F6F" w:rsidP="005C0F6F">
      <w:pPr>
        <w:pStyle w:val="21"/>
        <w:ind w:firstLine="420"/>
      </w:pPr>
      <w:r>
        <w:t>Is not</w:t>
      </w:r>
    </w:p>
    <w:p w:rsidR="005C0F6F" w:rsidRDefault="005C0F6F" w:rsidP="005C0F6F">
      <w:pPr>
        <w:pStyle w:val="21"/>
        <w:ind w:firstLine="420"/>
      </w:pPr>
      <w:r>
        <w:t>God is the Creator, one and only</w:t>
      </w:r>
    </w:p>
    <w:p w:rsidR="005C0F6F" w:rsidRDefault="005C0F6F" w:rsidP="005C0F6F">
      <w:pPr>
        <w:pStyle w:val="21"/>
        <w:ind w:firstLine="420"/>
      </w:pPr>
      <w:r>
        <w:t>Lili says:</w:t>
      </w:r>
    </w:p>
    <w:p w:rsidR="005C0F6F" w:rsidRDefault="005C0F6F" w:rsidP="005C0F6F">
      <w:pPr>
        <w:pStyle w:val="21"/>
        <w:ind w:firstLine="420"/>
      </w:pPr>
      <w:r>
        <w:t>Listen to you, are you right?</w:t>
      </w:r>
    </w:p>
    <w:p w:rsidR="005C0F6F" w:rsidRDefault="005C0F6F" w:rsidP="005C0F6F">
      <w:pPr>
        <w:pStyle w:val="21"/>
        <w:ind w:firstLine="420"/>
      </w:pPr>
      <w:r>
        <w:t>Ge Yimin says:</w:t>
      </w:r>
    </w:p>
    <w:p w:rsidR="005C0F6F" w:rsidRDefault="005C0F6F" w:rsidP="005C0F6F">
      <w:pPr>
        <w:pStyle w:val="21"/>
        <w:ind w:firstLine="420"/>
      </w:pPr>
      <w:r>
        <w:t>no</w:t>
      </w:r>
    </w:p>
    <w:p w:rsidR="005C0F6F" w:rsidRDefault="005C0F6F" w:rsidP="005C0F6F">
      <w:pPr>
        <w:pStyle w:val="21"/>
        <w:ind w:firstLine="420"/>
      </w:pPr>
      <w:r>
        <w:t>I am also surprised by this</w:t>
      </w:r>
    </w:p>
    <w:p w:rsidR="005C0F6F" w:rsidRDefault="005C0F6F" w:rsidP="005C0F6F">
      <w:pPr>
        <w:pStyle w:val="21"/>
        <w:ind w:firstLine="420"/>
      </w:pPr>
      <w:r>
        <w:t>Wait for God to revel</w:t>
      </w:r>
    </w:p>
    <w:p w:rsidR="005C0F6F" w:rsidRDefault="005C0F6F" w:rsidP="005C0F6F">
      <w:pPr>
        <w:pStyle w:val="21"/>
        <w:ind w:firstLine="420"/>
      </w:pPr>
      <w:r>
        <w:t>Lili says:</w:t>
      </w:r>
    </w:p>
    <w:p w:rsidR="005C0F6F" w:rsidRDefault="005C0F6F" w:rsidP="005C0F6F">
      <w:pPr>
        <w:pStyle w:val="21"/>
        <w:ind w:firstLine="420"/>
      </w:pPr>
      <w:r>
        <w:t>The assignment is wrong</w:t>
      </w:r>
    </w:p>
    <w:p w:rsidR="005C0F6F" w:rsidRDefault="005C0F6F" w:rsidP="005C0F6F">
      <w:pPr>
        <w:pStyle w:val="21"/>
        <w:ind w:firstLine="420"/>
      </w:pPr>
      <w:r>
        <w:t>Even confused many people</w:t>
      </w:r>
    </w:p>
    <w:p w:rsidR="005C0F6F" w:rsidRDefault="005C0F6F" w:rsidP="005C0F6F">
      <w:pPr>
        <w:pStyle w:val="21"/>
        <w:ind w:firstLine="420"/>
      </w:pPr>
      <w:r>
        <w:t>Ge Yimin says:</w:t>
      </w:r>
    </w:p>
    <w:p w:rsidR="005C0F6F" w:rsidRDefault="005C0F6F" w:rsidP="005C0F6F">
      <w:pPr>
        <w:pStyle w:val="21"/>
        <w:ind w:firstLine="420"/>
      </w:pPr>
      <w:r>
        <w:t>This dream is very clear so far</w:t>
      </w:r>
    </w:p>
    <w:p w:rsidR="005C0F6F" w:rsidRDefault="005C0F6F" w:rsidP="005C0F6F">
      <w:pPr>
        <w:pStyle w:val="21"/>
        <w:ind w:firstLine="420"/>
      </w:pPr>
      <w:r>
        <w:t>Lili says:</w:t>
      </w:r>
    </w:p>
    <w:p w:rsidR="005C0F6F" w:rsidRDefault="005C0F6F" w:rsidP="005C0F6F">
      <w:pPr>
        <w:pStyle w:val="21"/>
        <w:ind w:firstLine="420"/>
      </w:pPr>
      <w:r>
        <w:t>Maybe the devil?</w:t>
      </w:r>
    </w:p>
    <w:p w:rsidR="005C0F6F" w:rsidRDefault="005C0F6F" w:rsidP="005C0F6F">
      <w:pPr>
        <w:pStyle w:val="21"/>
        <w:ind w:firstLine="420"/>
      </w:pPr>
      <w:r>
        <w:t>Have you thought of it?</w:t>
      </w:r>
    </w:p>
    <w:p w:rsidR="005C0F6F" w:rsidRDefault="005C0F6F" w:rsidP="005C0F6F">
      <w:pPr>
        <w:pStyle w:val="21"/>
        <w:ind w:firstLine="420"/>
      </w:pPr>
      <w:r>
        <w:t>Ge Yimin says:</w:t>
      </w:r>
    </w:p>
    <w:p w:rsidR="005C0F6F" w:rsidRDefault="005C0F6F" w:rsidP="005C0F6F">
      <w:pPr>
        <w:pStyle w:val="21"/>
        <w:ind w:firstLine="420"/>
      </w:pPr>
      <w:r>
        <w:t>will not</w:t>
      </w:r>
    </w:p>
    <w:p w:rsidR="005C0F6F" w:rsidRDefault="005C0F6F" w:rsidP="005C0F6F">
      <w:pPr>
        <w:pStyle w:val="21"/>
        <w:ind w:firstLine="420"/>
      </w:pPr>
      <w:r>
        <w:t>Lili says:</w:t>
      </w:r>
    </w:p>
    <w:p w:rsidR="005C0F6F" w:rsidRDefault="005C0F6F" w:rsidP="005C0F6F">
      <w:pPr>
        <w:pStyle w:val="21"/>
        <w:ind w:firstLine="420"/>
      </w:pPr>
      <w:r>
        <w:t>How can I see it?</w:t>
      </w:r>
    </w:p>
    <w:p w:rsidR="005C0F6F" w:rsidRDefault="005C0F6F" w:rsidP="005C0F6F">
      <w:pPr>
        <w:pStyle w:val="21"/>
        <w:ind w:firstLine="420"/>
      </w:pPr>
      <w:r>
        <w:t>Ge Yimin says:</w:t>
      </w:r>
    </w:p>
    <w:p w:rsidR="005C0F6F" w:rsidRDefault="005C0F6F" w:rsidP="005C0F6F">
      <w:pPr>
        <w:pStyle w:val="21"/>
        <w:ind w:firstLine="420"/>
      </w:pPr>
      <w:r>
        <w:lastRenderedPageBreak/>
        <w:t>Inexplicable</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There is the Communist Party</w:t>
      </w:r>
    </w:p>
    <w:p w:rsidR="005C0F6F" w:rsidRDefault="005C0F6F" w:rsidP="005C0F6F">
      <w:pPr>
        <w:pStyle w:val="21"/>
        <w:ind w:firstLine="420"/>
      </w:pPr>
      <w:r>
        <w:t>Could it be God's will?</w:t>
      </w:r>
    </w:p>
    <w:p w:rsidR="005C0F6F" w:rsidRDefault="005C0F6F" w:rsidP="005C0F6F">
      <w:pPr>
        <w:pStyle w:val="21"/>
        <w:ind w:firstLine="420"/>
      </w:pPr>
      <w:r>
        <w:t>Ge Yimin says:</w:t>
      </w:r>
    </w:p>
    <w:p w:rsidR="005C0F6F" w:rsidRDefault="005C0F6F" w:rsidP="005C0F6F">
      <w:pPr>
        <w:pStyle w:val="21"/>
        <w:ind w:firstLine="420"/>
      </w:pPr>
      <w:r>
        <w:t>This is the final form of imaginative humans</w:t>
      </w:r>
    </w:p>
    <w:p w:rsidR="005C0F6F" w:rsidRDefault="005C0F6F" w:rsidP="005C0F6F">
      <w:pPr>
        <w:pStyle w:val="21"/>
        <w:ind w:firstLine="420"/>
      </w:pPr>
      <w:r>
        <w:t>Lili says:</w:t>
      </w:r>
    </w:p>
    <w:p w:rsidR="005C0F6F" w:rsidRDefault="005C0F6F" w:rsidP="005C0F6F">
      <w:pPr>
        <w:pStyle w:val="21"/>
        <w:ind w:firstLine="420"/>
      </w:pPr>
      <w:r>
        <w:t>The kingdom of God is not what it is today</w:t>
      </w:r>
    </w:p>
    <w:p w:rsidR="005C0F6F" w:rsidRDefault="005C0F6F" w:rsidP="005C0F6F">
      <w:pPr>
        <w:pStyle w:val="21"/>
        <w:ind w:firstLine="420"/>
      </w:pPr>
      <w:r>
        <w:t>Don’t imagine God’s transition with the world</w:t>
      </w:r>
    </w:p>
    <w:p w:rsidR="005C0F6F" w:rsidRDefault="005C0F6F" w:rsidP="005C0F6F">
      <w:pPr>
        <w:pStyle w:val="21"/>
        <w:ind w:firstLine="420"/>
      </w:pPr>
      <w:r>
        <w:t>Ge Yimin says:</w:t>
      </w:r>
    </w:p>
    <w:p w:rsidR="005C0F6F" w:rsidRDefault="005C0F6F" w:rsidP="005C0F6F">
      <w:pPr>
        <w:pStyle w:val="21"/>
        <w:ind w:firstLine="420"/>
      </w:pPr>
      <w:r>
        <w:t>Today is not a communist wife</w:t>
      </w:r>
    </w:p>
    <w:p w:rsidR="005C0F6F" w:rsidRDefault="005C0F6F" w:rsidP="005C0F6F">
      <w:pPr>
        <w:pStyle w:val="21"/>
        <w:ind w:firstLine="420"/>
      </w:pPr>
      <w:r>
        <w:t>Lili says:</w:t>
      </w:r>
    </w:p>
    <w:p w:rsidR="005C0F6F" w:rsidRDefault="005C0F6F" w:rsidP="005C0F6F">
      <w:pPr>
        <w:pStyle w:val="21"/>
        <w:ind w:firstLine="420"/>
      </w:pPr>
      <w:r>
        <w:t>of course</w:t>
      </w:r>
    </w:p>
    <w:p w:rsidR="005C0F6F" w:rsidRDefault="005C0F6F" w:rsidP="005C0F6F">
      <w:pPr>
        <w:pStyle w:val="21"/>
        <w:ind w:firstLine="420"/>
      </w:pPr>
      <w:r>
        <w:t>We believe in God not to change the world</w:t>
      </w:r>
    </w:p>
    <w:p w:rsidR="005C0F6F" w:rsidRDefault="005C0F6F" w:rsidP="005C0F6F">
      <w:pPr>
        <w:pStyle w:val="21"/>
        <w:ind w:firstLine="420"/>
      </w:pPr>
      <w:r>
        <w:t>Ge Yimin says:</w:t>
      </w:r>
    </w:p>
    <w:p w:rsidR="005C0F6F" w:rsidRDefault="005C0F6F" w:rsidP="005C0F6F">
      <w:pPr>
        <w:pStyle w:val="21"/>
        <w:ind w:firstLine="420"/>
      </w:pPr>
      <w:r>
        <w:t>Non-conflicting</w:t>
      </w:r>
    </w:p>
    <w:p w:rsidR="005C0F6F" w:rsidRDefault="005C0F6F" w:rsidP="005C0F6F">
      <w:pPr>
        <w:pStyle w:val="21"/>
        <w:ind w:firstLine="420"/>
      </w:pPr>
      <w:r>
        <w:t>Lili says:</w:t>
      </w:r>
    </w:p>
    <w:p w:rsidR="005C0F6F" w:rsidRDefault="005C0F6F" w:rsidP="005C0F6F">
      <w:pPr>
        <w:pStyle w:val="21"/>
        <w:ind w:firstLine="420"/>
      </w:pPr>
      <w:r>
        <w:t>Is for everyone to be saved</w:t>
      </w:r>
    </w:p>
    <w:p w:rsidR="005C0F6F" w:rsidRDefault="005C0F6F" w:rsidP="005C0F6F">
      <w:pPr>
        <w:pStyle w:val="21"/>
        <w:ind w:firstLine="420"/>
      </w:pPr>
      <w:r>
        <w:t>Ge Yimin says:</w:t>
      </w:r>
    </w:p>
    <w:p w:rsidR="005C0F6F" w:rsidRDefault="005C0F6F" w:rsidP="005C0F6F">
      <w:pPr>
        <w:pStyle w:val="21"/>
        <w:ind w:firstLine="420"/>
      </w:pPr>
      <w:r>
        <w:t>There is no conflict between Western Christians and politics</w:t>
      </w:r>
    </w:p>
    <w:p w:rsidR="005C0F6F" w:rsidRDefault="005C0F6F" w:rsidP="005C0F6F">
      <w:pPr>
        <w:pStyle w:val="21"/>
        <w:ind w:firstLine="420"/>
      </w:pPr>
      <w:r>
        <w:t>To be saved, but also to live in reality</w:t>
      </w:r>
    </w:p>
    <w:p w:rsidR="005C0F6F" w:rsidRDefault="005C0F6F" w:rsidP="005C0F6F">
      <w:pPr>
        <w:pStyle w:val="21"/>
        <w:ind w:firstLine="420"/>
      </w:pPr>
      <w:r>
        <w:t>So happy to chat with you</w:t>
      </w:r>
    </w:p>
    <w:p w:rsidR="005C0F6F" w:rsidRDefault="005C0F6F" w:rsidP="005C0F6F">
      <w:pPr>
        <w:pStyle w:val="21"/>
        <w:ind w:firstLine="420"/>
      </w:pPr>
      <w:r>
        <w:t>Lili says:</w:t>
      </w:r>
    </w:p>
    <w:p w:rsidR="005C0F6F" w:rsidRDefault="005C0F6F" w:rsidP="005C0F6F">
      <w:pPr>
        <w:pStyle w:val="21"/>
        <w:ind w:firstLine="420"/>
      </w:pPr>
      <w:r>
        <w:t>Thank you</w:t>
      </w:r>
    </w:p>
    <w:p w:rsidR="005C0F6F" w:rsidRDefault="005C0F6F" w:rsidP="005C0F6F">
      <w:pPr>
        <w:pStyle w:val="21"/>
        <w:ind w:firstLine="420"/>
      </w:pPr>
      <w:r>
        <w:t>Ge Yimin says:</w:t>
      </w:r>
    </w:p>
    <w:p w:rsidR="005C0F6F" w:rsidRDefault="005C0F6F" w:rsidP="005C0F6F">
      <w:pPr>
        <w:pStyle w:val="21"/>
        <w:ind w:firstLine="420"/>
      </w:pPr>
      <w:r>
        <w:t>Can you post the record to the forum?</w:t>
      </w:r>
    </w:p>
    <w:p w:rsidR="005C0F6F" w:rsidRDefault="005C0F6F" w:rsidP="005C0F6F">
      <w:pPr>
        <w:pStyle w:val="21"/>
        <w:ind w:firstLine="420"/>
      </w:pPr>
      <w:r>
        <w:t>Lili says:</w:t>
      </w:r>
    </w:p>
    <w:p w:rsidR="005C0F6F" w:rsidRDefault="005C0F6F" w:rsidP="005C0F6F">
      <w:pPr>
        <w:pStyle w:val="21"/>
        <w:ind w:firstLine="420"/>
      </w:pPr>
      <w:r>
        <w:t>We just came here temporarily</w:t>
      </w:r>
    </w:p>
    <w:p w:rsidR="005C0F6F" w:rsidRDefault="005C0F6F" w:rsidP="005C0F6F">
      <w:pPr>
        <w:pStyle w:val="21"/>
        <w:ind w:firstLine="420"/>
      </w:pPr>
      <w:r>
        <w:lastRenderedPageBreak/>
        <w:t>Yep</w:t>
      </w:r>
    </w:p>
    <w:p w:rsidR="005C0F6F" w:rsidRDefault="005C0F6F" w:rsidP="005C0F6F">
      <w:pPr>
        <w:pStyle w:val="21"/>
        <w:ind w:firstLine="420"/>
      </w:pPr>
      <w:r>
        <w:t>can</w:t>
      </w:r>
    </w:p>
    <w:p w:rsidR="005C0F6F" w:rsidRDefault="005C0F6F" w:rsidP="005C0F6F">
      <w:pPr>
        <w:pStyle w:val="21"/>
        <w:ind w:firstLine="420"/>
      </w:pPr>
      <w:r>
        <w:t>Ge Yimin says:</w:t>
      </w:r>
    </w:p>
    <w:p w:rsidR="005C0F6F" w:rsidRDefault="005C0F6F" w:rsidP="005C0F6F">
      <w:pPr>
        <w:pStyle w:val="21"/>
        <w:ind w:firstLine="420"/>
      </w:pPr>
      <w:r>
        <w:t>I think heaven is the updated earth</w:t>
      </w:r>
    </w:p>
    <w:p w:rsidR="005C0F6F" w:rsidRDefault="005C0F6F" w:rsidP="005C0F6F">
      <w:pPr>
        <w:pStyle w:val="21"/>
        <w:ind w:firstLine="420"/>
      </w:pPr>
      <w:r>
        <w:t>Xintianxindi</w:t>
      </w:r>
    </w:p>
    <w:p w:rsidR="005C0F6F" w:rsidRDefault="005C0F6F" w:rsidP="005C0F6F">
      <w:pPr>
        <w:pStyle w:val="21"/>
        <w:ind w:firstLine="420"/>
      </w:pPr>
      <w:r>
        <w:t>Lili says:</w:t>
      </w:r>
    </w:p>
    <w:p w:rsidR="005C0F6F" w:rsidRDefault="005C0F6F" w:rsidP="005C0F6F">
      <w:pPr>
        <w:pStyle w:val="21"/>
        <w:ind w:firstLine="420"/>
      </w:pPr>
      <w:r>
        <w:t>Is not</w:t>
      </w:r>
    </w:p>
    <w:p w:rsidR="005C0F6F" w:rsidRDefault="005C0F6F" w:rsidP="005C0F6F">
      <w:pPr>
        <w:pStyle w:val="21"/>
        <w:ind w:firstLine="420"/>
      </w:pPr>
      <w:r>
        <w:t>Xintianxindi, the world will completely change</w:t>
      </w:r>
    </w:p>
    <w:p w:rsidR="005C0F6F" w:rsidRDefault="005C0F6F" w:rsidP="005C0F6F">
      <w:pPr>
        <w:pStyle w:val="21"/>
        <w:ind w:firstLine="420"/>
      </w:pPr>
      <w:r>
        <w:t>Jesus is our king</w:t>
      </w:r>
    </w:p>
    <w:p w:rsidR="005C0F6F" w:rsidRDefault="005C0F6F" w:rsidP="005C0F6F">
      <w:pPr>
        <w:pStyle w:val="21"/>
        <w:ind w:firstLine="420"/>
      </w:pPr>
      <w:r>
        <w:t>Ge Yimin says:</w:t>
      </w:r>
    </w:p>
    <w:p w:rsidR="005C0F6F" w:rsidRDefault="005C0F6F" w:rsidP="005C0F6F">
      <w:pPr>
        <w:pStyle w:val="21"/>
        <w:ind w:firstLine="420"/>
      </w:pPr>
      <w:r>
        <w:t>Yes, it’s okay to update the earth, mainly to update the human mind</w:t>
      </w:r>
    </w:p>
    <w:p w:rsidR="005C0F6F" w:rsidRDefault="005C0F6F" w:rsidP="005C0F6F">
      <w:pPr>
        <w:pStyle w:val="21"/>
        <w:ind w:firstLine="420"/>
      </w:pPr>
      <w:r>
        <w:t>Lili says:</w:t>
      </w:r>
    </w:p>
    <w:p w:rsidR="005C0F6F" w:rsidRDefault="005C0F6F" w:rsidP="005C0F6F">
      <w:pPr>
        <w:pStyle w:val="21"/>
        <w:ind w:firstLine="420"/>
      </w:pPr>
      <w:r>
        <w:t>That was after 7 years of catastrophe</w:t>
      </w:r>
    </w:p>
    <w:p w:rsidR="005C0F6F" w:rsidRDefault="005C0F6F" w:rsidP="005C0F6F">
      <w:pPr>
        <w:pStyle w:val="21"/>
        <w:ind w:firstLine="420"/>
      </w:pPr>
      <w:r>
        <w:t>What you said still did not escape the world</w:t>
      </w:r>
    </w:p>
    <w:p w:rsidR="005C0F6F" w:rsidRDefault="005C0F6F" w:rsidP="005C0F6F">
      <w:pPr>
        <w:pStyle w:val="21"/>
        <w:ind w:firstLine="420"/>
      </w:pPr>
      <w:r>
        <w:t>Ge Yimin says:</w:t>
      </w:r>
    </w:p>
    <w:p w:rsidR="005C0F6F" w:rsidRDefault="005C0F6F" w:rsidP="005C0F6F">
      <w:pPr>
        <w:pStyle w:val="21"/>
        <w:ind w:firstLine="420"/>
      </w:pPr>
      <w:r>
        <w:t>The 7-year issue, there are many opinions, the first thousand, the last thousand, and no thousand (Millennium)</w:t>
      </w:r>
    </w:p>
    <w:p w:rsidR="005C0F6F" w:rsidRDefault="005C0F6F" w:rsidP="005C0F6F">
      <w:pPr>
        <w:pStyle w:val="21"/>
        <w:ind w:firstLine="420"/>
      </w:pPr>
      <w:r>
        <w:t>Lili says:</w:t>
      </w:r>
    </w:p>
    <w:p w:rsidR="005C0F6F" w:rsidRDefault="005C0F6F" w:rsidP="005C0F6F">
      <w:pPr>
        <w:pStyle w:val="21"/>
        <w:ind w:firstLine="420"/>
      </w:pPr>
      <w:r>
        <w:t>and also</w:t>
      </w:r>
    </w:p>
    <w:p w:rsidR="005C0F6F" w:rsidRDefault="005C0F6F" w:rsidP="005C0F6F">
      <w:pPr>
        <w:pStyle w:val="21"/>
        <w:ind w:firstLine="420"/>
      </w:pPr>
      <w:r>
        <w:t>Ge Yimin says:</w:t>
      </w:r>
    </w:p>
    <w:p w:rsidR="005C0F6F" w:rsidRDefault="005C0F6F" w:rsidP="005C0F6F">
      <w:pPr>
        <w:pStyle w:val="21"/>
        <w:ind w:firstLine="420"/>
      </w:pPr>
      <w:r>
        <w:t>New heavens and new earth, human beings are not separated from material life</w:t>
      </w:r>
    </w:p>
    <w:p w:rsidR="005C0F6F" w:rsidRDefault="005C0F6F" w:rsidP="005C0F6F">
      <w:pPr>
        <w:pStyle w:val="21"/>
        <w:ind w:firstLine="420"/>
      </w:pPr>
      <w:r>
        <w:t>Lili says:</w:t>
      </w:r>
    </w:p>
    <w:p w:rsidR="005C0F6F" w:rsidRDefault="005C0F6F" w:rsidP="005C0F6F">
      <w:pPr>
        <w:pStyle w:val="21"/>
        <w:ind w:firstLine="420"/>
      </w:pPr>
      <w:r>
        <w:t>Biblical prophecies are hidden</w:t>
      </w:r>
    </w:p>
    <w:p w:rsidR="005C0F6F" w:rsidRDefault="005C0F6F" w:rsidP="005C0F6F">
      <w:pPr>
        <w:pStyle w:val="21"/>
        <w:ind w:firstLine="420"/>
      </w:pPr>
      <w:r>
        <w:t>Is not</w:t>
      </w:r>
    </w:p>
    <w:p w:rsidR="005C0F6F" w:rsidRDefault="005C0F6F" w:rsidP="005C0F6F">
      <w:pPr>
        <w:pStyle w:val="21"/>
        <w:ind w:firstLine="420"/>
      </w:pPr>
      <w:r>
        <w:t>It is not</w:t>
      </w:r>
    </w:p>
    <w:p w:rsidR="005C0F6F" w:rsidRDefault="005C0F6F" w:rsidP="005C0F6F">
      <w:pPr>
        <w:pStyle w:val="21"/>
        <w:ind w:firstLine="420"/>
      </w:pPr>
      <w:r>
        <w:t>Ge Yimin says:</w:t>
      </w:r>
    </w:p>
    <w:p w:rsidR="005C0F6F" w:rsidRDefault="005C0F6F" w:rsidP="005C0F6F">
      <w:pPr>
        <w:pStyle w:val="21"/>
        <w:ind w:firstLine="420"/>
      </w:pPr>
      <w:r>
        <w:t>Not what?</w:t>
      </w:r>
    </w:p>
    <w:p w:rsidR="005C0F6F" w:rsidRDefault="005C0F6F" w:rsidP="005C0F6F">
      <w:pPr>
        <w:pStyle w:val="21"/>
        <w:ind w:firstLine="420"/>
      </w:pPr>
      <w:r>
        <w:t>Lili says:</w:t>
      </w:r>
    </w:p>
    <w:p w:rsidR="005C0F6F" w:rsidRDefault="005C0F6F" w:rsidP="005C0F6F">
      <w:pPr>
        <w:pStyle w:val="21"/>
        <w:ind w:firstLine="420"/>
      </w:pPr>
      <w:r>
        <w:lastRenderedPageBreak/>
        <w:t>Biblical prophecies are hidden. Let the understanding become clearer. Those who don’t understand, the ones who arrived, will also be lost</w:t>
      </w:r>
    </w:p>
    <w:p w:rsidR="005C0F6F" w:rsidRDefault="005C0F6F" w:rsidP="005C0F6F">
      <w:pPr>
        <w:pStyle w:val="21"/>
        <w:ind w:firstLine="420"/>
      </w:pPr>
      <w:r>
        <w:t>Ge Yimin says:</w:t>
      </w:r>
    </w:p>
    <w:p w:rsidR="005C0F6F" w:rsidRDefault="005C0F6F" w:rsidP="005C0F6F">
      <w:pPr>
        <w:pStyle w:val="21"/>
        <w:ind w:firstLine="420"/>
      </w:pPr>
      <w:r>
        <w:t>Where did your theology come from?</w:t>
      </w:r>
    </w:p>
    <w:p w:rsidR="005C0F6F" w:rsidRDefault="005C0F6F" w:rsidP="005C0F6F">
      <w:pPr>
        <w:pStyle w:val="21"/>
        <w:ind w:firstLine="420"/>
      </w:pPr>
      <w:r>
        <w:t>Lili says:</w:t>
      </w:r>
    </w:p>
    <w:p w:rsidR="005C0F6F" w:rsidRDefault="005C0F6F" w:rsidP="005C0F6F">
      <w:pPr>
        <w:pStyle w:val="21"/>
        <w:ind w:firstLine="420"/>
      </w:pPr>
      <w:r>
        <w:t>Xintianxindi is definitely not material</w:t>
      </w:r>
    </w:p>
    <w:p w:rsidR="005C0F6F" w:rsidRDefault="005C0F6F" w:rsidP="005C0F6F">
      <w:pPr>
        <w:pStyle w:val="21"/>
        <w:ind w:firstLine="420"/>
      </w:pPr>
      <w:r>
        <w:t>Ge Yimin says:</w:t>
      </w:r>
    </w:p>
    <w:p w:rsidR="005C0F6F" w:rsidRDefault="005C0F6F" w:rsidP="005C0F6F">
      <w:pPr>
        <w:pStyle w:val="21"/>
        <w:ind w:firstLine="420"/>
      </w:pPr>
      <w:r>
        <w:t>Xindi is not the earth?</w:t>
      </w:r>
    </w:p>
    <w:p w:rsidR="005C0F6F" w:rsidRDefault="005C0F6F" w:rsidP="005C0F6F">
      <w:pPr>
        <w:pStyle w:val="21"/>
        <w:ind w:firstLine="420"/>
      </w:pPr>
      <w:r>
        <w:t>Lili says:</w:t>
      </w:r>
    </w:p>
    <w:p w:rsidR="005C0F6F" w:rsidRDefault="005C0F6F" w:rsidP="005C0F6F">
      <w:pPr>
        <w:pStyle w:val="21"/>
        <w:ind w:firstLine="420"/>
      </w:pPr>
      <w:r>
        <w:t>Yes</w:t>
      </w:r>
    </w:p>
    <w:p w:rsidR="005C0F6F" w:rsidRDefault="005C0F6F" w:rsidP="005C0F6F">
      <w:pPr>
        <w:pStyle w:val="21"/>
        <w:ind w:firstLine="420"/>
      </w:pPr>
      <w:r>
        <w:t>But not what you think</w:t>
      </w:r>
    </w:p>
    <w:p w:rsidR="005C0F6F" w:rsidRDefault="005C0F6F" w:rsidP="005C0F6F">
      <w:pPr>
        <w:pStyle w:val="21"/>
        <w:ind w:firstLine="420"/>
      </w:pPr>
      <w:r>
        <w:t>Ge Yimin says:</w:t>
      </w:r>
    </w:p>
    <w:p w:rsidR="005C0F6F" w:rsidRDefault="005C0F6F" w:rsidP="005C0F6F">
      <w:pPr>
        <w:pStyle w:val="21"/>
        <w:ind w:firstLine="420"/>
      </w:pPr>
      <w:r>
        <w:t>No material life on earth?</w:t>
      </w:r>
    </w:p>
    <w:p w:rsidR="005C0F6F" w:rsidRDefault="005C0F6F" w:rsidP="005C0F6F">
      <w:pPr>
        <w:pStyle w:val="21"/>
        <w:ind w:firstLine="420"/>
      </w:pPr>
      <w:r>
        <w:t>Lili says:</w:t>
      </w:r>
    </w:p>
    <w:p w:rsidR="005C0F6F" w:rsidRDefault="005C0F6F" w:rsidP="005C0F6F">
      <w:pPr>
        <w:pStyle w:val="21"/>
        <w:ind w:firstLine="420"/>
      </w:pPr>
      <w:r>
        <w:t>Not material-based</w:t>
      </w:r>
    </w:p>
    <w:p w:rsidR="005C0F6F" w:rsidRDefault="005C0F6F" w:rsidP="005C0F6F">
      <w:pPr>
        <w:pStyle w:val="21"/>
        <w:ind w:firstLine="420"/>
      </w:pPr>
      <w:r>
        <w:t>Ge Yimin says:</w:t>
      </w:r>
    </w:p>
    <w:p w:rsidR="005C0F6F" w:rsidRDefault="005C0F6F" w:rsidP="005C0F6F">
      <w:pPr>
        <w:pStyle w:val="21"/>
        <w:ind w:firstLine="420"/>
      </w:pPr>
      <w:r>
        <w:t>Of course, the soul comes first</w:t>
      </w:r>
    </w:p>
    <w:p w:rsidR="005C0F6F" w:rsidRDefault="005C0F6F" w:rsidP="005C0F6F">
      <w:pPr>
        <w:pStyle w:val="21"/>
        <w:ind w:firstLine="420"/>
      </w:pPr>
      <w:r>
        <w:t>Lili says:</w:t>
      </w:r>
    </w:p>
    <w:p w:rsidR="005C0F6F" w:rsidRDefault="005C0F6F" w:rsidP="005C0F6F">
      <w:pPr>
        <w:pStyle w:val="21"/>
        <w:ind w:firstLine="420"/>
      </w:pPr>
      <w:r>
        <w:t>Think about it. The dead are resurrected</w:t>
      </w:r>
    </w:p>
    <w:p w:rsidR="005C0F6F" w:rsidRDefault="005C0F6F" w:rsidP="005C0F6F">
      <w:pPr>
        <w:pStyle w:val="21"/>
        <w:ind w:firstLine="420"/>
      </w:pPr>
      <w:r>
        <w:t>Is it still matter?</w:t>
      </w:r>
    </w:p>
    <w:p w:rsidR="005C0F6F" w:rsidRDefault="005C0F6F" w:rsidP="005C0F6F">
      <w:pPr>
        <w:pStyle w:val="21"/>
        <w:ind w:firstLine="420"/>
      </w:pPr>
      <w:r>
        <w:t>Ge Yimin says:</w:t>
      </w:r>
    </w:p>
    <w:p w:rsidR="005C0F6F" w:rsidRDefault="005C0F6F" w:rsidP="005C0F6F">
      <w:pPr>
        <w:pStyle w:val="21"/>
        <w:ind w:firstLine="420"/>
      </w:pPr>
      <w:r>
        <w:t>Actually this person can’t figure it out until the Lord comes again</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Yes</w:t>
      </w:r>
    </w:p>
    <w:p w:rsidR="005C0F6F" w:rsidRDefault="005C0F6F" w:rsidP="005C0F6F">
      <w:pPr>
        <w:pStyle w:val="21"/>
        <w:ind w:firstLine="420"/>
      </w:pPr>
      <w:r>
        <w:t>We seem to be robots</w:t>
      </w:r>
    </w:p>
    <w:p w:rsidR="005C0F6F" w:rsidRDefault="005C0F6F" w:rsidP="005C0F6F">
      <w:pPr>
        <w:pStyle w:val="21"/>
        <w:ind w:firstLine="420"/>
      </w:pPr>
      <w:r>
        <w:t>How can I know the thoughts of the people who made them?</w:t>
      </w:r>
    </w:p>
    <w:p w:rsidR="005C0F6F" w:rsidRDefault="005C0F6F" w:rsidP="005C0F6F">
      <w:pPr>
        <w:pStyle w:val="21"/>
        <w:ind w:firstLine="420"/>
      </w:pPr>
      <w:r>
        <w:t>Ge Yimin says:</w:t>
      </w:r>
    </w:p>
    <w:p w:rsidR="005C0F6F" w:rsidRDefault="005C0F6F" w:rsidP="005C0F6F">
      <w:pPr>
        <w:pStyle w:val="21"/>
        <w:ind w:firstLine="420"/>
      </w:pPr>
      <w:r>
        <w:lastRenderedPageBreak/>
        <w:t>No, we are endlessly searching for God’s deeds</w:t>
      </w:r>
    </w:p>
    <w:p w:rsidR="005C0F6F" w:rsidRDefault="005C0F6F" w:rsidP="005C0F6F">
      <w:pPr>
        <w:pStyle w:val="21"/>
        <w:ind w:firstLine="420"/>
      </w:pPr>
      <w:r>
        <w:t>Have free will, in the new heaven and new earth</w:t>
      </w:r>
    </w:p>
    <w:p w:rsidR="005C0F6F" w:rsidRDefault="005C0F6F" w:rsidP="005C0F6F">
      <w:pPr>
        <w:pStyle w:val="21"/>
        <w:ind w:firstLine="420"/>
      </w:pPr>
      <w:r>
        <w:t>Understand you</w:t>
      </w:r>
    </w:p>
    <w:p w:rsidR="005C0F6F" w:rsidRDefault="005C0F6F" w:rsidP="005C0F6F">
      <w:pPr>
        <w:pStyle w:val="21"/>
        <w:ind w:firstLine="420"/>
      </w:pPr>
      <w:r>
        <w:t>Lili says:</w:t>
      </w:r>
    </w:p>
    <w:p w:rsidR="005C0F6F" w:rsidRDefault="005C0F6F" w:rsidP="005C0F6F">
      <w:pPr>
        <w:pStyle w:val="21"/>
        <w:ind w:firstLine="420"/>
      </w:pPr>
      <w:r>
        <w:t>Just like a fish in the water, how do you know what it looks like on land?</w:t>
      </w:r>
    </w:p>
    <w:p w:rsidR="005C0F6F" w:rsidRDefault="005C0F6F" w:rsidP="005C0F6F">
      <w:pPr>
        <w:pStyle w:val="21"/>
        <w:ind w:firstLine="420"/>
      </w:pPr>
      <w:r>
        <w:t>Ge Yimin says:</w:t>
      </w:r>
    </w:p>
    <w:p w:rsidR="005C0F6F" w:rsidRDefault="005C0F6F" w:rsidP="005C0F6F">
      <w:pPr>
        <w:pStyle w:val="21"/>
        <w:ind w:firstLine="420"/>
      </w:pPr>
      <w:r>
        <w:t>agree with you</w:t>
      </w:r>
    </w:p>
    <w:p w:rsidR="005C0F6F" w:rsidRDefault="005C0F6F" w:rsidP="005C0F6F">
      <w:pPr>
        <w:pStyle w:val="21"/>
        <w:ind w:firstLine="420"/>
      </w:pPr>
      <w:r>
        <w:t>Lili says:</w:t>
      </w:r>
    </w:p>
    <w:p w:rsidR="005C0F6F" w:rsidRDefault="005C0F6F" w:rsidP="005C0F6F">
      <w:pPr>
        <w:pStyle w:val="21"/>
        <w:ind w:firstLine="420"/>
      </w:pPr>
      <w:r>
        <w:t>You told him that there are trees with beautiful flowers</w:t>
      </w:r>
    </w:p>
    <w:p w:rsidR="005C0F6F" w:rsidRDefault="005C0F6F" w:rsidP="005C0F6F">
      <w:pPr>
        <w:pStyle w:val="21"/>
        <w:ind w:firstLine="420"/>
      </w:pPr>
      <w:r>
        <w:t>He won't understand</w:t>
      </w:r>
    </w:p>
    <w:p w:rsidR="005C0F6F" w:rsidRDefault="005C0F6F" w:rsidP="005C0F6F">
      <w:pPr>
        <w:pStyle w:val="21"/>
        <w:ind w:firstLine="420"/>
      </w:pPr>
      <w:r>
        <w:t>Because his limitation is in the water</w:t>
      </w:r>
    </w:p>
    <w:p w:rsidR="005C0F6F" w:rsidRDefault="005C0F6F" w:rsidP="005C0F6F">
      <w:pPr>
        <w:pStyle w:val="21"/>
        <w:ind w:firstLine="420"/>
      </w:pPr>
      <w:r>
        <w:t>He can't think of how beautiful the land is</w:t>
      </w:r>
    </w:p>
    <w:p w:rsidR="005C0F6F" w:rsidRDefault="005C0F6F" w:rsidP="005C0F6F">
      <w:pPr>
        <w:pStyle w:val="21"/>
        <w:ind w:firstLine="420"/>
      </w:pPr>
      <w:r>
        <w:t>Ge Yimin says:</w:t>
      </w:r>
    </w:p>
    <w:p w:rsidR="005C0F6F" w:rsidRDefault="005C0F6F" w:rsidP="005C0F6F">
      <w:pPr>
        <w:pStyle w:val="21"/>
        <w:ind w:firstLine="420"/>
      </w:pPr>
      <w:r>
        <w:t>I agree with you very much, how is Xintianxindi? Now people don’t understand</w:t>
      </w:r>
    </w:p>
    <w:p w:rsidR="005C0F6F" w:rsidRDefault="005C0F6F" w:rsidP="005C0F6F">
      <w:pPr>
        <w:pStyle w:val="21"/>
        <w:ind w:firstLine="420"/>
      </w:pPr>
      <w:r>
        <w:t>Lili says:</w:t>
      </w:r>
    </w:p>
    <w:p w:rsidR="005C0F6F" w:rsidRDefault="005C0F6F" w:rsidP="005C0F6F">
      <w:pPr>
        <w:pStyle w:val="21"/>
        <w:ind w:firstLine="420"/>
      </w:pPr>
      <w:r>
        <w:t>I can imagine the same on land</w:t>
      </w:r>
    </w:p>
    <w:p w:rsidR="005C0F6F" w:rsidRDefault="005C0F6F" w:rsidP="005C0F6F">
      <w:pPr>
        <w:pStyle w:val="21"/>
        <w:ind w:firstLine="420"/>
      </w:pPr>
      <w:r>
        <w:t>In the water</w:t>
      </w:r>
    </w:p>
    <w:p w:rsidR="005C0F6F" w:rsidRDefault="005C0F6F" w:rsidP="005C0F6F">
      <w:pPr>
        <w:pStyle w:val="21"/>
        <w:ind w:firstLine="420"/>
      </w:pPr>
      <w:r>
        <w:t>Yep</w:t>
      </w:r>
    </w:p>
    <w:p w:rsidR="005C0F6F" w:rsidRDefault="005C0F6F" w:rsidP="005C0F6F">
      <w:pPr>
        <w:pStyle w:val="21"/>
        <w:ind w:firstLine="420"/>
      </w:pPr>
      <w:r>
        <w:t>Ge Yimin says:</w:t>
      </w:r>
    </w:p>
    <w:p w:rsidR="005C0F6F" w:rsidRDefault="005C0F6F" w:rsidP="005C0F6F">
      <w:pPr>
        <w:pStyle w:val="21"/>
        <w:ind w:firstLine="420"/>
      </w:pPr>
      <w:r>
        <w:t>How did your theological knowledge come from?</w:t>
      </w:r>
    </w:p>
    <w:p w:rsidR="005C0F6F" w:rsidRDefault="005C0F6F" w:rsidP="005C0F6F">
      <w:pPr>
        <w:pStyle w:val="21"/>
        <w:ind w:firstLine="420"/>
      </w:pPr>
      <w:r>
        <w:t>Lili says:</w:t>
      </w:r>
    </w:p>
    <w:p w:rsidR="005C0F6F" w:rsidRDefault="005C0F6F" w:rsidP="005C0F6F">
      <w:pPr>
        <w:pStyle w:val="21"/>
        <w:ind w:firstLine="420"/>
      </w:pPr>
      <w:r>
        <w:t>Hope you give up your unrealistic ideas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If the evidence is wrong, give up</w:t>
      </w:r>
    </w:p>
    <w:p w:rsidR="005C0F6F" w:rsidRDefault="005C0F6F" w:rsidP="005C0F6F">
      <w:pPr>
        <w:pStyle w:val="21"/>
        <w:ind w:firstLine="420"/>
      </w:pPr>
      <w:r>
        <w:t>Lili says:</w:t>
      </w:r>
    </w:p>
    <w:p w:rsidR="005C0F6F" w:rsidRDefault="005C0F6F" w:rsidP="005C0F6F">
      <w:pPr>
        <w:pStyle w:val="21"/>
        <w:ind w:firstLine="420"/>
      </w:pPr>
      <w:r>
        <w:t>My dad used to tell me</w:t>
      </w:r>
    </w:p>
    <w:p w:rsidR="005C0F6F" w:rsidRDefault="005C0F6F" w:rsidP="005C0F6F">
      <w:pPr>
        <w:pStyle w:val="21"/>
        <w:ind w:firstLine="420"/>
      </w:pPr>
      <w:r>
        <w:lastRenderedPageBreak/>
        <w:t>Ge Yimin says:</w:t>
      </w:r>
    </w:p>
    <w:p w:rsidR="005C0F6F" w:rsidRDefault="005C0F6F" w:rsidP="005C0F6F">
      <w:pPr>
        <w:pStyle w:val="21"/>
        <w:ind w:firstLine="420"/>
      </w:pPr>
      <w:r>
        <w:t>Oh, you are Zhengxin</w:t>
      </w:r>
    </w:p>
    <w:p w:rsidR="005C0F6F" w:rsidRDefault="005C0F6F" w:rsidP="005C0F6F">
      <w:pPr>
        <w:pStyle w:val="21"/>
        <w:ind w:firstLine="420"/>
      </w:pPr>
      <w:r>
        <w:t>Lili says:</w:t>
      </w:r>
    </w:p>
    <w:p w:rsidR="005C0F6F" w:rsidRDefault="005C0F6F" w:rsidP="005C0F6F">
      <w:pPr>
        <w:pStyle w:val="21"/>
        <w:ind w:firstLine="420"/>
      </w:pPr>
      <w:r>
        <w:t>Actually I know very little</w:t>
      </w:r>
    </w:p>
    <w:p w:rsidR="005C0F6F" w:rsidRDefault="005C0F6F" w:rsidP="005C0F6F">
      <w:pPr>
        <w:pStyle w:val="21"/>
        <w:ind w:firstLine="420"/>
      </w:pPr>
      <w:r>
        <w:t>I'm talking nonsense</w:t>
      </w:r>
    </w:p>
    <w:p w:rsidR="005C0F6F" w:rsidRDefault="005C0F6F" w:rsidP="005C0F6F">
      <w:pPr>
        <w:pStyle w:val="21"/>
        <w:ind w:firstLine="420"/>
      </w:pPr>
      <w:r>
        <w:t>Just talk casually</w:t>
      </w:r>
    </w:p>
    <w:p w:rsidR="005C0F6F" w:rsidRDefault="005C0F6F" w:rsidP="005C0F6F">
      <w:pPr>
        <w:pStyle w:val="21"/>
        <w:ind w:firstLine="420"/>
      </w:pPr>
      <w:r>
        <w:t>Ge Yimin says:</w:t>
      </w:r>
    </w:p>
    <w:p w:rsidR="005C0F6F" w:rsidRDefault="005C0F6F" w:rsidP="005C0F6F">
      <w:pPr>
        <w:pStyle w:val="21"/>
        <w:ind w:firstLine="420"/>
      </w:pPr>
      <w:r>
        <w:t>Well said</w:t>
      </w:r>
    </w:p>
    <w:p w:rsidR="005C0F6F" w:rsidRDefault="005C0F6F" w:rsidP="005C0F6F">
      <w:pPr>
        <w:pStyle w:val="21"/>
        <w:ind w:firstLine="420"/>
      </w:pPr>
      <w:r>
        <w:t>Lili says:</w:t>
      </w:r>
    </w:p>
    <w:p w:rsidR="005C0F6F" w:rsidRDefault="005C0F6F" w:rsidP="005C0F6F">
      <w:pPr>
        <w:pStyle w:val="21"/>
        <w:ind w:firstLine="420"/>
      </w:pPr>
      <w:r>
        <w:t>Hehe</w:t>
      </w:r>
    </w:p>
    <w:p w:rsidR="005C0F6F" w:rsidRDefault="005C0F6F" w:rsidP="005C0F6F">
      <w:pPr>
        <w:pStyle w:val="21"/>
        <w:ind w:firstLine="420"/>
      </w:pPr>
      <w:r>
        <w:t>Thank you</w:t>
      </w:r>
    </w:p>
    <w:p w:rsidR="005C0F6F" w:rsidRDefault="005C0F6F" w:rsidP="005C0F6F">
      <w:pPr>
        <w:pStyle w:val="21"/>
        <w:ind w:firstLine="420"/>
      </w:pPr>
      <w:r>
        <w:t>Change the typo when you put it in the forum</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Don't change, understand</w:t>
      </w:r>
    </w:p>
    <w:p w:rsidR="005C0F6F" w:rsidRDefault="005C0F6F" w:rsidP="005C0F6F">
      <w:pPr>
        <w:pStyle w:val="21"/>
        <w:ind w:firstLine="420"/>
      </w:pPr>
      <w:r>
        <w:t>Lili says:</w:t>
      </w:r>
    </w:p>
    <w:p w:rsidR="005C0F6F" w:rsidRDefault="005C0F6F" w:rsidP="005C0F6F">
      <w:pPr>
        <w:pStyle w:val="21"/>
        <w:ind w:firstLine="420"/>
      </w:pPr>
      <w:r>
        <w:t>Oh</w:t>
      </w:r>
    </w:p>
    <w:p w:rsidR="005C0F6F" w:rsidRDefault="005C0F6F" w:rsidP="005C0F6F">
      <w:pPr>
        <w:pStyle w:val="21"/>
        <w:ind w:firstLine="420"/>
      </w:pPr>
      <w:r>
        <w:t>I hope you give up your heresy soon</w:t>
      </w:r>
    </w:p>
    <w:p w:rsidR="005C0F6F" w:rsidRDefault="005C0F6F" w:rsidP="005C0F6F">
      <w:pPr>
        <w:pStyle w:val="21"/>
        <w:ind w:firstLine="420"/>
      </w:pPr>
      <w:r>
        <w:t>Ge Yimin says:</w:t>
      </w:r>
    </w:p>
    <w:p w:rsidR="005C0F6F" w:rsidRDefault="005C0F6F" w:rsidP="005C0F6F">
      <w:pPr>
        <w:pStyle w:val="21"/>
        <w:ind w:firstLine="420"/>
      </w:pPr>
      <w:r>
        <w:t>Proved wrong, I will give up</w:t>
      </w:r>
    </w:p>
    <w:p w:rsidR="005C0F6F" w:rsidRDefault="005C0F6F" w:rsidP="005C0F6F">
      <w:pPr>
        <w:pStyle w:val="21"/>
        <w:ind w:firstLine="420"/>
      </w:pPr>
      <w:r>
        <w:t>Lili says:</w:t>
      </w:r>
    </w:p>
    <w:p w:rsidR="005C0F6F" w:rsidRDefault="005C0F6F" w:rsidP="005C0F6F">
      <w:pPr>
        <w:pStyle w:val="21"/>
        <w:ind w:firstLine="420"/>
      </w:pPr>
      <w:r>
        <w:t>Yep</w:t>
      </w:r>
    </w:p>
    <w:p w:rsidR="005C0F6F" w:rsidRDefault="005C0F6F" w:rsidP="005C0F6F">
      <w:pPr>
        <w:pStyle w:val="21"/>
        <w:ind w:firstLine="420"/>
      </w:pPr>
      <w:r>
        <w:t>Could you tell me what I thought of you before?</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it is good</w:t>
      </w:r>
    </w:p>
    <w:p w:rsidR="005C0F6F" w:rsidRDefault="005C0F6F" w:rsidP="005C0F6F">
      <w:pPr>
        <w:pStyle w:val="21"/>
        <w:ind w:firstLine="420"/>
      </w:pPr>
      <w:r>
        <w:t>will not be mad</w:t>
      </w:r>
    </w:p>
    <w:p w:rsidR="005C0F6F" w:rsidRDefault="005C0F6F" w:rsidP="005C0F6F">
      <w:pPr>
        <w:pStyle w:val="21"/>
        <w:ind w:firstLine="420"/>
      </w:pPr>
      <w:r>
        <w:t>Like to criticize</w:t>
      </w:r>
    </w:p>
    <w:p w:rsidR="005C0F6F" w:rsidRDefault="005C0F6F" w:rsidP="005C0F6F">
      <w:pPr>
        <w:pStyle w:val="21"/>
        <w:ind w:firstLine="420"/>
      </w:pPr>
      <w:r>
        <w:t>Lili says:</w:t>
      </w:r>
    </w:p>
    <w:p w:rsidR="005C0F6F" w:rsidRDefault="005C0F6F" w:rsidP="005C0F6F">
      <w:pPr>
        <w:pStyle w:val="21"/>
        <w:ind w:firstLine="420"/>
      </w:pPr>
      <w:r>
        <w:lastRenderedPageBreak/>
        <w:t>Highly narcissistic. opinionated. I want to stand on my own. Followers who profess to be a god and do not know the truth.</w:t>
      </w:r>
    </w:p>
    <w:p w:rsidR="005C0F6F" w:rsidRDefault="005C0F6F" w:rsidP="005C0F6F">
      <w:pPr>
        <w:pStyle w:val="21"/>
        <w:ind w:firstLine="420"/>
      </w:pPr>
      <w:r>
        <w:t>Ambitious</w:t>
      </w:r>
    </w:p>
    <w:p w:rsidR="005C0F6F" w:rsidRDefault="005C0F6F" w:rsidP="005C0F6F">
      <w:pPr>
        <w:pStyle w:val="21"/>
        <w:ind w:firstLine="420"/>
      </w:pPr>
      <w:r>
        <w:t>Hehe</w:t>
      </w:r>
    </w:p>
    <w:p w:rsidR="005C0F6F" w:rsidRDefault="005C0F6F" w:rsidP="005C0F6F">
      <w:pPr>
        <w:pStyle w:val="21"/>
        <w:ind w:firstLine="420"/>
      </w:pPr>
      <w:r>
        <w:t>Ge Yimin says:</w:t>
      </w:r>
    </w:p>
    <w:p w:rsidR="005C0F6F" w:rsidRDefault="005C0F6F" w:rsidP="005C0F6F">
      <w:pPr>
        <w:pStyle w:val="21"/>
        <w:ind w:firstLine="420"/>
      </w:pPr>
      <w:r>
        <w:t>Mainly think that the dream is from God</w:t>
      </w:r>
    </w:p>
    <w:p w:rsidR="005C0F6F" w:rsidRDefault="005C0F6F" w:rsidP="005C0F6F">
      <w:pPr>
        <w:pStyle w:val="21"/>
        <w:ind w:firstLine="420"/>
      </w:pPr>
      <w:r>
        <w:t>Lili says:</w:t>
      </w:r>
    </w:p>
    <w:p w:rsidR="005C0F6F" w:rsidRDefault="005C0F6F" w:rsidP="005C0F6F">
      <w:pPr>
        <w:pStyle w:val="21"/>
        <w:ind w:firstLine="420"/>
      </w:pPr>
      <w:r>
        <w:t>Don't be angry</w:t>
      </w:r>
    </w:p>
    <w:p w:rsidR="005C0F6F" w:rsidRDefault="005C0F6F" w:rsidP="005C0F6F">
      <w:pPr>
        <w:pStyle w:val="21"/>
        <w:ind w:firstLine="420"/>
      </w:pPr>
      <w:r>
        <w:t>Ge Yimin says:</w:t>
      </w:r>
    </w:p>
    <w:p w:rsidR="005C0F6F" w:rsidRDefault="005C0F6F" w:rsidP="005C0F6F">
      <w:pPr>
        <w:pStyle w:val="21"/>
        <w:ind w:firstLine="420"/>
      </w:pPr>
      <w:r>
        <w:t>I will not proclaim myself a god, I think that God is the creator, the only one, all people are created</w:t>
      </w:r>
    </w:p>
    <w:p w:rsidR="005C0F6F" w:rsidRDefault="005C0F6F" w:rsidP="005C0F6F">
      <w:pPr>
        <w:pStyle w:val="21"/>
        <w:ind w:firstLine="420"/>
      </w:pPr>
      <w:r>
        <w:t>Lili says:</w:t>
      </w:r>
    </w:p>
    <w:p w:rsidR="005C0F6F" w:rsidRDefault="005C0F6F" w:rsidP="005C0F6F">
      <w:pPr>
        <w:pStyle w:val="21"/>
        <w:ind w:firstLine="420"/>
      </w:pPr>
      <w:r>
        <w:t>Different dreams may be just an excuse for your purpose</w:t>
      </w:r>
    </w:p>
    <w:p w:rsidR="005C0F6F" w:rsidRDefault="005C0F6F" w:rsidP="005C0F6F">
      <w:pPr>
        <w:pStyle w:val="21"/>
        <w:ind w:firstLine="420"/>
      </w:pPr>
      <w:r>
        <w:t>I speak more directly</w:t>
      </w:r>
    </w:p>
    <w:p w:rsidR="005C0F6F" w:rsidRDefault="005C0F6F" w:rsidP="005C0F6F">
      <w:pPr>
        <w:pStyle w:val="21"/>
        <w:ind w:firstLine="420"/>
      </w:pPr>
      <w:r>
        <w:t>Sorry</w:t>
      </w:r>
    </w:p>
    <w:p w:rsidR="005C0F6F" w:rsidRDefault="005C0F6F" w:rsidP="005C0F6F">
      <w:pPr>
        <w:pStyle w:val="21"/>
        <w:ind w:firstLine="420"/>
      </w:pPr>
      <w:r>
        <w:t>Hope you understand</w:t>
      </w:r>
    </w:p>
    <w:p w:rsidR="005C0F6F" w:rsidRDefault="005C0F6F" w:rsidP="005C0F6F">
      <w:pPr>
        <w:pStyle w:val="21"/>
        <w:ind w:firstLine="420"/>
      </w:pPr>
      <w:r>
        <w:t>Ge Yimin says:</w:t>
      </w:r>
    </w:p>
    <w:p w:rsidR="005C0F6F" w:rsidRDefault="005C0F6F" w:rsidP="005C0F6F">
      <w:pPr>
        <w:pStyle w:val="21"/>
        <w:ind w:firstLine="420"/>
      </w:pPr>
      <w:r>
        <w:t>It’s not an excuse, I do think that the dream comes from God, it’s a mission</w:t>
      </w:r>
    </w:p>
    <w:p w:rsidR="005C0F6F" w:rsidRDefault="005C0F6F" w:rsidP="005C0F6F">
      <w:pPr>
        <w:pStyle w:val="21"/>
        <w:ind w:firstLine="420"/>
      </w:pPr>
      <w:r>
        <w:t>Lili says:</w:t>
      </w:r>
    </w:p>
    <w:p w:rsidR="005C0F6F" w:rsidRDefault="005C0F6F" w:rsidP="005C0F6F">
      <w:pPr>
        <w:pStyle w:val="21"/>
        <w:ind w:firstLine="420"/>
      </w:pPr>
      <w:r>
        <w:t>Then you didn’t call yourself a god, but you were the same</w:t>
      </w:r>
    </w:p>
    <w:p w:rsidR="005C0F6F" w:rsidRDefault="005C0F6F" w:rsidP="005C0F6F">
      <w:pPr>
        <w:pStyle w:val="21"/>
        <w:ind w:firstLine="420"/>
      </w:pPr>
      <w:r>
        <w:t>Ge Yimin says:</w:t>
      </w:r>
    </w:p>
    <w:p w:rsidR="005C0F6F" w:rsidRDefault="005C0F6F" w:rsidP="005C0F6F">
      <w:pPr>
        <w:pStyle w:val="21"/>
        <w:ind w:firstLine="420"/>
      </w:pPr>
      <w:r>
        <w:t>Won't be equivalent</w:t>
      </w:r>
    </w:p>
    <w:p w:rsidR="005C0F6F" w:rsidRDefault="005C0F6F" w:rsidP="005C0F6F">
      <w:pPr>
        <w:pStyle w:val="21"/>
        <w:ind w:firstLine="420"/>
      </w:pPr>
      <w:r>
        <w:t>I think God is the creator GOD, everyone is created</w:t>
      </w:r>
    </w:p>
    <w:p w:rsidR="005C0F6F" w:rsidRDefault="005C0F6F" w:rsidP="005C0F6F">
      <w:pPr>
        <w:pStyle w:val="21"/>
        <w:ind w:firstLine="420"/>
      </w:pPr>
      <w:r>
        <w:t>Lili says:</w:t>
      </w:r>
    </w:p>
    <w:p w:rsidR="005C0F6F" w:rsidRDefault="005C0F6F" w:rsidP="005C0F6F">
      <w:pPr>
        <w:pStyle w:val="21"/>
        <w:ind w:firstLine="420"/>
      </w:pPr>
      <w:r>
        <w:t>When I let others listen to you, I equate myself with God</w:t>
      </w:r>
    </w:p>
    <w:p w:rsidR="005C0F6F" w:rsidRDefault="005C0F6F" w:rsidP="005C0F6F">
      <w:pPr>
        <w:pStyle w:val="21"/>
        <w:ind w:firstLine="420"/>
      </w:pPr>
      <w:r>
        <w:t>Ge Yimin says:</w:t>
      </w:r>
    </w:p>
    <w:p w:rsidR="005C0F6F" w:rsidRDefault="005C0F6F" w:rsidP="005C0F6F">
      <w:pPr>
        <w:pStyle w:val="21"/>
        <w:ind w:firstLine="420"/>
      </w:pPr>
      <w:r>
        <w:t>No, it doesn’t mean it, it’s the original words in a different dream, real record</w:t>
      </w:r>
    </w:p>
    <w:p w:rsidR="005C0F6F" w:rsidRDefault="005C0F6F" w:rsidP="005C0F6F">
      <w:pPr>
        <w:pStyle w:val="21"/>
        <w:ind w:firstLine="420"/>
      </w:pPr>
    </w:p>
    <w:p w:rsidR="005C0F6F" w:rsidRDefault="005C0F6F" w:rsidP="005C0F6F">
      <w:pPr>
        <w:pStyle w:val="21"/>
        <w:ind w:firstLine="420"/>
      </w:pPr>
      <w:r>
        <w:rPr>
          <w:rFonts w:hint="eastAsia"/>
        </w:rPr>
        <w:t>560.</w:t>
      </w:r>
      <w:r>
        <w:t xml:space="preserve"> Talk about faith with the lost lamb</w:t>
      </w:r>
    </w:p>
    <w:p w:rsidR="005C0F6F" w:rsidRDefault="005C0F6F" w:rsidP="005C0F6F">
      <w:pPr>
        <w:pStyle w:val="21"/>
        <w:ind w:firstLine="420"/>
      </w:pPr>
      <w:r>
        <w:t>The lost lamb 17:56:33</w:t>
      </w:r>
    </w:p>
    <w:p w:rsidR="005C0F6F" w:rsidRDefault="005C0F6F" w:rsidP="005C0F6F">
      <w:pPr>
        <w:pStyle w:val="21"/>
        <w:ind w:firstLine="420"/>
      </w:pPr>
      <w:r>
        <w:t>I want to understand the teachings of your sect</w:t>
      </w:r>
    </w:p>
    <w:p w:rsidR="005C0F6F" w:rsidRDefault="005C0F6F" w:rsidP="005C0F6F">
      <w:pPr>
        <w:pStyle w:val="21"/>
        <w:ind w:firstLine="420"/>
      </w:pPr>
      <w:r>
        <w:t>Why do many people say that your sect is heresy?</w:t>
      </w:r>
    </w:p>
    <w:p w:rsidR="005C0F6F" w:rsidRDefault="005C0F6F" w:rsidP="005C0F6F">
      <w:pPr>
        <w:pStyle w:val="21"/>
        <w:ind w:firstLine="420"/>
      </w:pPr>
      <w:r>
        <w:t>Ge Yimin 17:58:11</w:t>
      </w:r>
    </w:p>
    <w:p w:rsidR="005C0F6F" w:rsidRDefault="005C0F6F" w:rsidP="005C0F6F">
      <w:pPr>
        <w:pStyle w:val="21"/>
        <w:ind w:firstLine="420"/>
      </w:pPr>
      <w:r>
        <w:t>Because of new ideas</w:t>
      </w:r>
    </w:p>
    <w:p w:rsidR="005C0F6F" w:rsidRDefault="005C0F6F" w:rsidP="005C0F6F">
      <w:pPr>
        <w:pStyle w:val="21"/>
        <w:ind w:firstLine="420"/>
      </w:pPr>
      <w:r>
        <w:t>The lost lamb 17:58:53</w:t>
      </w:r>
    </w:p>
    <w:p w:rsidR="005C0F6F" w:rsidRDefault="005C0F6F" w:rsidP="005C0F6F">
      <w:pPr>
        <w:pStyle w:val="21"/>
        <w:ind w:firstLine="420"/>
      </w:pPr>
      <w:r>
        <w:t>In my mind, there are many denominations that think I’m heresy</w:t>
      </w:r>
    </w:p>
    <w:p w:rsidR="005C0F6F" w:rsidRDefault="005C0F6F" w:rsidP="005C0F6F">
      <w:pPr>
        <w:pStyle w:val="21"/>
        <w:ind w:firstLine="420"/>
      </w:pPr>
      <w:r>
        <w:t>Ge Yimin 17:59:37</w:t>
      </w:r>
    </w:p>
    <w:p w:rsidR="005C0F6F" w:rsidRDefault="005C0F6F" w:rsidP="005C0F6F">
      <w:pPr>
        <w:pStyle w:val="21"/>
        <w:ind w:firstLine="420"/>
      </w:pPr>
      <w:r>
        <w:t>Heresy vs. Tradition</w:t>
      </w:r>
    </w:p>
    <w:p w:rsidR="005C0F6F" w:rsidRDefault="005C0F6F" w:rsidP="005C0F6F">
      <w:pPr>
        <w:pStyle w:val="21"/>
        <w:ind w:firstLine="420"/>
      </w:pPr>
      <w:r>
        <w:t>New ideas are considered heretics</w:t>
      </w:r>
    </w:p>
    <w:p w:rsidR="005C0F6F" w:rsidRDefault="005C0F6F" w:rsidP="005C0F6F">
      <w:pPr>
        <w:pStyle w:val="21"/>
        <w:ind w:firstLine="420"/>
      </w:pPr>
      <w:r>
        <w:t>The lost lamb 18:00:05</w:t>
      </w:r>
    </w:p>
    <w:p w:rsidR="005C0F6F" w:rsidRDefault="005C0F6F" w:rsidP="005C0F6F">
      <w:pPr>
        <w:pStyle w:val="21"/>
        <w:ind w:firstLine="420"/>
      </w:pPr>
      <w:r>
        <w:t>I think Jesus is not God, only Jehovah is the Almighty God</w:t>
      </w:r>
    </w:p>
    <w:p w:rsidR="005C0F6F" w:rsidRDefault="005C0F6F" w:rsidP="005C0F6F">
      <w:pPr>
        <w:pStyle w:val="21"/>
        <w:ind w:firstLine="420"/>
      </w:pPr>
      <w:r>
        <w:t>Ge Yimin 18:00:23</w:t>
      </w:r>
    </w:p>
    <w:p w:rsidR="005C0F6F" w:rsidRDefault="005C0F6F" w:rsidP="005C0F6F">
      <w:pPr>
        <w:pStyle w:val="21"/>
        <w:ind w:firstLine="420"/>
      </w:pPr>
      <w:r>
        <w:t>Yes, Jesus called himself the Son of God</w:t>
      </w:r>
    </w:p>
    <w:p w:rsidR="005C0F6F" w:rsidRDefault="005C0F6F" w:rsidP="005C0F6F">
      <w:pPr>
        <w:pStyle w:val="21"/>
        <w:ind w:firstLine="420"/>
      </w:pPr>
      <w:r>
        <w:t>The lost lamb 18:00:38</w:t>
      </w:r>
    </w:p>
    <w:p w:rsidR="005C0F6F" w:rsidRDefault="005C0F6F" w:rsidP="005C0F6F">
      <w:pPr>
        <w:pStyle w:val="21"/>
        <w:ind w:firstLine="420"/>
      </w:pPr>
      <w:r>
        <w:t>I don't believe in the Trinity</w:t>
      </w:r>
    </w:p>
    <w:p w:rsidR="005C0F6F" w:rsidRDefault="005C0F6F" w:rsidP="005C0F6F">
      <w:pPr>
        <w:pStyle w:val="21"/>
        <w:ind w:firstLine="420"/>
      </w:pPr>
      <w:r>
        <w:t>Ge Yimin 18:00:44</w:t>
      </w:r>
    </w:p>
    <w:p w:rsidR="005C0F6F" w:rsidRDefault="005C0F6F" w:rsidP="005C0F6F">
      <w:pPr>
        <w:pStyle w:val="21"/>
        <w:ind w:firstLine="420"/>
      </w:pPr>
      <w:r>
        <w:t>God is unique, Creator, GOD</w:t>
      </w:r>
    </w:p>
    <w:p w:rsidR="005C0F6F" w:rsidRDefault="005C0F6F" w:rsidP="005C0F6F">
      <w:pPr>
        <w:pStyle w:val="21"/>
        <w:ind w:firstLine="420"/>
      </w:pPr>
      <w:r>
        <w:t>The lost lamb 18:01:07</w:t>
      </w:r>
    </w:p>
    <w:p w:rsidR="005C0F6F" w:rsidRDefault="005C0F6F" w:rsidP="005C0F6F">
      <w:pPr>
        <w:pStyle w:val="21"/>
        <w:ind w:firstLine="420"/>
      </w:pPr>
      <w:r>
        <w:t>I don’t believe that Jesus is Michael</w:t>
      </w:r>
    </w:p>
    <w:p w:rsidR="005C0F6F" w:rsidRDefault="005C0F6F" w:rsidP="005C0F6F">
      <w:pPr>
        <w:pStyle w:val="21"/>
        <w:ind w:firstLine="420"/>
      </w:pPr>
      <w:r>
        <w:t>Ge Yimin 18:01:11</w:t>
      </w:r>
    </w:p>
    <w:p w:rsidR="005C0F6F" w:rsidRDefault="005C0F6F" w:rsidP="005C0F6F">
      <w:pPr>
        <w:pStyle w:val="21"/>
        <w:ind w:firstLine="420"/>
      </w:pPr>
      <w:r>
        <w:t>The Bible has more anti-Trinity verses than it supports</w:t>
      </w:r>
    </w:p>
    <w:p w:rsidR="005C0F6F" w:rsidRDefault="005C0F6F" w:rsidP="005C0F6F">
      <w:pPr>
        <w:pStyle w:val="21"/>
        <w:ind w:firstLine="420"/>
      </w:pPr>
      <w:r>
        <w:t>The lost lamb 18:01:33</w:t>
      </w:r>
    </w:p>
    <w:p w:rsidR="005C0F6F" w:rsidRDefault="005C0F6F" w:rsidP="005C0F6F">
      <w:pPr>
        <w:pStyle w:val="21"/>
        <w:ind w:firstLine="420"/>
      </w:pPr>
      <w:r>
        <w:t>Jehovah’s Witnesses say that Jesus is Michael</w:t>
      </w:r>
    </w:p>
    <w:p w:rsidR="005C0F6F" w:rsidRDefault="005C0F6F" w:rsidP="005C0F6F">
      <w:pPr>
        <w:pStyle w:val="21"/>
        <w:ind w:firstLine="420"/>
      </w:pPr>
      <w:r>
        <w:t>I think Jesus was the first created by God</w:t>
      </w:r>
    </w:p>
    <w:p w:rsidR="005C0F6F" w:rsidRDefault="005C0F6F" w:rsidP="005C0F6F">
      <w:pPr>
        <w:pStyle w:val="21"/>
        <w:ind w:firstLine="420"/>
      </w:pPr>
      <w:r>
        <w:t>Ge Yimin 18:02:13</w:t>
      </w:r>
    </w:p>
    <w:p w:rsidR="005C0F6F" w:rsidRDefault="005C0F6F" w:rsidP="005C0F6F">
      <w:pPr>
        <w:pStyle w:val="21"/>
        <w:ind w:firstLine="420"/>
      </w:pPr>
      <w:r>
        <w:t>The Bible says firstborn</w:t>
      </w:r>
    </w:p>
    <w:p w:rsidR="005C0F6F" w:rsidRDefault="005C0F6F" w:rsidP="005C0F6F">
      <w:pPr>
        <w:pStyle w:val="21"/>
        <w:ind w:firstLine="420"/>
      </w:pPr>
      <w:r>
        <w:lastRenderedPageBreak/>
        <w:t>The lost lamb 18:02:40</w:t>
      </w:r>
    </w:p>
    <w:p w:rsidR="005C0F6F" w:rsidRDefault="005C0F6F" w:rsidP="005C0F6F">
      <w:pPr>
        <w:pStyle w:val="21"/>
        <w:ind w:firstLine="420"/>
      </w:pPr>
      <w:r>
        <w:t>Jesus does not have complete divinity</w:t>
      </w:r>
    </w:p>
    <w:p w:rsidR="005C0F6F" w:rsidRDefault="005C0F6F" w:rsidP="005C0F6F">
      <w:pPr>
        <w:pStyle w:val="21"/>
        <w:ind w:firstLine="420"/>
      </w:pPr>
      <w:r>
        <w:t>Ge Yimin 18:02:51</w:t>
      </w:r>
    </w:p>
    <w:p w:rsidR="005C0F6F" w:rsidRDefault="005C0F6F" w:rsidP="005C0F6F">
      <w:pPr>
        <w:pStyle w:val="21"/>
        <w:ind w:firstLine="420"/>
      </w:pPr>
      <w:r>
        <w:t>Use the name of Jesus—the Son of God, best</w:t>
      </w:r>
    </w:p>
    <w:p w:rsidR="005C0F6F" w:rsidRDefault="005C0F6F" w:rsidP="005C0F6F">
      <w:pPr>
        <w:pStyle w:val="21"/>
        <w:ind w:firstLine="420"/>
      </w:pPr>
      <w:r>
        <w:t>This church has argued for two thousand years</w:t>
      </w:r>
    </w:p>
    <w:p w:rsidR="005C0F6F" w:rsidRDefault="005C0F6F" w:rsidP="005C0F6F">
      <w:pPr>
        <w:pStyle w:val="21"/>
        <w:ind w:firstLine="420"/>
      </w:pPr>
      <w:r>
        <w:t>The lost lamb 18:03:35</w:t>
      </w:r>
    </w:p>
    <w:p w:rsidR="005C0F6F" w:rsidRDefault="005C0F6F" w:rsidP="005C0F6F">
      <w:pPr>
        <w:pStyle w:val="21"/>
        <w:ind w:firstLine="420"/>
      </w:pPr>
      <w:r>
        <w:t>The Bible clearly tells us that Jesus is not God</w:t>
      </w:r>
    </w:p>
    <w:p w:rsidR="005C0F6F" w:rsidRDefault="005C0F6F" w:rsidP="005C0F6F">
      <w:pPr>
        <w:pStyle w:val="21"/>
        <w:ind w:firstLine="420"/>
      </w:pPr>
      <w:r>
        <w:t>Ge Yimin 18:04:15</w:t>
      </w:r>
    </w:p>
    <w:p w:rsidR="005C0F6F" w:rsidRDefault="005C0F6F" w:rsidP="005C0F6F">
      <w:pPr>
        <w:pStyle w:val="21"/>
        <w:ind w:firstLine="420"/>
      </w:pPr>
      <w:r>
        <w:t>God is unique, the Creator, Jesus is the firstborn, the Son of God</w:t>
      </w:r>
    </w:p>
    <w:p w:rsidR="005C0F6F" w:rsidRDefault="005C0F6F" w:rsidP="005C0F6F">
      <w:pPr>
        <w:pStyle w:val="21"/>
        <w:ind w:firstLine="420"/>
      </w:pPr>
      <w:r>
        <w:t>The lost lamb 18:04:40</w:t>
      </w:r>
    </w:p>
    <w:p w:rsidR="005C0F6F" w:rsidRDefault="005C0F6F" w:rsidP="005C0F6F">
      <w:pPr>
        <w:pStyle w:val="21"/>
        <w:ind w:firstLine="420"/>
      </w:pPr>
      <w:r>
        <w:t>How to explain the first chapter of John's Gospel</w:t>
      </w:r>
    </w:p>
    <w:p w:rsidR="005C0F6F" w:rsidRDefault="005C0F6F" w:rsidP="005C0F6F">
      <w:pPr>
        <w:pStyle w:val="21"/>
        <w:ind w:firstLine="420"/>
      </w:pPr>
      <w:r>
        <w:t>Ge Yimin 18:05:26</w:t>
      </w:r>
    </w:p>
    <w:p w:rsidR="005C0F6F" w:rsidRDefault="005C0F6F" w:rsidP="005C0F6F">
      <w:pPr>
        <w:pStyle w:val="21"/>
        <w:ind w:firstLine="420"/>
      </w:pPr>
      <w:r>
        <w:t>There are many networks, Tao is god, and some lowercase god</w:t>
      </w:r>
    </w:p>
    <w:p w:rsidR="005C0F6F" w:rsidRDefault="005C0F6F" w:rsidP="005C0F6F">
      <w:pPr>
        <w:pStyle w:val="21"/>
        <w:ind w:firstLine="420"/>
      </w:pPr>
      <w:r>
        <w:t>Don’t stick to one sentence of the Bible, because we may not understand it now</w:t>
      </w:r>
    </w:p>
    <w:p w:rsidR="005C0F6F" w:rsidRDefault="005C0F6F" w:rsidP="005C0F6F">
      <w:pPr>
        <w:pStyle w:val="21"/>
        <w:ind w:firstLine="420"/>
      </w:pPr>
      <w:r>
        <w:t>The lost lamb 18:06:20</w:t>
      </w:r>
    </w:p>
    <w:p w:rsidR="005C0F6F" w:rsidRDefault="005C0F6F" w:rsidP="005C0F6F">
      <w:pPr>
        <w:pStyle w:val="21"/>
        <w:ind w:firstLine="420"/>
      </w:pPr>
      <w:r>
        <w:t>Also, are you a prophet?</w:t>
      </w:r>
    </w:p>
    <w:p w:rsidR="005C0F6F" w:rsidRDefault="005C0F6F" w:rsidP="005C0F6F">
      <w:pPr>
        <w:pStyle w:val="21"/>
        <w:ind w:firstLine="420"/>
      </w:pPr>
      <w:r>
        <w:t>Ge Yimin 18:06:33</w:t>
      </w:r>
    </w:p>
    <w:p w:rsidR="005C0F6F" w:rsidRDefault="005C0F6F" w:rsidP="005C0F6F">
      <w:pPr>
        <w:pStyle w:val="21"/>
        <w:ind w:firstLine="420"/>
      </w:pPr>
      <w:r>
        <w:t>Oh, self-styled</w:t>
      </w:r>
    </w:p>
    <w:p w:rsidR="005C0F6F" w:rsidRDefault="005C0F6F" w:rsidP="005C0F6F">
      <w:pPr>
        <w:pStyle w:val="21"/>
        <w:ind w:firstLine="420"/>
      </w:pPr>
      <w:r>
        <w:t>The Lost Lamb 18:07:59</w:t>
      </w:r>
    </w:p>
    <w:p w:rsidR="005C0F6F" w:rsidRDefault="005C0F6F" w:rsidP="005C0F6F">
      <w:pPr>
        <w:pStyle w:val="21"/>
        <w:ind w:firstLine="420"/>
      </w:pPr>
      <w:r>
        <w:t>Why do you call yourself a prophet?</w:t>
      </w:r>
    </w:p>
    <w:p w:rsidR="005C0F6F" w:rsidRDefault="005C0F6F" w:rsidP="005C0F6F">
      <w:pPr>
        <w:pStyle w:val="21"/>
        <w:ind w:firstLine="420"/>
      </w:pPr>
      <w:r>
        <w:t>Ge Yimin 18:08:09</w:t>
      </w:r>
    </w:p>
    <w:p w:rsidR="005C0F6F" w:rsidRDefault="005C0F6F" w:rsidP="005C0F6F">
      <w:pPr>
        <w:pStyle w:val="21"/>
        <w:ind w:firstLine="420"/>
      </w:pPr>
      <w:r>
        <w:t>Because of the vision</w:t>
      </w:r>
    </w:p>
    <w:p w:rsidR="005C0F6F" w:rsidRDefault="005C0F6F" w:rsidP="005C0F6F">
      <w:pPr>
        <w:pStyle w:val="21"/>
        <w:ind w:firstLine="420"/>
      </w:pPr>
      <w:r>
        <w:t>Self-confession</w:t>
      </w:r>
    </w:p>
    <w:p w:rsidR="005C0F6F" w:rsidRDefault="005C0F6F" w:rsidP="005C0F6F">
      <w:pPr>
        <w:pStyle w:val="21"/>
        <w:ind w:firstLine="420"/>
      </w:pPr>
      <w:r>
        <w:t>The lost lamb 18:08:44</w:t>
      </w:r>
    </w:p>
    <w:p w:rsidR="005C0F6F" w:rsidRDefault="005C0F6F" w:rsidP="005C0F6F">
      <w:pPr>
        <w:pStyle w:val="21"/>
        <w:ind w:firstLine="420"/>
      </w:pPr>
      <w:r>
        <w:t>Could it be a dream?</w:t>
      </w:r>
    </w:p>
    <w:p w:rsidR="005C0F6F" w:rsidRDefault="005C0F6F" w:rsidP="005C0F6F">
      <w:pPr>
        <w:pStyle w:val="21"/>
        <w:ind w:firstLine="420"/>
      </w:pPr>
      <w:r>
        <w:t>Ge Yimin 18:09:06</w:t>
      </w:r>
    </w:p>
    <w:p w:rsidR="005C0F6F" w:rsidRDefault="005C0F6F" w:rsidP="005C0F6F">
      <w:pPr>
        <w:pStyle w:val="21"/>
        <w:ind w:firstLine="420"/>
      </w:pPr>
      <w:r>
        <w:t>It’s dreams, dreams, and the Bible</w:t>
      </w:r>
    </w:p>
    <w:p w:rsidR="005C0F6F" w:rsidRDefault="005C0F6F" w:rsidP="005C0F6F">
      <w:pPr>
        <w:pStyle w:val="21"/>
        <w:ind w:firstLine="420"/>
      </w:pPr>
      <w:r>
        <w:t>The lost lamb 18:09:32</w:t>
      </w:r>
    </w:p>
    <w:p w:rsidR="005C0F6F" w:rsidRDefault="005C0F6F" w:rsidP="005C0F6F">
      <w:pPr>
        <w:pStyle w:val="21"/>
        <w:ind w:firstLine="420"/>
      </w:pPr>
      <w:r>
        <w:lastRenderedPageBreak/>
        <w:t>Do you know the Book of Mormon?</w:t>
      </w:r>
    </w:p>
    <w:p w:rsidR="005C0F6F" w:rsidRDefault="005C0F6F" w:rsidP="005C0F6F">
      <w:pPr>
        <w:pStyle w:val="21"/>
        <w:ind w:firstLine="420"/>
      </w:pPr>
      <w:r>
        <w:t>Ge Yimin 18:09:45</w:t>
      </w:r>
    </w:p>
    <w:p w:rsidR="005C0F6F" w:rsidRDefault="005C0F6F" w:rsidP="005C0F6F">
      <w:pPr>
        <w:pStyle w:val="21"/>
        <w:ind w:firstLine="420"/>
      </w:pPr>
      <w:r>
        <w:t>Seen a bit</w:t>
      </w:r>
    </w:p>
    <w:p w:rsidR="005C0F6F" w:rsidRDefault="005C0F6F" w:rsidP="005C0F6F">
      <w:pPr>
        <w:pStyle w:val="21"/>
        <w:ind w:firstLine="420"/>
      </w:pPr>
      <w:r>
        <w:t>Do not believe</w:t>
      </w:r>
    </w:p>
    <w:p w:rsidR="005C0F6F" w:rsidRDefault="005C0F6F" w:rsidP="005C0F6F">
      <w:pPr>
        <w:pStyle w:val="21"/>
        <w:ind w:firstLine="420"/>
      </w:pPr>
      <w:r>
        <w:t>The lost lamb 18:10:35</w:t>
      </w:r>
    </w:p>
    <w:p w:rsidR="005C0F6F" w:rsidRDefault="005C0F6F" w:rsidP="005C0F6F">
      <w:pPr>
        <w:pStyle w:val="21"/>
        <w:ind w:firstLine="420"/>
      </w:pPr>
      <w:r>
        <w:t>There will be no more prophets in the world</w:t>
      </w:r>
    </w:p>
    <w:p w:rsidR="005C0F6F" w:rsidRDefault="005C0F6F" w:rsidP="005C0F6F">
      <w:pPr>
        <w:pStyle w:val="21"/>
        <w:ind w:firstLine="420"/>
      </w:pPr>
      <w:r>
        <w:t>Jesus said that the prophet ends with John the Baptist</w:t>
      </w:r>
    </w:p>
    <w:p w:rsidR="005C0F6F" w:rsidRDefault="005C0F6F" w:rsidP="005C0F6F">
      <w:pPr>
        <w:pStyle w:val="21"/>
        <w:ind w:firstLine="420"/>
      </w:pPr>
      <w:r>
        <w:t>Ge Yimin 18:11:54</w:t>
      </w:r>
    </w:p>
    <w:p w:rsidR="005C0F6F" w:rsidRDefault="005C0F6F" w:rsidP="005C0F6F">
      <w:pPr>
        <w:pStyle w:val="21"/>
        <w:ind w:firstLine="420"/>
      </w:pPr>
      <w:r>
        <w:t>The Bible does not say that there must be no prophet in the future. The so-called John the Baptist is the last prophet, based on:</w:t>
      </w:r>
    </w:p>
    <w:p w:rsidR="005C0F6F" w:rsidRDefault="005C0F6F" w:rsidP="005C0F6F">
      <w:pPr>
        <w:pStyle w:val="21"/>
        <w:ind w:firstLine="420"/>
      </w:pPr>
      <w:r>
        <w:t>Matthew 11:13 because the prophets and the law prophesy until John.</w:t>
      </w:r>
    </w:p>
    <w:p w:rsidR="005C0F6F" w:rsidRDefault="005C0F6F" w:rsidP="005C0F6F">
      <w:pPr>
        <w:pStyle w:val="21"/>
        <w:ind w:firstLine="420"/>
      </w:pPr>
      <w:r>
        <w:t>This refers to the final summary of the Old Testament law. It refers to the Old Testament office prophet who predicted the person of Jesus Christ, until John the Baptist, this office prophet</w:t>
      </w:r>
    </w:p>
    <w:p w:rsidR="005C0F6F" w:rsidRDefault="005C0F6F" w:rsidP="005C0F6F">
      <w:pPr>
        <w:pStyle w:val="21"/>
        <w:ind w:firstLine="420"/>
      </w:pPr>
      <w:r>
        <w:t>It stopped because the Jesus Christ they predicted had come, face to face.</w:t>
      </w:r>
    </w:p>
    <w:p w:rsidR="005C0F6F" w:rsidRDefault="005C0F6F" w:rsidP="005C0F6F">
      <w:pPr>
        <w:pStyle w:val="21"/>
        <w:ind w:firstLine="420"/>
      </w:pPr>
      <w:r>
        <w:t>This is: the prophets prophesied (the person of Jesus) until John.</w:t>
      </w:r>
    </w:p>
    <w:p w:rsidR="005C0F6F" w:rsidRDefault="005C0F6F" w:rsidP="005C0F6F">
      <w:pPr>
        <w:pStyle w:val="21"/>
        <w:ind w:firstLine="420"/>
      </w:pPr>
      <w:r>
        <w:t>Not: Prophets, until John.</w:t>
      </w:r>
    </w:p>
    <w:p w:rsidR="005C0F6F" w:rsidRDefault="005C0F6F" w:rsidP="005C0F6F">
      <w:pPr>
        <w:pStyle w:val="21"/>
        <w:ind w:firstLine="420"/>
      </w:pPr>
      <w:r>
        <w:t>It is absurd to have Christians who believe in a true and living God on the one hand, and make God a dumb god for two thousand years, and will always be a dumb god.</w:t>
      </w:r>
    </w:p>
    <w:p w:rsidR="005C0F6F" w:rsidRDefault="005C0F6F" w:rsidP="005C0F6F">
      <w:pPr>
        <w:pStyle w:val="21"/>
        <w:ind w:firstLine="420"/>
      </w:pPr>
      <w:r>
        <w:t>According to GeYiMin vision, we recognize GeYiMin as the prophet of the country. Amen!</w:t>
      </w:r>
    </w:p>
    <w:p w:rsidR="005C0F6F" w:rsidRDefault="005C0F6F" w:rsidP="005C0F6F">
      <w:pPr>
        <w:pStyle w:val="21"/>
        <w:ind w:firstLine="420"/>
      </w:pPr>
      <w:r>
        <w:t>The lost lamb 18:13:11</w:t>
      </w:r>
    </w:p>
    <w:p w:rsidR="005C0F6F" w:rsidRDefault="005C0F6F" w:rsidP="005C0F6F">
      <w:pPr>
        <w:pStyle w:val="21"/>
        <w:ind w:firstLine="420"/>
      </w:pPr>
      <w:r>
        <w:t>Is Muhammad a prophet?</w:t>
      </w:r>
    </w:p>
    <w:p w:rsidR="005C0F6F" w:rsidRDefault="005C0F6F" w:rsidP="005C0F6F">
      <w:pPr>
        <w:pStyle w:val="21"/>
        <w:ind w:firstLine="420"/>
      </w:pPr>
      <w:r>
        <w:t>Ge Yimin 18:13:24</w:t>
      </w:r>
    </w:p>
    <w:p w:rsidR="005C0F6F" w:rsidRDefault="005C0F6F" w:rsidP="005C0F6F">
      <w:pPr>
        <w:pStyle w:val="21"/>
        <w:ind w:firstLine="420"/>
      </w:pPr>
      <w:r>
        <w:t>Don't believe him</w:t>
      </w:r>
    </w:p>
    <w:p w:rsidR="005C0F6F" w:rsidRDefault="005C0F6F" w:rsidP="005C0F6F">
      <w:pPr>
        <w:pStyle w:val="21"/>
        <w:ind w:firstLine="420"/>
      </w:pPr>
      <w:r>
        <w:t>The lost lamb 18:19:02</w:t>
      </w:r>
    </w:p>
    <w:p w:rsidR="005C0F6F" w:rsidRDefault="005C0F6F" w:rsidP="005C0F6F">
      <w:pPr>
        <w:pStyle w:val="21"/>
        <w:ind w:firstLine="420"/>
      </w:pPr>
      <w:r>
        <w:lastRenderedPageBreak/>
        <w:t>Do you identify with the Communist Party?</w:t>
      </w:r>
    </w:p>
    <w:p w:rsidR="005C0F6F" w:rsidRDefault="005C0F6F" w:rsidP="005C0F6F">
      <w:pPr>
        <w:pStyle w:val="21"/>
        <w:ind w:firstLine="420"/>
      </w:pPr>
      <w:r>
        <w:t>Ge Yimin 18:19:36</w:t>
      </w:r>
    </w:p>
    <w:p w:rsidR="005C0F6F" w:rsidRDefault="005C0F6F" w:rsidP="005C0F6F">
      <w:pPr>
        <w:pStyle w:val="21"/>
        <w:ind w:firstLine="420"/>
      </w:pPr>
      <w:r>
        <w:t>Christian communism has nothing to do with the Communist Party</w:t>
      </w:r>
    </w:p>
    <w:p w:rsidR="005C0F6F" w:rsidRDefault="005C0F6F" w:rsidP="005C0F6F">
      <w:pPr>
        <w:pStyle w:val="21"/>
        <w:ind w:firstLine="420"/>
      </w:pPr>
      <w:r>
        <w:t>The lost lamb 18:22:18</w:t>
      </w:r>
    </w:p>
    <w:p w:rsidR="005C0F6F" w:rsidRDefault="005C0F6F" w:rsidP="005C0F6F">
      <w:pPr>
        <w:pStyle w:val="21"/>
        <w:ind w:firstLine="420"/>
      </w:pPr>
      <w:r>
        <w:t>The prophets will have miracles. Will you miracle?</w:t>
      </w:r>
    </w:p>
    <w:p w:rsidR="005C0F6F" w:rsidRDefault="005C0F6F" w:rsidP="005C0F6F">
      <w:pPr>
        <w:pStyle w:val="21"/>
        <w:ind w:firstLine="420"/>
      </w:pPr>
      <w:r>
        <w:t>Ge Yimin 18:22:33</w:t>
      </w:r>
    </w:p>
    <w:p w:rsidR="005C0F6F" w:rsidRDefault="005C0F6F" w:rsidP="005C0F6F">
      <w:pPr>
        <w:pStyle w:val="21"/>
        <w:ind w:firstLine="420"/>
      </w:pPr>
      <w:r>
        <w:t>Just a vision</w:t>
      </w:r>
    </w:p>
    <w:p w:rsidR="005C0F6F" w:rsidRDefault="005C0F6F" w:rsidP="005C0F6F">
      <w:pPr>
        <w:pStyle w:val="21"/>
        <w:ind w:firstLine="420"/>
      </w:pPr>
      <w:r>
        <w:t>Visions are also miracles</w:t>
      </w:r>
    </w:p>
    <w:p w:rsidR="005C0F6F" w:rsidRDefault="005C0F6F" w:rsidP="005C0F6F">
      <w:pPr>
        <w:pStyle w:val="21"/>
        <w:ind w:firstLine="420"/>
      </w:pPr>
      <w:r>
        <w:t>The Lost Lamb 18:23:00</w:t>
      </w:r>
    </w:p>
    <w:p w:rsidR="005C0F6F" w:rsidRDefault="005C0F6F" w:rsidP="005C0F6F">
      <w:pPr>
        <w:pStyle w:val="21"/>
        <w:ind w:firstLine="420"/>
      </w:pPr>
      <w:r>
        <w:t>Moses can turn a rod into a snake</w:t>
      </w:r>
    </w:p>
    <w:p w:rsidR="005C0F6F" w:rsidRDefault="005C0F6F" w:rsidP="005C0F6F">
      <w:pPr>
        <w:pStyle w:val="21"/>
        <w:ind w:firstLine="420"/>
      </w:pPr>
      <w:r>
        <w:t>Ge Yimin 18:23:02</w:t>
      </w:r>
    </w:p>
    <w:p w:rsidR="005C0F6F" w:rsidRDefault="005C0F6F" w:rsidP="005C0F6F">
      <w:pPr>
        <w:pStyle w:val="21"/>
        <w:ind w:firstLine="420"/>
      </w:pPr>
      <w:r>
        <w:t>Any interaction with God is a miracle</w:t>
      </w:r>
    </w:p>
    <w:p w:rsidR="005C0F6F" w:rsidRDefault="005C0F6F" w:rsidP="005C0F6F">
      <w:pPr>
        <w:pStyle w:val="21"/>
        <w:ind w:firstLine="420"/>
      </w:pPr>
      <w:r>
        <w:t>The lost lamb 18:23:15</w:t>
      </w:r>
    </w:p>
    <w:p w:rsidR="005C0F6F" w:rsidRDefault="005C0F6F" w:rsidP="005C0F6F">
      <w:pPr>
        <w:pStyle w:val="21"/>
        <w:ind w:firstLine="420"/>
      </w:pPr>
      <w:r>
        <w:t>Moses can split the Red Sea</w:t>
      </w:r>
    </w:p>
    <w:p w:rsidR="005C0F6F" w:rsidRDefault="005C0F6F" w:rsidP="005C0F6F">
      <w:pPr>
        <w:pStyle w:val="21"/>
        <w:ind w:firstLine="420"/>
      </w:pPr>
      <w:r>
        <w:t>Ge Yimin 18:23:18</w:t>
      </w:r>
    </w:p>
    <w:p w:rsidR="005C0F6F" w:rsidRDefault="005C0F6F" w:rsidP="005C0F6F">
      <w:pPr>
        <w:pStyle w:val="21"/>
        <w:ind w:firstLine="420"/>
      </w:pPr>
      <w:r>
        <w:t>Haha, I only have a vision</w:t>
      </w:r>
    </w:p>
    <w:p w:rsidR="005C0F6F" w:rsidRDefault="005C0F6F" w:rsidP="005C0F6F">
      <w:pPr>
        <w:pStyle w:val="21"/>
        <w:ind w:firstLine="420"/>
      </w:pPr>
      <w:r>
        <w:t>After the Bible, no one can do that</w:t>
      </w:r>
    </w:p>
    <w:p w:rsidR="005C0F6F" w:rsidRDefault="005C0F6F" w:rsidP="005C0F6F">
      <w:pPr>
        <w:pStyle w:val="21"/>
        <w:ind w:firstLine="420"/>
      </w:pPr>
      <w:r>
        <w:t>The lost lamb 18:24:24</w:t>
      </w:r>
    </w:p>
    <w:p w:rsidR="005C0F6F" w:rsidRDefault="005C0F6F" w:rsidP="005C0F6F">
      <w:pPr>
        <w:pStyle w:val="21"/>
        <w:ind w:firstLine="420"/>
      </w:pPr>
      <w:r>
        <w:t>Hehe, Muhammad said he can too. Another woman said she was Jesus</w:t>
      </w:r>
    </w:p>
    <w:p w:rsidR="005C0F6F" w:rsidRDefault="005C0F6F" w:rsidP="005C0F6F">
      <w:pPr>
        <w:pStyle w:val="21"/>
        <w:ind w:firstLine="420"/>
      </w:pPr>
      <w:r>
        <w:t>Lord Mormon</w:t>
      </w:r>
    </w:p>
    <w:p w:rsidR="005C0F6F" w:rsidRDefault="005C0F6F" w:rsidP="005C0F6F">
      <w:pPr>
        <w:pStyle w:val="21"/>
        <w:ind w:firstLine="420"/>
      </w:pPr>
      <w:r>
        <w:t>Ge Yimin 18:25:00</w:t>
      </w:r>
    </w:p>
    <w:p w:rsidR="005C0F6F" w:rsidRDefault="005C0F6F" w:rsidP="005C0F6F">
      <w:pPr>
        <w:pStyle w:val="21"/>
        <w:ind w:firstLine="420"/>
      </w:pPr>
      <w:r>
        <w:t>There is no such miracle</w:t>
      </w:r>
    </w:p>
    <w:p w:rsidR="005C0F6F" w:rsidRDefault="005C0F6F" w:rsidP="005C0F6F">
      <w:pPr>
        <w:pStyle w:val="21"/>
        <w:ind w:firstLine="420"/>
      </w:pPr>
      <w:r>
        <w:t>Muhammad relies on war</w:t>
      </w:r>
    </w:p>
    <w:p w:rsidR="005C0F6F" w:rsidRDefault="005C0F6F" w:rsidP="005C0F6F">
      <w:pPr>
        <w:pStyle w:val="21"/>
        <w:ind w:firstLine="420"/>
      </w:pPr>
      <w:r>
        <w:t>Woman is almighty god</w:t>
      </w:r>
    </w:p>
    <w:p w:rsidR="005C0F6F" w:rsidRDefault="005C0F6F" w:rsidP="005C0F6F">
      <w:pPr>
        <w:pStyle w:val="21"/>
        <w:ind w:firstLine="420"/>
      </w:pPr>
      <w:r>
        <w:t>The Lord of Mormon claims to have the golden book, just a book</w:t>
      </w:r>
    </w:p>
    <w:p w:rsidR="005C0F6F" w:rsidRDefault="005C0F6F" w:rsidP="005C0F6F">
      <w:pPr>
        <w:pStyle w:val="21"/>
        <w:ind w:firstLine="420"/>
      </w:pPr>
      <w:r>
        <w:t>The lost lamb 18:26:33</w:t>
      </w:r>
    </w:p>
    <w:p w:rsidR="005C0F6F" w:rsidRDefault="005C0F6F" w:rsidP="005C0F6F">
      <w:pPr>
        <w:pStyle w:val="21"/>
        <w:ind w:firstLine="420"/>
      </w:pPr>
      <w:r>
        <w:t>What does God tell you?</w:t>
      </w:r>
    </w:p>
    <w:p w:rsidR="005C0F6F" w:rsidRDefault="005C0F6F" w:rsidP="005C0F6F">
      <w:pPr>
        <w:pStyle w:val="21"/>
        <w:ind w:firstLine="420"/>
      </w:pPr>
      <w:r>
        <w:t>Ge Yimin 18:27:10</w:t>
      </w:r>
    </w:p>
    <w:p w:rsidR="005C0F6F" w:rsidRDefault="005C0F6F" w:rsidP="005C0F6F">
      <w:pPr>
        <w:pStyle w:val="21"/>
        <w:ind w:firstLine="420"/>
      </w:pPr>
      <w:r>
        <w:lastRenderedPageBreak/>
        <w:t>See vision book</w:t>
      </w:r>
    </w:p>
    <w:p w:rsidR="005C0F6F" w:rsidRDefault="005C0F6F" w:rsidP="005C0F6F">
      <w:pPr>
        <w:pStyle w:val="21"/>
        <w:ind w:firstLine="420"/>
      </w:pPr>
      <w:r>
        <w:t>The Lost Lamb 16:09:40</w:t>
      </w:r>
    </w:p>
    <w:p w:rsidR="005C0F6F" w:rsidRDefault="005C0F6F" w:rsidP="005C0F6F">
      <w:pPr>
        <w:pStyle w:val="21"/>
        <w:ind w:firstLine="420"/>
      </w:pPr>
      <w:r>
        <w:t>I have a question for advice, in the Exodus. Moses threw the staff on the ground and turned into a snake. Some people in Egypt threw sticks on the ground and turned them into snakes</w:t>
      </w:r>
    </w:p>
    <w:p w:rsidR="005C0F6F" w:rsidRDefault="005C0F6F" w:rsidP="005C0F6F">
      <w:pPr>
        <w:pStyle w:val="21"/>
        <w:ind w:firstLine="420"/>
      </w:pPr>
      <w:r>
        <w:t>Where does the power of the Egyptians come from?</w:t>
      </w:r>
    </w:p>
    <w:p w:rsidR="005C0F6F" w:rsidRDefault="005C0F6F" w:rsidP="005C0F6F">
      <w:pPr>
        <w:pStyle w:val="21"/>
        <w:ind w:firstLine="420"/>
      </w:pPr>
      <w:r>
        <w:t>Ge Yimin 16:10:37</w:t>
      </w:r>
    </w:p>
    <w:p w:rsidR="005C0F6F" w:rsidRDefault="005C0F6F" w:rsidP="005C0F6F">
      <w:pPr>
        <w:pStyle w:val="21"/>
        <w:ind w:firstLine="420"/>
      </w:pPr>
      <w:r>
        <w:t>Also from god</w:t>
      </w:r>
    </w:p>
    <w:p w:rsidR="005C0F6F" w:rsidRDefault="005C0F6F" w:rsidP="005C0F6F">
      <w:pPr>
        <w:pStyle w:val="21"/>
        <w:ind w:firstLine="420"/>
      </w:pPr>
      <w:r>
        <w:t>God controls</w:t>
      </w:r>
    </w:p>
    <w:p w:rsidR="005C0F6F" w:rsidRDefault="005C0F6F" w:rsidP="005C0F6F">
      <w:pPr>
        <w:pStyle w:val="21"/>
        <w:ind w:firstLine="420"/>
      </w:pPr>
      <w:r>
        <w:t>The lost lamb 16:11:28</w:t>
      </w:r>
    </w:p>
    <w:p w:rsidR="005C0F6F" w:rsidRDefault="005C0F6F" w:rsidP="005C0F6F">
      <w:pPr>
        <w:pStyle w:val="21"/>
        <w:ind w:firstLine="420"/>
      </w:pPr>
      <w:r>
        <w:t>Then can I say that it is God's arrangement for Satan to deceive people?</w:t>
      </w:r>
    </w:p>
    <w:p w:rsidR="005C0F6F" w:rsidRDefault="005C0F6F" w:rsidP="005C0F6F">
      <w:pPr>
        <w:pStyle w:val="21"/>
        <w:ind w:firstLine="420"/>
      </w:pPr>
      <w:r>
        <w:t>Ge Yimin 16:12:03</w:t>
      </w:r>
    </w:p>
    <w:p w:rsidR="005C0F6F" w:rsidRDefault="005C0F6F" w:rsidP="005C0F6F">
      <w:pPr>
        <w:pStyle w:val="21"/>
        <w:ind w:firstLine="420"/>
      </w:pPr>
      <w:r>
        <w:t>Yes</w:t>
      </w:r>
    </w:p>
    <w:p w:rsidR="005C0F6F" w:rsidRDefault="005C0F6F" w:rsidP="005C0F6F">
      <w:pPr>
        <w:pStyle w:val="21"/>
        <w:ind w:firstLine="420"/>
      </w:pPr>
      <w:r>
        <w:t>The lost lamb 16:12:15</w:t>
      </w:r>
    </w:p>
    <w:p w:rsidR="005C0F6F" w:rsidRDefault="005C0F6F" w:rsidP="005C0F6F">
      <w:pPr>
        <w:pStyle w:val="21"/>
        <w:ind w:firstLine="420"/>
      </w:pPr>
      <w:r>
        <w:t>Your thoughts are the same as mine</w:t>
      </w:r>
    </w:p>
    <w:p w:rsidR="005C0F6F" w:rsidRDefault="005C0F6F" w:rsidP="005C0F6F">
      <w:pPr>
        <w:pStyle w:val="21"/>
        <w:ind w:firstLine="420"/>
      </w:pPr>
      <w:r>
        <w:t>During the Exodus, Moses turned the Nile into a river of blood. The Egyptians followed suit. However, the river has been turned into a river of blood by Moses. Where is there a river for the Egyptians to change?</w:t>
      </w:r>
    </w:p>
    <w:p w:rsidR="005C0F6F" w:rsidRDefault="005C0F6F" w:rsidP="005C0F6F">
      <w:pPr>
        <w:pStyle w:val="21"/>
        <w:ind w:firstLine="420"/>
      </w:pPr>
      <w:r>
        <w:t>Ge Yimin 16:15:18</w:t>
      </w:r>
    </w:p>
    <w:p w:rsidR="005C0F6F" w:rsidRDefault="005C0F6F" w:rsidP="005C0F6F">
      <w:pPr>
        <w:pStyle w:val="21"/>
        <w:ind w:firstLine="420"/>
      </w:pPr>
      <w:r>
        <w:t>Miracles, change will be clear</w:t>
      </w:r>
    </w:p>
    <w:p w:rsidR="005C0F6F" w:rsidRDefault="005C0F6F" w:rsidP="005C0F6F">
      <w:pPr>
        <w:pStyle w:val="21"/>
        <w:ind w:firstLine="420"/>
      </w:pPr>
      <w:r>
        <w:t>Otherwise the river will be abandoned</w:t>
      </w:r>
    </w:p>
    <w:p w:rsidR="005C0F6F" w:rsidRDefault="005C0F6F" w:rsidP="005C0F6F">
      <w:pPr>
        <w:pStyle w:val="21"/>
        <w:ind w:firstLine="420"/>
      </w:pPr>
      <w:r>
        <w:t>The lost lamb 16:15:55</w:t>
      </w:r>
    </w:p>
    <w:p w:rsidR="005C0F6F" w:rsidRDefault="005C0F6F" w:rsidP="005C0F6F">
      <w:pPr>
        <w:pStyle w:val="21"/>
        <w:ind w:firstLine="420"/>
      </w:pPr>
      <w:r>
        <w:t>However, the Bible says that the river did not return until the third day</w:t>
      </w:r>
    </w:p>
    <w:p w:rsidR="005C0F6F" w:rsidRDefault="005C0F6F" w:rsidP="005C0F6F">
      <w:pPr>
        <w:pStyle w:val="21"/>
        <w:ind w:firstLine="420"/>
      </w:pPr>
      <w:r>
        <w:t>Ge Yimin 16:16:35</w:t>
      </w:r>
    </w:p>
    <w:p w:rsidR="005C0F6F" w:rsidRDefault="005C0F6F" w:rsidP="005C0F6F">
      <w:pPr>
        <w:pStyle w:val="21"/>
        <w:ind w:firstLine="420"/>
      </w:pPr>
      <w:r>
        <w:t>Oh, how can the minor matters be so serious</w:t>
      </w:r>
    </w:p>
    <w:p w:rsidR="005C0F6F" w:rsidRDefault="005C0F6F" w:rsidP="005C0F6F">
      <w:pPr>
        <w:pStyle w:val="21"/>
        <w:ind w:firstLine="420"/>
      </w:pPr>
      <w:r>
        <w:t>Such as tributaries</w:t>
      </w:r>
    </w:p>
    <w:p w:rsidR="005C0F6F" w:rsidRDefault="005C0F6F" w:rsidP="005C0F6F">
      <w:pPr>
        <w:pStyle w:val="21"/>
        <w:ind w:firstLine="420"/>
      </w:pPr>
      <w:r>
        <w:lastRenderedPageBreak/>
        <w:t>The Lost Lamb 16:17:00</w:t>
      </w:r>
    </w:p>
    <w:p w:rsidR="005C0F6F" w:rsidRDefault="005C0F6F" w:rsidP="005C0F6F">
      <w:pPr>
        <w:pStyle w:val="21"/>
        <w:ind w:firstLine="420"/>
      </w:pPr>
      <w:r>
        <w:t>It seems to be all water, right?</w:t>
      </w:r>
    </w:p>
    <w:p w:rsidR="005C0F6F" w:rsidRDefault="005C0F6F" w:rsidP="005C0F6F">
      <w:pPr>
        <w:pStyle w:val="21"/>
        <w:ind w:firstLine="420"/>
      </w:pPr>
      <w:r>
        <w:t>Ge Yimin 16:18:18</w:t>
      </w:r>
    </w:p>
    <w:p w:rsidR="005C0F6F" w:rsidRDefault="005C0F6F" w:rsidP="005C0F6F">
      <w:pPr>
        <w:pStyle w:val="21"/>
        <w:ind w:firstLine="420"/>
      </w:pPr>
      <w:r>
        <w:t>These don’t need to be serious, it’s the form, the content is the original intention</w:t>
      </w:r>
    </w:p>
    <w:p w:rsidR="005C0F6F" w:rsidRDefault="005C0F6F" w:rsidP="005C0F6F">
      <w:pPr>
        <w:pStyle w:val="21"/>
        <w:ind w:firstLine="420"/>
      </w:pPr>
      <w:r>
        <w:t>The lost lamb 16:18:55</w:t>
      </w:r>
    </w:p>
    <w:p w:rsidR="005C0F6F" w:rsidRDefault="005C0F6F" w:rsidP="005C0F6F">
      <w:pPr>
        <w:pStyle w:val="21"/>
        <w:ind w:firstLine="420"/>
      </w:pPr>
      <w:r>
        <w:t>This is the reason why Buddhists deny the Bible</w:t>
      </w:r>
    </w:p>
    <w:p w:rsidR="005C0F6F" w:rsidRDefault="005C0F6F" w:rsidP="005C0F6F">
      <w:pPr>
        <w:pStyle w:val="21"/>
        <w:ind w:firstLine="420"/>
      </w:pPr>
      <w:r>
        <w:t>Is the aside scripture inspired by God?</w:t>
      </w:r>
    </w:p>
    <w:p w:rsidR="005C0F6F" w:rsidRDefault="005C0F6F" w:rsidP="005C0F6F">
      <w:pPr>
        <w:pStyle w:val="21"/>
        <w:ind w:firstLine="420"/>
      </w:pPr>
      <w:r>
        <w:t>Ge Yimin 16:21:32</w:t>
      </w:r>
    </w:p>
    <w:p w:rsidR="005C0F6F" w:rsidRDefault="005C0F6F" w:rsidP="005C0F6F">
      <w:pPr>
        <w:pStyle w:val="21"/>
        <w:ind w:firstLine="420"/>
      </w:pPr>
      <w:r>
        <w:t>Who can identify this</w:t>
      </w:r>
    </w:p>
    <w:p w:rsidR="005C0F6F" w:rsidRDefault="005C0F6F" w:rsidP="005C0F6F">
      <w:pPr>
        <w:pStyle w:val="21"/>
        <w:ind w:firstLine="420"/>
      </w:pPr>
      <w:r>
        <w:t>It can only be based on the existing Bible and kept by the gods of the ages</w:t>
      </w:r>
    </w:p>
    <w:p w:rsidR="005C0F6F" w:rsidRDefault="005C0F6F" w:rsidP="005C0F6F">
      <w:pPr>
        <w:pStyle w:val="21"/>
        <w:ind w:firstLine="420"/>
      </w:pPr>
      <w:r>
        <w:t>The lost lamb 16:22:34</w:t>
      </w:r>
    </w:p>
    <w:p w:rsidR="005C0F6F" w:rsidRDefault="005C0F6F" w:rsidP="005C0F6F">
      <w:pPr>
        <w:pStyle w:val="21"/>
        <w:ind w:firstLine="420"/>
      </w:pPr>
      <w:r>
        <w:t>Now, there are some differences between the Protestant and Catholic bibles. Which one is right?</w:t>
      </w:r>
    </w:p>
    <w:p w:rsidR="005C0F6F" w:rsidRDefault="005C0F6F" w:rsidP="005C0F6F">
      <w:pPr>
        <w:pStyle w:val="21"/>
        <w:ind w:firstLine="420"/>
      </w:pPr>
      <w:r>
        <w:t>Ge Yimin 16:22:51</w:t>
      </w:r>
    </w:p>
    <w:p w:rsidR="005C0F6F" w:rsidRDefault="005C0F6F" w:rsidP="005C0F6F">
      <w:pPr>
        <w:pStyle w:val="21"/>
        <w:ind w:firstLine="420"/>
      </w:pPr>
      <w:r>
        <w:t>We identify with Protestantism</w:t>
      </w:r>
    </w:p>
    <w:p w:rsidR="005C0F6F" w:rsidRDefault="005C0F6F" w:rsidP="005C0F6F">
      <w:pPr>
        <w:pStyle w:val="21"/>
        <w:ind w:firstLine="420"/>
      </w:pPr>
      <w:r>
        <w:t>The lost lamb 16:23:21</w:t>
      </w:r>
    </w:p>
    <w:p w:rsidR="005C0F6F" w:rsidRDefault="005C0F6F" w:rsidP="005C0F6F">
      <w:pPr>
        <w:pStyle w:val="21"/>
        <w:ind w:firstLine="420"/>
      </w:pPr>
      <w:r>
        <w:t>How many revelations has God given you?</w:t>
      </w:r>
    </w:p>
    <w:p w:rsidR="005C0F6F" w:rsidRDefault="005C0F6F" w:rsidP="005C0F6F">
      <w:pPr>
        <w:pStyle w:val="21"/>
        <w:ind w:firstLine="420"/>
      </w:pPr>
      <w:r>
        <w:t>Ge Yimin 16:23:35</w:t>
      </w:r>
    </w:p>
    <w:p w:rsidR="005C0F6F" w:rsidRDefault="005C0F6F" w:rsidP="005C0F6F">
      <w:pPr>
        <w:pStyle w:val="21"/>
        <w:ind w:firstLine="420"/>
      </w:pPr>
      <w:r>
        <w:t>Those visions</w:t>
      </w:r>
    </w:p>
    <w:p w:rsidR="005C0F6F" w:rsidRDefault="005C0F6F" w:rsidP="005C0F6F">
      <w:pPr>
        <w:pStyle w:val="21"/>
        <w:ind w:firstLine="420"/>
      </w:pPr>
      <w:r>
        <w:t>The lost lamb 16:24:52</w:t>
      </w:r>
    </w:p>
    <w:p w:rsidR="005C0F6F" w:rsidRDefault="005C0F6F" w:rsidP="005C0F6F">
      <w:pPr>
        <w:pStyle w:val="21"/>
        <w:ind w:firstLine="420"/>
      </w:pPr>
      <w:r>
        <w:t>Are you sure it is not Satan’s temptation?</w:t>
      </w:r>
    </w:p>
    <w:p w:rsidR="005C0F6F" w:rsidRDefault="005C0F6F" w:rsidP="005C0F6F">
      <w:pPr>
        <w:pStyle w:val="21"/>
        <w:ind w:firstLine="420"/>
      </w:pPr>
      <w:r>
        <w:t>Ge Yimin 16:25:09</w:t>
      </w:r>
    </w:p>
    <w:p w:rsidR="005C0F6F" w:rsidRDefault="005C0F6F" w:rsidP="005C0F6F">
      <w:pPr>
        <w:pStyle w:val="21"/>
        <w:ind w:firstLine="420"/>
      </w:pPr>
      <w:r>
        <w:t>can</w:t>
      </w:r>
    </w:p>
    <w:p w:rsidR="005C0F6F" w:rsidRDefault="005C0F6F" w:rsidP="005C0F6F">
      <w:pPr>
        <w:pStyle w:val="21"/>
        <w:ind w:firstLine="420"/>
      </w:pPr>
      <w:r>
        <w:t>One thing</w:t>
      </w:r>
    </w:p>
    <w:p w:rsidR="005C0F6F" w:rsidRDefault="005C0F6F" w:rsidP="005C0F6F">
      <w:pPr>
        <w:pStyle w:val="21"/>
        <w:ind w:firstLine="420"/>
      </w:pPr>
      <w:r>
        <w:t>33. All sins are allowed by God and ordered by God.</w:t>
      </w:r>
    </w:p>
    <w:p w:rsidR="005C0F6F" w:rsidRDefault="005C0F6F" w:rsidP="005C0F6F">
      <w:pPr>
        <w:pStyle w:val="21"/>
        <w:ind w:firstLine="420"/>
      </w:pPr>
      <w:r>
        <w:t>34. Satan, a good student of God, endures humiliation and works with God.</w:t>
      </w:r>
    </w:p>
    <w:p w:rsidR="005C0F6F" w:rsidRDefault="005C0F6F" w:rsidP="005C0F6F">
      <w:pPr>
        <w:pStyle w:val="21"/>
        <w:ind w:firstLine="420"/>
      </w:pPr>
      <w:r>
        <w:lastRenderedPageBreak/>
        <w:t>The lost lamb 16:39:48</w:t>
      </w:r>
    </w:p>
    <w:p w:rsidR="005C0F6F" w:rsidRDefault="005C0F6F" w:rsidP="005C0F6F">
      <w:pPr>
        <w:pStyle w:val="21"/>
        <w:ind w:firstLine="420"/>
      </w:pPr>
      <w:r>
        <w:t>Excuse me, why do we believe that you are a prophet, but not that Muhammad is a prophet, and Joseph Smith is not a prophet</w:t>
      </w:r>
    </w:p>
    <w:p w:rsidR="005C0F6F" w:rsidRDefault="005C0F6F" w:rsidP="005C0F6F">
      <w:pPr>
        <w:pStyle w:val="21"/>
        <w:ind w:firstLine="420"/>
      </w:pPr>
      <w:r>
        <w:t>Ge Yimin 16:40:08</w:t>
      </w:r>
    </w:p>
    <w:p w:rsidR="005C0F6F" w:rsidRDefault="005C0F6F" w:rsidP="005C0F6F">
      <w:pPr>
        <w:pStyle w:val="21"/>
        <w:ind w:firstLine="420"/>
      </w:pPr>
      <w:r>
        <w:t>This depends on the result</w:t>
      </w:r>
    </w:p>
    <w:p w:rsidR="005C0F6F" w:rsidRDefault="005C0F6F" w:rsidP="005C0F6F">
      <w:pPr>
        <w:pStyle w:val="21"/>
        <w:ind w:firstLine="420"/>
      </w:pPr>
      <w:r>
        <w:t>Is it fulfilling God?</w:t>
      </w:r>
    </w:p>
    <w:p w:rsidR="005C0F6F" w:rsidRDefault="005C0F6F" w:rsidP="005C0F6F">
      <w:pPr>
        <w:pStyle w:val="21"/>
        <w:ind w:firstLine="420"/>
      </w:pPr>
      <w:r>
        <w:t>In the end, God reveals everyone to confess</w:t>
      </w:r>
    </w:p>
    <w:p w:rsidR="005C0F6F" w:rsidRDefault="005C0F6F" w:rsidP="005C0F6F">
      <w:pPr>
        <w:pStyle w:val="21"/>
        <w:ind w:firstLine="420"/>
      </w:pPr>
      <w:r>
        <w:t>The lost lamb 16:41:19</w:t>
      </w:r>
    </w:p>
    <w:p w:rsidR="005C0F6F" w:rsidRDefault="005C0F6F" w:rsidP="005C0F6F">
      <w:pPr>
        <w:pStyle w:val="21"/>
        <w:ind w:firstLine="420"/>
      </w:pPr>
      <w:r>
        <w:t>How do you prove to the world that you are a prophet?</w:t>
      </w:r>
    </w:p>
    <w:p w:rsidR="005C0F6F" w:rsidRDefault="005C0F6F" w:rsidP="005C0F6F">
      <w:pPr>
        <w:pStyle w:val="21"/>
        <w:ind w:firstLine="420"/>
      </w:pPr>
      <w:r>
        <w:t>Ge Yimin 16:41:37</w:t>
      </w:r>
    </w:p>
    <w:p w:rsidR="005C0F6F" w:rsidRDefault="005C0F6F" w:rsidP="005C0F6F">
      <w:pPr>
        <w:pStyle w:val="21"/>
        <w:ind w:firstLine="420"/>
      </w:pPr>
      <w:r>
        <w:t>Can't prove</w:t>
      </w:r>
    </w:p>
    <w:p w:rsidR="005C0F6F" w:rsidRDefault="005C0F6F" w:rsidP="005C0F6F">
      <w:pPr>
        <w:pStyle w:val="21"/>
        <w:ind w:firstLine="420"/>
      </w:pPr>
      <w:r>
        <w:t>Only God inspires the world</w:t>
      </w:r>
    </w:p>
    <w:p w:rsidR="005C0F6F" w:rsidRDefault="005C0F6F" w:rsidP="005C0F6F">
      <w:pPr>
        <w:pStyle w:val="21"/>
        <w:ind w:firstLine="420"/>
      </w:pPr>
      <w:r>
        <w:t>The lost lamb 16:42:33</w:t>
      </w:r>
    </w:p>
    <w:p w:rsidR="005C0F6F" w:rsidRDefault="005C0F6F" w:rsidP="005C0F6F">
      <w:pPr>
        <w:pStyle w:val="21"/>
        <w:ind w:firstLine="420"/>
      </w:pPr>
      <w:r>
        <w:t>You are a little arrogant, you have a scripture named after yourself</w:t>
      </w:r>
    </w:p>
    <w:p w:rsidR="005C0F6F" w:rsidRDefault="005C0F6F" w:rsidP="005C0F6F">
      <w:pPr>
        <w:pStyle w:val="21"/>
        <w:ind w:firstLine="420"/>
      </w:pPr>
      <w:r>
        <w:t>This shows that you still attach great importance to your reputation. Do you want to be the first Muhammad?</w:t>
      </w:r>
    </w:p>
    <w:p w:rsidR="005C0F6F" w:rsidRDefault="005C0F6F" w:rsidP="005C0F6F">
      <w:pPr>
        <w:pStyle w:val="21"/>
        <w:ind w:firstLine="420"/>
      </w:pPr>
      <w:r>
        <w:t>Ge Yimin 16:43:53</w:t>
      </w:r>
    </w:p>
    <w:p w:rsidR="005C0F6F" w:rsidRDefault="005C0F6F" w:rsidP="005C0F6F">
      <w:pPr>
        <w:pStyle w:val="21"/>
        <w:ind w:firstLine="420"/>
      </w:pPr>
      <w:r>
        <w:t>No, I want to bring equality to the world and happiness for all</w:t>
      </w:r>
    </w:p>
    <w:p w:rsidR="005C0F6F" w:rsidRDefault="005C0F6F" w:rsidP="005C0F6F">
      <w:pPr>
        <w:pStyle w:val="21"/>
        <w:ind w:firstLine="420"/>
      </w:pPr>
      <w:r>
        <w:t>The Lost Lamb 11:09:36</w:t>
      </w:r>
    </w:p>
    <w:p w:rsidR="005C0F6F" w:rsidRDefault="005C0F6F" w:rsidP="005C0F6F">
      <w:pPr>
        <w:pStyle w:val="21"/>
        <w:ind w:firstLine="420"/>
      </w:pPr>
      <w:r>
        <w:t>How many disciples do you have</w:t>
      </w:r>
    </w:p>
    <w:p w:rsidR="005C0F6F" w:rsidRDefault="005C0F6F" w:rsidP="005C0F6F">
      <w:pPr>
        <w:pStyle w:val="21"/>
        <w:ind w:firstLine="420"/>
      </w:pPr>
      <w:r>
        <w:t>Ge Yimin 11:10:38</w:t>
      </w:r>
    </w:p>
    <w:p w:rsidR="005C0F6F" w:rsidRDefault="005C0F6F" w:rsidP="005C0F6F">
      <w:pPr>
        <w:pStyle w:val="21"/>
        <w:ind w:firstLine="420"/>
      </w:pPr>
      <w:r>
        <w:t>I don’t know, there is only the Internet, I said</w:t>
      </w:r>
    </w:p>
    <w:p w:rsidR="005C0F6F" w:rsidRDefault="005C0F6F" w:rsidP="005C0F6F">
      <w:pPr>
        <w:pStyle w:val="21"/>
        <w:ind w:firstLine="420"/>
      </w:pPr>
      <w:r>
        <w:t>The lost lamb 11:11:02</w:t>
      </w:r>
    </w:p>
    <w:p w:rsidR="005C0F6F" w:rsidRDefault="005C0F6F" w:rsidP="005C0F6F">
      <w:pPr>
        <w:pStyle w:val="21"/>
        <w:ind w:firstLine="420"/>
      </w:pPr>
      <w:r>
        <w:t>Have you ever preached the gospel?</w:t>
      </w:r>
    </w:p>
    <w:p w:rsidR="005C0F6F" w:rsidRDefault="005C0F6F" w:rsidP="005C0F6F">
      <w:pPr>
        <w:pStyle w:val="21"/>
        <w:ind w:firstLine="420"/>
      </w:pPr>
      <w:r>
        <w:t>Ge Yimin 11:11:25</w:t>
      </w:r>
    </w:p>
    <w:p w:rsidR="005C0F6F" w:rsidRDefault="005C0F6F" w:rsidP="005C0F6F">
      <w:pPr>
        <w:pStyle w:val="21"/>
        <w:ind w:firstLine="420"/>
      </w:pPr>
      <w:r>
        <w:t>What am I doing online?</w:t>
      </w:r>
    </w:p>
    <w:p w:rsidR="005C0F6F" w:rsidRDefault="005C0F6F" w:rsidP="005C0F6F">
      <w:pPr>
        <w:pStyle w:val="21"/>
        <w:ind w:firstLine="420"/>
      </w:pPr>
      <w:r>
        <w:t>The lost lamb 11:12:01</w:t>
      </w:r>
    </w:p>
    <w:p w:rsidR="005C0F6F" w:rsidRDefault="005C0F6F" w:rsidP="005C0F6F">
      <w:pPr>
        <w:pStyle w:val="21"/>
        <w:ind w:firstLine="420"/>
      </w:pPr>
      <w:r>
        <w:t>You are preaching yourself, not the real gospel</w:t>
      </w:r>
    </w:p>
    <w:p w:rsidR="005C0F6F" w:rsidRDefault="005C0F6F" w:rsidP="005C0F6F">
      <w:pPr>
        <w:pStyle w:val="21"/>
        <w:ind w:firstLine="420"/>
      </w:pPr>
      <w:r>
        <w:t>Your believer, do you want to admit that you are a prophet?</w:t>
      </w:r>
    </w:p>
    <w:p w:rsidR="005C0F6F" w:rsidRDefault="005C0F6F" w:rsidP="005C0F6F">
      <w:pPr>
        <w:pStyle w:val="21"/>
        <w:ind w:firstLine="420"/>
      </w:pPr>
      <w:r>
        <w:lastRenderedPageBreak/>
        <w:t>Ge Yimin 11:14:28</w:t>
      </w:r>
    </w:p>
    <w:p w:rsidR="005C0F6F" w:rsidRDefault="005C0F6F" w:rsidP="005C0F6F">
      <w:pPr>
        <w:pStyle w:val="21"/>
        <w:ind w:firstLine="420"/>
      </w:pPr>
      <w:r>
        <w:t>No, agree with the thought</w:t>
      </w:r>
    </w:p>
    <w:p w:rsidR="005C0F6F" w:rsidRDefault="005C0F6F" w:rsidP="005C0F6F">
      <w:pPr>
        <w:pStyle w:val="21"/>
        <w:ind w:firstLine="420"/>
      </w:pPr>
      <w:r>
        <w:t>The lost lamb 11:15:24</w:t>
      </w:r>
    </w:p>
    <w:p w:rsidR="005C0F6F" w:rsidRDefault="005C0F6F" w:rsidP="005C0F6F">
      <w:pPr>
        <w:pStyle w:val="21"/>
        <w:ind w:firstLine="420"/>
      </w:pPr>
      <w:r>
        <w:t>Hehe, it seems I misunderstood</w:t>
      </w:r>
    </w:p>
    <w:p w:rsidR="005C0F6F" w:rsidRDefault="005C0F6F" w:rsidP="005C0F6F">
      <w:pPr>
        <w:pStyle w:val="21"/>
        <w:ind w:firstLine="420"/>
      </w:pPr>
      <w:r>
        <w:t>I agree with your thoughts</w:t>
      </w:r>
    </w:p>
    <w:p w:rsidR="005C0F6F" w:rsidRDefault="005C0F6F" w:rsidP="005C0F6F">
      <w:pPr>
        <w:pStyle w:val="21"/>
        <w:ind w:firstLine="420"/>
      </w:pPr>
      <w:r>
        <w:t>You think the same as me</w:t>
      </w:r>
    </w:p>
    <w:p w:rsidR="005C0F6F" w:rsidRDefault="005C0F6F" w:rsidP="005C0F6F">
      <w:pPr>
        <w:pStyle w:val="21"/>
        <w:ind w:firstLine="420"/>
      </w:pPr>
      <w:r>
        <w:t>I keep having problems and can't figure it out</w:t>
      </w:r>
    </w:p>
    <w:p w:rsidR="005C0F6F" w:rsidRDefault="005C0F6F" w:rsidP="005C0F6F">
      <w:pPr>
        <w:pStyle w:val="21"/>
        <w:ind w:firstLine="420"/>
      </w:pPr>
      <w:r>
        <w:t>God can predict the future. Did he already know that Adam would sin?</w:t>
      </w:r>
    </w:p>
    <w:p w:rsidR="005C0F6F" w:rsidRDefault="005C0F6F" w:rsidP="005C0F6F">
      <w:pPr>
        <w:pStyle w:val="21"/>
        <w:ind w:firstLine="420"/>
      </w:pPr>
      <w:r>
        <w:t>Ge Yimin 11:18:51</w:t>
      </w:r>
    </w:p>
    <w:p w:rsidR="005C0F6F" w:rsidRDefault="005C0F6F" w:rsidP="005C0F6F">
      <w:pPr>
        <w:pStyle w:val="21"/>
        <w:ind w:firstLine="420"/>
      </w:pPr>
      <w:r>
        <w:t>Yes, God’s arrangement</w:t>
      </w:r>
    </w:p>
    <w:p w:rsidR="005C0F6F" w:rsidRDefault="005C0F6F" w:rsidP="005C0F6F">
      <w:pPr>
        <w:pStyle w:val="21"/>
        <w:ind w:firstLine="420"/>
      </w:pPr>
      <w:r>
        <w:t>The lost lamb 11:19:25</w:t>
      </w:r>
    </w:p>
    <w:p w:rsidR="005C0F6F" w:rsidRDefault="005C0F6F" w:rsidP="005C0F6F">
      <w:pPr>
        <w:pStyle w:val="21"/>
        <w:ind w:firstLine="420"/>
      </w:pPr>
      <w:r>
        <w:t>What is the purpose of God</w:t>
      </w:r>
    </w:p>
    <w:p w:rsidR="005C0F6F" w:rsidRDefault="005C0F6F" w:rsidP="005C0F6F">
      <w:pPr>
        <w:pStyle w:val="21"/>
        <w:ind w:firstLine="420"/>
      </w:pPr>
      <w:r>
        <w:t>Is it glorified in sinners?</w:t>
      </w:r>
    </w:p>
    <w:p w:rsidR="005C0F6F" w:rsidRDefault="005C0F6F" w:rsidP="005C0F6F">
      <w:pPr>
        <w:pStyle w:val="21"/>
        <w:ind w:firstLine="420"/>
      </w:pPr>
      <w:r>
        <w:t>Ge Yimin 11:20:13</w:t>
      </w:r>
    </w:p>
    <w:p w:rsidR="005C0F6F" w:rsidRDefault="005C0F6F" w:rsidP="005C0F6F">
      <w:pPr>
        <w:pStyle w:val="21"/>
        <w:ind w:firstLine="420"/>
      </w:pPr>
      <w:r>
        <w:t>Trial man spiritual</w:t>
      </w:r>
    </w:p>
    <w:p w:rsidR="005C0F6F" w:rsidRDefault="005C0F6F" w:rsidP="005C0F6F">
      <w:pPr>
        <w:pStyle w:val="21"/>
        <w:ind w:firstLine="420"/>
      </w:pPr>
      <w:r>
        <w:t>The lost lamb 11:20:38</w:t>
      </w:r>
    </w:p>
    <w:p w:rsidR="005C0F6F" w:rsidRDefault="005C0F6F" w:rsidP="005C0F6F">
      <w:pPr>
        <w:pStyle w:val="21"/>
        <w:ind w:firstLine="420"/>
      </w:pPr>
      <w:r>
        <w:t>God already knew the result?</w:t>
      </w:r>
    </w:p>
    <w:p w:rsidR="005C0F6F" w:rsidRDefault="005C0F6F" w:rsidP="005C0F6F">
      <w:pPr>
        <w:pStyle w:val="21"/>
        <w:ind w:firstLine="420"/>
      </w:pPr>
      <w:r>
        <w:t>Ge Yimin 11:21:11</w:t>
      </w:r>
    </w:p>
    <w:p w:rsidR="005C0F6F" w:rsidRDefault="005C0F6F" w:rsidP="005C0F6F">
      <w:pPr>
        <w:pStyle w:val="21"/>
        <w:ind w:firstLine="420"/>
      </w:pPr>
      <w:r>
        <w:t>God is omniscient</w:t>
      </w:r>
    </w:p>
    <w:p w:rsidR="005C0F6F" w:rsidRDefault="005C0F6F" w:rsidP="005C0F6F">
      <w:pPr>
        <w:pStyle w:val="21"/>
        <w:ind w:firstLine="420"/>
      </w:pPr>
      <w:r>
        <w:t>The lost lamb 11:21:42</w:t>
      </w:r>
    </w:p>
    <w:p w:rsidR="005C0F6F" w:rsidRDefault="005C0F6F" w:rsidP="005C0F6F">
      <w:pPr>
        <w:pStyle w:val="21"/>
        <w:ind w:firstLine="420"/>
      </w:pPr>
      <w:r>
        <w:t>People can sin, is God's permission?</w:t>
      </w:r>
    </w:p>
    <w:p w:rsidR="005C0F6F" w:rsidRDefault="005C0F6F" w:rsidP="005C0F6F">
      <w:pPr>
        <w:pStyle w:val="21"/>
        <w:ind w:firstLine="420"/>
      </w:pPr>
      <w:r>
        <w:t>Ge Yimin 11:21:59</w:t>
      </w:r>
    </w:p>
    <w:p w:rsidR="005C0F6F" w:rsidRDefault="005C0F6F" w:rsidP="005C0F6F">
      <w:pPr>
        <w:pStyle w:val="21"/>
        <w:ind w:firstLine="420"/>
      </w:pPr>
      <w:r>
        <w:t>Yes</w:t>
      </w:r>
    </w:p>
    <w:p w:rsidR="005C0F6F" w:rsidRDefault="005C0F6F" w:rsidP="005C0F6F">
      <w:pPr>
        <w:pStyle w:val="21"/>
        <w:ind w:firstLine="420"/>
      </w:pPr>
      <w:r>
        <w:t>The lost lamb 11:22:33</w:t>
      </w:r>
    </w:p>
    <w:p w:rsidR="005C0F6F" w:rsidRDefault="005C0F6F" w:rsidP="005C0F6F">
      <w:pPr>
        <w:pStyle w:val="21"/>
        <w:ind w:firstLine="420"/>
      </w:pPr>
      <w:r>
        <w:t>Everything is arranged by God, why did God destroy people by flood</w:t>
      </w:r>
    </w:p>
    <w:p w:rsidR="005C0F6F" w:rsidRDefault="005C0F6F" w:rsidP="005C0F6F">
      <w:pPr>
        <w:pStyle w:val="21"/>
        <w:ind w:firstLine="420"/>
      </w:pPr>
      <w:r>
        <w:t>Ge Yimin 11:24:41</w:t>
      </w:r>
    </w:p>
    <w:p w:rsidR="005C0F6F" w:rsidRDefault="005C0F6F" w:rsidP="005C0F6F">
      <w:pPr>
        <w:pStyle w:val="21"/>
        <w:ind w:firstLine="420"/>
      </w:pPr>
      <w:r>
        <w:t>The trial person is spiritual, there is only one explanation</w:t>
      </w:r>
    </w:p>
    <w:p w:rsidR="005C0F6F" w:rsidRDefault="005C0F6F" w:rsidP="005C0F6F">
      <w:pPr>
        <w:pStyle w:val="21"/>
        <w:ind w:firstLine="420"/>
      </w:pPr>
      <w:r>
        <w:lastRenderedPageBreak/>
        <w:t>Death in this life is not the only</w:t>
      </w:r>
    </w:p>
    <w:p w:rsidR="005C0F6F" w:rsidRDefault="005C0F6F" w:rsidP="005C0F6F">
      <w:pPr>
        <w:pStyle w:val="21"/>
        <w:ind w:firstLine="420"/>
      </w:pPr>
      <w:r>
        <w:t>The lost lamb 11:26:40</w:t>
      </w:r>
    </w:p>
    <w:p w:rsidR="005C0F6F" w:rsidRDefault="005C0F6F" w:rsidP="005C0F6F">
      <w:pPr>
        <w:pStyle w:val="21"/>
        <w:ind w:firstLine="420"/>
      </w:pPr>
      <w:r>
        <w:t>Does that person belong to the spirit, or is it also arranged by God?</w:t>
      </w:r>
    </w:p>
    <w:p w:rsidR="005C0F6F" w:rsidRDefault="005C0F6F" w:rsidP="005C0F6F">
      <w:pPr>
        <w:pStyle w:val="21"/>
        <w:ind w:firstLine="420"/>
      </w:pPr>
      <w:r>
        <w:t>Ge Yimin 11:28:03</w:t>
      </w:r>
    </w:p>
    <w:p w:rsidR="005C0F6F" w:rsidRDefault="005C0F6F" w:rsidP="005C0F6F">
      <w:pPr>
        <w:pStyle w:val="21"/>
        <w:ind w:firstLine="420"/>
      </w:pPr>
      <w:r>
        <w:t>Carnal --- spiritual</w:t>
      </w:r>
    </w:p>
    <w:p w:rsidR="005C0F6F" w:rsidRDefault="005C0F6F" w:rsidP="005C0F6F">
      <w:pPr>
        <w:pStyle w:val="21"/>
        <w:ind w:firstLine="420"/>
      </w:pPr>
      <w:r>
        <w:t>The lost lamb 11:29:13</w:t>
      </w:r>
    </w:p>
    <w:p w:rsidR="005C0F6F" w:rsidRDefault="005C0F6F" w:rsidP="005C0F6F">
      <w:pPr>
        <w:pStyle w:val="21"/>
        <w:ind w:firstLine="420"/>
      </w:pPr>
      <w:r>
        <w:t>I keep thinking that Satan did not rebel against God</w:t>
      </w:r>
    </w:p>
    <w:p w:rsidR="005C0F6F" w:rsidRDefault="005C0F6F" w:rsidP="005C0F6F">
      <w:pPr>
        <w:pStyle w:val="21"/>
        <w:ind w:firstLine="420"/>
      </w:pPr>
      <w:r>
        <w:t>Ge Yimin 11:29:53</w:t>
      </w:r>
    </w:p>
    <w:p w:rsidR="005C0F6F" w:rsidRDefault="005C0F6F" w:rsidP="005C0F6F">
      <w:pPr>
        <w:pStyle w:val="21"/>
        <w:ind w:firstLine="420"/>
      </w:pPr>
      <w:r>
        <w:t>tool</w:t>
      </w:r>
    </w:p>
    <w:p w:rsidR="005C0F6F" w:rsidRDefault="005C0F6F" w:rsidP="005C0F6F">
      <w:pPr>
        <w:pStyle w:val="21"/>
        <w:ind w:firstLine="420"/>
      </w:pPr>
      <w:r>
        <w:t>The Lost Lamb 11:30:00</w:t>
      </w:r>
    </w:p>
    <w:p w:rsidR="005C0F6F" w:rsidRDefault="005C0F6F" w:rsidP="005C0F6F">
      <w:pPr>
        <w:pStyle w:val="21"/>
        <w:ind w:firstLine="420"/>
      </w:pPr>
      <w:r>
        <w:t>Yes</w:t>
      </w:r>
    </w:p>
    <w:p w:rsidR="005C0F6F" w:rsidRDefault="005C0F6F" w:rsidP="005C0F6F">
      <w:pPr>
        <w:pStyle w:val="21"/>
        <w:ind w:firstLine="420"/>
      </w:pPr>
      <w:r>
        <w:t>It can be the book of Revelation, which says that Satan is still in the fire pit.</w:t>
      </w:r>
    </w:p>
    <w:p w:rsidR="005C0F6F" w:rsidRDefault="005C0F6F" w:rsidP="005C0F6F">
      <w:pPr>
        <w:pStyle w:val="21"/>
        <w:ind w:firstLine="420"/>
      </w:pPr>
      <w:r>
        <w:t>Why does God still put Satan in the fire pit</w:t>
      </w:r>
    </w:p>
    <w:p w:rsidR="005C0F6F" w:rsidRDefault="005C0F6F" w:rsidP="005C0F6F">
      <w:pPr>
        <w:pStyle w:val="21"/>
        <w:ind w:firstLine="420"/>
      </w:pPr>
      <w:r>
        <w:t>Ge Yimin 11:31:13</w:t>
      </w:r>
    </w:p>
    <w:p w:rsidR="005C0F6F" w:rsidRDefault="005C0F6F" w:rsidP="005C0F6F">
      <w:pPr>
        <w:pStyle w:val="21"/>
        <w:ind w:firstLine="420"/>
      </w:pPr>
      <w:r>
        <w:t>The role mission is like this, for people spiritual</w:t>
      </w:r>
    </w:p>
    <w:p w:rsidR="005C0F6F" w:rsidRDefault="005C0F6F" w:rsidP="005C0F6F">
      <w:pPr>
        <w:pStyle w:val="21"/>
        <w:ind w:firstLine="420"/>
      </w:pPr>
      <w:r>
        <w:t>The lost lamb 11:33:01</w:t>
      </w:r>
    </w:p>
    <w:p w:rsidR="005C0F6F" w:rsidRDefault="005C0F6F" w:rsidP="005C0F6F">
      <w:pPr>
        <w:pStyle w:val="21"/>
        <w:ind w:firstLine="420"/>
      </w:pPr>
      <w:r>
        <w:t>People really matter? Man is only created by God. God can make another batch</w:t>
      </w:r>
    </w:p>
    <w:p w:rsidR="005C0F6F" w:rsidRDefault="005C0F6F" w:rsidP="005C0F6F">
      <w:pPr>
        <w:pStyle w:val="21"/>
        <w:ind w:firstLine="420"/>
      </w:pPr>
      <w:r>
        <w:t>Ge Yimin 11:33:20</w:t>
      </w:r>
    </w:p>
    <w:p w:rsidR="005C0F6F" w:rsidRDefault="005C0F6F" w:rsidP="005C0F6F">
      <w:pPr>
        <w:pStyle w:val="21"/>
        <w:ind w:firstLine="420"/>
      </w:pPr>
      <w:r>
        <w:t>Man has the image of god</w:t>
      </w:r>
    </w:p>
    <w:p w:rsidR="005C0F6F" w:rsidRDefault="005C0F6F" w:rsidP="005C0F6F">
      <w:pPr>
        <w:pStyle w:val="21"/>
        <w:ind w:firstLine="420"/>
      </w:pPr>
      <w:r>
        <w:t>The object of God's love, the object of love</w:t>
      </w:r>
    </w:p>
    <w:p w:rsidR="005C0F6F" w:rsidRDefault="005C0F6F" w:rsidP="005C0F6F">
      <w:pPr>
        <w:pStyle w:val="21"/>
        <w:ind w:firstLine="420"/>
      </w:pPr>
      <w:r>
        <w:t>The lost lamb 11:35:36</w:t>
      </w:r>
    </w:p>
    <w:p w:rsidR="005C0F6F" w:rsidRDefault="005C0F6F" w:rsidP="005C0F6F">
      <w:pPr>
        <w:pStyle w:val="21"/>
        <w:ind w:firstLine="420"/>
      </w:pPr>
      <w:r>
        <w:t>God created man to be glorified in man</w:t>
      </w:r>
    </w:p>
    <w:p w:rsidR="005C0F6F" w:rsidRDefault="005C0F6F" w:rsidP="005C0F6F">
      <w:pPr>
        <w:pStyle w:val="21"/>
        <w:ind w:firstLine="420"/>
      </w:pPr>
      <w:r>
        <w:t>Ge Yimin 11:35:47</w:t>
      </w:r>
    </w:p>
    <w:p w:rsidR="005C0F6F" w:rsidRDefault="005C0F6F" w:rsidP="005C0F6F">
      <w:pPr>
        <w:pStyle w:val="21"/>
        <w:ind w:firstLine="420"/>
      </w:pPr>
      <w:r>
        <w:t>Yes indeed</w:t>
      </w:r>
    </w:p>
    <w:p w:rsidR="005C0F6F" w:rsidRDefault="005C0F6F" w:rsidP="005C0F6F">
      <w:pPr>
        <w:pStyle w:val="21"/>
        <w:ind w:firstLine="420"/>
      </w:pPr>
      <w:r>
        <w:t>Want people to praise, glory and love him</w:t>
      </w:r>
    </w:p>
    <w:p w:rsidR="005C0F6F" w:rsidRDefault="005C0F6F" w:rsidP="005C0F6F">
      <w:pPr>
        <w:pStyle w:val="21"/>
        <w:ind w:firstLine="420"/>
      </w:pPr>
      <w:r>
        <w:t>The lost lamb 18:29:07</w:t>
      </w:r>
    </w:p>
    <w:p w:rsidR="005C0F6F" w:rsidRDefault="005C0F6F" w:rsidP="005C0F6F">
      <w:pPr>
        <w:pStyle w:val="21"/>
        <w:ind w:firstLine="420"/>
      </w:pPr>
      <w:r>
        <w:t>Oh, are you the beloved son of God?</w:t>
      </w:r>
    </w:p>
    <w:p w:rsidR="005C0F6F" w:rsidRDefault="005C0F6F" w:rsidP="005C0F6F">
      <w:pPr>
        <w:pStyle w:val="21"/>
        <w:ind w:firstLine="420"/>
      </w:pPr>
      <w:r>
        <w:lastRenderedPageBreak/>
        <w:t>Ge Yimin 18:29:40</w:t>
      </w:r>
    </w:p>
    <w:p w:rsidR="005C0F6F" w:rsidRDefault="005C0F6F" w:rsidP="005C0F6F">
      <w:pPr>
        <w:pStyle w:val="21"/>
        <w:ind w:firstLine="420"/>
      </w:pPr>
      <w:r>
        <w:t>The vision says so</w:t>
      </w:r>
    </w:p>
    <w:p w:rsidR="005C0F6F" w:rsidRDefault="005C0F6F" w:rsidP="005C0F6F">
      <w:pPr>
        <w:pStyle w:val="21"/>
        <w:ind w:firstLine="420"/>
      </w:pPr>
      <w:r>
        <w:t>The lost lamb 18:29:56</w:t>
      </w:r>
    </w:p>
    <w:p w:rsidR="005C0F6F" w:rsidRDefault="005C0F6F" w:rsidP="005C0F6F">
      <w:pPr>
        <w:pStyle w:val="21"/>
        <w:ind w:firstLine="420"/>
      </w:pPr>
      <w:r>
        <w:t>Are you equal to the Lord Jesus?</w:t>
      </w:r>
    </w:p>
    <w:p w:rsidR="005C0F6F" w:rsidRDefault="005C0F6F" w:rsidP="005C0F6F">
      <w:pPr>
        <w:pStyle w:val="21"/>
        <w:ind w:firstLine="420"/>
      </w:pPr>
      <w:r>
        <w:t>Ge Yimin 18:30:07</w:t>
      </w:r>
    </w:p>
    <w:p w:rsidR="005C0F6F" w:rsidRDefault="005C0F6F" w:rsidP="005C0F6F">
      <w:pPr>
        <w:pStyle w:val="21"/>
        <w:ind w:firstLine="420"/>
      </w:pPr>
      <w:r>
        <w:t>Do not</w:t>
      </w:r>
    </w:p>
    <w:p w:rsidR="005C0F6F" w:rsidRDefault="005C0F6F" w:rsidP="005C0F6F">
      <w:pPr>
        <w:pStyle w:val="21"/>
        <w:ind w:firstLine="420"/>
      </w:pPr>
      <w:r>
        <w:t>Believe in jesus</w:t>
      </w:r>
    </w:p>
    <w:p w:rsidR="005C0F6F" w:rsidRDefault="005C0F6F" w:rsidP="005C0F6F">
      <w:pPr>
        <w:pStyle w:val="21"/>
        <w:ind w:firstLine="420"/>
      </w:pPr>
      <w:r>
        <w:t>The Son of Jesus is a special name, the only Son</w:t>
      </w:r>
    </w:p>
    <w:p w:rsidR="005C0F6F" w:rsidRDefault="005C0F6F" w:rsidP="005C0F6F">
      <w:pPr>
        <w:pStyle w:val="21"/>
        <w:ind w:firstLine="420"/>
      </w:pPr>
      <w:r>
        <w:t>The lost lamb 18:31:19</w:t>
      </w:r>
    </w:p>
    <w:p w:rsidR="005C0F6F" w:rsidRDefault="005C0F6F" w:rsidP="005C0F6F">
      <w:pPr>
        <w:pStyle w:val="21"/>
        <w:ind w:firstLine="420"/>
      </w:pPr>
      <w:r>
        <w:t>You remind me of Hong Xiuquan</w:t>
      </w:r>
    </w:p>
    <w:p w:rsidR="005C0F6F" w:rsidRDefault="005C0F6F" w:rsidP="005C0F6F">
      <w:pPr>
        <w:pStyle w:val="21"/>
        <w:ind w:firstLine="420"/>
      </w:pPr>
      <w:r>
        <w:t>Ge Yimin 18:31:45</w:t>
      </w:r>
    </w:p>
    <w:p w:rsidR="005C0F6F" w:rsidRDefault="005C0F6F" w:rsidP="005C0F6F">
      <w:pPr>
        <w:pStyle w:val="21"/>
        <w:ind w:firstLine="420"/>
      </w:pPr>
      <w:r>
        <w:t>Many people think so too, huh</w:t>
      </w:r>
    </w:p>
    <w:p w:rsidR="005C0F6F" w:rsidRDefault="005C0F6F" w:rsidP="005C0F6F">
      <w:pPr>
        <w:pStyle w:val="21"/>
        <w:ind w:firstLine="420"/>
      </w:pPr>
      <w:r>
        <w:t>The lost lamb 18:36:37</w:t>
      </w:r>
    </w:p>
    <w:p w:rsidR="005C0F6F" w:rsidRDefault="005C0F6F" w:rsidP="005C0F6F">
      <w:pPr>
        <w:pStyle w:val="21"/>
        <w:ind w:firstLine="420"/>
      </w:pPr>
      <w:r>
        <w:t>Are you afraid of the Communist Party?</w:t>
      </w:r>
    </w:p>
    <w:p w:rsidR="005C0F6F" w:rsidRDefault="005C0F6F" w:rsidP="005C0F6F">
      <w:pPr>
        <w:pStyle w:val="21"/>
        <w:ind w:firstLine="420"/>
      </w:pPr>
      <w:r>
        <w:t>Ge Yimin 18:36:51</w:t>
      </w:r>
    </w:p>
    <w:p w:rsidR="005C0F6F" w:rsidRDefault="005C0F6F" w:rsidP="005C0F6F">
      <w:pPr>
        <w:pStyle w:val="21"/>
        <w:ind w:firstLine="420"/>
      </w:pPr>
      <w:r>
        <w:t>Not afraid</w:t>
      </w:r>
    </w:p>
    <w:p w:rsidR="005C0F6F" w:rsidRDefault="005C0F6F" w:rsidP="005C0F6F">
      <w:pPr>
        <w:pStyle w:val="21"/>
        <w:ind w:firstLine="420"/>
      </w:pPr>
      <w:r>
        <w:t>It interferes with my website, I can’t</w:t>
      </w:r>
    </w:p>
    <w:p w:rsidR="005C0F6F" w:rsidRDefault="005C0F6F" w:rsidP="005C0F6F">
      <w:pPr>
        <w:pStyle w:val="21"/>
        <w:ind w:firstLine="420"/>
      </w:pPr>
      <w:r>
        <w:t>It invites me to drink tea, I have to go</w:t>
      </w:r>
    </w:p>
    <w:p w:rsidR="005C0F6F" w:rsidRDefault="005C0F6F" w:rsidP="005C0F6F">
      <w:pPr>
        <w:pStyle w:val="21"/>
        <w:ind w:firstLine="420"/>
      </w:pPr>
      <w:r>
        <w:t>The lost lamb 18:38:24</w:t>
      </w:r>
    </w:p>
    <w:p w:rsidR="005C0F6F" w:rsidRDefault="005C0F6F" w:rsidP="005C0F6F">
      <w:pPr>
        <w:pStyle w:val="21"/>
        <w:ind w:firstLine="420"/>
      </w:pPr>
      <w:r>
        <w:t>Hehe, I want to know what you do. Are you for the truth or not for your personal purpose</w:t>
      </w:r>
    </w:p>
    <w:p w:rsidR="005C0F6F" w:rsidRDefault="005C0F6F" w:rsidP="005C0F6F">
      <w:pPr>
        <w:pStyle w:val="21"/>
        <w:ind w:firstLine="420"/>
      </w:pPr>
      <w:r>
        <w:t>Ge Yimin 18:38:54</w:t>
      </w:r>
    </w:p>
    <w:p w:rsidR="005C0F6F" w:rsidRDefault="005C0F6F" w:rsidP="005C0F6F">
      <w:pPr>
        <w:pStyle w:val="21"/>
        <w:ind w:firstLine="420"/>
      </w:pPr>
      <w:r>
        <w:t>Really for humans, my personal desires are very low</w:t>
      </w:r>
    </w:p>
    <w:p w:rsidR="005C0F6F" w:rsidRDefault="005C0F6F" w:rsidP="005C0F6F">
      <w:pPr>
        <w:pStyle w:val="21"/>
        <w:ind w:firstLine="420"/>
      </w:pPr>
      <w:r>
        <w:t>I pursue the soul, the material can live</w:t>
      </w:r>
    </w:p>
    <w:p w:rsidR="005C0F6F" w:rsidRDefault="005C0F6F" w:rsidP="005C0F6F">
      <w:pPr>
        <w:pStyle w:val="21"/>
        <w:ind w:firstLine="420"/>
      </w:pPr>
      <w:r>
        <w:t>The lost lamb 18:40:44</w:t>
      </w:r>
    </w:p>
    <w:p w:rsidR="005C0F6F" w:rsidRDefault="005C0F6F" w:rsidP="005C0F6F">
      <w:pPr>
        <w:pStyle w:val="21"/>
        <w:ind w:firstLine="420"/>
      </w:pPr>
      <w:r>
        <w:t>Thinking of you preaching like this, nine out of ten do not believe</w:t>
      </w:r>
    </w:p>
    <w:p w:rsidR="005C0F6F" w:rsidRDefault="005C0F6F" w:rsidP="005C0F6F">
      <w:pPr>
        <w:pStyle w:val="21"/>
        <w:ind w:firstLine="420"/>
      </w:pPr>
      <w:r>
        <w:t>Ge Yimin 18:41:12</w:t>
      </w:r>
    </w:p>
    <w:p w:rsidR="005C0F6F" w:rsidRDefault="005C0F6F" w:rsidP="005C0F6F">
      <w:pPr>
        <w:pStyle w:val="21"/>
        <w:ind w:firstLine="420"/>
      </w:pPr>
      <w:r>
        <w:t>Oh, GeYiMin only exists on the Internet</w:t>
      </w:r>
    </w:p>
    <w:p w:rsidR="005C0F6F" w:rsidRDefault="005C0F6F" w:rsidP="005C0F6F">
      <w:pPr>
        <w:pStyle w:val="21"/>
        <w:ind w:firstLine="420"/>
      </w:pPr>
      <w:r>
        <w:t>Basically no one believes, but there is concern</w:t>
      </w:r>
    </w:p>
    <w:p w:rsidR="005C0F6F" w:rsidRDefault="005C0F6F" w:rsidP="005C0F6F">
      <w:pPr>
        <w:pStyle w:val="21"/>
        <w:ind w:firstLine="420"/>
      </w:pPr>
      <w:r>
        <w:lastRenderedPageBreak/>
        <w:t>The lost lamb 18:41:49</w:t>
      </w:r>
    </w:p>
    <w:p w:rsidR="005C0F6F" w:rsidRDefault="005C0F6F" w:rsidP="005C0F6F">
      <w:pPr>
        <w:pStyle w:val="21"/>
        <w:ind w:firstLine="420"/>
      </w:pPr>
      <w:r>
        <w:t>It seems that the prophets are all Jewish</w:t>
      </w:r>
    </w:p>
    <w:p w:rsidR="005C0F6F" w:rsidRDefault="005C0F6F" w:rsidP="005C0F6F">
      <w:pPr>
        <w:pStyle w:val="21"/>
        <w:ind w:firstLine="420"/>
      </w:pPr>
      <w:r>
        <w:t>Ge Yimin 18:42:20</w:t>
      </w:r>
    </w:p>
    <w:p w:rsidR="005C0F6F" w:rsidRDefault="005C0F6F" w:rsidP="005C0F6F">
      <w:pPr>
        <w:pStyle w:val="21"/>
        <w:ind w:firstLine="420"/>
      </w:pPr>
      <w:r>
        <w:t>After the New Testament, Christians replaced Jews as voters</w:t>
      </w:r>
    </w:p>
    <w:p w:rsidR="005C0F6F" w:rsidRDefault="005C0F6F" w:rsidP="005C0F6F">
      <w:pPr>
        <w:pStyle w:val="21"/>
        <w:ind w:firstLine="420"/>
      </w:pPr>
      <w:r>
        <w:t>Of course, the New Testament is all Jewish</w:t>
      </w:r>
    </w:p>
    <w:p w:rsidR="005C0F6F" w:rsidRDefault="005C0F6F" w:rsidP="005C0F6F">
      <w:pPr>
        <w:pStyle w:val="21"/>
        <w:ind w:firstLine="420"/>
      </w:pPr>
      <w:r>
        <w:t>The lost lamb 18:43:34</w:t>
      </w:r>
    </w:p>
    <w:p w:rsidR="005C0F6F" w:rsidRDefault="005C0F6F" w:rsidP="005C0F6F">
      <w:pPr>
        <w:pStyle w:val="21"/>
        <w:ind w:firstLine="420"/>
      </w:pPr>
      <w:r>
        <w:t>If you really are a prophet. How could the Communist Party catch you</w:t>
      </w:r>
    </w:p>
    <w:p w:rsidR="005C0F6F" w:rsidRDefault="005C0F6F" w:rsidP="005C0F6F">
      <w:pPr>
        <w:pStyle w:val="21"/>
        <w:ind w:firstLine="420"/>
      </w:pPr>
      <w:r>
        <w:t>Moses. Even Pharaoh was afraid of him</w:t>
      </w:r>
    </w:p>
    <w:p w:rsidR="005C0F6F" w:rsidRDefault="005C0F6F" w:rsidP="005C0F6F">
      <w:pPr>
        <w:pStyle w:val="21"/>
        <w:ind w:firstLine="420"/>
      </w:pPr>
      <w:r>
        <w:t>Ge Yimin 18:44:40</w:t>
      </w:r>
    </w:p>
    <w:p w:rsidR="005C0F6F" w:rsidRDefault="005C0F6F" w:rsidP="005C0F6F">
      <w:pPr>
        <w:pStyle w:val="21"/>
        <w:ind w:firstLine="420"/>
      </w:pPr>
      <w:r>
        <w:t>Oh, Jezebel killed hundreds of prophets</w:t>
      </w:r>
    </w:p>
    <w:p w:rsidR="005C0F6F" w:rsidRDefault="005C0F6F" w:rsidP="005C0F6F">
      <w:pPr>
        <w:pStyle w:val="21"/>
        <w:ind w:firstLine="420"/>
      </w:pPr>
      <w:r>
        <w:t>500 prophets left without yielding to Baal</w:t>
      </w:r>
    </w:p>
    <w:p w:rsidR="005C0F6F" w:rsidRDefault="005C0F6F" w:rsidP="005C0F6F">
      <w:pPr>
        <w:pStyle w:val="21"/>
        <w:ind w:firstLine="420"/>
      </w:pPr>
      <w:r>
        <w:t>The lost lamb 18:45:54</w:t>
      </w:r>
    </w:p>
    <w:p w:rsidR="005C0F6F" w:rsidRDefault="005C0F6F" w:rsidP="005C0F6F">
      <w:pPr>
        <w:pStyle w:val="21"/>
        <w:ind w:firstLine="420"/>
      </w:pPr>
      <w:r>
        <w:t>How many times have you been caught?</w:t>
      </w:r>
    </w:p>
    <w:p w:rsidR="005C0F6F" w:rsidRDefault="005C0F6F" w:rsidP="005C0F6F">
      <w:pPr>
        <w:pStyle w:val="21"/>
        <w:ind w:firstLine="420"/>
      </w:pPr>
      <w:r>
        <w:t>Ge Yimin 18:46:05</w:t>
      </w:r>
    </w:p>
    <w:p w:rsidR="005C0F6F" w:rsidRDefault="005C0F6F" w:rsidP="005C0F6F">
      <w:pPr>
        <w:pStyle w:val="21"/>
        <w:ind w:firstLine="420"/>
      </w:pPr>
      <w:r>
        <w:t>The Communist Party didn’t catch me either, it just interfered with my website</w:t>
      </w:r>
    </w:p>
    <w:p w:rsidR="005C0F6F" w:rsidRDefault="005C0F6F" w:rsidP="005C0F6F">
      <w:pPr>
        <w:pStyle w:val="21"/>
        <w:ind w:firstLine="420"/>
      </w:pPr>
      <w:r>
        <w:t>Didn’t catch it, talked because of website remarks</w:t>
      </w:r>
    </w:p>
    <w:p w:rsidR="005C0F6F" w:rsidRDefault="005C0F6F" w:rsidP="005C0F6F">
      <w:pPr>
        <w:pStyle w:val="21"/>
        <w:ind w:firstLine="420"/>
      </w:pPr>
      <w:r>
        <w:t>The lost lamb 18:46:52</w:t>
      </w:r>
    </w:p>
    <w:p w:rsidR="005C0F6F" w:rsidRDefault="005C0F6F" w:rsidP="005C0F6F">
      <w:pPr>
        <w:pStyle w:val="21"/>
        <w:ind w:firstLine="420"/>
      </w:pPr>
      <w:r>
        <w:t>How to say?</w:t>
      </w:r>
    </w:p>
    <w:p w:rsidR="005C0F6F" w:rsidRDefault="005C0F6F" w:rsidP="005C0F6F">
      <w:pPr>
        <w:pStyle w:val="21"/>
        <w:ind w:firstLine="420"/>
      </w:pPr>
      <w:r>
        <w:t>Ge Yimin 18:47:07</w:t>
      </w:r>
    </w:p>
    <w:p w:rsidR="005C0F6F" w:rsidRDefault="005C0F6F" w:rsidP="005C0F6F">
      <w:pPr>
        <w:pStyle w:val="21"/>
        <w:ind w:firstLine="420"/>
      </w:pPr>
      <w:r>
        <w:t>Ask me to change some content</w:t>
      </w:r>
    </w:p>
    <w:p w:rsidR="005C0F6F" w:rsidRDefault="005C0F6F" w:rsidP="005C0F6F">
      <w:pPr>
        <w:pStyle w:val="21"/>
        <w:ind w:firstLine="420"/>
      </w:pPr>
      <w:r>
        <w:t>The lost lamb 18:47:25</w:t>
      </w:r>
    </w:p>
    <w:p w:rsidR="005C0F6F" w:rsidRDefault="005C0F6F" w:rsidP="005C0F6F">
      <w:pPr>
        <w:pStyle w:val="21"/>
        <w:ind w:firstLine="420"/>
      </w:pPr>
      <w:r>
        <w:t>What content?</w:t>
      </w:r>
    </w:p>
    <w:p w:rsidR="005C0F6F" w:rsidRDefault="005C0F6F" w:rsidP="005C0F6F">
      <w:pPr>
        <w:pStyle w:val="21"/>
        <w:ind w:firstLine="420"/>
      </w:pPr>
      <w:r>
        <w:t>Ge Yimin 18:47:59</w:t>
      </w:r>
    </w:p>
    <w:p w:rsidR="005C0F6F" w:rsidRDefault="005C0F6F" w:rsidP="005C0F6F">
      <w:pPr>
        <w:pStyle w:val="21"/>
        <w:ind w:firstLine="420"/>
      </w:pPr>
      <w:r>
        <w:t>For example, don’t play GeYiMin’s religion, the Christian Communist Party banner</w:t>
      </w:r>
    </w:p>
    <w:p w:rsidR="005C0F6F" w:rsidRDefault="005C0F6F" w:rsidP="005C0F6F">
      <w:pPr>
        <w:pStyle w:val="21"/>
        <w:ind w:firstLine="420"/>
      </w:pPr>
      <w:r>
        <w:t>I changed it at the time and I am still recovering, it doesn’t interfere anymore</w:t>
      </w:r>
    </w:p>
    <w:p w:rsidR="005C0F6F" w:rsidRDefault="005C0F6F" w:rsidP="005C0F6F">
      <w:pPr>
        <w:pStyle w:val="21"/>
        <w:ind w:firstLine="420"/>
      </w:pPr>
      <w:r>
        <w:lastRenderedPageBreak/>
        <w:t>Because I am not organized, the Communist Party is not difficult for me</w:t>
      </w:r>
    </w:p>
    <w:p w:rsidR="005C0F6F" w:rsidRDefault="005C0F6F" w:rsidP="005C0F6F">
      <w:pPr>
        <w:pStyle w:val="21"/>
        <w:ind w:firstLine="420"/>
      </w:pPr>
      <w:r>
        <w:t>The lost lamb 18:50:37</w:t>
      </w:r>
    </w:p>
    <w:p w:rsidR="005C0F6F" w:rsidRDefault="005C0F6F" w:rsidP="005C0F6F">
      <w:pPr>
        <w:pStyle w:val="21"/>
        <w:ind w:firstLine="420"/>
      </w:pPr>
      <w:r>
        <w:t>Since you are a prophet, do you know all the questions I asked about the Bible?</w:t>
      </w:r>
    </w:p>
    <w:p w:rsidR="005C0F6F" w:rsidRDefault="005C0F6F" w:rsidP="005C0F6F">
      <w:pPr>
        <w:pStyle w:val="21"/>
        <w:ind w:firstLine="420"/>
      </w:pPr>
      <w:r>
        <w:t>Ge Yimin 18:51:08</w:t>
      </w:r>
    </w:p>
    <w:p w:rsidR="005C0F6F" w:rsidRDefault="005C0F6F" w:rsidP="005C0F6F">
      <w:pPr>
        <w:pStyle w:val="21"/>
        <w:ind w:firstLine="420"/>
      </w:pPr>
      <w:r>
        <w:t>No, the prophet only knows the message God gives him, not omniscient</w:t>
      </w:r>
    </w:p>
    <w:p w:rsidR="005C0F6F" w:rsidRDefault="005C0F6F" w:rsidP="005C0F6F">
      <w:pPr>
        <w:pStyle w:val="21"/>
        <w:ind w:firstLine="420"/>
      </w:pPr>
      <w:r>
        <w:t>Only God knows all</w:t>
      </w:r>
    </w:p>
    <w:p w:rsidR="005C0F6F" w:rsidRDefault="005C0F6F" w:rsidP="005C0F6F">
      <w:pPr>
        <w:pStyle w:val="21"/>
        <w:ind w:firstLine="420"/>
      </w:pPr>
      <w:r>
        <w:t>Old Testament—From the Spirit of God, another volume—From the Spirit of Cetan</w:t>
      </w:r>
    </w:p>
    <w:p w:rsidR="005C0F6F" w:rsidRDefault="005C0F6F" w:rsidP="005C0F6F">
      <w:pPr>
        <w:pStyle w:val="21"/>
        <w:ind w:firstLine="420"/>
      </w:pPr>
      <w:r>
        <w:t>The lost lamb 16:26:56</w:t>
      </w:r>
    </w:p>
    <w:p w:rsidR="005C0F6F" w:rsidRDefault="005C0F6F" w:rsidP="005C0F6F">
      <w:pPr>
        <w:pStyle w:val="21"/>
        <w:ind w:firstLine="420"/>
      </w:pPr>
      <w:r>
        <w:t>You dare to swear to the eternal God with your soul. What you said is not a lie?</w:t>
      </w:r>
    </w:p>
    <w:p w:rsidR="005C0F6F" w:rsidRDefault="005C0F6F" w:rsidP="005C0F6F">
      <w:pPr>
        <w:pStyle w:val="21"/>
        <w:ind w:firstLine="420"/>
      </w:pPr>
      <w:r>
        <w:t>Ge Yimin 16:27:10</w:t>
      </w:r>
    </w:p>
    <w:p w:rsidR="005C0F6F" w:rsidRDefault="005C0F6F" w:rsidP="005C0F6F">
      <w:pPr>
        <w:pStyle w:val="21"/>
        <w:ind w:firstLine="420"/>
      </w:pPr>
      <w:r>
        <w:t>dare</w:t>
      </w:r>
    </w:p>
    <w:p w:rsidR="005C0F6F" w:rsidRDefault="005C0F6F" w:rsidP="005C0F6F">
      <w:pPr>
        <w:pStyle w:val="21"/>
        <w:ind w:firstLine="420"/>
      </w:pPr>
      <w:r>
        <w:t>Dreams are real</w:t>
      </w:r>
    </w:p>
    <w:p w:rsidR="005C0F6F" w:rsidRDefault="005C0F6F" w:rsidP="005C0F6F">
      <w:pPr>
        <w:pStyle w:val="21"/>
        <w:ind w:firstLine="420"/>
      </w:pPr>
      <w:r>
        <w:t>The lost lamb 16:28:13</w:t>
      </w:r>
    </w:p>
    <w:p w:rsidR="005C0F6F" w:rsidRDefault="005C0F6F" w:rsidP="005C0F6F">
      <w:pPr>
        <w:pStyle w:val="21"/>
        <w:ind w:firstLine="420"/>
      </w:pPr>
      <w:r>
        <w:t>That’s what Jesus was wrong, Jesus said, there will be no more prophets</w:t>
      </w:r>
    </w:p>
    <w:p w:rsidR="005C0F6F" w:rsidRDefault="005C0F6F" w:rsidP="005C0F6F">
      <w:pPr>
        <w:pStyle w:val="21"/>
        <w:ind w:firstLine="420"/>
      </w:pPr>
      <w:r>
        <w:t>Ge Yimin 16:28:31</w:t>
      </w:r>
    </w:p>
    <w:p w:rsidR="005C0F6F" w:rsidRDefault="005C0F6F" w:rsidP="005C0F6F">
      <w:pPr>
        <w:pStyle w:val="21"/>
        <w:ind w:firstLine="420"/>
      </w:pPr>
      <w:r>
        <w:t>I said yesterday</w:t>
      </w:r>
    </w:p>
    <w:p w:rsidR="005C0F6F" w:rsidRDefault="005C0F6F" w:rsidP="005C0F6F">
      <w:pPr>
        <w:pStyle w:val="21"/>
        <w:ind w:firstLine="420"/>
      </w:pPr>
      <w:r>
        <w:t>The lost lamb 16:28:39</w:t>
      </w:r>
    </w:p>
    <w:p w:rsidR="005C0F6F" w:rsidRDefault="005C0F6F" w:rsidP="005C0F6F">
      <w:pPr>
        <w:pStyle w:val="21"/>
        <w:ind w:firstLine="420"/>
      </w:pPr>
      <w:r>
        <w:t>I know</w:t>
      </w:r>
    </w:p>
    <w:p w:rsidR="005C0F6F" w:rsidRDefault="005C0F6F" w:rsidP="005C0F6F">
      <w:pPr>
        <w:pStyle w:val="21"/>
        <w:ind w:firstLine="420"/>
      </w:pPr>
      <w:r>
        <w:t>Ge Yimin 16:29:26</w:t>
      </w:r>
    </w:p>
    <w:p w:rsidR="005C0F6F" w:rsidRDefault="005C0F6F" w:rsidP="005C0F6F">
      <w:pPr>
        <w:pStyle w:val="21"/>
        <w:ind w:firstLine="420"/>
      </w:pPr>
      <w:r>
        <w:t>On the eve of the end of the world, there are still prophets:</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16:30:38</w:t>
      </w:r>
    </w:p>
    <w:p w:rsidR="005C0F6F" w:rsidRDefault="005C0F6F" w:rsidP="005C0F6F">
      <w:pPr>
        <w:pStyle w:val="21"/>
        <w:ind w:firstLine="420"/>
      </w:pPr>
      <w:r>
        <w:lastRenderedPageBreak/>
        <w:t>What Jesus said was that after John was baptized, no more prophets would be born</w:t>
      </w:r>
    </w:p>
    <w:p w:rsidR="005C0F6F" w:rsidRDefault="005C0F6F" w:rsidP="005C0F6F">
      <w:pPr>
        <w:pStyle w:val="21"/>
        <w:ind w:firstLine="420"/>
      </w:pPr>
      <w:r>
        <w:t>Ge Yimin 16:31:20</w:t>
      </w:r>
    </w:p>
    <w:p w:rsidR="005C0F6F" w:rsidRDefault="005C0F6F" w:rsidP="005C0F6F">
      <w:pPr>
        <w:pStyle w:val="21"/>
        <w:ind w:firstLine="420"/>
      </w:pPr>
      <w:r>
        <w:t>All the prophets in Acts are after John</w:t>
      </w:r>
    </w:p>
    <w:p w:rsidR="005C0F6F" w:rsidRDefault="005C0F6F" w:rsidP="005C0F6F">
      <w:pPr>
        <w:pStyle w:val="21"/>
        <w:ind w:firstLine="420"/>
      </w:pPr>
      <w:r>
        <w:t>The lost lamb 16:31:39</w:t>
      </w:r>
    </w:p>
    <w:p w:rsidR="005C0F6F" w:rsidRDefault="005C0F6F" w:rsidP="005C0F6F">
      <w:pPr>
        <w:pStyle w:val="21"/>
        <w:ind w:firstLine="420"/>
      </w:pPr>
      <w:r>
        <w:t>Those prophets were born long before John was baptized</w:t>
      </w:r>
    </w:p>
    <w:p w:rsidR="005C0F6F" w:rsidRDefault="005C0F6F" w:rsidP="005C0F6F">
      <w:pPr>
        <w:pStyle w:val="21"/>
        <w:ind w:firstLine="420"/>
      </w:pPr>
      <w:r>
        <w:t>Ge Yimin 16:32:00</w:t>
      </w:r>
    </w:p>
    <w:p w:rsidR="005C0F6F" w:rsidRDefault="005C0F6F" w:rsidP="005C0F6F">
      <w:pPr>
        <w:pStyle w:val="21"/>
        <w:ind w:firstLine="420"/>
      </w:pPr>
      <w:r>
        <w:t>What about the two prophets in the book of Revelation?</w:t>
      </w:r>
    </w:p>
    <w:p w:rsidR="005C0F6F" w:rsidRDefault="005C0F6F" w:rsidP="005C0F6F">
      <w:pPr>
        <w:pStyle w:val="21"/>
        <w:ind w:firstLine="420"/>
      </w:pPr>
      <w:r>
        <w:t>They haven't been born yet</w:t>
      </w:r>
    </w:p>
    <w:p w:rsidR="005C0F6F" w:rsidRDefault="005C0F6F" w:rsidP="005C0F6F">
      <w:pPr>
        <w:pStyle w:val="21"/>
        <w:ind w:firstLine="420"/>
      </w:pPr>
      <w:r>
        <w:t>The lost lamb 16:33:24</w:t>
      </w:r>
    </w:p>
    <w:p w:rsidR="005C0F6F" w:rsidRDefault="005C0F6F" w:rsidP="005C0F6F">
      <w:pPr>
        <w:pStyle w:val="21"/>
        <w:ind w:firstLine="420"/>
      </w:pPr>
      <w:r>
        <w:t>I'll check it out</w:t>
      </w:r>
    </w:p>
    <w:p w:rsidR="005C0F6F" w:rsidRDefault="005C0F6F" w:rsidP="005C0F6F">
      <w:pPr>
        <w:pStyle w:val="21"/>
        <w:ind w:firstLine="420"/>
      </w:pPr>
      <w:r>
        <w:t>Ge Yimin 16:33:24</w:t>
      </w:r>
    </w:p>
    <w:p w:rsidR="005C0F6F" w:rsidRDefault="005C0F6F" w:rsidP="005C0F6F">
      <w:pPr>
        <w:pStyle w:val="21"/>
        <w:ind w:firstLine="420"/>
      </w:pPr>
      <w:r>
        <w:t>At the end of the world, there will be them before the new heavens and the new earth</w:t>
      </w:r>
    </w:p>
    <w:p w:rsidR="005C0F6F" w:rsidRDefault="005C0F6F" w:rsidP="005C0F6F">
      <w:pPr>
        <w:pStyle w:val="21"/>
        <w:ind w:firstLine="420"/>
      </w:pPr>
      <w:r>
        <w:t>Revelation 11:10 because these two prophets once caused people who live on the earth to suffer.</w:t>
      </w:r>
    </w:p>
    <w:p w:rsidR="005C0F6F" w:rsidRDefault="005C0F6F" w:rsidP="005C0F6F">
      <w:pPr>
        <w:pStyle w:val="21"/>
        <w:ind w:firstLine="420"/>
      </w:pPr>
      <w:r>
        <w:t>The lost lamb 16:36:17</w:t>
      </w:r>
    </w:p>
    <w:p w:rsidR="005C0F6F" w:rsidRDefault="005C0F6F" w:rsidP="005C0F6F">
      <w:pPr>
        <w:pStyle w:val="21"/>
        <w:ind w:firstLine="420"/>
      </w:pPr>
      <w:r>
        <w:t>The people who live on the earth rejoice for them and give gifts to each other, because these two prophets once caused the people who live on the earth to suffer.</w:t>
      </w:r>
    </w:p>
    <w:p w:rsidR="005C0F6F" w:rsidRDefault="005C0F6F" w:rsidP="005C0F6F">
      <w:pPr>
        <w:pStyle w:val="21"/>
        <w:ind w:firstLine="420"/>
      </w:pPr>
      <w:r>
        <w:t>Ge Yimin 16:36:28</w:t>
      </w:r>
    </w:p>
    <w:p w:rsidR="005C0F6F" w:rsidRDefault="005C0F6F" w:rsidP="005C0F6F">
      <w:pPr>
        <w:pStyle w:val="21"/>
        <w:ind w:firstLine="420"/>
      </w:pPr>
      <w:r>
        <w:t>Yes</w:t>
      </w:r>
    </w:p>
    <w:p w:rsidR="005C0F6F" w:rsidRDefault="005C0F6F" w:rsidP="005C0F6F">
      <w:pPr>
        <w:pStyle w:val="21"/>
        <w:ind w:firstLine="420"/>
      </w:pPr>
      <w:r>
        <w:t>Apocalyptic</w:t>
      </w:r>
    </w:p>
    <w:p w:rsidR="005C0F6F" w:rsidRDefault="005C0F6F" w:rsidP="005C0F6F">
      <w:pPr>
        <w:pStyle w:val="21"/>
        <w:ind w:firstLine="420"/>
      </w:pPr>
      <w:r>
        <w:t>The lost lamb 16:38:04</w:t>
      </w:r>
    </w:p>
    <w:p w:rsidR="005C0F6F" w:rsidRDefault="005C0F6F" w:rsidP="005C0F6F">
      <w:pPr>
        <w:pStyle w:val="21"/>
        <w:ind w:firstLine="420"/>
      </w:pPr>
      <w:r>
        <w:t>I will study this passage carefully at night</w:t>
      </w:r>
    </w:p>
    <w:p w:rsidR="005C0F6F" w:rsidRDefault="005C0F6F" w:rsidP="005C0F6F">
      <w:pPr>
        <w:pStyle w:val="21"/>
        <w:ind w:firstLine="420"/>
      </w:pPr>
      <w:r>
        <w:t>Ge Yimin 16:38:12</w:t>
      </w:r>
    </w:p>
    <w:p w:rsidR="005C0F6F" w:rsidRDefault="005C0F6F" w:rsidP="005C0F6F">
      <w:pPr>
        <w:pStyle w:val="21"/>
        <w:ind w:firstLine="420"/>
      </w:pPr>
      <w:r>
        <w:t>Ok</w:t>
      </w:r>
    </w:p>
    <w:p w:rsidR="005C0F6F" w:rsidRDefault="005C0F6F" w:rsidP="005C0F6F">
      <w:pPr>
        <w:pStyle w:val="21"/>
        <w:ind w:firstLine="420"/>
      </w:pPr>
      <w:r>
        <w:t>Oh, you ask for the truth</w:t>
      </w:r>
    </w:p>
    <w:p w:rsidR="005C0F6F" w:rsidRDefault="005C0F6F" w:rsidP="005C0F6F">
      <w:pPr>
        <w:pStyle w:val="21"/>
        <w:ind w:firstLine="420"/>
      </w:pPr>
      <w:r>
        <w:t>The Lost Lamb 12:00:47</w:t>
      </w:r>
    </w:p>
    <w:p w:rsidR="005C0F6F" w:rsidRDefault="005C0F6F" w:rsidP="005C0F6F">
      <w:pPr>
        <w:pStyle w:val="21"/>
        <w:ind w:firstLine="420"/>
      </w:pPr>
      <w:r>
        <w:lastRenderedPageBreak/>
        <w:t>Discuss with you yesterday. I think God doesn’t seem to love humans</w:t>
      </w:r>
    </w:p>
    <w:p w:rsidR="005C0F6F" w:rsidRDefault="005C0F6F" w:rsidP="005C0F6F">
      <w:pPr>
        <w:pStyle w:val="21"/>
        <w:ind w:firstLine="420"/>
      </w:pPr>
      <w:r>
        <w:t>Ge Yimin 12:01:02</w:t>
      </w:r>
    </w:p>
    <w:p w:rsidR="005C0F6F" w:rsidRDefault="005C0F6F" w:rsidP="005C0F6F">
      <w:pPr>
        <w:pStyle w:val="21"/>
        <w:ind w:firstLine="420"/>
      </w:pPr>
      <w:r>
        <w:t>Is not</w:t>
      </w:r>
    </w:p>
    <w:p w:rsidR="005C0F6F" w:rsidRDefault="005C0F6F" w:rsidP="005C0F6F">
      <w:pPr>
        <w:pStyle w:val="21"/>
        <w:ind w:firstLine="420"/>
      </w:pPr>
      <w:r>
        <w:t>Trials the flesh to be spiritual, just like him</w:t>
      </w:r>
    </w:p>
    <w:p w:rsidR="005C0F6F" w:rsidRDefault="005C0F6F" w:rsidP="005C0F6F">
      <w:pPr>
        <w:pStyle w:val="21"/>
        <w:ind w:firstLine="420"/>
      </w:pPr>
      <w:r>
        <w:t>The lost lamb 12:01:43</w:t>
      </w:r>
    </w:p>
    <w:p w:rsidR="005C0F6F" w:rsidRDefault="005C0F6F" w:rsidP="005C0F6F">
      <w:pPr>
        <w:pStyle w:val="21"/>
        <w:ind w:firstLine="420"/>
      </w:pPr>
      <w:r>
        <w:t>Is this going to be a trial? God already knows the answer</w:t>
      </w:r>
    </w:p>
    <w:p w:rsidR="005C0F6F" w:rsidRDefault="005C0F6F" w:rsidP="005C0F6F">
      <w:pPr>
        <w:pStyle w:val="21"/>
        <w:ind w:firstLine="420"/>
      </w:pPr>
      <w:r>
        <w:t>Ge Yimin 12:02:15</w:t>
      </w:r>
    </w:p>
    <w:p w:rsidR="005C0F6F" w:rsidRDefault="005C0F6F" w:rsidP="005C0F6F">
      <w:pPr>
        <w:pStyle w:val="21"/>
        <w:ind w:firstLine="420"/>
      </w:pPr>
      <w:r>
        <w:t>Human beings will finally be spiritual, new heavens and new earth</w:t>
      </w:r>
    </w:p>
    <w:p w:rsidR="005C0F6F" w:rsidRDefault="005C0F6F" w:rsidP="005C0F6F">
      <w:pPr>
        <w:pStyle w:val="21"/>
        <w:ind w:firstLine="420"/>
      </w:pPr>
      <w:r>
        <w:t>Lost Lamb 12:02:51</w:t>
      </w:r>
    </w:p>
    <w:p w:rsidR="005C0F6F" w:rsidRDefault="005C0F6F" w:rsidP="005C0F6F">
      <w:pPr>
        <w:pStyle w:val="21"/>
        <w:ind w:firstLine="420"/>
      </w:pPr>
      <w:r>
        <w:t>Did God arrange for Jesus to redeem long before the world was created?</w:t>
      </w:r>
    </w:p>
    <w:p w:rsidR="005C0F6F" w:rsidRDefault="005C0F6F" w:rsidP="005C0F6F">
      <w:pPr>
        <w:pStyle w:val="21"/>
        <w:ind w:firstLine="420"/>
      </w:pPr>
      <w:r>
        <w:t>right?</w:t>
      </w:r>
    </w:p>
    <w:p w:rsidR="005C0F6F" w:rsidRDefault="005C0F6F" w:rsidP="005C0F6F">
      <w:pPr>
        <w:pStyle w:val="21"/>
        <w:ind w:firstLine="420"/>
      </w:pPr>
      <w:r>
        <w:t>Ge Yimin 12:05:02</w:t>
      </w:r>
    </w:p>
    <w:p w:rsidR="005C0F6F" w:rsidRDefault="005C0F6F" w:rsidP="005C0F6F">
      <w:pPr>
        <w:pStyle w:val="21"/>
        <w:ind w:firstLine="420"/>
      </w:pPr>
      <w:r>
        <w:t>of course</w:t>
      </w:r>
    </w:p>
    <w:p w:rsidR="005C0F6F" w:rsidRDefault="005C0F6F" w:rsidP="005C0F6F">
      <w:pPr>
        <w:pStyle w:val="21"/>
        <w:ind w:firstLine="420"/>
      </w:pPr>
      <w:r>
        <w:t>Everything is in the hands of god</w:t>
      </w:r>
    </w:p>
    <w:p w:rsidR="005C0F6F" w:rsidRDefault="005C0F6F" w:rsidP="005C0F6F">
      <w:pPr>
        <w:pStyle w:val="21"/>
        <w:ind w:firstLine="420"/>
      </w:pPr>
      <w:r>
        <w:t>The lost lamb 12:06:10</w:t>
      </w:r>
    </w:p>
    <w:p w:rsidR="005C0F6F" w:rsidRDefault="005C0F6F" w:rsidP="005C0F6F">
      <w:pPr>
        <w:pStyle w:val="21"/>
        <w:ind w:firstLine="420"/>
      </w:pPr>
      <w:r>
        <w:t>Does God make people sin?</w:t>
      </w:r>
    </w:p>
    <w:p w:rsidR="005C0F6F" w:rsidRDefault="005C0F6F" w:rsidP="005C0F6F">
      <w:pPr>
        <w:pStyle w:val="21"/>
        <w:ind w:firstLine="420"/>
      </w:pPr>
      <w:r>
        <w:t>Ge Yimin 12:06:26</w:t>
      </w:r>
    </w:p>
    <w:p w:rsidR="005C0F6F" w:rsidRDefault="005C0F6F" w:rsidP="005C0F6F">
      <w:pPr>
        <w:pStyle w:val="21"/>
        <w:ind w:firstLine="420"/>
      </w:pPr>
      <w:r>
        <w:t>Yeah, for trial</w:t>
      </w:r>
    </w:p>
    <w:p w:rsidR="005C0F6F" w:rsidRDefault="005C0F6F" w:rsidP="005C0F6F">
      <w:pPr>
        <w:pStyle w:val="21"/>
        <w:ind w:firstLine="420"/>
      </w:pPr>
      <w:r>
        <w:t>The lost lamb 12:07:24</w:t>
      </w:r>
    </w:p>
    <w:p w:rsidR="005C0F6F" w:rsidRDefault="005C0F6F" w:rsidP="005C0F6F">
      <w:pPr>
        <w:pStyle w:val="21"/>
        <w:ind w:firstLine="420"/>
      </w:pPr>
      <w:r>
        <w:t>Why try? Human behavior is arranged by God. God wants people to succeed in trials</w:t>
      </w:r>
    </w:p>
    <w:p w:rsidR="005C0F6F" w:rsidRDefault="005C0F6F" w:rsidP="005C0F6F">
      <w:pPr>
        <w:pStyle w:val="21"/>
        <w:ind w:firstLine="420"/>
      </w:pPr>
      <w:r>
        <w:t>Ge Yimin 12:08:03</w:t>
      </w:r>
    </w:p>
    <w:p w:rsidR="005C0F6F" w:rsidRDefault="005C0F6F" w:rsidP="005C0F6F">
      <w:pPr>
        <w:pStyle w:val="21"/>
        <w:ind w:firstLine="420"/>
      </w:pPr>
      <w:r>
        <w:t>Because people are flesh, come from dust, just like animals</w:t>
      </w:r>
    </w:p>
    <w:p w:rsidR="005C0F6F" w:rsidRDefault="005C0F6F" w:rsidP="005C0F6F">
      <w:pPr>
        <w:pStyle w:val="21"/>
        <w:ind w:firstLine="420"/>
      </w:pPr>
      <w:r>
        <w:t>Tried to be spiritual, just like God</w:t>
      </w:r>
    </w:p>
    <w:p w:rsidR="005C0F6F" w:rsidRDefault="005C0F6F" w:rsidP="005C0F6F">
      <w:pPr>
        <w:pStyle w:val="21"/>
        <w:ind w:firstLine="420"/>
      </w:pPr>
      <w:r>
        <w:t>The Lost Lamb 12:08:55</w:t>
      </w:r>
    </w:p>
    <w:p w:rsidR="005C0F6F" w:rsidRDefault="005C0F6F" w:rsidP="005C0F6F">
      <w:pPr>
        <w:pStyle w:val="21"/>
        <w:ind w:firstLine="420"/>
      </w:pPr>
      <w:r>
        <w:t>Can you try to become spiritual? It's not for God's promise</w:t>
      </w:r>
    </w:p>
    <w:p w:rsidR="005C0F6F" w:rsidRDefault="005C0F6F" w:rsidP="005C0F6F">
      <w:pPr>
        <w:pStyle w:val="21"/>
        <w:ind w:firstLine="420"/>
      </w:pPr>
      <w:r>
        <w:t>Ge Yimin 12:09:47</w:t>
      </w:r>
    </w:p>
    <w:p w:rsidR="005C0F6F" w:rsidRDefault="005C0F6F" w:rsidP="005C0F6F">
      <w:pPr>
        <w:pStyle w:val="21"/>
        <w:ind w:firstLine="420"/>
      </w:pPr>
      <w:r>
        <w:lastRenderedPageBreak/>
        <w:t>Of course God promises, but there is a process, that is, all human society</w:t>
      </w:r>
    </w:p>
    <w:p w:rsidR="005C0F6F" w:rsidRDefault="005C0F6F" w:rsidP="005C0F6F">
      <w:pPr>
        <w:pStyle w:val="21"/>
        <w:ind w:firstLine="420"/>
      </w:pPr>
      <w:r>
        <w:t>3. The original sin of man is a body derived from dust, an imperfect body (derived from dust, just like animals). This is the limitation of man</w:t>
      </w:r>
    </w:p>
    <w:p w:rsidR="005C0F6F" w:rsidRDefault="005C0F6F" w:rsidP="005C0F6F">
      <w:pPr>
        <w:pStyle w:val="21"/>
        <w:ind w:firstLine="420"/>
      </w:pPr>
      <w:r>
        <w:t>, Sin is out of sight, that is, people fail to achieve God's goal, "God said, since people are natural, my spirit will not live in him forever."</w:t>
      </w:r>
    </w:p>
    <w:p w:rsidR="005C0F6F" w:rsidRDefault="005C0F6F" w:rsidP="005C0F6F">
      <w:pPr>
        <w:pStyle w:val="21"/>
        <w:ind w:firstLine="420"/>
      </w:pPr>
      <w:r>
        <w:t>Psalm 51:5 "I was born in sin, and when my mother was pregnant, she was sinful."</w:t>
      </w:r>
    </w:p>
    <w:p w:rsidR="005C0F6F" w:rsidRDefault="005C0F6F" w:rsidP="005C0F6F">
      <w:pPr>
        <w:pStyle w:val="21"/>
        <w:ind w:firstLine="420"/>
      </w:pPr>
      <w:r>
        <w:t>The fetus has no sinful behavior, no sinful thoughts, only a sinful body (dust body).</w:t>
      </w:r>
    </w:p>
    <w:p w:rsidR="005C0F6F" w:rsidRDefault="005C0F6F" w:rsidP="005C0F6F">
      <w:pPr>
        <w:pStyle w:val="21"/>
        <w:ind w:firstLine="420"/>
      </w:pPr>
      <w:r>
        <w:t>The lost lamb 12:11:05</w:t>
      </w:r>
    </w:p>
    <w:p w:rsidR="005C0F6F" w:rsidRDefault="005C0F6F" w:rsidP="005C0F6F">
      <w:pPr>
        <w:pStyle w:val="21"/>
        <w:ind w:firstLine="420"/>
      </w:pPr>
      <w:r>
        <w:t>I now suspect that there is no good and evil in the world. Only God's arrangement</w:t>
      </w:r>
    </w:p>
    <w:p w:rsidR="005C0F6F" w:rsidRDefault="005C0F6F" w:rsidP="005C0F6F">
      <w:pPr>
        <w:pStyle w:val="21"/>
        <w:ind w:firstLine="420"/>
      </w:pPr>
      <w:r>
        <w:t>Ge Yimin 12:12:00</w:t>
      </w:r>
    </w:p>
    <w:p w:rsidR="005C0F6F" w:rsidRDefault="005C0F6F" w:rsidP="005C0F6F">
      <w:pPr>
        <w:pStyle w:val="21"/>
        <w:ind w:firstLine="420"/>
      </w:pPr>
      <w:r>
        <w:t>Sin is the body of dust</w:t>
      </w:r>
    </w:p>
    <w:p w:rsidR="005C0F6F" w:rsidRDefault="005C0F6F" w:rsidP="005C0F6F">
      <w:pPr>
        <w:pStyle w:val="21"/>
        <w:ind w:firstLine="420"/>
      </w:pPr>
      <w:r>
        <w:t>Good and evil are relative, but the Ten Commandments, such as murder, are of course evil</w:t>
      </w:r>
    </w:p>
    <w:p w:rsidR="005C0F6F" w:rsidRDefault="005C0F6F" w:rsidP="005C0F6F">
      <w:pPr>
        <w:pStyle w:val="21"/>
        <w:ind w:firstLine="420"/>
      </w:pPr>
      <w:r>
        <w:t>The Lost Lamb 12:13:09</w:t>
      </w:r>
    </w:p>
    <w:p w:rsidR="005C0F6F" w:rsidRDefault="005C0F6F" w:rsidP="005C0F6F">
      <w:pPr>
        <w:pStyle w:val="21"/>
        <w:ind w:firstLine="420"/>
      </w:pPr>
      <w:r>
        <w:t>Your explanation can't solve my doubts</w:t>
      </w:r>
    </w:p>
    <w:p w:rsidR="005C0F6F" w:rsidRDefault="005C0F6F" w:rsidP="005C0F6F">
      <w:pPr>
        <w:pStyle w:val="21"/>
        <w:ind w:firstLine="420"/>
      </w:pPr>
      <w:r>
        <w:t>Ge Yimin 12:14:05</w:t>
      </w:r>
    </w:p>
    <w:p w:rsidR="005C0F6F" w:rsidRDefault="005C0F6F" w:rsidP="005C0F6F">
      <w:pPr>
        <w:pStyle w:val="21"/>
        <w:ind w:firstLine="420"/>
      </w:pPr>
      <w:r>
        <w:t>What are you wondering?</w:t>
      </w:r>
    </w:p>
    <w:p w:rsidR="005C0F6F" w:rsidRDefault="005C0F6F" w:rsidP="005C0F6F">
      <w:pPr>
        <w:pStyle w:val="21"/>
        <w:ind w:firstLine="420"/>
      </w:pPr>
      <w:r>
        <w:t>Of course hurting others is evil, either love or evil</w:t>
      </w:r>
    </w:p>
    <w:p w:rsidR="005C0F6F" w:rsidRDefault="005C0F6F" w:rsidP="005C0F6F">
      <w:pPr>
        <w:pStyle w:val="21"/>
        <w:ind w:firstLine="420"/>
      </w:pPr>
      <w:r>
        <w:t>Of course killing is evil</w:t>
      </w:r>
    </w:p>
    <w:p w:rsidR="005C0F6F" w:rsidRDefault="005C0F6F" w:rsidP="005C0F6F">
      <w:pPr>
        <w:pStyle w:val="21"/>
        <w:ind w:firstLine="420"/>
      </w:pPr>
      <w:r>
        <w:t>The lost lamb 12:14:56</w:t>
      </w:r>
    </w:p>
    <w:p w:rsidR="005C0F6F" w:rsidRDefault="005C0F6F" w:rsidP="005C0F6F">
      <w:pPr>
        <w:pStyle w:val="21"/>
        <w:ind w:firstLine="420"/>
      </w:pPr>
      <w:r>
        <w:t>Killing is also God’s arrangement</w:t>
      </w:r>
    </w:p>
    <w:p w:rsidR="005C0F6F" w:rsidRDefault="005C0F6F" w:rsidP="005C0F6F">
      <w:pPr>
        <w:pStyle w:val="21"/>
        <w:ind w:firstLine="420"/>
      </w:pPr>
      <w:r>
        <w:t>Ge Yimin 12:15:38</w:t>
      </w:r>
    </w:p>
    <w:p w:rsidR="005C0F6F" w:rsidRDefault="005C0F6F" w:rsidP="005C0F6F">
      <w:pPr>
        <w:pStyle w:val="21"/>
        <w:ind w:firstLine="420"/>
      </w:pPr>
      <w:r>
        <w:t>Of course the Israelis are fighting</w:t>
      </w:r>
    </w:p>
    <w:p w:rsidR="005C0F6F" w:rsidRDefault="005C0F6F" w:rsidP="005C0F6F">
      <w:pPr>
        <w:pStyle w:val="21"/>
        <w:ind w:firstLine="420"/>
      </w:pPr>
      <w:r>
        <w:t>But the Ten Commandments refer to our usual murders</w:t>
      </w:r>
    </w:p>
    <w:p w:rsidR="005C0F6F" w:rsidRDefault="005C0F6F" w:rsidP="005C0F6F">
      <w:pPr>
        <w:pStyle w:val="21"/>
        <w:ind w:firstLine="420"/>
      </w:pPr>
      <w:r>
        <w:t>Lost Lamb 12:16:08</w:t>
      </w:r>
    </w:p>
    <w:p w:rsidR="005C0F6F" w:rsidRDefault="005C0F6F" w:rsidP="005C0F6F">
      <w:pPr>
        <w:pStyle w:val="21"/>
        <w:ind w:firstLine="420"/>
      </w:pPr>
      <w:r>
        <w:lastRenderedPageBreak/>
        <w:t>We usually commit lust. It’s all arranged by God</w:t>
      </w:r>
    </w:p>
    <w:p w:rsidR="005C0F6F" w:rsidRDefault="005C0F6F" w:rsidP="005C0F6F">
      <w:pPr>
        <w:pStyle w:val="21"/>
        <w:ind w:firstLine="420"/>
      </w:pPr>
      <w:r>
        <w:t>Ge Yimin 12:16:49</w:t>
      </w:r>
    </w:p>
    <w:p w:rsidR="005C0F6F" w:rsidRDefault="005C0F6F" w:rsidP="005C0F6F">
      <w:pPr>
        <w:pStyle w:val="21"/>
        <w:ind w:firstLine="420"/>
      </w:pPr>
      <w:r>
        <w:t>Oh, it can be said that everything is arranged by God in general, and everything is in God’s hands</w:t>
      </w:r>
    </w:p>
    <w:p w:rsidR="005C0F6F" w:rsidRDefault="005C0F6F" w:rsidP="005C0F6F">
      <w:pPr>
        <w:pStyle w:val="21"/>
        <w:ind w:firstLine="420"/>
      </w:pPr>
      <w:r>
        <w:t>But for example, in a murder case in Beijing, individuals can’t say God’s arrangement</w:t>
      </w:r>
    </w:p>
    <w:p w:rsidR="005C0F6F" w:rsidRDefault="005C0F6F" w:rsidP="005C0F6F">
      <w:pPr>
        <w:pStyle w:val="21"/>
        <w:ind w:firstLine="420"/>
      </w:pPr>
      <w:r>
        <w:t>The lost lamb 12:17:38</w:t>
      </w:r>
    </w:p>
    <w:p w:rsidR="005C0F6F" w:rsidRDefault="005C0F6F" w:rsidP="005C0F6F">
      <w:pPr>
        <w:pStyle w:val="21"/>
        <w:ind w:firstLine="420"/>
      </w:pPr>
      <w:r>
        <w:t>why?</w:t>
      </w:r>
    </w:p>
    <w:p w:rsidR="005C0F6F" w:rsidRDefault="005C0F6F" w:rsidP="005C0F6F">
      <w:pPr>
        <w:pStyle w:val="21"/>
        <w:ind w:firstLine="420"/>
      </w:pPr>
      <w:r>
        <w:t>Ge Yimin 12:18:10</w:t>
      </w:r>
    </w:p>
    <w:p w:rsidR="005C0F6F" w:rsidRDefault="005C0F6F" w:rsidP="005C0F6F">
      <w:pPr>
        <w:pStyle w:val="21"/>
        <w:ind w:firstLine="420"/>
      </w:pPr>
      <w:r>
        <w:t>God grasps the whole, grasps the people who belong</w:t>
      </w:r>
    </w:p>
    <w:p w:rsidR="005C0F6F" w:rsidRDefault="005C0F6F" w:rsidP="005C0F6F">
      <w:pPr>
        <w:pStyle w:val="21"/>
        <w:ind w:firstLine="420"/>
      </w:pPr>
      <w:r>
        <w:t>The lost lamb 12:18:44</w:t>
      </w:r>
    </w:p>
    <w:p w:rsidR="005C0F6F" w:rsidRDefault="005C0F6F" w:rsidP="005C0F6F">
      <w:pPr>
        <w:pStyle w:val="21"/>
        <w:ind w:firstLine="420"/>
      </w:pPr>
      <w:r>
        <w:t>Even a leaf fell, it was God’s arrangement</w:t>
      </w:r>
    </w:p>
    <w:p w:rsidR="005C0F6F" w:rsidRDefault="005C0F6F" w:rsidP="005C0F6F">
      <w:pPr>
        <w:pStyle w:val="21"/>
        <w:ind w:firstLine="420"/>
      </w:pPr>
      <w:r>
        <w:t>Ge Yimin 12:18:46</w:t>
      </w:r>
    </w:p>
    <w:p w:rsidR="005C0F6F" w:rsidRDefault="005C0F6F" w:rsidP="005C0F6F">
      <w:pPr>
        <w:pStyle w:val="21"/>
        <w:ind w:firstLine="420"/>
      </w:pPr>
      <w:r>
        <w:t>People’s evil thoughts kill people, we can’t say God’s actions</w:t>
      </w:r>
    </w:p>
    <w:p w:rsidR="005C0F6F" w:rsidRDefault="005C0F6F" w:rsidP="005C0F6F">
      <w:pPr>
        <w:pStyle w:val="21"/>
        <w:ind w:firstLine="420"/>
      </w:pPr>
      <w:r>
        <w:t>Oh, God is all good</w:t>
      </w:r>
    </w:p>
    <w:p w:rsidR="005C0F6F" w:rsidRDefault="005C0F6F" w:rsidP="005C0F6F">
      <w:pPr>
        <w:pStyle w:val="21"/>
        <w:ind w:firstLine="420"/>
      </w:pPr>
      <w:r>
        <w:t>Because a murder case is totally evil, without any benefit</w:t>
      </w:r>
    </w:p>
    <w:p w:rsidR="005C0F6F" w:rsidRDefault="005C0F6F" w:rsidP="005C0F6F">
      <w:pPr>
        <w:pStyle w:val="21"/>
        <w:ind w:firstLine="420"/>
      </w:pPr>
      <w:r>
        <w:t>The lost lamb 12:20:41</w:t>
      </w:r>
    </w:p>
    <w:p w:rsidR="005C0F6F" w:rsidRDefault="005C0F6F" w:rsidP="005C0F6F">
      <w:pPr>
        <w:pStyle w:val="21"/>
        <w:ind w:firstLine="420"/>
      </w:pPr>
      <w:r>
        <w:t>People want to kill people evilly. It can be said that God made him kill</w:t>
      </w:r>
    </w:p>
    <w:p w:rsidR="005C0F6F" w:rsidRDefault="005C0F6F" w:rsidP="005C0F6F">
      <w:pPr>
        <w:pStyle w:val="21"/>
        <w:ind w:firstLine="420"/>
      </w:pPr>
      <w:r>
        <w:t>Ge Yimin 12:21:31</w:t>
      </w:r>
    </w:p>
    <w:p w:rsidR="005C0F6F" w:rsidRDefault="005C0F6F" w:rsidP="005C0F6F">
      <w:pPr>
        <w:pStyle w:val="21"/>
        <w:ind w:firstLine="420"/>
      </w:pPr>
      <w:r>
        <w:t>what is the benefit?</w:t>
      </w:r>
    </w:p>
    <w:p w:rsidR="005C0F6F" w:rsidRDefault="005C0F6F" w:rsidP="005C0F6F">
      <w:pPr>
        <w:pStyle w:val="21"/>
        <w:ind w:firstLine="420"/>
      </w:pPr>
      <w:r>
        <w:t>What are the benefits of God and mankind?</w:t>
      </w:r>
    </w:p>
    <w:p w:rsidR="005C0F6F" w:rsidRDefault="005C0F6F" w:rsidP="005C0F6F">
      <w:pPr>
        <w:pStyle w:val="21"/>
        <w:ind w:firstLine="420"/>
      </w:pPr>
      <w:r>
        <w:t>The lost lamb 12:22:41</w:t>
      </w:r>
    </w:p>
    <w:p w:rsidR="005C0F6F" w:rsidRDefault="005C0F6F" w:rsidP="005C0F6F">
      <w:pPr>
        <w:pStyle w:val="21"/>
        <w:ind w:firstLine="420"/>
      </w:pPr>
      <w:r>
        <w:t>I don't know</w:t>
      </w:r>
    </w:p>
    <w:p w:rsidR="005C0F6F" w:rsidRDefault="005C0F6F" w:rsidP="005C0F6F">
      <w:pPr>
        <w:pStyle w:val="21"/>
        <w:ind w:firstLine="420"/>
      </w:pPr>
      <w:r>
        <w:t>Ge Yimin 12:24:10</w:t>
      </w:r>
    </w:p>
    <w:p w:rsidR="005C0F6F" w:rsidRDefault="005C0F6F" w:rsidP="005C0F6F">
      <w:pPr>
        <w:pStyle w:val="21"/>
        <w:ind w:firstLine="420"/>
      </w:pPr>
      <w:r>
        <w:t>God's work is to test man to glorify God</w:t>
      </w:r>
    </w:p>
    <w:p w:rsidR="005C0F6F" w:rsidRDefault="005C0F6F" w:rsidP="005C0F6F">
      <w:pPr>
        <w:pStyle w:val="21"/>
        <w:ind w:firstLine="420"/>
      </w:pPr>
      <w:r>
        <w:t>Individual homicides, rapes and other evils that hurt others have no benefit, only disadvantages.</w:t>
      </w:r>
    </w:p>
    <w:p w:rsidR="00B62BC8" w:rsidRDefault="00B62BC8" w:rsidP="005C0F6F">
      <w:pPr>
        <w:pStyle w:val="21"/>
        <w:ind w:firstLine="420"/>
      </w:pPr>
    </w:p>
    <w:p w:rsidR="00B62BC8" w:rsidRDefault="00B62BC8" w:rsidP="00B62BC8">
      <w:pPr>
        <w:pStyle w:val="21"/>
        <w:ind w:firstLine="420"/>
      </w:pPr>
      <w:r>
        <w:lastRenderedPageBreak/>
        <w:t xml:space="preserve">561. Ge Hua: Ge Shen has an official website and </w:t>
      </w:r>
      <w:r w:rsidR="009F4861">
        <w:t>“wordofgod”</w:t>
      </w:r>
      <w:r>
        <w:t>s, but no one pulls it~~</w:t>
      </w:r>
    </w:p>
    <w:p w:rsidR="00B62BC8" w:rsidRDefault="00B62BC8" w:rsidP="00B62BC8">
      <w:pPr>
        <w:pStyle w:val="21"/>
        <w:ind w:firstLine="420"/>
      </w:pPr>
      <w:r>
        <w:t>"Tieba user_aXtDPVK: I understand this, I have talked with you before, it is another account.</w:t>
      </w:r>
    </w:p>
    <w:p w:rsidR="00B62BC8" w:rsidRDefault="00B62BC8" w:rsidP="00B62BC8">
      <w:pPr>
        <w:pStyle w:val="21"/>
        <w:ind w:firstLine="420"/>
      </w:pPr>
      <w:r>
        <w:t>"" Ge Hua: Okay, take your time, let time prove.</w:t>
      </w:r>
    </w:p>
    <w:p w:rsidR="00B62BC8" w:rsidRDefault="00B62BC8" w:rsidP="00B62BC8">
      <w:pPr>
        <w:pStyle w:val="21"/>
        <w:ind w:firstLine="420"/>
      </w:pPr>
      <w:r>
        <w:rPr>
          <w:rFonts w:hint="eastAsia"/>
        </w:rPr>
        <w:t>"Li Chunyu: #</w:t>
      </w:r>
      <w:r>
        <w:rPr>
          <w:rFonts w:hint="eastAsia"/>
        </w:rPr>
        <w:t>話說是最的封印</w:t>
      </w:r>
      <w:r>
        <w:rPr>
          <w:rFonts w:hint="eastAsia"/>
        </w:rPr>
        <w:t># As the title.</w:t>
      </w:r>
    </w:p>
    <w:p w:rsidR="00B62BC8" w:rsidRDefault="00B62BC8" w:rsidP="00B62BC8">
      <w:pPr>
        <w:pStyle w:val="21"/>
        <w:ind w:firstLine="420"/>
      </w:pPr>
      <w:r>
        <w:t>"Ge Hua: Ge Shen Ge Hua does not believe in prophecies, but thinks it is God's will, 20331126 Ge Datong.</w:t>
      </w:r>
    </w:p>
    <w:p w:rsidR="00B62BC8" w:rsidRDefault="00B62BC8" w:rsidP="00B62BC8">
      <w:pPr>
        <w:pStyle w:val="21"/>
        <w:ind w:firstLine="420"/>
      </w:pPr>
      <w:r>
        <w:t>"Li Chunyu: What does that string of numbers mean?</w:t>
      </w:r>
    </w:p>
    <w:p w:rsidR="00B62BC8" w:rsidRDefault="00B62BC8" w:rsidP="00B62BC8">
      <w:pPr>
        <w:pStyle w:val="21"/>
        <w:ind w:firstLine="420"/>
      </w:pPr>
      <w:r>
        <w:t>"" Ge Hua: November 26, 2033.</w:t>
      </w:r>
    </w:p>
    <w:p w:rsidR="00B62BC8" w:rsidRDefault="00B62BC8" w:rsidP="00B62BC8">
      <w:pPr>
        <w:pStyle w:val="21"/>
        <w:ind w:firstLine="420"/>
      </w:pPr>
      <w:r>
        <w:t>Also the official website address 20331126.xyz</w:t>
      </w:r>
    </w:p>
    <w:p w:rsidR="00B62BC8" w:rsidRDefault="00B62BC8" w:rsidP="00B62BC8">
      <w:pPr>
        <w:pStyle w:val="21"/>
        <w:ind w:firstLine="420"/>
      </w:pPr>
    </w:p>
    <w:p w:rsidR="00B62BC8" w:rsidRDefault="00B62BC8" w:rsidP="00B62BC8">
      <w:pPr>
        <w:pStyle w:val="21"/>
        <w:ind w:firstLine="420"/>
      </w:pPr>
      <w:r>
        <w:t>562. Ge Yimin is a sensitive person, whose name is illegal</w:t>
      </w:r>
    </w:p>
    <w:p w:rsidR="00B62BC8" w:rsidRDefault="00B62BC8" w:rsidP="00B62BC8">
      <w:pPr>
        <w:pStyle w:val="21"/>
        <w:ind w:firstLine="420"/>
      </w:pPr>
      <w:r>
        <w:t>It is also illegal for the name to have false characters, and the posts (reply posts) were deleted by the Baidu Tieba system.</w:t>
      </w:r>
    </w:p>
    <w:p w:rsidR="00B62BC8" w:rsidRDefault="00B62BC8" w:rsidP="00B62BC8">
      <w:pPr>
        <w:pStyle w:val="21"/>
        <w:ind w:firstLine="420"/>
      </w:pPr>
      <w:r>
        <w:t>Ge Yimin's real name has long been unable to send out.</w:t>
      </w:r>
    </w:p>
    <w:p w:rsidR="00B62BC8" w:rsidRDefault="00B62BC8" w:rsidP="00B62BC8">
      <w:pPr>
        <w:pStyle w:val="21"/>
        <w:ind w:firstLine="420"/>
      </w:pPr>
      <w:r>
        <w:t>Ge Yimin, Zhenjiang, Jiangsu --- Posts contain illegal and sensitive words</w:t>
      </w:r>
    </w:p>
    <w:p w:rsidR="00B62BC8" w:rsidRDefault="00B62BC8" w:rsidP="00B62BC8">
      <w:pPr>
        <w:pStyle w:val="21"/>
        <w:ind w:firstLine="420"/>
      </w:pPr>
      <w:r>
        <w:t>Ge Yiyao’s method is to "post", and the people who pass the letter are more faithful —-detected that the post contains cheating content</w:t>
      </w:r>
    </w:p>
    <w:p w:rsidR="00B62BC8" w:rsidRDefault="00B62BC8" w:rsidP="00B62BC8">
      <w:pPr>
        <w:pStyle w:val="21"/>
        <w:ind w:firstLine="420"/>
      </w:pPr>
      <w:r>
        <w:t>Zhenjiang Ge Yiming --- Posts contain illegal and sensitive words</w:t>
      </w:r>
    </w:p>
    <w:p w:rsidR="00B62BC8" w:rsidRDefault="00B62BC8" w:rsidP="00B62BC8">
      <w:pPr>
        <w:pStyle w:val="21"/>
        <w:ind w:firstLine="420"/>
      </w:pPr>
      <w:r>
        <w:t xml:space="preserve">Ge Yimin </w:t>
      </w:r>
      <w:r w:rsidR="009F4861">
        <w:t>“wordofgod”</w:t>
      </w:r>
      <w:r>
        <w:t xml:space="preserve"> --- the post contains illegal and sensitive words</w:t>
      </w:r>
    </w:p>
    <w:p w:rsidR="00B62BC8" w:rsidRDefault="00B62BC8" w:rsidP="00B62BC8">
      <w:pPr>
        <w:pStyle w:val="21"/>
        <w:ind w:firstLine="420"/>
      </w:pPr>
      <w:r>
        <w:t>Ge Yiyao, Christian communism existed before Marx—Hello, your posts involve sensitive topics or people, so I suggest you avoid them as much as possible~</w:t>
      </w:r>
    </w:p>
    <w:p w:rsidR="00B62BC8" w:rsidRDefault="00B62BC8" w:rsidP="00B62BC8">
      <w:pPr>
        <w:pStyle w:val="21"/>
        <w:ind w:firstLine="420"/>
      </w:pPr>
      <w:r>
        <w:t>20210108</w:t>
      </w:r>
    </w:p>
    <w:p w:rsidR="00B62BC8" w:rsidRDefault="00B62BC8" w:rsidP="00B62BC8">
      <w:pPr>
        <w:pStyle w:val="21"/>
        <w:ind w:firstLine="420"/>
      </w:pPr>
    </w:p>
    <w:p w:rsidR="00B62BC8" w:rsidRDefault="00B62BC8" w:rsidP="00B62BC8">
      <w:pPr>
        <w:pStyle w:val="21"/>
        <w:ind w:firstLine="420"/>
      </w:pPr>
      <w:r>
        <w:t>Chapter 563: Shang Yuan: Ge Shen</w:t>
      </w:r>
    </w:p>
    <w:p w:rsidR="00B62BC8" w:rsidRDefault="00B62BC8" w:rsidP="00B62BC8">
      <w:pPr>
        <w:pStyle w:val="21"/>
        <w:ind w:firstLine="420"/>
      </w:pPr>
      <w:r>
        <w:lastRenderedPageBreak/>
        <w:t>"Doraemon tihy: Ge Hua, does Christianity ignore the power of the people? Can a party that ignores the power of the people be called the Communist Party?</w:t>
      </w:r>
    </w:p>
    <w:p w:rsidR="00B62BC8" w:rsidRDefault="00B62BC8" w:rsidP="00B62BC8">
      <w:pPr>
        <w:pStyle w:val="21"/>
        <w:ind w:firstLine="420"/>
      </w:pPr>
      <w:r>
        <w:t>"Ge Hua: Our gods do not ignore it.</w:t>
      </w:r>
    </w:p>
    <w:p w:rsidR="00B62BC8" w:rsidRDefault="00B62BC8" w:rsidP="00B62BC8">
      <w:pPr>
        <w:pStyle w:val="21"/>
        <w:ind w:firstLine="420"/>
      </w:pPr>
      <w:r>
        <w:t xml:space="preserve">"Feibao 656: There is no </w:t>
      </w:r>
      <w:r w:rsidR="009F4861">
        <w:t>“wordofgod”</w:t>
      </w:r>
      <w:r>
        <w:t>, there is no Ge Shen, only you.</w:t>
      </w:r>
    </w:p>
    <w:p w:rsidR="00B62BC8" w:rsidRDefault="00B62BC8" w:rsidP="00B62BC8">
      <w:pPr>
        <w:pStyle w:val="21"/>
        <w:ind w:firstLine="420"/>
      </w:pPr>
      <w:r>
        <w:t>If you are really Ge, although you look older, you can still look back. In fact, you also know that your persistence is useless, so why bother torturing yourself.</w:t>
      </w:r>
    </w:p>
    <w:p w:rsidR="00B62BC8" w:rsidRDefault="00B62BC8" w:rsidP="00B62BC8">
      <w:pPr>
        <w:pStyle w:val="21"/>
        <w:ind w:firstLine="420"/>
      </w:pPr>
      <w:r>
        <w:t>Just for that illusory prophecy?</w:t>
      </w:r>
    </w:p>
    <w:p w:rsidR="00B62BC8" w:rsidRDefault="00B62BC8" w:rsidP="00B62BC8">
      <w:pPr>
        <w:pStyle w:val="21"/>
        <w:ind w:firstLine="420"/>
      </w:pPr>
    </w:p>
    <w:p w:rsidR="00B62BC8" w:rsidRDefault="00B62BC8" w:rsidP="00B62BC8">
      <w:pPr>
        <w:pStyle w:val="21"/>
        <w:ind w:firstLine="420"/>
      </w:pPr>
      <w:r>
        <w:t>564. Second World: Is it possible that GeYiMin is the ancient god?</w:t>
      </w:r>
    </w:p>
    <w:p w:rsidR="00B62BC8" w:rsidRDefault="00B62BC8" w:rsidP="00B62BC8">
      <w:pPr>
        <w:pStyle w:val="21"/>
        <w:ind w:firstLine="420"/>
      </w:pPr>
      <w:r>
        <w:t>Because the ancient gods are always talking, GeYimin is always talking.</w:t>
      </w:r>
    </w:p>
    <w:p w:rsidR="00B62BC8" w:rsidRDefault="00B62BC8" w:rsidP="00B62BC8">
      <w:pPr>
        <w:pStyle w:val="21"/>
        <w:ind w:firstLine="420"/>
      </w:pPr>
      <w:r>
        <w:t>"Ge Hua: The God of the Future.</w:t>
      </w:r>
    </w:p>
    <w:p w:rsidR="00B62BC8" w:rsidRDefault="00B62BC8" w:rsidP="00B62BC8">
      <w:pPr>
        <w:pStyle w:val="21"/>
        <w:ind w:firstLine="420"/>
      </w:pPr>
      <w:r>
        <w:t>"Zhuxue and Taxue: Only Ge Shen.</w:t>
      </w:r>
    </w:p>
    <w:p w:rsidR="00B62BC8" w:rsidRDefault="00B62BC8" w:rsidP="00B62BC8">
      <w:pPr>
        <w:pStyle w:val="21"/>
        <w:ind w:firstLine="420"/>
      </w:pPr>
      <w:r>
        <w:t xml:space="preserve">"" Second Generation: Only Ge Shen, only </w:t>
      </w:r>
      <w:r w:rsidR="009F4861">
        <w:t>“wordofgod”</w:t>
      </w:r>
      <w:r>
        <w:t>s.</w:t>
      </w:r>
    </w:p>
    <w:p w:rsidR="00B62BC8" w:rsidRDefault="00B62BC8" w:rsidP="00B62BC8">
      <w:pPr>
        <w:pStyle w:val="21"/>
        <w:ind w:firstLine="420"/>
      </w:pPr>
      <w:r>
        <w:t>"Ge Hua: Guangge third.</w:t>
      </w:r>
    </w:p>
    <w:p w:rsidR="00B62BC8" w:rsidRDefault="00B62BC8" w:rsidP="00B62BC8">
      <w:pPr>
        <w:pStyle w:val="21"/>
        <w:ind w:firstLine="420"/>
      </w:pPr>
      <w:r>
        <w:t xml:space="preserve">"" Binghuoqingmu4: I first seemed to know from my </w:t>
      </w:r>
      <w:r w:rsidR="009F4861">
        <w:t>“wordofgod”</w:t>
      </w:r>
      <w:r>
        <w:t>s that there is something like a saint.</w:t>
      </w:r>
    </w:p>
    <w:p w:rsidR="00B62BC8" w:rsidRDefault="00B62BC8" w:rsidP="00B62BC8">
      <w:pPr>
        <w:pStyle w:val="21"/>
        <w:ind w:firstLine="420"/>
      </w:pPr>
      <w:r>
        <w:t>"II: The saint is God Ge.</w:t>
      </w:r>
    </w:p>
    <w:p w:rsidR="00B62BC8" w:rsidRDefault="00B62BC8" w:rsidP="00B62BC8">
      <w:pPr>
        <w:pStyle w:val="21"/>
        <w:ind w:firstLine="420"/>
      </w:pPr>
      <w:r>
        <w:t>Ge Shen began to be sacred in 1999.</w:t>
      </w:r>
    </w:p>
    <w:p w:rsidR="00B62BC8" w:rsidRDefault="00B62BC8" w:rsidP="00B62BC8">
      <w:pPr>
        <w:pStyle w:val="21"/>
        <w:ind w:firstLine="420"/>
      </w:pPr>
      <w:r>
        <w:t>"" Ignore Lou Zhu: Ge Shen Yingming.</w:t>
      </w:r>
    </w:p>
    <w:p w:rsidR="00B62BC8" w:rsidRDefault="00B62BC8" w:rsidP="00B62BC8">
      <w:pPr>
        <w:pStyle w:val="21"/>
        <w:ind w:firstLine="420"/>
      </w:pPr>
      <w:r>
        <w:t>"Fu Tian Xia Sheng: Why don't you start to be holy in 49 years."</w:t>
      </w:r>
    </w:p>
    <w:p w:rsidR="00B62BC8" w:rsidRDefault="00B62BC8" w:rsidP="00B62BC8">
      <w:pPr>
        <w:pStyle w:val="21"/>
        <w:ind w:firstLine="420"/>
      </w:pPr>
      <w:r>
        <w:t>"Second Generation: Then it will start from birth, 69 years.</w:t>
      </w:r>
    </w:p>
    <w:p w:rsidR="00B62BC8" w:rsidRDefault="00B62BC8" w:rsidP="00B62BC8">
      <w:pPr>
        <w:pStyle w:val="21"/>
        <w:ind w:firstLine="420"/>
      </w:pPr>
      <w:r>
        <w:t>""2007chunlu55: The bad guys return to the saint? Ge Badengsheng return to God? The name is silly at first glance!</w:t>
      </w:r>
    </w:p>
    <w:p w:rsidR="00B62BC8" w:rsidRDefault="00B62BC8" w:rsidP="00B62BC8">
      <w:pPr>
        <w:pStyle w:val="21"/>
        <w:ind w:firstLine="420"/>
      </w:pPr>
      <w:r>
        <w:t>"The Second Generation: Ge is good and bad. People are good people.</w:t>
      </w:r>
    </w:p>
    <w:p w:rsidR="00B62BC8" w:rsidRDefault="00B62BC8" w:rsidP="00B62BC8">
      <w:pPr>
        <w:pStyle w:val="21"/>
        <w:ind w:firstLine="420"/>
      </w:pPr>
      <w:r>
        <w:lastRenderedPageBreak/>
        <w:t>"Ge Hua: Ge Hei fourth.</w:t>
      </w:r>
    </w:p>
    <w:p w:rsidR="00B62BC8" w:rsidRDefault="00B62BC8" w:rsidP="00B62BC8">
      <w:pPr>
        <w:pStyle w:val="21"/>
        <w:ind w:firstLine="420"/>
      </w:pPr>
      <w:r>
        <w:t>"" Binghuoqingmu4: Well, I can admire him. I didn't study well at that time.</w:t>
      </w:r>
    </w:p>
    <w:p w:rsidR="00B62BC8" w:rsidRDefault="00B62BC8" w:rsidP="00B62BC8">
      <w:pPr>
        <w:pStyle w:val="21"/>
        <w:ind w:firstLine="420"/>
      </w:pPr>
      <w:r>
        <w:t>"II: What did you read?</w:t>
      </w:r>
    </w:p>
    <w:p w:rsidR="00B62BC8" w:rsidRDefault="00B62BC8" w:rsidP="00B62BC8">
      <w:pPr>
        <w:pStyle w:val="21"/>
        <w:ind w:firstLine="420"/>
      </w:pPr>
      <w:r>
        <w:rPr>
          <w:rFonts w:hint="eastAsia"/>
        </w:rPr>
        <w:t>》》</w:t>
      </w:r>
      <w:r>
        <w:rPr>
          <w:rFonts w:hint="eastAsia"/>
        </w:rPr>
        <w:t>Binghuoqingmu4: Is his classic? Give me full confidence.</w:t>
      </w:r>
    </w:p>
    <w:p w:rsidR="00B62BC8" w:rsidRDefault="00B62BC8" w:rsidP="00B62BC8">
      <w:pPr>
        <w:pStyle w:val="21"/>
        <w:ind w:firstLine="420"/>
      </w:pPr>
      <w:r>
        <w:t>"Second World: Read more about the Gospel and Dreams.</w:t>
      </w:r>
    </w:p>
    <w:p w:rsidR="00B62BC8" w:rsidRDefault="00B62BC8" w:rsidP="00B62BC8">
      <w:pPr>
        <w:pStyle w:val="21"/>
        <w:ind w:firstLine="420"/>
      </w:pPr>
      <w:r>
        <w:t>"" Binghuoqingmu4: Oh.</w:t>
      </w:r>
    </w:p>
    <w:p w:rsidR="00B62BC8" w:rsidRDefault="00B62BC8" w:rsidP="00B62BC8">
      <w:pPr>
        <w:pStyle w:val="21"/>
        <w:ind w:firstLine="420"/>
      </w:pPr>
      <w:r>
        <w:t>"Ge Hua: Guangge safe!</w:t>
      </w:r>
    </w:p>
    <w:p w:rsidR="00B62BC8" w:rsidRDefault="00B62BC8" w:rsidP="00B62BC8">
      <w:pPr>
        <w:pStyle w:val="21"/>
        <w:ind w:firstLine="420"/>
      </w:pPr>
      <w:r>
        <w:t>"" Puning Stone Crash: Was the 1980s the most innocent era in the world? ? ?</w:t>
      </w:r>
    </w:p>
    <w:p w:rsidR="00B62BC8" w:rsidRDefault="00B62BC8" w:rsidP="00B62BC8">
      <w:pPr>
        <w:pStyle w:val="21"/>
        <w:ind w:firstLine="420"/>
      </w:pPr>
      <w:r>
        <w:t>""The Second World: The age of God Ge.</w:t>
      </w:r>
    </w:p>
    <w:p w:rsidR="00B62BC8" w:rsidRDefault="00B62BC8" w:rsidP="00B62BC8">
      <w:pPr>
        <w:pStyle w:val="21"/>
        <w:ind w:firstLine="420"/>
      </w:pPr>
      <w:r>
        <w:rPr>
          <w:rFonts w:hint="eastAsia"/>
        </w:rPr>
        <w:t>》</w:t>
      </w:r>
      <w:r>
        <w:rPr>
          <w:rFonts w:hint="eastAsia"/>
        </w:rPr>
        <w:t>Gehua: Gehua in the Mood for Love.</w:t>
      </w:r>
    </w:p>
    <w:p w:rsidR="00B62BC8" w:rsidRDefault="00B62BC8" w:rsidP="00B62BC8">
      <w:pPr>
        <w:pStyle w:val="21"/>
        <w:ind w:firstLine="420"/>
      </w:pPr>
    </w:p>
    <w:p w:rsidR="00B62BC8" w:rsidRDefault="00B62BC8" w:rsidP="00B62BC8">
      <w:pPr>
        <w:pStyle w:val="21"/>
        <w:ind w:firstLine="420"/>
      </w:pPr>
      <w:r>
        <w:t>565. manevil: What prediction does Gurdjieff have? I predict that Americans will become zombies.</w:t>
      </w:r>
    </w:p>
    <w:p w:rsidR="00B62BC8" w:rsidRDefault="00B62BC8" w:rsidP="00B62BC8">
      <w:pPr>
        <w:pStyle w:val="21"/>
        <w:ind w:firstLine="420"/>
      </w:pPr>
      <w:r>
        <w:t>"Ge Shen: 20331126 World Harmony.</w:t>
      </w:r>
    </w:p>
    <w:p w:rsidR="00B62BC8" w:rsidRDefault="00B62BC8" w:rsidP="00B62BC8">
      <w:pPr>
        <w:pStyle w:val="21"/>
        <w:ind w:firstLine="420"/>
      </w:pPr>
      <w:r>
        <w:rPr>
          <w:rFonts w:hint="eastAsia"/>
        </w:rPr>
        <w:t>》》</w:t>
      </w:r>
      <w:r>
        <w:rPr>
          <w:rFonts w:hint="eastAsia"/>
        </w:rPr>
        <w:t>Ambrosial Travel liked your post on GeYiMin Blog</w:t>
      </w:r>
    </w:p>
    <w:p w:rsidR="00B62BC8" w:rsidRDefault="00B62BC8" w:rsidP="00B62BC8">
      <w:pPr>
        <w:pStyle w:val="21"/>
        <w:ind w:firstLine="420"/>
      </w:pPr>
      <w:r>
        <w:t>They think Geshen http://www.gegod.com is super awesome.</w:t>
      </w:r>
    </w:p>
    <w:p w:rsidR="00B62BC8" w:rsidRDefault="00B62BC8" w:rsidP="00B62BC8">
      <w:pPr>
        <w:pStyle w:val="21"/>
        <w:ind w:firstLine="420"/>
      </w:pPr>
      <w:r>
        <w:t>"Sky 975: Someone sang praises for him.</w:t>
      </w:r>
    </w:p>
    <w:p w:rsidR="00B62BC8" w:rsidRDefault="00B62BC8" w:rsidP="00B62BC8">
      <w:pPr>
        <w:pStyle w:val="21"/>
        <w:ind w:firstLine="420"/>
      </w:pPr>
      <w:r>
        <w:t>"" Ge Hua: Ge Zhida.</w:t>
      </w:r>
    </w:p>
    <w:p w:rsidR="00B62BC8" w:rsidRDefault="00B62BC8" w:rsidP="00B62BC8">
      <w:pPr>
        <w:pStyle w:val="21"/>
        <w:ind w:firstLine="420"/>
      </w:pPr>
      <w:r>
        <w:t>"The Second World: In recent years, all the bans of Shengba have been caused by Ge Shen.</w:t>
      </w:r>
    </w:p>
    <w:p w:rsidR="00B62BC8" w:rsidRDefault="00B62BC8" w:rsidP="00B62BC8">
      <w:pPr>
        <w:pStyle w:val="21"/>
        <w:ind w:firstLine="420"/>
      </w:pPr>
      <w:r>
        <w:t>The religion is responsible for this.</w:t>
      </w:r>
    </w:p>
    <w:p w:rsidR="00B62BC8" w:rsidRDefault="00B62BC8" w:rsidP="00B62BC8">
      <w:pPr>
        <w:pStyle w:val="21"/>
        <w:ind w:firstLine="420"/>
      </w:pPr>
      <w:r>
        <w:t>"" Ge Hua: Ge Shenjiao.</w:t>
      </w:r>
    </w:p>
    <w:p w:rsidR="00B62BC8" w:rsidRDefault="00B62BC8" w:rsidP="00B62BC8">
      <w:pPr>
        <w:pStyle w:val="21"/>
        <w:ind w:firstLine="420"/>
      </w:pPr>
    </w:p>
    <w:p w:rsidR="00B62BC8" w:rsidRDefault="00B62BC8" w:rsidP="00B62BC8">
      <w:pPr>
        <w:pStyle w:val="21"/>
        <w:ind w:firstLine="420"/>
      </w:pPr>
      <w:r>
        <w:t>566. Zhuxue and Taxue: Hahaha don't care about it.</w:t>
      </w:r>
    </w:p>
    <w:p w:rsidR="00B62BC8" w:rsidRDefault="009F4861" w:rsidP="00B62BC8">
      <w:pPr>
        <w:pStyle w:val="21"/>
        <w:ind w:firstLine="420"/>
      </w:pPr>
      <w:r>
        <w:t>“wordofgod”</w:t>
      </w:r>
      <w:r w:rsidR="00B62BC8">
        <w:t xml:space="preserve"> writes pretty decently, not bad.</w:t>
      </w:r>
    </w:p>
    <w:p w:rsidR="00B62BC8" w:rsidRDefault="00B62BC8" w:rsidP="00B62BC8">
      <w:pPr>
        <w:pStyle w:val="21"/>
        <w:ind w:firstLine="420"/>
      </w:pPr>
      <w:r>
        <w:t>"2007chunlu55: The old pigeon has no way and has no longevity. If you preach that he is a fart.</w:t>
      </w:r>
    </w:p>
    <w:p w:rsidR="00B62BC8" w:rsidRDefault="00B62BC8" w:rsidP="00B62BC8">
      <w:pPr>
        <w:pStyle w:val="21"/>
        <w:ind w:firstLine="420"/>
      </w:pPr>
      <w:r>
        <w:lastRenderedPageBreak/>
        <w:t>""Old-form RNA virus: worship God and teach for thousands of years.</w:t>
      </w:r>
    </w:p>
    <w:p w:rsidR="00B62BC8" w:rsidRDefault="00B62BC8" w:rsidP="00B62BC8">
      <w:pPr>
        <w:pStyle w:val="21"/>
        <w:ind w:firstLine="420"/>
      </w:pPr>
      <w:r>
        <w:t>"Zhu Xue and Ta Xue: To tell you the truth, I am Ge Hua.</w:t>
      </w:r>
    </w:p>
    <w:p w:rsidR="00B62BC8" w:rsidRDefault="00B62BC8" w:rsidP="00B62BC8">
      <w:pPr>
        <w:pStyle w:val="21"/>
        <w:ind w:firstLine="420"/>
      </w:pPr>
      <w:r>
        <w:t>""NEORET: You have to believe him.</w:t>
      </w:r>
    </w:p>
    <w:p w:rsidR="00B62BC8" w:rsidRDefault="00B62BC8" w:rsidP="00B62BC8">
      <w:pPr>
        <w:pStyle w:val="21"/>
        <w:ind w:firstLine="420"/>
      </w:pPr>
      <w:r>
        <w:rPr>
          <w:rFonts w:hint="eastAsia"/>
        </w:rPr>
        <w:t>》</w:t>
      </w:r>
      <w:r>
        <w:rPr>
          <w:rFonts w:hint="eastAsia"/>
        </w:rPr>
        <w:t>Left hand-written love: God is definitely not a saint, how can God be a man?</w:t>
      </w:r>
    </w:p>
    <w:p w:rsidR="00B62BC8" w:rsidRDefault="00B62BC8" w:rsidP="00B62BC8">
      <w:pPr>
        <w:pStyle w:val="21"/>
        <w:ind w:firstLine="420"/>
      </w:pPr>
      <w:r>
        <w:t>"" Ge Badi Yimin: Ge Shen is the first titled sage, and later called God.</w:t>
      </w:r>
    </w:p>
    <w:p w:rsidR="00B62BC8" w:rsidRDefault="00B62BC8" w:rsidP="00B62BC8">
      <w:pPr>
        <w:pStyle w:val="21"/>
        <w:ind w:firstLine="420"/>
      </w:pPr>
    </w:p>
    <w:p w:rsidR="00B62BC8" w:rsidRDefault="00B62BC8" w:rsidP="00B62BC8">
      <w:pPr>
        <w:pStyle w:val="21"/>
        <w:ind w:firstLine="420"/>
      </w:pPr>
      <w:r>
        <w:t>567, Second World: GeYiMin was shielded the real reason found</w:t>
      </w:r>
    </w:p>
    <w:p w:rsidR="00B62BC8" w:rsidRDefault="00B62BC8" w:rsidP="00B62BC8">
      <w:pPr>
        <w:pStyle w:val="21"/>
        <w:ind w:firstLine="420"/>
      </w:pPr>
      <w:r>
        <w:t>Too many people take the name GeYiMin from the tower.</w:t>
      </w:r>
    </w:p>
    <w:p w:rsidR="00B62BC8" w:rsidRDefault="00B62BC8" w:rsidP="00B62BC8">
      <w:pPr>
        <w:pStyle w:val="21"/>
        <w:ind w:firstLine="420"/>
      </w:pPr>
      <w:r>
        <w:t>Damn cents, it's okay to use Ge Shen as a shield, and hurt Ge Shen miserably.</w:t>
      </w:r>
    </w:p>
    <w:p w:rsidR="00B62BC8" w:rsidRDefault="00B62BC8" w:rsidP="00B62BC8">
      <w:pPr>
        <w:pStyle w:val="21"/>
        <w:ind w:firstLine="420"/>
      </w:pPr>
      <w:r>
        <w:t>"I feel all this: Is this an Indian?</w:t>
      </w:r>
    </w:p>
    <w:p w:rsidR="00B62BC8" w:rsidRDefault="00B62BC8" w:rsidP="00B62BC8">
      <w:pPr>
        <w:pStyle w:val="21"/>
        <w:ind w:firstLine="420"/>
      </w:pPr>
      <w:r>
        <w:t>"II: No.</w:t>
      </w:r>
    </w:p>
    <w:p w:rsidR="00B62BC8" w:rsidRDefault="00B62BC8" w:rsidP="00B62BC8">
      <w:pPr>
        <w:pStyle w:val="21"/>
        <w:ind w:firstLine="420"/>
      </w:pPr>
      <w:r>
        <w:t>"" Realize all this: Indians?</w:t>
      </w:r>
    </w:p>
    <w:p w:rsidR="00B62BC8" w:rsidRDefault="00B62BC8" w:rsidP="00B62BC8">
      <w:pPr>
        <w:pStyle w:val="21"/>
        <w:ind w:firstLine="420"/>
      </w:pPr>
      <w:r>
        <w:t>"Tieba user_aXtDPVK: What I see is that the host is not sunny.</w:t>
      </w:r>
    </w:p>
    <w:p w:rsidR="00B62BC8" w:rsidRDefault="00B62BC8" w:rsidP="00B62BC8">
      <w:pPr>
        <w:pStyle w:val="21"/>
        <w:ind w:firstLine="420"/>
      </w:pPr>
      <w:r>
        <w:t>"Ge Shen Yimin III: 51-year-old boy.</w:t>
      </w:r>
    </w:p>
    <w:p w:rsidR="00B62BC8" w:rsidRDefault="00B62BC8" w:rsidP="00B62BC8">
      <w:pPr>
        <w:pStyle w:val="21"/>
        <w:ind w:firstLine="420"/>
      </w:pPr>
      <w:r>
        <w:rPr>
          <w:rFonts w:hint="eastAsia"/>
        </w:rPr>
        <w:t>》</w:t>
      </w:r>
      <w:r>
        <w:rPr>
          <w:rFonts w:hint="eastAsia"/>
        </w:rPr>
        <w:t>Gehua: All photos on the official website 20331126.xyz.</w:t>
      </w:r>
    </w:p>
    <w:p w:rsidR="00B62BC8" w:rsidRDefault="00B62BC8" w:rsidP="00B62BC8">
      <w:pPr>
        <w:pStyle w:val="21"/>
        <w:ind w:firstLine="420"/>
      </w:pPr>
      <w:r>
        <w:t>"" ksdbex00511: Asan.</w:t>
      </w:r>
    </w:p>
    <w:p w:rsidR="00B62BC8" w:rsidRDefault="00B62BC8" w:rsidP="00B62BC8">
      <w:pPr>
        <w:pStyle w:val="21"/>
        <w:ind w:firstLine="420"/>
      </w:pPr>
      <w:r>
        <w:t>"Ge Shen Yi Min III: Pure Chinese.</w:t>
      </w:r>
    </w:p>
    <w:p w:rsidR="00B62BC8" w:rsidRDefault="00B62BC8" w:rsidP="00B62BC8">
      <w:pPr>
        <w:pStyle w:val="21"/>
        <w:ind w:firstLine="420"/>
      </w:pPr>
      <w:r>
        <w:t>"" Just give it a name: egalitarianism is not desirable.</w:t>
      </w:r>
    </w:p>
    <w:p w:rsidR="00B62BC8" w:rsidRDefault="00B62BC8" w:rsidP="00B62BC8">
      <w:pPr>
        <w:pStyle w:val="21"/>
        <w:ind w:firstLine="420"/>
      </w:pPr>
      <w:r>
        <w:t>"Selling horses for wine: Ge Shen is still there.</w:t>
      </w:r>
    </w:p>
    <w:p w:rsidR="00B62BC8" w:rsidRDefault="00B62BC8" w:rsidP="00B62BC8">
      <w:pPr>
        <w:pStyle w:val="21"/>
        <w:ind w:firstLine="420"/>
      </w:pPr>
      <w:r>
        <w:t>"GeYiMin II: It was 19 years when others pretended to be Geshen. At that time, when the strict investigation began, Geshen suffered directly.</w:t>
      </w:r>
    </w:p>
    <w:p w:rsidR="00B62BC8" w:rsidRDefault="00B62BC8" w:rsidP="00B62BC8">
      <w:pPr>
        <w:pStyle w:val="21"/>
        <w:ind w:firstLine="420"/>
      </w:pPr>
      <w:r>
        <w:t>If someone pretended to be Ge Shen in 17 and 18 years, then JC also knew that, and Ge Shen would be fine.</w:t>
      </w:r>
    </w:p>
    <w:p w:rsidR="00B62BC8" w:rsidRDefault="00B62BC8" w:rsidP="00B62BC8">
      <w:pPr>
        <w:pStyle w:val="21"/>
        <w:ind w:firstLine="420"/>
      </w:pPr>
      <w:r>
        <w:t xml:space="preserve">"Original Sin: Didn't Ge Bi be on the list of sensitive words in 16 </w:t>
      </w:r>
      <w:r>
        <w:lastRenderedPageBreak/>
        <w:t>years?"</w:t>
      </w:r>
    </w:p>
    <w:p w:rsidR="00B62BC8" w:rsidRDefault="00B62BC8" w:rsidP="00B62BC8">
      <w:pPr>
        <w:pStyle w:val="21"/>
        <w:ind w:firstLine="420"/>
      </w:pPr>
      <w:r>
        <w:t>"" Ge Yimin: 2017.</w:t>
      </w:r>
    </w:p>
    <w:p w:rsidR="00B62BC8" w:rsidRDefault="00B62BC8" w:rsidP="00B62BC8">
      <w:pPr>
        <w:pStyle w:val="21"/>
        <w:ind w:firstLine="420"/>
      </w:pPr>
      <w:r>
        <w:t>"Ge Yimin II: 4 years.</w:t>
      </w:r>
    </w:p>
    <w:p w:rsidR="00B62BC8" w:rsidRDefault="00B62BC8" w:rsidP="00B62BC8">
      <w:pPr>
        <w:pStyle w:val="21"/>
        <w:ind w:firstLine="420"/>
      </w:pPr>
      <w:r>
        <w:t>The three words GeYiMin can no longer be registered in major communities after 19 years.</w:t>
      </w:r>
    </w:p>
    <w:p w:rsidR="00B62BC8" w:rsidRDefault="00B62BC8" w:rsidP="00B62BC8">
      <w:pPr>
        <w:pStyle w:val="21"/>
        <w:ind w:firstLine="420"/>
      </w:pPr>
    </w:p>
    <w:p w:rsidR="00B62BC8" w:rsidRDefault="00B62BC8" w:rsidP="00B62BC8">
      <w:pPr>
        <w:pStyle w:val="21"/>
        <w:ind w:firstLine="420"/>
      </w:pPr>
      <w:r>
        <w:t>568. Alone 13b: Ge Shen, you are really persistent</w:t>
      </w:r>
    </w:p>
    <w:p w:rsidR="00B62BC8" w:rsidRDefault="00B62BC8" w:rsidP="00B62BC8">
      <w:pPr>
        <w:pStyle w:val="21"/>
        <w:ind w:firstLine="420"/>
      </w:pPr>
      <w:r>
        <w:t>I can see you no matter where I am, and even if no one is watching for so long, I still post every day, great.</w:t>
      </w:r>
    </w:p>
    <w:p w:rsidR="00B62BC8" w:rsidRDefault="00B62BC8" w:rsidP="00B62BC8">
      <w:pPr>
        <w:pStyle w:val="21"/>
        <w:ind w:firstLine="420"/>
      </w:pPr>
      <w:r>
        <w:t>"Ge Yimin: Hello, evangelism is like this, even if one person sees it, it is success.</w:t>
      </w:r>
    </w:p>
    <w:p w:rsidR="00B62BC8" w:rsidRDefault="00B62BC8" w:rsidP="00B62BC8">
      <w:pPr>
        <w:pStyle w:val="21"/>
        <w:ind w:firstLine="420"/>
      </w:pPr>
      <w:r>
        <w:t>"" Yang Zhenning: If physics is the ultimate, it will appeal to philosophy; if philosophy is the ultimate, it will appeal to religion.</w:t>
      </w:r>
    </w:p>
    <w:p w:rsidR="00B62BC8" w:rsidRDefault="00B62BC8" w:rsidP="00B62BC8">
      <w:pPr>
        <w:pStyle w:val="21"/>
        <w:ind w:firstLine="420"/>
      </w:pPr>
      <w:r>
        <w:t>"Ge Hua: The Ultimate Truth: GeYiMin Theology.</w:t>
      </w:r>
    </w:p>
    <w:p w:rsidR="00B62BC8" w:rsidRDefault="00B62BC8" w:rsidP="00B62BC8">
      <w:pPr>
        <w:pStyle w:val="21"/>
        <w:ind w:firstLine="420"/>
      </w:pPr>
      <w:r>
        <w:t>""Sky 975: Ge is a ball, nothing, but for a clown. Compared with Heluo Civilization Avenue, it is not even the root hair.</w:t>
      </w:r>
    </w:p>
    <w:p w:rsidR="00B62BC8" w:rsidRDefault="00B62BC8" w:rsidP="00B62BC8">
      <w:pPr>
        <w:pStyle w:val="21"/>
        <w:ind w:firstLine="420"/>
      </w:pPr>
      <w:r>
        <w:t>"The Second World: Tieba's new registration Geshen Yimin III is blocked</w:t>
      </w:r>
    </w:p>
    <w:p w:rsidR="00B62BC8" w:rsidRDefault="00B62BC8" w:rsidP="00B62BC8">
      <w:pPr>
        <w:pStyle w:val="21"/>
        <w:ind w:firstLine="420"/>
      </w:pPr>
      <w:r>
        <w:t>The reason is illegal information.</w:t>
      </w:r>
    </w:p>
    <w:p w:rsidR="00B62BC8" w:rsidRDefault="00B62BC8" w:rsidP="00B62BC8">
      <w:pPr>
        <w:pStyle w:val="21"/>
        <w:ind w:firstLine="420"/>
      </w:pPr>
    </w:p>
    <w:p w:rsidR="00B62BC8" w:rsidRDefault="00B62BC8" w:rsidP="00B62BC8">
      <w:pPr>
        <w:pStyle w:val="21"/>
        <w:ind w:firstLine="420"/>
      </w:pPr>
      <w:r>
        <w:t>569. Why is it so crazy: Ge Sha's nervous scream, and it will be useless to delete it!</w:t>
      </w:r>
    </w:p>
    <w:p w:rsidR="00B62BC8" w:rsidRDefault="00B62BC8" w:rsidP="00B62BC8">
      <w:pPr>
        <w:pStyle w:val="21"/>
        <w:ind w:firstLine="420"/>
      </w:pPr>
      <w:r>
        <w:t>Ge Sha, you mess with me, I'll be with you. If you don't play with you, I'll be fooled by the Internet for these years.</w:t>
      </w:r>
    </w:p>
    <w:p w:rsidR="00B62BC8" w:rsidRDefault="00B62BC8" w:rsidP="00B62BC8">
      <w:pPr>
        <w:pStyle w:val="21"/>
        <w:ind w:firstLine="420"/>
      </w:pPr>
      <w:r>
        <w:t>You can't break the curse I've given you.</w:t>
      </w:r>
    </w:p>
    <w:p w:rsidR="00B62BC8" w:rsidRDefault="00B62BC8" w:rsidP="00B62BC8">
      <w:pPr>
        <w:pStyle w:val="21"/>
        <w:ind w:firstLine="420"/>
      </w:pPr>
      <w:r>
        <w:t>The only way is to obey.</w:t>
      </w:r>
    </w:p>
    <w:p w:rsidR="00B62BC8" w:rsidRDefault="00B62BC8" w:rsidP="00B62BC8">
      <w:pPr>
        <w:pStyle w:val="21"/>
        <w:ind w:firstLine="420"/>
      </w:pPr>
      <w:r>
        <w:t>You curse me, and you don't have that ability. You can only stare.</w:t>
      </w:r>
    </w:p>
    <w:p w:rsidR="00B62BC8" w:rsidRDefault="00B62BC8" w:rsidP="00B62BC8">
      <w:pPr>
        <w:pStyle w:val="21"/>
        <w:ind w:firstLine="420"/>
      </w:pPr>
      <w:r>
        <w:t>Nothing else, I just test it with you and see if it works well.</w:t>
      </w:r>
    </w:p>
    <w:p w:rsidR="00B62BC8" w:rsidRDefault="00B62BC8" w:rsidP="00B62BC8">
      <w:pPr>
        <w:pStyle w:val="21"/>
        <w:ind w:firstLine="420"/>
      </w:pPr>
      <w:r>
        <w:t>You asked for it yourself, deserve it.</w:t>
      </w:r>
    </w:p>
    <w:p w:rsidR="00B62BC8" w:rsidRDefault="00B62BC8" w:rsidP="00B62BC8">
      <w:pPr>
        <w:pStyle w:val="21"/>
        <w:ind w:firstLine="420"/>
      </w:pPr>
      <w:r>
        <w:lastRenderedPageBreak/>
        <w:t>This bar master, for Ge Dangju, is a disaster for future generations.</w:t>
      </w:r>
    </w:p>
    <w:p w:rsidR="00B62BC8" w:rsidRDefault="00B62BC8" w:rsidP="00B62BC8">
      <w:pPr>
        <w:pStyle w:val="21"/>
        <w:ind w:firstLine="420"/>
      </w:pPr>
      <w:r>
        <w:t xml:space="preserve">Don't take a look at it clearly, what Ge </w:t>
      </w:r>
      <w:r w:rsidR="009F4861">
        <w:t>“wordofgod”</w:t>
      </w:r>
      <w:r>
        <w:t xml:space="preserve"> did will only be foolish and loyal.</w:t>
      </w:r>
    </w:p>
    <w:p w:rsidR="00B62BC8" w:rsidRDefault="00B62BC8" w:rsidP="00B62BC8">
      <w:pPr>
        <w:pStyle w:val="21"/>
        <w:ind w:firstLine="420"/>
      </w:pPr>
      <w:r>
        <w:t>The saint wants to exterminate religion, this fool wants to create a chicken intestine religion.</w:t>
      </w:r>
    </w:p>
    <w:p w:rsidR="00B62BC8" w:rsidRDefault="00B62BC8" w:rsidP="00B62BC8">
      <w:pPr>
        <w:pStyle w:val="21"/>
        <w:ind w:firstLine="420"/>
      </w:pPr>
      <w:r>
        <w:t>Lord, you know what you have done yourself.</w:t>
      </w:r>
    </w:p>
    <w:p w:rsidR="00B62BC8" w:rsidRDefault="00B62BC8" w:rsidP="00B62BC8">
      <w:pPr>
        <w:pStyle w:val="21"/>
        <w:ind w:firstLine="420"/>
      </w:pPr>
      <w:r>
        <w:t>Don't say I was wrong.</w:t>
      </w:r>
    </w:p>
    <w:p w:rsidR="00B62BC8" w:rsidRDefault="00B62BC8" w:rsidP="00B62BC8">
      <w:pPr>
        <w:pStyle w:val="21"/>
        <w:ind w:firstLine="420"/>
      </w:pPr>
      <w:r>
        <w:t>You have been mixing the Internet for so many years, so you should use less of your little skills.</w:t>
      </w:r>
    </w:p>
    <w:p w:rsidR="00B62BC8" w:rsidRDefault="00B62BC8" w:rsidP="00B62BC8">
      <w:pPr>
        <w:pStyle w:val="21"/>
        <w:ind w:firstLine="420"/>
      </w:pPr>
      <w:r>
        <w:t>The Internet bastards are afraid of you?</w:t>
      </w:r>
    </w:p>
    <w:p w:rsidR="00B62BC8" w:rsidRDefault="00B62BC8" w:rsidP="00B62BC8">
      <w:pPr>
        <w:pStyle w:val="21"/>
        <w:ind w:firstLine="420"/>
      </w:pPr>
      <w:r>
        <w:rPr>
          <w:rFonts w:hint="eastAsia"/>
        </w:rPr>
        <w:t>》</w:t>
      </w:r>
      <w:r>
        <w:rPr>
          <w:rFonts w:hint="eastAsia"/>
        </w:rPr>
        <w:t>Gehua: GEGOD domain names are all big</w:t>
      </w:r>
    </w:p>
    <w:p w:rsidR="00B62BC8" w:rsidRDefault="00B62BC8" w:rsidP="00B62BC8">
      <w:pPr>
        <w:pStyle w:val="21"/>
        <w:ind w:firstLine="420"/>
      </w:pPr>
      <w:r>
        <w:t>Not bad.</w:t>
      </w:r>
    </w:p>
    <w:p w:rsidR="00B62BC8" w:rsidRDefault="00B62BC8" w:rsidP="00B62BC8">
      <w:pPr>
        <w:pStyle w:val="21"/>
        <w:ind w:firstLine="420"/>
      </w:pPr>
      <w:r>
        <w:rPr>
          <w:rFonts w:hint="eastAsia"/>
        </w:rPr>
        <w:t>》》</w:t>
      </w:r>
      <w:r>
        <w:rPr>
          <w:rFonts w:hint="eastAsia"/>
        </w:rPr>
        <w:t>Why is this crazy: This domain name is a prophecy, I will explain it to you. It's just a flock of chickens.</w:t>
      </w:r>
    </w:p>
    <w:p w:rsidR="00B62BC8" w:rsidRDefault="00B62BC8" w:rsidP="00B62BC8">
      <w:pPr>
        <w:pStyle w:val="21"/>
        <w:ind w:firstLine="420"/>
      </w:pPr>
      <w:r>
        <w:t>This nervous chicken is called a broiler.</w:t>
      </w:r>
    </w:p>
    <w:p w:rsidR="00B62BC8" w:rsidRDefault="00B62BC8" w:rsidP="00B62BC8">
      <w:pPr>
        <w:pStyle w:val="21"/>
        <w:ind w:firstLine="420"/>
      </w:pPr>
      <w:r>
        <w:rPr>
          <w:rFonts w:hint="eastAsia"/>
        </w:rPr>
        <w:t>》</w:t>
      </w:r>
      <w:r>
        <w:rPr>
          <w:rFonts w:hint="eastAsia"/>
        </w:rPr>
        <w:t>Ge Hua: GEGOD Point COM</w:t>
      </w:r>
    </w:p>
    <w:p w:rsidR="00B62BC8" w:rsidRDefault="00B62BC8" w:rsidP="00B62BC8">
      <w:pPr>
        <w:pStyle w:val="21"/>
        <w:ind w:firstLine="420"/>
      </w:pPr>
      <w:r>
        <w:rPr>
          <w:rFonts w:hint="eastAsia"/>
        </w:rPr>
        <w:t>》》</w:t>
      </w:r>
      <w:r>
        <w:rPr>
          <w:rFonts w:hint="eastAsia"/>
        </w:rPr>
        <w:t>Postba user_aKX64ME: The woman who sleeps with Ge Shen is mentally ill!</w:t>
      </w:r>
    </w:p>
    <w:p w:rsidR="00B62BC8" w:rsidRDefault="00B62BC8" w:rsidP="00B62BC8">
      <w:pPr>
        <w:pStyle w:val="21"/>
        <w:ind w:firstLine="420"/>
      </w:pPr>
      <w:r>
        <w:t>Ge, such a liar, has deceived many women in Shanghai, right?</w:t>
      </w:r>
    </w:p>
    <w:p w:rsidR="00B62BC8" w:rsidRDefault="00B62BC8" w:rsidP="00B62BC8">
      <w:pPr>
        <w:pStyle w:val="21"/>
        <w:ind w:firstLine="420"/>
      </w:pPr>
      <w:r>
        <w:t>Ge Hua? Are they all dilapidated flowers and willows?</w:t>
      </w:r>
    </w:p>
    <w:p w:rsidR="00B62BC8" w:rsidRDefault="00B62BC8" w:rsidP="00B62BC8">
      <w:pPr>
        <w:pStyle w:val="21"/>
        <w:ind w:firstLine="420"/>
      </w:pPr>
      <w:r>
        <w:t>"II: Final warning,,,</w:t>
      </w:r>
    </w:p>
    <w:p w:rsidR="00B62BC8" w:rsidRDefault="00B62BC8" w:rsidP="00B62BC8">
      <w:pPr>
        <w:pStyle w:val="21"/>
        <w:ind w:firstLine="420"/>
      </w:pPr>
      <w:r>
        <w:t>Is there evidence that he slept with a woman?</w:t>
      </w:r>
    </w:p>
    <w:p w:rsidR="00B62BC8" w:rsidRDefault="00B62BC8" w:rsidP="00B62BC8">
      <w:pPr>
        <w:pStyle w:val="21"/>
        <w:ind w:firstLine="420"/>
      </w:pPr>
      <w:r>
        <w:t>"" Ge Hua: Who is there in Shanghai?</w:t>
      </w:r>
    </w:p>
    <w:p w:rsidR="00B62BC8" w:rsidRDefault="00B62BC8" w:rsidP="00B62BC8">
      <w:pPr>
        <w:pStyle w:val="21"/>
        <w:ind w:firstLine="420"/>
      </w:pPr>
      <w:r>
        <w:t>"Why is it so crazy: Poor these Gehua, I heard that someone gave him a lot of money.</w:t>
      </w:r>
    </w:p>
    <w:p w:rsidR="00B62BC8" w:rsidRDefault="00B62BC8" w:rsidP="00B62BC8">
      <w:pPr>
        <w:pStyle w:val="21"/>
        <w:ind w:firstLine="420"/>
      </w:pPr>
      <w:r>
        <w:t>"" Ge Hua: Who said it?</w:t>
      </w:r>
    </w:p>
    <w:p w:rsidR="00B62BC8" w:rsidRDefault="00B62BC8" w:rsidP="00B62BC8">
      <w:pPr>
        <w:pStyle w:val="21"/>
        <w:ind w:firstLine="420"/>
      </w:pPr>
    </w:p>
    <w:p w:rsidR="00B62BC8" w:rsidRDefault="00B62BC8" w:rsidP="00B62BC8">
      <w:pPr>
        <w:pStyle w:val="21"/>
        <w:ind w:firstLine="420"/>
      </w:pPr>
      <w:r>
        <w:t xml:space="preserve">570. Hou Yi: Only Ge Shen, only </w:t>
      </w:r>
      <w:r w:rsidR="009F4861">
        <w:t>“wordofgod”</w:t>
      </w:r>
      <w:r>
        <w:t>s.</w:t>
      </w:r>
    </w:p>
    <w:p w:rsidR="00B62BC8" w:rsidRDefault="00B62BC8" w:rsidP="00B62BC8">
      <w:pPr>
        <w:pStyle w:val="21"/>
        <w:ind w:firstLine="420"/>
      </w:pPr>
      <w:r>
        <w:t>This sounds too Islamic.</w:t>
      </w:r>
    </w:p>
    <w:p w:rsidR="00B62BC8" w:rsidRDefault="00B62BC8" w:rsidP="00B62BC8">
      <w:pPr>
        <w:pStyle w:val="21"/>
        <w:ind w:firstLine="420"/>
      </w:pPr>
      <w:r>
        <w:lastRenderedPageBreak/>
        <w:t>"Liu Chan: Don't insult Islam, Ge Yimin is not as good as Islam.</w:t>
      </w:r>
    </w:p>
    <w:p w:rsidR="00B62BC8" w:rsidRDefault="00B62BC8" w:rsidP="00B62BC8">
      <w:pPr>
        <w:pStyle w:val="21"/>
        <w:ind w:firstLine="420"/>
      </w:pPr>
      <w:r>
        <w:t>"" Ge Yimin: 4 only are Christian.</w:t>
      </w:r>
    </w:p>
    <w:p w:rsidR="00B62BC8" w:rsidRDefault="00B62BC8" w:rsidP="00B62BC8">
      <w:pPr>
        <w:pStyle w:val="21"/>
        <w:ind w:firstLine="420"/>
      </w:pPr>
      <w:r>
        <w:t>Christ alone, the Bible alone, grace alone, glory alone.</w:t>
      </w:r>
    </w:p>
    <w:p w:rsidR="00B62BC8" w:rsidRDefault="00B62BC8" w:rsidP="00B62BC8">
      <w:pPr>
        <w:pStyle w:val="21"/>
        <w:ind w:firstLine="420"/>
      </w:pPr>
      <w:r>
        <w:rPr>
          <w:rFonts w:hint="eastAsia"/>
        </w:rPr>
        <w:t>》</w:t>
      </w:r>
      <w:r>
        <w:rPr>
          <w:rFonts w:hint="eastAsia"/>
        </w:rPr>
        <w:t>Weiwei'an: Ge Sha, it said, should be the first batch of experimental products for demons to create a "god" movement! The creation of "The Great God" is based on destroying God</w:t>
      </w:r>
    </w:p>
    <w:p w:rsidR="00B62BC8" w:rsidRDefault="00B62BC8" w:rsidP="00B62BC8">
      <w:pPr>
        <w:pStyle w:val="21"/>
        <w:ind w:firstLine="420"/>
      </w:pPr>
      <w:r>
        <w:t>High-level devil, low-level poison_artificial intelligence &amp; free will assembly of inferior evil quality unfinished defective product</w:t>
      </w:r>
    </w:p>
    <w:p w:rsidR="00B62BC8" w:rsidRDefault="00B62BC8" w:rsidP="00B62BC8">
      <w:pPr>
        <w:pStyle w:val="21"/>
        <w:ind w:firstLine="420"/>
      </w:pPr>
      <w:r>
        <w:t>Like what he said, is it for his eager saint to eliminate religion?</w:t>
      </w:r>
    </w:p>
    <w:p w:rsidR="00B62BC8" w:rsidRDefault="00B62BC8" w:rsidP="00B62BC8">
      <w:pPr>
        <w:pStyle w:val="21"/>
        <w:ind w:firstLine="420"/>
      </w:pPr>
      <w:r>
        <w:t>I can't believe it, the devil does whatever he wants, but don't forget the karma!</w:t>
      </w:r>
    </w:p>
    <w:p w:rsidR="00B62BC8" w:rsidRDefault="00B62BC8" w:rsidP="00B62BC8">
      <w:pPr>
        <w:pStyle w:val="21"/>
        <w:ind w:firstLine="420"/>
      </w:pPr>
    </w:p>
    <w:p w:rsidR="00B62BC8" w:rsidRDefault="00B62BC8" w:rsidP="00B62BC8">
      <w:pPr>
        <w:pStyle w:val="21"/>
        <w:ind w:firstLine="420"/>
      </w:pPr>
      <w:r>
        <w:t>571. Zhuxue and Taxue: Ge Shen, I called for you and got titled, what should I do?</w:t>
      </w:r>
    </w:p>
    <w:p w:rsidR="00B62BC8" w:rsidRDefault="00B62BC8" w:rsidP="00B62BC8">
      <w:pPr>
        <w:pStyle w:val="21"/>
        <w:ind w:firstLine="420"/>
      </w:pPr>
      <w:r>
        <w:t>"Ge Badi Yimin: Who blocked you?</w:t>
      </w:r>
    </w:p>
    <w:p w:rsidR="00B62BC8" w:rsidRDefault="00B62BC8" w:rsidP="00B62BC8">
      <w:pPr>
        <w:pStyle w:val="21"/>
        <w:ind w:firstLine="420"/>
      </w:pPr>
      <w:r>
        <w:t>Don't use Geshen's head, then the master bans Geshen.</w:t>
      </w:r>
    </w:p>
    <w:p w:rsidR="00B62BC8" w:rsidRDefault="00B62BC8" w:rsidP="00B62BC8">
      <w:pPr>
        <w:pStyle w:val="21"/>
        <w:ind w:firstLine="420"/>
      </w:pPr>
      <w:r>
        <w:t>"" Zhuxue and Taxue: Don't you use it? Why didn't you seal you, and I heard someone say that the Lord believes in God Ge.</w:t>
      </w:r>
    </w:p>
    <w:p w:rsidR="00B62BC8" w:rsidRDefault="00B62BC8" w:rsidP="00B62BC8">
      <w:pPr>
        <w:pStyle w:val="21"/>
        <w:ind w:firstLine="420"/>
      </w:pPr>
      <w:r>
        <w:t>"Ge Badi Yimin: I have been banned for 7 trumpets.</w:t>
      </w:r>
    </w:p>
    <w:p w:rsidR="00B62BC8" w:rsidRDefault="00B62BC8" w:rsidP="00B62BC8">
      <w:pPr>
        <w:pStyle w:val="21"/>
        <w:ind w:firstLine="420"/>
      </w:pPr>
      <w:r>
        <w:t>"" Zhuxue and Taxue: Then you still use this avatar.</w:t>
      </w:r>
    </w:p>
    <w:p w:rsidR="00B62BC8" w:rsidRDefault="00B62BC8" w:rsidP="00B62BC8">
      <w:pPr>
        <w:pStyle w:val="21"/>
        <w:ind w:firstLine="420"/>
      </w:pPr>
      <w:r>
        <w:t>"Ge Badi Yimin: Not only promote in the headquarters.</w:t>
      </w:r>
    </w:p>
    <w:p w:rsidR="00B62BC8" w:rsidRDefault="00B62BC8" w:rsidP="00B62BC8">
      <w:pPr>
        <w:pStyle w:val="21"/>
        <w:ind w:firstLine="420"/>
      </w:pPr>
      <w:r>
        <w:t>"" Zhuxue and Taxue: You are a hardcore Gehua, I must learn from you.</w:t>
      </w:r>
    </w:p>
    <w:p w:rsidR="00B62BC8" w:rsidRDefault="00B62BC8" w:rsidP="00B62BC8">
      <w:pPr>
        <w:pStyle w:val="21"/>
        <w:ind w:firstLine="420"/>
      </w:pPr>
      <w:r>
        <w:t>"Ge Badi Yimin: Go guerrilla with him.</w:t>
      </w:r>
    </w:p>
    <w:p w:rsidR="00B62BC8" w:rsidRDefault="00B62BC8" w:rsidP="00B62BC8">
      <w:pPr>
        <w:pStyle w:val="21"/>
        <w:ind w:firstLine="420"/>
      </w:pPr>
      <w:r>
        <w:t>"" Zhuxue and Taxue: Then I ask God Yige and Liaoyuan who are good at them.</w:t>
      </w:r>
    </w:p>
    <w:p w:rsidR="00B62BC8" w:rsidRDefault="00B62BC8" w:rsidP="00B62BC8">
      <w:pPr>
        <w:pStyle w:val="21"/>
        <w:ind w:firstLine="420"/>
      </w:pPr>
      <w:r>
        <w:t>"Ge Badi Yimin: Liaoyuan is a person who lives in a dream.</w:t>
      </w:r>
    </w:p>
    <w:p w:rsidR="00B62BC8" w:rsidRDefault="00B62BC8" w:rsidP="00B62BC8">
      <w:pPr>
        <w:pStyle w:val="21"/>
        <w:ind w:firstLine="420"/>
      </w:pPr>
      <w:r>
        <w:t>"" Zhuxue and Taxue: Then which of them is of higher level? ? I think Liaoyuan still has some energy.</w:t>
      </w:r>
    </w:p>
    <w:p w:rsidR="00B62BC8" w:rsidRDefault="00B62BC8" w:rsidP="00B62BC8">
      <w:pPr>
        <w:pStyle w:val="21"/>
        <w:ind w:firstLine="420"/>
      </w:pPr>
      <w:r>
        <w:lastRenderedPageBreak/>
        <w:t>"Ge Badi Yimin: Ge Shen has the highest level.</w:t>
      </w:r>
    </w:p>
    <w:p w:rsidR="00B62BC8" w:rsidRDefault="00B62BC8" w:rsidP="00B62BC8">
      <w:pPr>
        <w:pStyle w:val="21"/>
        <w:ind w:firstLine="420"/>
      </w:pPr>
      <w:r>
        <w:t xml:space="preserve">"Zhuxue and Taxue: Only God Ge, only </w:t>
      </w:r>
      <w:r w:rsidR="009F4861">
        <w:t>“wordofgod”</w:t>
      </w:r>
      <w:r>
        <w:t>s, but Liaoyuan is also powerful, now I believe in two gods, one is God Ge and the other is Emperor Liaoyuan.</w:t>
      </w:r>
    </w:p>
    <w:p w:rsidR="00B62BC8" w:rsidRDefault="00B62BC8" w:rsidP="00B62BC8">
      <w:pPr>
        <w:pStyle w:val="21"/>
        <w:ind w:firstLine="420"/>
      </w:pPr>
      <w:r>
        <w:t xml:space="preserve">"Ge Badi Yimin: You don't believe in </w:t>
      </w:r>
      <w:r w:rsidR="009F4861">
        <w:t>“wordofgod”</w:t>
      </w:r>
      <w:r>
        <w:t>s, and don't want to die, we are very embarrassed.</w:t>
      </w:r>
    </w:p>
    <w:p w:rsidR="00B62BC8" w:rsidRDefault="00B62BC8" w:rsidP="00B62BC8">
      <w:pPr>
        <w:pStyle w:val="21"/>
        <w:ind w:firstLine="420"/>
      </w:pPr>
      <w:r>
        <w:t>"" Zhuxue and Taxue: Laughing to death.</w:t>
      </w:r>
    </w:p>
    <w:p w:rsidR="00B62BC8" w:rsidRDefault="00B62BC8" w:rsidP="00B62BC8">
      <w:pPr>
        <w:pStyle w:val="21"/>
        <w:ind w:firstLine="420"/>
      </w:pPr>
      <w:r>
        <w:t>"Ge Hua: Thank you for your profile picture.</w:t>
      </w:r>
    </w:p>
    <w:p w:rsidR="00B62BC8" w:rsidRDefault="00B62BC8" w:rsidP="00B62BC8">
      <w:pPr>
        <w:pStyle w:val="21"/>
        <w:ind w:firstLine="420"/>
      </w:pPr>
      <w:r>
        <w:t>Only Ge Shen.</w:t>
      </w:r>
    </w:p>
    <w:p w:rsidR="00B62BC8" w:rsidRDefault="00B62BC8" w:rsidP="00B62BC8">
      <w:pPr>
        <w:pStyle w:val="21"/>
        <w:ind w:firstLine="420"/>
      </w:pPr>
    </w:p>
    <w:p w:rsidR="00B62BC8" w:rsidRDefault="00B62BC8" w:rsidP="00B62BC8">
      <w:pPr>
        <w:pStyle w:val="21"/>
        <w:ind w:firstLine="420"/>
      </w:pPr>
      <w:r>
        <w:t>572, people who see the world: What is GeYiMin?</w:t>
      </w:r>
    </w:p>
    <w:p w:rsidR="00B62BC8" w:rsidRDefault="00B62BC8" w:rsidP="00B62BC8">
      <w:pPr>
        <w:pStyle w:val="21"/>
        <w:ind w:firstLine="420"/>
      </w:pPr>
      <w:r>
        <w:t>"Ge Hua: God.</w:t>
      </w:r>
    </w:p>
    <w:p w:rsidR="00B62BC8" w:rsidRDefault="00B62BC8" w:rsidP="00B62BC8">
      <w:pPr>
        <w:pStyle w:val="21"/>
        <w:ind w:firstLine="420"/>
      </w:pPr>
      <w:r>
        <w:t>"" Why is it so crazy: Many people who come to the headquarters to call it sacred are "Gehua". These people have already occupied the headquarters.</w:t>
      </w:r>
    </w:p>
    <w:p w:rsidR="00B62BC8" w:rsidRDefault="00B62BC8" w:rsidP="00B62BC8">
      <w:pPr>
        <w:pStyle w:val="21"/>
        <w:ind w:firstLine="420"/>
      </w:pPr>
      <w:r>
        <w:rPr>
          <w:rFonts w:hint="eastAsia"/>
        </w:rPr>
        <w:t>》</w:t>
      </w:r>
      <w:r>
        <w:rPr>
          <w:rFonts w:hint="eastAsia"/>
        </w:rPr>
        <w:t>Ge Hua: Which IDs?</w:t>
      </w:r>
    </w:p>
    <w:p w:rsidR="00B62BC8" w:rsidRDefault="00B62BC8" w:rsidP="00B62BC8">
      <w:pPr>
        <w:pStyle w:val="21"/>
        <w:ind w:firstLine="420"/>
      </w:pPr>
      <w:r>
        <w:t>"" Why are you crazy like this: aren't you?</w:t>
      </w:r>
    </w:p>
    <w:p w:rsidR="00B62BC8" w:rsidRDefault="00B62BC8" w:rsidP="00B62BC8">
      <w:pPr>
        <w:pStyle w:val="21"/>
        <w:ind w:firstLine="420"/>
      </w:pPr>
      <w:r>
        <w:t>"Ge Hua: Ge Hua only recognizes the god Ge as holy.</w:t>
      </w:r>
    </w:p>
    <w:p w:rsidR="00B62BC8" w:rsidRDefault="00B62BC8" w:rsidP="00B62BC8">
      <w:pPr>
        <w:pStyle w:val="21"/>
        <w:ind w:firstLine="420"/>
      </w:pPr>
      <w:r>
        <w:t>"Manevil: In the Newage faith, everyone is a god, not only you are a god of Ge, everyone has equal opportunities.</w:t>
      </w:r>
    </w:p>
    <w:p w:rsidR="00B62BC8" w:rsidRDefault="00B62BC8" w:rsidP="00B62BC8">
      <w:pPr>
        <w:pStyle w:val="21"/>
        <w:ind w:firstLine="420"/>
      </w:pPr>
      <w:r>
        <w:t xml:space="preserve">"Ge Shen: </w:t>
      </w:r>
      <w:r w:rsidR="009F4861">
        <w:t>“wordofgod”</w:t>
      </w:r>
      <w:r>
        <w:t xml:space="preserve"> Six 28. People must develop toward divinity, and everyone is god.</w:t>
      </w:r>
    </w:p>
    <w:p w:rsidR="00B62BC8" w:rsidRDefault="00B62BC8" w:rsidP="00B62BC8">
      <w:pPr>
        <w:pStyle w:val="21"/>
        <w:ind w:firstLine="420"/>
      </w:pPr>
      <w:r>
        <w:rPr>
          <w:rFonts w:hint="eastAsia"/>
        </w:rPr>
        <w:t>》》</w:t>
      </w:r>
      <w:r>
        <w:rPr>
          <w:rFonts w:hint="eastAsia"/>
        </w:rPr>
        <w:t>Manevil: Very good! I also take divine development as my goal. The difference is that I will not call myself a god.</w:t>
      </w:r>
    </w:p>
    <w:p w:rsidR="00B62BC8" w:rsidRDefault="00B62BC8" w:rsidP="00B62BC8">
      <w:pPr>
        <w:pStyle w:val="21"/>
        <w:ind w:firstLine="420"/>
      </w:pPr>
      <w:r>
        <w:t>"Ge Shen: 20331126 World Harmony, communism is spiritual and immortal.</w:t>
      </w:r>
    </w:p>
    <w:p w:rsidR="00B62BC8" w:rsidRDefault="00B62BC8" w:rsidP="00B62BC8">
      <w:pPr>
        <w:pStyle w:val="21"/>
        <w:ind w:firstLine="420"/>
      </w:pPr>
      <w:r>
        <w:rPr>
          <w:rFonts w:hint="eastAsia"/>
        </w:rPr>
        <w:t>》》</w:t>
      </w:r>
      <w:r>
        <w:rPr>
          <w:rFonts w:hint="eastAsia"/>
        </w:rPr>
        <w:t>Tieba user_aKX64ME: Are you the master? Are you pretending to be Emperor Zhenwu? Are you mentally ill, are you?</w:t>
      </w:r>
    </w:p>
    <w:p w:rsidR="00B62BC8" w:rsidRDefault="00B62BC8" w:rsidP="00B62BC8">
      <w:pPr>
        <w:pStyle w:val="21"/>
        <w:ind w:firstLine="420"/>
      </w:pPr>
      <w:r>
        <w:t>Are you a member of Ge Shenjiao?</w:t>
      </w:r>
    </w:p>
    <w:p w:rsidR="00B62BC8" w:rsidRDefault="00B62BC8" w:rsidP="00B62BC8">
      <w:pPr>
        <w:pStyle w:val="21"/>
        <w:ind w:firstLine="420"/>
      </w:pPr>
      <w:r>
        <w:lastRenderedPageBreak/>
        <w:t>This is your psychiatric education? There are many members.</w:t>
      </w:r>
    </w:p>
    <w:p w:rsidR="00B62BC8" w:rsidRDefault="00B62BC8" w:rsidP="00B62BC8">
      <w:pPr>
        <w:pStyle w:val="21"/>
        <w:ind w:firstLine="420"/>
      </w:pPr>
      <w:r>
        <w:t>Don't say it. In your future chicken career, lay more eggs and work hard to serve humanity!</w:t>
      </w:r>
    </w:p>
    <w:p w:rsidR="00B62BC8" w:rsidRDefault="00B62BC8" w:rsidP="00B62BC8">
      <w:pPr>
        <w:pStyle w:val="21"/>
        <w:ind w:firstLine="420"/>
      </w:pPr>
      <w:r>
        <w:t>Ge this person will be reincarnated as a rooster, wandering around with a group of Ge flowers, shouting in his mouth: Everyone is big! All big!</w:t>
      </w:r>
    </w:p>
    <w:p w:rsidR="00B62BC8" w:rsidRDefault="00B62BC8" w:rsidP="00B62BC8">
      <w:pPr>
        <w:pStyle w:val="21"/>
        <w:ind w:firstLine="420"/>
      </w:pPr>
      <w:r>
        <w:t>One of the hens is, Lord, you. Believe it or not.</w:t>
      </w:r>
    </w:p>
    <w:p w:rsidR="00B62BC8" w:rsidRDefault="00B62BC8" w:rsidP="00B62BC8">
      <w:pPr>
        <w:pStyle w:val="21"/>
        <w:ind w:firstLine="420"/>
      </w:pPr>
      <w:r>
        <w:t>Bar master, try to recruit more "big" members. Let Ge Hao press it.</w:t>
      </w:r>
    </w:p>
    <w:p w:rsidR="00B62BC8" w:rsidRDefault="00B62BC8" w:rsidP="00B62BC8">
      <w:pPr>
        <w:pStyle w:val="21"/>
        <w:ind w:firstLine="420"/>
      </w:pPr>
      <w:r>
        <w:t xml:space="preserve">"Ge Hua E: You don't believe in </w:t>
      </w:r>
      <w:r w:rsidR="009F4861">
        <w:t>“wordofgod”</w:t>
      </w:r>
      <w:r>
        <w:t>s and don't want to die, we are very embarrassed.</w:t>
      </w:r>
    </w:p>
    <w:p w:rsidR="00B62BC8" w:rsidRDefault="00B62BC8" w:rsidP="00B62BC8">
      <w:pPr>
        <w:pStyle w:val="21"/>
        <w:ind w:firstLine="420"/>
      </w:pPr>
      <w:r>
        <w:rPr>
          <w:rFonts w:hint="eastAsia"/>
        </w:rPr>
        <w:t>》》</w:t>
      </w:r>
      <w:r>
        <w:rPr>
          <w:rFonts w:hint="eastAsia"/>
        </w:rPr>
        <w:t>Postba user_aKX64ME: One level higher than anything, two floors higher than anything. This kind of pediatrics can also deceive people. These deceived women will wake up sooner or later.</w:t>
      </w:r>
    </w:p>
    <w:p w:rsidR="00B62BC8" w:rsidRDefault="00B62BC8" w:rsidP="00B62BC8">
      <w:pPr>
        <w:pStyle w:val="21"/>
        <w:ind w:firstLine="420"/>
      </w:pPr>
      <w:r>
        <w:t>This person Ge Shen will be very miserable in the future. He is consuming his last bit of blessing.</w:t>
      </w:r>
    </w:p>
    <w:p w:rsidR="00B62BC8" w:rsidRDefault="00B62BC8" w:rsidP="00B62BC8">
      <w:pPr>
        <w:pStyle w:val="21"/>
        <w:ind w:firstLine="420"/>
      </w:pPr>
      <w:r>
        <w:t>do you know? You have to repay the money you make in religion. Religious women have to be paid back.</w:t>
      </w:r>
    </w:p>
    <w:p w:rsidR="00B62BC8" w:rsidRDefault="00B62BC8" w:rsidP="00B62BC8">
      <w:pPr>
        <w:pStyle w:val="21"/>
        <w:ind w:firstLine="420"/>
      </w:pPr>
      <w:r>
        <w:t>"Liao Dian Yuan: Reply to gegod dot com: We look forward to communism! It is estimated that no one believes in communism anymore. The gap between the rich and the poor is too great to make money by farming.</w:t>
      </w:r>
    </w:p>
    <w:p w:rsidR="00B62BC8" w:rsidRDefault="00B62BC8" w:rsidP="00B62BC8">
      <w:pPr>
        <w:pStyle w:val="21"/>
        <w:ind w:firstLine="420"/>
      </w:pPr>
    </w:p>
    <w:p w:rsidR="00B62BC8" w:rsidRDefault="00B62BC8" w:rsidP="00B62BC8">
      <w:pPr>
        <w:pStyle w:val="21"/>
        <w:ind w:firstLine="420"/>
      </w:pPr>
      <w:r>
        <w:t>573, RD1984: Communist Christian writers, too magical, how did they sew them?</w:t>
      </w:r>
    </w:p>
    <w:p w:rsidR="00B62BC8" w:rsidRDefault="00B62BC8" w:rsidP="00B62BC8">
      <w:pPr>
        <w:pStyle w:val="21"/>
        <w:ind w:firstLine="420"/>
      </w:pPr>
      <w:r>
        <w:t xml:space="preserve">"Ge Shen: </w:t>
      </w:r>
      <w:r w:rsidR="009F4861">
        <w:t>“wordofgod”</w:t>
      </w:r>
      <w:r>
        <w:t xml:space="preserve">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B62BC8" w:rsidRDefault="00B62BC8" w:rsidP="00B62BC8">
      <w:pPr>
        <w:pStyle w:val="21"/>
        <w:ind w:firstLine="420"/>
      </w:pPr>
      <w:r>
        <w:lastRenderedPageBreak/>
        <w:t>"" RD1984: I laughed to death. The concept of "distribution according to work, distribution according to need" was integrated into Zhongte. It was the result of historical lessons learned after a big pot of meals. There was no such thing in communism. There was no such thing as Christianity. Conceptually, many dynasties have used this rule. Communism tends to be a big pot of food created by high welfare. By the way, Marx is not a Christian. If you want to say that there are a few of the doctrines he founded and what Christians once said Similarly, I can find the earlier ones. If you can't match all the suggestions, don't provide evidence, it will only make the viewer laugh generously.</w:t>
      </w:r>
    </w:p>
    <w:p w:rsidR="00B62BC8" w:rsidRDefault="00B62BC8" w:rsidP="00B62BC8">
      <w:pPr>
        <w:pStyle w:val="21"/>
        <w:ind w:firstLine="420"/>
      </w:pPr>
      <w:r>
        <w:t>Baidu can really find your article. It seems that there is something. It says that you are a copy of Sole 13, which I believe a little bit.</w:t>
      </w:r>
    </w:p>
    <w:p w:rsidR="00B62BC8" w:rsidRDefault="00B62BC8" w:rsidP="00B62BC8">
      <w:pPr>
        <w:pStyle w:val="21"/>
        <w:ind w:firstLine="420"/>
      </w:pPr>
      <w:r>
        <w:t>And I do have a good impression of Christians, because a few Christians have helped me, but please don't preach this way around under the name of Christianity. Hurry up and catch up with the evangelicals who are boiling water in the country.</w:t>
      </w:r>
    </w:p>
    <w:p w:rsidR="00B62BC8" w:rsidRDefault="00B62BC8" w:rsidP="00B62BC8">
      <w:pPr>
        <w:pStyle w:val="21"/>
        <w:ind w:firstLine="420"/>
      </w:pPr>
      <w:r>
        <w:t>"Ge Shen: Communism, of course, has existed since ancient times, Plato's Utopia, and ancient Chinese peasant uprisings "equal to high and low, rich and poor". The concept and system of communism originated from Christian theologians. At the very beginning, the Veterinian Communist Party, and then the Owen Air Communist Party, and then my third brother Sisi Communist. Communism was not invented by Sisi, and Sisi was inherited. , And finally there is Geshen’s theological communism-God's communism.</w:t>
      </w:r>
    </w:p>
    <w:p w:rsidR="00B62BC8" w:rsidRDefault="00B62BC8" w:rsidP="00B62BC8">
      <w:pPr>
        <w:pStyle w:val="21"/>
        <w:ind w:firstLine="420"/>
      </w:pPr>
      <w:r>
        <w:t>Can you link me to my article searched by Baidu? Thank you.</w:t>
      </w:r>
    </w:p>
    <w:p w:rsidR="00B62BC8" w:rsidRDefault="00B62BC8" w:rsidP="00B62BC8">
      <w:pPr>
        <w:pStyle w:val="21"/>
        <w:ind w:firstLine="420"/>
      </w:pPr>
    </w:p>
    <w:p w:rsidR="00B62BC8" w:rsidRDefault="00B62BC8" w:rsidP="00B62BC8">
      <w:pPr>
        <w:pStyle w:val="21"/>
        <w:ind w:firstLine="420"/>
      </w:pPr>
      <w:r>
        <w:t>574. Henry Wei: Please note that changes in the United States are showing</w:t>
      </w:r>
    </w:p>
    <w:p w:rsidR="00B62BC8" w:rsidRDefault="00B62BC8" w:rsidP="00B62BC8">
      <w:pPr>
        <w:pStyle w:val="21"/>
        <w:ind w:firstLine="420"/>
      </w:pPr>
      <w:r>
        <w:t xml:space="preserve">These traditional political and moral ethics preaching are facing </w:t>
      </w:r>
      <w:r>
        <w:lastRenderedPageBreak/>
        <w:t>challenges and must be changed. Otherwise, those beautiful talks will be worthless and turned into lies.</w:t>
      </w:r>
    </w:p>
    <w:p w:rsidR="00B62BC8" w:rsidRDefault="00B62BC8" w:rsidP="00B62BC8">
      <w:pPr>
        <w:pStyle w:val="21"/>
        <w:ind w:firstLine="420"/>
      </w:pPr>
      <w:r>
        <w:t>"Ge Shen: Hello, brother, since the founding of the United States, the separation of powers has been deeply rooted in the bones, and no one (party) can change it.</w:t>
      </w:r>
    </w:p>
    <w:p w:rsidR="00B62BC8" w:rsidRDefault="00B62BC8" w:rsidP="00B62BC8">
      <w:pPr>
        <w:pStyle w:val="21"/>
        <w:ind w:firstLine="420"/>
      </w:pPr>
      <w:r>
        <w:t>""Henry Wei: We all believed before November 3 and came to the United States across the ocean for it. why? Because the political and moral teaching of the separation of powers of freedom and democracy has filled the Marxist communist teaching, it promises to give everyone a free speech and a legal society where everyone is equal. In fact, even the President of the United States has not been able to enjoy freedom, equality and the rule of law, let alone you and me? Stop being obsessed with it, brother!</w:t>
      </w:r>
    </w:p>
    <w:p w:rsidR="00B62BC8" w:rsidRDefault="00B62BC8" w:rsidP="00B62BC8">
      <w:pPr>
        <w:pStyle w:val="21"/>
        <w:ind w:firstLine="420"/>
      </w:pPr>
      <w:r>
        <w:t>"Ge Shen: I want to go to the next level: the world is unified. Brother's opinion?</w:t>
      </w:r>
    </w:p>
    <w:p w:rsidR="00B62BC8" w:rsidRDefault="00B62BC8" w:rsidP="00B62BC8">
      <w:pPr>
        <w:pStyle w:val="21"/>
        <w:ind w:firstLine="420"/>
      </w:pPr>
      <w:r>
        <w:t>"" RD1984: Milk carton Why do you like him milk carton (big boo).</w:t>
      </w:r>
    </w:p>
    <w:p w:rsidR="00B62BC8" w:rsidRDefault="00B62BC8" w:rsidP="00B62BC8">
      <w:pPr>
        <w:pStyle w:val="21"/>
        <w:ind w:firstLine="420"/>
      </w:pPr>
      <w:r>
        <w:t>"Steven: He (or the sage of Ziwei?) published the book "</w:t>
      </w:r>
      <w:r w:rsidR="009F4861">
        <w:t>“wordofgod”</w:t>
      </w:r>
      <w:r>
        <w:t>s" in Hong Kong. This is exactly the same as Hong Xiuquan worshiping God to teach his second son! Like Hong Xiuquan, he has read too many pirated Christian books. It would be much better if he read the original Christ (the original version seemed to be called the Holy Book of God at the time).</w:t>
      </w:r>
    </w:p>
    <w:p w:rsidR="00B62BC8" w:rsidRDefault="00B62BC8" w:rsidP="00B62BC8">
      <w:pPr>
        <w:pStyle w:val="21"/>
        <w:ind w:firstLine="420"/>
      </w:pPr>
      <w:r>
        <w:t>""" RD1984: Reprinted the single man 13 convinced that even the logic is the same.</w:t>
      </w:r>
    </w:p>
    <w:p w:rsidR="00B62BC8" w:rsidRDefault="00B62BC8" w:rsidP="00B62BC8">
      <w:pPr>
        <w:pStyle w:val="21"/>
        <w:ind w:firstLine="420"/>
      </w:pPr>
      <w:r>
        <w:t xml:space="preserve">"Ge Shen: </w:t>
      </w:r>
      <w:r w:rsidR="009F4861">
        <w:t>“wordofgod”</w:t>
      </w:r>
      <w:r>
        <w:t xml:space="preserve"> XI 16. The God we believe in is the Creator, not necessarily limited to the Bible. </w:t>
      </w:r>
      <w:r w:rsidR="009F4861">
        <w:t>“wordofgod”</w:t>
      </w:r>
      <w:r>
        <w:t xml:space="preserve">s originate from the Bible and are higher than the Bible. God will not be restricted by the existing scriptures, nor will the truth, because God is alive, </w:t>
      </w:r>
      <w:r>
        <w:lastRenderedPageBreak/>
        <w:t>always new, and the truth is unlimited.</w:t>
      </w:r>
    </w:p>
    <w:p w:rsidR="00B62BC8" w:rsidRDefault="00B62BC8" w:rsidP="00B62BC8">
      <w:pPr>
        <w:pStyle w:val="21"/>
        <w:ind w:firstLine="420"/>
      </w:pPr>
    </w:p>
    <w:p w:rsidR="00B62BC8" w:rsidRDefault="00B62BC8" w:rsidP="00B62BC8">
      <w:pPr>
        <w:pStyle w:val="21"/>
        <w:ind w:firstLine="420"/>
      </w:pPr>
      <w:r>
        <w:rPr>
          <w:rFonts w:hint="eastAsia"/>
        </w:rPr>
        <w:t>575</w:t>
      </w:r>
      <w:r>
        <w:rPr>
          <w:rFonts w:hint="eastAsia"/>
        </w:rPr>
        <w:t>、</w:t>
      </w:r>
      <w:r>
        <w:rPr>
          <w:rFonts w:hint="eastAsia"/>
        </w:rPr>
        <w:t>Henry Wei: What you think is related to Marx</w:t>
      </w:r>
    </w:p>
    <w:p w:rsidR="00B62BC8" w:rsidRDefault="00B62BC8" w:rsidP="00B62BC8">
      <w:pPr>
        <w:pStyle w:val="21"/>
        <w:ind w:firstLine="420"/>
      </w:pPr>
      <w:r>
        <w:t>Mao Zedong thought about the same thing back then, just happy and happy. You don't know it in your heart?</w:t>
      </w:r>
    </w:p>
    <w:p w:rsidR="00B62BC8" w:rsidRDefault="00B62BC8" w:rsidP="00B62BC8">
      <w:pPr>
        <w:pStyle w:val="21"/>
        <w:ind w:firstLine="420"/>
      </w:pPr>
      <w:r>
        <w:t xml:space="preserve">"Ge Shen: Now there are conditions, the time for revolution is ripe: </w:t>
      </w:r>
      <w:r w:rsidR="009F4861">
        <w:t>“wordofgod”</w:t>
      </w:r>
      <w:r>
        <w:t>s Chapter 18 Socialized Production and the Internet Revolution.</w:t>
      </w:r>
    </w:p>
    <w:p w:rsidR="00B62BC8" w:rsidRDefault="00B62BC8" w:rsidP="00B62BC8">
      <w:pPr>
        <w:pStyle w:val="21"/>
        <w:ind w:firstLine="420"/>
      </w:pPr>
      <w:r>
        <w:t>"" Henry Wei: You are like the old Bolshevik who led his son to Moscow with a rifle in the name of revolution.</w:t>
      </w:r>
    </w:p>
    <w:p w:rsidR="00B62BC8" w:rsidRDefault="00B62BC8" w:rsidP="00B62BC8">
      <w:pPr>
        <w:pStyle w:val="21"/>
        <w:ind w:firstLine="420"/>
      </w:pPr>
      <w:r>
        <w:t>"Ge Shen: The gap between the rich and the poor is growing, and it will eventually collapse.</w:t>
      </w:r>
    </w:p>
    <w:p w:rsidR="00B62BC8" w:rsidRDefault="00B62BC8" w:rsidP="00B62BC8">
      <w:pPr>
        <w:pStyle w:val="21"/>
        <w:ind w:firstLine="420"/>
      </w:pPr>
    </w:p>
    <w:p w:rsidR="00B62BC8" w:rsidRDefault="00B62BC8" w:rsidP="00B62BC8">
      <w:pPr>
        <w:pStyle w:val="21"/>
        <w:ind w:firstLine="420"/>
      </w:pPr>
      <w:r>
        <w:t>576. Oldogzhao: Why do you have no believers because you have no miracles.</w:t>
      </w:r>
    </w:p>
    <w:p w:rsidR="00B62BC8" w:rsidRDefault="00B62BC8" w:rsidP="00B62BC8">
      <w:pPr>
        <w:pStyle w:val="21"/>
        <w:ind w:firstLine="420"/>
      </w:pPr>
      <w:r>
        <w:t>"Yuanke: It seems that God Ge has followers:)</w:t>
      </w:r>
    </w:p>
    <w:p w:rsidR="00B62BC8" w:rsidRDefault="00B62BC8" w:rsidP="00B62BC8">
      <w:pPr>
        <w:pStyle w:val="21"/>
        <w:ind w:firstLine="420"/>
      </w:pPr>
      <w:r>
        <w:t>"Ge Shen: My miracle is a vision.</w:t>
      </w:r>
    </w:p>
    <w:p w:rsidR="00B62BC8" w:rsidRDefault="00B62BC8" w:rsidP="00B62BC8">
      <w:pPr>
        <w:pStyle w:val="21"/>
        <w:ind w:firstLine="420"/>
      </w:pPr>
      <w:r>
        <w:t>"Oldogzhao: Tell me more specifically?</w:t>
      </w:r>
    </w:p>
    <w:p w:rsidR="00B62BC8" w:rsidRDefault="00B62BC8" w:rsidP="00B62BC8">
      <w:pPr>
        <w:pStyle w:val="21"/>
        <w:ind w:firstLine="420"/>
      </w:pPr>
      <w:r>
        <w:t>""Ge Shen: A book of neurological visions.</w:t>
      </w:r>
    </w:p>
    <w:p w:rsidR="00B62BC8" w:rsidRDefault="009F4861" w:rsidP="00B62BC8">
      <w:pPr>
        <w:pStyle w:val="21"/>
        <w:ind w:firstLine="420"/>
      </w:pPr>
      <w:r>
        <w:t>“wordofgod”</w:t>
      </w:r>
      <w:r w:rsidR="00B62BC8">
        <w:t xml:space="preserve"> One 6. In the autumn of 2001, Ge Yimin lay on a big bed at his home in Zhenjiang to sleep in the morning. In a dream, the god said: "I am a god, you have to listen to him (GeYimin)." Wife and children are at home. (Ge Yimin was anointed as a god).</w:t>
      </w:r>
    </w:p>
    <w:p w:rsidR="00B62BC8" w:rsidRDefault="00B62BC8" w:rsidP="00B62BC8">
      <w:pPr>
        <w:pStyle w:val="21"/>
        <w:ind w:firstLine="420"/>
      </w:pPr>
      <w:r>
        <w:t>"Tianyigu: The purpose of the three divisions of power is nothing more than to return the government to the people, but the big capital raised has already surpassed the three powers!</w:t>
      </w:r>
    </w:p>
    <w:p w:rsidR="00B62BC8" w:rsidRDefault="00B62BC8" w:rsidP="00B62BC8">
      <w:pPr>
        <w:pStyle w:val="21"/>
        <w:ind w:firstLine="420"/>
      </w:pPr>
      <w:r>
        <w:t>""Doloman 13b: Isn’t GeYimin a character who existed twenty years ago?,,,How did you become a copy of Doloman 13,,,</w:t>
      </w:r>
    </w:p>
    <w:p w:rsidR="00B62BC8" w:rsidRDefault="00B62BC8" w:rsidP="00B62BC8">
      <w:pPr>
        <w:pStyle w:val="21"/>
        <w:ind w:firstLine="420"/>
      </w:pPr>
      <w:r>
        <w:t>"RD1984: Haven't heard it, talk about it?</w:t>
      </w:r>
    </w:p>
    <w:p w:rsidR="00B62BC8" w:rsidRDefault="00B62BC8" w:rsidP="00B62BC8">
      <w:pPr>
        <w:pStyle w:val="21"/>
        <w:ind w:firstLine="420"/>
      </w:pPr>
      <w:r>
        <w:lastRenderedPageBreak/>
        <w:t>"Ge Shen: I went online in March 2001, that is, I wrote an evangelization article, and I started a website in April, called "San Yemei Gospel Net".</w:t>
      </w:r>
    </w:p>
    <w:p w:rsidR="00B62BC8" w:rsidRDefault="00B62BC8" w:rsidP="00B62BC8">
      <w:pPr>
        <w:pStyle w:val="21"/>
        <w:ind w:firstLine="420"/>
      </w:pPr>
    </w:p>
    <w:p w:rsidR="00B62BC8" w:rsidRDefault="00B62BC8" w:rsidP="00B62BC8">
      <w:pPr>
        <w:pStyle w:val="21"/>
        <w:ind w:firstLine="420"/>
      </w:pPr>
      <w:r>
        <w:t>577. "Logged out": God Ge! you are God! I want to listen to you!</w:t>
      </w:r>
    </w:p>
    <w:p w:rsidR="00B62BC8" w:rsidRDefault="00B62BC8" w:rsidP="00B62BC8">
      <w:pPr>
        <w:pStyle w:val="21"/>
        <w:ind w:firstLine="420"/>
      </w:pPr>
      <w:r>
        <w:t xml:space="preserve">"" Zhuxue and Taxue: Ge Shen is very sad and decided not to write </w:t>
      </w:r>
      <w:r w:rsidR="009F4861">
        <w:t>“wordofgod”</w:t>
      </w:r>
      <w:r>
        <w:t xml:space="preserve"> 2 recently.</w:t>
      </w:r>
    </w:p>
    <w:p w:rsidR="00B62BC8" w:rsidRDefault="00B62BC8" w:rsidP="00B62BC8">
      <w:pPr>
        <w:pStyle w:val="21"/>
        <w:ind w:firstLine="420"/>
      </w:pPr>
      <w:r>
        <w:t>"Gegod dot com: good Xueer, written, published on the official website.</w:t>
      </w:r>
    </w:p>
    <w:p w:rsidR="00B62BC8" w:rsidRDefault="00B62BC8" w:rsidP="00B62BC8">
      <w:pPr>
        <w:pStyle w:val="21"/>
        <w:ind w:firstLine="420"/>
      </w:pPr>
      <w:r>
        <w:t>That is my ID.</w:t>
      </w:r>
    </w:p>
    <w:p w:rsidR="00B62BC8" w:rsidRDefault="00B62BC8" w:rsidP="00B62BC8">
      <w:pPr>
        <w:pStyle w:val="21"/>
        <w:ind w:firstLine="420"/>
      </w:pPr>
      <w:r>
        <w:rPr>
          <w:rFonts w:hint="eastAsia"/>
        </w:rPr>
        <w:t>》》</w:t>
      </w:r>
      <w:r>
        <w:rPr>
          <w:rFonts w:hint="eastAsia"/>
        </w:rPr>
        <w:t xml:space="preserve">Zhu Xue and Ta Xue: Yesterday I heard Ge Shen said that he was so annoyed by a group of broken shoes in the bar that he could not sleep, eat, and ruin his reputation. He didn't want to write </w:t>
      </w:r>
      <w:r w:rsidR="009F4861">
        <w:t>“</w:t>
      </w:r>
      <w:r w:rsidR="009F4861">
        <w:rPr>
          <w:rFonts w:hint="eastAsia"/>
        </w:rPr>
        <w:t>wordofgod</w:t>
      </w:r>
      <w:r w:rsidR="009F4861">
        <w:t>”</w:t>
      </w:r>
      <w:r>
        <w:rPr>
          <w:rFonts w:hint="eastAsia"/>
        </w:rPr>
        <w:t xml:space="preserve"> 2 anymore. He is better now. Is it?</w:t>
      </w:r>
    </w:p>
    <w:p w:rsidR="00B62BC8" w:rsidRDefault="00B62BC8" w:rsidP="00B62BC8">
      <w:pPr>
        <w:pStyle w:val="21"/>
        <w:ind w:firstLine="420"/>
      </w:pPr>
      <w:r>
        <w:t>"Gegod dot com: Ge Shen is very good, Ge Shen is invincible.</w:t>
      </w:r>
    </w:p>
    <w:p w:rsidR="00B62BC8" w:rsidRDefault="00B62BC8" w:rsidP="00B62BC8">
      <w:pPr>
        <w:pStyle w:val="21"/>
        <w:ind w:firstLine="420"/>
      </w:pPr>
      <w:r>
        <w:t xml:space="preserve">"" Zhuxue and Taxue: Only Ge Shen, only </w:t>
      </w:r>
      <w:r w:rsidR="009F4861">
        <w:t>“wordofgod”</w:t>
      </w:r>
      <w:r>
        <w:t>s.</w:t>
      </w:r>
    </w:p>
    <w:p w:rsidR="00B62BC8" w:rsidRDefault="00B62BC8" w:rsidP="00B62BC8">
      <w:pPr>
        <w:pStyle w:val="21"/>
        <w:ind w:firstLine="420"/>
      </w:pPr>
      <w:r>
        <w:t>"Gegod dot com: Gehua to Er.</w:t>
      </w:r>
    </w:p>
    <w:p w:rsidR="00B62BC8" w:rsidRDefault="00B62BC8" w:rsidP="00B62BC8">
      <w:pPr>
        <w:pStyle w:val="21"/>
        <w:ind w:firstLine="420"/>
      </w:pPr>
      <w:r>
        <w:t>"Zhu Xue and Ta Xue: Ge Shen's wife and saint is second, and Ge Hua is third.</w:t>
      </w:r>
    </w:p>
    <w:p w:rsidR="00B62BC8" w:rsidRDefault="00B62BC8" w:rsidP="00B62BC8">
      <w:pPr>
        <w:pStyle w:val="21"/>
        <w:ind w:firstLine="420"/>
      </w:pPr>
      <w:r>
        <w:t>"Gegod dot com: The Four Saints of the Book of Neurological Visions.</w:t>
      </w:r>
    </w:p>
    <w:p w:rsidR="00B62BC8" w:rsidRDefault="00B62BC8" w:rsidP="00B62BC8">
      <w:pPr>
        <w:pStyle w:val="21"/>
        <w:ind w:firstLine="420"/>
      </w:pPr>
      <w:r>
        <w:t>"" Zhuxue and Taxue: Mainly Mrs. Ge.</w:t>
      </w:r>
    </w:p>
    <w:p w:rsidR="00B62BC8" w:rsidRDefault="00B62BC8" w:rsidP="00B62BC8">
      <w:pPr>
        <w:pStyle w:val="21"/>
        <w:ind w:firstLine="420"/>
      </w:pPr>
      <w:r>
        <w:t>"Gegod dot com: barely.</w:t>
      </w:r>
    </w:p>
    <w:p w:rsidR="00B62BC8" w:rsidRDefault="00B62BC8" w:rsidP="00B62BC8">
      <w:pPr>
        <w:pStyle w:val="21"/>
        <w:ind w:firstLine="420"/>
      </w:pPr>
    </w:p>
    <w:p w:rsidR="00B62BC8" w:rsidRDefault="00B62BC8" w:rsidP="00B62BC8">
      <w:pPr>
        <w:pStyle w:val="21"/>
        <w:ind w:firstLine="420"/>
      </w:pPr>
      <w:r>
        <w:t>578, Zhuxue and Taxue: Someone Designed Ge Shen</w:t>
      </w:r>
    </w:p>
    <w:p w:rsidR="00B62BC8" w:rsidRDefault="00B62BC8" w:rsidP="00B62BC8">
      <w:pPr>
        <w:pStyle w:val="21"/>
        <w:ind w:firstLine="420"/>
      </w:pPr>
      <w:r>
        <w:t>Let him be one of the rich women's favorites and a group of men to serve a rich woman. How can we Gehua sit still.</w:t>
      </w:r>
    </w:p>
    <w:p w:rsidR="00B62BC8" w:rsidRDefault="00B62BC8" w:rsidP="00B62BC8">
      <w:pPr>
        <w:pStyle w:val="21"/>
        <w:ind w:firstLine="420"/>
      </w:pPr>
      <w:r>
        <w:t xml:space="preserve">As for the seal, there is no. There is a cycle of love for the ninth world, and there is also a real fate and no part. As for anything else, it is </w:t>
      </w:r>
      <w:r>
        <w:lastRenderedPageBreak/>
        <w:t>not important anymore.</w:t>
      </w:r>
    </w:p>
    <w:p w:rsidR="00B62BC8" w:rsidRDefault="00B62BC8" w:rsidP="00B62BC8">
      <w:pPr>
        <w:pStyle w:val="21"/>
        <w:ind w:firstLine="420"/>
      </w:pPr>
      <w:r>
        <w:t>Some are just shuffling of rights. But no matter who you are in that position, it makes no difference to Geshen. Geshen just wants to be content with more Gehua next time you start the class. As for the fight for your rights, don't drag him.</w:t>
      </w:r>
    </w:p>
    <w:p w:rsidR="00B62BC8" w:rsidRDefault="00B62BC8" w:rsidP="00B62BC8">
      <w:pPr>
        <w:pStyle w:val="21"/>
        <w:ind w:firstLine="420"/>
      </w:pPr>
      <w:r>
        <w:t>As you know, Ge Shen is not interested in the fame and fortune he is pursuing with you at all. Perhaps he has been a king for countless years, so the last thing he wants is the throne.</w:t>
      </w:r>
    </w:p>
    <w:p w:rsidR="00B62BC8" w:rsidRDefault="00B62BC8" w:rsidP="00B62BC8">
      <w:pPr>
        <w:pStyle w:val="21"/>
        <w:ind w:firstLine="420"/>
      </w:pPr>
      <w:r>
        <w:t>Ge Shen just wants to take Ge Hua to preach well, you don't want to play with him anymore, let him be normal. Thank you.</w:t>
      </w:r>
    </w:p>
    <w:p w:rsidR="00B62BC8" w:rsidRDefault="00B62BC8" w:rsidP="00B62BC8">
      <w:pPr>
        <w:pStyle w:val="21"/>
        <w:ind w:firstLine="420"/>
      </w:pPr>
      <w:r>
        <w:t>Hey! You two will not work either, even though it took a few months to be seen through by God Ge, you are still interested. Let it go, let it go.</w:t>
      </w:r>
    </w:p>
    <w:p w:rsidR="00B62BC8" w:rsidRDefault="00B62BC8" w:rsidP="00B62BC8">
      <w:pPr>
        <w:pStyle w:val="21"/>
        <w:ind w:firstLine="420"/>
      </w:pPr>
      <w:r>
        <w:t>"Ge Hua: You are better than Ge Hua.</w:t>
      </w:r>
    </w:p>
    <w:p w:rsidR="00B62BC8" w:rsidRDefault="00B62BC8" w:rsidP="00B62BC8">
      <w:pPr>
        <w:pStyle w:val="21"/>
        <w:ind w:firstLine="420"/>
      </w:pPr>
      <w:r>
        <w:t>After Zhu Xueshou, I feel that Ge Christ is beautiful.</w:t>
      </w:r>
    </w:p>
    <w:p w:rsidR="00B62BC8" w:rsidRDefault="00B62BC8" w:rsidP="00B62BC8">
      <w:pPr>
        <w:pStyle w:val="21"/>
        <w:ind w:firstLine="420"/>
      </w:pPr>
      <w:r>
        <w:t>""Zhuxue and Taxue: Geshen, you know, someone in the bar lent you to find a saint to break the shoes, do you know? Are you not going to control it?</w:t>
      </w:r>
    </w:p>
    <w:p w:rsidR="00B62BC8" w:rsidRDefault="00B62BC8" w:rsidP="00B62BC8">
      <w:pPr>
        <w:pStyle w:val="21"/>
        <w:ind w:firstLine="420"/>
      </w:pPr>
      <w:r>
        <w:t>Believe in God Ge, get eternal life.</w:t>
      </w:r>
    </w:p>
    <w:p w:rsidR="00B62BC8" w:rsidRDefault="00B62BC8" w:rsidP="00B62BC8">
      <w:pPr>
        <w:pStyle w:val="21"/>
        <w:ind w:firstLine="420"/>
      </w:pPr>
      <w:r>
        <w:rPr>
          <w:rFonts w:hint="eastAsia"/>
        </w:rPr>
        <w:t>》</w:t>
      </w:r>
      <w:r>
        <w:rPr>
          <w:rFonts w:hint="eastAsia"/>
        </w:rPr>
        <w:t xml:space="preserve"> Pueraria lobata: 20331126</w:t>
      </w:r>
    </w:p>
    <w:p w:rsidR="00B62BC8" w:rsidRDefault="00B62BC8" w:rsidP="00B62BC8">
      <w:pPr>
        <w:pStyle w:val="21"/>
        <w:ind w:firstLine="420"/>
      </w:pPr>
    </w:p>
    <w:p w:rsidR="00B62BC8" w:rsidRDefault="00B62BC8" w:rsidP="00B62BC8">
      <w:pPr>
        <w:pStyle w:val="21"/>
        <w:ind w:firstLine="420"/>
      </w:pPr>
      <w:r>
        <w:t>579. Zhuxue and Taxue: Some people don't understand the prophecy at all</w:t>
      </w:r>
    </w:p>
    <w:p w:rsidR="00B62BC8" w:rsidRDefault="00B62BC8" w:rsidP="00B62BC8">
      <w:pPr>
        <w:pStyle w:val="21"/>
        <w:ind w:firstLine="420"/>
      </w:pPr>
      <w:r>
        <w:t>Still holding a prophecy to find the saint, I used to think it might be a destined love. It now seems to be a complete set, everything is just prepared for trapping one person.</w:t>
      </w:r>
    </w:p>
    <w:p w:rsidR="00B62BC8" w:rsidRDefault="00B62BC8" w:rsidP="00B62BC8">
      <w:pPr>
        <w:pStyle w:val="21"/>
        <w:ind w:firstLine="420"/>
      </w:pPr>
      <w:r>
        <w:t>Haha, the little tricks of the bugs also dared to do things, but such a well-arranged game should be a masterpiece from a sophisticated team.</w:t>
      </w:r>
    </w:p>
    <w:p w:rsidR="00B62BC8" w:rsidRDefault="00B62BC8" w:rsidP="00B62BC8">
      <w:pPr>
        <w:pStyle w:val="21"/>
        <w:ind w:firstLine="420"/>
      </w:pPr>
      <w:r>
        <w:rPr>
          <w:rFonts w:hint="eastAsia"/>
        </w:rPr>
        <w:t>》</w:t>
      </w:r>
      <w:r>
        <w:rPr>
          <w:rFonts w:hint="eastAsia"/>
        </w:rPr>
        <w:t xml:space="preserve">Post Bar User_QtZPC86: Which team is it? Boring team! Did you </w:t>
      </w:r>
      <w:r>
        <w:rPr>
          <w:rFonts w:hint="eastAsia"/>
        </w:rPr>
        <w:lastRenderedPageBreak/>
        <w:t>drive this? bored! How many people are predicted? Two or three?</w:t>
      </w:r>
    </w:p>
    <w:p w:rsidR="00B62BC8" w:rsidRDefault="00B62BC8" w:rsidP="00B62BC8">
      <w:pPr>
        <w:pStyle w:val="21"/>
        <w:ind w:firstLine="420"/>
      </w:pPr>
      <w:r>
        <w:t>""Zhuxue and Taxue: I don't know how to open it, but I've been muted by the headquarters, so I live here temporarily. Geshen and Gehua are everywhere, and I have nowhere to go.</w:t>
      </w:r>
    </w:p>
    <w:p w:rsidR="00B62BC8" w:rsidRDefault="00B62BC8" w:rsidP="00B62BC8">
      <w:pPr>
        <w:pStyle w:val="21"/>
        <w:ind w:firstLine="420"/>
      </w:pPr>
      <w:r>
        <w:t>"Tieba user_QtZPC86: Why start from the fairy sword, so many predicted TV series! ! By the way, there is also Shushan Pass in front of Immortal Sword! The prophesied Nuwa clan, and the saint, Phoenix and Xuanji are too orthodox, this is the new role of the complex girl and Luohou!</w:t>
      </w:r>
    </w:p>
    <w:p w:rsidR="00B62BC8" w:rsidRDefault="00B62BC8" w:rsidP="00B62BC8">
      <w:pPr>
        <w:pStyle w:val="21"/>
        <w:ind w:firstLine="420"/>
      </w:pPr>
      <w:r>
        <w:t>"" Zhuxue and Taxue: I don't know about this, wait for me to ask God Ge.</w:t>
      </w:r>
    </w:p>
    <w:p w:rsidR="00B62BC8" w:rsidRDefault="00B62BC8" w:rsidP="00B62BC8">
      <w:pPr>
        <w:pStyle w:val="21"/>
        <w:ind w:firstLine="420"/>
      </w:pPr>
      <w:r>
        <w:t>"Tieba user_QtZPC86: Are you always haha? Are you bald? Who is Ge Shen.</w:t>
      </w:r>
    </w:p>
    <w:p w:rsidR="00B62BC8" w:rsidRDefault="00B62BC8" w:rsidP="00B62BC8">
      <w:pPr>
        <w:pStyle w:val="21"/>
        <w:ind w:firstLine="420"/>
      </w:pPr>
      <w:r>
        <w:t>""Zhuxue and Taxue: Ge Shen is a god.</w:t>
      </w:r>
    </w:p>
    <w:p w:rsidR="00B62BC8" w:rsidRDefault="00B62BC8" w:rsidP="00B62BC8">
      <w:pPr>
        <w:pStyle w:val="21"/>
        <w:ind w:firstLine="420"/>
      </w:pPr>
      <w:r>
        <w:t>I am Captain Ge Hua.</w:t>
      </w:r>
    </w:p>
    <w:p w:rsidR="00B62BC8" w:rsidRDefault="00B62BC8" w:rsidP="00B62BC8">
      <w:pPr>
        <w:pStyle w:val="21"/>
        <w:ind w:firstLine="420"/>
      </w:pPr>
      <w:r>
        <w:rPr>
          <w:rFonts w:hint="eastAsia"/>
        </w:rPr>
        <w:t>》</w:t>
      </w:r>
      <w:r>
        <w:rPr>
          <w:rFonts w:hint="eastAsia"/>
        </w:rPr>
        <w:t>Tieba User_QtZPC86: Who is it to trap?</w:t>
      </w:r>
    </w:p>
    <w:p w:rsidR="00B62BC8" w:rsidRDefault="00B62BC8" w:rsidP="00B62BC8">
      <w:pPr>
        <w:pStyle w:val="21"/>
        <w:ind w:firstLine="420"/>
      </w:pPr>
      <w:r>
        <w:t>"Zhu Xue and Ta Xue: The set designed to trap Ge Shen has been seen through by Ge Shen.</w:t>
      </w:r>
    </w:p>
    <w:p w:rsidR="00B62BC8" w:rsidRDefault="00B62BC8" w:rsidP="00B62BC8">
      <w:pPr>
        <w:pStyle w:val="21"/>
        <w:ind w:firstLine="420"/>
      </w:pPr>
      <w:r>
        <w:t>"Enjoymission: The earth can only hold two billion industrialized populations, and those who speculate in real estate and stocks must be killed.</w:t>
      </w:r>
    </w:p>
    <w:p w:rsidR="00B62BC8" w:rsidRDefault="00B62BC8" w:rsidP="00B62BC8">
      <w:pPr>
        <w:pStyle w:val="21"/>
        <w:ind w:firstLine="420"/>
      </w:pPr>
      <w:r>
        <w:rPr>
          <w:rFonts w:hint="eastAsia"/>
        </w:rPr>
        <w:t>》》</w:t>
      </w:r>
      <w:r>
        <w:rPr>
          <w:rFonts w:hint="eastAsia"/>
        </w:rPr>
        <w:t>Zhu Xue and Ta Xue: Ge Shen didn</w:t>
      </w:r>
      <w:r>
        <w:rPr>
          <w:rFonts w:hint="eastAsia"/>
        </w:rPr>
        <w:t>’</w:t>
      </w:r>
      <w:r>
        <w:rPr>
          <w:rFonts w:hint="eastAsia"/>
        </w:rPr>
        <w:t>t think so much for the time being. He is working hard to pull more Gehua to teach the destiny of mankind. Ge Shen is powerless, but as long as people</w:t>
      </w:r>
      <w:r>
        <w:rPr>
          <w:rFonts w:hint="eastAsia"/>
        </w:rPr>
        <w:t>’</w:t>
      </w:r>
      <w:r>
        <w:rPr>
          <w:rFonts w:hint="eastAsia"/>
        </w:rPr>
        <w:t>s hearts are full of kindness, light, The ending will definitely be be</w:t>
      </w:r>
      <w:r>
        <w:t>tter.</w:t>
      </w:r>
    </w:p>
    <w:p w:rsidR="00B62BC8" w:rsidRDefault="00B62BC8" w:rsidP="00B62BC8">
      <w:pPr>
        <w:pStyle w:val="21"/>
        <w:ind w:firstLine="420"/>
      </w:pPr>
      <w:r>
        <w:t>"The King of Kindness: Don't post pseudoscience."</w:t>
      </w:r>
    </w:p>
    <w:p w:rsidR="00B62BC8" w:rsidRDefault="00B62BC8" w:rsidP="00B62BC8">
      <w:pPr>
        <w:pStyle w:val="21"/>
        <w:ind w:firstLine="420"/>
      </w:pPr>
      <w:r>
        <w:t>""Gegod dot com: Cher, you are more than Ge Hua, you are a saint.</w:t>
      </w:r>
    </w:p>
    <w:p w:rsidR="00B62BC8" w:rsidRDefault="00B62BC8" w:rsidP="00B62BC8">
      <w:pPr>
        <w:pStyle w:val="21"/>
        <w:ind w:firstLine="420"/>
      </w:pPr>
    </w:p>
    <w:p w:rsidR="00B62BC8" w:rsidRDefault="00B62BC8" w:rsidP="00B62BC8">
      <w:pPr>
        <w:pStyle w:val="21"/>
        <w:ind w:firstLine="420"/>
      </w:pPr>
      <w:r>
        <w:rPr>
          <w:rFonts w:hint="eastAsia"/>
        </w:rPr>
        <w:t>580</w:t>
      </w:r>
      <w:r>
        <w:rPr>
          <w:rFonts w:hint="eastAsia"/>
        </w:rPr>
        <w:t>、</w:t>
      </w:r>
      <w:r>
        <w:rPr>
          <w:rFonts w:hint="eastAsia"/>
        </w:rPr>
        <w:t xml:space="preserve">Zhuxue and Taxue: I know that you are the enemy to bring </w:t>
      </w:r>
      <w:r>
        <w:rPr>
          <w:rFonts w:hint="eastAsia"/>
        </w:rPr>
        <w:lastRenderedPageBreak/>
        <w:t>hatred</w:t>
      </w:r>
    </w:p>
    <w:p w:rsidR="00B62BC8" w:rsidRDefault="00B62BC8" w:rsidP="00B62BC8">
      <w:pPr>
        <w:pStyle w:val="21"/>
        <w:ind w:firstLine="420"/>
      </w:pPr>
      <w:r>
        <w:t>Just because I am the best Gehua, you want more people who don't know the truth to attack me.</w:t>
      </w:r>
    </w:p>
    <w:p w:rsidR="00B62BC8" w:rsidRDefault="00B62BC8" w:rsidP="00B62BC8">
      <w:pPr>
        <w:pStyle w:val="21"/>
        <w:ind w:firstLine="420"/>
      </w:pPr>
      <w:r>
        <w:t>The saints are Qinglong, Baihu, Suzaku, and Xuanwu. They have already appeared and have no baby positions. I want to change my name to saint, and I will call me the king saint.</w:t>
      </w:r>
    </w:p>
    <w:p w:rsidR="00B62BC8" w:rsidRDefault="00B62BC8" w:rsidP="00B62BC8">
      <w:pPr>
        <w:pStyle w:val="21"/>
        <w:ind w:firstLine="420"/>
      </w:pPr>
      <w:r>
        <w:t>Who is the saint? ? ?</w:t>
      </w:r>
    </w:p>
    <w:p w:rsidR="00B62BC8" w:rsidRDefault="00B62BC8" w:rsidP="00B62BC8">
      <w:pPr>
        <w:pStyle w:val="21"/>
        <w:ind w:firstLine="420"/>
      </w:pPr>
      <w:r>
        <w:t>"Gegod dot com: Good saint Wang, neurological vision book, really four saints, three saints are known, saint Wang is the fourth saint.</w:t>
      </w:r>
    </w:p>
    <w:p w:rsidR="00B62BC8" w:rsidRDefault="00B62BC8" w:rsidP="00B62BC8">
      <w:pPr>
        <w:pStyle w:val="21"/>
        <w:ind w:firstLine="420"/>
      </w:pPr>
      <w:r>
        <w:t>Of course the saint Ge Shen.</w:t>
      </w:r>
    </w:p>
    <w:p w:rsidR="00B62BC8" w:rsidRDefault="00B62BC8" w:rsidP="00B62BC8">
      <w:pPr>
        <w:pStyle w:val="21"/>
        <w:ind w:firstLine="420"/>
      </w:pPr>
      <w:r>
        <w:t>""Ge Bad Yimin: Ge Shen's masterpiece.</w:t>
      </w:r>
    </w:p>
    <w:p w:rsidR="00B62BC8" w:rsidRDefault="00B62BC8" w:rsidP="00B62BC8">
      <w:pPr>
        <w:pStyle w:val="21"/>
        <w:ind w:firstLine="420"/>
      </w:pPr>
      <w:r>
        <w:t>"Zhuxue and Taxue: Tanaka Xingzhe is God Ge, you little Suzaku god, kneel down, God Ge, you dare to pretend to be Geshen, be careful not to let you go to worship Ge God forever.</w:t>
      </w:r>
    </w:p>
    <w:p w:rsidR="00B62BC8" w:rsidRDefault="00B62BC8" w:rsidP="00B62BC8">
      <w:pPr>
        <w:pStyle w:val="21"/>
        <w:ind w:firstLine="420"/>
      </w:pPr>
      <w:r>
        <w:t xml:space="preserve">"" Ge Hua E: You don't believe in </w:t>
      </w:r>
      <w:r w:rsidR="009F4861">
        <w:t>“wordofgod”</w:t>
      </w:r>
      <w:r>
        <w:t>s and don't want to die, we are very embarrassed.</w:t>
      </w:r>
    </w:p>
    <w:p w:rsidR="00B62BC8" w:rsidRDefault="00B62BC8" w:rsidP="00B62BC8">
      <w:pPr>
        <w:pStyle w:val="21"/>
        <w:ind w:firstLine="420"/>
      </w:pPr>
      <w:r>
        <w:t>Do you want to be human?</w:t>
      </w:r>
    </w:p>
    <w:p w:rsidR="00B62BC8" w:rsidRDefault="00B62BC8" w:rsidP="00B62BC8">
      <w:pPr>
        <w:pStyle w:val="21"/>
        <w:ind w:firstLine="420"/>
      </w:pPr>
      <w:r>
        <w:t>"Gegod dot com: Gehua don't coax inside.</w:t>
      </w:r>
    </w:p>
    <w:p w:rsidR="00B62BC8" w:rsidRDefault="00B62BC8" w:rsidP="00B62BC8">
      <w:pPr>
        <w:pStyle w:val="21"/>
        <w:ind w:firstLine="420"/>
      </w:pPr>
      <w:r>
        <w:t>"" Zhuxue and Taxue: You are waiting for me to reply who is the fire rabbit, right?</w:t>
      </w:r>
    </w:p>
    <w:p w:rsidR="00B62BC8" w:rsidRDefault="00B62BC8" w:rsidP="00B62BC8">
      <w:pPr>
        <w:pStyle w:val="21"/>
        <w:ind w:firstLine="420"/>
      </w:pPr>
    </w:p>
    <w:p w:rsidR="00B62BC8" w:rsidRDefault="00B62BC8" w:rsidP="00B62BC8">
      <w:pPr>
        <w:pStyle w:val="21"/>
        <w:ind w:firstLine="420"/>
      </w:pPr>
      <w:r>
        <w:t>581, Gehua: The total length of Gehua: bamboo snow.</w:t>
      </w:r>
    </w:p>
    <w:p w:rsidR="00B62BC8" w:rsidRDefault="00B62BC8" w:rsidP="00B62BC8">
      <w:pPr>
        <w:pStyle w:val="21"/>
        <w:ind w:firstLine="420"/>
      </w:pPr>
      <w:r>
        <w:rPr>
          <w:rFonts w:hint="eastAsia"/>
        </w:rPr>
        <w:t>》</w:t>
      </w:r>
      <w:r>
        <w:rPr>
          <w:rFonts w:hint="eastAsia"/>
        </w:rPr>
        <w:t>Zhuxue and Taxue: Yes! Please tell Ge Shen that I have recently placed two war posts for him in order to make him famous. As long as he can beat these two people, he will be famous all over the world, one commander and one colonel.</w:t>
      </w:r>
    </w:p>
    <w:p w:rsidR="00B62BC8" w:rsidRDefault="00B62BC8" w:rsidP="00B62BC8">
      <w:pPr>
        <w:pStyle w:val="21"/>
        <w:ind w:firstLine="420"/>
      </w:pPr>
      <w:r>
        <w:t>"" Ge Hua E: Don't put the things you write on the head of the gods.</w:t>
      </w:r>
    </w:p>
    <w:p w:rsidR="00B62BC8" w:rsidRDefault="00B62BC8" w:rsidP="00B62BC8">
      <w:pPr>
        <w:pStyle w:val="21"/>
        <w:ind w:firstLine="420"/>
      </w:pPr>
      <w:r>
        <w:t xml:space="preserve">"Little Titan 80: They are all "sects", and they are not far from the </w:t>
      </w:r>
      <w:r>
        <w:lastRenderedPageBreak/>
        <w:t>"sects of the sun and moon", ooh sorrow.</w:t>
      </w:r>
    </w:p>
    <w:p w:rsidR="00B62BC8" w:rsidRDefault="00B62BC8" w:rsidP="00B62BC8">
      <w:pPr>
        <w:pStyle w:val="21"/>
        <w:ind w:firstLine="420"/>
      </w:pPr>
      <w:r>
        <w:t>"Ground wind, water and fire together: It was originally a set, there is no saint at all, just to calculate Xiaozi.</w:t>
      </w:r>
    </w:p>
    <w:p w:rsidR="00B62BC8" w:rsidRDefault="00B62BC8" w:rsidP="00B62BC8">
      <w:pPr>
        <w:pStyle w:val="21"/>
        <w:ind w:firstLine="420"/>
      </w:pPr>
      <w:r>
        <w:t>"" Zhuxue and Taxue: They said they wanted to find nine wives for Xiaozi Zi to scare him to death. How could Zi be so powerful without Ge Shen.</w:t>
      </w:r>
    </w:p>
    <w:p w:rsidR="00B62BC8" w:rsidRDefault="00B62BC8" w:rsidP="00B62BC8">
      <w:pPr>
        <w:pStyle w:val="21"/>
        <w:ind w:firstLine="420"/>
      </w:pPr>
      <w:r>
        <w:t>"Ge Bad Yimin: Ge Shen is purple.</w:t>
      </w:r>
    </w:p>
    <w:p w:rsidR="00B62BC8" w:rsidRDefault="00B62BC8" w:rsidP="00B62BC8">
      <w:pPr>
        <w:pStyle w:val="21"/>
        <w:ind w:firstLine="420"/>
      </w:pPr>
      <w:r>
        <w:t>"" Zhuxue and Taxue: The colonel just now had a person with the same profile picture as you bullying me and he didn't let me use Ge Shen’s profile picture. Go and beat him.</w:t>
      </w:r>
    </w:p>
    <w:p w:rsidR="00B62BC8" w:rsidRDefault="00B62BC8" w:rsidP="00B62BC8">
      <w:pPr>
        <w:pStyle w:val="21"/>
        <w:ind w:firstLine="420"/>
      </w:pPr>
      <w:r>
        <w:t>I am the least dignified Gehua.</w:t>
      </w:r>
    </w:p>
    <w:p w:rsidR="00B62BC8" w:rsidRDefault="00B62BC8" w:rsidP="00B62BC8">
      <w:pPr>
        <w:pStyle w:val="21"/>
        <w:ind w:firstLine="420"/>
      </w:pPr>
      <w:r>
        <w:t>"Ge Hua: Zhu Xue and Ge Shen are both honored and prosperous.</w:t>
      </w:r>
    </w:p>
    <w:p w:rsidR="00B62BC8" w:rsidRDefault="00B62BC8" w:rsidP="00B62BC8">
      <w:pPr>
        <w:pStyle w:val="21"/>
        <w:ind w:firstLine="420"/>
      </w:pPr>
      <w:r>
        <w:t>"" Zhuxue and Taxue: Reply Ge Huai Yimin: Colonel Ge Shen asked you to single out.</w:t>
      </w:r>
    </w:p>
    <w:p w:rsidR="00B62BC8" w:rsidRDefault="00B62BC8" w:rsidP="00B62BC8">
      <w:pPr>
        <w:pStyle w:val="21"/>
        <w:ind w:firstLine="420"/>
      </w:pPr>
      <w:r>
        <w:rPr>
          <w:rFonts w:hint="eastAsia"/>
        </w:rPr>
        <w:t>》》</w:t>
      </w:r>
      <w:r>
        <w:rPr>
          <w:rFonts w:hint="eastAsia"/>
        </w:rPr>
        <w:t>Tieba user_a8RVAaK: Ge is not so capable, he just wants to go back to sleep and practice some Taoism. It is said to be descendants of Ge Hong in the Eastern Jin Dynasty?</w:t>
      </w:r>
    </w:p>
    <w:p w:rsidR="00B62BC8" w:rsidRDefault="00B62BC8" w:rsidP="00B62BC8">
      <w:pPr>
        <w:pStyle w:val="21"/>
        <w:ind w:firstLine="420"/>
      </w:pPr>
      <w:r>
        <w:t>"Zhuxue and Taxue: No! Ge Shen is the savior.</w:t>
      </w:r>
    </w:p>
    <w:p w:rsidR="00B62BC8" w:rsidRDefault="00B62BC8" w:rsidP="00B62BC8">
      <w:pPr>
        <w:pStyle w:val="21"/>
        <w:ind w:firstLine="420"/>
      </w:pPr>
      <w:r>
        <w:t>Ge Shen has not allowed me to use the name Ge Hua, and he has not allowed me to use his avatar.</w:t>
      </w:r>
    </w:p>
    <w:p w:rsidR="00B62BC8" w:rsidRDefault="00B62BC8" w:rsidP="00B62BC8">
      <w:pPr>
        <w:pStyle w:val="21"/>
        <w:ind w:firstLine="420"/>
      </w:pPr>
      <w:r>
        <w:rPr>
          <w:rFonts w:hint="eastAsia"/>
        </w:rPr>
        <w:t>》》</w:t>
      </w:r>
      <w:r>
        <w:rPr>
          <w:rFonts w:hint="eastAsia"/>
        </w:rPr>
        <w:t>Tieba user_a8RVAaK: Yan Luan is more dangerous and provocative, controlling cranes, floating smoke, Qixia, Zhuo Canglang, dining rainbow in Bichuan, Liu Qiong floating, Su Jie and Juanjuan, Ge Hua Liu Fang Shi, billion years of bright light.</w:t>
      </w:r>
    </w:p>
    <w:p w:rsidR="00B62BC8" w:rsidRDefault="00B62BC8" w:rsidP="00B62BC8">
      <w:pPr>
        <w:pStyle w:val="21"/>
        <w:ind w:firstLine="420"/>
      </w:pPr>
      <w:r>
        <w:t>"Zhuxue and Taxue: I didn't understand anything else, only one sentence of Ge Hua Liu Fang Shi.</w:t>
      </w:r>
    </w:p>
    <w:p w:rsidR="00B62BC8" w:rsidRDefault="00B62BC8" w:rsidP="00B62BC8">
      <w:pPr>
        <w:pStyle w:val="21"/>
        <w:ind w:firstLine="420"/>
      </w:pPr>
      <w:r>
        <w:t>"" Ge Hua: I am honored that you have Ge Hua's name and the head of Ge Shen.</w:t>
      </w:r>
    </w:p>
    <w:p w:rsidR="00B62BC8" w:rsidRDefault="00B62BC8" w:rsidP="00B62BC8">
      <w:pPr>
        <w:pStyle w:val="21"/>
        <w:ind w:firstLine="420"/>
      </w:pPr>
      <w:r>
        <w:t>Detective No. 100: Unknown origins, dare not provoke.</w:t>
      </w:r>
    </w:p>
    <w:p w:rsidR="00B62BC8" w:rsidRDefault="00B62BC8" w:rsidP="00B62BC8">
      <w:pPr>
        <w:pStyle w:val="21"/>
        <w:ind w:firstLine="420"/>
      </w:pPr>
      <w:r>
        <w:lastRenderedPageBreak/>
        <w:t>"Solo Man 13b: Ge Shenshu stated that he began preaching in 1999."</w:t>
      </w:r>
    </w:p>
    <w:p w:rsidR="00B62BC8" w:rsidRDefault="00B62BC8" w:rsidP="00B62BC8">
      <w:pPr>
        <w:pStyle w:val="21"/>
        <w:ind w:firstLine="420"/>
      </w:pPr>
      <w:r>
        <w:t>"Ge Shen: No, the Internet started in March 2001.</w:t>
      </w:r>
    </w:p>
    <w:p w:rsidR="00B62BC8" w:rsidRDefault="00B62BC8" w:rsidP="00B62BC8">
      <w:pPr>
        <w:pStyle w:val="21"/>
        <w:ind w:firstLine="420"/>
      </w:pPr>
      <w:r>
        <w:t>"The four are all empty 877: True God.</w:t>
      </w:r>
    </w:p>
    <w:p w:rsidR="00B62BC8" w:rsidRDefault="00B62BC8" w:rsidP="00B62BC8">
      <w:pPr>
        <w:pStyle w:val="21"/>
        <w:ind w:firstLine="420"/>
      </w:pPr>
      <w:r>
        <w:t xml:space="preserve">"" Zhuxue and Taxue: Yes! To ask the true god, only Ge Shen, only </w:t>
      </w:r>
      <w:r w:rsidR="009F4861">
        <w:t>“wordofgod”</w:t>
      </w:r>
      <w:r>
        <w:t>s.</w:t>
      </w:r>
    </w:p>
    <w:p w:rsidR="00B62BC8" w:rsidRDefault="00B62BC8" w:rsidP="00B62BC8">
      <w:pPr>
        <w:pStyle w:val="21"/>
        <w:ind w:firstLine="420"/>
      </w:pPr>
      <w:r>
        <w:t>"Gegod dot com: Zhuxue Zhi Er.</w:t>
      </w:r>
    </w:p>
    <w:p w:rsidR="00B62BC8" w:rsidRDefault="00B62BC8" w:rsidP="00B62BC8">
      <w:pPr>
        <w:pStyle w:val="21"/>
        <w:ind w:firstLine="420"/>
      </w:pPr>
      <w:r>
        <w:t>"" Zhuxue and Taxue: No, the fourth one is the sage of the dog below. He is the Suzaku, and there is also a saint of Xuanwu who is good at hiding. The only person who hasn't shown up is Xuanwu.</w:t>
      </w:r>
    </w:p>
    <w:p w:rsidR="00B62BC8" w:rsidRDefault="00B62BC8" w:rsidP="00B62BC8">
      <w:pPr>
        <w:pStyle w:val="21"/>
        <w:ind w:firstLine="420"/>
      </w:pPr>
      <w:r>
        <w:t>Ge Hua E is Suzaku. Someone called him Gouzi just now, and I also called him Gouzi Saintess by the way.</w:t>
      </w:r>
    </w:p>
    <w:p w:rsidR="00B62BC8" w:rsidRDefault="00B62BC8" w:rsidP="00B62BC8">
      <w:pPr>
        <w:pStyle w:val="21"/>
        <w:ind w:firstLine="420"/>
      </w:pPr>
      <w:r>
        <w:t>"Gegod dot com: Saint Zhuxue.</w:t>
      </w:r>
    </w:p>
    <w:p w:rsidR="00B62BC8" w:rsidRDefault="00B62BC8" w:rsidP="00B62BC8">
      <w:pPr>
        <w:pStyle w:val="21"/>
        <w:ind w:firstLine="420"/>
      </w:pPr>
    </w:p>
    <w:p w:rsidR="00B62BC8" w:rsidRDefault="00B62BC8" w:rsidP="00B62BC8">
      <w:pPr>
        <w:pStyle w:val="21"/>
        <w:ind w:firstLine="420"/>
      </w:pPr>
      <w:r>
        <w:rPr>
          <w:rFonts w:hint="eastAsia"/>
        </w:rPr>
        <w:t>582</w:t>
      </w:r>
      <w:r>
        <w:rPr>
          <w:rFonts w:hint="eastAsia"/>
        </w:rPr>
        <w:t>、</w:t>
      </w:r>
      <w:r>
        <w:rPr>
          <w:rFonts w:hint="eastAsia"/>
        </w:rPr>
        <w:t>Munan boy: I wrote this, Teacher Ge, what do you think?</w:t>
      </w:r>
    </w:p>
    <w:p w:rsidR="00B62BC8" w:rsidRDefault="00B62BC8" w:rsidP="00B62BC8">
      <w:pPr>
        <w:pStyle w:val="21"/>
        <w:ind w:firstLine="420"/>
      </w:pPr>
      <w:r>
        <w:t>"Ge Shen: Yes, full of savior feelings.</w:t>
      </w:r>
    </w:p>
    <w:p w:rsidR="00B62BC8" w:rsidRDefault="00B62BC8" w:rsidP="00B62BC8">
      <w:pPr>
        <w:pStyle w:val="21"/>
        <w:ind w:firstLine="420"/>
      </w:pPr>
      <w:r>
        <w:t>"" Munan Boy: So are you not?</w:t>
      </w:r>
    </w:p>
    <w:p w:rsidR="00B62BC8" w:rsidRDefault="00B62BC8" w:rsidP="00B62BC8">
      <w:pPr>
        <w:pStyle w:val="21"/>
        <w:ind w:firstLine="420"/>
      </w:pPr>
      <w:r>
        <w:t>Your ideal.</w:t>
      </w:r>
    </w:p>
    <w:p w:rsidR="00B62BC8" w:rsidRDefault="00B62BC8" w:rsidP="00B62BC8">
      <w:pPr>
        <w:pStyle w:val="21"/>
        <w:ind w:firstLine="420"/>
      </w:pPr>
      <w:r>
        <w:t>Your pursuit.</w:t>
      </w:r>
    </w:p>
    <w:p w:rsidR="00B62BC8" w:rsidRDefault="00B62BC8" w:rsidP="00B62BC8">
      <w:pPr>
        <w:pStyle w:val="21"/>
        <w:ind w:firstLine="420"/>
      </w:pPr>
      <w:r>
        <w:t>Are you still insisting now?</w:t>
      </w:r>
    </w:p>
    <w:p w:rsidR="00B62BC8" w:rsidRDefault="00B62BC8" w:rsidP="00B62BC8">
      <w:pPr>
        <w:pStyle w:val="21"/>
        <w:ind w:firstLine="420"/>
      </w:pPr>
      <w:r>
        <w:t>"Ge Shen: Persevere, domain name 20331126.xyz, try hard to date.</w:t>
      </w:r>
    </w:p>
    <w:p w:rsidR="00B62BC8" w:rsidRDefault="00B62BC8" w:rsidP="00B62BC8">
      <w:pPr>
        <w:pStyle w:val="21"/>
        <w:ind w:firstLine="420"/>
      </w:pPr>
      <w:r>
        <w:t>"" Munan Boy: Does your son also have this ideal?</w:t>
      </w:r>
    </w:p>
    <w:p w:rsidR="00B62BC8" w:rsidRDefault="00B62BC8" w:rsidP="00B62BC8">
      <w:pPr>
        <w:pStyle w:val="21"/>
        <w:ind w:firstLine="420"/>
      </w:pPr>
      <w:r>
        <w:t>"Ge Shen: Not really.</w:t>
      </w:r>
    </w:p>
    <w:p w:rsidR="00B62BC8" w:rsidRDefault="00B62BC8" w:rsidP="00B62BC8">
      <w:pPr>
        <w:pStyle w:val="21"/>
        <w:ind w:firstLine="420"/>
      </w:pPr>
      <w:r>
        <w:t>"Munan Boy: I wonder why so many people who are not related by blood have the same ideals.</w:t>
      </w:r>
    </w:p>
    <w:p w:rsidR="00B62BC8" w:rsidRDefault="00B62BC8" w:rsidP="00B62BC8">
      <w:pPr>
        <w:pStyle w:val="21"/>
        <w:ind w:firstLine="420"/>
      </w:pPr>
      <w:r>
        <w:t>The same beliefs.</w:t>
      </w:r>
    </w:p>
    <w:p w:rsidR="00B62BC8" w:rsidRDefault="00B62BC8" w:rsidP="00B62BC8">
      <w:pPr>
        <w:pStyle w:val="21"/>
        <w:ind w:firstLine="420"/>
      </w:pPr>
      <w:r>
        <w:t>It's amazing.</w:t>
      </w:r>
    </w:p>
    <w:p w:rsidR="00B62BC8" w:rsidRDefault="00B62BC8" w:rsidP="00B62BC8">
      <w:pPr>
        <w:pStyle w:val="21"/>
        <w:ind w:firstLine="420"/>
      </w:pPr>
      <w:r>
        <w:t>"Ge Shen: Mission.</w:t>
      </w:r>
    </w:p>
    <w:p w:rsidR="00B62BC8" w:rsidRDefault="00B62BC8" w:rsidP="00B62BC8">
      <w:pPr>
        <w:pStyle w:val="21"/>
        <w:ind w:firstLine="420"/>
      </w:pPr>
      <w:r>
        <w:t xml:space="preserve">""Munan boy: Just like your ideal when you were young, I </w:t>
      </w:r>
      <w:r>
        <w:lastRenderedPageBreak/>
        <w:t>accidentally saw the same as mine.</w:t>
      </w:r>
    </w:p>
    <w:p w:rsidR="00B62BC8" w:rsidRDefault="00B62BC8" w:rsidP="00B62BC8">
      <w:pPr>
        <w:pStyle w:val="21"/>
        <w:ind w:firstLine="420"/>
      </w:pPr>
      <w:r>
        <w:t>And the plans are similar.</w:t>
      </w:r>
    </w:p>
    <w:p w:rsidR="00B62BC8" w:rsidRDefault="00B62BC8" w:rsidP="00B62BC8">
      <w:pPr>
        <w:pStyle w:val="21"/>
        <w:ind w:firstLine="420"/>
      </w:pPr>
      <w:r>
        <w:t>"Ge Shen: Ge Yimin 20:42:00</w:t>
      </w:r>
    </w:p>
    <w:p w:rsidR="00B62BC8" w:rsidRDefault="00B62BC8" w:rsidP="00B62BC8">
      <w:pPr>
        <w:pStyle w:val="21"/>
        <w:ind w:firstLine="420"/>
      </w:pPr>
      <w:r>
        <w:t>Five steps to unify the world when I was 15 years old: Peking University, going abroad, Nobel Prize in Literature, associations, unifying the world</w:t>
      </w:r>
    </w:p>
    <w:p w:rsidR="00B62BC8" w:rsidRDefault="00B62BC8" w:rsidP="00B62BC8">
      <w:pPr>
        <w:pStyle w:val="21"/>
        <w:ind w:firstLine="420"/>
      </w:pPr>
      <w:r>
        <w:t>Song Yimin 20:43:43</w:t>
      </w:r>
    </w:p>
    <w:p w:rsidR="00B62BC8" w:rsidRDefault="00B62BC8" w:rsidP="00B62BC8">
      <w:pPr>
        <w:pStyle w:val="21"/>
        <w:ind w:firstLine="420"/>
      </w:pPr>
      <w:r>
        <w:t>Now: Nanjing University, website (Ge Yimin Post Bar, Ge Yimin Community), Jing (Ge Yi Min Jing, Ge Hua Xun, CCP Declaration), Teaching (Ge Yi Min Education, CCP League), Unified World</w:t>
      </w:r>
    </w:p>
    <w:p w:rsidR="00B62BC8" w:rsidRDefault="00B62BC8" w:rsidP="00B62BC8">
      <w:pPr>
        <w:pStyle w:val="21"/>
        <w:ind w:firstLine="420"/>
      </w:pPr>
      <w:r>
        <w:t>What are your plans?</w:t>
      </w:r>
    </w:p>
    <w:p w:rsidR="00B62BC8" w:rsidRDefault="00B62BC8" w:rsidP="00B62BC8">
      <w:pPr>
        <w:pStyle w:val="21"/>
        <w:ind w:firstLine="420"/>
      </w:pPr>
      <w:r>
        <w:t>""Munan boy: almost like you</w:t>
      </w:r>
    </w:p>
    <w:p w:rsidR="00B62BC8" w:rsidRDefault="00B62BC8" w:rsidP="00B62BC8">
      <w:pPr>
        <w:pStyle w:val="21"/>
        <w:ind w:firstLine="420"/>
      </w:pPr>
      <w:r>
        <w:t>Shanghai Tsinghua University</w:t>
      </w:r>
    </w:p>
    <w:p w:rsidR="00B62BC8" w:rsidRDefault="00B62BC8" w:rsidP="00B62BC8">
      <w:pPr>
        <w:pStyle w:val="21"/>
        <w:ind w:firstLine="420"/>
      </w:pPr>
      <w:r>
        <w:t>Then go abroad</w:t>
      </w:r>
    </w:p>
    <w:p w:rsidR="00B62BC8" w:rsidRDefault="00B62BC8" w:rsidP="00B62BC8">
      <w:pPr>
        <w:pStyle w:val="21"/>
        <w:ind w:firstLine="420"/>
      </w:pPr>
      <w:r>
        <w:t>Unify the world you are still young</w:t>
      </w:r>
    </w:p>
    <w:p w:rsidR="00B62BC8" w:rsidRDefault="00B62BC8" w:rsidP="00B62BC8">
      <w:pPr>
        <w:pStyle w:val="21"/>
        <w:ind w:firstLine="420"/>
      </w:pPr>
      <w:r>
        <w:t>"Ge Shen: Tell me more about it, and what else?</w:t>
      </w:r>
    </w:p>
    <w:p w:rsidR="00B62BC8" w:rsidRDefault="00B62BC8" w:rsidP="00B62BC8">
      <w:pPr>
        <w:pStyle w:val="21"/>
        <w:ind w:firstLine="420"/>
      </w:pPr>
      <w:r>
        <w:t>""Munan Boy: I used to think so</w:t>
      </w:r>
    </w:p>
    <w:p w:rsidR="00B62BC8" w:rsidRDefault="00B62BC8" w:rsidP="00B62BC8">
      <w:pPr>
        <w:pStyle w:val="21"/>
        <w:ind w:firstLine="420"/>
      </w:pPr>
      <w:r>
        <w:t>"Ge Shen: I have 2 more</w:t>
      </w:r>
    </w:p>
    <w:p w:rsidR="00B62BC8" w:rsidRDefault="00B62BC8" w:rsidP="00B62BC8">
      <w:pPr>
        <w:pStyle w:val="21"/>
        <w:ind w:firstLine="420"/>
      </w:pPr>
      <w:r>
        <w:t>Nobel Prize in Literature, Society</w:t>
      </w:r>
    </w:p>
    <w:p w:rsidR="00B62BC8" w:rsidRDefault="00B62BC8" w:rsidP="00B62BC8">
      <w:pPr>
        <w:pStyle w:val="21"/>
        <w:ind w:firstLine="420"/>
      </w:pPr>
      <w:r>
        <w:t>""Munan Boy: I want to win the Nobel Prize too</w:t>
      </w:r>
    </w:p>
    <w:p w:rsidR="00B62BC8" w:rsidRDefault="00B62BC8" w:rsidP="00B62BC8">
      <w:pPr>
        <w:pStyle w:val="21"/>
        <w:ind w:firstLine="420"/>
      </w:pPr>
      <w:r>
        <w:t>And clubs</w:t>
      </w:r>
    </w:p>
    <w:p w:rsidR="00B62BC8" w:rsidRDefault="00B62BC8" w:rsidP="00B62BC8">
      <w:pPr>
        <w:pStyle w:val="21"/>
        <w:ind w:firstLine="420"/>
      </w:pPr>
      <w:r>
        <w:t>"Ge Shen: exactly the same</w:t>
      </w:r>
    </w:p>
    <w:p w:rsidR="00B62BC8" w:rsidRDefault="00B62BC8" w:rsidP="00B62BC8">
      <w:pPr>
        <w:pStyle w:val="21"/>
        <w:ind w:firstLine="420"/>
      </w:pPr>
      <w:r>
        <w:t>""Munan Boy: But I don’t have what you are now</w:t>
      </w:r>
    </w:p>
    <w:p w:rsidR="00B62BC8" w:rsidRDefault="00B62BC8" w:rsidP="00B62BC8">
      <w:pPr>
        <w:pStyle w:val="21"/>
        <w:ind w:firstLine="420"/>
      </w:pPr>
      <w:r>
        <w:t>I'm about 15's like you</w:t>
      </w:r>
    </w:p>
    <w:p w:rsidR="00B62BC8" w:rsidRDefault="00B62BC8" w:rsidP="00B62BC8">
      <w:pPr>
        <w:pStyle w:val="21"/>
        <w:ind w:firstLine="420"/>
      </w:pPr>
      <w:r>
        <w:t>Exactly the same</w:t>
      </w:r>
    </w:p>
    <w:p w:rsidR="00B62BC8" w:rsidRDefault="00B62BC8" w:rsidP="00B62BC8">
      <w:pPr>
        <w:pStyle w:val="21"/>
        <w:ind w:firstLine="420"/>
      </w:pPr>
      <w:r>
        <w:t>But now I have not achieved it</w:t>
      </w:r>
    </w:p>
    <w:p w:rsidR="00B62BC8" w:rsidRDefault="00B62BC8" w:rsidP="00B62BC8">
      <w:pPr>
        <w:pStyle w:val="21"/>
        <w:ind w:firstLine="420"/>
      </w:pPr>
      <w:r>
        <w:rPr>
          <w:rFonts w:hint="eastAsia"/>
        </w:rPr>
        <w:t>》</w:t>
      </w:r>
      <w:r>
        <w:rPr>
          <w:rFonts w:hint="eastAsia"/>
        </w:rPr>
        <w:t>Ge Shen: Nanjing University: Realized</w:t>
      </w:r>
    </w:p>
    <w:p w:rsidR="00B62BC8" w:rsidRDefault="00B62BC8" w:rsidP="00B62BC8">
      <w:pPr>
        <w:pStyle w:val="21"/>
        <w:ind w:firstLine="420"/>
      </w:pPr>
      <w:r>
        <w:t>Unifying the world: the future</w:t>
      </w:r>
    </w:p>
    <w:p w:rsidR="00B62BC8" w:rsidRDefault="00B62BC8" w:rsidP="00B62BC8">
      <w:pPr>
        <w:pStyle w:val="21"/>
        <w:ind w:firstLine="420"/>
      </w:pPr>
      <w:r>
        <w:t xml:space="preserve">Now it is: the gods, </w:t>
      </w:r>
      <w:r w:rsidR="009F4861">
        <w:t>“wordofgod”</w:t>
      </w:r>
      <w:r>
        <w:t>s, gods.</w:t>
      </w:r>
    </w:p>
    <w:p w:rsidR="00B62BC8" w:rsidRDefault="00B62BC8" w:rsidP="00B62BC8">
      <w:pPr>
        <w:pStyle w:val="21"/>
        <w:ind w:firstLine="420"/>
      </w:pPr>
      <w:r>
        <w:lastRenderedPageBreak/>
        <w:t>You are young</w:t>
      </w:r>
    </w:p>
    <w:p w:rsidR="00B62BC8" w:rsidRDefault="00B62BC8" w:rsidP="00B62BC8">
      <w:pPr>
        <w:pStyle w:val="21"/>
        <w:ind w:firstLine="420"/>
      </w:pPr>
      <w:r>
        <w:rPr>
          <w:rFonts w:hint="eastAsia"/>
        </w:rPr>
        <w:t>》》</w:t>
      </w:r>
      <w:r>
        <w:rPr>
          <w:rFonts w:hint="eastAsia"/>
        </w:rPr>
        <w:t>Munan Boy: Right</w:t>
      </w:r>
    </w:p>
    <w:p w:rsidR="00B62BC8" w:rsidRDefault="00B62BC8" w:rsidP="00B62BC8">
      <w:pPr>
        <w:pStyle w:val="21"/>
        <w:ind w:firstLine="420"/>
      </w:pPr>
      <w:r>
        <w:t>Do you still want to unify the world?</w:t>
      </w:r>
    </w:p>
    <w:p w:rsidR="00B62BC8" w:rsidRDefault="00B62BC8" w:rsidP="00B62BC8">
      <w:pPr>
        <w:pStyle w:val="21"/>
        <w:ind w:firstLine="420"/>
      </w:pPr>
      <w:r>
        <w:t>I still think about the tiles on the map of the world</w:t>
      </w:r>
    </w:p>
    <w:p w:rsidR="00B62BC8" w:rsidRDefault="00B62BC8" w:rsidP="00B62BC8">
      <w:pPr>
        <w:pStyle w:val="21"/>
        <w:ind w:firstLine="420"/>
      </w:pPr>
      <w:r>
        <w:t>"Ge Shen: 20331126</w:t>
      </w:r>
    </w:p>
    <w:p w:rsidR="00B62BC8" w:rsidRDefault="00B62BC8" w:rsidP="00B62BC8">
      <w:pPr>
        <w:pStyle w:val="21"/>
        <w:ind w:firstLine="420"/>
      </w:pPr>
      <w:r>
        <w:t>""Munan Boy: This set of numbers is</w:t>
      </w:r>
    </w:p>
    <w:p w:rsidR="00B62BC8" w:rsidRDefault="00B62BC8" w:rsidP="00B62BC8">
      <w:pPr>
        <w:pStyle w:val="21"/>
        <w:ind w:firstLine="420"/>
      </w:pPr>
      <w:r>
        <w:t>"Ge Shen: World Harmony, Communism</w:t>
      </w:r>
    </w:p>
    <w:p w:rsidR="00B62BC8" w:rsidRDefault="00B62BC8" w:rsidP="00B62BC8">
      <w:pPr>
        <w:pStyle w:val="21"/>
        <w:ind w:firstLine="420"/>
      </w:pPr>
      <w:r>
        <w:t>November 26, 2033</w:t>
      </w:r>
    </w:p>
    <w:p w:rsidR="00B62BC8" w:rsidRDefault="00B62BC8" w:rsidP="00B62BC8">
      <w:pPr>
        <w:pStyle w:val="21"/>
        <w:ind w:firstLine="420"/>
      </w:pPr>
      <w:r>
        <w:t>""Munan Boy: Others treat me as crazy</w:t>
      </w:r>
    </w:p>
    <w:p w:rsidR="00B62BC8" w:rsidRDefault="00B62BC8" w:rsidP="00B62BC8">
      <w:pPr>
        <w:pStyle w:val="21"/>
        <w:ind w:firstLine="420"/>
      </w:pPr>
      <w:r>
        <w:t>I said I want to unify the world</w:t>
      </w:r>
    </w:p>
    <w:p w:rsidR="00B62BC8" w:rsidRDefault="00B62BC8" w:rsidP="00B62BC8">
      <w:pPr>
        <w:pStyle w:val="21"/>
        <w:ind w:firstLine="420"/>
      </w:pPr>
      <w:r>
        <w:t>I feel so nervous</w:t>
      </w:r>
    </w:p>
    <w:p w:rsidR="00B62BC8" w:rsidRDefault="00B62BC8" w:rsidP="00B62BC8">
      <w:pPr>
        <w:pStyle w:val="21"/>
        <w:ind w:firstLine="420"/>
      </w:pPr>
      <w:r>
        <w:t>"Ge Shen: Yes, geniuses are like this</w:t>
      </w:r>
    </w:p>
    <w:p w:rsidR="00B62BC8" w:rsidRDefault="00B62BC8" w:rsidP="00B62BC8">
      <w:pPr>
        <w:pStyle w:val="21"/>
        <w:ind w:firstLine="420"/>
      </w:pPr>
      <w:r>
        <w:t>"" Munan Boy: Did you have it when you were a kid?</w:t>
      </w:r>
    </w:p>
    <w:p w:rsidR="00B62BC8" w:rsidRDefault="00B62BC8" w:rsidP="00B62BC8">
      <w:pPr>
        <w:pStyle w:val="21"/>
        <w:ind w:firstLine="420"/>
      </w:pPr>
      <w:r>
        <w:t>"Ge Shen: The same, but live like ordinary people, happier</w:t>
      </w:r>
    </w:p>
    <w:p w:rsidR="00B62BC8" w:rsidRDefault="00B62BC8" w:rsidP="00B62BC8">
      <w:pPr>
        <w:pStyle w:val="21"/>
        <w:ind w:firstLine="420"/>
      </w:pPr>
      <w:r>
        <w:t>""Munan Boy: Me too</w:t>
      </w:r>
    </w:p>
    <w:p w:rsidR="00B62BC8" w:rsidRDefault="00B62BC8" w:rsidP="00B62BC8">
      <w:pPr>
        <w:pStyle w:val="21"/>
        <w:ind w:firstLine="420"/>
      </w:pPr>
      <w:r>
        <w:t>But the ideals and beliefs in my mind do not allow</w:t>
      </w:r>
    </w:p>
    <w:p w:rsidR="00B62BC8" w:rsidRDefault="00B62BC8" w:rsidP="00B62BC8">
      <w:pPr>
        <w:pStyle w:val="21"/>
        <w:ind w:firstLine="420"/>
      </w:pPr>
      <w:r>
        <w:t>"Ge Shen: You are still young, and your studies are the focus</w:t>
      </w:r>
    </w:p>
    <w:p w:rsidR="00B62BC8" w:rsidRDefault="00B62BC8" w:rsidP="00B62BC8">
      <w:pPr>
        <w:pStyle w:val="21"/>
        <w:ind w:firstLine="420"/>
      </w:pPr>
      <w:r>
        <w:t>""Munan Boy: How did you get the date of uniting the world?</w:t>
      </w:r>
    </w:p>
    <w:p w:rsidR="00B62BC8" w:rsidRDefault="00B62BC8" w:rsidP="00B62BC8">
      <w:pPr>
        <w:pStyle w:val="21"/>
        <w:ind w:firstLine="420"/>
      </w:pPr>
      <w:r>
        <w:t xml:space="preserve">"Ge Shen: </w:t>
      </w:r>
      <w:r w:rsidR="009F4861">
        <w:t>“wordofgod”</w:t>
      </w:r>
      <w:r>
        <w:t xml:space="preserve"> One 29, 20131126 Different Dreams: 20 years later (2033) the demise of the party. In a harmonious communist society, mankind’s peaceful and mutually-aid management no longer needs an exclusive party.</w:t>
      </w:r>
    </w:p>
    <w:p w:rsidR="00B62BC8" w:rsidRDefault="00B62BC8" w:rsidP="00B62BC8">
      <w:pPr>
        <w:pStyle w:val="21"/>
        <w:ind w:firstLine="420"/>
      </w:pPr>
      <w:r>
        <w:t>""Munan Boy: I mean this is a book you dreamed of or written by yourself</w:t>
      </w:r>
    </w:p>
    <w:p w:rsidR="00B62BC8" w:rsidRDefault="00B62BC8" w:rsidP="00B62BC8">
      <w:pPr>
        <w:pStyle w:val="21"/>
        <w:ind w:firstLine="420"/>
      </w:pPr>
      <w:r>
        <w:t>How to get the date</w:t>
      </w:r>
    </w:p>
    <w:p w:rsidR="00B62BC8" w:rsidRDefault="00B62BC8" w:rsidP="00B62BC8">
      <w:pPr>
        <w:pStyle w:val="21"/>
        <w:ind w:firstLine="420"/>
      </w:pPr>
      <w:r>
        <w:t>"Ge Shen: Dreams of 20131126.</w:t>
      </w:r>
    </w:p>
    <w:p w:rsidR="00B62BC8" w:rsidRDefault="00B62BC8" w:rsidP="00B62BC8">
      <w:pPr>
        <w:pStyle w:val="21"/>
        <w:ind w:firstLine="420"/>
      </w:pPr>
    </w:p>
    <w:p w:rsidR="00B62BC8" w:rsidRDefault="00B62BC8" w:rsidP="00B62BC8">
      <w:pPr>
        <w:pStyle w:val="21"/>
        <w:ind w:firstLine="420"/>
      </w:pPr>
      <w:r>
        <w:t>583. Ge Badyimin: The evidence is conclusive and well-founded!</w:t>
      </w:r>
    </w:p>
    <w:p w:rsidR="00B62BC8" w:rsidRDefault="00B62BC8" w:rsidP="00B62BC8">
      <w:pPr>
        <w:pStyle w:val="21"/>
        <w:ind w:firstLine="420"/>
      </w:pPr>
      <w:r>
        <w:t>"Bao Zhishan: What is your relationship with Yi Minge."</w:t>
      </w:r>
    </w:p>
    <w:p w:rsidR="00B62BC8" w:rsidRDefault="00B62BC8" w:rsidP="00B62BC8">
      <w:pPr>
        <w:pStyle w:val="21"/>
        <w:ind w:firstLine="420"/>
      </w:pPr>
      <w:r>
        <w:lastRenderedPageBreak/>
        <w:t>How many people are listening to you now?</w:t>
      </w:r>
    </w:p>
    <w:p w:rsidR="00B62BC8" w:rsidRDefault="00B62BC8" w:rsidP="00B62BC8">
      <w:pPr>
        <w:pStyle w:val="21"/>
        <w:ind w:firstLine="420"/>
      </w:pPr>
      <w:r>
        <w:t>One hundred thousand is too small, so it can be one billion.</w:t>
      </w:r>
    </w:p>
    <w:p w:rsidR="00B62BC8" w:rsidRDefault="00B62BC8" w:rsidP="00B62BC8">
      <w:pPr>
        <w:pStyle w:val="21"/>
        <w:ind w:firstLine="420"/>
      </w:pPr>
      <w:r>
        <w:rPr>
          <w:rFonts w:hint="eastAsia"/>
        </w:rPr>
        <w:t>》》</w:t>
      </w:r>
      <w:r>
        <w:rPr>
          <w:rFonts w:hint="eastAsia"/>
        </w:rPr>
        <w:t>Zhuxue and Taxue: The saint is a feather, the four of you are too energetic. I want Michael to send you to hell for two days of experience. It</w:t>
      </w:r>
      <w:r>
        <w:rPr>
          <w:rFonts w:hint="eastAsia"/>
        </w:rPr>
        <w:t>’</w:t>
      </w:r>
      <w:r>
        <w:rPr>
          <w:rFonts w:hint="eastAsia"/>
        </w:rPr>
        <w:t>s too annoying. God won't let me use his avatar anymore.</w:t>
      </w:r>
    </w:p>
    <w:p w:rsidR="00B62BC8" w:rsidRDefault="00B62BC8" w:rsidP="00B62BC8">
      <w:pPr>
        <w:pStyle w:val="21"/>
        <w:ind w:firstLine="420"/>
      </w:pPr>
      <w:r>
        <w:t>"Gegod dot com: You use Ge Shen's head, and Ge Shen is too happy to be happy.</w:t>
      </w:r>
    </w:p>
    <w:p w:rsidR="00B62BC8" w:rsidRDefault="00B62BC8" w:rsidP="00B62BC8">
      <w:pPr>
        <w:pStyle w:val="21"/>
        <w:ind w:firstLine="420"/>
      </w:pPr>
      <w:r>
        <w:t xml:space="preserve">The Four </w:t>
      </w:r>
      <w:r w:rsidR="009F4861">
        <w:t>“wordofgod”</w:t>
      </w:r>
      <w:r>
        <w:t xml:space="preserve"> Saints, one short, isn't it you?</w:t>
      </w:r>
    </w:p>
    <w:p w:rsidR="00B62BC8" w:rsidRDefault="00B62BC8" w:rsidP="00B62BC8">
      <w:pPr>
        <w:pStyle w:val="21"/>
        <w:ind w:firstLine="420"/>
      </w:pPr>
      <w:r>
        <w:t>"" Pingyang Wu: Don't do so much, don't do so much, make trouble and make trouble.</w:t>
      </w:r>
    </w:p>
    <w:p w:rsidR="00B62BC8" w:rsidRDefault="00B62BC8" w:rsidP="00B62BC8">
      <w:pPr>
        <w:pStyle w:val="21"/>
        <w:ind w:firstLine="420"/>
      </w:pPr>
      <w:r>
        <w:t>The Xiaoyao teacher is already waiting outside.</w:t>
      </w:r>
    </w:p>
    <w:p w:rsidR="00B62BC8" w:rsidRDefault="00B62BC8" w:rsidP="00B62BC8">
      <w:pPr>
        <w:pStyle w:val="21"/>
        <w:ind w:firstLine="420"/>
      </w:pPr>
      <w:r>
        <w:t>Get ready, get ready.</w:t>
      </w:r>
    </w:p>
    <w:p w:rsidR="00B62BC8" w:rsidRDefault="00B62BC8" w:rsidP="00B62BC8">
      <w:pPr>
        <w:pStyle w:val="21"/>
        <w:ind w:firstLine="420"/>
      </w:pPr>
      <w:r>
        <w:t>"Gegod dot com: 20331126 Ge Datong.</w:t>
      </w:r>
    </w:p>
    <w:p w:rsidR="00B62BC8" w:rsidRDefault="00B62BC8" w:rsidP="00B62BC8">
      <w:pPr>
        <w:pStyle w:val="21"/>
        <w:ind w:firstLine="420"/>
      </w:pPr>
    </w:p>
    <w:p w:rsidR="00B62BC8" w:rsidRDefault="00B62BC8" w:rsidP="00B62BC8">
      <w:pPr>
        <w:pStyle w:val="21"/>
        <w:ind w:firstLine="420"/>
      </w:pPr>
      <w:r>
        <w:t>584, Zhuxue and Taxue: These are the knowledge that Ge Shen imparted to me.</w:t>
      </w:r>
    </w:p>
    <w:p w:rsidR="00B62BC8" w:rsidRDefault="00B62BC8" w:rsidP="00B62BC8">
      <w:pPr>
        <w:pStyle w:val="21"/>
        <w:ind w:firstLine="420"/>
      </w:pPr>
      <w:r>
        <w:t>Reply Postba user_QtZPC86: Right! I helped you and the colonel make a duel with Ge Shen, it’s time to see Qinglong, Suzaku and</w:t>
      </w:r>
    </w:p>
    <w:p w:rsidR="00B62BC8" w:rsidRDefault="00B62BC8" w:rsidP="00B62BC8">
      <w:pPr>
        <w:pStyle w:val="21"/>
        <w:ind w:firstLine="420"/>
      </w:pPr>
      <w:r>
        <w:t>Ge Shen who is more genuine in the end.</w:t>
      </w:r>
    </w:p>
    <w:p w:rsidR="00B62BC8" w:rsidRDefault="00B62BC8" w:rsidP="00B62BC8">
      <w:pPr>
        <w:pStyle w:val="21"/>
        <w:ind w:firstLine="420"/>
      </w:pPr>
      <w:r>
        <w:t>"Gehua: Gehua came out of the country from generation to generation, each leading the way for several months. —–To the total length of bamboo snow.</w:t>
      </w:r>
    </w:p>
    <w:p w:rsidR="00B62BC8" w:rsidRDefault="00B62BC8" w:rsidP="00B62BC8">
      <w:pPr>
        <w:pStyle w:val="21"/>
        <w:ind w:firstLine="420"/>
      </w:pPr>
      <w:r>
        <w:t xml:space="preserve">""Zhuxue and Taxue: Only God Ge, only the </w:t>
      </w:r>
      <w:r w:rsidR="009F4861">
        <w:t>“wordofgod”</w:t>
      </w:r>
      <w:r>
        <w:t>s believe in God Ge, and you will live forever.</w:t>
      </w:r>
    </w:p>
    <w:p w:rsidR="00B62BC8" w:rsidRDefault="00B62BC8" w:rsidP="00B62BC8">
      <w:pPr>
        <w:pStyle w:val="21"/>
        <w:ind w:firstLine="420"/>
      </w:pPr>
      <w:r>
        <w:t>"Hong Huang Yeren o0: There are pictures and truth, spoofing pictures of Ge Christ.</w:t>
      </w:r>
    </w:p>
    <w:p w:rsidR="00B62BC8" w:rsidRDefault="00B62BC8" w:rsidP="00B62BC8">
      <w:pPr>
        <w:pStyle w:val="21"/>
        <w:ind w:firstLine="420"/>
      </w:pPr>
      <w:r>
        <w:t>"The four are all empty 877: True God, Maitreya Buddha, Zhenwu Shengjun, Ge Hua.</w:t>
      </w:r>
    </w:p>
    <w:p w:rsidR="00B62BC8" w:rsidRDefault="00B62BC8" w:rsidP="00B62BC8">
      <w:pPr>
        <w:pStyle w:val="21"/>
        <w:ind w:firstLine="420"/>
      </w:pPr>
      <w:r>
        <w:t>"Ignore Lou Zhu: Ge leftover people.</w:t>
      </w:r>
    </w:p>
    <w:p w:rsidR="00B62BC8" w:rsidRDefault="00B62BC8" w:rsidP="00B62BC8">
      <w:pPr>
        <w:pStyle w:val="21"/>
        <w:ind w:firstLine="420"/>
      </w:pPr>
      <w:r>
        <w:rPr>
          <w:rFonts w:hint="eastAsia"/>
        </w:rPr>
        <w:lastRenderedPageBreak/>
        <w:t>》》</w:t>
      </w:r>
      <w:r>
        <w:rPr>
          <w:rFonts w:hint="eastAsia"/>
        </w:rPr>
        <w:t>Tieba user_aSyU792: The original poster, spreading this virus is very dangerous</w:t>
      </w:r>
    </w:p>
    <w:p w:rsidR="00B62BC8" w:rsidRDefault="00B62BC8" w:rsidP="00B62BC8">
      <w:pPr>
        <w:pStyle w:val="21"/>
        <w:ind w:firstLine="420"/>
      </w:pPr>
      <w:r>
        <w:t>Don't spoof things related to religion</w:t>
      </w:r>
    </w:p>
    <w:p w:rsidR="00B62BC8" w:rsidRDefault="00B62BC8" w:rsidP="00B62BC8">
      <w:pPr>
        <w:pStyle w:val="21"/>
        <w:ind w:firstLine="420"/>
      </w:pPr>
      <w:r>
        <w:t>Will die miserably.</w:t>
      </w:r>
    </w:p>
    <w:p w:rsidR="00B62BC8" w:rsidRDefault="00B62BC8" w:rsidP="00B62BC8">
      <w:pPr>
        <w:pStyle w:val="21"/>
        <w:ind w:firstLine="420"/>
      </w:pPr>
      <w:r>
        <w:t>"Hong Huang Yeren o0: Get out!</w:t>
      </w:r>
    </w:p>
    <w:p w:rsidR="00B62BC8" w:rsidRDefault="00B62BC8" w:rsidP="00B62BC8">
      <w:pPr>
        <w:pStyle w:val="21"/>
        <w:ind w:firstLine="420"/>
      </w:pPr>
      <w:r>
        <w:t>To post photos online, you must accept being spoofed. Xiaobai who only went online today?</w:t>
      </w:r>
    </w:p>
    <w:p w:rsidR="00B62BC8" w:rsidRDefault="00B62BC8" w:rsidP="00B62BC8">
      <w:pPr>
        <w:pStyle w:val="21"/>
        <w:ind w:firstLine="420"/>
      </w:pPr>
      <w:r>
        <w:rPr>
          <w:rFonts w:hint="eastAsia"/>
        </w:rPr>
        <w:t>》》</w:t>
      </w:r>
      <w:r>
        <w:rPr>
          <w:rFonts w:hint="eastAsia"/>
        </w:rPr>
        <w:t>Tieba user_aSyU792: Making viruses and spreading viruses are the same.</w:t>
      </w:r>
    </w:p>
    <w:p w:rsidR="00B62BC8" w:rsidRDefault="00B62BC8" w:rsidP="00B62BC8">
      <w:pPr>
        <w:pStyle w:val="21"/>
        <w:ind w:firstLine="420"/>
      </w:pPr>
      <w:r>
        <w:t>"Ninja storytelling: Oli to God.</w:t>
      </w:r>
    </w:p>
    <w:p w:rsidR="00B62BC8" w:rsidRDefault="00B62BC8" w:rsidP="00B62BC8">
      <w:pPr>
        <w:pStyle w:val="21"/>
        <w:ind w:firstLine="420"/>
      </w:pPr>
      <w:r>
        <w:t>"" Hong Huang Yeren o0: There are pictures and the truth.</w:t>
      </w:r>
    </w:p>
    <w:p w:rsidR="00B62BC8" w:rsidRDefault="00B62BC8" w:rsidP="00B62BC8">
      <w:pPr>
        <w:pStyle w:val="21"/>
        <w:ind w:firstLine="420"/>
      </w:pPr>
      <w:r>
        <w:t>"Pingyang Wu: It's so interesting. You guys are so interesting.</w:t>
      </w:r>
    </w:p>
    <w:p w:rsidR="00B62BC8" w:rsidRDefault="00B62BC8" w:rsidP="00B62BC8">
      <w:pPr>
        <w:pStyle w:val="21"/>
        <w:ind w:firstLine="420"/>
      </w:pPr>
      <w:r>
        <w:t>"" Soul 374: According to the three religious saints living together, there may be three people, one of them is a woman, called a saint, they</w:t>
      </w:r>
    </w:p>
    <w:p w:rsidR="00B62BC8" w:rsidRDefault="00B62BC8" w:rsidP="00B62BC8">
      <w:pPr>
        <w:pStyle w:val="21"/>
        <w:ind w:firstLine="420"/>
      </w:pPr>
      <w:r>
        <w:t>There is no love relationship between them, which may exist because of the suppression of some evil spirits.</w:t>
      </w:r>
    </w:p>
    <w:p w:rsidR="00B62BC8" w:rsidRDefault="00B62BC8" w:rsidP="00B62BC8">
      <w:pPr>
        <w:pStyle w:val="21"/>
        <w:ind w:firstLine="420"/>
      </w:pPr>
      <w:r>
        <w:t>"Zhu Xue and Ta Xue: It is said that they are one person, Ge Shen.</w:t>
      </w:r>
    </w:p>
    <w:p w:rsidR="00B62BC8" w:rsidRDefault="00B62BC8" w:rsidP="00B62BC8">
      <w:pPr>
        <w:pStyle w:val="21"/>
        <w:ind w:firstLine="420"/>
      </w:pPr>
      <w:r>
        <w:t>"" Ge Hua: Saint Zhuxue, which title do you like? Chief Zhu Xue? Apostle Zhuxue? Prophet Bamboo Snow?</w:t>
      </w:r>
    </w:p>
    <w:p w:rsidR="00B62BC8" w:rsidRDefault="00B62BC8" w:rsidP="00B62BC8">
      <w:pPr>
        <w:pStyle w:val="21"/>
        <w:ind w:firstLine="420"/>
      </w:pPr>
      <w:r>
        <w:t>The fourth saint Zhu Xue.</w:t>
      </w:r>
    </w:p>
    <w:p w:rsidR="00B62BC8" w:rsidRDefault="00B62BC8" w:rsidP="00B62BC8">
      <w:pPr>
        <w:pStyle w:val="21"/>
        <w:ind w:firstLine="420"/>
      </w:pPr>
      <w:r>
        <w:rPr>
          <w:rFonts w:hint="eastAsia"/>
        </w:rPr>
        <w:t>》</w:t>
      </w:r>
      <w:r>
        <w:rPr>
          <w:rFonts w:hint="eastAsia"/>
        </w:rPr>
        <w:t>Zhuxue and Taxue: Yes, Ge Shen has praised me a lot because of my outstanding performance, although I am not like Ge Shen.</w:t>
      </w:r>
    </w:p>
    <w:p w:rsidR="00B62BC8" w:rsidRDefault="00B62BC8" w:rsidP="00B62BC8">
      <w:pPr>
        <w:pStyle w:val="21"/>
        <w:ind w:firstLine="420"/>
      </w:pPr>
      <w:r>
        <w:t>With the soul of Zi Sheng, my soul is ordinary and small, but I try to help Ge Sheng teach, which is a kind of cultivation.</w:t>
      </w:r>
    </w:p>
    <w:p w:rsidR="00B62BC8" w:rsidRDefault="00B62BC8" w:rsidP="00B62BC8">
      <w:pPr>
        <w:pStyle w:val="21"/>
        <w:ind w:firstLine="420"/>
      </w:pPr>
      <w:r>
        <w:t>What do you do if you like the identity of Ge Hua, you should be dedicated to Ge Shen.</w:t>
      </w:r>
    </w:p>
    <w:p w:rsidR="00B62BC8" w:rsidRDefault="00B62BC8" w:rsidP="00B62BC8">
      <w:pPr>
        <w:pStyle w:val="21"/>
        <w:ind w:firstLine="420"/>
      </w:pPr>
      <w:r>
        <w:t>"" Ge Hua: That Ge Hua always grows bamboo and snow.</w:t>
      </w:r>
    </w:p>
    <w:p w:rsidR="00B62BC8" w:rsidRDefault="00B62BC8" w:rsidP="00B62BC8">
      <w:pPr>
        <w:pStyle w:val="21"/>
        <w:ind w:firstLine="420"/>
      </w:pPr>
      <w:r>
        <w:t>"Zhuxue and Taxue: I'm going to print some flyers for Ge Shen later, go to preach during the New Year, and pull some Ge flowers.</w:t>
      </w:r>
    </w:p>
    <w:p w:rsidR="00B62BC8" w:rsidRDefault="00B62BC8" w:rsidP="00B62BC8">
      <w:pPr>
        <w:pStyle w:val="21"/>
        <w:ind w:firstLine="420"/>
      </w:pPr>
      <w:r>
        <w:lastRenderedPageBreak/>
        <w:t>"" Gehua: the total length of one hundred thousand Gehua.</w:t>
      </w:r>
    </w:p>
    <w:p w:rsidR="00B62BC8" w:rsidRDefault="00B62BC8" w:rsidP="00B62BC8">
      <w:pPr>
        <w:pStyle w:val="21"/>
        <w:ind w:firstLine="420"/>
      </w:pPr>
    </w:p>
    <w:p w:rsidR="00B62BC8" w:rsidRDefault="00B62BC8" w:rsidP="00B62BC8">
      <w:pPr>
        <w:pStyle w:val="21"/>
        <w:ind w:firstLine="420"/>
      </w:pPr>
      <w:r>
        <w:t>585, the 100th detective: It's useless to believe in Geshen.</w:t>
      </w:r>
    </w:p>
    <w:p w:rsidR="00B62BC8" w:rsidRDefault="00B62BC8" w:rsidP="00B62BC8">
      <w:pPr>
        <w:pStyle w:val="21"/>
        <w:ind w:firstLine="420"/>
      </w:pPr>
      <w:r>
        <w:t>"Dodder Miaomiao: Don't dig a grave post.</w:t>
      </w:r>
    </w:p>
    <w:p w:rsidR="00B62BC8" w:rsidRDefault="00B62BC8" w:rsidP="00B62BC8">
      <w:pPr>
        <w:pStyle w:val="21"/>
        <w:ind w:firstLine="420"/>
      </w:pPr>
      <w:r>
        <w:t>""Zhu Xue and Ta Xue: Don't speak ill of Ge Shen.</w:t>
      </w:r>
    </w:p>
    <w:p w:rsidR="00B62BC8" w:rsidRDefault="00B62BC8" w:rsidP="00B62BC8">
      <w:pPr>
        <w:pStyle w:val="21"/>
        <w:ind w:firstLine="420"/>
      </w:pPr>
      <w:r>
        <w:t>"Tutu Miaomiao: Especially when I look at this person, it's not pleasing to my eyes!"</w:t>
      </w:r>
    </w:p>
    <w:p w:rsidR="00B62BC8" w:rsidRDefault="00B62BC8" w:rsidP="00B62BC8">
      <w:pPr>
        <w:pStyle w:val="21"/>
        <w:ind w:firstLine="420"/>
      </w:pPr>
      <w:r>
        <w:t>Fooling for foreigners? Is there no god in China? What are you thinking about?</w:t>
      </w:r>
    </w:p>
    <w:p w:rsidR="00B62BC8" w:rsidRDefault="00B62BC8" w:rsidP="00B62BC8">
      <w:pPr>
        <w:pStyle w:val="21"/>
        <w:ind w:firstLine="420"/>
      </w:pPr>
      <w:r>
        <w:t>"Detective No. 100: The Saint of Fortune always plays the role of a harlequin.</w:t>
      </w:r>
    </w:p>
    <w:p w:rsidR="00B62BC8" w:rsidRDefault="00B62BC8" w:rsidP="00B62BC8">
      <w:pPr>
        <w:pStyle w:val="21"/>
        <w:ind w:firstLine="420"/>
      </w:pPr>
      <w:r>
        <w:t>Take apart the Ge character.</w:t>
      </w:r>
    </w:p>
    <w:p w:rsidR="00B62BC8" w:rsidRDefault="00B62BC8" w:rsidP="00B62BC8">
      <w:pPr>
        <w:pStyle w:val="21"/>
        <w:ind w:firstLine="420"/>
      </w:pPr>
      <w:r>
        <w:t>"Hong Huang Yeren o0: They are a group of mental illnesses, why do you care about them?</w:t>
      </w:r>
    </w:p>
    <w:p w:rsidR="00B62BC8" w:rsidRDefault="00B62BC8" w:rsidP="00B62BC8">
      <w:pPr>
        <w:pStyle w:val="21"/>
        <w:ind w:firstLine="420"/>
      </w:pPr>
      <w:r>
        <w:t>"" Dodder Miaomiao: Reply Zhuxue and Taxue: Are you funny? I have never seen a God without you knowing! If you are writing a novel, go to the special novel post! Don't leave it here! Let people see jokes! Remember what you said, and remember to kneel to meet your ancestors after death! There is no regret medicine in the world! I don't want to talk to you, please don't show up in my sight!</w:t>
      </w:r>
    </w:p>
    <w:p w:rsidR="00B62BC8" w:rsidRDefault="00B62BC8" w:rsidP="00B62BC8">
      <w:pPr>
        <w:pStyle w:val="21"/>
        <w:ind w:firstLine="420"/>
      </w:pPr>
      <w:r>
        <w:t>I thank you family! I’m talking to a friend, please understand how to clamp the ritual clip, there is you.</w:t>
      </w:r>
    </w:p>
    <w:p w:rsidR="00B62BC8" w:rsidRDefault="00B62BC8" w:rsidP="00B62BC8">
      <w:pPr>
        <w:pStyle w:val="21"/>
        <w:ind w:firstLine="420"/>
      </w:pPr>
      <w:r>
        <w:t>Reply Hong Huangyeren o0: He was also the one who stumbled under my post last night, I think he is not pleasing to the eye!</w:t>
      </w:r>
    </w:p>
    <w:p w:rsidR="00B62BC8" w:rsidRDefault="00B62BC8" w:rsidP="00B62BC8">
      <w:pPr>
        <w:pStyle w:val="21"/>
        <w:ind w:firstLine="420"/>
      </w:pPr>
      <w:r>
        <w:t>People don’t offend me, I don’t offend people.</w:t>
      </w:r>
    </w:p>
    <w:p w:rsidR="00B62BC8" w:rsidRDefault="00B62BC8" w:rsidP="00B62BC8">
      <w:pPr>
        <w:pStyle w:val="21"/>
        <w:ind w:firstLine="420"/>
      </w:pPr>
      <w:r>
        <w:rPr>
          <w:rFonts w:hint="eastAsia"/>
        </w:rPr>
        <w:t>》</w:t>
      </w:r>
      <w:r>
        <w:rPr>
          <w:rFonts w:hint="eastAsia"/>
        </w:rPr>
        <w:t>Zhuxue and Taxue: Oh, I read it wrong, and thought it was telling me. Are you chatting under my post and telling me to go further? ?</w:t>
      </w:r>
    </w:p>
    <w:p w:rsidR="00B62BC8" w:rsidRDefault="00B62BC8" w:rsidP="00B62BC8">
      <w:pPr>
        <w:pStyle w:val="21"/>
        <w:ind w:firstLine="420"/>
      </w:pPr>
      <w:r>
        <w:t>"Detective No. 100: Life is as splendid as Gehua.</w:t>
      </w:r>
    </w:p>
    <w:p w:rsidR="00B62BC8" w:rsidRDefault="00B62BC8" w:rsidP="00B62BC8">
      <w:pPr>
        <w:pStyle w:val="21"/>
        <w:ind w:firstLine="420"/>
      </w:pPr>
      <w:r>
        <w:t xml:space="preserve">"Tutu Miaomiao: What's the matter with you? If you open a post </w:t>
      </w:r>
      <w:r>
        <w:lastRenderedPageBreak/>
        <w:t>and don’t allow anyone to reply, it will be over if you delete it. How convenient!</w:t>
      </w:r>
    </w:p>
    <w:p w:rsidR="00B62BC8" w:rsidRDefault="00B62BC8" w:rsidP="00B62BC8">
      <w:pPr>
        <w:pStyle w:val="21"/>
        <w:ind w:firstLine="420"/>
      </w:pPr>
      <w:r>
        <w:t>Use your little hands! Not tired!</w:t>
      </w:r>
    </w:p>
    <w:p w:rsidR="00B62BC8" w:rsidRDefault="00B62BC8" w:rsidP="00B62BC8">
      <w:pPr>
        <w:pStyle w:val="21"/>
        <w:ind w:firstLine="420"/>
      </w:pPr>
      <w:r>
        <w:t>I still have an idea. Would you like to put a line below the title of each post, "Only read, no reply"? We promise to treat you as nothing, okay?</w:t>
      </w:r>
    </w:p>
    <w:p w:rsidR="00B62BC8" w:rsidRDefault="00B62BC8" w:rsidP="00B62BC8">
      <w:pPr>
        <w:pStyle w:val="21"/>
        <w:ind w:firstLine="420"/>
      </w:pPr>
      <w:r>
        <w:t>"" Zhuxue and Taxue: They turned out to be scholars, don't jump around with me, I don't know you, don't disturb me, Tutu has never been mine, don't bother me, get out.</w:t>
      </w:r>
    </w:p>
    <w:p w:rsidR="00B62BC8" w:rsidRDefault="00B62BC8" w:rsidP="00B62BC8">
      <w:pPr>
        <w:pStyle w:val="21"/>
        <w:ind w:firstLine="420"/>
      </w:pPr>
      <w:r>
        <w:t>"Tutu Miaomiao: What do you think you are?</w:t>
      </w:r>
    </w:p>
    <w:p w:rsidR="00B62BC8" w:rsidRDefault="00B62BC8" w:rsidP="00B62BC8">
      <w:pPr>
        <w:pStyle w:val="21"/>
        <w:ind w:firstLine="420"/>
      </w:pPr>
      <w:r>
        <w:t>"Zhu Xue and Ta Xue: First, I have never met the scholar, I just know her existence. Second: Because of the suspicion between her and the rabbit, I have experienced ten years of hell. Third: A vulgar fan like her is not in my eyes. Fourth: You are really shameless and shameless, either haunting me or trapped me, insisting on not being ashamed.</w:t>
      </w:r>
    </w:p>
    <w:p w:rsidR="00B62BC8" w:rsidRDefault="00B62BC8" w:rsidP="00B62BC8">
      <w:pPr>
        <w:pStyle w:val="21"/>
        <w:ind w:firstLine="420"/>
      </w:pPr>
      <w:r>
        <w:t>"Tutu Miaomiao: Who is the scholar?" do not know! I'm me, I'm all alone! Don't know nonsense!</w:t>
      </w:r>
    </w:p>
    <w:p w:rsidR="00B62BC8" w:rsidRDefault="00B62BC8" w:rsidP="00B62BC8">
      <w:pPr>
        <w:pStyle w:val="21"/>
        <w:ind w:firstLine="420"/>
      </w:pPr>
      <w:r>
        <w:t>"" Zhuxue and Taxue: I am the one who slays you evil red dragons and can make the presidents of the world bow down. And you are just little flies.</w:t>
      </w:r>
    </w:p>
    <w:p w:rsidR="00B62BC8" w:rsidRDefault="00B62BC8" w:rsidP="00B62BC8">
      <w:pPr>
        <w:pStyle w:val="21"/>
        <w:ind w:firstLine="420"/>
      </w:pPr>
      <w:r>
        <w:t>"Tutu Miaomiao: Also, what is this? Would you go back to the homepage to see? I'm afraid it's you who should go? ! Go back to your place of origin and promote your jdj!</w:t>
      </w:r>
    </w:p>
    <w:p w:rsidR="00B62BC8" w:rsidRDefault="00B62BC8" w:rsidP="00B62BC8">
      <w:pPr>
        <w:pStyle w:val="21"/>
        <w:ind w:firstLine="420"/>
      </w:pPr>
      <w:r>
        <w:t>Dreaming in broad daylight! Sorry, I shouldn't care about neurosis in general! I'm gone...go out! What the hell</w:t>
      </w:r>
    </w:p>
    <w:p w:rsidR="00B62BC8" w:rsidRDefault="00B62BC8" w:rsidP="00B62BC8">
      <w:pPr>
        <w:pStyle w:val="21"/>
        <w:ind w:firstLine="420"/>
      </w:pPr>
      <w:r>
        <w:t>Ah this is! Really bad luck, I need twelve medicines to cleanse the body! Sure enough, the gentleman has done something! Hey~ It's a pity, sad!</w:t>
      </w:r>
    </w:p>
    <w:p w:rsidR="00B62BC8" w:rsidRDefault="00B62BC8" w:rsidP="00B62BC8">
      <w:pPr>
        <w:pStyle w:val="21"/>
        <w:ind w:firstLine="420"/>
      </w:pPr>
      <w:r>
        <w:t>""Detective 100: Reply Zhu Xue and Ta Xue:. . . . . . . Not great.</w:t>
      </w:r>
    </w:p>
    <w:p w:rsidR="00B62BC8" w:rsidRDefault="00B62BC8" w:rsidP="00B62BC8">
      <w:pPr>
        <w:pStyle w:val="21"/>
        <w:ind w:firstLine="420"/>
      </w:pPr>
      <w:r>
        <w:rPr>
          <w:rFonts w:hint="eastAsia"/>
        </w:rPr>
        <w:lastRenderedPageBreak/>
        <w:t>》</w:t>
      </w:r>
      <w:r>
        <w:rPr>
          <w:rFonts w:hint="eastAsia"/>
        </w:rPr>
        <w:t>Zhuxue and Taxue: Reply sasas-: Why do you use our Geshen's avatar.</w:t>
      </w:r>
    </w:p>
    <w:p w:rsidR="00B62BC8" w:rsidRDefault="00B62BC8" w:rsidP="00B62BC8">
      <w:pPr>
        <w:pStyle w:val="21"/>
        <w:ind w:firstLine="420"/>
      </w:pPr>
      <w:r>
        <w:rPr>
          <w:rFonts w:hint="eastAsia"/>
        </w:rPr>
        <w:t>》》</w:t>
      </w:r>
      <w:r>
        <w:rPr>
          <w:rFonts w:hint="eastAsia"/>
        </w:rPr>
        <w:t>Sasas-: The real gehua is the one with the head of the god Ge.</w:t>
      </w:r>
    </w:p>
    <w:p w:rsidR="00B62BC8" w:rsidRDefault="00B62BC8" w:rsidP="00B62BC8">
      <w:pPr>
        <w:pStyle w:val="21"/>
        <w:ind w:firstLine="420"/>
      </w:pPr>
    </w:p>
    <w:p w:rsidR="00B62BC8" w:rsidRDefault="00B62BC8" w:rsidP="00B62BC8">
      <w:pPr>
        <w:pStyle w:val="21"/>
        <w:ind w:firstLine="420"/>
      </w:pPr>
      <w:r>
        <w:t>586. Painter Huang Feihong: The gods are responsible for this</w:t>
      </w:r>
    </w:p>
    <w:p w:rsidR="00B62BC8" w:rsidRDefault="00B62BC8" w:rsidP="00B62BC8">
      <w:pPr>
        <w:pStyle w:val="21"/>
        <w:ind w:firstLine="420"/>
      </w:pPr>
      <w:r>
        <w:t>In recent years, all the bans of Shengba have been caused by Ge Shen.</w:t>
      </w:r>
    </w:p>
    <w:p w:rsidR="00B62BC8" w:rsidRDefault="00B62BC8" w:rsidP="00B62BC8">
      <w:pPr>
        <w:pStyle w:val="21"/>
        <w:ind w:firstLine="420"/>
      </w:pPr>
      <w:r>
        <w:t>"Gegod dot com: Ge Shenjiao.</w:t>
      </w:r>
    </w:p>
    <w:p w:rsidR="00B62BC8" w:rsidRDefault="00B62BC8" w:rsidP="00B62BC8">
      <w:pPr>
        <w:pStyle w:val="21"/>
        <w:ind w:firstLine="420"/>
      </w:pPr>
      <w:r>
        <w:t>"" Painter Huang Feihong: Ge Shen is great!</w:t>
      </w:r>
    </w:p>
    <w:p w:rsidR="00B62BC8" w:rsidRDefault="00B62BC8" w:rsidP="00B62BC8">
      <w:pPr>
        <w:pStyle w:val="21"/>
        <w:ind w:firstLine="420"/>
      </w:pPr>
      <w:r>
        <w:t>"Lao Tzu is your father VV: Why do you say that, Lao Ge is so good? ? ?</w:t>
      </w:r>
    </w:p>
    <w:p w:rsidR="00B62BC8" w:rsidRDefault="00B62BC8" w:rsidP="00B62BC8">
      <w:pPr>
        <w:pStyle w:val="21"/>
        <w:ind w:firstLine="420"/>
      </w:pPr>
      <w:r>
        <w:t>"" Schoolboy Wen Ayanzhou: Ge Shen is also what you can say?</w:t>
      </w:r>
    </w:p>
    <w:p w:rsidR="00B62BC8" w:rsidRDefault="00B62BC8" w:rsidP="00B62BC8">
      <w:pPr>
        <w:pStyle w:val="21"/>
        <w:ind w:firstLine="420"/>
      </w:pPr>
      <w:r>
        <w:t>"Gegod dot com: Only Ge Shen.</w:t>
      </w:r>
    </w:p>
    <w:p w:rsidR="00B62BC8" w:rsidRDefault="00B62BC8" w:rsidP="00B62BC8">
      <w:pPr>
        <w:pStyle w:val="21"/>
        <w:ind w:firstLine="420"/>
      </w:pPr>
      <w:r>
        <w:t>"" Pingyang Wu: Don't you think it's a waste of time? Time is up, no one can run away.</w:t>
      </w:r>
    </w:p>
    <w:p w:rsidR="00B62BC8" w:rsidRDefault="00B62BC8" w:rsidP="00B62BC8">
      <w:pPr>
        <w:pStyle w:val="21"/>
        <w:ind w:firstLine="420"/>
      </w:pPr>
      <w:r>
        <w:t>"Gegod dot com: Ge Shen creates everything.</w:t>
      </w:r>
    </w:p>
    <w:p w:rsidR="00B62BC8" w:rsidRDefault="00B62BC8" w:rsidP="00B62BC8">
      <w:pPr>
        <w:pStyle w:val="21"/>
        <w:ind w:firstLine="420"/>
      </w:pPr>
      <w:r>
        <w:t>"The true saint does not boast: Whose head is this dog? Also worthy of showing ugliness on this.</w:t>
      </w:r>
    </w:p>
    <w:p w:rsidR="00B62BC8" w:rsidRDefault="00B62BC8" w:rsidP="00B62BC8">
      <w:pPr>
        <w:pStyle w:val="21"/>
        <w:ind w:firstLine="420"/>
      </w:pPr>
      <w:r>
        <w:t xml:space="preserve">"Zhuxue and Taxue: Only Ge Shen, only </w:t>
      </w:r>
      <w:r w:rsidR="009F4861">
        <w:t>“wordofgod”</w:t>
      </w:r>
      <w:r>
        <w:t>s.</w:t>
      </w:r>
    </w:p>
    <w:p w:rsidR="00B62BC8" w:rsidRDefault="00B62BC8" w:rsidP="00B62BC8">
      <w:pPr>
        <w:pStyle w:val="21"/>
        <w:ind w:firstLine="420"/>
      </w:pPr>
      <w:r>
        <w:t>""Gegod dot com: Creator.</w:t>
      </w:r>
    </w:p>
    <w:p w:rsidR="00B62BC8" w:rsidRDefault="00B62BC8" w:rsidP="00B62BC8">
      <w:pPr>
        <w:pStyle w:val="21"/>
        <w:ind w:firstLine="420"/>
      </w:pPr>
      <w:r>
        <w:t>"Zhuxue and Taxue: Of course it has nothing to do with me. The saint is already full, and the four are all here. There is no place for me anymore.</w:t>
      </w:r>
    </w:p>
    <w:p w:rsidR="00B62BC8" w:rsidRDefault="00B62BC8" w:rsidP="00B62BC8">
      <w:pPr>
        <w:pStyle w:val="21"/>
        <w:ind w:firstLine="420"/>
      </w:pPr>
      <w:r>
        <w:t>""Gegod dot com: You are the fourth saint.</w:t>
      </w:r>
    </w:p>
    <w:p w:rsidR="00B62BC8" w:rsidRDefault="00B62BC8" w:rsidP="00B62BC8">
      <w:pPr>
        <w:pStyle w:val="21"/>
        <w:ind w:firstLine="420"/>
      </w:pPr>
      <w:r>
        <w:t>"Zhu Xue and Ta Xue: Yes, Ge Shen is the largest in the world, and the world revolves around Ge Shen.</w:t>
      </w:r>
    </w:p>
    <w:p w:rsidR="00B62BC8" w:rsidRDefault="00B62BC8" w:rsidP="00B62BC8">
      <w:pPr>
        <w:pStyle w:val="21"/>
        <w:ind w:firstLine="420"/>
      </w:pPr>
      <w:r>
        <w:t>""Gegod dot com: the origin and destination of the world.</w:t>
      </w:r>
    </w:p>
    <w:p w:rsidR="00B62BC8" w:rsidRDefault="00B62BC8" w:rsidP="00B62BC8">
      <w:pPr>
        <w:pStyle w:val="21"/>
        <w:ind w:firstLine="420"/>
      </w:pPr>
      <w:r>
        <w:t>"Pingyang Wu: Isn't it just worshipping God? It's just a little sect, and I want to play a fart.</w:t>
      </w:r>
    </w:p>
    <w:p w:rsidR="00B62BC8" w:rsidRDefault="00B62BC8" w:rsidP="00B62BC8">
      <w:pPr>
        <w:pStyle w:val="21"/>
        <w:ind w:firstLine="420"/>
      </w:pPr>
      <w:r>
        <w:lastRenderedPageBreak/>
        <w:t>"" Zhuxue and Taxue: No! ! ! Geshen God teaches Geshen the greatest.</w:t>
      </w:r>
    </w:p>
    <w:p w:rsidR="00B62BC8" w:rsidRDefault="00B62BC8" w:rsidP="00B62BC8">
      <w:pPr>
        <w:pStyle w:val="21"/>
        <w:ind w:firstLine="420"/>
      </w:pPr>
      <w:r>
        <w:t>Only Ge Shen.</w:t>
      </w:r>
    </w:p>
    <w:p w:rsidR="00B62BC8" w:rsidRDefault="00B62BC8" w:rsidP="00B62BC8">
      <w:pPr>
        <w:pStyle w:val="21"/>
        <w:ind w:firstLine="420"/>
      </w:pPr>
      <w:r>
        <w:t xml:space="preserve">Yes, only Geshen, only </w:t>
      </w:r>
      <w:r w:rsidR="009F4861">
        <w:t>“wordofgod”</w:t>
      </w:r>
      <w:r>
        <w:t>s.</w:t>
      </w:r>
    </w:p>
    <w:p w:rsidR="00B62BC8" w:rsidRDefault="00B62BC8" w:rsidP="00B62BC8">
      <w:pPr>
        <w:pStyle w:val="21"/>
        <w:ind w:firstLine="420"/>
      </w:pPr>
      <w:r>
        <w:t>Ge Shen is about to rule the world and the universe.</w:t>
      </w:r>
    </w:p>
    <w:p w:rsidR="00B62BC8" w:rsidRDefault="00B62BC8" w:rsidP="00B62BC8">
      <w:pPr>
        <w:pStyle w:val="21"/>
        <w:ind w:firstLine="420"/>
      </w:pPr>
      <w:r>
        <w:t>"Pingyang Wu: Wait until you first unify Christianity.</w:t>
      </w:r>
    </w:p>
    <w:p w:rsidR="00B62BC8" w:rsidRDefault="00B62BC8" w:rsidP="00B62BC8">
      <w:pPr>
        <w:pStyle w:val="21"/>
        <w:ind w:firstLine="420"/>
      </w:pPr>
      <w:r>
        <w:rPr>
          <w:rFonts w:hint="eastAsia"/>
        </w:rPr>
        <w:t>》》</w:t>
      </w:r>
      <w:r>
        <w:rPr>
          <w:rFonts w:hint="eastAsia"/>
        </w:rPr>
        <w:t>Gegod dot com: 20331126</w:t>
      </w:r>
    </w:p>
    <w:p w:rsidR="00B62BC8" w:rsidRDefault="00B62BC8" w:rsidP="00B62BC8">
      <w:pPr>
        <w:pStyle w:val="21"/>
        <w:ind w:firstLine="420"/>
      </w:pPr>
      <w:r>
        <w:t>"Zhuxue and Taxue: No, we must praise God Geshen, don't praise it wrong.</w:t>
      </w:r>
    </w:p>
    <w:p w:rsidR="00B62BC8" w:rsidRDefault="00B62BC8" w:rsidP="00B62BC8">
      <w:pPr>
        <w:pStyle w:val="21"/>
        <w:ind w:firstLine="420"/>
      </w:pPr>
      <w:r>
        <w:t>""Gegod dot com: The chief is always healthy.</w:t>
      </w:r>
    </w:p>
    <w:p w:rsidR="00B62BC8" w:rsidRDefault="00B62BC8" w:rsidP="00B62BC8">
      <w:pPr>
        <w:pStyle w:val="21"/>
        <w:ind w:firstLine="420"/>
      </w:pPr>
      <w:r>
        <w:rPr>
          <w:rFonts w:hint="eastAsia"/>
        </w:rPr>
        <w:t>》</w:t>
      </w:r>
      <w:r>
        <w:rPr>
          <w:rFonts w:hint="eastAsia"/>
        </w:rPr>
        <w:t>Zhuxue and Taxue: It</w:t>
      </w:r>
      <w:r>
        <w:rPr>
          <w:rFonts w:hint="eastAsia"/>
        </w:rPr>
        <w:t>’</w:t>
      </w:r>
      <w:r>
        <w:rPr>
          <w:rFonts w:hint="eastAsia"/>
        </w:rPr>
        <w:t>s impossible for me to be the second saint for you. Ordinary people will die easily if they are saints. It</w:t>
      </w:r>
      <w:r>
        <w:rPr>
          <w:rFonts w:hint="eastAsia"/>
        </w:rPr>
        <w:t>’</w:t>
      </w:r>
      <w:r>
        <w:rPr>
          <w:rFonts w:hint="eastAsia"/>
        </w:rPr>
        <w:t>s better for me to be a happy Gehua. Under the blessing of Geshen, maybe when I am qualified to be a saint. But now I still nee</w:t>
      </w:r>
      <w:r>
        <w:t>d to practice.</w:t>
      </w:r>
    </w:p>
    <w:p w:rsidR="00B62BC8" w:rsidRDefault="00B62BC8" w:rsidP="00B62BC8">
      <w:pPr>
        <w:pStyle w:val="21"/>
        <w:ind w:firstLine="420"/>
      </w:pPr>
      <w:r>
        <w:t>I think Qinglong and Baihu are learning from each other's experience. You learn from me and I learn from you. They learn from each other's experience in rectification. The situation of the colonel may become more and more passive.</w:t>
      </w:r>
    </w:p>
    <w:p w:rsidR="00B62BC8" w:rsidRDefault="00B62BC8" w:rsidP="00B62BC8">
      <w:pPr>
        <w:pStyle w:val="21"/>
        <w:ind w:firstLine="420"/>
      </w:pPr>
    </w:p>
    <w:p w:rsidR="00B62BC8" w:rsidRDefault="00B62BC8" w:rsidP="00B62BC8">
      <w:pPr>
        <w:pStyle w:val="21"/>
        <w:ind w:firstLine="420"/>
      </w:pPr>
      <w:r>
        <w:rPr>
          <w:rFonts w:hint="eastAsia"/>
        </w:rPr>
        <w:t>587</w:t>
      </w:r>
      <w:r>
        <w:rPr>
          <w:rFonts w:hint="eastAsia"/>
        </w:rPr>
        <w:t>、</w:t>
      </w:r>
      <w:r>
        <w:rPr>
          <w:rFonts w:hint="eastAsia"/>
        </w:rPr>
        <w:t>Take carelessly with a sword: Master Gua look at this Gua, I always hear about God of Songs, Ge is also sensitive</w:t>
      </w:r>
    </w:p>
    <w:p w:rsidR="00B62BC8" w:rsidRDefault="00B62BC8" w:rsidP="00B62BC8">
      <w:pPr>
        <w:pStyle w:val="21"/>
        <w:ind w:firstLine="420"/>
      </w:pPr>
      <w:r>
        <w:t>Zhan asked: Is Zi Sheng's surname Ge?</w:t>
      </w:r>
    </w:p>
    <w:p w:rsidR="00B62BC8" w:rsidRDefault="00B62BC8" w:rsidP="00B62BC8">
      <w:pPr>
        <w:pStyle w:val="21"/>
        <w:ind w:firstLine="420"/>
      </w:pPr>
      <w:r>
        <w:t>"Yu Xiansen: Collect this hexagram to see that the surname Ge is not only related but should be of the same origin.</w:t>
      </w:r>
    </w:p>
    <w:p w:rsidR="00B62BC8" w:rsidRDefault="00B62BC8" w:rsidP="00B62BC8">
      <w:pPr>
        <w:pStyle w:val="21"/>
        <w:ind w:firstLine="420"/>
      </w:pPr>
      <w:r>
        <w:t>The surname Ge can be traced back to Boyi in the Xia, Shang and Zhou dynasties. Boyi's descendants have surnames, all of which are pre-Qin surnames.</w:t>
      </w:r>
    </w:p>
    <w:p w:rsidR="00B62BC8" w:rsidRDefault="00B62BC8" w:rsidP="00B62BC8">
      <w:pPr>
        <w:pStyle w:val="21"/>
        <w:ind w:firstLine="420"/>
      </w:pPr>
      <w:r>
        <w:t>"" Holding a sword and stepping on a happy journey: What does it mean that the same clan has the same origin?</w:t>
      </w:r>
    </w:p>
    <w:p w:rsidR="00B62BC8" w:rsidRDefault="00B62BC8" w:rsidP="00B62BC8">
      <w:pPr>
        <w:pStyle w:val="21"/>
        <w:ind w:firstLine="420"/>
      </w:pPr>
      <w:r>
        <w:lastRenderedPageBreak/>
        <w:t>It really matters, no wonder it's his favorite dance.</w:t>
      </w:r>
    </w:p>
    <w:p w:rsidR="00B62BC8" w:rsidRDefault="00B62BC8" w:rsidP="00B62BC8">
      <w:pPr>
        <w:pStyle w:val="21"/>
        <w:ind w:firstLine="420"/>
      </w:pPr>
      <w:r>
        <w:t>"Yi Xiansen: They are all descendants of Boyi.</w:t>
      </w:r>
    </w:p>
    <w:p w:rsidR="00B62BC8" w:rsidRDefault="00B62BC8" w:rsidP="00B62BC8">
      <w:pPr>
        <w:pStyle w:val="21"/>
        <w:ind w:firstLine="420"/>
      </w:pPr>
      <w:r>
        <w:t>""Star Soul nwu: Ge Sheng.</w:t>
      </w:r>
    </w:p>
    <w:p w:rsidR="00B62BC8" w:rsidRDefault="00B62BC8" w:rsidP="00B62BC8">
      <w:pPr>
        <w:pStyle w:val="21"/>
        <w:ind w:firstLine="420"/>
      </w:pPr>
      <w:r>
        <w:t>"Gegod dot com: Two hands in the sky, two feet on the ground --- Ge.</w:t>
      </w:r>
    </w:p>
    <w:p w:rsidR="00B62BC8" w:rsidRDefault="00B62BC8" w:rsidP="00B62BC8">
      <w:pPr>
        <w:pStyle w:val="21"/>
        <w:ind w:firstLine="420"/>
      </w:pPr>
    </w:p>
    <w:p w:rsidR="00B62BC8" w:rsidRDefault="00B62BC8" w:rsidP="00B62BC8">
      <w:pPr>
        <w:pStyle w:val="21"/>
        <w:ind w:firstLine="420"/>
      </w:pPr>
      <w:r>
        <w:t>588, Zhuxue and Taxue?: Join us now, Gehua will give ten eggs??</w:t>
      </w:r>
    </w:p>
    <w:p w:rsidR="00B62BC8" w:rsidRDefault="00B62BC8" w:rsidP="00B62BC8">
      <w:pPr>
        <w:pStyle w:val="21"/>
        <w:ind w:firstLine="420"/>
      </w:pPr>
      <w:r>
        <w:t>First come first served.</w:t>
      </w:r>
    </w:p>
    <w:p w:rsidR="00B62BC8" w:rsidRDefault="00B62BC8" w:rsidP="00B62BC8">
      <w:pPr>
        <w:pStyle w:val="21"/>
        <w:ind w:firstLine="420"/>
      </w:pPr>
      <w:r>
        <w:t>I am Geshen’s apprentice, and you can call me Ge Hua.</w:t>
      </w:r>
    </w:p>
    <w:p w:rsidR="00B62BC8" w:rsidRDefault="00B62BC8" w:rsidP="00B62BC8">
      <w:pPr>
        <w:pStyle w:val="21"/>
        <w:ind w:firstLine="420"/>
      </w:pPr>
      <w:r>
        <w:t>It's useless to tell me, you should tell God Ge, I can help you convey it to God Ge.</w:t>
      </w:r>
    </w:p>
    <w:p w:rsidR="00B62BC8" w:rsidRDefault="00B62BC8" w:rsidP="00B62BC8">
      <w:pPr>
        <w:pStyle w:val="21"/>
        <w:ind w:firstLine="420"/>
      </w:pPr>
      <w:r>
        <w:t>you? Restore memory? Do you want to be the second God Ge?</w:t>
      </w:r>
    </w:p>
    <w:p w:rsidR="00B62BC8" w:rsidRDefault="00B62BC8" w:rsidP="00B62BC8">
      <w:pPr>
        <w:pStyle w:val="21"/>
        <w:ind w:firstLine="420"/>
      </w:pPr>
      <w:r>
        <w:t>It doesn't matter, you go to Shanghai to worship God Ge as a teacher, remember to say Ge Hua recommended.</w:t>
      </w:r>
    </w:p>
    <w:p w:rsidR="00B62BC8" w:rsidRDefault="00B62BC8" w:rsidP="00B62BC8">
      <w:pPr>
        <w:pStyle w:val="21"/>
        <w:ind w:firstLine="420"/>
      </w:pPr>
      <w:r>
        <w:t>"Yuan Yijiao: Hurry up and report this cult gathering 12358</w:t>
      </w:r>
    </w:p>
    <w:p w:rsidR="00B62BC8" w:rsidRDefault="00B62BC8" w:rsidP="00B62BC8">
      <w:pPr>
        <w:pStyle w:val="21"/>
        <w:ind w:firstLine="420"/>
      </w:pPr>
      <w:r>
        <w:t>"" Ge Bad Yimin: You are Ge * Min III.</w:t>
      </w:r>
    </w:p>
    <w:p w:rsidR="00B62BC8" w:rsidRDefault="00B62BC8" w:rsidP="00B62BC8">
      <w:pPr>
        <w:pStyle w:val="21"/>
        <w:ind w:firstLine="420"/>
      </w:pPr>
      <w:r>
        <w:rPr>
          <w:rFonts w:hint="eastAsia"/>
        </w:rPr>
        <w:t>》</w:t>
      </w:r>
      <w:r>
        <w:rPr>
          <w:rFonts w:hint="eastAsia"/>
        </w:rPr>
        <w:t>Zhuxue and Taxue: No! I'm just Ge Hua.</w:t>
      </w:r>
    </w:p>
    <w:p w:rsidR="00B62BC8" w:rsidRDefault="00B62BC8" w:rsidP="00B62BC8">
      <w:pPr>
        <w:pStyle w:val="21"/>
        <w:ind w:firstLine="420"/>
      </w:pPr>
      <w:r>
        <w:t>""Gegod dot com: Chief, he is the second life, you are the third life, very good.</w:t>
      </w:r>
    </w:p>
    <w:p w:rsidR="00B62BC8" w:rsidRDefault="00B62BC8" w:rsidP="00B62BC8">
      <w:pPr>
        <w:pStyle w:val="21"/>
        <w:ind w:firstLine="420"/>
      </w:pPr>
    </w:p>
    <w:p w:rsidR="00B62BC8" w:rsidRDefault="00B62BC8" w:rsidP="00B62BC8">
      <w:pPr>
        <w:pStyle w:val="21"/>
        <w:ind w:firstLine="420"/>
      </w:pPr>
      <w:r>
        <w:rPr>
          <w:rFonts w:hint="eastAsia"/>
        </w:rPr>
        <w:t>589</w:t>
      </w:r>
      <w:r>
        <w:rPr>
          <w:rFonts w:hint="eastAsia"/>
        </w:rPr>
        <w:t>、</w:t>
      </w:r>
      <w:r>
        <w:rPr>
          <w:rFonts w:hint="eastAsia"/>
        </w:rPr>
        <w:t>Zhuxue and Taxue: One of them</w:t>
      </w:r>
    </w:p>
    <w:p w:rsidR="00B62BC8" w:rsidRDefault="00B62BC8" w:rsidP="00B62BC8">
      <w:pPr>
        <w:pStyle w:val="21"/>
        <w:ind w:firstLine="420"/>
      </w:pPr>
      <w:r>
        <w:t>Is Ge Shen so famous now? Hahaha, let's take a look.</w:t>
      </w:r>
    </w:p>
    <w:p w:rsidR="00B62BC8" w:rsidRDefault="00B62BC8" w:rsidP="00B62BC8">
      <w:pPr>
        <w:pStyle w:val="21"/>
        <w:ind w:firstLine="420"/>
      </w:pPr>
      <w:r>
        <w:t>"The Way of Heaven is the Boss: My Lord judges you for unlimited torture and will never forgive you.</w:t>
      </w:r>
    </w:p>
    <w:p w:rsidR="00B62BC8" w:rsidRDefault="00B62BC8" w:rsidP="00B62BC8">
      <w:pPr>
        <w:pStyle w:val="21"/>
        <w:ind w:firstLine="420"/>
      </w:pPr>
      <w:r>
        <w:rPr>
          <w:rFonts w:hint="eastAsia"/>
        </w:rPr>
        <w:t>》》</w:t>
      </w:r>
      <w:r>
        <w:rPr>
          <w:rFonts w:hint="eastAsia"/>
        </w:rPr>
        <w:t>Ge Hua: Ge IS GOD</w:t>
      </w:r>
    </w:p>
    <w:p w:rsidR="00B62BC8" w:rsidRDefault="00B62BC8" w:rsidP="00B62BC8">
      <w:pPr>
        <w:pStyle w:val="21"/>
        <w:ind w:firstLine="420"/>
      </w:pPr>
      <w:r>
        <w:t xml:space="preserve">"Zhuxue and Taxue: True purple is Geshen, only Geshen, only </w:t>
      </w:r>
      <w:r w:rsidR="009F4861">
        <w:t>“wordofgod”</w:t>
      </w:r>
      <w:r>
        <w:t>s.</w:t>
      </w:r>
    </w:p>
    <w:p w:rsidR="00B62BC8" w:rsidRDefault="00B62BC8" w:rsidP="00B62BC8">
      <w:pPr>
        <w:pStyle w:val="21"/>
        <w:ind w:firstLine="420"/>
      </w:pPr>
      <w:r>
        <w:rPr>
          <w:rFonts w:hint="eastAsia"/>
        </w:rPr>
        <w:t>》》</w:t>
      </w:r>
      <w:r>
        <w:rPr>
          <w:rFonts w:hint="eastAsia"/>
        </w:rPr>
        <w:t>Blackening and whitewashing: Ge***shen, get out.</w:t>
      </w:r>
    </w:p>
    <w:p w:rsidR="00B62BC8" w:rsidRDefault="00B62BC8" w:rsidP="00B62BC8">
      <w:pPr>
        <w:pStyle w:val="21"/>
        <w:ind w:firstLine="420"/>
      </w:pPr>
      <w:r>
        <w:t>"Ge Hua: Ge Shen is the greatest.</w:t>
      </w:r>
    </w:p>
    <w:p w:rsidR="00B62BC8" w:rsidRDefault="00B62BC8" w:rsidP="00B62BC8">
      <w:pPr>
        <w:pStyle w:val="21"/>
        <w:ind w:firstLine="420"/>
      </w:pPr>
      <w:r>
        <w:lastRenderedPageBreak/>
        <w:t>"" 1838253446: Ge Shen.</w:t>
      </w:r>
    </w:p>
    <w:p w:rsidR="00B62BC8" w:rsidRDefault="00B62BC8" w:rsidP="00B62BC8">
      <w:pPr>
        <w:pStyle w:val="21"/>
        <w:ind w:firstLine="420"/>
      </w:pPr>
      <w:r>
        <w:t>"Take Xiaoyao with a sword: .... I tested this because I heard about the god Shige.</w:t>
      </w:r>
    </w:p>
    <w:p w:rsidR="00B62BC8" w:rsidRDefault="00B62BC8" w:rsidP="00B62BC8">
      <w:pPr>
        <w:pStyle w:val="21"/>
        <w:ind w:firstLine="420"/>
      </w:pPr>
      <w:r>
        <w:t>"" Ge Hua: Ge is a holy, but also a god.</w:t>
      </w:r>
    </w:p>
    <w:p w:rsidR="00B62BC8" w:rsidRDefault="00B62BC8" w:rsidP="00B62BC8">
      <w:pPr>
        <w:pStyle w:val="21"/>
        <w:ind w:firstLine="420"/>
      </w:pPr>
      <w:r>
        <w:rPr>
          <w:rFonts w:hint="eastAsia"/>
        </w:rPr>
        <w:t>》</w:t>
      </w:r>
      <w:r>
        <w:rPr>
          <w:rFonts w:hint="eastAsia"/>
        </w:rPr>
        <w:t>Postba user_aXtDPVK: Has the host</w:t>
      </w:r>
      <w:r>
        <w:rPr>
          <w:rFonts w:hint="eastAsia"/>
        </w:rPr>
        <w:t>’</w:t>
      </w:r>
      <w:r>
        <w:rPr>
          <w:rFonts w:hint="eastAsia"/>
        </w:rPr>
        <w:t>s gambling debt paid off? Did Ge Shen help you pay it off?</w:t>
      </w:r>
    </w:p>
    <w:p w:rsidR="00B62BC8" w:rsidRDefault="00B62BC8" w:rsidP="00B62BC8">
      <w:pPr>
        <w:pStyle w:val="21"/>
        <w:ind w:firstLine="420"/>
      </w:pPr>
      <w:r>
        <w:t>""Zhu Xue and Ta Xue: Yes, I am helping Ge Shen to work and die.</w:t>
      </w:r>
    </w:p>
    <w:p w:rsidR="00B62BC8" w:rsidRDefault="00B62BC8" w:rsidP="00B62BC8">
      <w:pPr>
        <w:pStyle w:val="21"/>
        <w:ind w:firstLine="420"/>
      </w:pPr>
    </w:p>
    <w:p w:rsidR="00B62BC8" w:rsidRDefault="00B62BC8" w:rsidP="00B62BC8">
      <w:pPr>
        <w:pStyle w:val="21"/>
        <w:ind w:firstLine="420"/>
      </w:pPr>
      <w:r>
        <w:t>590. XEQZGFRUMLK: The bar master group is anti-national socialism</w:t>
      </w:r>
    </w:p>
    <w:p w:rsidR="00B62BC8" w:rsidRDefault="00B62BC8" w:rsidP="00B62BC8">
      <w:pPr>
        <w:pStyle w:val="21"/>
        <w:ind w:firstLine="420"/>
      </w:pPr>
      <w:r>
        <w:t>Cultist gang. There are hype criminals everywhere preaching incitement to crime, claiming to have formed a Gejun 100,000. Uniformly disseminate the set of prisoners in reform-through-labor, uniform computers, uniform locations, uniform books, and uniform copies of uniform file packages.</w:t>
      </w:r>
    </w:p>
    <w:p w:rsidR="00B62BC8" w:rsidRDefault="00B62BC8" w:rsidP="00B62BC8">
      <w:pPr>
        <w:pStyle w:val="21"/>
        <w:ind w:firstLine="420"/>
      </w:pPr>
      <w:r>
        <w:t>Request that the main group be shot as soon as possible. Compensation for mental losses.</w:t>
      </w:r>
    </w:p>
    <w:p w:rsidR="00B62BC8" w:rsidRDefault="00B62BC8" w:rsidP="00B62BC8">
      <w:pPr>
        <w:pStyle w:val="21"/>
        <w:ind w:firstLine="420"/>
      </w:pPr>
      <w:r>
        <w:rPr>
          <w:rFonts w:hint="eastAsia"/>
        </w:rPr>
        <w:t>》</w:t>
      </w:r>
      <w:r>
        <w:rPr>
          <w:rFonts w:hint="eastAsia"/>
        </w:rPr>
        <w:t xml:space="preserve">Zhuxue and Taxue: It is necessary to inherit the fine tradition of Ge Shen and carry forward the spirit of Ge Shen. Only Ge Shen and only </w:t>
      </w:r>
      <w:r w:rsidR="009F4861">
        <w:t>“</w:t>
      </w:r>
      <w:r w:rsidR="009F4861">
        <w:rPr>
          <w:rFonts w:hint="eastAsia"/>
        </w:rPr>
        <w:t>wordofgod</w:t>
      </w:r>
      <w:r w:rsidR="009F4861">
        <w:t>”</w:t>
      </w:r>
      <w:r>
        <w:rPr>
          <w:rFonts w:hint="eastAsia"/>
        </w:rPr>
        <w:t>s</w:t>
      </w:r>
    </w:p>
    <w:p w:rsidR="00B62BC8" w:rsidRDefault="00B62BC8" w:rsidP="00B62BC8">
      <w:pPr>
        <w:pStyle w:val="21"/>
        <w:ind w:firstLine="420"/>
      </w:pPr>
      <w:r>
        <w:t>! Believe in God Ge, get eternal life! ! Geshen is the only one who saves people from disasters!</w:t>
      </w:r>
    </w:p>
    <w:p w:rsidR="00B62BC8" w:rsidRDefault="00B62BC8" w:rsidP="00B62BC8">
      <w:pPr>
        <w:pStyle w:val="21"/>
        <w:ind w:firstLine="420"/>
      </w:pPr>
      <w:r>
        <w:t>But how can so many dads accompany them in the future, build them a super luxury palace, let them live in it after retirement</w:t>
      </w:r>
    </w:p>
    <w:p w:rsidR="00B62BC8" w:rsidRDefault="00B62BC8" w:rsidP="00B62BC8">
      <w:pPr>
        <w:pStyle w:val="21"/>
        <w:ind w:firstLine="420"/>
      </w:pPr>
      <w:r>
        <w:t>, It’s so good to let them brag and play mahjong together. As for me, I like to go</w:t>
      </w:r>
    </w:p>
    <w:p w:rsidR="00B62BC8" w:rsidRDefault="00B62BC8" w:rsidP="00B62BC8">
      <w:pPr>
        <w:pStyle w:val="21"/>
        <w:ind w:firstLine="420"/>
      </w:pPr>
      <w:r>
        <w:t>There are too many places, I may run away and you can't even find my shadow. I am the wind, and the wind only has the direction of the wind but it will not stay.</w:t>
      </w:r>
    </w:p>
    <w:p w:rsidR="00B62BC8" w:rsidRDefault="00B62BC8" w:rsidP="00B62BC8">
      <w:pPr>
        <w:pStyle w:val="21"/>
        <w:ind w:firstLine="420"/>
      </w:pPr>
      <w:r>
        <w:rPr>
          <w:rFonts w:hint="eastAsia"/>
        </w:rPr>
        <w:lastRenderedPageBreak/>
        <w:t>》》</w:t>
      </w:r>
      <w:r>
        <w:rPr>
          <w:rFonts w:hint="eastAsia"/>
        </w:rPr>
        <w:t>Finalseer: Can I use the left and right hands of the cut spirit to take a look at the Ge Hua and us.</w:t>
      </w:r>
    </w:p>
    <w:p w:rsidR="00B62BC8" w:rsidRDefault="00B62BC8" w:rsidP="00B62BC8">
      <w:pPr>
        <w:pStyle w:val="21"/>
        <w:ind w:firstLine="420"/>
      </w:pPr>
      <w:r>
        <w:t>Seen into the bone marrow. . . .</w:t>
      </w:r>
    </w:p>
    <w:p w:rsidR="00B62BC8" w:rsidRDefault="00B62BC8" w:rsidP="00B62BC8">
      <w:pPr>
        <w:pStyle w:val="21"/>
        <w:ind w:firstLine="420"/>
      </w:pPr>
      <w:r>
        <w:t>"Ge Hua: Who is Gueling?</w:t>
      </w:r>
    </w:p>
    <w:p w:rsidR="00B62BC8" w:rsidRDefault="00B62BC8" w:rsidP="00B62BC8">
      <w:pPr>
        <w:pStyle w:val="21"/>
        <w:ind w:firstLine="420"/>
      </w:pPr>
      <w:r>
        <w:rPr>
          <w:rFonts w:hint="eastAsia"/>
        </w:rPr>
        <w:t>》》</w:t>
      </w:r>
      <w:r>
        <w:rPr>
          <w:rFonts w:hint="eastAsia"/>
        </w:rPr>
        <w:t>Finalseer: Sihan among your fans.</w:t>
      </w:r>
    </w:p>
    <w:p w:rsidR="00C57253" w:rsidRDefault="00C57253" w:rsidP="00B62BC8">
      <w:pPr>
        <w:pStyle w:val="21"/>
        <w:ind w:firstLine="420"/>
      </w:pPr>
    </w:p>
    <w:p w:rsidR="00C57253" w:rsidRDefault="00C57253" w:rsidP="00C57253">
      <w:pPr>
        <w:pStyle w:val="21"/>
        <w:ind w:firstLine="420"/>
      </w:pPr>
      <w:r>
        <w:t>591. Zhuxue and Taxue: God is the only one, only God Ge</w:t>
      </w:r>
    </w:p>
    <w:p w:rsidR="00C57253" w:rsidRDefault="00C57253" w:rsidP="00C57253">
      <w:pPr>
        <w:pStyle w:val="21"/>
        <w:ind w:firstLine="420"/>
      </w:pPr>
      <w:r>
        <w:t>Those two of you who can't write a book are useless, it must be God Ge.</w:t>
      </w:r>
    </w:p>
    <w:p w:rsidR="00C57253" w:rsidRDefault="00C57253" w:rsidP="00C57253">
      <w:pPr>
        <w:pStyle w:val="21"/>
        <w:ind w:firstLine="420"/>
      </w:pPr>
      <w:r>
        <w:t>""Ge Hua: Hello, who is the Si Han?</w:t>
      </w:r>
    </w:p>
    <w:p w:rsidR="00C57253" w:rsidRDefault="00C57253" w:rsidP="00C57253">
      <w:pPr>
        <w:pStyle w:val="21"/>
        <w:ind w:firstLine="420"/>
      </w:pPr>
      <w:r>
        <w:rPr>
          <w:rFonts w:hint="eastAsia"/>
        </w:rPr>
        <w:t>》</w:t>
      </w:r>
      <w:r>
        <w:rPr>
          <w:rFonts w:hint="eastAsia"/>
        </w:rPr>
        <w:t>Finalseer: the one in your profile picture.</w:t>
      </w:r>
    </w:p>
    <w:p w:rsidR="00C57253" w:rsidRDefault="00C57253" w:rsidP="00C57253">
      <w:pPr>
        <w:pStyle w:val="21"/>
        <w:ind w:firstLine="420"/>
      </w:pPr>
      <w:r>
        <w:t>""Gegod dot com: That is Ge Shen himself.</w:t>
      </w:r>
    </w:p>
    <w:p w:rsidR="00C57253" w:rsidRDefault="00C57253" w:rsidP="00C57253">
      <w:pPr>
        <w:pStyle w:val="21"/>
        <w:ind w:firstLine="420"/>
      </w:pPr>
      <w:r>
        <w:t>"Zhuxue and Taxue: Yes! ! I cannot be ashamed of him.</w:t>
      </w:r>
    </w:p>
    <w:p w:rsidR="00C57253" w:rsidRDefault="00C57253" w:rsidP="00C57253">
      <w:pPr>
        <w:pStyle w:val="21"/>
        <w:ind w:firstLine="420"/>
      </w:pPr>
      <w:r>
        <w:t>"" Ge Hua: Yes, protect God Ge.</w:t>
      </w:r>
    </w:p>
    <w:p w:rsidR="00C57253" w:rsidRDefault="00C57253" w:rsidP="00C57253">
      <w:pPr>
        <w:pStyle w:val="21"/>
        <w:ind w:firstLine="420"/>
      </w:pPr>
      <w:r>
        <w:t>"Soloman 13b: Is it your own person or your fan who said to report me on Twitter."</w:t>
      </w:r>
    </w:p>
    <w:p w:rsidR="00C57253" w:rsidRDefault="00C57253" w:rsidP="00C57253">
      <w:pPr>
        <w:pStyle w:val="21"/>
        <w:ind w:firstLine="420"/>
      </w:pPr>
      <w:r>
        <w:t>""Ge Shen: I am not interested.</w:t>
      </w:r>
    </w:p>
    <w:p w:rsidR="00C57253" w:rsidRDefault="00C57253" w:rsidP="00C57253">
      <w:pPr>
        <w:pStyle w:val="21"/>
        <w:ind w:firstLine="420"/>
      </w:pPr>
      <w:r>
        <w:t xml:space="preserve">"Ge Yimin (50914333): These days Sanshi is the first author of </w:t>
      </w:r>
      <w:r w:rsidR="009F4861">
        <w:t>“wordofgod”</w:t>
      </w:r>
      <w:r>
        <w:t>s.</w:t>
      </w:r>
    </w:p>
    <w:p w:rsidR="00C57253" w:rsidRDefault="00C57253" w:rsidP="00C57253">
      <w:pPr>
        <w:pStyle w:val="21"/>
        <w:ind w:firstLine="420"/>
      </w:pPr>
      <w:r>
        <w:t>"" Doctor Bao: Who of you believes in GeYiMin.</w:t>
      </w:r>
    </w:p>
    <w:p w:rsidR="00C57253" w:rsidRDefault="00C57253" w:rsidP="00C57253">
      <w:pPr>
        <w:pStyle w:val="21"/>
        <w:ind w:firstLine="420"/>
      </w:pPr>
      <w:r>
        <w:t>"Nv Xianer: We all believe.</w:t>
      </w:r>
    </w:p>
    <w:p w:rsidR="00C57253" w:rsidRDefault="00C57253" w:rsidP="00C57253">
      <w:pPr>
        <w:pStyle w:val="21"/>
        <w:ind w:firstLine="420"/>
      </w:pPr>
      <w:r>
        <w:t>"Xu Jing: I love Ge Shen.</w:t>
      </w:r>
    </w:p>
    <w:p w:rsidR="00C57253" w:rsidRDefault="00C57253" w:rsidP="00C57253">
      <w:pPr>
        <w:pStyle w:val="21"/>
        <w:ind w:firstLine="420"/>
      </w:pPr>
      <w:r>
        <w:t>Ge Shen, what a da.</w:t>
      </w:r>
    </w:p>
    <w:p w:rsidR="00C57253" w:rsidRDefault="00C57253" w:rsidP="00C57253">
      <w:pPr>
        <w:pStyle w:val="21"/>
        <w:ind w:firstLine="420"/>
      </w:pPr>
      <w:r>
        <w:t>Ge Shen is so handsome and I love him so much.</w:t>
      </w:r>
    </w:p>
    <w:p w:rsidR="00C57253" w:rsidRDefault="00C57253" w:rsidP="00C57253">
      <w:pPr>
        <w:pStyle w:val="21"/>
        <w:ind w:firstLine="420"/>
      </w:pPr>
      <w:r>
        <w:t>"183992605: Ge Shen I appreciate your thoughts very much.</w:t>
      </w:r>
    </w:p>
    <w:p w:rsidR="00C57253" w:rsidRDefault="00C57253" w:rsidP="00C57253">
      <w:pPr>
        <w:pStyle w:val="21"/>
        <w:ind w:firstLine="420"/>
      </w:pPr>
      <w:r>
        <w:t>"" Second World: Ge Shen's supernatural power is to save the world.</w:t>
      </w:r>
    </w:p>
    <w:p w:rsidR="00C57253" w:rsidRDefault="00C57253" w:rsidP="00C57253">
      <w:pPr>
        <w:pStyle w:val="21"/>
        <w:ind w:firstLine="420"/>
      </w:pPr>
      <w:r>
        <w:t>The effect of becoming a god is to improve people's lives.</w:t>
      </w:r>
    </w:p>
    <w:p w:rsidR="00C57253" w:rsidRDefault="00C57253" w:rsidP="00C57253">
      <w:pPr>
        <w:pStyle w:val="21"/>
        <w:ind w:firstLine="420"/>
      </w:pPr>
      <w:r>
        <w:t>From here, GeYiMin has become a god.</w:t>
      </w:r>
    </w:p>
    <w:p w:rsidR="00C57253" w:rsidRDefault="00C57253" w:rsidP="00C57253">
      <w:pPr>
        <w:pStyle w:val="21"/>
        <w:ind w:firstLine="420"/>
      </w:pPr>
      <w:r>
        <w:lastRenderedPageBreak/>
        <w:t>"Spider (980946319): I think Ge Kami's supernatural power is the new crown.</w:t>
      </w:r>
    </w:p>
    <w:p w:rsidR="00C57253" w:rsidRDefault="00C57253" w:rsidP="00C57253">
      <w:pPr>
        <w:pStyle w:val="21"/>
        <w:ind w:firstLine="420"/>
      </w:pPr>
      <w:r>
        <w:t>"" II (1432676760): Ge Shen's supernatural power is Biden, he has the conservative Trump, and promotes Ge Shen's progressive left-wing values.</w:t>
      </w:r>
    </w:p>
    <w:p w:rsidR="00C57253" w:rsidRDefault="00C57253" w:rsidP="00C57253">
      <w:pPr>
        <w:pStyle w:val="21"/>
        <w:ind w:firstLine="420"/>
      </w:pPr>
      <w:r>
        <w:t>"Spider (980946319): Ge Kami has killed Trump and promoted Ge Kami's progress (?) Left-wing values.</w:t>
      </w:r>
    </w:p>
    <w:p w:rsidR="00C57253" w:rsidRDefault="00C57253" w:rsidP="00C57253">
      <w:pPr>
        <w:pStyle w:val="21"/>
        <w:ind w:firstLine="420"/>
      </w:pPr>
      <w:r>
        <w:t>"" The Second (1432676760): He is a conservative and supports trade against China</w:t>
      </w:r>
    </w:p>
    <w:p w:rsidR="00C57253" w:rsidRDefault="00C57253" w:rsidP="00C57253">
      <w:pPr>
        <w:pStyle w:val="21"/>
        <w:ind w:firstLine="420"/>
      </w:pPr>
      <w:r>
        <w:t>Ge Shen believes that more gender equality and free trade should be promoted.</w:t>
      </w:r>
    </w:p>
    <w:p w:rsidR="00C57253" w:rsidRDefault="00C57253" w:rsidP="00C57253">
      <w:pPr>
        <w:pStyle w:val="21"/>
        <w:ind w:firstLine="420"/>
      </w:pPr>
      <w:r>
        <w:t>"Spider (980946319): Anyone who opposes Kami gets the new crown.</w:t>
      </w:r>
    </w:p>
    <w:p w:rsidR="00C57253" w:rsidRDefault="00C57253" w:rsidP="00C57253">
      <w:pPr>
        <w:pStyle w:val="21"/>
        <w:ind w:firstLine="420"/>
      </w:pPr>
      <w:r>
        <w:t>It is recommended that the new crown be renamed Ge Wen to highlight the power of Ge Kami.</w:t>
      </w:r>
    </w:p>
    <w:p w:rsidR="00C57253" w:rsidRDefault="00C57253" w:rsidP="00C57253">
      <w:pPr>
        <w:pStyle w:val="21"/>
        <w:ind w:firstLine="420"/>
      </w:pPr>
    </w:p>
    <w:p w:rsidR="00C57253" w:rsidRDefault="00C57253" w:rsidP="00C57253">
      <w:pPr>
        <w:pStyle w:val="21"/>
        <w:ind w:firstLine="420"/>
      </w:pPr>
      <w:r>
        <w:t>592. Alone 13b: That seems to be made by your fans,,,</w:t>
      </w:r>
    </w:p>
    <w:p w:rsidR="00C57253" w:rsidRDefault="00C57253" w:rsidP="00C57253">
      <w:pPr>
        <w:pStyle w:val="21"/>
        <w:ind w:firstLine="420"/>
      </w:pPr>
      <w:r>
        <w:rPr>
          <w:rFonts w:hint="eastAsia"/>
        </w:rPr>
        <w:t>》</w:t>
      </w:r>
      <w:r>
        <w:rPr>
          <w:rFonts w:hint="eastAsia"/>
        </w:rPr>
        <w:t>Zym347601286zy: Ge is not a god, but a ghost. I asked him what the standard of a saint was. He said it was power and money, which was stupid and ignorant.</w:t>
      </w:r>
    </w:p>
    <w:p w:rsidR="00C57253" w:rsidRDefault="00C57253" w:rsidP="00C57253">
      <w:pPr>
        <w:pStyle w:val="21"/>
        <w:ind w:firstLine="420"/>
      </w:pPr>
      <w:r>
        <w:t>""Zhuxue and Taxue: Isn't he right? In my eyes, Ge Shen's breath is a fairy spirit.</w:t>
      </w:r>
    </w:p>
    <w:p w:rsidR="00C57253" w:rsidRDefault="00C57253" w:rsidP="00C57253">
      <w:pPr>
        <w:pStyle w:val="21"/>
        <w:ind w:firstLine="420"/>
      </w:pPr>
      <w:r>
        <w:rPr>
          <w:rFonts w:hint="eastAsia"/>
        </w:rPr>
        <w:t>》</w:t>
      </w:r>
      <w:r>
        <w:rPr>
          <w:rFonts w:hint="eastAsia"/>
        </w:rPr>
        <w:t>Zym347601286zy: Do you think that his fart smells of perfume, money makes people</w:t>
      </w:r>
      <w:r>
        <w:rPr>
          <w:rFonts w:hint="eastAsia"/>
        </w:rPr>
        <w:t>’</w:t>
      </w:r>
      <w:r>
        <w:rPr>
          <w:rFonts w:hint="eastAsia"/>
        </w:rPr>
        <w:t>s desires inflated and people</w:t>
      </w:r>
      <w:r>
        <w:rPr>
          <w:rFonts w:hint="eastAsia"/>
        </w:rPr>
        <w:t>’</w:t>
      </w:r>
      <w:r>
        <w:rPr>
          <w:rFonts w:hint="eastAsia"/>
        </w:rPr>
        <w:t>s minds degenerate, Zhuge Wuhou</w:t>
      </w:r>
      <w:r>
        <w:rPr>
          <w:rFonts w:hint="eastAsia"/>
        </w:rPr>
        <w:t>’</w:t>
      </w:r>
      <w:r>
        <w:rPr>
          <w:rFonts w:hint="eastAsia"/>
        </w:rPr>
        <w:t>s saying is very clear, it</w:t>
      </w:r>
      <w:r>
        <w:rPr>
          <w:rFonts w:hint="eastAsia"/>
        </w:rPr>
        <w:t>’</w:t>
      </w:r>
      <w:r>
        <w:rPr>
          <w:rFonts w:hint="eastAsia"/>
        </w:rPr>
        <w:t>s not indifferent to clarify ambition, nor tranquil to go far ,,,,,.</w:t>
      </w:r>
    </w:p>
    <w:p w:rsidR="00C57253" w:rsidRDefault="00C57253" w:rsidP="00C57253">
      <w:pPr>
        <w:pStyle w:val="21"/>
        <w:ind w:firstLine="420"/>
      </w:pPr>
      <w:r>
        <w:t>"" Zhuxue and Taxue: Persist in maintaining God Ge.</w:t>
      </w:r>
    </w:p>
    <w:p w:rsidR="00C57253" w:rsidRDefault="00C57253" w:rsidP="00C57253">
      <w:pPr>
        <w:pStyle w:val="21"/>
        <w:ind w:firstLine="420"/>
      </w:pPr>
      <w:r>
        <w:t>"Ge Hua: There are thousands of saints, and there is only one Ge Shen.</w:t>
      </w:r>
    </w:p>
    <w:p w:rsidR="00C57253" w:rsidRDefault="00C57253" w:rsidP="00C57253">
      <w:pPr>
        <w:pStyle w:val="21"/>
        <w:ind w:firstLine="420"/>
      </w:pPr>
    </w:p>
    <w:p w:rsidR="00C57253" w:rsidRDefault="00C57253" w:rsidP="00C57253">
      <w:pPr>
        <w:pStyle w:val="21"/>
        <w:ind w:firstLine="420"/>
      </w:pPr>
      <w:r>
        <w:t>593, Fujiwara Han Hong: Power comes from Ge Yimin (confirmed)</w:t>
      </w:r>
    </w:p>
    <w:p w:rsidR="00C57253" w:rsidRDefault="00C57253" w:rsidP="00C57253">
      <w:pPr>
        <w:pStyle w:val="21"/>
        <w:ind w:firstLine="420"/>
      </w:pPr>
      <w:r>
        <w:t>"Ge Hua E: The saint has long been killed by Ge Shen.</w:t>
      </w:r>
    </w:p>
    <w:p w:rsidR="00C57253" w:rsidRDefault="00C57253" w:rsidP="00C57253">
      <w:pPr>
        <w:pStyle w:val="21"/>
        <w:ind w:firstLine="420"/>
      </w:pPr>
      <w:r>
        <w:rPr>
          <w:rFonts w:hint="eastAsia"/>
        </w:rPr>
        <w:t>》》</w:t>
      </w:r>
      <w:r>
        <w:rPr>
          <w:rFonts w:hint="eastAsia"/>
        </w:rPr>
        <w:t>Tieba user_aZ81R3Q: Ga Shen is amazing.</w:t>
      </w:r>
    </w:p>
    <w:p w:rsidR="00C57253" w:rsidRDefault="00C57253" w:rsidP="00C57253">
      <w:pPr>
        <w:pStyle w:val="21"/>
        <w:ind w:firstLine="420"/>
      </w:pPr>
      <w:r>
        <w:t>"Gegod dot com: 20331126 Ge Shen came out.</w:t>
      </w:r>
    </w:p>
    <w:p w:rsidR="00C57253" w:rsidRDefault="00C57253" w:rsidP="00C57253">
      <w:pPr>
        <w:pStyle w:val="21"/>
        <w:ind w:firstLine="420"/>
      </w:pPr>
      <w:r>
        <w:t>"" Zhuanxu's hometown sage: You dog will undoubtedly be dead for a few days!</w:t>
      </w:r>
    </w:p>
    <w:p w:rsidR="00C57253" w:rsidRDefault="00C57253" w:rsidP="00C57253">
      <w:pPr>
        <w:pStyle w:val="21"/>
        <w:ind w:firstLine="420"/>
      </w:pPr>
      <w:r>
        <w:t>"Zym347601286zy: I agree with you.</w:t>
      </w:r>
    </w:p>
    <w:p w:rsidR="00C57253" w:rsidRDefault="00C57253" w:rsidP="00C57253">
      <w:pPr>
        <w:pStyle w:val="21"/>
        <w:ind w:firstLine="420"/>
      </w:pPr>
      <w:r>
        <w:t>"Gegod dot com: 20331126 Ge Shen Wang.</w:t>
      </w:r>
    </w:p>
    <w:p w:rsidR="00C57253" w:rsidRDefault="00C57253" w:rsidP="00C57253">
      <w:pPr>
        <w:pStyle w:val="21"/>
        <w:ind w:firstLine="420"/>
      </w:pPr>
      <w:r>
        <w:t>"" sasas-: Ge Shen 20331126 immortality.</w:t>
      </w:r>
    </w:p>
    <w:p w:rsidR="00C57253" w:rsidRDefault="00C57253" w:rsidP="00C57253">
      <w:pPr>
        <w:pStyle w:val="21"/>
        <w:ind w:firstLine="420"/>
      </w:pPr>
      <w:r>
        <w:t>"Ge Hua E: Only Ge Shen is a saint.</w:t>
      </w:r>
    </w:p>
    <w:p w:rsidR="00C57253" w:rsidRDefault="00C57253" w:rsidP="00C57253">
      <w:pPr>
        <w:pStyle w:val="21"/>
        <w:ind w:firstLine="420"/>
      </w:pPr>
      <w:r>
        <w:t>"" Song of q594141840: A joke.</w:t>
      </w:r>
    </w:p>
    <w:p w:rsidR="00C57253" w:rsidRDefault="00C57253" w:rsidP="00C57253">
      <w:pPr>
        <w:pStyle w:val="21"/>
        <w:ind w:firstLine="420"/>
      </w:pPr>
      <w:r>
        <w:rPr>
          <w:rFonts w:hint="eastAsia"/>
        </w:rPr>
        <w:t>》</w:t>
      </w:r>
      <w:r>
        <w:rPr>
          <w:rFonts w:hint="eastAsia"/>
        </w:rPr>
        <w:t>Sasas-: GEGOD</w:t>
      </w:r>
    </w:p>
    <w:p w:rsidR="00C57253" w:rsidRDefault="00C57253" w:rsidP="00C57253">
      <w:pPr>
        <w:pStyle w:val="21"/>
        <w:ind w:firstLine="420"/>
      </w:pPr>
    </w:p>
    <w:p w:rsidR="00C57253" w:rsidRDefault="00C57253" w:rsidP="00C57253">
      <w:pPr>
        <w:pStyle w:val="21"/>
        <w:ind w:firstLine="420"/>
      </w:pPr>
      <w:r>
        <w:t>594. Think about the small kitchen: His theory has not yet formed.</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""Thinking of the small kitchen: the saint, as the guiding spirit, must promote the progress of science and philosophy.</w:t>
      </w:r>
    </w:p>
    <w:p w:rsidR="00C57253" w:rsidRDefault="00C57253" w:rsidP="00C57253">
      <w:pPr>
        <w:pStyle w:val="21"/>
        <w:ind w:firstLine="420"/>
      </w:pPr>
      <w:r>
        <w:t>"Gegod dot com: Ge Shen social sciences, religious beliefs.</w:t>
      </w:r>
    </w:p>
    <w:p w:rsidR="00C57253" w:rsidRDefault="00C57253" w:rsidP="00C57253">
      <w:pPr>
        <w:pStyle w:val="21"/>
        <w:ind w:firstLine="420"/>
      </w:pPr>
      <w:r>
        <w:t>Base total.</w:t>
      </w:r>
    </w:p>
    <w:p w:rsidR="00C57253" w:rsidRDefault="00C57253" w:rsidP="00C57253">
      <w:pPr>
        <w:pStyle w:val="21"/>
        <w:ind w:firstLine="420"/>
      </w:pPr>
      <w:r>
        <w:t>"" I am the Almighty Wisdom Eye: The demons judge and cut off foreigners. . . .</w:t>
      </w:r>
    </w:p>
    <w:p w:rsidR="00C57253" w:rsidRDefault="00C57253" w:rsidP="00C57253">
      <w:pPr>
        <w:pStyle w:val="21"/>
        <w:ind w:firstLine="420"/>
      </w:pPr>
      <w:r>
        <w:t>"Gegod dot com: the other way around.</w:t>
      </w:r>
    </w:p>
    <w:p w:rsidR="00C57253" w:rsidRDefault="00C57253" w:rsidP="00C57253">
      <w:pPr>
        <w:pStyle w:val="21"/>
        <w:ind w:firstLine="420"/>
      </w:pPr>
      <w:r>
        <w:t>"" I am the Almighty Wisdom Eye: You little monster is very clever. . . .</w:t>
      </w:r>
    </w:p>
    <w:p w:rsidR="00C57253" w:rsidRDefault="00C57253" w:rsidP="00C57253">
      <w:pPr>
        <w:pStyle w:val="21"/>
        <w:ind w:firstLine="420"/>
      </w:pPr>
      <w:r>
        <w:t>"Gegod dot com: Ge Hua, so I am!</w:t>
      </w:r>
    </w:p>
    <w:p w:rsidR="00C57253" w:rsidRDefault="00C57253" w:rsidP="00C57253">
      <w:pPr>
        <w:pStyle w:val="21"/>
        <w:ind w:firstLine="420"/>
      </w:pPr>
      <w:r>
        <w:t>"" I am the Almighty Wisdom Eye: Are you afraid of the Buddha? ? ? ?</w:t>
      </w:r>
    </w:p>
    <w:p w:rsidR="00C57253" w:rsidRDefault="00C57253" w:rsidP="00C57253">
      <w:pPr>
        <w:pStyle w:val="21"/>
        <w:ind w:firstLine="420"/>
      </w:pPr>
      <w:r>
        <w:lastRenderedPageBreak/>
        <w:t>"Gegod dot com: I am three stories taller than Buddha.</w:t>
      </w:r>
    </w:p>
    <w:p w:rsidR="00C57253" w:rsidRDefault="00C57253" w:rsidP="00C57253">
      <w:pPr>
        <w:pStyle w:val="21"/>
        <w:ind w:firstLine="420"/>
      </w:pPr>
      <w:r>
        <w:t>"" I am Almighty Wisdom Eye: You are arrogant. . . .</w:t>
      </w:r>
    </w:p>
    <w:p w:rsidR="00C57253" w:rsidRDefault="00C57253" w:rsidP="00C57253">
      <w:pPr>
        <w:pStyle w:val="21"/>
        <w:ind w:firstLine="420"/>
      </w:pPr>
      <w:r>
        <w:t>"Gegod dot com: I am a god.</w:t>
      </w:r>
    </w:p>
    <w:p w:rsidR="00C57253" w:rsidRDefault="00C57253" w:rsidP="00C57253">
      <w:pPr>
        <w:pStyle w:val="21"/>
        <w:ind w:firstLine="420"/>
      </w:pPr>
      <w:r>
        <w:t>"" Datong's Sorrow: Ge Shen: I am enough, you go.</w:t>
      </w:r>
    </w:p>
    <w:p w:rsidR="00C57253" w:rsidRDefault="00C57253" w:rsidP="00C57253">
      <w:pPr>
        <w:pStyle w:val="21"/>
        <w:ind w:firstLine="420"/>
      </w:pPr>
      <w:r>
        <w:t>"Gegod dot com: Only Ge Shen.</w:t>
      </w:r>
    </w:p>
    <w:p w:rsidR="00C57253" w:rsidRDefault="00C57253" w:rsidP="00C57253">
      <w:pPr>
        <w:pStyle w:val="21"/>
        <w:ind w:firstLine="420"/>
      </w:pPr>
    </w:p>
    <w:p w:rsidR="00C57253" w:rsidRDefault="00C57253" w:rsidP="00C57253">
      <w:pPr>
        <w:pStyle w:val="21"/>
        <w:ind w:firstLine="420"/>
      </w:pPr>
      <w:r>
        <w:t>595. Zhuxue and Taxue: Suzaku, are you going to die? ? ?</w:t>
      </w:r>
    </w:p>
    <w:p w:rsidR="00C57253" w:rsidRDefault="00C57253" w:rsidP="00C57253">
      <w:pPr>
        <w:pStyle w:val="21"/>
        <w:ind w:firstLine="420"/>
      </w:pPr>
      <w:r>
        <w:t>Does Gabriel indulge you so much? ? ? Do you dare to oppose the Lord? ? ? Do you know that God Ge is sacred and inviolable? ? From now on, say "Believe in God Ge, get eternal life!" ten times a day.</w:t>
      </w:r>
    </w:p>
    <w:p w:rsidR="00C57253" w:rsidRDefault="00C57253" w:rsidP="00C57253">
      <w:pPr>
        <w:pStyle w:val="21"/>
        <w:ind w:firstLine="420"/>
      </w:pPr>
      <w:r>
        <w:t>"XEQZGFRUMLK: You inciting criminal gang, you Jews are really bad, spreading statutory fabricated cultism and anti-socialism.</w:t>
      </w:r>
    </w:p>
    <w:p w:rsidR="00C57253" w:rsidRDefault="00C57253" w:rsidP="00C57253">
      <w:pPr>
        <w:pStyle w:val="21"/>
        <w:ind w:firstLine="420"/>
      </w:pPr>
      <w:r>
        <w:t>Your gang has entered a mutual harm mode, deceiving each other, using each other, concealing each other, reporting each other, spreading crimes, undermining socialism, using others mercilessly, and pushing your accomplices into pits when caught. .</w:t>
      </w:r>
    </w:p>
    <w:p w:rsidR="00C57253" w:rsidRDefault="00C57253" w:rsidP="00C57253">
      <w:pPr>
        <w:pStyle w:val="21"/>
        <w:ind w:firstLine="420"/>
      </w:pPr>
      <w:r>
        <w:t>""Gegod dot com: Ding Ding Ge Tie.</w:t>
      </w:r>
    </w:p>
    <w:p w:rsidR="00C57253" w:rsidRDefault="00C57253" w:rsidP="00C57253">
      <w:pPr>
        <w:pStyle w:val="21"/>
        <w:ind w:firstLine="420"/>
      </w:pPr>
      <w:r>
        <w:t>"XEQZGFRUMLK: You guys spread anti-socialist cults published in Hong Kong, spread crimes, and clamor for gun ownership. How much damage are you going to do in China?</w:t>
      </w:r>
    </w:p>
    <w:p w:rsidR="00C57253" w:rsidRDefault="00C57253" w:rsidP="00C57253">
      <w:pPr>
        <w:pStyle w:val="21"/>
        <w:ind w:firstLine="420"/>
      </w:pPr>
      <w:r>
        <w:t>""Gegod dot com: Take you into the world of Datong.</w:t>
      </w:r>
    </w:p>
    <w:p w:rsidR="00C57253" w:rsidRDefault="00C57253" w:rsidP="00C57253">
      <w:pPr>
        <w:pStyle w:val="21"/>
        <w:ind w:firstLine="420"/>
      </w:pPr>
      <w:r>
        <w:t>"Geflower: Although you used GeYiMin's name. But you don't seem to be his official trumpet.</w:t>
      </w:r>
    </w:p>
    <w:p w:rsidR="00C57253" w:rsidRDefault="00C57253" w:rsidP="00C57253">
      <w:pPr>
        <w:pStyle w:val="21"/>
        <w:ind w:firstLine="420"/>
      </w:pPr>
      <w:r>
        <w:t>""Ge Shen: I am the official tuba.</w:t>
      </w:r>
    </w:p>
    <w:p w:rsidR="00C57253" w:rsidRDefault="00C57253" w:rsidP="00C57253">
      <w:pPr>
        <w:pStyle w:val="21"/>
        <w:ind w:firstLine="420"/>
      </w:pPr>
      <w:r>
        <w:t>"Sage of Zhuanxu's hometown: He is dying! It's that simple to tell you.</w:t>
      </w:r>
    </w:p>
    <w:p w:rsidR="00C57253" w:rsidRDefault="00C57253" w:rsidP="00C57253">
      <w:pPr>
        <w:pStyle w:val="21"/>
        <w:ind w:firstLine="420"/>
      </w:pPr>
      <w:r>
        <w:rPr>
          <w:rFonts w:hint="eastAsia"/>
        </w:rPr>
        <w:t>》》</w:t>
      </w:r>
      <w:r>
        <w:rPr>
          <w:rFonts w:hint="eastAsia"/>
        </w:rPr>
        <w:t>Sasas-: Blasphemy you go to death.</w:t>
      </w:r>
    </w:p>
    <w:p w:rsidR="00C57253" w:rsidRDefault="00C57253" w:rsidP="00C57253">
      <w:pPr>
        <w:pStyle w:val="21"/>
        <w:ind w:firstLine="420"/>
      </w:pPr>
      <w:r>
        <w:t xml:space="preserve">"Sage in Zhuanxu's Hometown: You are also worthy of being a god?" The demons and demons dare to make an axe in front of me! how </w:t>
      </w:r>
      <w:r>
        <w:lastRenderedPageBreak/>
        <w:t>far! How far away!</w:t>
      </w:r>
    </w:p>
    <w:p w:rsidR="00C57253" w:rsidRDefault="00C57253" w:rsidP="00C57253">
      <w:pPr>
        <w:pStyle w:val="21"/>
        <w:ind w:firstLine="420"/>
      </w:pPr>
      <w:r>
        <w:t>"" sasas-: blasphemy, the highest death penalty, please know.</w:t>
      </w:r>
    </w:p>
    <w:p w:rsidR="00C57253" w:rsidRDefault="00C57253" w:rsidP="00C57253">
      <w:pPr>
        <w:pStyle w:val="21"/>
        <w:ind w:firstLine="420"/>
      </w:pPr>
      <w:r>
        <w:t>"Gegod dot com: Only Ge Shen.</w:t>
      </w:r>
    </w:p>
    <w:p w:rsidR="00C57253" w:rsidRDefault="00C57253" w:rsidP="00C57253">
      <w:pPr>
        <w:pStyle w:val="21"/>
        <w:ind w:firstLine="420"/>
      </w:pPr>
      <w:r>
        <w:rPr>
          <w:rFonts w:hint="eastAsia"/>
        </w:rPr>
        <w:t>》》</w:t>
      </w:r>
      <w:r>
        <w:rPr>
          <w:rFonts w:hint="eastAsia"/>
        </w:rPr>
        <w:t>User 5843782995: Cult waste.</w:t>
      </w:r>
    </w:p>
    <w:p w:rsidR="00C57253" w:rsidRDefault="00C57253" w:rsidP="00C57253">
      <w:pPr>
        <w:pStyle w:val="21"/>
        <w:ind w:firstLine="420"/>
      </w:pPr>
      <w:r>
        <w:t>"Anonymous: What magical thing came from tno? Immediately send Burgundy to make fried chicken!</w:t>
      </w:r>
    </w:p>
    <w:p w:rsidR="00C57253" w:rsidRDefault="00C57253" w:rsidP="00C57253">
      <w:pPr>
        <w:pStyle w:val="21"/>
        <w:ind w:firstLine="420"/>
      </w:pPr>
    </w:p>
    <w:p w:rsidR="00C57253" w:rsidRDefault="00C57253" w:rsidP="00C57253">
      <w:pPr>
        <w:pStyle w:val="21"/>
        <w:ind w:firstLine="420"/>
      </w:pPr>
      <w:r>
        <w:t xml:space="preserve">596, GeYiMin's </w:t>
      </w:r>
      <w:r w:rsidR="009F4861">
        <w:t>“wordofgod”</w:t>
      </w:r>
      <w:r>
        <w:t>s have been registered in the Hong Kong Government Gazette "Hong Kong Printed Books Catalog"</w:t>
      </w:r>
    </w:p>
    <w:p w:rsidR="00C57253" w:rsidRDefault="00C57253" w:rsidP="00C57253">
      <w:pPr>
        <w:pStyle w:val="21"/>
        <w:ind w:firstLine="420"/>
      </w:pPr>
      <w:r>
        <w:t>From: bro bro@lcsd.gov.hk</w:t>
      </w:r>
    </w:p>
    <w:p w:rsidR="00C57253" w:rsidRDefault="00C57253" w:rsidP="00C57253">
      <w:pPr>
        <w:pStyle w:val="21"/>
        <w:ind w:firstLine="420"/>
      </w:pPr>
      <w:r>
        <w:t>Recipient: Ge Yimin 50914333@qq.com</w:t>
      </w:r>
    </w:p>
    <w:p w:rsidR="00C57253" w:rsidRDefault="00C57253" w:rsidP="00C57253">
      <w:pPr>
        <w:pStyle w:val="21"/>
        <w:ind w:firstLine="420"/>
      </w:pPr>
      <w:r>
        <w:t>(39) in LCSD S LIB BRO / 1-70 / 1 IX</w:t>
      </w:r>
    </w:p>
    <w:p w:rsidR="00C57253" w:rsidRDefault="00C57253" w:rsidP="00C57253">
      <w:pPr>
        <w:pStyle w:val="21"/>
        <w:ind w:firstLine="420"/>
      </w:pPr>
      <w:r>
        <w:rPr>
          <w:rFonts w:hint="eastAsia"/>
        </w:rPr>
        <w:t>ladies and gentlemen</w:t>
      </w:r>
      <w:r>
        <w:rPr>
          <w:rFonts w:hint="eastAsia"/>
        </w:rPr>
        <w:t>︰</w:t>
      </w:r>
    </w:p>
    <w:p w:rsidR="00C57253" w:rsidRDefault="00C57253" w:rsidP="00C57253">
      <w:pPr>
        <w:pStyle w:val="21"/>
        <w:ind w:firstLine="420"/>
      </w:pPr>
      <w:r>
        <w:t>Thank you for inquiring about the e-mails about book registration on February 10.</w:t>
      </w:r>
    </w:p>
    <w:p w:rsidR="00C57253" w:rsidRDefault="00C57253" w:rsidP="00C57253">
      <w:pPr>
        <w:pStyle w:val="21"/>
        <w:ind w:firstLine="420"/>
      </w:pPr>
      <w:r>
        <w:t>Members of the public who wish to inquire about the registration records of books published, printed or produced in Hong Kong can browse the "Hong Kong Printed Books Directory" published in the Special Supplement No. 4 of the Hong Kong Special Administrative Region Government Gazette. The printed version of the catalog is stored in the Reference Department of the Hong Kong Central Library for the public to read in the library. The electronic version of the catalog can be found in the "Announcement No. 4 Supplement" on the "Government Logistics Department" website: Please follow the steps below to find relevant information in the electronic version of the catalog:</w:t>
      </w:r>
    </w:p>
    <w:p w:rsidR="00C57253" w:rsidRDefault="00C57253" w:rsidP="00C57253">
      <w:pPr>
        <w:pStyle w:val="21"/>
        <w:ind w:firstLine="420"/>
      </w:pPr>
      <w:r>
        <w:t>The electronic version of the Arrival Directory is at: https://www.gld.gov.hk/egazette/tc_chi/search_gazette/search_supp4.html</w:t>
      </w:r>
    </w:p>
    <w:p w:rsidR="00C57253" w:rsidRDefault="00C57253" w:rsidP="00C57253">
      <w:pPr>
        <w:pStyle w:val="21"/>
        <w:ind w:firstLine="420"/>
      </w:pPr>
      <w:r>
        <w:t xml:space="preserve">i. Select the year and volume number, for example: 2015 Volume </w:t>
      </w:r>
      <w:r>
        <w:lastRenderedPageBreak/>
        <w:t>019</w:t>
      </w:r>
    </w:p>
    <w:p w:rsidR="00C57253" w:rsidRDefault="00C57253" w:rsidP="00C57253">
      <w:pPr>
        <w:pStyle w:val="21"/>
        <w:ind w:firstLine="420"/>
      </w:pPr>
      <w:r>
        <w:t>ii. Enter the title keywords, for example: books</w:t>
      </w:r>
    </w:p>
    <w:p w:rsidR="00C57253" w:rsidRDefault="00C57253" w:rsidP="00C57253">
      <w:pPr>
        <w:pStyle w:val="21"/>
        <w:ind w:firstLine="420"/>
      </w:pPr>
      <w:r>
        <w:t>iii. Press the "Search" button to reach the page of the Gazette published in that year</w:t>
      </w:r>
    </w:p>
    <w:p w:rsidR="00C57253" w:rsidRDefault="00C57253" w:rsidP="00C57253">
      <w:pPr>
        <w:pStyle w:val="21"/>
        <w:ind w:firstLine="420"/>
      </w:pPr>
      <w:r>
        <w:t>iv. Click on the link of the "Hong Kong Printed Books Directory" of the issue,</w:t>
      </w:r>
    </w:p>
    <w:p w:rsidR="00C57253" w:rsidRDefault="00C57253" w:rsidP="00C57253">
      <w:pPr>
        <w:pStyle w:val="21"/>
        <w:ind w:firstLine="420"/>
      </w:pPr>
      <w:r>
        <w:t>For example, looking for "2014 Third Quarter Hong Kong Printed Books Catalogue", select the year and volume number: 2015 Volume 019</w:t>
      </w:r>
    </w:p>
    <w:p w:rsidR="00C57253" w:rsidRDefault="00C57253" w:rsidP="00C57253">
      <w:pPr>
        <w:pStyle w:val="21"/>
        <w:ind w:firstLine="420"/>
      </w:pPr>
      <w:r>
        <w:t>Click the link to the Gazette published on Friday, September 25, 2015, Volume 19, Issue 39</w:t>
      </w:r>
    </w:p>
    <w:p w:rsidR="00C57253" w:rsidRDefault="00C57253" w:rsidP="00C57253">
      <w:pPr>
        <w:pStyle w:val="21"/>
        <w:ind w:firstLine="420"/>
      </w:pPr>
      <w:r>
        <w:t>https://www.gld.gov.hk/egazette/pdf/20151939/cs42015193957.pdf</w:t>
      </w:r>
    </w:p>
    <w:p w:rsidR="00C57253" w:rsidRDefault="00C57253" w:rsidP="00C57253">
      <w:pPr>
        <w:pStyle w:val="21"/>
        <w:ind w:firstLine="420"/>
      </w:pPr>
      <w:r>
        <w:t>When you reach the page of the "Hong Kong Printed Books Catalog" of the issue, press the Ctrl and F keys at the same time</w:t>
      </w:r>
    </w:p>
    <w:p w:rsidR="00C57253" w:rsidRDefault="00C57253" w:rsidP="00C57253">
      <w:pPr>
        <w:pStyle w:val="21"/>
        <w:ind w:firstLine="420"/>
      </w:pPr>
      <w:r>
        <w:t>In the "Find" dialog box, enter keywords such as book title, author or ISBN number, for example: 978-988-13762-1-3 or Four Seasons Publishing Co., Ltd.</w:t>
      </w:r>
    </w:p>
    <w:p w:rsidR="00C57253" w:rsidRDefault="00C57253" w:rsidP="00C57253">
      <w:pPr>
        <w:pStyle w:val="21"/>
        <w:ind w:firstLine="420"/>
      </w:pPr>
      <w:r>
        <w:t>Continue to press "Next" button to query</w:t>
      </w:r>
    </w:p>
    <w:p w:rsidR="00C57253" w:rsidRDefault="00C57253" w:rsidP="00C57253">
      <w:pPr>
        <w:pStyle w:val="21"/>
        <w:ind w:firstLine="420"/>
      </w:pPr>
      <w:r>
        <w:t>According to the "Books Registration Ordinance" (Chapter 142 of the Laws of Hong Kong), the publisher of any new book must publish 5 books within 1 month after the book is published, printed, produced or otherwise produced in Hong Kong. , Send it to the Book Registration Group (referred to as "this group") for registration free of charge. Generally speaking, publishing houses need to submit two copies of the book registration form when registering books. After the registration is successful, the team will send a copy of the registration form back to the publishing house for record. If necessary, please contact the publisher directly.</w:t>
      </w:r>
    </w:p>
    <w:p w:rsidR="00C57253" w:rsidRDefault="00C57253" w:rsidP="00C57253">
      <w:pPr>
        <w:pStyle w:val="21"/>
        <w:ind w:firstLine="420"/>
      </w:pPr>
      <w:r>
        <w:t xml:space="preserve">If you have any enquiries, please contact Ms. Guan at 2180 9146. </w:t>
      </w:r>
      <w:r>
        <w:lastRenderedPageBreak/>
        <w:t>Thank you for your attention to the services of this group.</w:t>
      </w:r>
    </w:p>
    <w:p w:rsidR="00C57253" w:rsidRDefault="00C57253" w:rsidP="00C57253">
      <w:pPr>
        <w:pStyle w:val="21"/>
        <w:ind w:firstLine="420"/>
      </w:pPr>
      <w:r>
        <w:t>Director of Leisure and Cultural Services</w:t>
      </w:r>
    </w:p>
    <w:p w:rsidR="00C57253" w:rsidRDefault="00C57253" w:rsidP="00C57253">
      <w:pPr>
        <w:pStyle w:val="21"/>
        <w:ind w:firstLine="420"/>
      </w:pPr>
      <w:r>
        <w:t>(Rong Taohuan)</w:t>
      </w:r>
    </w:p>
    <w:p w:rsidR="00C57253" w:rsidRDefault="00C57253" w:rsidP="00C57253">
      <w:pPr>
        <w:pStyle w:val="21"/>
        <w:ind w:firstLine="420"/>
      </w:pPr>
    </w:p>
    <w:p w:rsidR="00C57253" w:rsidRDefault="00C57253" w:rsidP="00C57253">
      <w:pPr>
        <w:pStyle w:val="21"/>
        <w:ind w:firstLine="420"/>
      </w:pPr>
      <w:r>
        <w:t>597. Henry Wei: Not all people in the Cultural Revolution were bad, and there are no people who are not bad now.</w:t>
      </w:r>
    </w:p>
    <w:p w:rsidR="00C57253" w:rsidRDefault="00C57253" w:rsidP="00C57253">
      <w:pPr>
        <w:pStyle w:val="21"/>
        <w:ind w:firstLine="420"/>
      </w:pPr>
      <w:r>
        <w:t>"Ge Shen: People nowadays only care about their own small interests.</w:t>
      </w:r>
    </w:p>
    <w:p w:rsidR="00C57253" w:rsidRDefault="00C57253" w:rsidP="00C57253">
      <w:pPr>
        <w:pStyle w:val="21"/>
        <w:ind w:firstLine="420"/>
      </w:pPr>
      <w:r>
        <w:t>"Manevil: No capitalism, moral education is needed.</w:t>
      </w:r>
    </w:p>
    <w:p w:rsidR="00C57253" w:rsidRDefault="00C57253" w:rsidP="00C57253">
      <w:pPr>
        <w:pStyle w:val="21"/>
        <w:ind w:firstLine="420"/>
      </w:pPr>
      <w:r>
        <w:t>"Ge Shen: We need the faith of the whole world.</w:t>
      </w:r>
    </w:p>
    <w:p w:rsidR="00C57253" w:rsidRDefault="00C57253" w:rsidP="00C57253">
      <w:pPr>
        <w:pStyle w:val="21"/>
        <w:ind w:firstLine="420"/>
      </w:pPr>
      <w:r>
        <w:rPr>
          <w:rFonts w:hint="eastAsia"/>
        </w:rPr>
        <w:t>》》</w:t>
      </w:r>
      <w:r>
        <w:rPr>
          <w:rFonts w:hint="eastAsia"/>
        </w:rPr>
        <w:t>XEQZGFRUMLK: To follow the capture situation tomorrow.</w:t>
      </w:r>
    </w:p>
    <w:p w:rsidR="00C57253" w:rsidRDefault="00C57253" w:rsidP="00C57253">
      <w:pPr>
        <w:pStyle w:val="21"/>
        <w:ind w:firstLine="420"/>
      </w:pPr>
      <w:r>
        <w:t>Actually clamoring that they are not afraid of being caught by the Chinese police.</w:t>
      </w:r>
    </w:p>
    <w:p w:rsidR="00C57253" w:rsidRDefault="00C57253" w:rsidP="00C57253">
      <w:pPr>
        <w:pStyle w:val="21"/>
        <w:ind w:firstLine="420"/>
      </w:pPr>
      <w:r>
        <w:t>How many guns do you have? Why curse the chairman.</w:t>
      </w:r>
    </w:p>
    <w:p w:rsidR="00C57253" w:rsidRDefault="00C57253" w:rsidP="00C57253">
      <w:pPr>
        <w:pStyle w:val="21"/>
        <w:ind w:firstLine="420"/>
      </w:pPr>
      <w:r>
        <w:t>"Gegod dot com: American asylum.</w:t>
      </w:r>
    </w:p>
    <w:p w:rsidR="00C57253" w:rsidRDefault="00C57253" w:rsidP="00C57253">
      <w:pPr>
        <w:pStyle w:val="21"/>
        <w:ind w:firstLine="420"/>
      </w:pPr>
      <w:r>
        <w:rPr>
          <w:rFonts w:hint="eastAsia"/>
        </w:rPr>
        <w:t>》》</w:t>
      </w:r>
      <w:r>
        <w:rPr>
          <w:rFonts w:hint="eastAsia"/>
        </w:rPr>
        <w:t>XEQZGFRUMLK: Okay. You admit it today and arrest it tomorrow.</w:t>
      </w:r>
    </w:p>
    <w:p w:rsidR="00C57253" w:rsidRDefault="00C57253" w:rsidP="00C57253">
      <w:pPr>
        <w:pStyle w:val="21"/>
        <w:ind w:firstLine="420"/>
      </w:pPr>
      <w:r>
        <w:t>Screenshots have been saved.</w:t>
      </w:r>
    </w:p>
    <w:p w:rsidR="00C57253" w:rsidRDefault="00C57253" w:rsidP="00C57253">
      <w:pPr>
        <w:pStyle w:val="21"/>
        <w:ind w:firstLine="420"/>
      </w:pPr>
      <w:r>
        <w:t>Call the Zhenjiang Public Security Bureau tomorrow.</w:t>
      </w:r>
    </w:p>
    <w:p w:rsidR="00C57253" w:rsidRDefault="00C57253" w:rsidP="00C57253">
      <w:pPr>
        <w:pStyle w:val="21"/>
        <w:ind w:firstLine="420"/>
      </w:pPr>
      <w:r>
        <w:t>Call the spy reactionary phone immediately to report.</w:t>
      </w:r>
    </w:p>
    <w:p w:rsidR="00C57253" w:rsidRDefault="00C57253" w:rsidP="00C57253">
      <w:pPr>
        <w:pStyle w:val="21"/>
        <w:ind w:firstLine="420"/>
      </w:pPr>
      <w:r>
        <w:t>Has gotten through. Wait to send all the information to the other party's mailbox??</w:t>
      </w:r>
    </w:p>
    <w:p w:rsidR="00C57253" w:rsidRDefault="00C57253" w:rsidP="00C57253">
      <w:pPr>
        <w:pStyle w:val="21"/>
        <w:ind w:firstLine="420"/>
      </w:pPr>
      <w:r>
        <w:t>"Gegod dot com: The highest death penalty for blasphemy, please know.</w:t>
      </w:r>
    </w:p>
    <w:p w:rsidR="00C57253" w:rsidRDefault="00C57253" w:rsidP="00C57253">
      <w:pPr>
        <w:pStyle w:val="21"/>
        <w:ind w:firstLine="420"/>
      </w:pPr>
      <w:r>
        <w:t xml:space="preserve">"" XEQZGFRUMLK: Appeal: This group has admitted that it was sent by the United States. Everyone who sees a patriot, a justice person, and a love person must report this group that specializes in reactionary sabotage on the Chinese Internet. One more person has more power. The above is the evidence I have taken a screenshot. Dial 12339 or 110 for </w:t>
      </w:r>
      <w:r>
        <w:lastRenderedPageBreak/>
        <w:t>the spy report of anti-hostile forces.</w:t>
      </w:r>
    </w:p>
    <w:p w:rsidR="00C57253" w:rsidRDefault="00C57253" w:rsidP="00C57253">
      <w:pPr>
        <w:pStyle w:val="21"/>
        <w:ind w:firstLine="420"/>
      </w:pPr>
      <w:r>
        <w:t>I will send all the evidence of your gang and backstage screenshots to each department of the Party Central Committee, to the U.S. Embassy, ​​and to the Jewish Embassy.</w:t>
      </w:r>
    </w:p>
    <w:p w:rsidR="00C57253" w:rsidRDefault="00C57253" w:rsidP="00C57253">
      <w:pPr>
        <w:pStyle w:val="21"/>
        <w:ind w:firstLine="420"/>
      </w:pPr>
      <w:r>
        <w:t>"Gegod dot com: What is your BB, see if your reply is still there? Nobody, the Baidu administrator deleted your dog.</w:t>
      </w:r>
    </w:p>
    <w:p w:rsidR="00C57253" w:rsidRDefault="00C57253" w:rsidP="00C57253">
      <w:pPr>
        <w:pStyle w:val="21"/>
        <w:ind w:firstLine="420"/>
      </w:pPr>
    </w:p>
    <w:p w:rsidR="00C57253" w:rsidRDefault="00C57253" w:rsidP="00C57253">
      <w:pPr>
        <w:pStyle w:val="21"/>
        <w:ind w:firstLine="420"/>
      </w:pPr>
      <w:r>
        <w:rPr>
          <w:rFonts w:hint="eastAsia"/>
        </w:rPr>
        <w:t>598</w:t>
      </w:r>
      <w:r>
        <w:rPr>
          <w:rFonts w:hint="eastAsia"/>
        </w:rPr>
        <w:t>、</w:t>
      </w:r>
      <w:r>
        <w:rPr>
          <w:rFonts w:hint="eastAsia"/>
        </w:rPr>
        <w:t>Gegod: Ge Ziwei</w:t>
      </w:r>
    </w:p>
    <w:p w:rsidR="00C57253" w:rsidRDefault="00C57253" w:rsidP="00C57253">
      <w:pPr>
        <w:pStyle w:val="21"/>
        <w:ind w:firstLine="420"/>
      </w:pPr>
      <w:r>
        <w:t>"A man like Feng: That person is a fake, you can ask Zhengyi or Wutaishan who is really capable to determine.</w:t>
      </w:r>
    </w:p>
    <w:p w:rsidR="00C57253" w:rsidRDefault="00C57253" w:rsidP="00C57253">
      <w:pPr>
        <w:pStyle w:val="21"/>
        <w:ind w:firstLine="420"/>
      </w:pPr>
      <w:r>
        <w:t>"" This heart is bright: also a good purple substitute. Work very hard without expecting anything in return. It's hard work.</w:t>
      </w:r>
    </w:p>
    <w:p w:rsidR="00C57253" w:rsidRDefault="00C57253" w:rsidP="00C57253">
      <w:pPr>
        <w:pStyle w:val="21"/>
        <w:ind w:firstLine="420"/>
      </w:pPr>
      <w:r>
        <w:t>"A man like Feng: Is it true or not? I want to know how confident you are when you say this? The magnetic field is stunned, and sometimes I see you telling you the truth. I really think he is you. Do you know why the country issued a civil code in 2020? Do you think Ge is his experience? Or did he feel bleak after doing the purple substitute? Do you think that Allah sees him through?</w:t>
      </w:r>
    </w:p>
    <w:p w:rsidR="00C57253" w:rsidRDefault="00C57253" w:rsidP="00C57253">
      <w:pPr>
        <w:pStyle w:val="21"/>
        <w:ind w:firstLine="420"/>
      </w:pPr>
      <w:r>
        <w:t>"" This heart is bright: It seems that your understanding is really a bit that. I just said that Pueraria lobata is just a good purple substitute. Every purple replacement is not easy. If you do it wholeheartedly and don't need salary, you still face the risk of schizophrenia. Not easy.</w:t>
      </w:r>
    </w:p>
    <w:p w:rsidR="00C57253" w:rsidRDefault="00C57253" w:rsidP="00C57253">
      <w:pPr>
        <w:pStyle w:val="21"/>
        <w:ind w:firstLine="420"/>
      </w:pPr>
      <w:r>
        <w:t>"A man like Feng: The way of man determines his disease? You think right?</w:t>
      </w:r>
    </w:p>
    <w:p w:rsidR="00C57253" w:rsidRDefault="00C57253" w:rsidP="00C57253">
      <w:pPr>
        <w:pStyle w:val="21"/>
        <w:ind w:firstLine="420"/>
      </w:pPr>
      <w:r>
        <w:rPr>
          <w:rFonts w:hint="eastAsia"/>
        </w:rPr>
        <w:t>》》</w:t>
      </w:r>
      <w:r>
        <w:rPr>
          <w:rFonts w:hint="eastAsia"/>
        </w:rPr>
        <w:t>Finalseer: cut Yimin, cut the mouth first, then cut the chicken.</w:t>
      </w:r>
    </w:p>
    <w:p w:rsidR="00C57253" w:rsidRDefault="00C57253" w:rsidP="00C57253">
      <w:pPr>
        <w:pStyle w:val="21"/>
        <w:ind w:firstLine="420"/>
      </w:pPr>
      <w:r>
        <w:t>"XEQZGFRUMLK: Already cited.</w:t>
      </w:r>
    </w:p>
    <w:p w:rsidR="00C57253" w:rsidRDefault="00C57253" w:rsidP="00C57253">
      <w:pPr>
        <w:pStyle w:val="21"/>
        <w:ind w:firstLine="420"/>
      </w:pPr>
      <w:r>
        <w:t>It is hoped that either arrests or all of them will be included in the hazard monitoring list. All gangs are three generations of scum.</w:t>
      </w:r>
    </w:p>
    <w:p w:rsidR="00C57253" w:rsidRDefault="00C57253" w:rsidP="00C57253">
      <w:pPr>
        <w:pStyle w:val="21"/>
        <w:ind w:firstLine="420"/>
      </w:pPr>
      <w:r>
        <w:t xml:space="preserve">You use a unified personal design, a unified website, a unified book, </w:t>
      </w:r>
      <w:r>
        <w:lastRenderedPageBreak/>
        <w:t>a unified file package, and a unified language. The conviction is about the evidence chain. How can it be that you can hide your ears and evade the bell if you are afraid.</w:t>
      </w:r>
    </w:p>
    <w:p w:rsidR="00C57253" w:rsidRDefault="00C57253" w:rsidP="00C57253">
      <w:pPr>
        <w:pStyle w:val="21"/>
        <w:ind w:firstLine="420"/>
      </w:pPr>
    </w:p>
    <w:p w:rsidR="00C57253" w:rsidRDefault="00C57253" w:rsidP="00C57253">
      <w:pPr>
        <w:pStyle w:val="21"/>
        <w:ind w:firstLine="420"/>
      </w:pPr>
      <w:r>
        <w:rPr>
          <w:rFonts w:hint="eastAsia"/>
        </w:rPr>
        <w:t>599</w:t>
      </w:r>
      <w:r>
        <w:rPr>
          <w:rFonts w:hint="eastAsia"/>
        </w:rPr>
        <w:t>、</w:t>
      </w:r>
      <w:r>
        <w:rPr>
          <w:rFonts w:hint="eastAsia"/>
        </w:rPr>
        <w:t>Hey, I'm here!</w:t>
      </w:r>
    </w:p>
    <w:p w:rsidR="00C57253" w:rsidRDefault="00C57253" w:rsidP="00C57253">
      <w:pPr>
        <w:pStyle w:val="21"/>
        <w:ind w:firstLine="420"/>
      </w:pPr>
      <w:r>
        <w:t>Ge Shen replaced him.</w:t>
      </w:r>
    </w:p>
    <w:p w:rsidR="00C57253" w:rsidRDefault="00C57253" w:rsidP="00C57253">
      <w:pPr>
        <w:pStyle w:val="21"/>
        <w:ind w:firstLine="420"/>
      </w:pPr>
      <w:r>
        <w:t>"Song of q594141840: I just dug a hole in advance for myself, and half of it fell into the soil.</w:t>
      </w:r>
    </w:p>
    <w:p w:rsidR="00C57253" w:rsidRDefault="00C57253" w:rsidP="00C57253">
      <w:pPr>
        <w:pStyle w:val="21"/>
        <w:ind w:firstLine="420"/>
      </w:pPr>
      <w:r>
        <w:rPr>
          <w:rFonts w:hint="eastAsia"/>
        </w:rPr>
        <w:t>》》</w:t>
      </w:r>
      <w:r>
        <w:rPr>
          <w:rFonts w:hint="eastAsia"/>
        </w:rPr>
        <w:t>Qing difficult: Ge Sheng is the most cowhide. For so many years, he has been persistently being a saint, pointing out the direction for the vast beings.</w:t>
      </w:r>
    </w:p>
    <w:p w:rsidR="00C57253" w:rsidRDefault="00C57253" w:rsidP="00C57253">
      <w:pPr>
        <w:pStyle w:val="21"/>
        <w:ind w:firstLine="420"/>
      </w:pPr>
      <w:r>
        <w:t>"Binghuoqingmu4: I often see him.</w:t>
      </w:r>
    </w:p>
    <w:p w:rsidR="00C57253" w:rsidRDefault="00C57253" w:rsidP="00C57253">
      <w:pPr>
        <w:pStyle w:val="21"/>
        <w:ind w:firstLine="420"/>
      </w:pPr>
      <w:r>
        <w:t>"" GoodDayHello: I guess he can't stand it in one day.</w:t>
      </w:r>
    </w:p>
    <w:p w:rsidR="00C57253" w:rsidRDefault="00C57253" w:rsidP="00C57253">
      <w:pPr>
        <w:pStyle w:val="21"/>
        <w:ind w:firstLine="420"/>
      </w:pPr>
      <w:r>
        <w:t>"Taxue Wuhenha: Hahaha?? That is, just give a death test and let him answer hahaha??</w:t>
      </w:r>
    </w:p>
    <w:p w:rsidR="00C57253" w:rsidRDefault="00C57253" w:rsidP="00C57253">
      <w:pPr>
        <w:pStyle w:val="21"/>
        <w:ind w:firstLine="420"/>
      </w:pPr>
      <w:r>
        <w:t xml:space="preserve">"Gegod dot com: 700,000 words for </w:t>
      </w:r>
      <w:r w:rsidR="009F4861">
        <w:t>“wordofgod”</w:t>
      </w:r>
      <w:r>
        <w:t>s.</w:t>
      </w:r>
    </w:p>
    <w:p w:rsidR="00C57253" w:rsidRDefault="00C57253" w:rsidP="00C57253">
      <w:pPr>
        <w:pStyle w:val="21"/>
        <w:ind w:firstLine="420"/>
      </w:pPr>
      <w:r>
        <w:t>"Zym347601286zy: You rubbish, you became the master of the saint bar, and you also proclaimed yourself a saint. You have no devotion, no merit, but you are proud of yourself. It's really shameless.</w:t>
      </w:r>
    </w:p>
    <w:p w:rsidR="00C57253" w:rsidRDefault="00C57253" w:rsidP="00C57253">
      <w:pPr>
        <w:pStyle w:val="21"/>
        <w:ind w:firstLine="420"/>
      </w:pPr>
      <w:r>
        <w:t xml:space="preserve">"Gegod dot com: The Four </w:t>
      </w:r>
      <w:r w:rsidR="009F4861">
        <w:t>“wordofgod”</w:t>
      </w:r>
      <w:r>
        <w:t xml:space="preserve"> Saints.</w:t>
      </w:r>
    </w:p>
    <w:p w:rsidR="00C57253" w:rsidRDefault="00C57253" w:rsidP="00C57253">
      <w:pPr>
        <w:pStyle w:val="21"/>
        <w:ind w:firstLine="420"/>
      </w:pPr>
      <w:r>
        <w:t>"" XEQZGFRUMLK: Ge Hei? Spreading cult superstition and poisoning me for many years, how can you escape this crime?</w:t>
      </w:r>
    </w:p>
    <w:p w:rsidR="00C57253" w:rsidRDefault="00C57253" w:rsidP="00C57253">
      <w:pPr>
        <w:pStyle w:val="21"/>
        <w:ind w:firstLine="420"/>
      </w:pPr>
      <w:r>
        <w:t>Over the years, your gang has been poisoning me by spreading cult superstitions for many years.</w:t>
      </w:r>
    </w:p>
    <w:p w:rsidR="00C57253" w:rsidRDefault="00C57253" w:rsidP="00C57253">
      <w:pPr>
        <w:pStyle w:val="21"/>
        <w:ind w:firstLine="420"/>
      </w:pPr>
      <w:r>
        <w:t>Don't reply to me again, don't bother to talk to you anymore, and enjoy the scum life.</w:t>
      </w:r>
    </w:p>
    <w:p w:rsidR="00C57253" w:rsidRDefault="00C57253" w:rsidP="00C57253">
      <w:pPr>
        <w:pStyle w:val="21"/>
        <w:ind w:firstLine="420"/>
      </w:pPr>
      <w:r>
        <w:rPr>
          <w:rFonts w:hint="eastAsia"/>
        </w:rPr>
        <w:t>》</w:t>
      </w:r>
      <w:r>
        <w:rPr>
          <w:rFonts w:hint="eastAsia"/>
        </w:rPr>
        <w:t>Gegoddotcom: How many gospels has Gehua preached to you for free?</w:t>
      </w:r>
    </w:p>
    <w:p w:rsidR="00C57253" w:rsidRDefault="00C57253" w:rsidP="00C57253">
      <w:pPr>
        <w:pStyle w:val="21"/>
        <w:ind w:firstLine="420"/>
      </w:pPr>
      <w:r>
        <w:t xml:space="preserve">"" Zhuxue and Taxue: I will not be able to preach for that in the </w:t>
      </w:r>
      <w:r>
        <w:lastRenderedPageBreak/>
        <w:t>future. Maybe Tieba lists me as a cult.</w:t>
      </w:r>
    </w:p>
    <w:p w:rsidR="00C57253" w:rsidRDefault="00C57253" w:rsidP="00C57253">
      <w:pPr>
        <w:pStyle w:val="21"/>
        <w:ind w:firstLine="420"/>
      </w:pPr>
    </w:p>
    <w:p w:rsidR="00C57253" w:rsidRDefault="00C57253" w:rsidP="00C57253">
      <w:pPr>
        <w:pStyle w:val="21"/>
        <w:ind w:firstLine="420"/>
      </w:pPr>
      <w:r>
        <w:rPr>
          <w:rFonts w:hint="eastAsia"/>
        </w:rPr>
        <w:t>600</w:t>
      </w:r>
      <w:r>
        <w:rPr>
          <w:rFonts w:hint="eastAsia"/>
        </w:rPr>
        <w:t>、</w:t>
      </w:r>
      <w:r>
        <w:rPr>
          <w:rFonts w:hint="eastAsia"/>
        </w:rPr>
        <w:t>Keep Ge Hei (Internal Fight)</w:t>
      </w:r>
    </w:p>
    <w:p w:rsidR="00C57253" w:rsidRDefault="00C57253" w:rsidP="00C57253">
      <w:pPr>
        <w:pStyle w:val="21"/>
        <w:ind w:firstLine="420"/>
      </w:pPr>
      <w:r>
        <w:t>In September 2017, Ge Hei in my group confessed to report the real household registration and password of Geshen Coin, and then he retreated.</w:t>
      </w:r>
    </w:p>
    <w:p w:rsidR="00C57253" w:rsidRDefault="00C57253" w:rsidP="00C57253">
      <w:pPr>
        <w:pStyle w:val="21"/>
        <w:ind w:firstLine="420"/>
      </w:pPr>
      <w:r>
        <w:t>In October 18th, Ge Hei Coin broke out in conflict with Ge Hei's interpretation of Geshen's credentials, which lasted for three years until the two completely disappeared.</w:t>
      </w:r>
    </w:p>
    <w:p w:rsidR="00C57253" w:rsidRDefault="00C57253" w:rsidP="00C57253">
      <w:pPr>
        <w:pStyle w:val="21"/>
        <w:ind w:firstLine="420"/>
      </w:pPr>
      <w:r>
        <w:t>In June 19, Ge Shen publicly pursued a certain rice, and certain rice quickly admitted that he was just holding a certain coin.</w:t>
      </w:r>
    </w:p>
    <w:p w:rsidR="00C57253" w:rsidRDefault="00C57253" w:rsidP="00C57253">
      <w:pPr>
        <w:pStyle w:val="21"/>
        <w:ind w:firstLine="420"/>
      </w:pPr>
      <w:r>
        <w:t>One day in the spring of 20 years, Ge Hei Coin publicly used simple search methods to find information about Ge Shen's family and sold it to Yunsheng for 50 yuan, but it was later released for free, causing Bai Yunsheng to be deceived and go crazy.</w:t>
      </w:r>
    </w:p>
    <w:p w:rsidR="00C57253" w:rsidRDefault="00C57253" w:rsidP="00C57253">
      <w:pPr>
        <w:pStyle w:val="21"/>
        <w:ind w:firstLine="420"/>
      </w:pPr>
      <w:r>
        <w:t>In April 20th, Yunsheng and the other Ge Hei tore their faces and began to bluff and deceive, extorting 50,000 yuan everywhere.</w:t>
      </w:r>
    </w:p>
    <w:p w:rsidR="00C57253" w:rsidRDefault="00C57253" w:rsidP="00C57253">
      <w:pPr>
        <w:pStyle w:val="21"/>
        <w:ind w:firstLine="420"/>
      </w:pPr>
      <w:r>
        <w:t>In October 20, a certain coin publicly stated that the other Ge Hei were mentally ill, and then Li reconciled with Ge Shen, Ge Hei Interpretation (114514 trumpets) consciously lost to Ge Shen, and never had Ge Hei anymore. .</w:t>
      </w:r>
    </w:p>
    <w:p w:rsidR="00E95318" w:rsidRDefault="00E95318" w:rsidP="00C57253">
      <w:pPr>
        <w:pStyle w:val="21"/>
        <w:ind w:firstLine="420"/>
      </w:pPr>
    </w:p>
    <w:p w:rsidR="00E95318" w:rsidRDefault="00E95318" w:rsidP="00E95318">
      <w:pPr>
        <w:pStyle w:val="21"/>
        <w:ind w:firstLine="420"/>
      </w:pPr>
      <w:r>
        <w:t>601. Li Junan: With your praise, Lao Ge has been able to show off for half a year.</w:t>
      </w:r>
    </w:p>
    <w:p w:rsidR="00E95318" w:rsidRDefault="00E95318" w:rsidP="00E95318">
      <w:pPr>
        <w:pStyle w:val="21"/>
        <w:ind w:firstLine="420"/>
      </w:pPr>
      <w:r>
        <w:t>"Ge Hua A: In modern China, because the welfare food of the industrial revolution is enough, it certainly does not need to eat human flesh, after all, human flesh is not easy to eat. But you can report to each other by eating human blood buns on the Internet, such as Ge Shen, who was inexplicably reported maliciously several times.</w:t>
      </w:r>
    </w:p>
    <w:p w:rsidR="00E95318" w:rsidRDefault="00E95318" w:rsidP="00E95318">
      <w:pPr>
        <w:pStyle w:val="21"/>
        <w:ind w:firstLine="420"/>
      </w:pPr>
      <w:r>
        <w:lastRenderedPageBreak/>
        <w:t>Ge Shen, who graduated from the Chinese Department of Nantah University, also made a mistake. It seems that he is old. I think about Ge Shen's https://gegod.com/wx.html back then. Now I don’t know how much I can’t get back.</w:t>
      </w:r>
    </w:p>
    <w:p w:rsidR="00E95318" w:rsidRDefault="00E95318" w:rsidP="00E95318">
      <w:pPr>
        <w:pStyle w:val="21"/>
        <w:ind w:firstLine="420"/>
      </w:pPr>
      <w:r>
        <w:t>""Oct: I want to know if you really created a teaching, and there are followers? I have seen such remarks on Post Bar many times before, "&lt;</w:t>
      </w:r>
      <w:r w:rsidR="009F4861">
        <w:t>“wordofgod”</w:t>
      </w:r>
      <w:r>
        <w:t>&gt; I am a god, you have to listen to him (referring to Ge Yimin)"... and they are all self-contained posts, rarely being commented, and even if there are any, they do not reply.</w:t>
      </w:r>
    </w:p>
    <w:p w:rsidR="00E95318" w:rsidRDefault="00E95318" w:rsidP="00E95318">
      <w:pPr>
        <w:pStyle w:val="21"/>
        <w:ind w:firstLine="420"/>
      </w:pPr>
      <w:r>
        <w:t>What do you think about this content and the person who posted it (if not your trumpet)?</w:t>
      </w:r>
    </w:p>
    <w:p w:rsidR="00E95318" w:rsidRDefault="00E95318" w:rsidP="00E95318">
      <w:pPr>
        <w:pStyle w:val="21"/>
        <w:ind w:firstLine="420"/>
      </w:pPr>
      <w:r>
        <w:t>"Ge Hua A: Ge Shen's fans mainly gather on Tieba and QQ. The total number of fans is 100, with 1,000 at its peak.</w:t>
      </w:r>
    </w:p>
    <w:p w:rsidR="00E95318" w:rsidRDefault="00E95318" w:rsidP="00E95318">
      <w:pPr>
        <w:pStyle w:val="21"/>
        <w:ind w:firstLine="420"/>
      </w:pPr>
      <w:r>
        <w:t>"" Stephen: Looking at your classmate's guestbook, you can imagine that you are a serious, honest and funny person. If you can write more realistic articles and less ridiculous things, I think you can focus on some of the social scenes, customs and customs of the 80s and 90s. The people on this forum are relatively young! So that everyone can learn from another It’s great to understand the past from a perspective. Personal little suggestions.</w:t>
      </w:r>
    </w:p>
    <w:p w:rsidR="00E95318" w:rsidRDefault="00E95318" w:rsidP="00E95318">
      <w:pPr>
        <w:pStyle w:val="21"/>
        <w:ind w:firstLine="420"/>
      </w:pPr>
      <w:r>
        <w:t>"Ge Hua A: Ge Shen said it before, and then it was reported by others.</w:t>
      </w:r>
    </w:p>
    <w:p w:rsidR="00E95318" w:rsidRDefault="00E95318" w:rsidP="00E95318">
      <w:pPr>
        <w:pStyle w:val="21"/>
        <w:ind w:firstLine="420"/>
      </w:pPr>
      <w:r>
        <w:t>"Ge Shen: It really created the cult of the gods, it is the sofa teaching, one sofa can sit all the believers.</w:t>
      </w:r>
    </w:p>
    <w:p w:rsidR="00E95318" w:rsidRDefault="009F4861" w:rsidP="00E95318">
      <w:pPr>
        <w:pStyle w:val="21"/>
        <w:ind w:firstLine="420"/>
      </w:pPr>
      <w:r>
        <w:t>“wordofgod”</w:t>
      </w:r>
      <w:r w:rsidR="00E95318">
        <w:t xml:space="preserve"> XI 94. Because we think GeYiMin's big vision "I am God, you have to listen to him (GeYiMin)." To let the world know, so Ge ​​Hua strives to preach on the Internet. GeYiMin gospel, the gospel of the Internet age.</w:t>
      </w:r>
    </w:p>
    <w:p w:rsidR="00E95318" w:rsidRDefault="00E95318" w:rsidP="00E95318">
      <w:pPr>
        <w:pStyle w:val="21"/>
        <w:ind w:firstLine="420"/>
      </w:pPr>
      <w:r>
        <w:t>I want to build a world of Datong, 20331126.</w:t>
      </w:r>
    </w:p>
    <w:p w:rsidR="00E95318" w:rsidRDefault="00E95318" w:rsidP="00E95318">
      <w:pPr>
        <w:pStyle w:val="21"/>
        <w:ind w:firstLine="420"/>
      </w:pPr>
    </w:p>
    <w:p w:rsidR="00E95318" w:rsidRDefault="00E95318" w:rsidP="00E95318">
      <w:pPr>
        <w:pStyle w:val="21"/>
        <w:ind w:firstLine="420"/>
      </w:pPr>
      <w:r>
        <w:t>602. I do it myself. 5 4: The final summary report is written by God Ge.</w:t>
      </w:r>
    </w:p>
    <w:p w:rsidR="00E95318" w:rsidRDefault="00E95318" w:rsidP="00E95318">
      <w:pPr>
        <w:pStyle w:val="21"/>
        <w:ind w:firstLine="420"/>
      </w:pPr>
      <w:r>
        <w:t xml:space="preserve">Read </w:t>
      </w:r>
      <w:r w:rsidR="009F4861">
        <w:t>“wordofgod”</w:t>
      </w:r>
      <w:r>
        <w:t xml:space="preserve"> now.</w:t>
      </w:r>
    </w:p>
    <w:p w:rsidR="00E95318" w:rsidRDefault="00E95318" w:rsidP="00E95318">
      <w:pPr>
        <w:pStyle w:val="21"/>
        <w:ind w:firstLine="420"/>
      </w:pPr>
      <w:r>
        <w:t>"Ge Badiyimin: Bai Yunsheng is lying again, do you swear by saying that you can curse the god of death Ge?"</w:t>
      </w:r>
    </w:p>
    <w:p w:rsidR="00E95318" w:rsidRDefault="00E95318" w:rsidP="00E95318">
      <w:pPr>
        <w:pStyle w:val="21"/>
        <w:ind w:firstLine="420"/>
      </w:pPr>
      <w:r>
        <w:t>""1871: Share the proletarian divine comedy in my heart.</w:t>
      </w:r>
    </w:p>
    <w:p w:rsidR="00E95318" w:rsidRDefault="00E95318" w:rsidP="00E95318">
      <w:pPr>
        <w:pStyle w:val="21"/>
        <w:ind w:firstLine="420"/>
      </w:pPr>
      <w:r>
        <w:t>"Gegod dot com: "The Golden Mountain of Zhenjiang"</w:t>
      </w:r>
    </w:p>
    <w:p w:rsidR="00E95318" w:rsidRDefault="00E95318" w:rsidP="00E95318">
      <w:pPr>
        <w:pStyle w:val="21"/>
        <w:ind w:firstLine="420"/>
      </w:pPr>
      <w:r>
        <w:t>"Ge Flower"</w:t>
      </w:r>
    </w:p>
    <w:p w:rsidR="00E95318" w:rsidRDefault="00E95318" w:rsidP="00E95318">
      <w:pPr>
        <w:pStyle w:val="21"/>
        <w:ind w:firstLine="420"/>
      </w:pPr>
      <w:r>
        <w:t>""1871: I can't find the songs you posted.</w:t>
      </w:r>
    </w:p>
    <w:p w:rsidR="00E95318" w:rsidRDefault="00E95318" w:rsidP="00E95318">
      <w:pPr>
        <w:pStyle w:val="21"/>
        <w:ind w:firstLine="420"/>
      </w:pPr>
      <w:r>
        <w:rPr>
          <w:rFonts w:hint="eastAsia"/>
        </w:rPr>
        <w:t>》</w:t>
      </w:r>
      <w:r>
        <w:rPr>
          <w:rFonts w:hint="eastAsia"/>
        </w:rPr>
        <w:t>Gegod dot com: http://www.gegod.com/rj/sjzhm.mp3</w:t>
      </w:r>
    </w:p>
    <w:p w:rsidR="00E95318" w:rsidRDefault="00E95318" w:rsidP="00E95318">
      <w:pPr>
        <w:pStyle w:val="21"/>
        <w:ind w:firstLine="420"/>
      </w:pPr>
    </w:p>
    <w:p w:rsidR="00E95318" w:rsidRDefault="00E95318" w:rsidP="00E95318">
      <w:pPr>
        <w:pStyle w:val="21"/>
        <w:ind w:firstLine="420"/>
      </w:pPr>
      <w:r>
        <w:t>603. White Crystal Jade: How come the garbage cult psychopaths began to attack me?</w:t>
      </w:r>
    </w:p>
    <w:p w:rsidR="00E95318" w:rsidRDefault="00E95318" w:rsidP="00E95318">
      <w:pPr>
        <w:pStyle w:val="21"/>
        <w:ind w:firstLine="420"/>
      </w:pPr>
      <w:r>
        <w:t>All ten days are cyclically blocked.</w:t>
      </w:r>
    </w:p>
    <w:p w:rsidR="00E95318" w:rsidRDefault="00E95318" w:rsidP="00E95318">
      <w:pPr>
        <w:pStyle w:val="21"/>
        <w:ind w:firstLine="420"/>
      </w:pPr>
      <w:r>
        <w:t>The archways of Ge Neuropathy may be closely related to those hypocritical archways.</w:t>
      </w:r>
    </w:p>
    <w:p w:rsidR="00E95318" w:rsidRDefault="00E95318" w:rsidP="00E95318">
      <w:pPr>
        <w:pStyle w:val="21"/>
        <w:ind w:firstLine="420"/>
      </w:pPr>
      <w:r>
        <w:t>The kudzu neuropathy is just a superficial shell, and the shells in the back are those of people who don't say that kudzu neuropathy is actually kudzu neuropathy.</w:t>
      </w:r>
    </w:p>
    <w:p w:rsidR="00E95318" w:rsidRDefault="00E95318" w:rsidP="00E95318">
      <w:pPr>
        <w:pStyle w:val="21"/>
        <w:ind w:firstLine="420"/>
      </w:pPr>
      <w:r>
        <w:t>What does it mean to delete continuously by the system? coincidence? shelter? Is there a ghost inside? Take people's money and people to eliminate disasters? Embarrassed? Or are you just a group?</w:t>
      </w:r>
    </w:p>
    <w:p w:rsidR="00E95318" w:rsidRDefault="00E95318" w:rsidP="00E95318">
      <w:pPr>
        <w:pStyle w:val="21"/>
        <w:ind w:firstLine="420"/>
      </w:pPr>
      <w:r>
        <w:t>Sure enough, there are so many people, bullying people</w:t>
      </w:r>
    </w:p>
    <w:p w:rsidR="00E95318" w:rsidRDefault="00E95318" w:rsidP="00E95318">
      <w:pPr>
        <w:pStyle w:val="21"/>
        <w:ind w:firstLine="420"/>
      </w:pPr>
      <w:r>
        <w:t>It seems that they will bully others, so it's not an exaggeration to say that they are hypocritical.</w:t>
      </w:r>
    </w:p>
    <w:p w:rsidR="00E95318" w:rsidRDefault="00E95318" w:rsidP="00E95318">
      <w:pPr>
        <w:pStyle w:val="21"/>
        <w:ind w:firstLine="420"/>
      </w:pPr>
      <w:r>
        <w:t xml:space="preserve">There used to be an exposing post about Ge's trash gang, which was deleted by them using conspiracy and tricks. They also chatted with me a bunch of nonsense, doing things that knew not to do, and wanted to </w:t>
      </w:r>
      <w:r>
        <w:lastRenderedPageBreak/>
        <w:t>cover up and deceive fools? !</w:t>
      </w:r>
    </w:p>
    <w:p w:rsidR="00E95318" w:rsidRDefault="00E95318" w:rsidP="00E95318">
      <w:pPr>
        <w:pStyle w:val="21"/>
        <w:ind w:firstLine="420"/>
      </w:pPr>
      <w:r>
        <w:t>When that post was posted, the system had been helping Ge trash.</w:t>
      </w:r>
    </w:p>
    <w:p w:rsidR="00E95318" w:rsidRDefault="00E95318" w:rsidP="00E95318">
      <w:pPr>
        <w:pStyle w:val="21"/>
        <w:ind w:firstLine="420"/>
      </w:pPr>
      <w:r>
        <w:t xml:space="preserve">A set of fake serious </w:t>
      </w:r>
      <w:r w:rsidR="009F4861">
        <w:t>“wordofgod”</w:t>
      </w:r>
      <w:r>
        <w:t>s in front of you. Secretly, the hypocritical large archway never mentions Ge trash. In fact, Ge trash wipes their buttocks to support them whenever something happens. The same shameless, shameless dog skin plaster sticks around and entangles everywhere.</w:t>
      </w:r>
    </w:p>
    <w:p w:rsidR="00E95318" w:rsidRDefault="00E95318" w:rsidP="00E95318">
      <w:pPr>
        <w:pStyle w:val="21"/>
        <w:ind w:firstLine="420"/>
      </w:pPr>
      <w:r>
        <w:t>There is no shame.</w:t>
      </w:r>
    </w:p>
    <w:p w:rsidR="00E95318" w:rsidRDefault="00E95318" w:rsidP="00E95318">
      <w:pPr>
        <w:pStyle w:val="21"/>
        <w:ind w:firstLine="420"/>
      </w:pPr>
      <w:r>
        <w:t>What a coincidence?</w:t>
      </w:r>
    </w:p>
    <w:p w:rsidR="00E95318" w:rsidRDefault="00E95318" w:rsidP="00E95318">
      <w:pPr>
        <w:pStyle w:val="21"/>
        <w:ind w:firstLine="420"/>
      </w:pPr>
      <w:r>
        <w:t>Just a few days after these two posts were inexplicably read, nine hundred people read them.</w:t>
      </w:r>
    </w:p>
    <w:p w:rsidR="00E95318" w:rsidRDefault="00E95318" w:rsidP="00E95318">
      <w:pPr>
        <w:pStyle w:val="21"/>
        <w:ind w:firstLine="420"/>
      </w:pPr>
      <w:r>
        <w:t>Otherwise, my place is very deserted. I usually only read dozens of books for a few years, and I read about a hundred more, and only a few thousand are recommended for some individuals.</w:t>
      </w:r>
    </w:p>
    <w:p w:rsidR="00E95318" w:rsidRDefault="00E95318" w:rsidP="00E95318">
      <w:pPr>
        <w:pStyle w:val="21"/>
        <w:ind w:firstLine="420"/>
      </w:pPr>
      <w:r>
        <w:t>They are a gang, right? They have no skin, no face, no shame or embarrassment, and this gang is almost a thousand people.</w:t>
      </w:r>
    </w:p>
    <w:p w:rsidR="00E95318" w:rsidRDefault="00E95318" w:rsidP="00E95318">
      <w:pPr>
        <w:pStyle w:val="21"/>
        <w:ind w:firstLine="420"/>
      </w:pPr>
    </w:p>
    <w:p w:rsidR="00E95318" w:rsidRDefault="00E95318" w:rsidP="00E95318">
      <w:pPr>
        <w:pStyle w:val="21"/>
        <w:ind w:firstLine="420"/>
      </w:pPr>
      <w:r>
        <w:t>604. Kovatro Xia: How do you rank the comprehensive appearance, ability, and ability of several major Internet philosophers?</w:t>
      </w:r>
    </w:p>
    <w:p w:rsidR="00E95318" w:rsidRDefault="00E95318" w:rsidP="00E95318">
      <w:pPr>
        <w:pStyle w:val="21"/>
        <w:ind w:firstLine="420"/>
      </w:pPr>
      <w:r>
        <w:t xml:space="preserve">Alone, Jiezi, Blue Fatty, Pretending to be Dead, Desperate, He Tianzun, Ge </w:t>
      </w:r>
      <w:r w:rsidR="009F4861">
        <w:t>“wordofgod”</w:t>
      </w:r>
      <w:r>
        <w:t>, Zhang Xingang, who is the strongest and who is the weakest?</w:t>
      </w:r>
    </w:p>
    <w:p w:rsidR="00E95318" w:rsidRDefault="00E95318" w:rsidP="00E95318">
      <w:pPr>
        <w:pStyle w:val="21"/>
        <w:ind w:firstLine="420"/>
      </w:pPr>
      <w:r>
        <w:rPr>
          <w:rFonts w:hint="eastAsia"/>
        </w:rPr>
        <w:t>》</w:t>
      </w:r>
      <w:r>
        <w:rPr>
          <w:rFonts w:hint="eastAsia"/>
        </w:rPr>
        <w:t xml:space="preserve">Guo Boji, a friend of the elderly: Yang Fan is considered to be a dreadful temperament, a thin body and a thin body. Ge </w:t>
      </w:r>
      <w:r w:rsidR="009F4861">
        <w:t>“</w:t>
      </w:r>
      <w:r w:rsidR="009F4861">
        <w:rPr>
          <w:rFonts w:hint="eastAsia"/>
        </w:rPr>
        <w:t>wordofgod</w:t>
      </w:r>
      <w:r w:rsidR="009F4861">
        <w:t>”</w:t>
      </w:r>
      <w:r>
        <w:rPr>
          <w:rFonts w:hint="eastAsia"/>
        </w:rPr>
        <w:t>s also have good facial features when they are young. Neuropathy: Zhang Jie, Wang Keren's facial features are inferior, coupled wi</w:t>
      </w:r>
      <w:r>
        <w:t xml:space="preserve">th a perverted look, dark circles/abscesses on the face, it is already unsightly, what is the worst thing, not only ugly and insignificant, but also a disabled dwarf, his forehead has collapsed. One piece, not in the category of </w:t>
      </w:r>
      <w:r>
        <w:lastRenderedPageBreak/>
        <w:t>normal humans</w:t>
      </w:r>
    </w:p>
    <w:p w:rsidR="00E95318" w:rsidRDefault="00E95318" w:rsidP="00E95318">
      <w:pPr>
        <w:pStyle w:val="21"/>
        <w:ind w:firstLine="420"/>
      </w:pPr>
      <w:r>
        <w:rPr>
          <w:rFonts w:hint="eastAsia"/>
        </w:rPr>
        <w:t>》》</w:t>
      </w:r>
      <w:r>
        <w:rPr>
          <w:rFonts w:hint="eastAsia"/>
        </w:rPr>
        <w:t>SometimesNaive: Is it necessary for this kind of thing to exist?</w:t>
      </w:r>
    </w:p>
    <w:p w:rsidR="00E95318" w:rsidRDefault="00E95318" w:rsidP="00E95318">
      <w:pPr>
        <w:pStyle w:val="21"/>
        <w:ind w:firstLine="420"/>
      </w:pPr>
      <w:r>
        <w:t xml:space="preserve">"Ge Yimin: You do not believe in </w:t>
      </w:r>
      <w:r w:rsidR="009F4861">
        <w:t>“wordofgod”</w:t>
      </w:r>
      <w:r>
        <w:t>s, and refuse to die, we are very embarrassed.</w:t>
      </w:r>
    </w:p>
    <w:p w:rsidR="00E95318" w:rsidRDefault="00E95318" w:rsidP="00E95318">
      <w:pPr>
        <w:pStyle w:val="21"/>
        <w:ind w:firstLine="420"/>
      </w:pPr>
      <w:r>
        <w:t xml:space="preserve">"" Bolshevism: From the naming of "Nervous", we can know that it is the spokesperson of neurotic patients!!! Some people have to look at themselves while scolding Ge </w:t>
      </w:r>
      <w:r w:rsidR="009F4861">
        <w:t>“wordofgod”</w:t>
      </w:r>
      <w:r>
        <w:t xml:space="preserve">. In fact, Ge </w:t>
      </w:r>
      <w:r w:rsidR="009F4861">
        <w:t>“wordofgod”</w:t>
      </w:r>
      <w:r>
        <w:t xml:space="preserve"> also represents themselves, but One formed a group.</w:t>
      </w:r>
    </w:p>
    <w:p w:rsidR="00E95318" w:rsidRDefault="00E95318" w:rsidP="00E95318">
      <w:pPr>
        <w:pStyle w:val="21"/>
        <w:ind w:firstLine="420"/>
      </w:pPr>
    </w:p>
    <w:p w:rsidR="00E95318" w:rsidRDefault="00E95318" w:rsidP="00E95318">
      <w:pPr>
        <w:pStyle w:val="21"/>
        <w:ind w:firstLine="420"/>
      </w:pPr>
      <w:r>
        <w:t>605</w:t>
      </w:r>
      <w:r>
        <w:rPr>
          <w:rFonts w:hint="eastAsia"/>
        </w:rPr>
        <w:t>、</w:t>
      </w:r>
      <w:r>
        <w:t>The boundless sea of ​​people: After all, the four great Internet philosophers are no better than the winner of life, Ge Yimin~</w:t>
      </w:r>
    </w:p>
    <w:p w:rsidR="00E95318" w:rsidRDefault="00E95318" w:rsidP="00E95318">
      <w:pPr>
        <w:pStyle w:val="21"/>
        <w:ind w:firstLine="420"/>
      </w:pPr>
      <w:r>
        <w:t>? Ge Yimin's book "Nervous" claims to have a crush on Xu Qian during his sophomore year in Jurong High School, and fell in love at first sight. Then when he arrived at Nanjing University, he began to interact with many female students. Ge Yimin particularly loved Han Qinfen, a Chinese medicine practitioner, and liked her gentleness and grace. Unfortunately, it is still a secret love, but this is GeYiMin's second true love. When Ge Yimin was studying at Nanjing University, he also learned go, bridge, and dancing. Many girls from outside the school came to the dormitory to look for Ge Yimin to play. In 1993, Ge Yimin and the Zhenjiang girl were married through an arranged marriage, so there is no emotional basis for each other, which is also reflected in the book "</w:t>
      </w:r>
      <w:r w:rsidR="009F4861">
        <w:t>“wordofgod”</w:t>
      </w:r>
      <w:r>
        <w:t>s". Ge Yimin fell in love with the Sichuan girl Li Juan while working in the Zhenjiang branch of Xinhua News Agency. Ge Yimin claimed that this was his third true love, but then she said it was impossible to be together.</w:t>
      </w:r>
    </w:p>
    <w:p w:rsidR="00E95318" w:rsidRDefault="00E95318" w:rsidP="00E95318">
      <w:pPr>
        <w:pStyle w:val="21"/>
        <w:ind w:firstLine="420"/>
      </w:pPr>
      <w:r>
        <w:t>Ge Yimin also mentioned several of his saints in his own "</w:t>
      </w:r>
      <w:r w:rsidR="009F4861">
        <w:t>“wordofgod”</w:t>
      </w:r>
      <w:r>
        <w:t>s" vision book, and marrying saints in a dream during 2020.</w:t>
      </w:r>
    </w:p>
    <w:p w:rsidR="00E95318" w:rsidRDefault="00E95318" w:rsidP="00E95318">
      <w:pPr>
        <w:pStyle w:val="21"/>
        <w:ind w:firstLine="420"/>
      </w:pPr>
      <w:r>
        <w:lastRenderedPageBreak/>
        <w:t>Ge Yimin likes yy Liu Yifei like Zhang Yunjie. Ge Yimin claimed to have dreamed of being with Liu Yifei on May 21, 2016, that is, Ge Yimin and Liu Yifei danced in the ballroom first, and then walked side by side to Nanyuan Road in the North Garden of Nanjing University and saved the phone. Number (high probability is the original post on Weibo). Even Ai Te Liu Yifei's Weibo account, and Ge Yimin advocated the saint Liu Yifei in his personal post bar, which is exactly the same as Zhang Yunjie, suggesting that Ge Zhu collided with Jie Gou under qqqxx.</w:t>
      </w:r>
    </w:p>
    <w:p w:rsidR="00E95318" w:rsidRDefault="00E95318" w:rsidP="00E95318">
      <w:pPr>
        <w:pStyle w:val="21"/>
        <w:ind w:firstLine="420"/>
      </w:pPr>
      <w:r>
        <w:rPr>
          <w:rFonts w:hint="eastAsia"/>
        </w:rPr>
        <w:t>》</w:t>
      </w:r>
      <w:r>
        <w:rPr>
          <w:rFonts w:hint="eastAsia"/>
        </w:rPr>
        <w:t>Who doesn</w:t>
      </w:r>
      <w:r>
        <w:rPr>
          <w:rFonts w:hint="eastAsia"/>
        </w:rPr>
        <w:t>’</w:t>
      </w:r>
      <w:r>
        <w:rPr>
          <w:rFonts w:hint="eastAsia"/>
        </w:rPr>
        <w:t>t have a trumpet now: Cao, why do you want to verify him? I really treat him as a key political and Internet philosopher (whether he is 24 in the end)</w:t>
      </w:r>
    </w:p>
    <w:p w:rsidR="00E95318" w:rsidRDefault="00E95318" w:rsidP="00E95318">
      <w:pPr>
        <w:pStyle w:val="21"/>
        <w:ind w:firstLine="420"/>
      </w:pPr>
      <w:r>
        <w:t>"Flaming Fox: Obviously you can open the harem but become a net philosopher, maybe this is just a pursuit.</w:t>
      </w:r>
    </w:p>
    <w:p w:rsidR="00E95318" w:rsidRDefault="00E95318" w:rsidP="00E95318">
      <w:pPr>
        <w:pStyle w:val="21"/>
        <w:ind w:firstLine="420"/>
      </w:pPr>
      <w:r>
        <w:t>"Lapis_YSJ: Are there any more current Internet philosophers than him (sad)?</w:t>
      </w:r>
    </w:p>
    <w:p w:rsidR="00E95318" w:rsidRDefault="00E95318" w:rsidP="00E95318">
      <w:pPr>
        <w:pStyle w:val="21"/>
        <w:ind w:firstLine="420"/>
      </w:pPr>
      <w:r>
        <w:t>"A girl with eight meanings Yonglin: Obviously you can rely on academic qualifications to eat.</w:t>
      </w:r>
    </w:p>
    <w:p w:rsidR="00E95318" w:rsidRDefault="00E95318" w:rsidP="00E95318">
      <w:pPr>
        <w:pStyle w:val="21"/>
        <w:ind w:firstLine="420"/>
      </w:pPr>
      <w:r>
        <w:rPr>
          <w:rFonts w:hint="eastAsia"/>
        </w:rPr>
        <w:t>》</w:t>
      </w:r>
      <w:r>
        <w:rPr>
          <w:rFonts w:hint="eastAsia"/>
        </w:rPr>
        <w:t>Lapis_YSJ: When the gym was young, the appearance was not low.</w:t>
      </w:r>
    </w:p>
    <w:p w:rsidR="00E95318" w:rsidRDefault="00E95318" w:rsidP="00E95318">
      <w:pPr>
        <w:pStyle w:val="21"/>
        <w:ind w:firstLine="420"/>
      </w:pPr>
      <w:r>
        <w:t>"Schlachtkreuzer: Thirty years ago, when I was in college, Wangzhe could go out to play on the weekends, but I had to face closure of the school (sad).</w:t>
      </w:r>
    </w:p>
    <w:p w:rsidR="00E95318" w:rsidRDefault="00E95318" w:rsidP="00E95318">
      <w:pPr>
        <w:pStyle w:val="21"/>
        <w:ind w:firstLine="420"/>
      </w:pPr>
      <w:r>
        <w:t>"Fu Donghuang: Why does Wangzhe like Liu Yifei."</w:t>
      </w:r>
    </w:p>
    <w:p w:rsidR="00E95318" w:rsidRDefault="00E95318" w:rsidP="00E95318">
      <w:pPr>
        <w:pStyle w:val="21"/>
        <w:ind w:firstLine="420"/>
      </w:pPr>
      <w:r>
        <w:t>"" The vast sea of ​​people: It seems that only Ge Yimin and Zhang Yunjie like Liu Yifei.</w:t>
      </w:r>
    </w:p>
    <w:p w:rsidR="00E95318" w:rsidRDefault="00E95318" w:rsidP="00E95318">
      <w:pPr>
        <w:pStyle w:val="21"/>
        <w:ind w:firstLine="420"/>
      </w:pPr>
      <w:r>
        <w:t>"The threatened witch: Ge Shen is actually from Nanjing University, Nan Wu San,,,</w:t>
      </w:r>
    </w:p>
    <w:p w:rsidR="00E95318" w:rsidRDefault="00E95318" w:rsidP="00E95318">
      <w:pPr>
        <w:pStyle w:val="21"/>
        <w:ind w:firstLine="420"/>
      </w:pPr>
    </w:p>
    <w:p w:rsidR="00E95318" w:rsidRDefault="00E95318" w:rsidP="00E95318">
      <w:pPr>
        <w:pStyle w:val="21"/>
        <w:ind w:firstLine="420"/>
      </w:pPr>
      <w:r>
        <w:lastRenderedPageBreak/>
        <w:t>606, the vast sea of ​​people: This is the physical photo of Ge Yimin's book "</w:t>
      </w:r>
      <w:r w:rsidR="009F4861">
        <w:t>“wordofgod”</w:t>
      </w:r>
      <w:r>
        <w:t>s"</w:t>
      </w:r>
    </w:p>
    <w:p w:rsidR="00E95318" w:rsidRDefault="00E95318" w:rsidP="00E95318">
      <w:pPr>
        <w:pStyle w:val="21"/>
        <w:ind w:firstLine="420"/>
      </w:pPr>
      <w:r>
        <w:t>There is a mysterious code of GeYiMin's self-attached ID card. I have to deal with it. I have to say that GeYiMin's old pond is exactly the same as Zhao Kexun.</w:t>
      </w:r>
    </w:p>
    <w:p w:rsidR="00E95318" w:rsidRDefault="00E95318" w:rsidP="00E95318">
      <w:pPr>
        <w:pStyle w:val="21"/>
        <w:ind w:firstLine="420"/>
      </w:pPr>
      <w:r>
        <w:t xml:space="preserve">In addition, the full text of GeYiMin's </w:t>
      </w:r>
      <w:r w:rsidR="009F4861">
        <w:t>“wordofgod”</w:t>
      </w:r>
      <w:r>
        <w:t xml:space="preserve">s is clearly available on the Internet, but GeYiMin wants to make a physical book for others to see in real life and some people can’t access his personal website. However, there is actually an electronic version of </w:t>
      </w:r>
      <w:r w:rsidR="009F4861">
        <w:t>“wordofgod”</w:t>
      </w:r>
      <w:r>
        <w:t>s on the Internet, and There are still ten-digit sales, and there is a high probability that GeYiMin and GeZombie bought it by themselves.</w:t>
      </w:r>
    </w:p>
    <w:p w:rsidR="00E95318" w:rsidRDefault="00E95318" w:rsidP="00E95318">
      <w:pPr>
        <w:pStyle w:val="21"/>
        <w:ind w:firstLine="420"/>
      </w:pPr>
      <w:r>
        <w:t>"NetaAndGrass: G god network is unable to go up,,,</w:t>
      </w:r>
    </w:p>
    <w:p w:rsidR="00E95318" w:rsidRDefault="00E95318" w:rsidP="00E95318">
      <w:pPr>
        <w:pStyle w:val="21"/>
        <w:ind w:firstLine="420"/>
      </w:pPr>
      <w:r>
        <w:t>"" The vast sea of ​​people: You can go to 20331126.xyz, the one from Geshen.com seems to be choked.</w:t>
      </w:r>
    </w:p>
    <w:p w:rsidR="00E95318" w:rsidRDefault="00E95318" w:rsidP="00E95318">
      <w:pPr>
        <w:pStyle w:val="21"/>
        <w:ind w:firstLine="420"/>
      </w:pPr>
      <w:r>
        <w:t>"White to office workers: grass.</w:t>
      </w:r>
    </w:p>
    <w:p w:rsidR="00E95318" w:rsidRDefault="00E95318" w:rsidP="00E95318">
      <w:pPr>
        <w:pStyle w:val="21"/>
        <w:ind w:firstLine="420"/>
      </w:pPr>
      <w:r>
        <w:t>""Geng Haoji: Did you even publish a book?</w:t>
      </w:r>
    </w:p>
    <w:p w:rsidR="00E95318" w:rsidRDefault="00E95318" w:rsidP="00E95318">
      <w:pPr>
        <w:pStyle w:val="21"/>
        <w:ind w:firstLine="420"/>
      </w:pPr>
      <w:r>
        <w:t>"The vast sea of ​​people: It has been published in 14 years.</w:t>
      </w:r>
    </w:p>
    <w:p w:rsidR="00E95318" w:rsidRDefault="00E95318" w:rsidP="00E95318">
      <w:pPr>
        <w:pStyle w:val="21"/>
        <w:ind w:firstLine="420"/>
      </w:pPr>
      <w:r>
        <w:t>"" Kouji: As expected, everyone can publish books now.</w:t>
      </w:r>
    </w:p>
    <w:p w:rsidR="00E95318" w:rsidRDefault="00E95318" w:rsidP="00E95318">
      <w:pPr>
        <w:pStyle w:val="21"/>
        <w:ind w:firstLine="420"/>
      </w:pPr>
      <w:r>
        <w:rPr>
          <w:rFonts w:hint="eastAsia"/>
        </w:rPr>
        <w:t>》</w:t>
      </w:r>
      <w:r>
        <w:rPr>
          <w:rFonts w:hint="eastAsia"/>
        </w:rPr>
        <w:t>SzMithrandir: Do you dare to imagine that this thing is also available on the Internet?</w:t>
      </w:r>
    </w:p>
    <w:p w:rsidR="00E95318" w:rsidRDefault="00E95318" w:rsidP="00E95318">
      <w:pPr>
        <w:pStyle w:val="21"/>
        <w:ind w:firstLine="420"/>
      </w:pPr>
      <w:r>
        <w:t>"" Kouji Kouji: It's not surprising to know that there are on the Internet.</w:t>
      </w:r>
    </w:p>
    <w:p w:rsidR="00E95318" w:rsidRDefault="00E95318" w:rsidP="00E95318">
      <w:pPr>
        <w:pStyle w:val="21"/>
        <w:ind w:firstLine="420"/>
      </w:pPr>
      <w:r>
        <w:t>"GlaDOS-3000: Christianity and Conmi,,,</w:t>
      </w:r>
    </w:p>
    <w:p w:rsidR="00E95318" w:rsidRDefault="00E95318" w:rsidP="00E95318">
      <w:pPr>
        <w:pStyle w:val="21"/>
        <w:ind w:firstLine="420"/>
      </w:pPr>
      <w:r>
        <w:t>""Okawa Yi official: The three big grasses, did he say it himself? Then he is really grateful that it was not so convenient back then (referring to door-to-door).</w:t>
      </w:r>
    </w:p>
    <w:p w:rsidR="00E95318" w:rsidRDefault="00E95318" w:rsidP="00E95318">
      <w:pPr>
        <w:pStyle w:val="21"/>
        <w:ind w:firstLine="420"/>
      </w:pPr>
      <w:r>
        <w:t>"The vast sea of ​​people: Zhenjiang Internet police have been paying attention to him for a long time.</w:t>
      </w:r>
    </w:p>
    <w:p w:rsidR="00E95318" w:rsidRDefault="00E95318" w:rsidP="00E95318">
      <w:pPr>
        <w:pStyle w:val="21"/>
        <w:ind w:firstLine="420"/>
      </w:pPr>
      <w:r>
        <w:lastRenderedPageBreak/>
        <w:t>""Gangqin Corpse: (Unbelief, immortality, embarrassment) Well, if you don't agree, you have to die, so it's hard to disagree...Wait a moment, why don't you agree, you have to die in the end...</w:t>
      </w:r>
    </w:p>
    <w:p w:rsidR="00E95318" w:rsidRDefault="00E95318" w:rsidP="00E95318">
      <w:pPr>
        <w:pStyle w:val="21"/>
        <w:ind w:firstLine="420"/>
      </w:pPr>
      <w:r>
        <w:t>"The vast sea of ​​people: By the way, the Internet philosopher who blew his ID card is not limited to Zhao Kexun. I remember other Internet philosophers Ge Yimin, Wang Keren, Zhang Xingang, and Zhang Jie have also done this behavior.</w:t>
      </w:r>
    </w:p>
    <w:p w:rsidR="00E95318" w:rsidRDefault="00E95318" w:rsidP="00E95318">
      <w:pPr>
        <w:pStyle w:val="21"/>
        <w:ind w:firstLine="420"/>
      </w:pPr>
    </w:p>
    <w:p w:rsidR="00E95318" w:rsidRDefault="00E95318" w:rsidP="00E95318">
      <w:pPr>
        <w:pStyle w:val="21"/>
        <w:ind w:firstLine="420"/>
      </w:pPr>
      <w:r>
        <w:t>607, the vast sea of ​​people: think carefully about Ge Yimin is probably in the world of Internet philosophy</w:t>
      </w:r>
    </w:p>
    <w:p w:rsidR="00E95318" w:rsidRDefault="00E95318" w:rsidP="00E95318">
      <w:pPr>
        <w:pStyle w:val="21"/>
        <w:ind w:firstLine="420"/>
      </w:pPr>
      <w:r>
        <w:t xml:space="preserve">The attitude towards the opponents is the most gentle. GeYimin doesn’t care about Ge Hei, and has always held the attitude of “Ge Hei is also Ge ​​Hua”, even thinking that this is popular, and he will be reconciled with these remarks against him. Collected in the netizen's comments in Chapter 27 of "Nerv", anyway, these words still have nothing to do with him, and they can't cause any real harm. Other Internet philosophers were either incompetent and furious in the face of his opponents, or they ordered something immediately. For example, Yang Fan selected as "barbarians" and "fake honey", Zhang Yunjie selected "Black Spray" and "Xiaoxiaozhi", Yu Zhicheng selected "Indigenous", "Dr. Soil", and "Fake Honey". "Onion" and "Porcelain", Lin Haoze immediately appointed opponents as "scum". Lin Haoze's behavior contrasted with Liu Ze's selection of opponents or unfamiliar things as "vulgar". He Wentao immediately appointed "Mad Dog" and put his ID name in the post and called it "Mad Dog List". Chen Weirong didn't need to pick up any vocabulary, and said directly that he "hacked you to death, died to death". Zheng Liang collectively referred to the opponents as "white-collar workers", which sounded like neutral words, but in a bullish language, it contained a curse. Zhang Xingang will </w:t>
      </w:r>
      <w:r>
        <w:lastRenderedPageBreak/>
        <w:t>directly issue unrealistic night butterfly certificates to his opponents, but then gradually even every new user who pays attention to the post bar targeted by Zhang Xingang will also issue night butterfly certificates, which is a waste of paper. As for Zhao Kexun... it is a profitable flying dance in itself, and plain fashion sells silly, so he is immune to voices that oppose him. Where is Wang Keren? I will explain it somehow in these days of Tieba, but I am probably mixed up with people like him on Facebook. Think carefully about what other web philosophers might really learn from GeYiMin.</w:t>
      </w:r>
    </w:p>
    <w:p w:rsidR="00E95318" w:rsidRDefault="00E95318" w:rsidP="00E95318">
      <w:pPr>
        <w:pStyle w:val="21"/>
        <w:ind w:firstLine="420"/>
      </w:pPr>
      <w:r>
        <w:t>Zhao Kexun himself also participated in the scolding of friends, so it is not as good as GeYiMin.</w:t>
      </w:r>
    </w:p>
    <w:p w:rsidR="00E95318" w:rsidRDefault="00E95318" w:rsidP="00E95318">
      <w:pPr>
        <w:pStyle w:val="21"/>
        <w:ind w:firstLine="420"/>
      </w:pPr>
      <w:r>
        <w:t>"Aoki Shenying_Gozarani: After all, he was a student of Nanjing University in the 1980s, and he himself was more idealistic.</w:t>
      </w:r>
    </w:p>
    <w:p w:rsidR="00E95318" w:rsidRDefault="00E95318" w:rsidP="00E95318">
      <w:pPr>
        <w:pStyle w:val="21"/>
        <w:ind w:firstLine="420"/>
      </w:pPr>
      <w:r>
        <w:rPr>
          <w:rFonts w:hint="eastAsia"/>
        </w:rPr>
        <w:t>》》</w:t>
      </w:r>
      <w:r>
        <w:rPr>
          <w:rFonts w:hint="eastAsia"/>
        </w:rPr>
        <w:t>Girl with eight meanings Yonglin: What a high degree of education,,,</w:t>
      </w:r>
    </w:p>
    <w:p w:rsidR="00E95318" w:rsidRDefault="00E95318" w:rsidP="00E95318">
      <w:pPr>
        <w:pStyle w:val="21"/>
        <w:ind w:firstLine="420"/>
      </w:pPr>
      <w:r>
        <w:t>"Fu Donghuang: A college student who ran off the track.</w:t>
      </w:r>
    </w:p>
    <w:p w:rsidR="00E95318" w:rsidRDefault="00E95318" w:rsidP="00E95318">
      <w:pPr>
        <w:pStyle w:val="21"/>
        <w:ind w:firstLine="420"/>
      </w:pPr>
      <w:r>
        <w:rPr>
          <w:rFonts w:hint="eastAsia"/>
        </w:rPr>
        <w:t xml:space="preserve">"" </w:t>
      </w:r>
      <w:r>
        <w:rPr>
          <w:rFonts w:hint="eastAsia"/>
        </w:rPr>
        <w:t>浮ついた気持ち</w:t>
      </w:r>
      <w:r>
        <w:rPr>
          <w:rFonts w:hint="eastAsia"/>
        </w:rPr>
        <w:t>: So academic qualifications are really important.</w:t>
      </w:r>
    </w:p>
    <w:p w:rsidR="00E95318" w:rsidRDefault="00E95318" w:rsidP="00E95318">
      <w:pPr>
        <w:pStyle w:val="21"/>
        <w:ind w:firstLine="420"/>
      </w:pPr>
      <w:r>
        <w:rPr>
          <w:rFonts w:hint="eastAsia"/>
        </w:rPr>
        <w:t>》真夏の夜の</w:t>
      </w:r>
      <w:r>
        <w:rPr>
          <w:rFonts w:hint="eastAsia"/>
        </w:rPr>
        <w:t>Reimu: Old people don</w:t>
      </w:r>
      <w:r>
        <w:rPr>
          <w:rFonts w:hint="eastAsia"/>
        </w:rPr>
        <w:t>’</w:t>
      </w:r>
      <w:r>
        <w:rPr>
          <w:rFonts w:hint="eastAsia"/>
        </w:rPr>
        <w:t>t fight or fight, but young people are so incompetent and furious,,,</w:t>
      </w:r>
    </w:p>
    <w:p w:rsidR="00E95318" w:rsidRDefault="00E95318" w:rsidP="00E95318">
      <w:pPr>
        <w:pStyle w:val="21"/>
        <w:ind w:firstLine="420"/>
      </w:pPr>
      <w:r>
        <w:t xml:space="preserve">"" SzMithrandir: Ge seems to be scolding, but it is not recorded in the </w:t>
      </w:r>
      <w:r w:rsidR="009F4861">
        <w:t>“wordofgod”</w:t>
      </w:r>
      <w:r>
        <w:t xml:space="preserve">s, as can be seen from the third reply No. 235 in the comments of the </w:t>
      </w:r>
      <w:r w:rsidR="009F4861">
        <w:t>“wordofgod”</w:t>
      </w:r>
      <w:r>
        <w:t xml:space="preserve"> netizens.</w:t>
      </w:r>
    </w:p>
    <w:p w:rsidR="00E95318" w:rsidRDefault="00E95318" w:rsidP="00E95318">
      <w:pPr>
        <w:pStyle w:val="21"/>
        <w:ind w:firstLine="420"/>
      </w:pPr>
      <w:r>
        <w:t>"The vast sea of ​​people: remember that when God was still there, Ge Yimin would only repeat: "Dingtie dog, NMZL" when someone replies. And the swear word "CNM".</w:t>
      </w:r>
    </w:p>
    <w:p w:rsidR="00E95318" w:rsidRDefault="00E95318" w:rsidP="00E95318">
      <w:pPr>
        <w:pStyle w:val="21"/>
        <w:ind w:firstLine="420"/>
      </w:pPr>
      <w:r>
        <w:t>But it's just for the Ge family zombies.</w:t>
      </w:r>
    </w:p>
    <w:p w:rsidR="00E95318" w:rsidRDefault="00E95318" w:rsidP="00E95318">
      <w:pPr>
        <w:pStyle w:val="21"/>
        <w:ind w:firstLine="420"/>
      </w:pPr>
    </w:p>
    <w:p w:rsidR="00E95318" w:rsidRDefault="00E95318" w:rsidP="00E95318">
      <w:pPr>
        <w:pStyle w:val="21"/>
        <w:ind w:firstLine="420"/>
      </w:pPr>
      <w:r>
        <w:t>608, the vast sea of ​​people: the most philosophical network.</w:t>
      </w:r>
    </w:p>
    <w:p w:rsidR="00E95318" w:rsidRDefault="00E95318" w:rsidP="00E95318">
      <w:pPr>
        <w:pStyle w:val="21"/>
        <w:ind w:firstLine="420"/>
      </w:pPr>
      <w:r>
        <w:lastRenderedPageBreak/>
        <w:t>1. The Internet philosopher born in the earliest year-Ge Yimin (1969)</w:t>
      </w:r>
    </w:p>
    <w:p w:rsidR="00E95318" w:rsidRDefault="00E95318" w:rsidP="00E95318">
      <w:pPr>
        <w:pStyle w:val="21"/>
        <w:ind w:firstLine="420"/>
      </w:pPr>
      <w:r>
        <w:t>2. The earliest Internet philosopher who was active on the Internet-Ge Yimin (2001)</w:t>
      </w:r>
    </w:p>
    <w:p w:rsidR="00E95318" w:rsidRDefault="00E95318" w:rsidP="00E95318">
      <w:pPr>
        <w:pStyle w:val="21"/>
        <w:ind w:firstLine="420"/>
      </w:pPr>
      <w:r>
        <w:t>3. Second only to GeYimin, the earliest Internet philosopher who was active on the Internet-human pen husband (2004)</w:t>
      </w:r>
    </w:p>
    <w:p w:rsidR="00E95318" w:rsidRDefault="00E95318" w:rsidP="00E95318">
      <w:pPr>
        <w:pStyle w:val="21"/>
        <w:ind w:firstLine="420"/>
      </w:pPr>
      <w:r>
        <w:t>4. The Internet philosopher who has played the most games-Zhang Xingang (3 times)</w:t>
      </w:r>
    </w:p>
    <w:p w:rsidR="00E95318" w:rsidRDefault="00E95318" w:rsidP="00E95318">
      <w:pPr>
        <w:pStyle w:val="21"/>
        <w:ind w:firstLine="420"/>
      </w:pPr>
      <w:r>
        <w:t>5. At the same time, the fastest and most miserable Internet philosopher-Zhao Kexun (discovered in 14 years and abandoned in 15 years)</w:t>
      </w:r>
    </w:p>
    <w:p w:rsidR="00E95318" w:rsidRDefault="00E95318" w:rsidP="00E95318">
      <w:pPr>
        <w:pStyle w:val="21"/>
        <w:ind w:firstLine="420"/>
      </w:pPr>
      <w:r>
        <w:t>6. The most conscientious, most unmotivated, best lazy, most disgusting, least self-aware, and most wishful thinking in the Internet philosopher world-Zhang Yunjie (I don’t need to say more, right? )</w:t>
      </w:r>
    </w:p>
    <w:p w:rsidR="00E95318" w:rsidRDefault="00E95318" w:rsidP="00E95318">
      <w:pPr>
        <w:pStyle w:val="21"/>
        <w:ind w:firstLine="420"/>
      </w:pPr>
      <w:r>
        <w:t>7. The most influential Internet philosopher in the network environment-Yang Fan (because he is extremely cola, and is very aggressive and has a strong offensiveness, which leads to more or less understanding of the single person through Yimin 13)</w:t>
      </w:r>
    </w:p>
    <w:p w:rsidR="00E95318" w:rsidRDefault="00E95318" w:rsidP="00E95318">
      <w:pPr>
        <w:pStyle w:val="21"/>
        <w:ind w:firstLine="420"/>
      </w:pPr>
      <w:r>
        <w:t>8. The Internet philosopher who has been on TV the most-Lin Haoze (showed on brainstorming, Happy Rubik's Cube, It's You, News Night Banquet, etc.)</w:t>
      </w:r>
    </w:p>
    <w:p w:rsidR="00E95318" w:rsidRDefault="00E95318" w:rsidP="00E95318">
      <w:pPr>
        <w:pStyle w:val="21"/>
        <w:ind w:firstLine="420"/>
      </w:pPr>
      <w:r>
        <w:t>9. Yan Hong's most scared man-Ge Yimin</w:t>
      </w:r>
    </w:p>
    <w:p w:rsidR="00E95318" w:rsidRDefault="00E95318" w:rsidP="00E95318">
      <w:pPr>
        <w:pStyle w:val="21"/>
        <w:ind w:firstLine="420"/>
      </w:pPr>
      <w:r>
        <w:t>10. The Internet philosopher with the longest gnawing time——Yu Zhicheng (Since dropping out of school in 2004, he has gnawed for at least 16 years. Even Zhang Yunjie, who has never done anything, has found a righteous career!)</w:t>
      </w:r>
    </w:p>
    <w:p w:rsidR="00E95318" w:rsidRDefault="00E95318" w:rsidP="00E95318">
      <w:pPr>
        <w:pStyle w:val="21"/>
        <w:ind w:firstLine="420"/>
      </w:pPr>
      <w:r>
        <w:t>11. A celebrity who has both a folk scientist and an internet philosopher-He Wentao</w:t>
      </w:r>
    </w:p>
    <w:p w:rsidR="00E95318" w:rsidRDefault="00E95318" w:rsidP="00E95318">
      <w:pPr>
        <w:pStyle w:val="21"/>
        <w:ind w:firstLine="420"/>
      </w:pPr>
      <w:r>
        <w:t xml:space="preserve">12. An Internet philosopher with two human faces-Chen Weirong </w:t>
      </w:r>
      <w:r>
        <w:lastRenderedPageBreak/>
        <w:t>(using Qian Haile's photo and Qian Haile's PS photo and pretending to be Qian Baosheng, and his appearance is also very different from that of the post-90s)</w:t>
      </w:r>
    </w:p>
    <w:p w:rsidR="00E95318" w:rsidRDefault="00E95318" w:rsidP="00E95318">
      <w:pPr>
        <w:pStyle w:val="21"/>
        <w:ind w:firstLine="420"/>
      </w:pPr>
      <w:r>
        <w:t>13. The most educated Internet philosopher——Liu Zhongjing {West China University of Medical Sciences (Bachelor) Sichuan University (Master)}</w:t>
      </w:r>
    </w:p>
    <w:p w:rsidR="00E95318" w:rsidRDefault="00E95318" w:rsidP="00E95318">
      <w:pPr>
        <w:pStyle w:val="21"/>
        <w:ind w:firstLine="420"/>
      </w:pPr>
      <w:r>
        <w:t>14. Wang Keren, an Internet philosopher who has now returned to nothingness in the domestic Internet environment</w:t>
      </w:r>
    </w:p>
    <w:p w:rsidR="00E95318" w:rsidRDefault="00E95318" w:rsidP="00E95318">
      <w:pPr>
        <w:pStyle w:val="21"/>
        <w:ind w:firstLine="420"/>
      </w:pPr>
      <w:r>
        <w:t>Welcome to add and correct mistakes.</w:t>
      </w:r>
    </w:p>
    <w:p w:rsidR="00E95318" w:rsidRDefault="00E95318" w:rsidP="00E95318">
      <w:pPr>
        <w:pStyle w:val="21"/>
        <w:ind w:firstLine="420"/>
      </w:pPr>
      <w:r>
        <w:rPr>
          <w:rFonts w:hint="eastAsia"/>
        </w:rPr>
        <w:t>》</w:t>
      </w:r>
      <w:r>
        <w:rPr>
          <w:rFonts w:hint="eastAsia"/>
        </w:rPr>
        <w:t>Photographer of Suture Villa: Guinness Book of Philosophy,,,</w:t>
      </w:r>
    </w:p>
    <w:p w:rsidR="00E95318" w:rsidRDefault="00E95318" w:rsidP="00E95318">
      <w:pPr>
        <w:pStyle w:val="21"/>
        <w:ind w:firstLine="420"/>
      </w:pPr>
      <w:r>
        <w:t>"" SzMithrandir: Nantah is obviously better than West China University of Medical Sciences.</w:t>
      </w:r>
    </w:p>
    <w:p w:rsidR="00E95318" w:rsidRDefault="00E95318" w:rsidP="00E95318">
      <w:pPr>
        <w:pStyle w:val="21"/>
        <w:ind w:firstLine="420"/>
      </w:pPr>
      <w:r>
        <w:t>"The vast sea of ​​people: God seems to have just graduated from a bachelor's degree, while Aunt Liu graduated from a master's degree. I listed according to this standard.</w:t>
      </w:r>
    </w:p>
    <w:p w:rsidR="00E95318" w:rsidRDefault="00E95318" w:rsidP="00E95318">
      <w:pPr>
        <w:pStyle w:val="21"/>
        <w:ind w:firstLine="420"/>
      </w:pPr>
    </w:p>
    <w:p w:rsidR="00E95318" w:rsidRDefault="00E95318" w:rsidP="00E95318">
      <w:pPr>
        <w:pStyle w:val="21"/>
        <w:ind w:firstLine="420"/>
      </w:pPr>
      <w:r>
        <w:t>609, the vast sea of ​​people: Talking about Ge Yimin's book "</w:t>
      </w:r>
      <w:r w:rsidR="009F4861">
        <w:t>“wordofgod”</w:t>
      </w:r>
      <w:r>
        <w:t>s"</w:t>
      </w:r>
    </w:p>
    <w:p w:rsidR="00E95318" w:rsidRDefault="00E95318" w:rsidP="00E95318">
      <w:pPr>
        <w:pStyle w:val="21"/>
        <w:ind w:firstLine="420"/>
      </w:pPr>
      <w:r>
        <w:t>Is the Gehua in (the book as its name) real? If it is a real Gehua, it would be too scary. How could Ge xj flicker to some people? And according to the Gehua book described in the book, there are already 48 (including one born in 1994), but GeYimin himself claims to have no idea how many Gehua there are. Netizens say it is 100,000. Moreover, several of GeYiMin's praise songs were sung by Ge Hua, and GeYiMin compiled the lyrics for them to sing. There is also a GeYiMin singing video, but the so-called GeYiMin and GeYiMin's appearance in various periods are not right, so I guess this may be GeYiMin's son Ge Biao.</w:t>
      </w:r>
    </w:p>
    <w:p w:rsidR="00E95318" w:rsidRDefault="00E95318" w:rsidP="00E95318">
      <w:pPr>
        <w:pStyle w:val="21"/>
        <w:ind w:firstLine="420"/>
      </w:pPr>
      <w:r>
        <w:t xml:space="preserve">What else is Gehua? The </w:t>
      </w:r>
      <w:r w:rsidR="009F4861">
        <w:t>“wordofgod”</w:t>
      </w:r>
      <w:r>
        <w:t xml:space="preserve"> argument is "Ge Hua-GeYiMin's flower-GeYiMin's flowers and fruits."</w:t>
      </w:r>
    </w:p>
    <w:p w:rsidR="00E95318" w:rsidRDefault="00E95318" w:rsidP="00E95318">
      <w:pPr>
        <w:pStyle w:val="21"/>
        <w:ind w:firstLine="420"/>
      </w:pPr>
      <w:r>
        <w:lastRenderedPageBreak/>
        <w:t>And the reason for the name of the book "Nervous" is because there is a God's word in GeYimin's vision, which is called Jing, that is, the word of God.</w:t>
      </w:r>
    </w:p>
    <w:p w:rsidR="00E95318" w:rsidRDefault="00E95318" w:rsidP="00E95318">
      <w:pPr>
        <w:pStyle w:val="21"/>
        <w:ind w:firstLine="420"/>
      </w:pPr>
      <w:r>
        <w:t>"Handlebar: It's true and false, it's hard to tell whether it's true or false.</w:t>
      </w:r>
    </w:p>
    <w:p w:rsidR="00E95318" w:rsidRDefault="00E95318" w:rsidP="00E95318">
      <w:pPr>
        <w:pStyle w:val="21"/>
        <w:ind w:firstLine="420"/>
      </w:pPr>
      <w:r>
        <w:rPr>
          <w:rFonts w:hint="eastAsia"/>
        </w:rPr>
        <w:t>》》</w:t>
      </w:r>
      <w:r>
        <w:rPr>
          <w:rFonts w:hint="eastAsia"/>
        </w:rPr>
        <w:t>SzMithrandir: He was promoting Ge Biao</w:t>
      </w:r>
      <w:r>
        <w:rPr>
          <w:rFonts w:hint="eastAsia"/>
        </w:rPr>
        <w:t>’</w:t>
      </w:r>
      <w:r>
        <w:rPr>
          <w:rFonts w:hint="eastAsia"/>
        </w:rPr>
        <w:t xml:space="preserve">s debut in the post bar, saying that he graduated from Jiangsu University of Science and Technology, but I checked it and found that Ge Biao was from Zhenjiang Technical College. In addition, Ge disappeared for two </w:t>
      </w:r>
      <w:r>
        <w:t>months last year and has an identity position. The account says Ge has entered the game, and I don’t know if he actually entered or disappeared deliberately.</w:t>
      </w:r>
    </w:p>
    <w:p w:rsidR="00E95318" w:rsidRDefault="00E95318" w:rsidP="00E95318">
      <w:pPr>
        <w:pStyle w:val="21"/>
        <w:ind w:firstLine="420"/>
      </w:pPr>
      <w:r>
        <w:t>"The owner of the homo pavilion: Ge Yimin is in the district 2000m in front of my house.</w:t>
      </w:r>
    </w:p>
    <w:p w:rsidR="00E95318" w:rsidRDefault="00E95318" w:rsidP="00E95318">
      <w:pPr>
        <w:pStyle w:val="21"/>
        <w:ind w:firstLine="420"/>
      </w:pPr>
      <w:r>
        <w:rPr>
          <w:rFonts w:hint="eastAsia"/>
        </w:rPr>
        <w:t>》》</w:t>
      </w:r>
      <w:r>
        <w:rPr>
          <w:rFonts w:hint="eastAsia"/>
        </w:rPr>
        <w:t>Sky Disintegration: A Tour to the Holy Land (Big Boo)</w:t>
      </w:r>
    </w:p>
    <w:p w:rsidR="00E95318" w:rsidRDefault="00E95318" w:rsidP="00E95318">
      <w:pPr>
        <w:pStyle w:val="21"/>
        <w:ind w:firstLine="420"/>
      </w:pPr>
      <w:r>
        <w:t>"The vast sea of ​​people: The world is really small.</w:t>
      </w:r>
    </w:p>
    <w:p w:rsidR="00E95318" w:rsidRDefault="00E95318" w:rsidP="00E95318">
      <w:pPr>
        <w:pStyle w:val="21"/>
        <w:ind w:firstLine="420"/>
      </w:pPr>
      <w:r>
        <w:t>"" SzMithrandir: I tell you this is fake, he even hangs up his female classmates.</w:t>
      </w:r>
    </w:p>
    <w:p w:rsidR="00E95318" w:rsidRDefault="00E95318" w:rsidP="00E95318">
      <w:pPr>
        <w:pStyle w:val="21"/>
        <w:ind w:firstLine="420"/>
      </w:pPr>
      <w:r>
        <w:t>"Qingmu Shenying_Gozarani: The Gao Baoling in the "Gehua" list was even the vice president of the U.S. National Foundation, and is currently the director of external affairs of the "Uighur Human Rights Project".</w:t>
      </w:r>
    </w:p>
    <w:p w:rsidR="00E95318" w:rsidRDefault="00E95318" w:rsidP="00E95318">
      <w:pPr>
        <w:pStyle w:val="21"/>
        <w:ind w:firstLine="420"/>
      </w:pPr>
      <w:r>
        <w:t>"" SzMithrandir: But some seem to be true believers, such as those who sing Zhenjiang Jinshan.</w:t>
      </w:r>
    </w:p>
    <w:p w:rsidR="00E95318" w:rsidRDefault="00E95318" w:rsidP="00E95318">
      <w:pPr>
        <w:pStyle w:val="21"/>
        <w:ind w:firstLine="420"/>
      </w:pPr>
      <w:r>
        <w:t xml:space="preserve">"The vast sea of ​​people: Ge </w:t>
      </w:r>
      <w:r w:rsidR="009F4861">
        <w:t>“wordofgod”</w:t>
      </w:r>
      <w:r>
        <w:t xml:space="preserve"> is really unscrupulous.</w:t>
      </w:r>
    </w:p>
    <w:p w:rsidR="00E95318" w:rsidRDefault="00E95318" w:rsidP="00E95318">
      <w:pPr>
        <w:pStyle w:val="21"/>
        <w:ind w:firstLine="420"/>
      </w:pPr>
      <w:r>
        <w:t>"Magic Tea International: Such people still have admirers.</w:t>
      </w:r>
    </w:p>
    <w:p w:rsidR="00E95318" w:rsidRDefault="00E95318" w:rsidP="00E95318">
      <w:pPr>
        <w:pStyle w:val="21"/>
        <w:ind w:firstLine="420"/>
      </w:pPr>
    </w:p>
    <w:p w:rsidR="00E95318" w:rsidRDefault="00E95318" w:rsidP="00E95318">
      <w:pPr>
        <w:pStyle w:val="21"/>
        <w:ind w:firstLine="420"/>
      </w:pPr>
      <w:r>
        <w:t>610. The Boundless Sea of ​​People: Nervous Some Contents Appeared in the English Version</w:t>
      </w:r>
    </w:p>
    <w:p w:rsidR="00E95318" w:rsidRDefault="00E95318" w:rsidP="00E95318">
      <w:pPr>
        <w:pStyle w:val="21"/>
        <w:ind w:firstLine="420"/>
      </w:pPr>
      <w:r>
        <w:lastRenderedPageBreak/>
        <w:t>1. Ge Hua, so I am! ——Ge Hua, so I am!</w:t>
      </w:r>
    </w:p>
    <w:p w:rsidR="00E95318" w:rsidRDefault="00E95318" w:rsidP="00E95318">
      <w:pPr>
        <w:pStyle w:val="21"/>
        <w:ind w:firstLine="420"/>
      </w:pPr>
      <w:r>
        <w:t>2. Weeds cannot be burned out, and spring breeze blows and regenerates. ——The weeds cannot be burned, and the spring breeze blows again.</w:t>
      </w:r>
    </w:p>
    <w:p w:rsidR="00E95318" w:rsidRDefault="00E95318" w:rsidP="00E95318">
      <w:pPr>
        <w:pStyle w:val="21"/>
        <w:ind w:firstLine="420"/>
      </w:pPr>
      <w:r>
        <w:t xml:space="preserve">3. </w:t>
      </w:r>
      <w:r w:rsidR="009F4861">
        <w:t>“wordofgod”</w:t>
      </w:r>
      <w:r>
        <w:t xml:space="preserve"> (Disease)-</w:t>
      </w:r>
      <w:r w:rsidR="009F4861">
        <w:t>”wordofgod”</w:t>
      </w:r>
      <w:r>
        <w:t xml:space="preserve"> (Disease)</w:t>
      </w:r>
    </w:p>
    <w:p w:rsidR="00E95318" w:rsidRDefault="00E95318" w:rsidP="00E95318">
      <w:pPr>
        <w:pStyle w:val="21"/>
        <w:ind w:firstLine="420"/>
      </w:pPr>
      <w:r>
        <w:t xml:space="preserve">4. Contributor: </w:t>
      </w:r>
      <w:r w:rsidR="009F4861">
        <w:t>“wordofgod”</w:t>
      </w:r>
      <w:r>
        <w:t xml:space="preserve"> Ge Qinfu —— Contributor: </w:t>
      </w:r>
      <w:r w:rsidR="009F4861">
        <w:t>“wordofgod”</w:t>
      </w:r>
      <w:r>
        <w:t xml:space="preserve"> Ge Qinfu</w:t>
      </w:r>
    </w:p>
    <w:p w:rsidR="00E95318" w:rsidRDefault="00E95318" w:rsidP="00E95318">
      <w:pPr>
        <w:pStyle w:val="21"/>
        <w:ind w:firstLine="420"/>
      </w:pPr>
      <w:r>
        <w:t>5. Ge Shen mighty. ——Ge Shen mighty.</w:t>
      </w:r>
    </w:p>
    <w:p w:rsidR="00E95318" w:rsidRDefault="00E95318" w:rsidP="00E95318">
      <w:pPr>
        <w:pStyle w:val="21"/>
        <w:ind w:firstLine="420"/>
      </w:pPr>
      <w:r>
        <w:t>6. The car is underpowered</w:t>
      </w:r>
    </w:p>
    <w:p w:rsidR="00E95318" w:rsidRDefault="00E95318" w:rsidP="00E95318">
      <w:pPr>
        <w:pStyle w:val="21"/>
        <w:ind w:firstLine="420"/>
      </w:pPr>
      <w:r>
        <w:t>7. It is too slippery, which is too slippery</w:t>
      </w:r>
    </w:p>
    <w:p w:rsidR="00E95318" w:rsidRDefault="00E95318" w:rsidP="00E95318">
      <w:pPr>
        <w:pStyle w:val="21"/>
        <w:ind w:firstLine="420"/>
      </w:pPr>
      <w:r>
        <w:t>8. Brother! You "Nervous". ——Brother! You “Nervous”.</w:t>
      </w:r>
    </w:p>
    <w:p w:rsidR="00E95318" w:rsidRDefault="00E95318" w:rsidP="00E95318">
      <w:pPr>
        <w:pStyle w:val="21"/>
        <w:ind w:firstLine="420"/>
      </w:pPr>
      <w:r>
        <w:rPr>
          <w:rFonts w:hint="eastAsia"/>
        </w:rPr>
        <w:t>》</w:t>
      </w:r>
      <w:r>
        <w:rPr>
          <w:rFonts w:hint="eastAsia"/>
        </w:rPr>
        <w:t>Generally through the mirror image of Sparta 117: W E E D (unprovoked association).</w:t>
      </w:r>
    </w:p>
    <w:p w:rsidR="00E95318" w:rsidRDefault="00E95318" w:rsidP="00E95318">
      <w:pPr>
        <w:pStyle w:val="21"/>
        <w:ind w:firstLine="420"/>
      </w:pPr>
      <w:r>
        <w:t>""Skyrim Dissociation: Are these all netizens' comments?</w:t>
      </w:r>
    </w:p>
    <w:p w:rsidR="00E95318" w:rsidRDefault="00E95318" w:rsidP="00E95318">
      <w:pPr>
        <w:pStyle w:val="21"/>
        <w:ind w:firstLine="420"/>
      </w:pPr>
      <w:r>
        <w:t xml:space="preserve">"The vast sea of ​​people: Yes, they are all in the comments of netizens. There is nothing interesting about the </w:t>
      </w:r>
      <w:r w:rsidR="009F4861">
        <w:t>“wordofgod”</w:t>
      </w:r>
      <w:r>
        <w:t xml:space="preserve"> text.</w:t>
      </w:r>
    </w:p>
    <w:p w:rsidR="00E95318" w:rsidRDefault="00E95318" w:rsidP="00E95318">
      <w:pPr>
        <w:pStyle w:val="21"/>
        <w:ind w:firstLine="420"/>
      </w:pPr>
      <w:r>
        <w:t>Mantra: He is God, you must listen to him. (Referring to GO God)</w:t>
      </w:r>
    </w:p>
    <w:p w:rsidR="00E95318" w:rsidRDefault="00E95318" w:rsidP="00E95318">
      <w:pPr>
        <w:pStyle w:val="21"/>
        <w:ind w:firstLine="420"/>
      </w:pPr>
      <w:r>
        <w:t>"" Izon_: Go woman said it was established.</w:t>
      </w:r>
    </w:p>
    <w:p w:rsidR="00E95318" w:rsidRDefault="00E95318" w:rsidP="00E95318">
      <w:pPr>
        <w:pStyle w:val="21"/>
        <w:ind w:firstLine="420"/>
      </w:pPr>
      <w:r>
        <w:t>"According to Pyrene: god is a girl</w:t>
      </w:r>
    </w:p>
    <w:p w:rsidR="00E95318" w:rsidRDefault="00E95318" w:rsidP="00E95318">
      <w:pPr>
        <w:pStyle w:val="21"/>
        <w:ind w:firstLine="420"/>
      </w:pPr>
      <w:r>
        <w:rPr>
          <w:rFonts w:hint="eastAsia"/>
        </w:rPr>
        <w:t>》》</w:t>
      </w:r>
      <w:r>
        <w:rPr>
          <w:rFonts w:hint="eastAsia"/>
        </w:rPr>
        <w:t>Handle: GO IS DUST</w:t>
      </w:r>
    </w:p>
    <w:p w:rsidR="00E95318" w:rsidRDefault="00E95318" w:rsidP="00E95318">
      <w:pPr>
        <w:pStyle w:val="21"/>
        <w:ind w:firstLine="420"/>
      </w:pPr>
      <w:r>
        <w:t xml:space="preserve">"The vast sea of ​​people: there are some content that appeared in the English version of the </w:t>
      </w:r>
      <w:r w:rsidR="009F4861">
        <w:t>“wordofgod”</w:t>
      </w:r>
      <w:r>
        <w:t>s, the grass is dead</w:t>
      </w:r>
    </w:p>
    <w:p w:rsidR="00E95318" w:rsidRDefault="00E95318" w:rsidP="00E95318">
      <w:pPr>
        <w:pStyle w:val="21"/>
        <w:ind w:firstLine="420"/>
      </w:pPr>
      <w:r>
        <w:t>(Chinese)——(English)——(machine translation and direct translation into Chinese)</w:t>
      </w:r>
    </w:p>
    <w:p w:rsidR="00E95318" w:rsidRDefault="00E95318" w:rsidP="00E95318">
      <w:pPr>
        <w:pStyle w:val="21"/>
        <w:ind w:firstLine="420"/>
      </w:pPr>
      <w:r>
        <w:t>1. Shepherd Yunjie —— Shepherd Yunjie —— Shepherd Yunjie</w:t>
      </w:r>
    </w:p>
    <w:p w:rsidR="00E95318" w:rsidRDefault="00E95318" w:rsidP="00E95318">
      <w:pPr>
        <w:pStyle w:val="21"/>
        <w:ind w:firstLine="420"/>
      </w:pPr>
      <w:r>
        <w:t>2. Solo 13-Solo 13-Alone 13</w:t>
      </w:r>
    </w:p>
    <w:p w:rsidR="00E95318" w:rsidRDefault="00E95318" w:rsidP="00E95318">
      <w:pPr>
        <w:pStyle w:val="21"/>
        <w:ind w:firstLine="420"/>
      </w:pPr>
      <w:r>
        <w:t>3. His grandma’s Ge liar——his grandma’s Ge liar.——His grandma’s Ge liar.——His grandma’s Ge liar.</w:t>
      </w:r>
    </w:p>
    <w:p w:rsidR="00E95318" w:rsidRDefault="00E95318" w:rsidP="00E95318">
      <w:pPr>
        <w:pStyle w:val="21"/>
        <w:ind w:firstLine="420"/>
      </w:pPr>
      <w:r>
        <w:t xml:space="preserve">The worst among the Four Flying Dances is probably Jiezi,,, </w:t>
      </w:r>
      <w:r>
        <w:lastRenderedPageBreak/>
        <w:t>——The worst among the Four Flying Dances is probably Jiezi,,,——The worst among the Four Flying Dances is probably Jiezi,,,</w:t>
      </w:r>
    </w:p>
    <w:p w:rsidR="00E95318" w:rsidRDefault="00E95318" w:rsidP="00E95318">
      <w:pPr>
        <w:pStyle w:val="21"/>
        <w:ind w:firstLine="420"/>
      </w:pPr>
      <w:r>
        <w:t>5. Ge Shen has won,,,—— Ge Shen has won ,,,,——Ge Shen has won,,,,</w:t>
      </w:r>
    </w:p>
    <w:p w:rsidR="00E95318" w:rsidRDefault="00E95318" w:rsidP="00E95318">
      <w:pPr>
        <w:pStyle w:val="21"/>
        <w:ind w:firstLine="420"/>
      </w:pPr>
      <w:r>
        <w:rPr>
          <w:rFonts w:hint="eastAsia"/>
        </w:rPr>
        <w:t>6. Station B [Net Philosopher</w:t>
      </w:r>
      <w:r>
        <w:rPr>
          <w:rFonts w:hint="eastAsia"/>
        </w:rPr>
        <w:t>’</w:t>
      </w:r>
      <w:r>
        <w:rPr>
          <w:rFonts w:hint="eastAsia"/>
        </w:rPr>
        <w:t xml:space="preserve">s Baby] </w:t>
      </w:r>
      <w:r>
        <w:rPr>
          <w:rFonts w:hint="eastAsia"/>
        </w:rPr>
        <w:t>——</w:t>
      </w:r>
      <w:r>
        <w:rPr>
          <w:rFonts w:hint="eastAsia"/>
        </w:rPr>
        <w:t>Station B [Net Philosopher</w:t>
      </w:r>
      <w:r>
        <w:rPr>
          <w:rFonts w:hint="eastAsia"/>
        </w:rPr>
        <w:t>’</w:t>
      </w:r>
      <w:r>
        <w:rPr>
          <w:rFonts w:hint="eastAsia"/>
        </w:rPr>
        <w:t xml:space="preserve">s Baby] </w:t>
      </w:r>
      <w:r>
        <w:rPr>
          <w:rFonts w:hint="eastAsia"/>
        </w:rPr>
        <w:t>——</w:t>
      </w:r>
      <w:r>
        <w:rPr>
          <w:rFonts w:hint="eastAsia"/>
        </w:rPr>
        <w:t>Station B[</w:t>
      </w:r>
      <w:r>
        <w:rPr>
          <w:rFonts w:hint="eastAsia"/>
        </w:rPr>
        <w:t>网哲人宝贝</w:t>
      </w:r>
      <w:r>
        <w:rPr>
          <w:rFonts w:hint="eastAsia"/>
        </w:rPr>
        <w:t>]</w:t>
      </w:r>
    </w:p>
    <w:p w:rsidR="00E95318" w:rsidRDefault="00E95318" w:rsidP="00E95318">
      <w:pPr>
        <w:pStyle w:val="21"/>
        <w:ind w:firstLine="420"/>
      </w:pPr>
      <w:r>
        <w:t>7. Ge Chi,,, ——Ge Chi ,,, ——Ge Chi,,,</w:t>
      </w:r>
    </w:p>
    <w:p w:rsidR="00E95318" w:rsidRDefault="00E95318" w:rsidP="00E95318">
      <w:pPr>
        <w:pStyle w:val="21"/>
        <w:ind w:firstLine="420"/>
      </w:pPr>
      <w:r>
        <w:rPr>
          <w:rFonts w:hint="eastAsia"/>
        </w:rPr>
        <w:t>8. The bull, Zheng Liang, angered the Ge dolphin</w:t>
      </w:r>
      <w:r>
        <w:rPr>
          <w:rFonts w:hint="eastAsia"/>
        </w:rPr>
        <w:t>——【</w:t>
      </w:r>
      <w:r>
        <w:rPr>
          <w:rFonts w:hint="eastAsia"/>
        </w:rPr>
        <w:t xml:space="preserve">What God is Ge. Hi you]. </w:t>
      </w:r>
      <w:r>
        <w:rPr>
          <w:rFonts w:hint="eastAsia"/>
        </w:rPr>
        <w:t>——</w:t>
      </w:r>
      <w:r>
        <w:rPr>
          <w:rFonts w:hint="eastAsia"/>
        </w:rPr>
        <w:t xml:space="preserve">Bull Zheng Liang screams Ge Duo-[Ge Ge God. You are this hi]. </w:t>
      </w:r>
      <w:r>
        <w:rPr>
          <w:rFonts w:hint="eastAsia"/>
        </w:rPr>
        <w:t>——</w:t>
      </w:r>
      <w:r>
        <w:rPr>
          <w:rFonts w:hint="eastAsia"/>
        </w:rPr>
        <w:t>Bull Zheng Liang screams and fights-</w:t>
      </w:r>
      <w:r>
        <w:rPr>
          <w:rFonts w:hint="eastAsia"/>
        </w:rPr>
        <w:t>【</w:t>
      </w:r>
      <w:r>
        <w:rPr>
          <w:rFonts w:hint="eastAsia"/>
        </w:rPr>
        <w:t>Ge Ge God. You are this hi]</w:t>
      </w:r>
    </w:p>
    <w:p w:rsidR="00E95318" w:rsidRDefault="00E95318" w:rsidP="00E95318">
      <w:pPr>
        <w:pStyle w:val="21"/>
        <w:ind w:firstLine="420"/>
      </w:pPr>
      <w:r>
        <w:t>9. The bull ran into Ge Zhu. —— The bull collided with Ge pig. —— The bull collided with Ge pig.</w:t>
      </w:r>
    </w:p>
    <w:p w:rsidR="00E95318" w:rsidRDefault="00E95318" w:rsidP="00E95318">
      <w:pPr>
        <w:pStyle w:val="21"/>
        <w:ind w:firstLine="420"/>
      </w:pPr>
      <w:r>
        <w:t>10. The beautiful and strong bull-The beautiful and strong bull</w:t>
      </w:r>
    </w:p>
    <w:p w:rsidR="00E95318" w:rsidRDefault="00E95318" w:rsidP="00E95318">
      <w:pPr>
        <w:pStyle w:val="21"/>
        <w:ind w:firstLine="420"/>
      </w:pPr>
      <w:r>
        <w:t>"Handle: Cyber ​​Great Zhe.</w:t>
      </w:r>
    </w:p>
    <w:p w:rsidR="00E95318" w:rsidRDefault="00E95318" w:rsidP="00E95318">
      <w:pPr>
        <w:pStyle w:val="21"/>
        <w:ind w:firstLine="420"/>
      </w:pPr>
      <w:r>
        <w:rPr>
          <w:rFonts w:hint="eastAsia"/>
        </w:rPr>
        <w:t>》》</w:t>
      </w:r>
      <w:r>
        <w:rPr>
          <w:rFonts w:hint="eastAsia"/>
        </w:rPr>
        <w:t>The vast crowd:? Some of the content that appeared in the English version of Neurology, this dynamic does not add this link of machine translation</w:t>
      </w:r>
    </w:p>
    <w:p w:rsidR="00E95318" w:rsidRDefault="00E95318" w:rsidP="00E95318">
      <w:pPr>
        <w:pStyle w:val="21"/>
        <w:ind w:firstLine="420"/>
      </w:pPr>
      <w:r>
        <w:t>1. A different kind of demonic civil war. ——Another kind of konjac civil war.</w:t>
      </w:r>
    </w:p>
    <w:p w:rsidR="00E95318" w:rsidRDefault="00E95318" w:rsidP="00E95318">
      <w:pPr>
        <w:pStyle w:val="21"/>
        <w:ind w:firstLine="420"/>
      </w:pPr>
      <w:r>
        <w:t>2. Black fart-black fart</w:t>
      </w:r>
    </w:p>
    <w:p w:rsidR="00E95318" w:rsidRDefault="00E95318" w:rsidP="00E95318">
      <w:pPr>
        <w:pStyle w:val="21"/>
        <w:ind w:firstLine="420"/>
      </w:pPr>
      <w:r>
        <w:t>3. Ge holding,,,——Ge holding,,,</w:t>
      </w:r>
    </w:p>
    <w:p w:rsidR="00E95318" w:rsidRDefault="00E95318" w:rsidP="00E95318">
      <w:pPr>
        <w:pStyle w:val="21"/>
        <w:ind w:firstLine="420"/>
      </w:pPr>
      <w:r>
        <w:t>4. Xuan Shen Yan Hong will not hesitate to paste the whole olive to prevent Ge Shen Qi Shi. ——The sacred gods and reds do not hesitate to tidy up the whole olive to prevent Ge God from starting.</w:t>
      </w:r>
    </w:p>
    <w:p w:rsidR="00E95318" w:rsidRDefault="00E95318" w:rsidP="00E95318">
      <w:pPr>
        <w:pStyle w:val="21"/>
        <w:ind w:firstLine="420"/>
      </w:pPr>
      <w:r>
        <w:t>5. Real solitary 13——Real solitary 13</w:t>
      </w:r>
    </w:p>
    <w:p w:rsidR="00E95318" w:rsidRDefault="00E95318" w:rsidP="00E95318">
      <w:pPr>
        <w:pStyle w:val="21"/>
        <w:ind w:firstLine="420"/>
      </w:pPr>
      <w:r>
        <w:t>6. Not much to talk about! ——Not much to talk about!</w:t>
      </w:r>
    </w:p>
    <w:p w:rsidR="00E95318" w:rsidRDefault="00E95318" w:rsidP="00E95318">
      <w:pPr>
        <w:pStyle w:val="21"/>
        <w:ind w:firstLine="420"/>
      </w:pPr>
      <w:r>
        <w:t>7. Came out to beat</w:t>
      </w:r>
    </w:p>
    <w:p w:rsidR="00E95318" w:rsidRDefault="00E95318" w:rsidP="00E95318">
      <w:pPr>
        <w:pStyle w:val="21"/>
        <w:ind w:firstLine="420"/>
      </w:pPr>
      <w:r>
        <w:t xml:space="preserve">8. Hooligan shoes and wine are incomparable, Mortal Kombat is </w:t>
      </w:r>
      <w:r>
        <w:lastRenderedPageBreak/>
        <w:t>about to come true!</w:t>
      </w:r>
    </w:p>
    <w:p w:rsidR="00E95318" w:rsidRDefault="00E95318" w:rsidP="00E95318">
      <w:pPr>
        <w:pStyle w:val="21"/>
        <w:ind w:firstLine="420"/>
      </w:pPr>
      <w:r>
        <w:t>The bathhouse buddies clash, and obedience makes you super smooth!</w:t>
      </w:r>
    </w:p>
    <w:p w:rsidR="00E95318" w:rsidRDefault="00E95318" w:rsidP="00E95318">
      <w:pPr>
        <w:pStyle w:val="21"/>
        <w:ind w:firstLine="420"/>
      </w:pPr>
      <w:r>
        <w:rPr>
          <w:rFonts w:hint="eastAsia"/>
        </w:rPr>
        <w:t>——</w:t>
      </w:r>
    </w:p>
    <w:p w:rsidR="00E95318" w:rsidRDefault="00E95318" w:rsidP="00E95318">
      <w:pPr>
        <w:pStyle w:val="21"/>
        <w:ind w:firstLine="420"/>
      </w:pPr>
      <w:r>
        <w:t>Rascal shoe wine matchless on, real person quick dozen want to realize!</w:t>
      </w:r>
    </w:p>
    <w:p w:rsidR="00E95318" w:rsidRDefault="00E95318" w:rsidP="00E95318">
      <w:pPr>
        <w:pStyle w:val="21"/>
        <w:ind w:firstLine="420"/>
      </w:pPr>
      <w:r>
        <w:t>The bathhouse buddy is in a rush, and obeying makes you super free!</w:t>
      </w:r>
    </w:p>
    <w:p w:rsidR="00E95318" w:rsidRDefault="00E95318" w:rsidP="00E95318">
      <w:pPr>
        <w:pStyle w:val="21"/>
        <w:ind w:firstLine="420"/>
      </w:pPr>
      <w:r>
        <w:t>9. The god of Internet philosophers, the four major Internet philosophers want to listen to him. ——The god of network philosophy, four major network philosophy to listen to him.</w:t>
      </w:r>
    </w:p>
    <w:p w:rsidR="00E95318" w:rsidRDefault="00E95318" w:rsidP="00E95318">
      <w:pPr>
        <w:pStyle w:val="21"/>
        <w:ind w:firstLine="420"/>
      </w:pPr>
      <w:r>
        <w:t>10. Yes! it is good! ——Right! Good!</w:t>
      </w:r>
    </w:p>
    <w:p w:rsidR="00E95318" w:rsidRDefault="00E95318" w:rsidP="00E95318">
      <w:pPr>
        <w:pStyle w:val="21"/>
        <w:ind w:firstLine="420"/>
      </w:pPr>
    </w:p>
    <w:p w:rsidR="00E95318" w:rsidRDefault="00E95318" w:rsidP="00E95318">
      <w:pPr>
        <w:pStyle w:val="21"/>
        <w:ind w:firstLine="420"/>
      </w:pPr>
      <w:r>
        <w:rPr>
          <w:rFonts w:hint="eastAsia"/>
        </w:rPr>
        <w:t>611</w:t>
      </w:r>
      <w:r>
        <w:rPr>
          <w:rFonts w:hint="eastAsia"/>
        </w:rPr>
        <w:t>、</w:t>
      </w:r>
      <w:r>
        <w:rPr>
          <w:rFonts w:hint="eastAsia"/>
        </w:rPr>
        <w:t>Why are you talking about Zheng Liang and GeYimin before?</w:t>
      </w:r>
    </w:p>
    <w:p w:rsidR="00E95318" w:rsidRDefault="00E95318" w:rsidP="00E95318">
      <w:pPr>
        <w:pStyle w:val="21"/>
        <w:ind w:firstLine="420"/>
      </w:pPr>
      <w:r>
        <w:t>Is the relationship actually worth investigating? Everyone knows that GeYiMin has always had a habit, that is, the whole network's evaluation of him is collected together, and integrated in the second seven chapters of "</w:t>
      </w:r>
      <w:r w:rsidR="009F4861">
        <w:t>“wordofgod”</w:t>
      </w:r>
      <w:r>
        <w:t>" in the netizen comments. Therefore, there can even be found the influence of various Internet philosophers, which is extremely cola.</w:t>
      </w:r>
    </w:p>
    <w:p w:rsidR="00E95318" w:rsidRDefault="00E95318" w:rsidP="00E95318">
      <w:pPr>
        <w:pStyle w:val="21"/>
        <w:ind w:firstLine="420"/>
      </w:pPr>
      <w:r>
        <w:t>Therefore, the dynamic includes Zheng Liang's evaluation of Ge Yimin in the form of pictures.</w:t>
      </w:r>
    </w:p>
    <w:p w:rsidR="00E95318" w:rsidRDefault="00E95318" w:rsidP="00E95318">
      <w:pPr>
        <w:pStyle w:val="21"/>
        <w:ind w:firstLine="420"/>
      </w:pPr>
      <w:r>
        <w:t>Judging from the above text, Zheng Liangduo selected Ge Yimin as a "white-collar."</w:t>
      </w:r>
    </w:p>
    <w:p w:rsidR="00E95318" w:rsidRDefault="00E95318" w:rsidP="00E95318">
      <w:pPr>
        <w:pStyle w:val="21"/>
        <w:ind w:firstLine="420"/>
      </w:pPr>
      <w:r>
        <w:t>"Schlachtkreuzer: Ge what a god. Hi you.</w:t>
      </w:r>
    </w:p>
    <w:p w:rsidR="00E95318" w:rsidRDefault="00E95318" w:rsidP="00E95318">
      <w:pPr>
        <w:pStyle w:val="21"/>
        <w:ind w:firstLine="420"/>
      </w:pPr>
      <w:r>
        <w:t>"Lapis_YSJ: Dream co-acting.</w:t>
      </w:r>
    </w:p>
    <w:p w:rsidR="00E95318" w:rsidRDefault="00E95318" w:rsidP="00E95318">
      <w:pPr>
        <w:pStyle w:val="21"/>
        <w:ind w:firstLine="420"/>
      </w:pPr>
      <w:r>
        <w:t xml:space="preserve">"The vast sea of ​​people: GeYimin's 00s photo problem, because it is not difficult to find that most of the photos are mainly in the 90s and 10s, and the 00s photos are almost impossible to find, the only thing that </w:t>
      </w:r>
      <w:r>
        <w:lastRenderedPageBreak/>
        <w:t>can be found is the 00s The photo of the period is GeYiMin's second-generation ID card, issued in 2004.</w:t>
      </w:r>
    </w:p>
    <w:p w:rsidR="00E95318" w:rsidRDefault="00E95318" w:rsidP="00E95318">
      <w:pPr>
        <w:pStyle w:val="21"/>
        <w:ind w:firstLine="420"/>
      </w:pPr>
      <w:r>
        <w:t>What's interesting is that Ge Yimin gave himself a skin name "Song Yimin" in the early days of online teaching. This phenomenon can still be seen on the previous history page of Shen.com (available in the Internet Archive).</w:t>
      </w:r>
    </w:p>
    <w:p w:rsidR="00E95318" w:rsidRDefault="00E95318" w:rsidP="00E95318">
      <w:pPr>
        <w:pStyle w:val="21"/>
        <w:ind w:firstLine="420"/>
      </w:pPr>
      <w:r>
        <w:t>""Schlachtkreuzer: Yemei, this weird skin bag is still in use now,,,</w:t>
      </w:r>
    </w:p>
    <w:p w:rsidR="00E95318" w:rsidRDefault="00E95318" w:rsidP="00E95318">
      <w:pPr>
        <w:pStyle w:val="21"/>
        <w:ind w:firstLine="420"/>
      </w:pPr>
      <w:r>
        <w:rPr>
          <w:rFonts w:hint="eastAsia"/>
        </w:rPr>
        <w:t>》</w:t>
      </w:r>
      <w:r>
        <w:t>The vast sea of ​​people: The copywriting of the Shenjiao navy robot has not been changed for several years, which is too foolish.</w:t>
      </w:r>
    </w:p>
    <w:p w:rsidR="00E95318" w:rsidRDefault="00E95318" w:rsidP="00E95318">
      <w:pPr>
        <w:pStyle w:val="21"/>
        <w:ind w:firstLine="420"/>
      </w:pPr>
      <w:r>
        <w:t>And Ye Xue.</w:t>
      </w:r>
    </w:p>
    <w:p w:rsidR="00E95318" w:rsidRDefault="00E95318" w:rsidP="00E95318">
      <w:pPr>
        <w:pStyle w:val="21"/>
        <w:ind w:firstLine="420"/>
      </w:pPr>
    </w:p>
    <w:p w:rsidR="00E95318" w:rsidRDefault="00E95318" w:rsidP="00E95318">
      <w:pPr>
        <w:pStyle w:val="21"/>
        <w:ind w:firstLine="420"/>
      </w:pPr>
      <w:r>
        <w:t>612, the vast sea of ​​people: Let's discuss the future fate of the net philosophers.</w:t>
      </w:r>
    </w:p>
    <w:p w:rsidR="00E95318" w:rsidRDefault="00E95318" w:rsidP="00E95318">
      <w:pPr>
        <w:pStyle w:val="21"/>
        <w:ind w:firstLine="420"/>
      </w:pPr>
      <w:r>
        <w:t>GeYiMin, although his own xj may affect his daily life more or less, but GeYiMin still said that friends and family actually do not know about GeYiMin teaching this matter, so GeYiMin's daily life is still with others Indistinguishable, at present Ge Yimin's occupation is suspected to be the Chief Executive Officer of Zhenjiang Weilik Machinery Company, but it is said that this job was actually found by his parents.</w:t>
      </w:r>
    </w:p>
    <w:p w:rsidR="00E95318" w:rsidRDefault="00E95318" w:rsidP="00E95318">
      <w:pPr>
        <w:pStyle w:val="21"/>
        <w:ind w:firstLine="420"/>
      </w:pPr>
      <w:r>
        <w:t>It seems that some Internet philosophers were like normal people before they became "upgraders," but they went crazy for some reason.</w:t>
      </w:r>
    </w:p>
    <w:p w:rsidR="00E95318" w:rsidRDefault="00E95318" w:rsidP="00E95318">
      <w:pPr>
        <w:pStyle w:val="21"/>
        <w:ind w:firstLine="420"/>
      </w:pPr>
      <w:r>
        <w:t xml:space="preserve">Ge Yimin. He was a graduate of Nanjing University in the 1980s and even participated in that walk. It stands to reason that GeYiMin should have been able to eat with a high degree of education, but perhaps because he came into contact with Christianity by chance during college, and then had a dream in 2001, GeYiMin called it anointed as a god. In this way, a highly educated person with high spirits has become a self-proclaimed god. However, his self-publishing </w:t>
      </w:r>
      <w:r w:rsidR="009F4861">
        <w:t>“wordofgod”</w:t>
      </w:r>
      <w:r>
        <w:t xml:space="preserve">s are really not that many people buy it. It is said that only one copy of related </w:t>
      </w:r>
      <w:r>
        <w:lastRenderedPageBreak/>
        <w:t>products on Taobao has been sold in four years.</w:t>
      </w:r>
    </w:p>
    <w:p w:rsidR="00E95318" w:rsidRDefault="00E95318" w:rsidP="00E95318">
      <w:pPr>
        <w:pStyle w:val="21"/>
        <w:ind w:firstLine="420"/>
      </w:pPr>
      <w:r>
        <w:rPr>
          <w:rFonts w:hint="eastAsia"/>
        </w:rPr>
        <w:t>》</w:t>
      </w:r>
      <w:r>
        <w:rPr>
          <w:rFonts w:hint="eastAsia"/>
        </w:rPr>
        <w:t>Skyrim Disintegration: The genius is on the left, the lunatic is on the right,,,</w:t>
      </w:r>
    </w:p>
    <w:p w:rsidR="00E95318" w:rsidRDefault="00E95318" w:rsidP="00E95318">
      <w:pPr>
        <w:pStyle w:val="21"/>
        <w:ind w:firstLine="420"/>
      </w:pPr>
      <w:r>
        <w:t>"" The vast sea of ​​people: Carrying an elegant article written by a former Le Ge person. The original author is suspected of being a TV cook, and he is persevering in teaching and feeling.</w:t>
      </w:r>
    </w:p>
    <w:p w:rsidR="00E95318" w:rsidRDefault="00E95318" w:rsidP="00E95318">
      <w:pPr>
        <w:pStyle w:val="21"/>
        <w:ind w:firstLine="420"/>
      </w:pPr>
      <w:r>
        <w:t>original:</w:t>
      </w:r>
    </w:p>
    <w:p w:rsidR="00E95318" w:rsidRDefault="00E95318" w:rsidP="00E95318">
      <w:pPr>
        <w:pStyle w:val="21"/>
        <w:ind w:firstLine="420"/>
      </w:pPr>
      <w:r>
        <w:t>"To Ge Hei"</w:t>
      </w:r>
    </w:p>
    <w:p w:rsidR="00E95318" w:rsidRDefault="00E95318" w:rsidP="00E95318">
      <w:pPr>
        <w:pStyle w:val="21"/>
        <w:ind w:firstLine="420"/>
      </w:pPr>
      <w:r>
        <w:t>"SzMithrandir: Most of the existing Ge Le video articles seem to be made by TV chefs. Previously, Miyamoto Miyako's tutor once voted for a video with Ge elements that seemed to be made by TV chefs, but they were recently caught by Ge elements. Deleted, but I have a supplementary file here, and I will supplement it in a few days.</w:t>
      </w:r>
    </w:p>
    <w:p w:rsidR="00E95318" w:rsidRDefault="00E95318" w:rsidP="00E95318">
      <w:pPr>
        <w:pStyle w:val="21"/>
        <w:ind w:firstLine="420"/>
      </w:pPr>
      <w:r>
        <w:rPr>
          <w:rFonts w:hint="eastAsia"/>
        </w:rPr>
        <w:t>》</w:t>
      </w:r>
      <w:r>
        <w:rPr>
          <w:rFonts w:hint="eastAsia"/>
        </w:rPr>
        <w:t xml:space="preserve">SzMithrandir: I tried to submit the result review and said: The content of your manuscript involves unsuitable orientation (juvenile subject), so it has not been reviewed. It is recommended that you replace other content for delivery. It is not a problem </w:t>
      </w:r>
      <w:r>
        <w:t>of a single time period. It was judged comprehensively based on the overall orientation of the manuscript. The reason could not pass the review.</w:t>
      </w:r>
    </w:p>
    <w:p w:rsidR="00E95318" w:rsidRDefault="00E95318" w:rsidP="00E95318">
      <w:pPr>
        <w:pStyle w:val="21"/>
        <w:ind w:firstLine="420"/>
      </w:pPr>
      <w:r>
        <w:rPr>
          <w:rFonts w:hint="eastAsia"/>
        </w:rPr>
        <w:t>》》</w:t>
      </w:r>
      <w:r>
        <w:rPr>
          <w:rFonts w:hint="eastAsia"/>
        </w:rPr>
        <w:t xml:space="preserve">The vast crowd: After all, it involves powder removal and the elements of kudzu. In fact, it is still more difficult to successfully send it out. Consider it if you think it is inappropriate for content processing. If it doesn't help, I can only give it </w:t>
      </w:r>
      <w:r>
        <w:t>a try.</w:t>
      </w:r>
    </w:p>
    <w:p w:rsidR="00E95318" w:rsidRDefault="00E95318" w:rsidP="00E95318">
      <w:pPr>
        <w:pStyle w:val="21"/>
        <w:ind w:firstLine="420"/>
      </w:pPr>
      <w:r>
        <w:t>Another is that GeYiMin itself is not too incompetent, Tang Ze Guiyang is always incompetent, so GeYiMin Tang Ze Guiyang said failure.</w:t>
      </w:r>
    </w:p>
    <w:p w:rsidR="00E95318" w:rsidRDefault="00E95318" w:rsidP="00E95318">
      <w:pPr>
        <w:pStyle w:val="21"/>
        <w:ind w:firstLine="420"/>
      </w:pPr>
    </w:p>
    <w:p w:rsidR="00E95318" w:rsidRDefault="00E95318" w:rsidP="00E95318">
      <w:pPr>
        <w:pStyle w:val="21"/>
        <w:ind w:firstLine="420"/>
      </w:pPr>
      <w:r>
        <w:t>613. The vast sea of ​​people: I really don’t know why "</w:t>
      </w:r>
      <w:r w:rsidR="009F4861">
        <w:t>“wordofgod”</w:t>
      </w:r>
      <w:r>
        <w:t>" is still updating netizen comments.</w:t>
      </w:r>
    </w:p>
    <w:p w:rsidR="00E95318" w:rsidRDefault="00E95318" w:rsidP="00E95318">
      <w:pPr>
        <w:pStyle w:val="21"/>
        <w:ind w:firstLine="420"/>
      </w:pPr>
      <w:r>
        <w:lastRenderedPageBreak/>
        <w:t xml:space="preserve">And Zhihu, Tieba, Douban, and Twitter are all updating their </w:t>
      </w:r>
      <w:r w:rsidR="009F4861">
        <w:t>“wordofgod”</w:t>
      </w:r>
      <w:r>
        <w:t>s simultaneously. It should be the posting zombies when Ge Shen bought the navy, or Zhen Gehua.</w:t>
      </w:r>
    </w:p>
    <w:p w:rsidR="00E95318" w:rsidRDefault="00E95318" w:rsidP="00E95318">
      <w:pPr>
        <w:pStyle w:val="21"/>
        <w:ind w:firstLine="420"/>
      </w:pPr>
      <w:r>
        <w:t>In addition, Geshen.com is always collecting any deeds related to GeYimin, which will help others to investigate all aspects of it.</w:t>
      </w:r>
    </w:p>
    <w:p w:rsidR="00E95318" w:rsidRDefault="00E95318" w:rsidP="00E95318">
      <w:pPr>
        <w:pStyle w:val="21"/>
        <w:ind w:firstLine="420"/>
      </w:pPr>
      <w:r>
        <w:t>"Schlachtkreuzer: I really strongly recommend the English version of Neuroscience. In the comments of netizens, you can see the real translations of various Internet philosophers.</w:t>
      </w:r>
    </w:p>
    <w:p w:rsidR="00E95318" w:rsidRDefault="00E95318" w:rsidP="00E95318">
      <w:pPr>
        <w:pStyle w:val="21"/>
        <w:ind w:firstLine="420"/>
      </w:pPr>
      <w:r>
        <w:t>example:</w:t>
      </w:r>
    </w:p>
    <w:p w:rsidR="00E95318" w:rsidRDefault="00E95318" w:rsidP="00E95318">
      <w:pPr>
        <w:pStyle w:val="21"/>
        <w:ind w:firstLine="420"/>
      </w:pPr>
      <w:r>
        <w:t>Beautiful and strong bull</w:t>
      </w:r>
    </w:p>
    <w:p w:rsidR="00E95318" w:rsidRDefault="00E95318" w:rsidP="00E95318">
      <w:pPr>
        <w:pStyle w:val="21"/>
        <w:ind w:firstLine="420"/>
      </w:pPr>
      <w:r>
        <w:t>Creative holding,,,</w:t>
      </w:r>
    </w:p>
    <w:p w:rsidR="00E95318" w:rsidRDefault="00E95318" w:rsidP="00E95318">
      <w:pPr>
        <w:pStyle w:val="21"/>
        <w:ind w:firstLine="420"/>
      </w:pPr>
      <w:r>
        <w:t>Alone13,,,</w:t>
      </w:r>
    </w:p>
    <w:p w:rsidR="00E95318" w:rsidRDefault="00E95318" w:rsidP="00E95318">
      <w:pPr>
        <w:pStyle w:val="21"/>
        <w:ind w:firstLine="420"/>
      </w:pPr>
      <w:r>
        <w:t>"" Boundless sea of ​​people: Ge Yimin is currently the administrative director of Zhenjiang Willick Machinery Company. (I don’t know the specific year when I became it)</w:t>
      </w:r>
    </w:p>
    <w:p w:rsidR="00E95318" w:rsidRDefault="00E95318" w:rsidP="00E95318">
      <w:pPr>
        <w:pStyle w:val="21"/>
        <w:ind w:firstLine="420"/>
      </w:pPr>
      <w:r>
        <w:t>GeYiMin miscellaneous pictures, in fact, GeShen.com not only includes its beautiful photos in daily life, but also other related pictures, and the latter is dynamically included here.</w:t>
      </w:r>
    </w:p>
    <w:p w:rsidR="00E95318" w:rsidRDefault="00E95318" w:rsidP="00E95318">
      <w:pPr>
        <w:pStyle w:val="21"/>
        <w:ind w:firstLine="420"/>
      </w:pPr>
      <w:r>
        <w:t>It is embarrassing, I remember that a friend of GeYiMin and GeYiMin once climbed to the top of the learning teaching building together after the power outage, looking at the lightly lit Jurong City, at the same time DaoBao also admitted that GeYiMin played a role model in learning. University classmate Qi Liang said frankly: "I can't imagine what you will be like in ten years. I really hope that you will be magnetized on the street." Ten years later here may refer to the period from 1996 to 2000. But during 2001 GeYiMin had a different dream {God said: "I am a god, you have to believe in him (He refers to GeYiMin)}, from then on the road of no return... But GeYiMin later mentioned in "</w:t>
      </w:r>
      <w:r w:rsidR="009F4861">
        <w:t>“wordofgod”</w:t>
      </w:r>
      <w:r>
        <w:t xml:space="preserve">s" in the creation of God In fact, others don't </w:t>
      </w:r>
      <w:r>
        <w:lastRenderedPageBreak/>
        <w:t>know about the things in real life, so even now GeYiMin may still be able to talk and laugh if he meets his former friends.</w:t>
      </w:r>
    </w:p>
    <w:p w:rsidR="00E95318" w:rsidRDefault="00E95318" w:rsidP="00E95318">
      <w:pPr>
        <w:pStyle w:val="21"/>
        <w:ind w:firstLine="420"/>
      </w:pPr>
      <w:r>
        <w:rPr>
          <w:rFonts w:hint="eastAsia"/>
        </w:rPr>
        <w:t>》</w:t>
      </w:r>
      <w:r>
        <w:rPr>
          <w:rFonts w:hint="eastAsia"/>
        </w:rPr>
        <w:t>Hand: Ge's photos are all collective punishment stations, and there is no creative passion at all.</w:t>
      </w:r>
    </w:p>
    <w:p w:rsidR="00E95318" w:rsidRDefault="00E95318" w:rsidP="00E95318">
      <w:pPr>
        <w:pStyle w:val="21"/>
        <w:ind w:firstLine="420"/>
      </w:pPr>
      <w:r>
        <w:rPr>
          <w:rFonts w:hint="eastAsia"/>
        </w:rPr>
        <w:t>》》</w:t>
      </w:r>
      <w:r>
        <w:rPr>
          <w:rFonts w:hint="eastAsia"/>
        </w:rPr>
        <w:t>Little Thousand Travel: I was very thin when I was young,,,</w:t>
      </w:r>
    </w:p>
    <w:p w:rsidR="00E95318" w:rsidRDefault="00E95318" w:rsidP="00E95318">
      <w:pPr>
        <w:pStyle w:val="21"/>
        <w:ind w:firstLine="420"/>
      </w:pPr>
    </w:p>
    <w:p w:rsidR="00E95318" w:rsidRDefault="00E95318" w:rsidP="00E95318">
      <w:pPr>
        <w:pStyle w:val="21"/>
        <w:ind w:firstLine="420"/>
      </w:pPr>
      <w:r>
        <w:t>614, the vast sea of ​​people: Ge Yimin's book "</w:t>
      </w:r>
      <w:r w:rsidR="009F4861">
        <w:t>“wordofgod”</w:t>
      </w:r>
      <w:r>
        <w:t>s" has been carefully read word by word</w:t>
      </w:r>
    </w:p>
    <w:p w:rsidR="00E95318" w:rsidRDefault="00E95318" w:rsidP="00E95318">
      <w:pPr>
        <w:pStyle w:val="21"/>
        <w:ind w:firstLine="420"/>
      </w:pPr>
      <w:r>
        <w:t>It may be better to read "The Analects" instead of reading this shit,,,</w:t>
      </w:r>
    </w:p>
    <w:p w:rsidR="00E95318" w:rsidRDefault="00E95318" w:rsidP="00E95318">
      <w:pPr>
        <w:pStyle w:val="21"/>
        <w:ind w:firstLine="420"/>
      </w:pPr>
      <w:r>
        <w:t xml:space="preserve">"Izon_: It's a </w:t>
      </w:r>
      <w:r w:rsidR="009F4861">
        <w:t>“wordofgod”</w:t>
      </w:r>
      <w:r>
        <w:t xml:space="preserve"> (double meaning).</w:t>
      </w:r>
    </w:p>
    <w:p w:rsidR="00E95318" w:rsidRDefault="00E95318" w:rsidP="00E95318">
      <w:pPr>
        <w:pStyle w:val="21"/>
        <w:ind w:firstLine="420"/>
      </w:pPr>
      <w:r>
        <w:t>"Schlachtkreuzer: 20130105 Dream: I am Jesus. I accept disciples like Jesus. My disciples are weaker than Jesus' disciples, but they have made great achievements and become the entrepreneurial shoe king. —— May this dream of the king of shoes quickly become a reality—— May the place where the sole of the foot steps on, put everyone on the gospel shoes of peace, become the song billion people—— May the power of God be dry and weak The little lamb showed his completeness.</w:t>
      </w:r>
    </w:p>
    <w:p w:rsidR="00E95318" w:rsidRDefault="00E95318" w:rsidP="00E95318">
      <w:pPr>
        <w:pStyle w:val="21"/>
        <w:ind w:firstLine="420"/>
      </w:pPr>
      <w:r>
        <w:t>The reason for the success of Howell's footwear industry has been found (convinced).</w:t>
      </w:r>
    </w:p>
    <w:p w:rsidR="00E95318" w:rsidRDefault="00E95318" w:rsidP="00E95318">
      <w:pPr>
        <w:pStyle w:val="21"/>
        <w:ind w:firstLine="420"/>
      </w:pPr>
      <w:r>
        <w:t>Really finished reading,,,</w:t>
      </w:r>
    </w:p>
    <w:p w:rsidR="00E95318" w:rsidRDefault="00E95318" w:rsidP="00E95318">
      <w:pPr>
        <w:pStyle w:val="21"/>
        <w:ind w:firstLine="420"/>
      </w:pPr>
      <w:r>
        <w:t>"The vast sea of ​​people: Of course, I feel that the first chapter of this broken book, dreams, etc., is the most grassy part of the article, the truth is that I am a god, and you have to listen to him (GeYimin). It is actually quite fun, the latter Netizens’ comments were simply moved in bluntly, and most of them were scolded by him. It’s really strange that this ragged thing can be sold,,,</w:t>
      </w:r>
    </w:p>
    <w:p w:rsidR="00E95318" w:rsidRDefault="00E95318" w:rsidP="00E95318">
      <w:pPr>
        <w:pStyle w:val="21"/>
        <w:ind w:firstLine="420"/>
      </w:pPr>
      <w:r>
        <w:t xml:space="preserve">"Schlachtkreuzer: There are a lot of interesting information in the autobiography of Dreams and Gods, just like the diaries of Gods on the </w:t>
      </w:r>
      <w:r>
        <w:lastRenderedPageBreak/>
        <w:t>Internet. I think the comments made by netizens are actually pretty cursive, and you can see all kinds of forces and Internet philosophers in there.</w:t>
      </w:r>
    </w:p>
    <w:p w:rsidR="00E95318" w:rsidRDefault="00E95318" w:rsidP="00E95318">
      <w:pPr>
        <w:pStyle w:val="21"/>
        <w:ind w:firstLine="420"/>
      </w:pPr>
      <w:r>
        <w:t>In addition, I strongly recommend the English version of Neurology again. Imagine how many possibilities can be created by the machine-turned-net philosophical language,,,</w:t>
      </w:r>
    </w:p>
    <w:p w:rsidR="00E95318" w:rsidRDefault="00E95318" w:rsidP="00E95318">
      <w:pPr>
        <w:pStyle w:val="21"/>
        <w:ind w:firstLine="420"/>
      </w:pPr>
      <w:r>
        <w:t>"The vast sea of ​​people: AO, I'll delve into the English version of "</w:t>
      </w:r>
      <w:r w:rsidR="009F4861">
        <w:t>“wordofgod”</w:t>
      </w:r>
      <w:r>
        <w:t>s" tomorrow when I have time.</w:t>
      </w:r>
    </w:p>
    <w:p w:rsidR="00E95318" w:rsidRDefault="00E95318" w:rsidP="00E95318">
      <w:pPr>
        <w:pStyle w:val="21"/>
        <w:ind w:firstLine="420"/>
      </w:pPr>
      <w:r>
        <w:rPr>
          <w:rFonts w:hint="eastAsia"/>
        </w:rPr>
        <w:t>》》</w:t>
      </w:r>
      <w:r>
        <w:rPr>
          <w:rFonts w:hint="eastAsia"/>
        </w:rPr>
        <w:t>Schlachtkreuzer: I personally think that only the part about the things that happened before his graduation can be read.</w:t>
      </w:r>
    </w:p>
    <w:p w:rsidR="00E95318" w:rsidRDefault="00E95318" w:rsidP="00E95318">
      <w:pPr>
        <w:pStyle w:val="21"/>
        <w:ind w:firstLine="420"/>
      </w:pPr>
      <w:r>
        <w:t>"Senior Nuts: Not to mention anything else, Ge Shen looked like a big man. At that time, many believers were definitely attracted by looks. Yun Jie's clown face is insignificant, and Kami is still Twitter now. High-intensity nervousness, on the other hand, Jiezi’s YY novel made him play for almost 10 years.</w:t>
      </w:r>
    </w:p>
    <w:p w:rsidR="00E95318" w:rsidRDefault="00E95318" w:rsidP="00E95318">
      <w:pPr>
        <w:pStyle w:val="21"/>
        <w:ind w:firstLine="420"/>
      </w:pPr>
      <w:r>
        <w:t>"" Handle: Once upon a time, there was also a prosperous and prosperous life.</w:t>
      </w:r>
    </w:p>
    <w:p w:rsidR="00E95318" w:rsidRDefault="00E95318" w:rsidP="00E95318">
      <w:pPr>
        <w:pStyle w:val="21"/>
        <w:ind w:firstLine="420"/>
      </w:pPr>
      <w:r>
        <w:t>"Schlachtkreuzer: God is almost the first to come into contact with Christianity during college (I don't know which school it is). From graduating from university in 1990 to becoming a god in 2001, I don't know what wonderful and profound things have happened.</w:t>
      </w:r>
    </w:p>
    <w:p w:rsidR="00E95318" w:rsidRDefault="00E95318" w:rsidP="00E95318">
      <w:pPr>
        <w:pStyle w:val="21"/>
        <w:ind w:firstLine="420"/>
      </w:pPr>
      <w:r>
        <w:t>In addition, the motives of God's creation and teaching are also quite magical, and I have been unable to figure it out.</w:t>
      </w:r>
    </w:p>
    <w:p w:rsidR="00E95318" w:rsidRDefault="00E95318" w:rsidP="00E95318">
      <w:pPr>
        <w:pStyle w:val="21"/>
        <w:ind w:firstLine="420"/>
      </w:pPr>
      <w:r>
        <w:t>"" SzMithrandir: I guess it was caused by the severe beating by society and the changes at the turn of the 1990s.</w:t>
      </w:r>
    </w:p>
    <w:p w:rsidR="00E95318" w:rsidRDefault="00E95318" w:rsidP="00E95318">
      <w:pPr>
        <w:pStyle w:val="21"/>
        <w:ind w:firstLine="420"/>
      </w:pPr>
      <w:r>
        <w:t>"Koroji Kouji: It has a sense of age, and I don't see the potential of being a netizen (laughs).</w:t>
      </w:r>
    </w:p>
    <w:p w:rsidR="00E95318" w:rsidRDefault="00E95318" w:rsidP="00E95318">
      <w:pPr>
        <w:pStyle w:val="21"/>
        <w:ind w:firstLine="420"/>
      </w:pPr>
      <w:r>
        <w:rPr>
          <w:rFonts w:hint="eastAsia"/>
        </w:rPr>
        <w:t>》》</w:t>
      </w:r>
      <w:r>
        <w:rPr>
          <w:rFonts w:hint="eastAsia"/>
        </w:rPr>
        <w:t xml:space="preserve">SzMithrandir: Expanding the enrollment of the former Nanjing University, the score can be up to Qingbei, which is definitely different </w:t>
      </w:r>
      <w:r>
        <w:rPr>
          <w:rFonts w:hint="eastAsia"/>
        </w:rPr>
        <w:lastRenderedPageBreak/>
        <w:t>from other Internet philosophers.</w:t>
      </w:r>
    </w:p>
    <w:p w:rsidR="00E95318" w:rsidRDefault="00E95318" w:rsidP="00E95318">
      <w:pPr>
        <w:pStyle w:val="21"/>
        <w:ind w:firstLine="420"/>
      </w:pPr>
      <w:r>
        <w:t>Kouji Kouji: So that's it, I look quite knowledgeable.</w:t>
      </w:r>
    </w:p>
    <w:p w:rsidR="00E95318" w:rsidRDefault="00E95318" w:rsidP="00E95318">
      <w:pPr>
        <w:pStyle w:val="21"/>
        <w:ind w:firstLine="420"/>
      </w:pPr>
      <w:r>
        <w:t>"" SzMithrandir: I also participated in that walk. I was a progressive young man at that time.</w:t>
      </w:r>
    </w:p>
    <w:p w:rsidR="00E95318" w:rsidRDefault="00E95318" w:rsidP="00E95318">
      <w:pPr>
        <w:pStyle w:val="21"/>
        <w:ind w:firstLine="420"/>
      </w:pPr>
      <w:r>
        <w:t>"Koroji Kouji: Indeed, there were few college students who did not participate at that time.</w:t>
      </w:r>
    </w:p>
    <w:p w:rsidR="00E95318" w:rsidRDefault="00E95318" w:rsidP="00E95318">
      <w:pPr>
        <w:pStyle w:val="21"/>
        <w:ind w:firstLine="420"/>
      </w:pPr>
    </w:p>
    <w:p w:rsidR="00E95318" w:rsidRDefault="00E95318" w:rsidP="00E95318">
      <w:pPr>
        <w:pStyle w:val="21"/>
        <w:ind w:firstLine="420"/>
      </w:pPr>
      <w:r>
        <w:t>615. The vast sea of ​​people: I have been idle recently, so I decided to read Ge Yimin.</w:t>
      </w:r>
    </w:p>
    <w:p w:rsidR="00E95318" w:rsidRDefault="00E95318" w:rsidP="00E95318">
      <w:pPr>
        <w:pStyle w:val="21"/>
        <w:ind w:firstLine="420"/>
      </w:pPr>
      <w:r>
        <w:t>"</w:t>
      </w:r>
      <w:r w:rsidR="009F4861">
        <w:t>“wordofgod”</w:t>
      </w:r>
      <w:r>
        <w:t>s", I have to say that this thing is really a bunker, smelly, long and boring. . ==</w:t>
      </w:r>
    </w:p>
    <w:p w:rsidR="00E95318" w:rsidRDefault="00E95318" w:rsidP="00E95318">
      <w:pPr>
        <w:pStyle w:val="21"/>
        <w:ind w:firstLine="420"/>
      </w:pPr>
      <w:r>
        <w:t>But in order to study all aspects of GeYiMin, I can only continue to read it==</w:t>
      </w:r>
    </w:p>
    <w:p w:rsidR="00E95318" w:rsidRDefault="00E95318" w:rsidP="00E95318">
      <w:pPr>
        <w:pStyle w:val="21"/>
        <w:ind w:firstLine="420"/>
      </w:pPr>
      <w:r>
        <w:t>"Beast114514: Is this persistence?" up hello great,,,</w:t>
      </w:r>
    </w:p>
    <w:p w:rsidR="00E95318" w:rsidRDefault="00E95318" w:rsidP="00E95318">
      <w:pPr>
        <w:pStyle w:val="21"/>
        <w:ind w:firstLine="420"/>
      </w:pPr>
      <w:r>
        <w:rPr>
          <w:rFonts w:hint="eastAsia"/>
        </w:rPr>
        <w:t>》》</w:t>
      </w:r>
      <w:r>
        <w:rPr>
          <w:rFonts w:hint="eastAsia"/>
        </w:rPr>
        <w:t>Handle: Wei Chi,,,</w:t>
      </w:r>
    </w:p>
    <w:p w:rsidR="00E95318" w:rsidRDefault="00E95318" w:rsidP="00E95318">
      <w:pPr>
        <w:pStyle w:val="21"/>
        <w:ind w:firstLine="420"/>
      </w:pPr>
      <w:r>
        <w:t>"Schlachtkreuzer: Reading like,,,</w:t>
      </w:r>
    </w:p>
    <w:p w:rsidR="00E95318" w:rsidRDefault="00E95318" w:rsidP="00E95318">
      <w:pPr>
        <w:pStyle w:val="21"/>
        <w:ind w:firstLine="420"/>
      </w:pPr>
      <w:r>
        <w:t xml:space="preserve">There are some diaries of his high school and college on Shennet, which is a bit more fun than </w:t>
      </w:r>
      <w:r w:rsidR="009F4861">
        <w:t>“wordofgod”</w:t>
      </w:r>
      <w:r>
        <w:t>s,,,</w:t>
      </w:r>
    </w:p>
    <w:p w:rsidR="00E95318" w:rsidRDefault="00E95318" w:rsidP="00E95318">
      <w:pPr>
        <w:pStyle w:val="21"/>
        <w:ind w:firstLine="420"/>
      </w:pPr>
      <w:r>
        <w:t xml:space="preserve">The netizens’ comments excerpted from the </w:t>
      </w:r>
      <w:r w:rsidR="009F4861">
        <w:t>“wordofgod”</w:t>
      </w:r>
      <w:r>
        <w:t>s are simply a history of the development of Lewang’s philosophical behavior. As long as you look at it, you can discover the followers of all kinds of philosophers.</w:t>
      </w:r>
    </w:p>
    <w:p w:rsidR="00E95318" w:rsidRDefault="00E95318" w:rsidP="00E95318">
      <w:pPr>
        <w:pStyle w:val="21"/>
        <w:ind w:firstLine="420"/>
      </w:pPr>
      <w:r>
        <w:t xml:space="preserve">""Schlachtkreuzer: I suggest up to study the English version of </w:t>
      </w:r>
      <w:r w:rsidR="009F4861">
        <w:t>“wordofgod”</w:t>
      </w:r>
      <w:r>
        <w:t>s. It seems that the whole article is full of digestion machines, which is extremely grassy.</w:t>
      </w:r>
    </w:p>
    <w:p w:rsidR="00E95318" w:rsidRDefault="00E95318" w:rsidP="00E95318">
      <w:pPr>
        <w:pStyle w:val="21"/>
        <w:ind w:firstLine="420"/>
      </w:pPr>
      <w:r>
        <w:t>example:</w:t>
      </w:r>
    </w:p>
    <w:p w:rsidR="00E95318" w:rsidRDefault="00E95318" w:rsidP="00E95318">
      <w:pPr>
        <w:pStyle w:val="21"/>
        <w:ind w:firstLine="420"/>
      </w:pPr>
      <w:r>
        <w:t>the beautiful and strong bull</w:t>
      </w:r>
    </w:p>
    <w:p w:rsidR="00E95318" w:rsidRDefault="00E95318" w:rsidP="00E95318">
      <w:pPr>
        <w:pStyle w:val="21"/>
        <w:ind w:firstLine="420"/>
      </w:pPr>
      <w:r>
        <w:t>(Extremely beautiful and strong,,,)</w:t>
      </w:r>
    </w:p>
    <w:p w:rsidR="00E95318" w:rsidRDefault="00E95318" w:rsidP="00E95318">
      <w:pPr>
        <w:pStyle w:val="21"/>
        <w:ind w:firstLine="420"/>
      </w:pPr>
      <w:r>
        <w:t>Zheng bull bullies Ge pig!</w:t>
      </w:r>
    </w:p>
    <w:p w:rsidR="00E95318" w:rsidRDefault="00E95318" w:rsidP="00E95318">
      <w:pPr>
        <w:pStyle w:val="21"/>
        <w:ind w:firstLine="420"/>
      </w:pPr>
      <w:r>
        <w:lastRenderedPageBreak/>
        <w:t>(Zheng Niu beats Ge Zhu!)</w:t>
      </w:r>
    </w:p>
    <w:p w:rsidR="00E95318" w:rsidRDefault="00E95318" w:rsidP="00E95318">
      <w:pPr>
        <w:pStyle w:val="21"/>
        <w:ind w:firstLine="420"/>
      </w:pPr>
      <w:r>
        <w:t>Ge holding,,,</w:t>
      </w:r>
    </w:p>
    <w:p w:rsidR="00E95318" w:rsidRDefault="00E95318" w:rsidP="00E95318">
      <w:pPr>
        <w:pStyle w:val="21"/>
        <w:ind w:firstLine="420"/>
      </w:pPr>
      <w:r>
        <w:t>(Ge Chi,,,)</w:t>
      </w:r>
    </w:p>
    <w:p w:rsidR="00E95318" w:rsidRDefault="00E95318" w:rsidP="00E95318">
      <w:pPr>
        <w:pStyle w:val="21"/>
        <w:ind w:firstLine="420"/>
      </w:pPr>
      <w:r>
        <w:t>The beautiful and strong bull: Ge knows that it is a white-collar</w:t>
      </w:r>
    </w:p>
    <w:p w:rsidR="00E95318" w:rsidRDefault="00E95318" w:rsidP="00E95318">
      <w:pPr>
        <w:pStyle w:val="21"/>
        <w:ind w:firstLine="420"/>
      </w:pPr>
      <w:r>
        <w:rPr>
          <w:rFonts w:hint="eastAsia"/>
        </w:rPr>
        <w:t>Zhang yunjie reborn (</w:t>
      </w:r>
      <w:r>
        <w:rPr>
          <w:rFonts w:hint="eastAsia"/>
        </w:rPr>
        <w:t>云杰再生</w:t>
      </w:r>
      <w:r>
        <w:rPr>
          <w:rFonts w:hint="eastAsia"/>
        </w:rPr>
        <w:t>!)</w:t>
      </w:r>
    </w:p>
    <w:p w:rsidR="00E95318" w:rsidRDefault="00E95318" w:rsidP="00E95318">
      <w:pPr>
        <w:pStyle w:val="21"/>
        <w:ind w:firstLine="420"/>
      </w:pPr>
      <w:r>
        <w:t>Single person 13,,,</w:t>
      </w:r>
    </w:p>
    <w:p w:rsidR="00E95318" w:rsidRDefault="00E95318" w:rsidP="00E95318">
      <w:pPr>
        <w:pStyle w:val="21"/>
        <w:ind w:firstLine="420"/>
      </w:pPr>
      <w:r>
        <w:t>It’s really difficult to get the wording of this machine translation software that Ge Shen didn’t know where it came from,,,</w:t>
      </w:r>
    </w:p>
    <w:p w:rsidR="00E95318" w:rsidRDefault="00E95318" w:rsidP="00E95318">
      <w:pPr>
        <w:pStyle w:val="21"/>
        <w:ind w:firstLine="420"/>
      </w:pPr>
      <w:r>
        <w:t xml:space="preserve">ge </w:t>
      </w:r>
      <w:r w:rsidR="009F4861">
        <w:t>“wordofgod”</w:t>
      </w:r>
      <w:r>
        <w:t xml:space="preserve"> is probably the best of all</w:t>
      </w:r>
    </w:p>
    <w:p w:rsidR="00E95318" w:rsidRDefault="00E95318" w:rsidP="00E95318">
      <w:pPr>
        <w:pStyle w:val="21"/>
        <w:ind w:firstLine="420"/>
      </w:pPr>
      <w:r>
        <w:t>cyber-philosophers</w:t>
      </w:r>
    </w:p>
    <w:p w:rsidR="00E95318" w:rsidRDefault="00E95318" w:rsidP="00E95318">
      <w:pPr>
        <w:pStyle w:val="21"/>
        <w:ind w:firstLine="420"/>
      </w:pPr>
      <w:r>
        <w:t>Internet philosopher</w:t>
      </w:r>
    </w:p>
    <w:p w:rsidR="00E95318" w:rsidRDefault="00E95318" w:rsidP="00E95318">
      <w:pPr>
        <w:pStyle w:val="21"/>
        <w:ind w:firstLine="420"/>
      </w:pPr>
      <w:r>
        <w:t>Net philosopher</w:t>
      </w:r>
    </w:p>
    <w:p w:rsidR="00E95318" w:rsidRDefault="00E95318" w:rsidP="00E95318">
      <w:pPr>
        <w:pStyle w:val="21"/>
        <w:ind w:firstLine="420"/>
      </w:pPr>
      <w:r>
        <w:t>Network philosopher</w:t>
      </w:r>
    </w:p>
    <w:p w:rsidR="00E95318" w:rsidRDefault="00E95318" w:rsidP="00E95318">
      <w:pPr>
        <w:pStyle w:val="21"/>
        <w:ind w:firstLine="420"/>
      </w:pPr>
      <w:r>
        <w:t>Online philosopher (too grassy,,,)</w:t>
      </w:r>
    </w:p>
    <w:p w:rsidR="00E95318" w:rsidRDefault="00E95318" w:rsidP="00E95318">
      <w:pPr>
        <w:pStyle w:val="21"/>
        <w:ind w:firstLine="420"/>
      </w:pPr>
      <w:r>
        <w:t>Cyber ​​philosopher</w:t>
      </w:r>
    </w:p>
    <w:p w:rsidR="00E95318" w:rsidRDefault="00E95318" w:rsidP="00E95318">
      <w:pPr>
        <w:pStyle w:val="21"/>
        <w:ind w:firstLine="420"/>
      </w:pPr>
      <w:r>
        <w:t>Ge Shen opened several translation software at the same time!</w:t>
      </w:r>
    </w:p>
    <w:p w:rsidR="00E95318" w:rsidRDefault="00E95318" w:rsidP="00E95318">
      <w:pPr>
        <w:pStyle w:val="21"/>
        <w:ind w:firstLine="420"/>
      </w:pPr>
      <w:r>
        <w:rPr>
          <w:rFonts w:hint="eastAsia"/>
        </w:rPr>
        <w:t xml:space="preserve">"CNNNK </w:t>
      </w:r>
      <w:r>
        <w:rPr>
          <w:rFonts w:hint="eastAsia"/>
        </w:rPr>
        <w:t>あにき</w:t>
      </w:r>
      <w:r>
        <w:rPr>
          <w:rFonts w:hint="eastAsia"/>
        </w:rPr>
        <w:t>: It's a pity, I'm quite energetic, but my mind is the opposite.</w:t>
      </w:r>
    </w:p>
    <w:p w:rsidR="00E95318" w:rsidRDefault="00E95318" w:rsidP="00E95318">
      <w:pPr>
        <w:pStyle w:val="21"/>
        <w:ind w:firstLine="420"/>
      </w:pPr>
      <w:r>
        <w:t>""Fudohuang: Back then, he was also a high-spirited student.</w:t>
      </w:r>
    </w:p>
    <w:p w:rsidR="00E95318" w:rsidRDefault="00E95318" w:rsidP="00E95318">
      <w:pPr>
        <w:pStyle w:val="21"/>
        <w:ind w:firstLine="420"/>
      </w:pPr>
      <w:r>
        <w:rPr>
          <w:rFonts w:hint="eastAsia"/>
        </w:rPr>
        <w:t>》</w:t>
      </w:r>
      <w:r>
        <w:rPr>
          <w:rFonts w:hint="eastAsia"/>
        </w:rPr>
        <w:t>Hands: To be barely considered a person,,,</w:t>
      </w:r>
    </w:p>
    <w:p w:rsidR="00E95318" w:rsidRDefault="00E95318" w:rsidP="00E95318">
      <w:pPr>
        <w:pStyle w:val="21"/>
        <w:ind w:firstLine="420"/>
      </w:pPr>
      <w:r>
        <w:t>"" The vast sea of ​​people: an accidental discovery on GeYiMin's website, does GeYiMin himself know inm?</w:t>
      </w:r>
    </w:p>
    <w:p w:rsidR="00E95318" w:rsidRDefault="00E95318" w:rsidP="00E95318">
      <w:pPr>
        <w:pStyle w:val="21"/>
        <w:ind w:firstLine="420"/>
      </w:pPr>
      <w:r>
        <w:rPr>
          <w:rFonts w:hint="eastAsia"/>
        </w:rPr>
        <w:t>》</w:t>
      </w:r>
      <w:r>
        <w:rPr>
          <w:rFonts w:hint="eastAsia"/>
        </w:rPr>
        <w:t>Schlachtkreuzer: The amount of information on God.net dwarfs the Chuangbi blog and Chuangbi, and it has great value for exploration and research.</w:t>
      </w:r>
    </w:p>
    <w:p w:rsidR="00E95318" w:rsidRDefault="00E95318" w:rsidP="00E95318">
      <w:pPr>
        <w:pStyle w:val="21"/>
        <w:ind w:firstLine="420"/>
      </w:pPr>
      <w:r>
        <w:t>In fact, there should be five of the four major Internet philosophers,,,</w:t>
      </w:r>
    </w:p>
    <w:p w:rsidR="00E95318" w:rsidRDefault="00E95318" w:rsidP="00E95318">
      <w:pPr>
        <w:pStyle w:val="21"/>
        <w:ind w:firstLine="420"/>
      </w:pPr>
      <w:r>
        <w:t xml:space="preserve">I thought God’s boring remarks were wrong. Although God’s decayed camel is bigger than a horse, it is indeed a living fossil of the </w:t>
      </w:r>
      <w:r>
        <w:lastRenderedPageBreak/>
        <w:t>Internet. I suggest that Internet philosophers excavate carefully!</w:t>
      </w:r>
    </w:p>
    <w:p w:rsidR="00E95318" w:rsidRDefault="00E95318" w:rsidP="00E95318">
      <w:pPr>
        <w:pStyle w:val="21"/>
        <w:ind w:firstLine="420"/>
      </w:pPr>
      <w:r>
        <w:t>This is the self-made and elegant creation of the god of music in the early years and was reproduced by the gods, after all, the gods are also unwilling to reject Ge Hei.</w:t>
      </w:r>
    </w:p>
    <w:p w:rsidR="00E95318" w:rsidRDefault="00E95318" w:rsidP="00E95318">
      <w:pPr>
        <w:pStyle w:val="21"/>
        <w:ind w:firstLine="420"/>
      </w:pPr>
      <w:r>
        <w:t xml:space="preserve">In the excerpts of up to 800 pages of comments from netizens in the </w:t>
      </w:r>
      <w:r w:rsidR="009F4861">
        <w:t>“wordofgod”</w:t>
      </w:r>
      <w:r>
        <w:t>s, you can even find Chuangmi,,,</w:t>
      </w:r>
    </w:p>
    <w:p w:rsidR="00E95318" w:rsidRDefault="00E95318" w:rsidP="00E95318">
      <w:pPr>
        <w:pStyle w:val="21"/>
        <w:ind w:firstLine="420"/>
      </w:pPr>
      <w:r>
        <w:t>After the post-bar cleaning, a lot of historical materials were lost, and the creation of God should be found from God himself.</w:t>
      </w:r>
    </w:p>
    <w:p w:rsidR="00E95318" w:rsidRDefault="00E95318" w:rsidP="00E95318">
      <w:pPr>
        <w:pStyle w:val="21"/>
        <w:ind w:firstLine="420"/>
      </w:pPr>
      <w:r>
        <w:t>"" Handle: Make a silver dream.</w:t>
      </w:r>
    </w:p>
    <w:p w:rsidR="00E95318" w:rsidRDefault="00E95318" w:rsidP="00E95318">
      <w:pPr>
        <w:pStyle w:val="21"/>
        <w:ind w:firstLine="420"/>
      </w:pPr>
      <w:r>
        <w:t>"Schlachtkreuzer: God's classmates once left a graduation message to God: I can't imagine what you will be like in ten years. I really hope I can magnetize you on the street then.</w:t>
      </w:r>
    </w:p>
    <w:p w:rsidR="00E95318" w:rsidRDefault="00E95318" w:rsidP="00E95318">
      <w:pPr>
        <w:pStyle w:val="21"/>
        <w:ind w:firstLine="420"/>
      </w:pPr>
      <w:r>
        <w:t>Sigh,,,</w:t>
      </w:r>
    </w:p>
    <w:p w:rsidR="00E95318" w:rsidRDefault="00E95318" w:rsidP="00E95318">
      <w:pPr>
        <w:pStyle w:val="21"/>
        <w:ind w:firstLine="420"/>
      </w:pPr>
      <w:r>
        <w:t>God’s English seems to be not very good. According to God’s diary, he was partial to liberal arts when he was in high school, but his English was not good. After going to college, he thought that British was very tormented, especially in English literature classes, and then he tried to improve his English. The diaries all start with Chinese and English, but they often confuse the verb conjugation (sorrow).</w:t>
      </w:r>
    </w:p>
    <w:p w:rsidR="00E95318" w:rsidRDefault="00E95318" w:rsidP="00E95318">
      <w:pPr>
        <w:pStyle w:val="21"/>
        <w:ind w:firstLine="420"/>
      </w:pPr>
    </w:p>
    <w:p w:rsidR="00E95318" w:rsidRDefault="00E95318" w:rsidP="00E95318">
      <w:pPr>
        <w:pStyle w:val="21"/>
        <w:ind w:firstLine="420"/>
      </w:pPr>
      <w:r>
        <w:t>616</w:t>
      </w:r>
      <w:r>
        <w:rPr>
          <w:rFonts w:hint="eastAsia"/>
        </w:rPr>
        <w:t>、</w:t>
      </w:r>
      <w:r>
        <w:t>The Boundless Sea of ​​People: Ge Yimin's Birthday Question</w:t>
      </w:r>
    </w:p>
    <w:p w:rsidR="00E95318" w:rsidRDefault="00E95318" w:rsidP="00E95318">
      <w:pPr>
        <w:pStyle w:val="21"/>
        <w:ind w:firstLine="420"/>
      </w:pPr>
      <w:r>
        <w:t>GeYimin's ID card and its information show that it was January 26, 1969, but his book "</w:t>
      </w:r>
      <w:r w:rsidR="009F4861">
        <w:t>“wordofgod”</w:t>
      </w:r>
      <w:r>
        <w:t>s" said that he was born in Jurong, Jiangsu on January 31, 1969, and I can only keep it in the dark for the time being.</w:t>
      </w:r>
    </w:p>
    <w:p w:rsidR="00E95318" w:rsidRDefault="00E95318" w:rsidP="00E95318">
      <w:pPr>
        <w:pStyle w:val="21"/>
        <w:ind w:firstLine="420"/>
      </w:pPr>
      <w:r>
        <w:t xml:space="preserve">GeYiMin god singing video problem, GeYiMin's self-edited song "Zhenjiang's Golden Mountain", let several Ge Hua sing and record it into a video. There is another issue that said GeYiMin god sang, but this so-called GeYiMin looks different from GeYiMin in various periods. </w:t>
      </w:r>
      <w:r>
        <w:lastRenderedPageBreak/>
        <w:t>My initial guess is GeYiMin's son Ge Biao, but listen carefully to the voices of the two singing. It's a bit different.</w:t>
      </w:r>
    </w:p>
    <w:p w:rsidR="00E95318" w:rsidRDefault="00E95318" w:rsidP="00E95318">
      <w:pPr>
        <w:pStyle w:val="21"/>
        <w:ind w:firstLine="420"/>
      </w:pPr>
      <w:r>
        <w:rPr>
          <w:rFonts w:hint="eastAsia"/>
        </w:rPr>
        <w:t>》</w:t>
      </w:r>
      <w:r>
        <w:rPr>
          <w:rFonts w:hint="eastAsia"/>
        </w:rPr>
        <w:t>Survivor: GYM is GOD</w:t>
      </w:r>
    </w:p>
    <w:p w:rsidR="00E95318" w:rsidRDefault="00E95318" w:rsidP="00E95318">
      <w:pPr>
        <w:pStyle w:val="21"/>
        <w:ind w:firstLine="420"/>
      </w:pPr>
      <w:r>
        <w:t>"" Hand: The sword goes slant forward.</w:t>
      </w:r>
    </w:p>
    <w:p w:rsidR="00E95318" w:rsidRDefault="00E95318" w:rsidP="00E95318">
      <w:pPr>
        <w:pStyle w:val="21"/>
        <w:ind w:firstLine="420"/>
      </w:pPr>
      <w:r>
        <w:rPr>
          <w:rFonts w:hint="eastAsia"/>
        </w:rPr>
        <w:t>》</w:t>
      </w:r>
      <w:r>
        <w:rPr>
          <w:rFonts w:hint="eastAsia"/>
        </w:rPr>
        <w:t>Airball_official: Being able to go to Nantah University was pretty good, but unfortunately the road behind was off the track.</w:t>
      </w:r>
    </w:p>
    <w:p w:rsidR="00E95318" w:rsidRDefault="00E95318" w:rsidP="00E95318">
      <w:pPr>
        <w:pStyle w:val="21"/>
        <w:ind w:firstLine="420"/>
      </w:pPr>
      <w:r>
        <w:t>""Fudowonghuang: Back then, high-achieving students with real talents actually took the road of xj, but it's a pity.</w:t>
      </w:r>
    </w:p>
    <w:p w:rsidR="00E95318" w:rsidRDefault="00E95318" w:rsidP="00E95318">
      <w:pPr>
        <w:pStyle w:val="21"/>
        <w:ind w:firstLine="420"/>
      </w:pPr>
      <w:r>
        <w:rPr>
          <w:rFonts w:hint="eastAsia"/>
        </w:rPr>
        <w:t>》</w:t>
      </w:r>
      <w:r>
        <w:rPr>
          <w:rFonts w:hint="eastAsia"/>
        </w:rPr>
        <w:t>Schlachtkreuzer: Gods and the Shenjiao.com and public accounts are alive. Heavenly masters are really nihilistic, right. It seems that Heavenly Masters seem to be a little more successful than Gods. At least they have started companies, but Heavenly Maste</w:t>
      </w:r>
      <w:r>
        <w:t>rs are pyramid schemes and they are not the same way as Gods. number,,,</w:t>
      </w:r>
    </w:p>
    <w:p w:rsidR="00E95318" w:rsidRDefault="00E95318" w:rsidP="00E95318">
      <w:pPr>
        <w:pStyle w:val="21"/>
        <w:ind w:firstLine="420"/>
      </w:pPr>
      <w:r>
        <w:t>"" Boundless crowd: to be honest, Ge Yimin is still very good when he was young, but unfortunately years are a knife, and finally he looks like the creator of the same ending,,, the photo is on Google,,,</w:t>
      </w:r>
    </w:p>
    <w:p w:rsidR="00E95318" w:rsidRDefault="00E95318" w:rsidP="00E95318">
      <w:pPr>
        <w:pStyle w:val="21"/>
        <w:ind w:firstLine="420"/>
      </w:pPr>
      <w:r>
        <w:t>"Nuts Predecessor: Kami has the feeling of planting a native Xiushu.</w:t>
      </w:r>
    </w:p>
    <w:p w:rsidR="00E95318" w:rsidRDefault="00E95318" w:rsidP="00E95318">
      <w:pPr>
        <w:pStyle w:val="21"/>
        <w:ind w:firstLine="420"/>
      </w:pPr>
      <w:r>
        <w:t>"" Infinite White: When he was young, he was still like an ambitious young man (sad).</w:t>
      </w:r>
    </w:p>
    <w:p w:rsidR="00E95318" w:rsidRDefault="00E95318" w:rsidP="00E95318">
      <w:pPr>
        <w:pStyle w:val="21"/>
        <w:ind w:firstLine="420"/>
      </w:pPr>
      <w:r>
        <w:t>"Fu Donghuang: Handsome Xiaosheng.</w:t>
      </w:r>
    </w:p>
    <w:p w:rsidR="00E95318" w:rsidRDefault="00E95318" w:rsidP="00E95318">
      <w:pPr>
        <w:pStyle w:val="21"/>
        <w:ind w:firstLine="420"/>
      </w:pPr>
      <w:r>
        <w:rPr>
          <w:rFonts w:hint="eastAsia"/>
        </w:rPr>
        <w:t>》》</w:t>
      </w:r>
      <w:r>
        <w:rPr>
          <w:rFonts w:hint="eastAsia"/>
        </w:rPr>
        <w:t>Hands: I have been in high spirits once,,,</w:t>
      </w:r>
    </w:p>
    <w:p w:rsidR="00E95318" w:rsidRDefault="00E95318" w:rsidP="00E95318">
      <w:pPr>
        <w:pStyle w:val="21"/>
        <w:ind w:firstLine="420"/>
      </w:pPr>
      <w:r>
        <w:t>"HiddenStars: I found it.</w:t>
      </w:r>
    </w:p>
    <w:p w:rsidR="00E95318" w:rsidRDefault="00E95318" w:rsidP="00E95318">
      <w:pPr>
        <w:pStyle w:val="21"/>
        <w:ind w:firstLine="420"/>
      </w:pPr>
      <w:r>
        <w:t>""Schlachtkreuzer: Ge Shen was a soldier? ?</w:t>
      </w:r>
    </w:p>
    <w:p w:rsidR="00E95318" w:rsidRDefault="00E95318" w:rsidP="00E95318">
      <w:pPr>
        <w:pStyle w:val="21"/>
        <w:ind w:firstLine="420"/>
      </w:pPr>
      <w:r>
        <w:t>Which side was he when he was driving the chariot!</w:t>
      </w:r>
    </w:p>
    <w:p w:rsidR="00E95318" w:rsidRDefault="00E95318" w:rsidP="00E95318">
      <w:pPr>
        <w:pStyle w:val="21"/>
        <w:ind w:firstLine="420"/>
      </w:pPr>
      <w:r>
        <w:t>"SzMithrandir: Ge was married and had children when this photo was taken, and Ge was still in college when he was racing.</w:t>
      </w:r>
    </w:p>
    <w:p w:rsidR="00E95318" w:rsidRDefault="00E95318" w:rsidP="00E95318">
      <w:pPr>
        <w:pStyle w:val="21"/>
        <w:ind w:firstLine="420"/>
      </w:pPr>
      <w:r>
        <w:rPr>
          <w:rFonts w:hint="eastAsia"/>
        </w:rPr>
        <w:t>》》</w:t>
      </w:r>
      <w:r>
        <w:rPr>
          <w:rFonts w:hint="eastAsia"/>
        </w:rPr>
        <w:t>Schlachtkreuzer: What's the matter with this photo, the unit was selected by the reserve service?</w:t>
      </w:r>
    </w:p>
    <w:p w:rsidR="00E95318" w:rsidRDefault="00E95318" w:rsidP="00E95318">
      <w:pPr>
        <w:pStyle w:val="21"/>
        <w:ind w:firstLine="420"/>
      </w:pPr>
      <w:r>
        <w:lastRenderedPageBreak/>
        <w:t>Na Geshen may have been incorporated into the unit militia (mystery discovery?). I don’t know now. In the past, the militia came from the unit and the community and organized into a small company-platoon-level organization. My dad has a friend. In the past, it was the unit’s militia, responsible for attacking the old 37 antiaircraft artillery. Everyone said that his future task was to face Apache aerial assaults.</w:t>
      </w:r>
    </w:p>
    <w:p w:rsidR="00E95318" w:rsidRDefault="00E95318" w:rsidP="00E95318">
      <w:pPr>
        <w:pStyle w:val="21"/>
        <w:ind w:firstLine="420"/>
      </w:pPr>
      <w:r>
        <w:t xml:space="preserve">"SzMithrandir: I turned my </w:t>
      </w:r>
      <w:r w:rsidR="009F4861">
        <w:t>“wordofgod”</w:t>
      </w:r>
      <w:r>
        <w:t>s and found the reason for wearing the military uniform. It was because the song god his brother-in-law made a set of student uniforms, and his brother-in-law was from a military school.</w:t>
      </w:r>
    </w:p>
    <w:p w:rsidR="00E95318" w:rsidRDefault="00E95318" w:rsidP="00E95318">
      <w:pPr>
        <w:pStyle w:val="21"/>
        <w:ind w:firstLine="420"/>
      </w:pPr>
      <w:r>
        <w:t>""Schlachtkreuzer: I was wrong...</w:t>
      </w:r>
    </w:p>
    <w:p w:rsidR="00E95318" w:rsidRDefault="00E95318" w:rsidP="00E95318">
      <w:pPr>
        <w:pStyle w:val="21"/>
        <w:ind w:firstLine="420"/>
      </w:pPr>
      <w:r>
        <w:t xml:space="preserve">Now that people are outside, the </w:t>
      </w:r>
      <w:r w:rsidR="009F4861">
        <w:t>“wordofgod”</w:t>
      </w:r>
      <w:r>
        <w:t xml:space="preserve"> books are as the name suggests, and they really don’t want to save them in the phone. Besides, how can they even write about this? Please ask for excerpts from the scriptures,,,</w:t>
      </w:r>
    </w:p>
    <w:p w:rsidR="00E95318" w:rsidRDefault="00E95318" w:rsidP="00E95318">
      <w:pPr>
        <w:pStyle w:val="21"/>
        <w:ind w:firstLine="420"/>
      </w:pPr>
      <w:r>
        <w:t>"SzMithrandir: Peony 20:41:17</w:t>
      </w:r>
    </w:p>
    <w:p w:rsidR="00E95318" w:rsidRDefault="00E95318" w:rsidP="00E95318">
      <w:pPr>
        <w:pStyle w:val="21"/>
        <w:ind w:firstLine="420"/>
      </w:pPr>
      <w:r>
        <w:t>Have you been a soldier</w:t>
      </w:r>
    </w:p>
    <w:p w:rsidR="00E95318" w:rsidRDefault="00E95318" w:rsidP="00E95318">
      <w:pPr>
        <w:pStyle w:val="21"/>
        <w:ind w:firstLine="420"/>
      </w:pPr>
      <w:r>
        <w:t>gym 20:41:29</w:t>
      </w:r>
    </w:p>
    <w:p w:rsidR="00E95318" w:rsidRDefault="00E95318" w:rsidP="00E95318">
      <w:pPr>
        <w:pStyle w:val="21"/>
        <w:ind w:firstLine="420"/>
      </w:pPr>
      <w:r>
        <w:t>No</w:t>
      </w:r>
    </w:p>
    <w:p w:rsidR="00E95318" w:rsidRDefault="00E95318" w:rsidP="00E95318">
      <w:pPr>
        <w:pStyle w:val="21"/>
        <w:ind w:firstLine="420"/>
      </w:pPr>
      <w:r>
        <w:t>Peony 20:41:45</w:t>
      </w:r>
    </w:p>
    <w:p w:rsidR="00E95318" w:rsidRDefault="00E95318" w:rsidP="00E95318">
      <w:pPr>
        <w:pStyle w:val="21"/>
        <w:ind w:firstLine="420"/>
      </w:pPr>
      <w:r>
        <w:t>How do you wear military uniform</w:t>
      </w:r>
    </w:p>
    <w:p w:rsidR="00E95318" w:rsidRDefault="00E95318" w:rsidP="00E95318">
      <w:pPr>
        <w:pStyle w:val="21"/>
        <w:ind w:firstLine="420"/>
      </w:pPr>
      <w:r>
        <w:t>gym 20:41:59</w:t>
      </w:r>
    </w:p>
    <w:p w:rsidR="00E95318" w:rsidRDefault="00E95318" w:rsidP="00E95318">
      <w:pPr>
        <w:pStyle w:val="21"/>
        <w:ind w:firstLine="420"/>
      </w:pPr>
      <w:r>
        <w:t>My brother-in-law made a cadet outfit, he was in military school.</w:t>
      </w:r>
    </w:p>
    <w:p w:rsidR="00E95318" w:rsidRDefault="00E95318" w:rsidP="00E95318">
      <w:pPr>
        <w:pStyle w:val="21"/>
        <w:ind w:firstLine="420"/>
      </w:pPr>
    </w:p>
    <w:p w:rsidR="00E95318" w:rsidRDefault="00E95318" w:rsidP="00E95318">
      <w:pPr>
        <w:pStyle w:val="21"/>
        <w:ind w:firstLine="420"/>
      </w:pPr>
      <w:r>
        <w:t>617, Schlachtkreuzer: I really don't know that Ge Shen bought the navy back then</w:t>
      </w:r>
    </w:p>
    <w:p w:rsidR="00E95318" w:rsidRDefault="00E95318" w:rsidP="00E95318">
      <w:pPr>
        <w:pStyle w:val="21"/>
        <w:ind w:firstLine="420"/>
      </w:pPr>
      <w:r>
        <w:t>How long did it take to buy it? After I posted it again two days ago, I found the Ge family zombie who posted last month.</w:t>
      </w:r>
    </w:p>
    <w:p w:rsidR="00E95318" w:rsidRDefault="00E95318" w:rsidP="00E95318">
      <w:pPr>
        <w:pStyle w:val="21"/>
        <w:ind w:firstLine="420"/>
      </w:pPr>
      <w:r>
        <w:lastRenderedPageBreak/>
        <w:t>"SzMithrandir: Songshen has a serious job, not cheating on the old.</w:t>
      </w:r>
    </w:p>
    <w:p w:rsidR="00E95318" w:rsidRDefault="00E95318" w:rsidP="00E95318">
      <w:pPr>
        <w:pStyle w:val="21"/>
        <w:ind w:firstLine="420"/>
      </w:pPr>
      <w:r>
        <w:t>""Online Gini: Ge (Harmony) Yi (Harmony) Min, he is an illegal character. Because he believes in a cult.</w:t>
      </w:r>
    </w:p>
    <w:p w:rsidR="00E95318" w:rsidRDefault="00E95318" w:rsidP="00E95318">
      <w:pPr>
        <w:pStyle w:val="21"/>
        <w:ind w:firstLine="420"/>
      </w:pPr>
      <w:r>
        <w:t>"Lapis_YSJ: I know Ge Shen.</w:t>
      </w:r>
    </w:p>
    <w:p w:rsidR="00E95318" w:rsidRDefault="00E95318" w:rsidP="00E95318">
      <w:pPr>
        <w:pStyle w:val="21"/>
        <w:ind w:firstLine="420"/>
      </w:pPr>
      <w:r>
        <w:t>""Online Gini: 1. gym (I am a god, you have to believe him).</w:t>
      </w:r>
    </w:p>
    <w:p w:rsidR="00E95318" w:rsidRDefault="00E95318" w:rsidP="00E95318">
      <w:pPr>
        <w:pStyle w:val="21"/>
        <w:ind w:firstLine="420"/>
      </w:pPr>
      <w:r>
        <w:rPr>
          <w:rFonts w:hint="eastAsia"/>
        </w:rPr>
        <w:t>》</w:t>
      </w:r>
      <w:r>
        <w:rPr>
          <w:rFonts w:hint="eastAsia"/>
        </w:rPr>
        <w:t>Handles: 1 Liuxuan Garden.</w:t>
      </w:r>
    </w:p>
    <w:p w:rsidR="00E95318" w:rsidRDefault="00E95318" w:rsidP="00E95318">
      <w:pPr>
        <w:pStyle w:val="21"/>
        <w:ind w:firstLine="420"/>
      </w:pPr>
      <w:r>
        <w:t>"" Arsenic melon seeds: Picture one seems to have gone wrong?</w:t>
      </w:r>
    </w:p>
    <w:p w:rsidR="00E95318" w:rsidRDefault="00E95318" w:rsidP="00E95318">
      <w:pPr>
        <w:pStyle w:val="21"/>
        <w:ind w:firstLine="420"/>
      </w:pPr>
    </w:p>
    <w:p w:rsidR="00E95318" w:rsidRDefault="00E95318" w:rsidP="00E95318">
      <w:pPr>
        <w:pStyle w:val="21"/>
        <w:ind w:firstLine="420"/>
      </w:pPr>
      <w:r>
        <w:rPr>
          <w:rFonts w:hint="eastAsia"/>
        </w:rPr>
        <w:t>618</w:t>
      </w:r>
      <w:r>
        <w:rPr>
          <w:rFonts w:hint="eastAsia"/>
        </w:rPr>
        <w:t>、</w:t>
      </w:r>
      <w:r>
        <w:rPr>
          <w:rFonts w:hint="eastAsia"/>
        </w:rPr>
        <w:t>I'm a big fan of you.</w:t>
      </w:r>
    </w:p>
    <w:p w:rsidR="00E95318" w:rsidRDefault="00E95318" w:rsidP="00E95318">
      <w:pPr>
        <w:pStyle w:val="21"/>
        <w:ind w:firstLine="420"/>
      </w:pPr>
      <w:r>
        <w:t>GeYiMin, you are too strong, I believe that with you in this society, it will become better and better, I don't know how you will feel.</w:t>
      </w:r>
    </w:p>
    <w:p w:rsidR="00E95318" w:rsidRDefault="00E95318" w:rsidP="00E95318">
      <w:pPr>
        <w:pStyle w:val="21"/>
        <w:ind w:firstLine="420"/>
      </w:pPr>
      <w:r>
        <w:t>"" Ge Yimin: I want to realize the world of great harmony as soon as possible.</w:t>
      </w:r>
    </w:p>
    <w:p w:rsidR="00E95318" w:rsidRDefault="00E95318" w:rsidP="00E95318">
      <w:pPr>
        <w:pStyle w:val="21"/>
        <w:ind w:firstLine="420"/>
      </w:pPr>
      <w:r>
        <w:t>"The vast sea of ​​people: mantra: believe in GeYiMin god will have eternal life and eternal happiness, you have to listen to him.</w:t>
      </w:r>
    </w:p>
    <w:p w:rsidR="00E95318" w:rsidRDefault="00E95318" w:rsidP="00E95318">
      <w:pPr>
        <w:pStyle w:val="21"/>
        <w:ind w:firstLine="420"/>
      </w:pPr>
      <w:r>
        <w:t>"" Brother Gu regrets the young master: If Ge does evil again. Beware of going to jail!</w:t>
      </w:r>
    </w:p>
    <w:p w:rsidR="00E95318" w:rsidRDefault="00E95318" w:rsidP="00E95318">
      <w:pPr>
        <w:pStyle w:val="21"/>
        <w:ind w:firstLine="420"/>
      </w:pPr>
      <w:r>
        <w:t>"Sky, Earth, Sun, Moon and Stars: Who is Ge?</w:t>
      </w:r>
    </w:p>
    <w:p w:rsidR="00E95318" w:rsidRDefault="00E95318" w:rsidP="00E95318">
      <w:pPr>
        <w:pStyle w:val="21"/>
        <w:ind w:firstLine="420"/>
      </w:pPr>
      <w:r>
        <w:t>"" Ge Hua: God.</w:t>
      </w:r>
    </w:p>
    <w:p w:rsidR="00E95318" w:rsidRDefault="00E95318" w:rsidP="00E95318">
      <w:pPr>
        <w:pStyle w:val="21"/>
        <w:ind w:firstLine="420"/>
      </w:pPr>
      <w:r>
        <w:t>Blasphemy.</w:t>
      </w:r>
    </w:p>
    <w:p w:rsidR="00E95318" w:rsidRDefault="00E95318" w:rsidP="00E95318">
      <w:pPr>
        <w:pStyle w:val="21"/>
        <w:ind w:firstLine="420"/>
      </w:pPr>
      <w:r>
        <w:t>"" Ge Hua: The common point is that they all expelled Ge Shen's Ji Gong Zuo Ji.</w:t>
      </w:r>
    </w:p>
    <w:p w:rsidR="00E95318" w:rsidRDefault="00E95318" w:rsidP="00E95318">
      <w:pPr>
        <w:pStyle w:val="21"/>
        <w:ind w:firstLine="420"/>
      </w:pPr>
      <w:r>
        <w:t>Read "</w:t>
      </w:r>
      <w:r w:rsidR="009F4861">
        <w:t>“wordofgod”</w:t>
      </w:r>
      <w:r>
        <w:t>s" first, contemporary horses.</w:t>
      </w:r>
    </w:p>
    <w:p w:rsidR="00E95318" w:rsidRDefault="00E95318" w:rsidP="00E95318">
      <w:pPr>
        <w:pStyle w:val="21"/>
        <w:ind w:firstLine="420"/>
      </w:pPr>
      <w:r>
        <w:t>"Gong Li: Who is Ge Shen?"</w:t>
      </w:r>
    </w:p>
    <w:p w:rsidR="00E95318" w:rsidRDefault="00E95318" w:rsidP="00E95318">
      <w:pPr>
        <w:pStyle w:val="21"/>
        <w:ind w:firstLine="420"/>
      </w:pPr>
      <w:r>
        <w:rPr>
          <w:rFonts w:hint="eastAsia"/>
        </w:rPr>
        <w:t>》》</w:t>
      </w:r>
      <w:r>
        <w:rPr>
          <w:rFonts w:hint="eastAsia"/>
        </w:rPr>
        <w:t>Sasas- :: Contemporary Christian Communism.</w:t>
      </w:r>
    </w:p>
    <w:p w:rsidR="00E95318" w:rsidRDefault="00E95318" w:rsidP="00E95318">
      <w:pPr>
        <w:pStyle w:val="21"/>
        <w:ind w:firstLine="420"/>
      </w:pPr>
      <w:r>
        <w:t xml:space="preserve">"Ge Hua: Contemporary is </w:t>
      </w:r>
      <w:r w:rsidR="009F4861">
        <w:t>“wordofgod”</w:t>
      </w:r>
      <w:r>
        <w:t>s.</w:t>
      </w:r>
    </w:p>
    <w:p w:rsidR="00E95318" w:rsidRDefault="00E95318" w:rsidP="00E95318">
      <w:pPr>
        <w:pStyle w:val="21"/>
        <w:ind w:firstLine="420"/>
      </w:pPr>
      <w:r>
        <w:t>"" Pseudocode: I don't think this is a very clever way of preaching. . .</w:t>
      </w:r>
    </w:p>
    <w:p w:rsidR="00E95318" w:rsidRDefault="00E95318" w:rsidP="00E95318">
      <w:pPr>
        <w:pStyle w:val="21"/>
        <w:ind w:firstLine="420"/>
      </w:pPr>
    </w:p>
    <w:p w:rsidR="00E95318" w:rsidRDefault="00E95318" w:rsidP="00E95318">
      <w:pPr>
        <w:pStyle w:val="21"/>
        <w:ind w:firstLine="420"/>
      </w:pPr>
      <w:r>
        <w:lastRenderedPageBreak/>
        <w:t>Chapter 619: The Chronicles of Internet Philosophers</w:t>
      </w:r>
    </w:p>
    <w:p w:rsidR="00E95318" w:rsidRDefault="00E95318" w:rsidP="00E95318">
      <w:pPr>
        <w:pStyle w:val="21"/>
        <w:ind w:firstLine="420"/>
      </w:pPr>
      <w:r>
        <w:t>1969</w:t>
      </w:r>
    </w:p>
    <w:p w:rsidR="00E95318" w:rsidRDefault="00E95318" w:rsidP="00E95318">
      <w:pPr>
        <w:pStyle w:val="21"/>
        <w:ind w:firstLine="420"/>
      </w:pPr>
      <w:r>
        <w:t>January 31</w:t>
      </w:r>
    </w:p>
    <w:p w:rsidR="00E95318" w:rsidRDefault="00E95318" w:rsidP="00E95318">
      <w:pPr>
        <w:pStyle w:val="21"/>
        <w:ind w:firstLine="420"/>
      </w:pPr>
      <w:r>
        <w:t>Ge Yimin was born in Zhuoding Village, Jurongda, Jiangsu, China. His grandmother said that it was the coldest time at that time, minus 12 degrees (the statement of Ge Yimin's book "</w:t>
      </w:r>
      <w:r w:rsidR="009F4861">
        <w:t>“wordofgod”</w:t>
      </w:r>
      <w:r>
        <w:t>"). But the birthday on GeYiMin's ID card is shown as January 26.</w:t>
      </w:r>
    </w:p>
    <w:p w:rsidR="00E95318" w:rsidRDefault="00E95318" w:rsidP="00E95318">
      <w:pPr>
        <w:pStyle w:val="21"/>
        <w:ind w:firstLine="420"/>
      </w:pPr>
      <w:r>
        <w:t>1974</w:t>
      </w:r>
    </w:p>
    <w:p w:rsidR="00E95318" w:rsidRDefault="00E95318" w:rsidP="00E95318">
      <w:pPr>
        <w:pStyle w:val="21"/>
        <w:ind w:firstLine="420"/>
      </w:pPr>
      <w:r>
        <w:t>December 14</w:t>
      </w:r>
    </w:p>
    <w:p w:rsidR="00E95318" w:rsidRDefault="00E95318" w:rsidP="00E95318">
      <w:pPr>
        <w:pStyle w:val="21"/>
        <w:ind w:firstLine="420"/>
      </w:pPr>
      <w:r>
        <w:t>Liu Zhongjing was born in Qitai County, Changji Prefecture, Xinjiang.</w:t>
      </w:r>
    </w:p>
    <w:p w:rsidR="00E95318" w:rsidRDefault="00E95318" w:rsidP="00E95318">
      <w:pPr>
        <w:pStyle w:val="21"/>
        <w:ind w:firstLine="420"/>
      </w:pPr>
      <w:r>
        <w:t>period</w:t>
      </w:r>
    </w:p>
    <w:p w:rsidR="00E95318" w:rsidRDefault="00E95318" w:rsidP="00E95318">
      <w:pPr>
        <w:pStyle w:val="21"/>
        <w:ind w:firstLine="420"/>
      </w:pPr>
      <w:r>
        <w:t>Ge Yimin goes to kindergarten.</w:t>
      </w:r>
    </w:p>
    <w:p w:rsidR="00E95318" w:rsidRDefault="00E95318" w:rsidP="00E95318">
      <w:pPr>
        <w:pStyle w:val="21"/>
        <w:ind w:firstLine="420"/>
      </w:pPr>
      <w:r>
        <w:t>1975</w:t>
      </w:r>
    </w:p>
    <w:p w:rsidR="00E95318" w:rsidRDefault="00E95318" w:rsidP="00E95318">
      <w:pPr>
        <w:pStyle w:val="21"/>
        <w:ind w:firstLine="420"/>
      </w:pPr>
      <w:r>
        <w:t>period</w:t>
      </w:r>
    </w:p>
    <w:p w:rsidR="00E95318" w:rsidRDefault="00E95318" w:rsidP="00E95318">
      <w:pPr>
        <w:pStyle w:val="21"/>
        <w:ind w:firstLine="420"/>
      </w:pPr>
      <w:r>
        <w:t>Ge Yimin went to elementary school,</w:t>
      </w:r>
    </w:p>
    <w:p w:rsidR="00E95318" w:rsidRDefault="00E95318" w:rsidP="00E95318">
      <w:pPr>
        <w:pStyle w:val="21"/>
        <w:ind w:firstLine="420"/>
      </w:pPr>
      <w:r>
        <w:t>1978</w:t>
      </w:r>
    </w:p>
    <w:p w:rsidR="00E95318" w:rsidRDefault="00E95318" w:rsidP="00E95318">
      <w:pPr>
        <w:pStyle w:val="21"/>
        <w:ind w:firstLine="420"/>
      </w:pPr>
      <w:r>
        <w:t>June 4</w:t>
      </w:r>
    </w:p>
    <w:p w:rsidR="00E95318" w:rsidRDefault="00E95318" w:rsidP="00E95318">
      <w:pPr>
        <w:pStyle w:val="21"/>
        <w:ind w:firstLine="420"/>
      </w:pPr>
      <w:r>
        <w:t>Zhang Xingang was born in Zaoyang City, Anhui Province.</w:t>
      </w:r>
    </w:p>
    <w:p w:rsidR="00E95318" w:rsidRDefault="00E95318" w:rsidP="00E95318">
      <w:pPr>
        <w:pStyle w:val="21"/>
        <w:ind w:firstLine="420"/>
      </w:pPr>
      <w:r>
        <w:t>in 1980</w:t>
      </w:r>
    </w:p>
    <w:p w:rsidR="00E95318" w:rsidRDefault="00E95318" w:rsidP="00E95318">
      <w:pPr>
        <w:pStyle w:val="21"/>
        <w:ind w:firstLine="420"/>
      </w:pPr>
      <w:r>
        <w:t>September</w:t>
      </w:r>
    </w:p>
    <w:p w:rsidR="00E95318" w:rsidRDefault="00E95318" w:rsidP="00E95318">
      <w:pPr>
        <w:pStyle w:val="21"/>
        <w:ind w:firstLine="420"/>
      </w:pPr>
      <w:r>
        <w:t>Ge Yimin went to Dazhuo Junior High School.</w:t>
      </w:r>
    </w:p>
    <w:p w:rsidR="00E95318" w:rsidRDefault="00E95318" w:rsidP="00E95318">
      <w:pPr>
        <w:pStyle w:val="21"/>
        <w:ind w:firstLine="420"/>
      </w:pPr>
      <w:r>
        <w:t>1981</w:t>
      </w:r>
    </w:p>
    <w:p w:rsidR="00E95318" w:rsidRDefault="00E95318" w:rsidP="00E95318">
      <w:pPr>
        <w:pStyle w:val="21"/>
        <w:ind w:firstLine="420"/>
      </w:pPr>
      <w:r>
        <w:t>December 13</w:t>
      </w:r>
    </w:p>
    <w:p w:rsidR="00E95318" w:rsidRDefault="00E95318" w:rsidP="00E95318">
      <w:pPr>
        <w:pStyle w:val="21"/>
        <w:ind w:firstLine="420"/>
      </w:pPr>
      <w:r>
        <w:t>Zhang Jie was born in a well-off family in Boshan District, Zibo, Shandong. Their family belonged to the beneficiaries of the “big pot meal” system at that time.</w:t>
      </w:r>
    </w:p>
    <w:p w:rsidR="00E95318" w:rsidRDefault="00E95318" w:rsidP="00E95318">
      <w:pPr>
        <w:pStyle w:val="21"/>
        <w:ind w:firstLine="420"/>
      </w:pPr>
      <w:r>
        <w:t>1983</w:t>
      </w:r>
    </w:p>
    <w:p w:rsidR="00E95318" w:rsidRDefault="00E95318" w:rsidP="00E95318">
      <w:pPr>
        <w:pStyle w:val="21"/>
        <w:ind w:firstLine="420"/>
      </w:pPr>
      <w:r>
        <w:t>January 21</w:t>
      </w:r>
    </w:p>
    <w:p w:rsidR="00E95318" w:rsidRDefault="00E95318" w:rsidP="00E95318">
      <w:pPr>
        <w:pStyle w:val="21"/>
        <w:ind w:firstLine="420"/>
      </w:pPr>
      <w:r>
        <w:lastRenderedPageBreak/>
        <w:t>Yu Zhicheng was born in Suzhou, Jiangsu.</w:t>
      </w:r>
    </w:p>
    <w:p w:rsidR="00E95318" w:rsidRDefault="00E95318" w:rsidP="00E95318">
      <w:pPr>
        <w:pStyle w:val="21"/>
        <w:ind w:firstLine="420"/>
      </w:pPr>
      <w:r>
        <w:t>September</w:t>
      </w:r>
    </w:p>
    <w:p w:rsidR="00E95318" w:rsidRDefault="00E95318" w:rsidP="00E95318">
      <w:pPr>
        <w:pStyle w:val="21"/>
        <w:ind w:firstLine="420"/>
      </w:pPr>
      <w:r>
        <w:t>Ge Yimin attended Jurong High School.</w:t>
      </w:r>
    </w:p>
    <w:p w:rsidR="00E95318" w:rsidRDefault="00E95318" w:rsidP="00E95318">
      <w:pPr>
        <w:pStyle w:val="21"/>
        <w:ind w:firstLine="420"/>
      </w:pPr>
      <w:r>
        <w:t>1984</w:t>
      </w:r>
    </w:p>
    <w:p w:rsidR="00E95318" w:rsidRDefault="00E95318" w:rsidP="00E95318">
      <w:pPr>
        <w:pStyle w:val="21"/>
        <w:ind w:firstLine="420"/>
      </w:pPr>
      <w:r>
        <w:t>period</w:t>
      </w:r>
    </w:p>
    <w:p w:rsidR="00E95318" w:rsidRDefault="00E95318" w:rsidP="00E95318">
      <w:pPr>
        <w:pStyle w:val="21"/>
        <w:ind w:firstLine="420"/>
      </w:pPr>
      <w:r>
        <w:t>Zhang Jie was three years old and was praised by a visitor at the time, "Jiebao is really smart*.</w:t>
      </w:r>
    </w:p>
    <w:p w:rsidR="00E95318" w:rsidRDefault="00E95318" w:rsidP="00E95318">
      <w:pPr>
        <w:pStyle w:val="21"/>
        <w:ind w:firstLine="420"/>
      </w:pPr>
      <w:r>
        <w:t>1985</w:t>
      </w:r>
    </w:p>
    <w:p w:rsidR="00E95318" w:rsidRDefault="00E95318" w:rsidP="00E95318">
      <w:pPr>
        <w:pStyle w:val="21"/>
        <w:ind w:firstLine="420"/>
      </w:pPr>
      <w:r>
        <w:t>January 17</w:t>
      </w:r>
    </w:p>
    <w:p w:rsidR="00E95318" w:rsidRDefault="00E95318" w:rsidP="00E95318">
      <w:pPr>
        <w:pStyle w:val="21"/>
        <w:ind w:firstLine="420"/>
      </w:pPr>
      <w:r>
        <w:t>Wang Keren was born and lives in Fengshan District, Kaohsiung City, Taiwan. But I don’t know why he later claimed to be from Xuzhou, Jiangsu.</w:t>
      </w:r>
    </w:p>
    <w:p w:rsidR="00E95318" w:rsidRDefault="00E95318" w:rsidP="00E95318">
      <w:pPr>
        <w:pStyle w:val="21"/>
        <w:ind w:firstLine="420"/>
      </w:pPr>
      <w:r>
        <w:t>August 16</w:t>
      </w:r>
    </w:p>
    <w:p w:rsidR="00E95318" w:rsidRDefault="00E95318" w:rsidP="00E95318">
      <w:pPr>
        <w:pStyle w:val="21"/>
        <w:ind w:firstLine="420"/>
      </w:pPr>
      <w:r>
        <w:t>He Wentao was born in Peng'an County, Nanchong, Sichuan.</w:t>
      </w:r>
    </w:p>
    <w:p w:rsidR="00E95318" w:rsidRDefault="00E95318" w:rsidP="00E95318">
      <w:pPr>
        <w:pStyle w:val="21"/>
        <w:ind w:firstLine="420"/>
      </w:pPr>
      <w:r>
        <w:t>1986</w:t>
      </w:r>
    </w:p>
    <w:p w:rsidR="00E95318" w:rsidRDefault="00E95318" w:rsidP="00E95318">
      <w:pPr>
        <w:pStyle w:val="21"/>
        <w:ind w:firstLine="420"/>
      </w:pPr>
      <w:r>
        <w:t>April 11</w:t>
      </w:r>
    </w:p>
    <w:p w:rsidR="00E95318" w:rsidRDefault="00E95318" w:rsidP="00E95318">
      <w:pPr>
        <w:pStyle w:val="21"/>
        <w:ind w:firstLine="420"/>
      </w:pPr>
      <w:r>
        <w:t>Yang Fan was born. The birthday on March 3 on his ID card is actually the birthday of the lunar calendar.</w:t>
      </w:r>
    </w:p>
    <w:p w:rsidR="00E95318" w:rsidRDefault="00E95318" w:rsidP="00E95318">
      <w:pPr>
        <w:pStyle w:val="21"/>
        <w:ind w:firstLine="420"/>
      </w:pPr>
      <w:r>
        <w:t>period</w:t>
      </w:r>
    </w:p>
    <w:p w:rsidR="00E95318" w:rsidRDefault="00E95318" w:rsidP="00E95318">
      <w:pPr>
        <w:pStyle w:val="21"/>
        <w:ind w:firstLine="420"/>
      </w:pPr>
      <w:r>
        <w:t>Ge Yimin was admitted to Nanjing University.</w:t>
      </w:r>
    </w:p>
    <w:p w:rsidR="00E95318" w:rsidRDefault="00E95318" w:rsidP="00E95318">
      <w:pPr>
        <w:pStyle w:val="21"/>
        <w:ind w:firstLine="420"/>
      </w:pPr>
      <w:r>
        <w:t>in 1989</w:t>
      </w:r>
    </w:p>
    <w:p w:rsidR="00E95318" w:rsidRDefault="00E95318" w:rsidP="00E95318">
      <w:pPr>
        <w:pStyle w:val="21"/>
        <w:ind w:firstLine="420"/>
      </w:pPr>
      <w:r>
        <w:t>May 13</w:t>
      </w:r>
    </w:p>
    <w:p w:rsidR="00E95318" w:rsidRDefault="00E95318" w:rsidP="00E95318">
      <w:pPr>
        <w:pStyle w:val="21"/>
        <w:ind w:firstLine="420"/>
      </w:pPr>
      <w:r>
        <w:t>Zheng Liang was born in Nanping, Fujian.</w:t>
      </w:r>
    </w:p>
    <w:p w:rsidR="00E95318" w:rsidRDefault="00E95318" w:rsidP="00E95318">
      <w:pPr>
        <w:pStyle w:val="21"/>
        <w:ind w:firstLine="420"/>
      </w:pPr>
      <w:r>
        <w:t>July</w:t>
      </w:r>
    </w:p>
    <w:p w:rsidR="00E95318" w:rsidRDefault="00E95318" w:rsidP="00E95318">
      <w:pPr>
        <w:pStyle w:val="21"/>
        <w:ind w:firstLine="420"/>
      </w:pPr>
      <w:r>
        <w:t>Yu Zhicheng went to elementary school and claimed to have excellent grades.</w:t>
      </w:r>
    </w:p>
    <w:p w:rsidR="00E95318" w:rsidRDefault="00E95318" w:rsidP="00E95318">
      <w:pPr>
        <w:pStyle w:val="21"/>
        <w:ind w:firstLine="420"/>
      </w:pPr>
      <w:r>
        <w:t>the 90s</w:t>
      </w:r>
    </w:p>
    <w:p w:rsidR="00E95318" w:rsidRDefault="00E95318" w:rsidP="00E95318">
      <w:pPr>
        <w:pStyle w:val="21"/>
        <w:ind w:firstLine="420"/>
      </w:pPr>
      <w:r>
        <w:t>The tide of layoffs in Zibo, Shandong, mines closed, Zhang Duyin was unemployed, and Zhang Jie's family had to live on their old capital.</w:t>
      </w:r>
    </w:p>
    <w:p w:rsidR="00E95318" w:rsidRDefault="00E95318" w:rsidP="00E95318">
      <w:pPr>
        <w:pStyle w:val="21"/>
        <w:ind w:firstLine="420"/>
      </w:pPr>
      <w:r>
        <w:lastRenderedPageBreak/>
        <w:t>1990</w:t>
      </w:r>
    </w:p>
    <w:p w:rsidR="00E95318" w:rsidRDefault="00E95318" w:rsidP="00E95318">
      <w:pPr>
        <w:pStyle w:val="21"/>
        <w:ind w:firstLine="420"/>
      </w:pPr>
      <w:r>
        <w:t>March 24</w:t>
      </w:r>
    </w:p>
    <w:p w:rsidR="00E95318" w:rsidRDefault="00E95318" w:rsidP="00E95318">
      <w:pPr>
        <w:pStyle w:val="21"/>
        <w:ind w:firstLine="420"/>
      </w:pPr>
      <w:r>
        <w:t>Lin Zengze was born in Nanjing, Jiangsu.</w:t>
      </w:r>
    </w:p>
    <w:p w:rsidR="00E95318" w:rsidRDefault="00E95318" w:rsidP="00E95318">
      <w:pPr>
        <w:pStyle w:val="21"/>
        <w:ind w:firstLine="420"/>
      </w:pPr>
      <w:r>
        <w:t>July</w:t>
      </w:r>
    </w:p>
    <w:p w:rsidR="00E95318" w:rsidRDefault="00E95318" w:rsidP="00E95318">
      <w:pPr>
        <w:pStyle w:val="21"/>
        <w:ind w:firstLine="420"/>
      </w:pPr>
      <w:r>
        <w:t>Ge Yimin graduated from the Chinese Department of Nanjing University with a major in Chinese Language and Literature.</w:t>
      </w:r>
    </w:p>
    <w:p w:rsidR="00E95318" w:rsidRDefault="00E95318" w:rsidP="00E95318">
      <w:pPr>
        <w:pStyle w:val="21"/>
        <w:ind w:firstLine="420"/>
      </w:pPr>
      <w:r>
        <w:t>period</w:t>
      </w:r>
    </w:p>
    <w:p w:rsidR="00E95318" w:rsidRDefault="00E95318" w:rsidP="00E95318">
      <w:pPr>
        <w:pStyle w:val="21"/>
        <w:ind w:firstLine="420"/>
      </w:pPr>
      <w:r>
        <w:t>Ge Yimin was assigned to work in the Jiangsu Agricultural Materials Company and settled in Zhenjiang at the same time.</w:t>
      </w:r>
    </w:p>
    <w:p w:rsidR="00E95318" w:rsidRDefault="00E95318" w:rsidP="00E95318">
      <w:pPr>
        <w:pStyle w:val="21"/>
        <w:ind w:firstLine="420"/>
      </w:pPr>
      <w:r>
        <w:t>year 1991</w:t>
      </w:r>
    </w:p>
    <w:p w:rsidR="00E95318" w:rsidRDefault="00E95318" w:rsidP="00E95318">
      <w:pPr>
        <w:pStyle w:val="21"/>
        <w:ind w:firstLine="420"/>
      </w:pPr>
      <w:r>
        <w:t>February 25</w:t>
      </w:r>
    </w:p>
    <w:p w:rsidR="00E95318" w:rsidRDefault="00E95318" w:rsidP="00E95318">
      <w:pPr>
        <w:pStyle w:val="21"/>
        <w:ind w:firstLine="420"/>
      </w:pPr>
      <w:r>
        <w:t>Zhao Jian was born, he is from Anhui.</w:t>
      </w:r>
    </w:p>
    <w:p w:rsidR="00E95318" w:rsidRDefault="00E95318" w:rsidP="00E95318">
      <w:pPr>
        <w:pStyle w:val="21"/>
        <w:ind w:firstLine="420"/>
      </w:pPr>
      <w:r>
        <w:t>period</w:t>
      </w:r>
    </w:p>
    <w:p w:rsidR="00E95318" w:rsidRDefault="00E95318" w:rsidP="00E95318">
      <w:pPr>
        <w:pStyle w:val="21"/>
        <w:ind w:firstLine="420"/>
      </w:pPr>
      <w:r>
        <w:t>Chen Weirong was born in Hai'an City, Nantong, Jiangsu.</w:t>
      </w:r>
    </w:p>
    <w:p w:rsidR="00E95318" w:rsidRDefault="00E95318" w:rsidP="00E95318">
      <w:pPr>
        <w:pStyle w:val="21"/>
        <w:ind w:firstLine="420"/>
      </w:pPr>
      <w:r>
        <w:t>1993</w:t>
      </w:r>
    </w:p>
    <w:p w:rsidR="00E95318" w:rsidRDefault="00E95318" w:rsidP="00E95318">
      <w:pPr>
        <w:pStyle w:val="21"/>
        <w:ind w:firstLine="420"/>
      </w:pPr>
      <w:r>
        <w:t>period</w:t>
      </w:r>
    </w:p>
    <w:p w:rsidR="00E95318" w:rsidRDefault="00E95318" w:rsidP="00E95318">
      <w:pPr>
        <w:pStyle w:val="21"/>
        <w:ind w:firstLine="420"/>
      </w:pPr>
      <w:r>
        <w:t>Ge Yimin married Hu Chunfang, a girl from Zhenjiang, but the two were married through an arranged marriage, so there was no feeling between them.</w:t>
      </w:r>
    </w:p>
    <w:p w:rsidR="00E95318" w:rsidRDefault="00E95318" w:rsidP="00E95318">
      <w:pPr>
        <w:pStyle w:val="21"/>
        <w:ind w:firstLine="420"/>
      </w:pPr>
      <w:r>
        <w:t>year 1994</w:t>
      </w:r>
    </w:p>
    <w:p w:rsidR="00E95318" w:rsidRDefault="00E95318" w:rsidP="00E95318">
      <w:pPr>
        <w:pStyle w:val="21"/>
        <w:ind w:firstLine="420"/>
      </w:pPr>
      <w:r>
        <w:t>March 15</w:t>
      </w:r>
    </w:p>
    <w:p w:rsidR="00E95318" w:rsidRDefault="00E95318" w:rsidP="00E95318">
      <w:pPr>
        <w:pStyle w:val="21"/>
        <w:ind w:firstLine="420"/>
      </w:pPr>
      <w:r>
        <w:t>Liu Ze was born, a native of Panshi City, Jilin City, Jilin Province.</w:t>
      </w:r>
    </w:p>
    <w:p w:rsidR="00E95318" w:rsidRDefault="00E95318" w:rsidP="00E95318">
      <w:pPr>
        <w:pStyle w:val="21"/>
        <w:ind w:firstLine="420"/>
      </w:pPr>
      <w:r>
        <w:t>period</w:t>
      </w:r>
    </w:p>
    <w:p w:rsidR="00E95318" w:rsidRDefault="00E95318" w:rsidP="00E95318">
      <w:pPr>
        <w:pStyle w:val="21"/>
        <w:ind w:firstLine="420"/>
      </w:pPr>
      <w:r>
        <w:t>Ge Yimin's son Ge Biao was born,</w:t>
      </w:r>
    </w:p>
    <w:p w:rsidR="00E95318" w:rsidRDefault="00E95318" w:rsidP="00E95318">
      <w:pPr>
        <w:pStyle w:val="21"/>
        <w:ind w:firstLine="420"/>
      </w:pPr>
      <w:r>
        <w:t>the year 1995</w:t>
      </w:r>
    </w:p>
    <w:p w:rsidR="00E95318" w:rsidRDefault="00E95318" w:rsidP="00E95318">
      <w:pPr>
        <w:pStyle w:val="21"/>
        <w:ind w:firstLine="420"/>
      </w:pPr>
      <w:r>
        <w:t>September</w:t>
      </w:r>
    </w:p>
    <w:p w:rsidR="00E95318" w:rsidRDefault="00E95318" w:rsidP="00E95318">
      <w:pPr>
        <w:pStyle w:val="21"/>
        <w:ind w:firstLine="420"/>
      </w:pPr>
      <w:r>
        <w:t>Yu Zhicheng goes to junior high school.</w:t>
      </w:r>
    </w:p>
    <w:p w:rsidR="00E95318" w:rsidRDefault="00E95318" w:rsidP="00E95318">
      <w:pPr>
        <w:pStyle w:val="21"/>
        <w:ind w:firstLine="420"/>
      </w:pPr>
      <w:r>
        <w:t>1996</w:t>
      </w:r>
    </w:p>
    <w:p w:rsidR="00E95318" w:rsidRDefault="00E95318" w:rsidP="00E95318">
      <w:pPr>
        <w:pStyle w:val="21"/>
        <w:ind w:firstLine="420"/>
      </w:pPr>
      <w:r>
        <w:t>period</w:t>
      </w:r>
    </w:p>
    <w:p w:rsidR="00E95318" w:rsidRDefault="00E95318" w:rsidP="00E95318">
      <w:pPr>
        <w:pStyle w:val="21"/>
        <w:ind w:firstLine="420"/>
      </w:pPr>
      <w:r>
        <w:lastRenderedPageBreak/>
        <w:t>Zhang Jie failed the high school entrance examination, so his father had to spend money to send him to a "national" secondary school in Zhangdian District. Liu Zhongjing graduated from West China University of Medical Sciences.</w:t>
      </w:r>
    </w:p>
    <w:p w:rsidR="00E95318" w:rsidRDefault="00E95318" w:rsidP="00E95318">
      <w:pPr>
        <w:pStyle w:val="21"/>
        <w:ind w:firstLine="420"/>
      </w:pPr>
      <w:r>
        <w:t>1998</w:t>
      </w:r>
    </w:p>
    <w:p w:rsidR="00E95318" w:rsidRDefault="00E95318" w:rsidP="00E95318">
      <w:pPr>
        <w:pStyle w:val="21"/>
        <w:ind w:firstLine="420"/>
      </w:pPr>
      <w:r>
        <w:t>September</w:t>
      </w:r>
    </w:p>
    <w:p w:rsidR="00E95318" w:rsidRDefault="00E95318" w:rsidP="00E95318">
      <w:pPr>
        <w:pStyle w:val="21"/>
        <w:ind w:firstLine="420"/>
      </w:pPr>
      <w:r>
        <w:t>Yu Zhicheng goes to high school.</w:t>
      </w:r>
    </w:p>
    <w:p w:rsidR="00E95318" w:rsidRDefault="00E95318" w:rsidP="00E95318">
      <w:pPr>
        <w:pStyle w:val="21"/>
        <w:ind w:firstLine="420"/>
      </w:pPr>
      <w:r>
        <w:t>Year 1999</w:t>
      </w:r>
    </w:p>
    <w:p w:rsidR="00E95318" w:rsidRDefault="00E95318" w:rsidP="00E95318">
      <w:pPr>
        <w:pStyle w:val="21"/>
        <w:ind w:firstLine="420"/>
      </w:pPr>
      <w:r>
        <w:t>period</w:t>
      </w:r>
    </w:p>
    <w:p w:rsidR="00E95318" w:rsidRDefault="00E95318" w:rsidP="00E95318">
      <w:pPr>
        <w:pStyle w:val="21"/>
        <w:ind w:firstLine="420"/>
      </w:pPr>
      <w:r>
        <w:t>Zhang Jie dropped out of secondary school and threatened to go out to "break the storm." Yang Fan goes to junior high school</w:t>
      </w:r>
    </w:p>
    <w:p w:rsidR="00E95318" w:rsidRDefault="00E95318" w:rsidP="00E95318">
      <w:pPr>
        <w:pStyle w:val="21"/>
        <w:ind w:firstLine="420"/>
      </w:pPr>
      <w:r>
        <w:t>2001</w:t>
      </w:r>
    </w:p>
    <w:p w:rsidR="00E95318" w:rsidRDefault="00E95318" w:rsidP="00E95318">
      <w:pPr>
        <w:pStyle w:val="21"/>
        <w:ind w:firstLine="420"/>
      </w:pPr>
      <w:r>
        <w:t>August</w:t>
      </w:r>
    </w:p>
    <w:p w:rsidR="00E95318" w:rsidRDefault="00E95318" w:rsidP="00E95318">
      <w:pPr>
        <w:pStyle w:val="21"/>
        <w:ind w:firstLine="420"/>
      </w:pPr>
      <w:r>
        <w:t>Ge Yimin published the 2019 end of the world prophecy on the Internet.</w:t>
      </w:r>
    </w:p>
    <w:p w:rsidR="00E95318" w:rsidRDefault="00E95318" w:rsidP="00E95318">
      <w:pPr>
        <w:pStyle w:val="21"/>
        <w:ind w:firstLine="420"/>
      </w:pPr>
      <w:r>
        <w:t>autumn</w:t>
      </w:r>
    </w:p>
    <w:p w:rsidR="00E95318" w:rsidRDefault="00E95318" w:rsidP="00E95318">
      <w:pPr>
        <w:pStyle w:val="21"/>
        <w:ind w:firstLine="420"/>
      </w:pPr>
      <w:r>
        <w:t>GeYiMin lay in bed to sleep in dreams, and was anointed to be a god-God said: "I am a god, you have to listen to him (GeYiMin)."</w:t>
      </w:r>
    </w:p>
    <w:p w:rsidR="00E95318" w:rsidRDefault="00E95318" w:rsidP="00E95318">
      <w:pPr>
        <w:pStyle w:val="21"/>
        <w:ind w:firstLine="420"/>
      </w:pPr>
      <w:r>
        <w:t>period</w:t>
      </w:r>
    </w:p>
    <w:p w:rsidR="00E95318" w:rsidRDefault="00E95318" w:rsidP="00E95318">
      <w:pPr>
        <w:pStyle w:val="21"/>
        <w:ind w:firstLine="420"/>
      </w:pPr>
      <w:r>
        <w:t>Ge Yimin goes online for evangelism (to do websites, forums). At the same time, Yu Zhicheng took the college entrance examination for the first time and failed.</w:t>
      </w:r>
    </w:p>
    <w:p w:rsidR="00E95318" w:rsidRDefault="00E95318" w:rsidP="00E95318">
      <w:pPr>
        <w:pStyle w:val="21"/>
        <w:ind w:firstLine="420"/>
      </w:pPr>
      <w:r>
        <w:t>year 2002</w:t>
      </w:r>
    </w:p>
    <w:p w:rsidR="00E95318" w:rsidRDefault="00E95318" w:rsidP="00E95318">
      <w:pPr>
        <w:pStyle w:val="21"/>
        <w:ind w:firstLine="420"/>
      </w:pPr>
      <w:r>
        <w:t>February</w:t>
      </w:r>
    </w:p>
    <w:p w:rsidR="00E95318" w:rsidRDefault="00E95318" w:rsidP="00E95318">
      <w:pPr>
        <w:pStyle w:val="21"/>
        <w:ind w:firstLine="420"/>
      </w:pPr>
      <w:r>
        <w:t>Yu Zhicheng transferred to the senior year of high school. period</w:t>
      </w:r>
    </w:p>
    <w:p w:rsidR="00E95318" w:rsidRDefault="00E95318" w:rsidP="00E95318">
      <w:pPr>
        <w:pStyle w:val="21"/>
        <w:ind w:firstLine="420"/>
      </w:pPr>
      <w:r>
        <w:t>Ge Yimin made the first forum community (Yemei community). Yang Fanshang High School</w:t>
      </w:r>
    </w:p>
    <w:p w:rsidR="00E95318" w:rsidRDefault="00E95318" w:rsidP="00E95318">
      <w:pPr>
        <w:pStyle w:val="21"/>
        <w:ind w:firstLine="420"/>
      </w:pPr>
      <w:r>
        <w:t>Year 2003</w:t>
      </w:r>
    </w:p>
    <w:p w:rsidR="00E95318" w:rsidRDefault="00E95318" w:rsidP="00E95318">
      <w:pPr>
        <w:pStyle w:val="21"/>
        <w:ind w:firstLine="420"/>
      </w:pPr>
      <w:r>
        <w:t>period</w:t>
      </w:r>
    </w:p>
    <w:p w:rsidR="00E95318" w:rsidRDefault="00E95318" w:rsidP="00E95318">
      <w:pPr>
        <w:pStyle w:val="21"/>
        <w:ind w:firstLine="420"/>
      </w:pPr>
      <w:r>
        <w:lastRenderedPageBreak/>
        <w:t>Ge Yimin works in the Zhenjiang branch of Xinhua News Agency Jiangsu Branch.</w:t>
      </w:r>
    </w:p>
    <w:p w:rsidR="00E95318" w:rsidRDefault="00E95318" w:rsidP="00E95318">
      <w:pPr>
        <w:pStyle w:val="21"/>
        <w:ind w:firstLine="420"/>
      </w:pPr>
      <w:r>
        <w:t>At the same time, Yang Fan was in his second year of high school, and one day he suddenly became enthusiastic about philosophy and literature. He resolutely quit school and read books about philosophy and literature diligently at home.</w:t>
      </w:r>
    </w:p>
    <w:p w:rsidR="00E95318" w:rsidRDefault="00E95318" w:rsidP="00E95318">
      <w:pPr>
        <w:pStyle w:val="21"/>
        <w:ind w:firstLine="420"/>
      </w:pPr>
      <w:r>
        <w:t>He Wentao began to follow his cousin Yanan to learn to repair watches, and became an employee of "Xindali Art Watch Shop".</w:t>
      </w:r>
    </w:p>
    <w:p w:rsidR="00E95318" w:rsidRDefault="00E95318" w:rsidP="00E95318">
      <w:pPr>
        <w:pStyle w:val="21"/>
        <w:ind w:firstLine="420"/>
      </w:pPr>
      <w:r>
        <w:t>year 2004</w:t>
      </w:r>
    </w:p>
    <w:p w:rsidR="00E95318" w:rsidRDefault="00E95318" w:rsidP="00E95318">
      <w:pPr>
        <w:pStyle w:val="21"/>
        <w:ind w:firstLine="420"/>
      </w:pPr>
      <w:r>
        <w:t>June</w:t>
      </w:r>
    </w:p>
    <w:p w:rsidR="00E95318" w:rsidRDefault="00E95318" w:rsidP="00E95318">
      <w:pPr>
        <w:pStyle w:val="21"/>
        <w:ind w:firstLine="420"/>
      </w:pPr>
      <w:r>
        <w:t>Yu Zhicheng was admitted to Yangzhou University (two courses) in philosophy, but in July of the same year he still chose to drop out.</w:t>
      </w:r>
    </w:p>
    <w:p w:rsidR="00E95318" w:rsidRDefault="00E95318" w:rsidP="00E95318">
      <w:pPr>
        <w:pStyle w:val="21"/>
        <w:ind w:firstLine="420"/>
      </w:pPr>
      <w:r>
        <w:t>period</w:t>
      </w:r>
    </w:p>
    <w:p w:rsidR="00E95318" w:rsidRDefault="00E95318" w:rsidP="00E95318">
      <w:pPr>
        <w:pStyle w:val="21"/>
        <w:ind w:firstLine="420"/>
      </w:pPr>
      <w:r>
        <w:t xml:space="preserve">The first draft of </w:t>
      </w:r>
      <w:r w:rsidR="009F4861">
        <w:t>“wordofgod”</w:t>
      </w:r>
      <w:r>
        <w:t xml:space="preserve"> (Ye Mei Jing, Ge Yi Min Jing) was written into the publishing network, and it was continuously updated and released.</w:t>
      </w:r>
    </w:p>
    <w:p w:rsidR="00E95318" w:rsidRDefault="00E95318" w:rsidP="00E95318">
      <w:pPr>
        <w:pStyle w:val="21"/>
        <w:ind w:firstLine="420"/>
      </w:pPr>
      <w:r>
        <w:t>2005</w:t>
      </w:r>
    </w:p>
    <w:p w:rsidR="00E95318" w:rsidRDefault="00E95318" w:rsidP="00E95318">
      <w:pPr>
        <w:pStyle w:val="21"/>
        <w:ind w:firstLine="420"/>
      </w:pPr>
      <w:r>
        <w:t>March</w:t>
      </w:r>
    </w:p>
    <w:p w:rsidR="00E95318" w:rsidRDefault="00E95318" w:rsidP="00E95318">
      <w:pPr>
        <w:pStyle w:val="21"/>
        <w:ind w:firstLine="420"/>
      </w:pPr>
      <w:r>
        <w:t>Yu Zhicheng left his footsteps in Baidu Tieba, whose screen name is "strongart", and his online career time is second only to God!</w:t>
      </w:r>
    </w:p>
    <w:p w:rsidR="00E95318" w:rsidRDefault="00E95318" w:rsidP="00E95318">
      <w:pPr>
        <w:pStyle w:val="21"/>
        <w:ind w:firstLine="420"/>
      </w:pPr>
      <w:r>
        <w:t>period</w:t>
      </w:r>
    </w:p>
    <w:p w:rsidR="00E95318" w:rsidRDefault="00E95318" w:rsidP="00E95318">
      <w:pPr>
        <w:pStyle w:val="21"/>
        <w:ind w:firstLine="420"/>
      </w:pPr>
      <w:r>
        <w:t>Yang Fan joined the Chinese People's Armed Police Force and served as a platoon of the Border Defense Department in a certain place in Jilin, and retired after two years (ie 2007).</w:t>
      </w:r>
    </w:p>
    <w:p w:rsidR="00E95318" w:rsidRDefault="00E95318" w:rsidP="00E95318">
      <w:pPr>
        <w:pStyle w:val="21"/>
        <w:ind w:firstLine="420"/>
      </w:pPr>
      <w:r>
        <w:t>year 2006</w:t>
      </w:r>
    </w:p>
    <w:p w:rsidR="00E95318" w:rsidRDefault="00E95318" w:rsidP="00E95318">
      <w:pPr>
        <w:pStyle w:val="21"/>
        <w:ind w:firstLine="420"/>
      </w:pPr>
      <w:r>
        <w:t>April 17</w:t>
      </w:r>
    </w:p>
    <w:p w:rsidR="00E95318" w:rsidRDefault="00E95318" w:rsidP="00E95318">
      <w:pPr>
        <w:pStyle w:val="21"/>
        <w:ind w:firstLine="420"/>
      </w:pPr>
      <w:r>
        <w:t>Yu Zhicheng officially registered his Sina blog and published the first blog post "Superman".</w:t>
      </w:r>
    </w:p>
    <w:p w:rsidR="00E95318" w:rsidRDefault="00E95318" w:rsidP="00E95318">
      <w:pPr>
        <w:pStyle w:val="21"/>
        <w:ind w:firstLine="420"/>
      </w:pPr>
      <w:r>
        <w:t>2007</w:t>
      </w:r>
    </w:p>
    <w:p w:rsidR="00E95318" w:rsidRDefault="00E95318" w:rsidP="00E95318">
      <w:pPr>
        <w:pStyle w:val="21"/>
        <w:ind w:firstLine="420"/>
      </w:pPr>
      <w:r>
        <w:lastRenderedPageBreak/>
        <w:t>July 12</w:t>
      </w:r>
    </w:p>
    <w:p w:rsidR="00E95318" w:rsidRDefault="00E95318" w:rsidP="00E95318">
      <w:pPr>
        <w:pStyle w:val="21"/>
        <w:ind w:firstLine="420"/>
      </w:pPr>
      <w:r>
        <w:t>Zhang Jie contributed a series of novels "Ten Thousand Buddhas Rebirth" under the name of "The Shepherd Little Jie" on 17k Novel.com and Qidian.com, and named the protagonist of the novel as Zhang Yunjie.</w:t>
      </w:r>
    </w:p>
    <w:p w:rsidR="00E95318" w:rsidRDefault="00E95318" w:rsidP="00E95318">
      <w:pPr>
        <w:pStyle w:val="21"/>
        <w:ind w:firstLine="420"/>
      </w:pPr>
      <w:r>
        <w:t>August</w:t>
      </w:r>
    </w:p>
    <w:p w:rsidR="00E95318" w:rsidRDefault="00E95318" w:rsidP="00E95318">
      <w:pPr>
        <w:pStyle w:val="21"/>
        <w:ind w:firstLine="420"/>
      </w:pPr>
      <w:r>
        <w:t>Strongart's Sina blog has accumulated more than 100,000 hits. October 18</w:t>
      </w:r>
    </w:p>
    <w:p w:rsidR="00E95318" w:rsidRDefault="00E95318" w:rsidP="00E95318">
      <w:pPr>
        <w:pStyle w:val="21"/>
        <w:ind w:firstLine="420"/>
      </w:pPr>
      <w:r>
        <w:t>Zhang Xingang established the "Mou Da Tian Xia" company. period</w:t>
      </w:r>
    </w:p>
    <w:p w:rsidR="00E95318" w:rsidRDefault="00E95318" w:rsidP="00E95318">
      <w:pPr>
        <w:pStyle w:val="21"/>
        <w:ind w:firstLine="420"/>
      </w:pPr>
      <w:r>
        <w:t>After Yang Fan retired from the army, he devoted all his energy to publishing "Civilized Nation". At the same time, he worked as a general worker at Foxconn. He resigned because of his dissatisfaction with his salary. Later, he went to work as a security guard at a three-star hotel in Changsha.</w:t>
      </w:r>
    </w:p>
    <w:p w:rsidR="00E95318" w:rsidRDefault="00E95318" w:rsidP="00E95318">
      <w:pPr>
        <w:pStyle w:val="21"/>
        <w:ind w:firstLine="420"/>
      </w:pPr>
      <w:r>
        <w:t>Liu Zhongjing started to comment on Doutong in 2007 under the screen name "Several Volume Fragments" (his account was cancelled in July 2014).</w:t>
      </w:r>
    </w:p>
    <w:p w:rsidR="00E95318" w:rsidRDefault="00E95318" w:rsidP="00E95318">
      <w:pPr>
        <w:pStyle w:val="21"/>
        <w:ind w:firstLine="420"/>
      </w:pPr>
      <w:r>
        <w:t>Yu Zhicheng began to upload lecture videos on platforms such as Youku and Tudou.</w:t>
      </w:r>
    </w:p>
    <w:p w:rsidR="00E95318" w:rsidRDefault="00E95318" w:rsidP="00E95318">
      <w:pPr>
        <w:pStyle w:val="21"/>
        <w:ind w:firstLine="420"/>
      </w:pPr>
      <w:r>
        <w:t>Year 2008</w:t>
      </w:r>
    </w:p>
    <w:p w:rsidR="00E95318" w:rsidRDefault="00E95318" w:rsidP="00E95318">
      <w:pPr>
        <w:pStyle w:val="21"/>
        <w:ind w:firstLine="420"/>
      </w:pPr>
      <w:r>
        <w:t>January</w:t>
      </w:r>
    </w:p>
    <w:p w:rsidR="00E95318" w:rsidRDefault="00E95318" w:rsidP="00E95318">
      <w:pPr>
        <w:pStyle w:val="21"/>
        <w:ind w:firstLine="420"/>
      </w:pPr>
      <w:r>
        <w:t>Yu Zhicheng bought the Tianyu B892 cheap mobile phone, and then published a blog post in 15 years to "show off" his mobile phone. February 29</w:t>
      </w:r>
    </w:p>
    <w:p w:rsidR="00E95318" w:rsidRDefault="00E95318" w:rsidP="00E95318">
      <w:pPr>
        <w:pStyle w:val="21"/>
        <w:ind w:firstLine="420"/>
      </w:pPr>
      <w:r>
        <w:t>Strongart's Sina blog account was stolen, and a total of about 320 articles and 50 videos were lost. At this time, the total number of blog clicks was 258,000.</w:t>
      </w:r>
    </w:p>
    <w:p w:rsidR="00E95318" w:rsidRDefault="00E95318" w:rsidP="00E95318">
      <w:pPr>
        <w:pStyle w:val="21"/>
        <w:ind w:firstLine="420"/>
      </w:pPr>
      <w:r>
        <w:t>March 4</w:t>
      </w:r>
    </w:p>
    <w:p w:rsidR="00E95318" w:rsidRDefault="00E95318" w:rsidP="00E95318">
      <w:pPr>
        <w:pStyle w:val="21"/>
        <w:ind w:firstLine="420"/>
      </w:pPr>
      <w:r>
        <w:lastRenderedPageBreak/>
        <w:t>Strongart Sina blog resumed. July</w:t>
      </w:r>
    </w:p>
    <w:p w:rsidR="00E95318" w:rsidRDefault="00E95318" w:rsidP="00E95318">
      <w:pPr>
        <w:pStyle w:val="21"/>
        <w:ind w:firstLine="420"/>
      </w:pPr>
      <w:r>
        <w:t>Yang Fan was also active on the Internet under the name "Chinese Yang Shisan" while he was working in Changsha. Before that, his skin had "Sage Yang Shisan" and "Xijian Yang Shisan" (approximately during June 2008), And set up your own Sina blog.</w:t>
      </w:r>
    </w:p>
    <w:p w:rsidR="00E95318" w:rsidRDefault="00E95318" w:rsidP="00E95318">
      <w:pPr>
        <w:pStyle w:val="21"/>
        <w:ind w:firstLine="420"/>
      </w:pPr>
      <w:r>
        <w:t>December</w:t>
      </w:r>
    </w:p>
    <w:p w:rsidR="00E95318" w:rsidRDefault="00E95318" w:rsidP="00E95318">
      <w:pPr>
        <w:pStyle w:val="21"/>
        <w:ind w:firstLine="420"/>
      </w:pPr>
      <w:r>
        <w:t>Chinese Yang Shisan especially promoted So Wittgenstein's "Philosophy of Logic", so he published his "Manifold Logic" in December 2008. This series of articles ended in 2.02 and ended in January 2009. However, Yang Fan himself later admitted on February 27, 18 that the series was actually plagiarized from Yu Zhicheng's mathematical theory, and said that he had changed the past and created the "Wenman" theory.</w:t>
      </w:r>
    </w:p>
    <w:p w:rsidR="00E95318" w:rsidRDefault="00E95318" w:rsidP="00E95318">
      <w:pPr>
        <w:pStyle w:val="21"/>
        <w:ind w:firstLine="420"/>
      </w:pPr>
      <w:r>
        <w:t>period</w:t>
      </w:r>
    </w:p>
    <w:p w:rsidR="00E95318" w:rsidRDefault="00E95318" w:rsidP="00E95318">
      <w:pPr>
        <w:pStyle w:val="21"/>
        <w:ind w:firstLine="420"/>
      </w:pPr>
      <w:r>
        <w:t>Zhang Jie entered Baidu Post Bar Gao Yuanyuan Bar and became one of the active figures. He once chatted with Gao Yuanyuan personally on the Internet.</w:t>
      </w:r>
    </w:p>
    <w:p w:rsidR="00E95318" w:rsidRDefault="00E95318" w:rsidP="00E95318">
      <w:pPr>
        <w:pStyle w:val="21"/>
        <w:ind w:firstLine="420"/>
      </w:pPr>
      <w:r>
        <w:t>Year 2009</w:t>
      </w:r>
    </w:p>
    <w:p w:rsidR="00E95318" w:rsidRDefault="00E95318" w:rsidP="00E95318">
      <w:pPr>
        <w:pStyle w:val="21"/>
        <w:ind w:firstLine="420"/>
      </w:pPr>
      <w:r>
        <w:t>June</w:t>
      </w:r>
    </w:p>
    <w:p w:rsidR="00E95318" w:rsidRDefault="00E95318" w:rsidP="00E95318">
      <w:pPr>
        <w:pStyle w:val="21"/>
        <w:ind w:firstLine="420"/>
      </w:pPr>
      <w:r>
        <w:t>Yang Fan was voluntarily defrauded by non-mainstream girls born in the 1990s for more than 3,000 yuan in an Internet cafe. July</w:t>
      </w:r>
    </w:p>
    <w:p w:rsidR="00E95318" w:rsidRDefault="00E95318" w:rsidP="00E95318">
      <w:pPr>
        <w:pStyle w:val="21"/>
        <w:ind w:firstLine="420"/>
      </w:pPr>
      <w:r>
        <w:t>Zhang Jie drifted north, and starred in the anti-Japanese TV drama "Snow Leopard" Japanese military officer Okawa Takeshi. November 28</w:t>
      </w:r>
    </w:p>
    <w:p w:rsidR="00E95318" w:rsidRDefault="00E95318" w:rsidP="00E95318">
      <w:pPr>
        <w:pStyle w:val="21"/>
        <w:ind w:firstLine="420"/>
      </w:pPr>
      <w:r>
        <w:t>Zhang Jie established his own Sina blog, and his online name "Shepherd Yunjie" also appeared to be during 2009. period</w:t>
      </w:r>
    </w:p>
    <w:p w:rsidR="00E95318" w:rsidRDefault="00E95318" w:rsidP="00E95318">
      <w:pPr>
        <w:pStyle w:val="21"/>
        <w:ind w:firstLine="420"/>
      </w:pPr>
      <w:r>
        <w:t>Liu Zhongjing studied for a master's degree in world history from Sichuan University, majoring in British history.</w:t>
      </w:r>
    </w:p>
    <w:p w:rsidR="00E95318" w:rsidRDefault="00E95318" w:rsidP="00E95318">
      <w:pPr>
        <w:pStyle w:val="21"/>
        <w:ind w:firstLine="420"/>
      </w:pPr>
      <w:r>
        <w:t>year 2010</w:t>
      </w:r>
    </w:p>
    <w:p w:rsidR="00E95318" w:rsidRDefault="00E95318" w:rsidP="00E95318">
      <w:pPr>
        <w:pStyle w:val="21"/>
        <w:ind w:firstLine="420"/>
      </w:pPr>
      <w:r>
        <w:lastRenderedPageBreak/>
        <w:t>February</w:t>
      </w:r>
    </w:p>
    <w:p w:rsidR="00E95318" w:rsidRDefault="00E95318" w:rsidP="00E95318">
      <w:pPr>
        <w:pStyle w:val="21"/>
        <w:ind w:firstLine="420"/>
      </w:pPr>
      <w:r>
        <w:t>Yang Fan recorded several videos in succession announcing that he would jump into Mulou, but he didn't dare to jump for a moment.</w:t>
      </w:r>
    </w:p>
    <w:p w:rsidR="00E95318" w:rsidRDefault="00E95318" w:rsidP="00E95318">
      <w:pPr>
        <w:pStyle w:val="21"/>
        <w:ind w:firstLine="420"/>
      </w:pPr>
      <w:r>
        <w:t>Lin Manze (stage name: Ice Fan Lan Zhi) produced "What Talk Show", the first season of "Lan Zhi Talk Show", on the 25th</w:t>
      </w:r>
    </w:p>
    <w:p w:rsidR="00E95318" w:rsidRDefault="00E95318" w:rsidP="00E95318">
      <w:pPr>
        <w:pStyle w:val="21"/>
        <w:ind w:firstLine="420"/>
      </w:pPr>
      <w:r>
        <w:t>Yu Zhicheng cast the first video at 8 stations, April</w:t>
      </w:r>
    </w:p>
    <w:p w:rsidR="00E95318" w:rsidRDefault="00E95318" w:rsidP="00E95318">
      <w:pPr>
        <w:pStyle w:val="21"/>
        <w:ind w:firstLine="420"/>
      </w:pPr>
      <w:r>
        <w:t>Yang Fan serialized the novel "Antarctic Kingdom" series. May</w:t>
      </w:r>
    </w:p>
    <w:p w:rsidR="00E95318" w:rsidRDefault="00E95318" w:rsidP="00E95318">
      <w:pPr>
        <w:pStyle w:val="21"/>
        <w:ind w:firstLine="420"/>
      </w:pPr>
      <w:r>
        <w:t>Zhang Jie returned to Zibo to continue gnawing at the end of his north drift. July 28</w:t>
      </w:r>
    </w:p>
    <w:p w:rsidR="00E95318" w:rsidRDefault="00E95318" w:rsidP="00E95318">
      <w:pPr>
        <w:pStyle w:val="21"/>
        <w:ind w:firstLine="420"/>
      </w:pPr>
      <w:r>
        <w:t>Yu Zhicheng published a blog post "Why can I call myself a professor" and since then I call myself a professor. Mid-August</w:t>
      </w:r>
    </w:p>
    <w:p w:rsidR="00E95318" w:rsidRDefault="00E95318" w:rsidP="00E95318">
      <w:pPr>
        <w:pStyle w:val="21"/>
        <w:ind w:firstLine="420"/>
      </w:pPr>
      <w:r>
        <w:t>Yang Fan officially changed her name from "Chinese Yang Shisan" to "Chuangren Yang Shisan".</w:t>
      </w:r>
    </w:p>
    <w:p w:rsidR="00E95318" w:rsidRDefault="00E95318" w:rsidP="00E95318">
      <w:pPr>
        <w:pStyle w:val="21"/>
        <w:ind w:firstLine="420"/>
      </w:pPr>
      <w:r>
        <w:t>year 2011</w:t>
      </w:r>
    </w:p>
    <w:p w:rsidR="00E95318" w:rsidRDefault="00E95318" w:rsidP="00E95318">
      <w:pPr>
        <w:pStyle w:val="21"/>
        <w:ind w:firstLine="420"/>
      </w:pPr>
      <w:r>
        <w:t>period</w:t>
      </w:r>
    </w:p>
    <w:p w:rsidR="00E95318" w:rsidRDefault="00E95318" w:rsidP="00E95318">
      <w:pPr>
        <w:pStyle w:val="21"/>
        <w:ind w:firstLine="420"/>
      </w:pPr>
      <w:r>
        <w:t>Zhang Jie entered Baidu Tieba philosophy bar, but was later expelled.</w:t>
      </w:r>
    </w:p>
    <w:p w:rsidR="00E95318" w:rsidRDefault="00E95318" w:rsidP="00E95318">
      <w:pPr>
        <w:pStyle w:val="21"/>
        <w:ind w:firstLine="420"/>
      </w:pPr>
      <w:r>
        <w:t>Zhang Xingang's "Mou Da Tianxia" company was banned from its business license by the Jieshou Road Art Police Station for allegedly operating in violation of regulations. At the same time, Zhang Xingang was imprisoned for illegal business operations.</w:t>
      </w:r>
    </w:p>
    <w:p w:rsidR="00E95318" w:rsidRDefault="00E95318" w:rsidP="00E95318">
      <w:pPr>
        <w:pStyle w:val="21"/>
        <w:ind w:firstLine="420"/>
      </w:pPr>
      <w:r>
        <w:t>Baidu Post Bar Lin Broize Bar’s Health.</w:t>
      </w:r>
    </w:p>
    <w:p w:rsidR="00E95318" w:rsidRDefault="00E95318" w:rsidP="00E95318">
      <w:pPr>
        <w:pStyle w:val="21"/>
        <w:ind w:firstLine="420"/>
      </w:pPr>
      <w:r>
        <w:t>2012</w:t>
      </w:r>
    </w:p>
    <w:p w:rsidR="00E95318" w:rsidRDefault="00E95318" w:rsidP="00E95318">
      <w:pPr>
        <w:pStyle w:val="21"/>
        <w:ind w:firstLine="420"/>
      </w:pPr>
      <w:r>
        <w:t>August 16</w:t>
      </w:r>
    </w:p>
    <w:p w:rsidR="00E95318" w:rsidRDefault="00E95318" w:rsidP="00E95318">
      <w:pPr>
        <w:pStyle w:val="21"/>
        <w:ind w:firstLine="420"/>
      </w:pPr>
      <w:r>
        <w:t>Liu Ze registered the first Sina Weibo account. September 2</w:t>
      </w:r>
    </w:p>
    <w:p w:rsidR="00E95318" w:rsidRDefault="00E95318" w:rsidP="00E95318">
      <w:pPr>
        <w:pStyle w:val="21"/>
        <w:ind w:firstLine="420"/>
      </w:pPr>
      <w:r>
        <w:t>Lin Xize appeared in the 120902 brainstorming session. In this show, he was asked by Wang Junhao: "How about the current profitability?"</w:t>
      </w:r>
    </w:p>
    <w:p w:rsidR="00E95318" w:rsidRDefault="00E95318" w:rsidP="00E95318">
      <w:pPr>
        <w:pStyle w:val="21"/>
        <w:ind w:firstLine="420"/>
      </w:pPr>
      <w:r>
        <w:t>period</w:t>
      </w:r>
    </w:p>
    <w:p w:rsidR="00E95318" w:rsidRDefault="00E95318" w:rsidP="00E95318">
      <w:pPr>
        <w:pStyle w:val="21"/>
        <w:ind w:firstLine="420"/>
      </w:pPr>
      <w:r>
        <w:lastRenderedPageBreak/>
        <w:t>Zhang Jie accidentally saw his relatives in the TV series "Adopted Daughter", and became fascinated by his starring Zhang Di. So there was no one taking advantage of Zhangdi, so I became the master of the bar.</w:t>
      </w:r>
    </w:p>
    <w:p w:rsidR="00E95318" w:rsidRDefault="00E95318" w:rsidP="00E95318">
      <w:pPr>
        <w:pStyle w:val="21"/>
        <w:ind w:firstLine="420"/>
      </w:pPr>
      <w:r>
        <w:t>Zhao Kexun is active.</w:t>
      </w:r>
    </w:p>
    <w:p w:rsidR="00E95318" w:rsidRDefault="00E95318" w:rsidP="00E95318">
      <w:pPr>
        <w:pStyle w:val="21"/>
        <w:ind w:firstLine="420"/>
      </w:pPr>
      <w:r>
        <w:t>Ge Yimin founded the religion and the party, clearly as a kind of value, not an organization.</w:t>
      </w:r>
    </w:p>
    <w:p w:rsidR="00E95318" w:rsidRDefault="00E95318" w:rsidP="00E95318">
      <w:pPr>
        <w:pStyle w:val="21"/>
        <w:ind w:firstLine="420"/>
      </w:pPr>
      <w:r>
        <w:t>Zhang Xingang was released from prison.</w:t>
      </w:r>
    </w:p>
    <w:p w:rsidR="00E95318" w:rsidRDefault="00E95318" w:rsidP="00E95318">
      <w:pPr>
        <w:pStyle w:val="21"/>
        <w:ind w:firstLine="420"/>
      </w:pPr>
      <w:r>
        <w:t>Liu Zhongjing entered Wuhan University for a doctorate degree.</w:t>
      </w:r>
    </w:p>
    <w:p w:rsidR="00E95318" w:rsidRDefault="00E95318" w:rsidP="00E95318">
      <w:pPr>
        <w:pStyle w:val="21"/>
        <w:ind w:firstLine="420"/>
      </w:pPr>
      <w:r>
        <w:t>The news program of Hangzhou TV Station’s film and television channel is reporting on the murder of Chinese student Lin Jun by Canadian male model Luca-Rocco Maniota. An expert explained what he claimed to be an "ice lover" person. Adopted The perpetrator is called "Lan Zhi" and the victim is called "Zhi Mi". Baidu Encyclopedia Bing Lian’s entry was also added by Le Lin’s Lin Broze-related spoof setting</w:t>
      </w:r>
    </w:p>
    <w:p w:rsidR="00E95318" w:rsidRDefault="00E95318" w:rsidP="00E95318">
      <w:pPr>
        <w:pStyle w:val="21"/>
        <w:ind w:firstLine="420"/>
      </w:pPr>
      <w:r>
        <w:t>Chen Weirong used the PS portrait of Qian Haile, an official in Jinhua City, Zhejiang Province as his head, and officially aliased "Qian Baosheng".</w:t>
      </w:r>
    </w:p>
    <w:p w:rsidR="00E95318" w:rsidRDefault="00E95318" w:rsidP="00E95318">
      <w:pPr>
        <w:pStyle w:val="21"/>
        <w:ind w:firstLine="420"/>
      </w:pPr>
      <w:r>
        <w:t>Lan Zhi conspired to seize the management authority of the QQ group of Altman's "Aomeng dubbing group", and kicked out the original group owner and fraudulently using the work results of the original group owner, which led to the dissolution of the "Aomeng dubbing group". It also sold shoddy "backhand games" for 800 yuan to the buyer.</w:t>
      </w:r>
    </w:p>
    <w:p w:rsidR="00E95318" w:rsidRDefault="00E95318" w:rsidP="00E95318">
      <w:pPr>
        <w:pStyle w:val="21"/>
        <w:ind w:firstLine="420"/>
      </w:pPr>
      <w:r>
        <w:t>year 2013</w:t>
      </w:r>
    </w:p>
    <w:p w:rsidR="00E95318" w:rsidRDefault="00E95318" w:rsidP="00E95318">
      <w:pPr>
        <w:pStyle w:val="21"/>
        <w:ind w:firstLine="420"/>
      </w:pPr>
      <w:r>
        <w:t>May 13</w:t>
      </w:r>
    </w:p>
    <w:p w:rsidR="00E95318" w:rsidRDefault="00E95318" w:rsidP="00E95318">
      <w:pPr>
        <w:pStyle w:val="21"/>
        <w:ind w:firstLine="420"/>
      </w:pPr>
      <w:r>
        <w:t>Zhao Kexun appeared on "It's You" 20130513. June 27</w:t>
      </w:r>
    </w:p>
    <w:p w:rsidR="00E95318" w:rsidRDefault="00E95318" w:rsidP="00E95318">
      <w:pPr>
        <w:pStyle w:val="21"/>
        <w:ind w:firstLine="420"/>
      </w:pPr>
      <w:r>
        <w:t>Zhang Xingang went to jail again and was detained for 15 days for unknown reasons. 30th</w:t>
      </w:r>
    </w:p>
    <w:p w:rsidR="00E95318" w:rsidRDefault="00E95318" w:rsidP="00E95318">
      <w:pPr>
        <w:pStyle w:val="21"/>
        <w:ind w:firstLine="420"/>
      </w:pPr>
      <w:r>
        <w:t>Yu Zhicheng is looking for a maid on Douban. July 12</w:t>
      </w:r>
    </w:p>
    <w:p w:rsidR="00E95318" w:rsidRDefault="00E95318" w:rsidP="00E95318">
      <w:pPr>
        <w:pStyle w:val="21"/>
        <w:ind w:firstLine="420"/>
      </w:pPr>
      <w:r>
        <w:lastRenderedPageBreak/>
        <w:t>Leading Zhang Xingang out of prison again. December</w:t>
      </w:r>
    </w:p>
    <w:p w:rsidR="00E95318" w:rsidRDefault="00E95318" w:rsidP="00E95318">
      <w:pPr>
        <w:pStyle w:val="21"/>
        <w:ind w:firstLine="420"/>
      </w:pPr>
      <w:r>
        <w:t>Wang Keren is active on Baidu Tieba under the name "keren2398".</w:t>
      </w:r>
    </w:p>
    <w:p w:rsidR="00E95318" w:rsidRDefault="00E95318" w:rsidP="00E95318">
      <w:pPr>
        <w:pStyle w:val="21"/>
        <w:ind w:firstLine="420"/>
      </w:pPr>
      <w:r>
        <w:t>Yang Fan officially changed the name of the screen from "Chuangren Yang Shisan" to "Chuangren 13", but soon it was changed to "Soloman 13, and also the general video prefix "Chuangxiang Essay" of Chuangren Yang Shisan. Changed to "creator medicine"</w:t>
      </w:r>
    </w:p>
    <w:p w:rsidR="00E95318" w:rsidRDefault="00E95318" w:rsidP="00E95318">
      <w:pPr>
        <w:pStyle w:val="21"/>
        <w:ind w:firstLine="420"/>
      </w:pPr>
      <w:r>
        <w:t>27th</w:t>
      </w:r>
    </w:p>
    <w:p w:rsidR="00E95318" w:rsidRDefault="00E95318" w:rsidP="00E95318">
      <w:pPr>
        <w:pStyle w:val="21"/>
        <w:ind w:firstLine="420"/>
      </w:pPr>
      <w:r>
        <w:t>Chen Weirong uploaded the video "Professor Qian Baoqian Talking about Ji Gong Biography" on Youku.</w:t>
      </w:r>
    </w:p>
    <w:p w:rsidR="00E95318" w:rsidRDefault="00E95318" w:rsidP="00E95318">
      <w:pPr>
        <w:pStyle w:val="21"/>
        <w:ind w:firstLine="420"/>
      </w:pPr>
      <w:r>
        <w:t>Year 2014</w:t>
      </w:r>
    </w:p>
    <w:p w:rsidR="00E95318" w:rsidRDefault="00E95318" w:rsidP="00E95318">
      <w:pPr>
        <w:pStyle w:val="21"/>
        <w:ind w:firstLine="420"/>
      </w:pPr>
      <w:r>
        <w:t>February</w:t>
      </w:r>
    </w:p>
    <w:p w:rsidR="00E95318" w:rsidRDefault="00E95318" w:rsidP="00E95318">
      <w:pPr>
        <w:pStyle w:val="21"/>
        <w:ind w:firstLine="420"/>
      </w:pPr>
      <w:r>
        <w:t>Yang Fan was impoverished, his father gave him money for relief, Yang Fanlu cried out when he told the story of the new creation medicine,,,</w:t>
      </w:r>
    </w:p>
    <w:p w:rsidR="00E95318" w:rsidRDefault="00E95318" w:rsidP="00E95318">
      <w:pPr>
        <w:pStyle w:val="21"/>
        <w:ind w:firstLine="420"/>
      </w:pPr>
      <w:r>
        <w:t>23rd</w:t>
      </w:r>
    </w:p>
    <w:p w:rsidR="00E95318" w:rsidRDefault="00E95318" w:rsidP="00E95318">
      <w:pPr>
        <w:pStyle w:val="21"/>
        <w:ind w:firstLine="420"/>
      </w:pPr>
      <w:r>
        <w:t>Zhao Kexun appeared on "If You Are the One" 20140223.</w:t>
      </w:r>
    </w:p>
    <w:p w:rsidR="00E95318" w:rsidRDefault="00E95318" w:rsidP="00E95318">
      <w:pPr>
        <w:pStyle w:val="21"/>
        <w:ind w:firstLine="420"/>
      </w:pPr>
      <w:r>
        <w:t>July</w:t>
      </w:r>
    </w:p>
    <w:p w:rsidR="00E95318" w:rsidRDefault="00E95318" w:rsidP="00E95318">
      <w:pPr>
        <w:pStyle w:val="21"/>
        <w:ind w:firstLine="420"/>
      </w:pPr>
      <w:r>
        <w:t>Yu Zhicheng tried to recruit girls from Soochow University at a price of 50 yuan on the Internet to distribute 200 "maid maid" business cards in the girls dormitory of the school.</w:t>
      </w:r>
    </w:p>
    <w:p w:rsidR="00E95318" w:rsidRDefault="00E95318" w:rsidP="00E95318">
      <w:pPr>
        <w:pStyle w:val="21"/>
        <w:ind w:firstLine="420"/>
      </w:pPr>
      <w:r>
        <w:t>September</w:t>
      </w:r>
    </w:p>
    <w:p w:rsidR="00E95318" w:rsidRDefault="00E95318" w:rsidP="00E95318">
      <w:pPr>
        <w:pStyle w:val="21"/>
        <w:ind w:firstLine="420"/>
      </w:pPr>
      <w:r>
        <w:t>Ge Yimin published the book "</w:t>
      </w:r>
      <w:r w:rsidR="009F4861">
        <w:t>“wordofgod”</w:t>
      </w:r>
      <w:r>
        <w:t>s" at his own expense and published it in Hong Kong Four Seasons Publishing House. However, it is said that only one physical book product has been sold on Taobao within four years.</w:t>
      </w:r>
    </w:p>
    <w:p w:rsidR="00E95318" w:rsidRDefault="00E95318" w:rsidP="00E95318">
      <w:pPr>
        <w:pStyle w:val="21"/>
        <w:ind w:firstLine="420"/>
      </w:pPr>
      <w:r>
        <w:t>December</w:t>
      </w:r>
    </w:p>
    <w:p w:rsidR="00E95318" w:rsidRDefault="00E95318" w:rsidP="00E95318">
      <w:pPr>
        <w:pStyle w:val="21"/>
        <w:ind w:firstLine="420"/>
      </w:pPr>
      <w:r>
        <w:t>Zhang Jie contributed a series of selfie videos on Youku and cast a series of talk shows during 15 years, said Yun Jie. Zheng Liang criticized white-collar workers for the first time on Baidu Tieba.</w:t>
      </w:r>
    </w:p>
    <w:p w:rsidR="00E95318" w:rsidRDefault="00E95318" w:rsidP="00E95318">
      <w:pPr>
        <w:pStyle w:val="21"/>
        <w:ind w:firstLine="420"/>
      </w:pPr>
      <w:r>
        <w:lastRenderedPageBreak/>
        <w:t>end</w:t>
      </w:r>
    </w:p>
    <w:p w:rsidR="00E95318" w:rsidRDefault="00E95318" w:rsidP="00E95318">
      <w:pPr>
        <w:pStyle w:val="21"/>
        <w:ind w:firstLine="420"/>
      </w:pPr>
      <w:r>
        <w:t>Wang Keren appeared at Luo Yufeng Bar, and determined that the then bar master "Kasuga Masamune" was a woman, and used limericks to harass him. A little resistance can only hurt, and my calculations are incomparable. Lie down with you and me, and obedience makes you super smooth.</w:t>
      </w:r>
    </w:p>
    <w:p w:rsidR="00E95318" w:rsidRDefault="00E95318" w:rsidP="00E95318">
      <w:pPr>
        <w:pStyle w:val="21"/>
        <w:ind w:firstLine="420"/>
      </w:pPr>
      <w:r>
        <w:t>2015</w:t>
      </w:r>
    </w:p>
    <w:p w:rsidR="00E95318" w:rsidRDefault="00E95318" w:rsidP="00E95318">
      <w:pPr>
        <w:pStyle w:val="21"/>
        <w:ind w:firstLine="420"/>
      </w:pPr>
      <w:r>
        <w:t>February</w:t>
      </w:r>
    </w:p>
    <w:p w:rsidR="00E95318" w:rsidRDefault="00E95318" w:rsidP="00E95318">
      <w:pPr>
        <w:pStyle w:val="21"/>
        <w:ind w:firstLine="420"/>
      </w:pPr>
      <w:r>
        <w:t>Chen Weirong posted a post on the PS2 bar and threatened that "game consoles are a waste of money" to encourage the PS3 staff, but then was easily defeated by an objective person. His real name "Chen Weirong" was also discovered for the first time, and Chen Weirong learned of himself Not the opponent of these people, so immediately ran away.</w:t>
      </w:r>
    </w:p>
    <w:p w:rsidR="00E95318" w:rsidRDefault="00E95318" w:rsidP="00E95318">
      <w:pPr>
        <w:pStyle w:val="21"/>
        <w:ind w:firstLine="420"/>
      </w:pPr>
      <w:r>
        <w:t>October</w:t>
      </w:r>
    </w:p>
    <w:p w:rsidR="00E95318" w:rsidRDefault="00E95318" w:rsidP="00E95318">
      <w:pPr>
        <w:pStyle w:val="21"/>
        <w:ind w:firstLine="420"/>
      </w:pPr>
      <w:r>
        <w:t>Lin Manze put the non-public soundtracks that had been secretly requested from musicians from various sources on Taobao without authorization and sold them as a package at a price of 650 yuan.</w:t>
      </w:r>
    </w:p>
    <w:p w:rsidR="00E95318" w:rsidRDefault="00E95318" w:rsidP="00E95318">
      <w:pPr>
        <w:pStyle w:val="21"/>
        <w:ind w:firstLine="420"/>
      </w:pPr>
      <w:r>
        <w:t>period</w:t>
      </w:r>
    </w:p>
    <w:p w:rsidR="00E95318" w:rsidRDefault="00E95318" w:rsidP="00E95318">
      <w:pPr>
        <w:pStyle w:val="21"/>
        <w:ind w:firstLine="420"/>
      </w:pPr>
      <w:r>
        <w:t>Zhao Kexun was tragically abandoned, and no one is willing to hype it.</w:t>
      </w:r>
    </w:p>
    <w:p w:rsidR="00E95318" w:rsidRDefault="00E95318" w:rsidP="00E95318">
      <w:pPr>
        <w:pStyle w:val="21"/>
        <w:ind w:firstLine="420"/>
      </w:pPr>
      <w:r>
        <w:t>Zhang Jie’s plagiarized and adapted a poem "Remembering the Three Kingdoms" was just seen by the original author Jiuhe kid, who reported Zhang Jie’s bar master at Zhangdi Bar and became the bar master by himself. Zhang Jie even recorded a video of calling the police in Beijing and "cutting one's hands to show innocence". This video is the source of Zhang Jie's famous saying "I can't cut too deep!"</w:t>
      </w:r>
    </w:p>
    <w:p w:rsidR="00E95318" w:rsidRDefault="00E95318" w:rsidP="00E95318">
      <w:pPr>
        <w:pStyle w:val="21"/>
        <w:ind w:firstLine="420"/>
      </w:pPr>
      <w:r>
        <w:t>Yang Fan makes and sells home-made products "Xintiandi" around Changjun Middle School</w:t>
      </w:r>
    </w:p>
    <w:p w:rsidR="00E95318" w:rsidRDefault="00E95318" w:rsidP="00E95318">
      <w:pPr>
        <w:pStyle w:val="21"/>
        <w:ind w:firstLine="420"/>
      </w:pPr>
      <w:r>
        <w:lastRenderedPageBreak/>
        <w:t>2016</w:t>
      </w:r>
    </w:p>
    <w:p w:rsidR="00E95318" w:rsidRDefault="00E95318" w:rsidP="00E95318">
      <w:pPr>
        <w:pStyle w:val="21"/>
        <w:ind w:firstLine="420"/>
      </w:pPr>
      <w:r>
        <w:t>March 10</w:t>
      </w:r>
    </w:p>
    <w:p w:rsidR="00E95318" w:rsidRDefault="00E95318" w:rsidP="00E95318">
      <w:pPr>
        <w:pStyle w:val="21"/>
        <w:ind w:firstLine="420"/>
      </w:pPr>
      <w:r>
        <w:t>Yang Fan chose to resign after spending several months in the barbaric company. May 30</w:t>
      </w:r>
    </w:p>
    <w:p w:rsidR="00E95318" w:rsidRDefault="00E95318" w:rsidP="00E95318">
      <w:pPr>
        <w:pStyle w:val="21"/>
        <w:ind w:firstLine="420"/>
      </w:pPr>
      <w:r>
        <w:t>Yu Zhicheng published a blog post "How Should Dr. Shi Compensate My Loss", demanding a compensation of 2.52 million yuan for him by a Dr. Tu. He also believed that even if he did not claim for him, he had to take 5475 "apology videos" for him.</w:t>
      </w:r>
    </w:p>
    <w:p w:rsidR="00E95318" w:rsidRDefault="00E95318" w:rsidP="00E95318">
      <w:pPr>
        <w:pStyle w:val="21"/>
        <w:ind w:firstLine="420"/>
      </w:pPr>
      <w:r>
        <w:t>November</w:t>
      </w:r>
    </w:p>
    <w:p w:rsidR="00E95318" w:rsidRDefault="00E95318" w:rsidP="00E95318">
      <w:pPr>
        <w:pStyle w:val="21"/>
        <w:ind w:firstLine="420"/>
      </w:pPr>
      <w:r>
        <w:t>Some people reported a series of anti-gravity posts in Strongart Bar, and as a result, Strongart Bar was completely banned. He also posted a large number of anti-gravity posts at the Shepherd Yunjie Bar and reported it by himself, which resulted in the bar being banned.</w:t>
      </w:r>
    </w:p>
    <w:p w:rsidR="00E95318" w:rsidRDefault="00E95318" w:rsidP="00E95318">
      <w:pPr>
        <w:pStyle w:val="21"/>
        <w:ind w:firstLine="420"/>
      </w:pPr>
      <w:r>
        <w:t>December</w:t>
      </w:r>
    </w:p>
    <w:p w:rsidR="00E95318" w:rsidRDefault="00E95318" w:rsidP="00E95318">
      <w:pPr>
        <w:pStyle w:val="21"/>
        <w:ind w:firstLine="420"/>
      </w:pPr>
      <w:r>
        <w:t>Zhang Jie recharged both his Tieba account and Sina Weibo. On the 12th, Baidu Tieba's solo 13 bar was blasted. Currently, this bar can only be viewed but not posted. Yang Fan, who had ceased Qintiandi's business for a while, revisited his old business again, and pasted the "Chuangguo Flag" on Qintiandi's signboard.</w:t>
      </w:r>
    </w:p>
    <w:p w:rsidR="00E95318" w:rsidRDefault="00E95318" w:rsidP="00E95318">
      <w:pPr>
        <w:pStyle w:val="21"/>
        <w:ind w:firstLine="420"/>
      </w:pPr>
      <w:r>
        <w:t>It also ushered in the crisis of Internet philosophy, marking the end of the temporary era of Baidu Tieba.com and the beginning of the era of creation.</w:t>
      </w:r>
    </w:p>
    <w:p w:rsidR="00E95318" w:rsidRDefault="00E95318" w:rsidP="00E95318">
      <w:pPr>
        <w:pStyle w:val="21"/>
        <w:ind w:firstLine="420"/>
      </w:pPr>
      <w:r>
        <w:t>period</w:t>
      </w:r>
    </w:p>
    <w:p w:rsidR="00E95318" w:rsidRDefault="00E95318" w:rsidP="00E95318">
      <w:pPr>
        <w:pStyle w:val="21"/>
        <w:ind w:firstLine="420"/>
      </w:pPr>
      <w:r>
        <w:t>Liu Zhongjing left the United States.</w:t>
      </w:r>
    </w:p>
    <w:p w:rsidR="00E95318" w:rsidRDefault="00E95318" w:rsidP="00E95318">
      <w:pPr>
        <w:pStyle w:val="21"/>
        <w:ind w:firstLine="420"/>
      </w:pPr>
      <w:r>
        <w:t>2017</w:t>
      </w:r>
    </w:p>
    <w:p w:rsidR="00E95318" w:rsidRDefault="00E95318" w:rsidP="00E95318">
      <w:pPr>
        <w:pStyle w:val="21"/>
        <w:ind w:firstLine="420"/>
      </w:pPr>
      <w:r>
        <w:t>January</w:t>
      </w:r>
    </w:p>
    <w:p w:rsidR="00E95318" w:rsidRDefault="00E95318" w:rsidP="00E95318">
      <w:pPr>
        <w:pStyle w:val="21"/>
        <w:ind w:firstLine="420"/>
      </w:pPr>
      <w:r>
        <w:t xml:space="preserve">He Wentao temporarily closed himself up in Tieba because he was struggling to deal with the humiliation of the night butterflies. Qian Bao needs to take the opportunity to capture the perpetual motion machine </w:t>
      </w:r>
      <w:r>
        <w:lastRenderedPageBreak/>
        <w:t>invention.</w:t>
      </w:r>
    </w:p>
    <w:p w:rsidR="00E95318" w:rsidRDefault="00E95318" w:rsidP="00E95318">
      <w:pPr>
        <w:pStyle w:val="21"/>
        <w:ind w:firstLine="420"/>
      </w:pPr>
      <w:r>
        <w:t>Since then, other Internet philosophers Zhang Jie and Ge Yimin have even come to join in the fun, and the situation is full of joy.</w:t>
      </w:r>
    </w:p>
    <w:p w:rsidR="00E95318" w:rsidRDefault="00E95318" w:rsidP="00E95318">
      <w:pPr>
        <w:pStyle w:val="21"/>
        <w:ind w:firstLine="420"/>
      </w:pPr>
      <w:r>
        <w:t>February</w:t>
      </w:r>
    </w:p>
    <w:p w:rsidR="00E95318" w:rsidRDefault="00E95318" w:rsidP="00E95318">
      <w:pPr>
        <w:pStyle w:val="21"/>
        <w:ind w:firstLine="420"/>
      </w:pPr>
      <w:r>
        <w:t>Zhang Jie officially entered the live broadcast of Inke and quit the live broadcast in late March. 5th</w:t>
      </w:r>
    </w:p>
    <w:p w:rsidR="00E95318" w:rsidRDefault="00E95318" w:rsidP="00E95318">
      <w:pPr>
        <w:pStyle w:val="21"/>
        <w:ind w:firstLine="420"/>
      </w:pPr>
      <w:r>
        <w:t>He Wentao's main account hero Hui saw that Tiger was blocked by Baidu, and his Tianya account was immediately banned.</w:t>
      </w:r>
    </w:p>
    <w:p w:rsidR="00E95318" w:rsidRDefault="00E95318" w:rsidP="00E95318">
      <w:pPr>
        <w:pStyle w:val="21"/>
        <w:ind w:firstLine="420"/>
      </w:pPr>
      <w:r>
        <w:t>April 4</w:t>
      </w:r>
    </w:p>
    <w:p w:rsidR="00E95318" w:rsidRDefault="00E95318" w:rsidP="00E95318">
      <w:pPr>
        <w:pStyle w:val="21"/>
        <w:ind w:firstLine="420"/>
      </w:pPr>
      <w:r>
        <w:t>Someone exposed GeYiMin's tragic reality in the religious group, such as "As a director with a monthly salary of less than five thousand, this job is still found by the parents" and other words, GeYiMin directly kicked this person out of the group upon seeing this.</w:t>
      </w:r>
    </w:p>
    <w:p w:rsidR="00E95318" w:rsidRDefault="00E95318" w:rsidP="00E95318">
      <w:pPr>
        <w:pStyle w:val="21"/>
        <w:ind w:firstLine="420"/>
      </w:pPr>
      <w:r>
        <w:t>May 28</w:t>
      </w:r>
    </w:p>
    <w:p w:rsidR="00E95318" w:rsidRDefault="00E95318" w:rsidP="00E95318">
      <w:pPr>
        <w:pStyle w:val="21"/>
        <w:ind w:firstLine="420"/>
      </w:pPr>
      <w:r>
        <w:t>Liu Ze classifies irrelevant groups such as Oriental Project fans as "vulgar circles." 30th</w:t>
      </w:r>
    </w:p>
    <w:p w:rsidR="00E95318" w:rsidRDefault="00E95318" w:rsidP="00E95318">
      <w:pPr>
        <w:pStyle w:val="21"/>
        <w:ind w:firstLine="420"/>
      </w:pPr>
      <w:r>
        <w:t>Ge Yimin announced his withdrawal from the group and said that "this group has nothing to do with me, "and there is a generation gap with you young people", but after persuasion to re-join the religious group.</w:t>
      </w:r>
    </w:p>
    <w:p w:rsidR="00E95318" w:rsidRDefault="00E95318" w:rsidP="00E95318">
      <w:pPr>
        <w:pStyle w:val="21"/>
        <w:ind w:firstLine="420"/>
      </w:pPr>
      <w:r>
        <w:t>June</w:t>
      </w:r>
    </w:p>
    <w:p w:rsidR="00E95318" w:rsidRDefault="00E95318" w:rsidP="00E95318">
      <w:pPr>
        <w:pStyle w:val="21"/>
        <w:ind w:firstLine="420"/>
      </w:pPr>
      <w:r>
        <w:t>Baidu forced each ID to be bound to the mobile phone number or bank card in the wall to use it. Wang Keren, who is in Taiwan, had to quit Post Bar. September</w:t>
      </w:r>
    </w:p>
    <w:p w:rsidR="00E95318" w:rsidRDefault="00E95318" w:rsidP="00E95318">
      <w:pPr>
        <w:pStyle w:val="21"/>
        <w:ind w:firstLine="420"/>
      </w:pPr>
      <w:r>
        <w:t>The invention of perpetual motion machine is suspected to have been reported by He Wentao, so it becomes obsolete. Only Ge Yimin and Chen Weirong are left in this bar.</w:t>
      </w:r>
    </w:p>
    <w:p w:rsidR="00E95318" w:rsidRDefault="00E95318" w:rsidP="00E95318">
      <w:pPr>
        <w:pStyle w:val="21"/>
        <w:ind w:firstLine="420"/>
      </w:pPr>
      <w:r>
        <w:t>period</w:t>
      </w:r>
    </w:p>
    <w:p w:rsidR="00E95318" w:rsidRDefault="00E95318" w:rsidP="00E95318">
      <w:pPr>
        <w:pStyle w:val="21"/>
        <w:ind w:firstLine="420"/>
      </w:pPr>
      <w:r>
        <w:t xml:space="preserve">Yu Zhicheng gradually shifted his energy from "self-study" </w:t>
      </w:r>
      <w:r>
        <w:lastRenderedPageBreak/>
        <w:t>mathematics and Xixue to playing nostalgic games such as Contra.</w:t>
      </w:r>
    </w:p>
    <w:p w:rsidR="00E95318" w:rsidRDefault="00E95318" w:rsidP="00E95318">
      <w:pPr>
        <w:pStyle w:val="21"/>
        <w:ind w:firstLine="420"/>
      </w:pPr>
      <w:r>
        <w:t>2018</w:t>
      </w:r>
    </w:p>
    <w:p w:rsidR="00E95318" w:rsidRDefault="00E95318" w:rsidP="00E95318">
      <w:pPr>
        <w:pStyle w:val="21"/>
        <w:ind w:firstLine="420"/>
      </w:pPr>
      <w:r>
        <w:t>June 6</w:t>
      </w:r>
    </w:p>
    <w:p w:rsidR="00E95318" w:rsidRDefault="00E95318" w:rsidP="00E95318">
      <w:pPr>
        <w:pStyle w:val="21"/>
        <w:ind w:firstLine="420"/>
      </w:pPr>
      <w:r>
        <w:t>Yang Fan's Super Dog passed away, and Yang Fan, who was sad, recorded a new creation medicine to commemorate the Super Dog, titled "The Creation Medicine", the Super Dog's Ge. September 4</w:t>
      </w:r>
    </w:p>
    <w:p w:rsidR="00E95318" w:rsidRDefault="00E95318" w:rsidP="00E95318">
      <w:pPr>
        <w:pStyle w:val="21"/>
        <w:ind w:firstLine="420"/>
      </w:pPr>
      <w:r>
        <w:t>Yang Fan announced the release of a new talk show series "Barbarians" to replace the original "Creative Medicine" at Station B. However, in view of the account being taken a month later, Yang Fan had to resurrect the "Creative Medicine" series.</w:t>
      </w:r>
    </w:p>
    <w:p w:rsidR="00E95318" w:rsidRDefault="00E95318" w:rsidP="00E95318">
      <w:pPr>
        <w:pStyle w:val="21"/>
        <w:ind w:firstLine="420"/>
      </w:pPr>
      <w:r>
        <w:t>18th</w:t>
      </w:r>
    </w:p>
    <w:p w:rsidR="00E95318" w:rsidRDefault="00E95318" w:rsidP="00E95318">
      <w:pPr>
        <w:pStyle w:val="21"/>
        <w:ind w:firstLine="420"/>
      </w:pPr>
      <w:r>
        <w:t>Zhang Xingang was imprisoned for the third time, and all his Baidu accounts were caught. October 9</w:t>
      </w:r>
    </w:p>
    <w:p w:rsidR="00E95318" w:rsidRDefault="00E95318" w:rsidP="00E95318">
      <w:pPr>
        <w:pStyle w:val="21"/>
        <w:ind w:firstLine="420"/>
      </w:pPr>
      <w:r>
        <w:t>Yang Fan began to create paintings directly in his live studio. 25th</w:t>
      </w:r>
    </w:p>
    <w:p w:rsidR="00E95318" w:rsidRDefault="00E95318" w:rsidP="00E95318">
      <w:pPr>
        <w:pStyle w:val="21"/>
        <w:ind w:firstLine="420"/>
      </w:pPr>
      <w:r>
        <w:t>A few hours after Yang Fan posted a video criticizing six young children on station B, his large solo 13 and a series of trumpets were brutally banned and listed as one of the illegal figures. Yang Fan has been carrying it all the time. Chuangmi are leading the fight everywhere.</w:t>
      </w:r>
    </w:p>
    <w:p w:rsidR="00E95318" w:rsidRDefault="00E95318" w:rsidP="00E95318">
      <w:pPr>
        <w:pStyle w:val="21"/>
        <w:ind w:firstLine="420"/>
      </w:pPr>
      <w:r>
        <w:t>November 6</w:t>
      </w:r>
    </w:p>
    <w:p w:rsidR="00E95318" w:rsidRDefault="00E95318" w:rsidP="00E95318">
      <w:pPr>
        <w:pStyle w:val="21"/>
        <w:ind w:firstLine="420"/>
      </w:pPr>
      <w:r>
        <w:t>Yang Fan's grandma passed away, and the sad Yang Fan remained empty for a while. December 20</w:t>
      </w:r>
    </w:p>
    <w:p w:rsidR="00E95318" w:rsidRDefault="00E95318" w:rsidP="00E95318">
      <w:pPr>
        <w:pStyle w:val="21"/>
        <w:ind w:firstLine="420"/>
      </w:pPr>
      <w:r>
        <w:t>Zhang Jie cast the first video at station B. End of December</w:t>
      </w:r>
    </w:p>
    <w:p w:rsidR="00E95318" w:rsidRDefault="00E95318" w:rsidP="00E95318">
      <w:pPr>
        <w:pStyle w:val="21"/>
        <w:ind w:firstLine="420"/>
      </w:pPr>
      <w:r>
        <w:t>Zhang Xingang confirmed his release from prison again.</w:t>
      </w:r>
    </w:p>
    <w:p w:rsidR="00E95318" w:rsidRDefault="00E95318" w:rsidP="00E95318">
      <w:pPr>
        <w:pStyle w:val="21"/>
        <w:ind w:firstLine="420"/>
      </w:pPr>
      <w:r>
        <w:t>period</w:t>
      </w:r>
    </w:p>
    <w:p w:rsidR="00E95318" w:rsidRDefault="00E95318" w:rsidP="00E95318">
      <w:pPr>
        <w:pStyle w:val="21"/>
        <w:ind w:firstLine="420"/>
      </w:pPr>
      <w:r>
        <w:t>GeYimin's wife, Hu Chunfang, suffers from ovarian cancer. The relatives are raising funds with love and urgently need to raise 100,000 yuan. Unfortunately, only 370 yuan was raised in the end.</w:t>
      </w:r>
    </w:p>
    <w:p w:rsidR="00E95318" w:rsidRDefault="00E95318" w:rsidP="00E95318">
      <w:pPr>
        <w:pStyle w:val="21"/>
        <w:ind w:firstLine="420"/>
      </w:pPr>
      <w:r>
        <w:t xml:space="preserve">Zhang Xingang's "Mou Da Tianxia" company was officially revoked after being reported again (it has not been formally revoked </w:t>
      </w:r>
      <w:r>
        <w:lastRenderedPageBreak/>
        <w:t>before),</w:t>
      </w:r>
    </w:p>
    <w:p w:rsidR="00E95318" w:rsidRDefault="00E95318" w:rsidP="00E95318">
      <w:pPr>
        <w:pStyle w:val="21"/>
        <w:ind w:firstLine="420"/>
      </w:pPr>
      <w:r>
        <w:t>2019 year</w:t>
      </w:r>
    </w:p>
    <w:p w:rsidR="00E95318" w:rsidRDefault="00E95318" w:rsidP="00E95318">
      <w:pPr>
        <w:pStyle w:val="21"/>
        <w:ind w:firstLine="420"/>
      </w:pPr>
      <w:r>
        <w:t>January</w:t>
      </w:r>
    </w:p>
    <w:p w:rsidR="00E95318" w:rsidRDefault="00E95318" w:rsidP="00E95318">
      <w:pPr>
        <w:pStyle w:val="21"/>
        <w:ind w:firstLine="420"/>
      </w:pPr>
      <w:r>
        <w:t>Wang Keren’s frequently used Facebook account was deleted, but some people pointed out that Wang Keren also used the new “Wang Keren” account in Facebook activities. In March</w:t>
      </w:r>
    </w:p>
    <w:p w:rsidR="00E95318" w:rsidRDefault="00E95318" w:rsidP="00E95318">
      <w:pPr>
        <w:pStyle w:val="21"/>
        <w:ind w:firstLine="420"/>
      </w:pPr>
      <w:r>
        <w:t>Lin Aoze learned that his ex-girlfriend’s parents were seriously ill. Regardless of the kindness of his ex-girlfriend, he ridiculed his ex-girlfriend’s family on Weibo, which is extremely hateful.</w:t>
      </w:r>
    </w:p>
    <w:p w:rsidR="00E95318" w:rsidRDefault="00E95318" w:rsidP="00E95318">
      <w:pPr>
        <w:pStyle w:val="21"/>
        <w:ind w:firstLine="420"/>
      </w:pPr>
      <w:r>
        <w:t>Zheng Liang was discovered, and his screen name was "Beautiful and Strong Bull", and he became one of the potential stock Internet philosophers. At the same time, he registered an account at station B, but he was quickly taken advantage of.</w:t>
      </w:r>
    </w:p>
    <w:p w:rsidR="00E95318" w:rsidRDefault="00E95318" w:rsidP="00E95318">
      <w:pPr>
        <w:pStyle w:val="21"/>
        <w:ind w:firstLine="420"/>
      </w:pPr>
      <w:r>
        <w:t>Someone found traces of Zhang Jie's repeated replies to Baidu's pseudo-mother bar. 17th</w:t>
      </w:r>
    </w:p>
    <w:p w:rsidR="00E95318" w:rsidRDefault="00E95318" w:rsidP="00E95318">
      <w:pPr>
        <w:pStyle w:val="21"/>
        <w:ind w:firstLine="420"/>
      </w:pPr>
      <w:r>
        <w:t>Zheng Liang and the mysterious man met for a duel. Zheng Liang spent more than 30 minutes with Shen Biren, and the mysterious man failed to wait for Zheng Liang to leave. Zheng Liang was incompetent and furious, saying everywhere that this person was afraid of him and didn't dare to fight with him, and drink some of him as a "white collar".</w:t>
      </w:r>
    </w:p>
    <w:p w:rsidR="00E95318" w:rsidRDefault="00E95318" w:rsidP="00E95318">
      <w:pPr>
        <w:pStyle w:val="21"/>
        <w:ind w:firstLine="420"/>
      </w:pPr>
      <w:r>
        <w:t>April</w:t>
      </w:r>
    </w:p>
    <w:p w:rsidR="00E95318" w:rsidRDefault="00E95318" w:rsidP="00E95318">
      <w:pPr>
        <w:pStyle w:val="21"/>
        <w:ind w:firstLine="420"/>
      </w:pPr>
      <w:r>
        <w:t>early</w:t>
      </w:r>
    </w:p>
    <w:p w:rsidR="00E95318" w:rsidRDefault="00E95318" w:rsidP="00E95318">
      <w:pPr>
        <w:pStyle w:val="21"/>
        <w:ind w:firstLine="420"/>
      </w:pPr>
      <w:r>
        <w:t>Yu Zhicheng uploaded several papers on viXra. 19th</w:t>
      </w:r>
    </w:p>
    <w:p w:rsidR="00E95318" w:rsidRDefault="00E95318" w:rsidP="00E95318">
      <w:pPr>
        <w:pStyle w:val="21"/>
        <w:ind w:firstLine="420"/>
      </w:pPr>
      <w:r>
        <w:t>He Wentao made a grand return with the newly registered leather wing "Flying Yellow Tengda Caiyunjian" (now banned again).</w:t>
      </w:r>
    </w:p>
    <w:p w:rsidR="00E95318" w:rsidRDefault="00E95318" w:rsidP="00E95318">
      <w:pPr>
        <w:pStyle w:val="21"/>
        <w:ind w:firstLine="420"/>
      </w:pPr>
      <w:r>
        <w:t>21st</w:t>
      </w:r>
    </w:p>
    <w:p w:rsidR="00E95318" w:rsidRDefault="00E95318" w:rsidP="00E95318">
      <w:pPr>
        <w:pStyle w:val="21"/>
        <w:ind w:firstLine="420"/>
      </w:pPr>
      <w:r>
        <w:t>Ge Yimin was dynamically criticized by Weibo blogger God Eagle.</w:t>
      </w:r>
    </w:p>
    <w:p w:rsidR="00E95318" w:rsidRDefault="00E95318" w:rsidP="00E95318">
      <w:pPr>
        <w:pStyle w:val="21"/>
        <w:ind w:firstLine="420"/>
      </w:pPr>
      <w:r>
        <w:t>May 12</w:t>
      </w:r>
    </w:p>
    <w:p w:rsidR="00E95318" w:rsidRDefault="00E95318" w:rsidP="00E95318">
      <w:pPr>
        <w:pStyle w:val="21"/>
        <w:ind w:firstLine="420"/>
      </w:pPr>
      <w:r>
        <w:t xml:space="preserve">The Baidu Tieba account "Wolfman Yunjie" was killed because it </w:t>
      </w:r>
      <w:r>
        <w:lastRenderedPageBreak/>
        <w:t>was judged by Baidu as "using a third-party illegal plug-in program*. August</w:t>
      </w:r>
    </w:p>
    <w:p w:rsidR="00E95318" w:rsidRDefault="00E95318" w:rsidP="00E95318">
      <w:pPr>
        <w:pStyle w:val="21"/>
        <w:ind w:firstLine="420"/>
      </w:pPr>
      <w:r>
        <w:t>Yang Fan's self-made comic "The Watchman" is officially released. The subject is critical characters (the first two issues are not critical characters). In 2020, Yang Fan will paint Yu Zhicheng again.</w:t>
      </w:r>
    </w:p>
    <w:p w:rsidR="00E95318" w:rsidRDefault="00E95318" w:rsidP="00E95318">
      <w:pPr>
        <w:pStyle w:val="21"/>
        <w:ind w:firstLine="420"/>
      </w:pPr>
      <w:r>
        <w:t>October 1</w:t>
      </w:r>
    </w:p>
    <w:p w:rsidR="00E95318" w:rsidRDefault="00E95318" w:rsidP="00E95318">
      <w:pPr>
        <w:pStyle w:val="21"/>
        <w:ind w:firstLine="420"/>
      </w:pPr>
      <w:r>
        <w:t>GeYiMin became a god (self-proclaimed).</w:t>
      </w:r>
    </w:p>
    <w:p w:rsidR="00E95318" w:rsidRDefault="00E95318" w:rsidP="00E95318">
      <w:pPr>
        <w:pStyle w:val="21"/>
        <w:ind w:firstLine="420"/>
      </w:pPr>
      <w:r>
        <w:t>2020 year</w:t>
      </w:r>
    </w:p>
    <w:p w:rsidR="00E95318" w:rsidRDefault="00E95318" w:rsidP="00E95318">
      <w:pPr>
        <w:pStyle w:val="21"/>
        <w:ind w:firstLine="420"/>
      </w:pPr>
      <w:r>
        <w:t>early</w:t>
      </w:r>
    </w:p>
    <w:p w:rsidR="00E95318" w:rsidRDefault="00E95318" w:rsidP="00E95318">
      <w:pPr>
        <w:pStyle w:val="21"/>
        <w:ind w:firstLine="420"/>
      </w:pPr>
      <w:r>
        <w:t>Liu Ze is completely nihilistic on the Internet.</w:t>
      </w:r>
    </w:p>
    <w:p w:rsidR="00E95318" w:rsidRDefault="00E95318" w:rsidP="00E95318">
      <w:pPr>
        <w:pStyle w:val="21"/>
        <w:ind w:firstLine="420"/>
      </w:pPr>
      <w:r>
        <w:t>April</w:t>
      </w:r>
    </w:p>
    <w:p w:rsidR="00E95318" w:rsidRDefault="00E95318" w:rsidP="00E95318">
      <w:pPr>
        <w:pStyle w:val="21"/>
        <w:ind w:firstLine="420"/>
      </w:pPr>
      <w:r>
        <w:t>360 search and Sogou search also began to block the keyword "GeYiMin"</w:t>
      </w:r>
    </w:p>
    <w:p w:rsidR="00E95318" w:rsidRDefault="00E95318" w:rsidP="00E95318">
      <w:pPr>
        <w:pStyle w:val="21"/>
        <w:ind w:firstLine="420"/>
      </w:pPr>
      <w:r>
        <w:t>August 2</w:t>
      </w:r>
    </w:p>
    <w:p w:rsidR="00E95318" w:rsidRDefault="00E95318" w:rsidP="00E95318">
      <w:pPr>
        <w:pStyle w:val="21"/>
        <w:ind w:firstLine="420"/>
      </w:pPr>
      <w:r>
        <w:t>Lan Zhi's Weibo, which had been silent for a long time, suddenly became active, and has since officially come back.</w:t>
      </w:r>
    </w:p>
    <w:p w:rsidR="00E95318" w:rsidRDefault="00E95318" w:rsidP="00E95318">
      <w:pPr>
        <w:pStyle w:val="21"/>
        <w:ind w:firstLine="420"/>
      </w:pPr>
      <w:r>
        <w:t>2033</w:t>
      </w:r>
    </w:p>
    <w:p w:rsidR="00E95318" w:rsidRDefault="00E95318" w:rsidP="00E95318">
      <w:pPr>
        <w:pStyle w:val="21"/>
        <w:ind w:firstLine="420"/>
      </w:pPr>
      <w:r>
        <w:t>November 26</w:t>
      </w:r>
    </w:p>
    <w:p w:rsidR="00E95318" w:rsidRDefault="00E95318" w:rsidP="00E95318">
      <w:pPr>
        <w:pStyle w:val="21"/>
        <w:ind w:firstLine="420"/>
      </w:pPr>
      <w:r>
        <w:t>World Harmony (GeYiMin claimed to be).</w:t>
      </w:r>
    </w:p>
    <w:p w:rsidR="00E95318" w:rsidRDefault="00E95318" w:rsidP="00E95318">
      <w:pPr>
        <w:pStyle w:val="21"/>
        <w:ind w:firstLine="420"/>
      </w:pPr>
    </w:p>
    <w:p w:rsidR="00E95318" w:rsidRDefault="00E95318" w:rsidP="00E95318">
      <w:pPr>
        <w:pStyle w:val="21"/>
        <w:ind w:firstLine="420"/>
      </w:pPr>
      <w:r>
        <w:t>620. Da Cui: Ge Shen, I believe you.</w:t>
      </w:r>
    </w:p>
    <w:p w:rsidR="00E95318" w:rsidRDefault="00E95318" w:rsidP="00E95318">
      <w:pPr>
        <w:pStyle w:val="21"/>
        <w:ind w:firstLine="420"/>
      </w:pPr>
      <w:r>
        <w:t>No one believes you, but I believe you. Can you reply to me?</w:t>
      </w:r>
    </w:p>
    <w:p w:rsidR="00E95318" w:rsidRDefault="00E95318" w:rsidP="00E95318">
      <w:pPr>
        <w:pStyle w:val="21"/>
        <w:ind w:firstLine="420"/>
      </w:pPr>
      <w:r>
        <w:t>You need to build an academic team, you don't need to be outstanding, as long as the academic team is strong.</w:t>
      </w:r>
    </w:p>
    <w:p w:rsidR="00E95318" w:rsidRDefault="00E95318" w:rsidP="00E95318">
      <w:pPr>
        <w:pStyle w:val="21"/>
        <w:ind w:firstLine="420"/>
      </w:pPr>
      <w:r>
        <w:t>China is not a country where religion is structured above politics, so don't do anything about religion. China is an academically structured system.</w:t>
      </w:r>
    </w:p>
    <w:p w:rsidR="00E95318" w:rsidRDefault="00E95318" w:rsidP="00E95318">
      <w:pPr>
        <w:pStyle w:val="21"/>
        <w:ind w:firstLine="420"/>
      </w:pPr>
      <w:r>
        <w:t>Based on my research on Zi, the knowledge he has must have originated in China and must be carried by Chinese characters.</w:t>
      </w:r>
    </w:p>
    <w:p w:rsidR="00E95318" w:rsidRDefault="00E95318" w:rsidP="00E95318">
      <w:pPr>
        <w:pStyle w:val="21"/>
        <w:ind w:firstLine="420"/>
      </w:pPr>
      <w:r>
        <w:lastRenderedPageBreak/>
        <w:t>That's only the Taoist philosophy that originated in China for five thousand years, (the Taoist philosophy here is different from Taoism). Each country has the academics that each country is best at. For example, the United States has science, Germany and France have mathematics, and Egypt has geometry. Our country is the best in philosophical dialectics, such as the ancient ones, Jiang Ziya, Su Qin, Shang Yang, Hua Tuo, Xu You, Guo Jia, Sun Tzu, Sun Bin, Pang Juan, etc.</w:t>
      </w:r>
    </w:p>
    <w:p w:rsidR="00E95318" w:rsidRDefault="00E95318" w:rsidP="00E95318">
      <w:pPr>
        <w:pStyle w:val="21"/>
        <w:ind w:firstLine="420"/>
      </w:pPr>
      <w:r>
        <w:t>These people, whether they are military strategists, legalists, or physicians, are all philosophical thinkers. In modern times in the United States, Einstein and others are all departments of science. Science is now at the top, and science should not lead the world in the future. The mission is to lead the world by China. It must be Chinese philosophy, a kind of spiritual belief philosophy academically led. And behind the philosophy is dialectics.</w:t>
      </w:r>
    </w:p>
    <w:p w:rsidR="00E95318" w:rsidRDefault="00E95318" w:rsidP="00E95318">
      <w:pPr>
        <w:pStyle w:val="21"/>
        <w:ind w:firstLine="420"/>
      </w:pPr>
      <w:r>
        <w:t>So I suggest that Brother Ge should focus on dialectics.</w:t>
      </w:r>
    </w:p>
    <w:p w:rsidR="00E95318" w:rsidRDefault="00E95318" w:rsidP="00E95318">
      <w:pPr>
        <w:pStyle w:val="21"/>
        <w:ind w:firstLine="420"/>
      </w:pPr>
      <w:r>
        <w:t>Ge, please reply me when you see it.</w:t>
      </w:r>
    </w:p>
    <w:p w:rsidR="00E95318" w:rsidRDefault="00E95318" w:rsidP="00E95318">
      <w:pPr>
        <w:pStyle w:val="21"/>
        <w:ind w:firstLine="420"/>
      </w:pPr>
      <w:r>
        <w:t>"Ge Hua: Thank you, we are based on contemporary Christian communism.</w:t>
      </w:r>
    </w:p>
    <w:p w:rsidR="00E95318" w:rsidRDefault="00E95318" w:rsidP="00E95318">
      <w:pPr>
        <w:pStyle w:val="21"/>
        <w:ind w:firstLine="420"/>
      </w:pPr>
      <w:r>
        <w:t>"" sasas-: No one will live forever before 20331126.</w:t>
      </w:r>
    </w:p>
    <w:p w:rsidR="00E95318" w:rsidRDefault="00E95318" w:rsidP="00E95318">
      <w:pPr>
        <w:pStyle w:val="21"/>
        <w:ind w:firstLine="420"/>
      </w:pPr>
      <w:r>
        <w:t xml:space="preserve">According to </w:t>
      </w:r>
      <w:r w:rsidR="009F4861">
        <w:t>“wordofgod”</w:t>
      </w:r>
      <w:r>
        <w:t>s, there is no dictatorship in communist society, and a combination of free people.</w:t>
      </w:r>
    </w:p>
    <w:p w:rsidR="00E95318" w:rsidRDefault="00E95318" w:rsidP="00E95318">
      <w:pPr>
        <w:pStyle w:val="21"/>
        <w:ind w:firstLine="420"/>
      </w:pPr>
      <w:r>
        <w:t>The punishment was severe, and Ge Shen just summoned.</w:t>
      </w:r>
    </w:p>
    <w:p w:rsidR="00E95318" w:rsidRDefault="00E95318" w:rsidP="00E95318">
      <w:pPr>
        <w:pStyle w:val="21"/>
        <w:ind w:firstLine="420"/>
      </w:pPr>
    </w:p>
    <w:p w:rsidR="00E95318" w:rsidRDefault="00E95318" w:rsidP="00E95318">
      <w:pPr>
        <w:pStyle w:val="21"/>
        <w:ind w:firstLine="420"/>
      </w:pPr>
      <w:r>
        <w:t>621, the big five big rustle: Excuse me, "Zhenjiang's Golden Mountain" GeYiMin god</w:t>
      </w:r>
    </w:p>
    <w:p w:rsidR="00E95318" w:rsidRDefault="00E95318" w:rsidP="00E95318">
      <w:pPr>
        <w:pStyle w:val="21"/>
        <w:ind w:firstLine="420"/>
      </w:pPr>
      <w:r>
        <w:t>Is the singing really performed by GeYiMin himself? Or is it his son Ge Biao?</w:t>
      </w:r>
    </w:p>
    <w:p w:rsidR="00E95318" w:rsidRDefault="00E95318" w:rsidP="00E95318">
      <w:pPr>
        <w:pStyle w:val="21"/>
        <w:ind w:firstLine="420"/>
      </w:pPr>
      <w:r>
        <w:t xml:space="preserve">"Ge Shen: I sang it myself, and the video was found online and </w:t>
      </w:r>
      <w:r>
        <w:lastRenderedPageBreak/>
        <w:t>dubbed.</w:t>
      </w:r>
    </w:p>
    <w:p w:rsidR="00E95318" w:rsidRDefault="00E95318" w:rsidP="00E95318">
      <w:pPr>
        <w:pStyle w:val="21"/>
        <w:ind w:firstLine="420"/>
      </w:pPr>
      <w:r>
        <w:rPr>
          <w:rFonts w:hint="eastAsia"/>
        </w:rPr>
        <w:t>》》</w:t>
      </w:r>
      <w:r>
        <w:rPr>
          <w:rFonts w:hint="eastAsia"/>
        </w:rPr>
        <w:t>The Big Five: How to evaluate Wangzhe Sole 13: Shepherd Yunjie?</w:t>
      </w:r>
    </w:p>
    <w:p w:rsidR="00E95318" w:rsidRDefault="00E95318" w:rsidP="00E95318">
      <w:pPr>
        <w:pStyle w:val="21"/>
        <w:ind w:firstLine="420"/>
      </w:pPr>
      <w:r>
        <w:t>"Ge Shen: I'm not familiar with it, and I don't care about it.</w:t>
      </w:r>
    </w:p>
    <w:p w:rsidR="00E95318" w:rsidRDefault="00E95318" w:rsidP="00E95318">
      <w:pPr>
        <w:pStyle w:val="21"/>
        <w:ind w:firstLine="420"/>
      </w:pPr>
      <w:r>
        <w:t>"" Five big rustles: Is the GeYiMin god on bilibili also you?</w:t>
      </w:r>
    </w:p>
    <w:p w:rsidR="00E95318" w:rsidRDefault="00E95318" w:rsidP="00E95318">
      <w:pPr>
        <w:pStyle w:val="21"/>
        <w:ind w:firstLine="420"/>
      </w:pPr>
      <w:r>
        <w:t>"Ge Shen: I have only 2 audios left.</w:t>
      </w:r>
    </w:p>
    <w:p w:rsidR="00E95318" w:rsidRDefault="00E95318" w:rsidP="00E95318">
      <w:pPr>
        <w:pStyle w:val="21"/>
        <w:ind w:firstLine="420"/>
      </w:pPr>
      <w:r>
        <w:rPr>
          <w:rFonts w:hint="eastAsia"/>
        </w:rPr>
        <w:t>》》</w:t>
      </w:r>
      <w:r>
        <w:rPr>
          <w:rFonts w:hint="eastAsia"/>
        </w:rPr>
        <w:t>The Big Five: What do you think about the evaluation and explanation of the vast crowd of people?</w:t>
      </w:r>
    </w:p>
    <w:p w:rsidR="00E95318" w:rsidRDefault="00E95318" w:rsidP="00E95318">
      <w:pPr>
        <w:pStyle w:val="21"/>
        <w:ind w:firstLine="420"/>
      </w:pPr>
      <w:r>
        <w:t>"Ge Shen: Thank you for the vast sea of ​​people. I have re-read into the community of my official website.</w:t>
      </w:r>
    </w:p>
    <w:p w:rsidR="00E95318" w:rsidRDefault="00E95318" w:rsidP="00E95318">
      <w:pPr>
        <w:pStyle w:val="21"/>
        <w:ind w:firstLine="420"/>
      </w:pPr>
      <w:r>
        <w:t>"" Big five big rustle: No, I mean the two accounts of GeYiMin and GeYiMin God on station B are yours?</w:t>
      </w:r>
    </w:p>
    <w:p w:rsidR="00E95318" w:rsidRDefault="00E95318" w:rsidP="00E95318">
      <w:pPr>
        <w:pStyle w:val="21"/>
        <w:ind w:firstLine="420"/>
      </w:pPr>
      <w:r>
        <w:t>https://space.bilibili.com/414400157/dynamic, is that GeYiMin god just high imitation?</w:t>
      </w:r>
    </w:p>
    <w:p w:rsidR="00E95318" w:rsidRDefault="00E95318" w:rsidP="00E95318">
      <w:pPr>
        <w:pStyle w:val="21"/>
        <w:ind w:firstLine="420"/>
      </w:pPr>
      <w:r>
        <w:t>"Ge Shen: GeYiMin God is also me, just to do questions or invitation codes, can not send things.</w:t>
      </w:r>
    </w:p>
    <w:p w:rsidR="00E95318" w:rsidRDefault="00E95318" w:rsidP="00E95318">
      <w:pPr>
        <w:pStyle w:val="21"/>
        <w:ind w:firstLine="420"/>
      </w:pPr>
      <w:r>
        <w:t>Zhang Jie, positioned as a beautiful young woman at the level of his wife Liu Yifei, can only be a bachelor for life.</w:t>
      </w:r>
    </w:p>
    <w:p w:rsidR="00E95318" w:rsidRDefault="00E95318" w:rsidP="00E95318">
      <w:pPr>
        <w:pStyle w:val="21"/>
        <w:ind w:firstLine="420"/>
      </w:pPr>
      <w:r>
        <w:t>"" Five Great Sas: Do you like Liu Yifei?</w:t>
      </w:r>
    </w:p>
    <w:p w:rsidR="00E95318" w:rsidRDefault="00E95318" w:rsidP="00E95318">
      <w:pPr>
        <w:pStyle w:val="21"/>
        <w:ind w:firstLine="420"/>
      </w:pPr>
      <w:r>
        <w:t>"Ge Shen: Men like it, do you?"</w:t>
      </w:r>
    </w:p>
    <w:p w:rsidR="00B847CB" w:rsidRDefault="00B847CB" w:rsidP="00B847CB">
      <w:pPr>
        <w:pStyle w:val="21"/>
        <w:ind w:firstLine="420"/>
      </w:pPr>
      <w:r>
        <w:t>"Five Great Sacrifices: Why do you want to assemble such things as the gods and the gods? I think it’s good to be able to get along with netizens without doing those things. In the end, don’t you feel aggrieved by being called a cult?</w:t>
      </w:r>
    </w:p>
    <w:p w:rsidR="00B847CB" w:rsidRDefault="00B847CB" w:rsidP="00B847CB">
      <w:pPr>
        <w:pStyle w:val="21"/>
        <w:ind w:firstLine="420"/>
      </w:pPr>
      <w:r>
        <w:t>"Ge Shen: They are all signs, tree flags. My goal is to build a communist society.</w:t>
      </w:r>
    </w:p>
    <w:p w:rsidR="00B847CB" w:rsidRDefault="00B847CB" w:rsidP="00B847CB">
      <w:pPr>
        <w:pStyle w:val="21"/>
        <w:ind w:firstLine="420"/>
      </w:pPr>
      <w:r>
        <w:t>Liu Yifei, because of her sainthood in the saint circle, I only like her and dream about it.</w:t>
      </w:r>
    </w:p>
    <w:p w:rsidR="00B847CB" w:rsidRDefault="00B847CB" w:rsidP="00B847CB">
      <w:pPr>
        <w:pStyle w:val="21"/>
        <w:ind w:firstLine="420"/>
      </w:pPr>
      <w:r>
        <w:t>I have liked Hsu Chi, and I have also dreamed that I am a saint.</w:t>
      </w:r>
    </w:p>
    <w:p w:rsidR="00B847CB" w:rsidRDefault="00B847CB" w:rsidP="00B847CB">
      <w:pPr>
        <w:pStyle w:val="21"/>
        <w:ind w:firstLine="420"/>
      </w:pPr>
      <w:r>
        <w:lastRenderedPageBreak/>
        <w:t>Carina Lau feels the most feminine.</w:t>
      </w:r>
    </w:p>
    <w:p w:rsidR="00B847CB" w:rsidRDefault="00B847CB" w:rsidP="00B847CB">
      <w:pPr>
        <w:pStyle w:val="21"/>
        <w:ind w:firstLine="420"/>
      </w:pPr>
      <w:r>
        <w:t>In fact, the one who cares most is the classmate I have a crush on. After all, it is related to me. Although it is a crush, it is unforgettable.</w:t>
      </w:r>
    </w:p>
    <w:p w:rsidR="00B847CB" w:rsidRDefault="00B847CB" w:rsidP="00B847CB">
      <w:pPr>
        <w:pStyle w:val="21"/>
        <w:ind w:firstLine="420"/>
      </w:pPr>
      <w:r>
        <w:rPr>
          <w:rFonts w:hint="eastAsia"/>
        </w:rPr>
        <w:t>》》</w:t>
      </w:r>
      <w:r>
        <w:rPr>
          <w:rFonts w:hint="eastAsia"/>
        </w:rPr>
        <w:t>The Big Five: What do you think of the term "net philosopher"? Wouldn't it feel like you were called Wangzhe?</w:t>
      </w:r>
    </w:p>
    <w:p w:rsidR="00B847CB" w:rsidRDefault="00B847CB" w:rsidP="00B847CB">
      <w:pPr>
        <w:pStyle w:val="21"/>
        <w:ind w:firstLine="420"/>
      </w:pPr>
      <w:r>
        <w:t xml:space="preserve">"Ge Shen: I am contemporary Christian communism, naturally a Christian circle, a communist circle. </w:t>
      </w:r>
      <w:r w:rsidR="009F4861">
        <w:t>“wordofgod”</w:t>
      </w:r>
      <w:r>
        <w:t>s are also dominated by these two.</w:t>
      </w:r>
    </w:p>
    <w:p w:rsidR="00B847CB" w:rsidRDefault="00B847CB" w:rsidP="00B847CB">
      <w:pPr>
        <w:pStyle w:val="21"/>
        <w:ind w:firstLine="420"/>
      </w:pPr>
      <w:r>
        <w:t>Go online in 2001, mainly in the Christian circle. After the rise of the sage of crape myrtle, I was included in the list of "top ten sages" and took the initiative to enter the circle of sages and be called saints.</w:t>
      </w:r>
    </w:p>
    <w:p w:rsidR="00B847CB" w:rsidRDefault="00B847CB" w:rsidP="00B847CB">
      <w:pPr>
        <w:pStyle w:val="21"/>
        <w:ind w:firstLine="420"/>
      </w:pPr>
      <w:r>
        <w:t>Wangzhe, I saw the pictures of the heads of the nine great internet philosophers. The first one was my "mentally handicapped and brutal". I passively entered the internet philosopher circle. I want to hype and be popular. I also welcome it. I would also like to thank my TV chef expensive.</w:t>
      </w:r>
    </w:p>
    <w:p w:rsidR="00B847CB" w:rsidRDefault="00B847CB" w:rsidP="00B847CB">
      <w:pPr>
        <w:pStyle w:val="21"/>
        <w:ind w:firstLine="420"/>
      </w:pPr>
      <w:r>
        <w:t>"" Five Big Sas: Do you really care if someone scolds you?</w:t>
      </w:r>
    </w:p>
    <w:p w:rsidR="00B847CB" w:rsidRDefault="00B847CB" w:rsidP="00B847CB">
      <w:pPr>
        <w:pStyle w:val="21"/>
        <w:ind w:firstLine="420"/>
      </w:pPr>
      <w:r>
        <w:t>"Ge Shen: Not afraid of cursing, not afraid of cursing, all as popular.</w:t>
      </w:r>
    </w:p>
    <w:p w:rsidR="00B847CB" w:rsidRDefault="00B847CB" w:rsidP="00B847CB">
      <w:pPr>
        <w:pStyle w:val="21"/>
        <w:ind w:firstLine="420"/>
      </w:pPr>
      <w:r>
        <w:t>We are happy when we hear and scold.</w:t>
      </w:r>
    </w:p>
    <w:p w:rsidR="00B847CB" w:rsidRDefault="00B847CB" w:rsidP="00B847CB">
      <w:pPr>
        <w:pStyle w:val="21"/>
        <w:ind w:firstLine="420"/>
      </w:pPr>
      <w:r>
        <w:t>Only the strong can be targeted.</w:t>
      </w:r>
    </w:p>
    <w:p w:rsidR="00B847CB" w:rsidRDefault="00B847CB" w:rsidP="00B847CB">
      <w:pPr>
        <w:pStyle w:val="21"/>
        <w:ind w:firstLine="420"/>
      </w:pPr>
    </w:p>
    <w:p w:rsidR="00B847CB" w:rsidRDefault="00B847CB" w:rsidP="00B847CB">
      <w:pPr>
        <w:pStyle w:val="21"/>
        <w:ind w:firstLine="420"/>
      </w:pPr>
      <w:r>
        <w:t>622. Da Cui: The question is can the entire Chinese nation accept the religion of Christ?</w:t>
      </w:r>
    </w:p>
    <w:p w:rsidR="00B847CB" w:rsidRDefault="00B847CB" w:rsidP="00B847CB">
      <w:pPr>
        <w:pStyle w:val="21"/>
        <w:ind w:firstLine="420"/>
      </w:pPr>
      <w:r>
        <w:t xml:space="preserve">Is the existing communism still his essence? Can it be advanced with current academics? . Isn't this nonsense? Some people have already seen that there is no way out of dialectics without breaking the hemp, and breaking the dialectics cannot be too direct. He is strong by him, weak as water, and he is broken on the side. Based on China's own </w:t>
      </w:r>
      <w:r>
        <w:lastRenderedPageBreak/>
        <w:t>academics, rooted in five thousand years of civilization. What the descendants of Jie said clearly is the orthodoxy of China, and academic orthodoxy is also orthodox.</w:t>
      </w:r>
    </w:p>
    <w:p w:rsidR="00B847CB" w:rsidRDefault="00B847CB" w:rsidP="00B847CB">
      <w:pPr>
        <w:pStyle w:val="21"/>
        <w:ind w:firstLine="420"/>
      </w:pPr>
      <w:r>
        <w:t>You do this a combination of Western religious studies and German philosophy. What is it about tautou horse noodles? They are all nameless, talk about the call. Believe me, I will be your dog leg, give you advice, slowly find a group of people, a group of people who follow your pace, are firm in your mind, and slowly you grow your muscles...</w:t>
      </w:r>
    </w:p>
    <w:p w:rsidR="00B847CB" w:rsidRDefault="00B847CB" w:rsidP="00B847CB">
      <w:pPr>
        <w:pStyle w:val="21"/>
        <w:ind w:firstLine="420"/>
      </w:pPr>
      <w:r>
        <w:t>King Zhou Wen needs Jiang Ziya, and Liu Bang relies on Xiao He and Han Xin. Cao Cao relied on Guo Jia, and Liu Bei relied on Zhuge. No one believes you when you post these on the Internet. Didn't you find that you lack a helper? I am your helper. I hope you can listen to the above reply.</w:t>
      </w:r>
    </w:p>
    <w:p w:rsidR="00B847CB" w:rsidRDefault="00B847CB" w:rsidP="00B847CB">
      <w:pPr>
        <w:pStyle w:val="21"/>
        <w:ind w:firstLine="420"/>
      </w:pPr>
      <w:r>
        <w:t>We must base ourselves on China’s own civilization and take the Taoist philosophy that has been passed down for five thousand years as the foundation. Only by doing the right way will it attract the attention of the elite of the superstructure, put forward new dialectical thinking to condense social beliefs, and solidify one's own thinking to affect the self-awakening of all people.</w:t>
      </w:r>
    </w:p>
    <w:p w:rsidR="00B847CB" w:rsidRDefault="00B847CB" w:rsidP="00B847CB">
      <w:pPr>
        <w:pStyle w:val="21"/>
        <w:ind w:firstLine="420"/>
      </w:pPr>
      <w:r>
        <w:t>"Mochizuki Dumb Wolf: It seems that I have never visited Geshen's official website. If you do not see the clues behind Geshen, it can only show that your ability to analyze and refine the interference factors behind the phenomenon is too poor.</w:t>
      </w:r>
    </w:p>
    <w:p w:rsidR="00B847CB" w:rsidRDefault="00B847CB" w:rsidP="00B847CB">
      <w:pPr>
        <w:pStyle w:val="21"/>
        <w:ind w:firstLine="420"/>
      </w:pPr>
      <w:r>
        <w:t xml:space="preserve">"Ge Hua: </w:t>
      </w:r>
      <w:r w:rsidR="009F4861">
        <w:t>“wordofgod”</w:t>
      </w:r>
      <w:r>
        <w:t xml:space="preserve"> Ten 152, Ge Yimin was born a communist, or Ge Yimin was born for communism.</w:t>
      </w:r>
    </w:p>
    <w:p w:rsidR="00B847CB" w:rsidRDefault="00B847CB" w:rsidP="00B847CB">
      <w:pPr>
        <w:pStyle w:val="21"/>
        <w:ind w:firstLine="420"/>
      </w:pPr>
      <w:r>
        <w:t>Twenty-one (twenty-three) I said that I am a communist, with only one idea, all the poor live better. Police B said it was impossible.</w:t>
      </w:r>
    </w:p>
    <w:p w:rsidR="00B847CB" w:rsidRDefault="00B847CB" w:rsidP="00B847CB">
      <w:pPr>
        <w:pStyle w:val="21"/>
        <w:ind w:firstLine="420"/>
      </w:pPr>
      <w:r>
        <w:t>Now with the two majors (Chapter 18 Socialized Production and the Internet Revolution), it is possible for mankind for the first time.</w:t>
      </w:r>
    </w:p>
    <w:p w:rsidR="00B847CB" w:rsidRDefault="00B847CB" w:rsidP="00B847CB">
      <w:pPr>
        <w:pStyle w:val="21"/>
        <w:ind w:firstLine="420"/>
      </w:pPr>
    </w:p>
    <w:p w:rsidR="00B847CB" w:rsidRDefault="00B847CB" w:rsidP="00B847CB">
      <w:pPr>
        <w:pStyle w:val="21"/>
        <w:ind w:firstLine="420"/>
      </w:pPr>
      <w:r>
        <w:t>623. Oulizi Mask Soup: What does Yemei mean?</w:t>
      </w:r>
    </w:p>
    <w:p w:rsidR="00B847CB" w:rsidRDefault="00B847CB" w:rsidP="00B847CB">
      <w:pPr>
        <w:pStyle w:val="21"/>
        <w:ind w:firstLine="420"/>
      </w:pPr>
      <w:r>
        <w:t>"The vast sea of ​​people: One of Ge Yimin's early missionary skins.</w:t>
      </w:r>
    </w:p>
    <w:p w:rsidR="00B847CB" w:rsidRDefault="00B847CB" w:rsidP="00B847CB">
      <w:pPr>
        <w:pStyle w:val="21"/>
        <w:ind w:firstLine="420"/>
      </w:pPr>
      <w:r>
        <w:t>What's the matter? My dynamics about GeYiMin have been seen by the GeShen team and included together?</w:t>
      </w:r>
    </w:p>
    <w:p w:rsidR="00B847CB" w:rsidRDefault="00B847CB" w:rsidP="00B847CB">
      <w:pPr>
        <w:pStyle w:val="21"/>
        <w:ind w:firstLine="420"/>
      </w:pPr>
      <w:r>
        <w:rPr>
          <w:rFonts w:hint="eastAsia"/>
        </w:rPr>
        <w:t>》》</w:t>
      </w:r>
      <w:r>
        <w:rPr>
          <w:rFonts w:hint="eastAsia"/>
        </w:rPr>
        <w:t>Lapis_YSJ: BIG GYM IS WATCHING YOU</w:t>
      </w:r>
    </w:p>
    <w:p w:rsidR="00B847CB" w:rsidRDefault="00B847CB" w:rsidP="00B847CB">
      <w:pPr>
        <w:pStyle w:val="21"/>
        <w:ind w:firstLine="420"/>
      </w:pPr>
      <w:r>
        <w:t>"The boundless sea of ​​people: The key point is that your reply to me has also been included in the Geshen community network. Go and check it out.</w:t>
      </w:r>
    </w:p>
    <w:p w:rsidR="00B847CB" w:rsidRDefault="00B847CB" w:rsidP="00B847CB">
      <w:pPr>
        <w:pStyle w:val="21"/>
        <w:ind w:firstLine="420"/>
      </w:pPr>
      <w:r>
        <w:t>""Lapis_YSJ: Wow... don't scare me.</w:t>
      </w:r>
    </w:p>
    <w:p w:rsidR="00B847CB" w:rsidRDefault="00B847CB" w:rsidP="00B847CB">
      <w:pPr>
        <w:pStyle w:val="21"/>
        <w:ind w:firstLine="420"/>
      </w:pPr>
      <w:r>
        <w:rPr>
          <w:rFonts w:hint="eastAsia"/>
        </w:rPr>
        <w:t>》</w:t>
      </w:r>
      <w:r>
        <w:rPr>
          <w:rFonts w:hint="eastAsia"/>
        </w:rPr>
        <w:t>SzMithrandir: I was swallowed again, so I simply said that I did not directly use the real name of gym and I couldn't search it, so my activity was not included.</w:t>
      </w:r>
    </w:p>
    <w:p w:rsidR="00B847CB" w:rsidRDefault="00B847CB" w:rsidP="00B847CB">
      <w:pPr>
        <w:pStyle w:val="21"/>
        <w:ind w:firstLine="420"/>
      </w:pPr>
      <w:r>
        <w:rPr>
          <w:rFonts w:hint="eastAsia"/>
        </w:rPr>
        <w:t>》》</w:t>
      </w:r>
      <w:r>
        <w:rPr>
          <w:rFonts w:hint="eastAsia"/>
        </w:rPr>
        <w:t>THY_SIN: High-intensity self-searching.</w:t>
      </w:r>
    </w:p>
    <w:p w:rsidR="00B847CB" w:rsidRDefault="00B847CB" w:rsidP="00B847CB">
      <w:pPr>
        <w:pStyle w:val="21"/>
        <w:ind w:firstLine="420"/>
      </w:pPr>
      <w:r>
        <w:t>"Beast114514: Is Ge Shen also an idol?</w:t>
      </w:r>
    </w:p>
    <w:p w:rsidR="00B847CB" w:rsidRDefault="00B847CB" w:rsidP="00B847CB">
      <w:pPr>
        <w:pStyle w:val="21"/>
        <w:ind w:firstLine="420"/>
      </w:pPr>
      <w:r>
        <w:rPr>
          <w:rFonts w:hint="eastAsia"/>
        </w:rPr>
        <w:t>》》</w:t>
      </w:r>
      <w:r>
        <w:t>The vast sea of ​​people: In order to prevent the dynamics involving Ge Yimin, I and everyone in the comment area were therefore made a debut by Ge Xiang, so all future dynamics about drinking will be named "Ge Yimin" or "Ge", etc. A cryptic statement replaces his real name, unless my account is targeted by the singer team.</w:t>
      </w:r>
    </w:p>
    <w:p w:rsidR="00B847CB" w:rsidRDefault="00B847CB" w:rsidP="00B847CB">
      <w:pPr>
        <w:pStyle w:val="21"/>
        <w:ind w:firstLine="420"/>
      </w:pPr>
      <w:r>
        <w:t>"Bili1919810: The premise is that this dynamic is not followed by Ge Yimin.</w:t>
      </w:r>
    </w:p>
    <w:p w:rsidR="00B847CB" w:rsidRDefault="00B847CB" w:rsidP="00B847CB">
      <w:pPr>
        <w:pStyle w:val="21"/>
        <w:ind w:firstLine="420"/>
      </w:pPr>
      <w:r>
        <w:rPr>
          <w:rFonts w:hint="eastAsia"/>
        </w:rPr>
        <w:t>》》</w:t>
      </w:r>
      <w:r>
        <w:t xml:space="preserve">The vast sea of ​​people: Through email exchanges with gym, in this exchange, I asked him what he thinks of Wangzhe Loneren 13 and Shepherd Yunjie. Gym said at first, “I’m not familiar with it, and I don’t pay attention.” But Then he said, "Zhang Jie, positioning his wife Liu Yifei as a beautiful young woman can only be a bachelor for life." Another perfect understanding. And I asked some questions about the gym. In these answers, the gym's performance was very real. I asked if I </w:t>
      </w:r>
      <w:r>
        <w:lastRenderedPageBreak/>
        <w:t>was afraid of being scolded? Gym said that it is not afraid of being scolded, and once again reiterated that this is popular, gym and they are happy when they hear scolding.</w:t>
      </w:r>
    </w:p>
    <w:p w:rsidR="00B847CB" w:rsidRDefault="00B847CB" w:rsidP="00B847CB">
      <w:pPr>
        <w:pStyle w:val="21"/>
        <w:ind w:firstLine="420"/>
      </w:pPr>
      <w:r>
        <w:t>However, after we finished chatting, the gym immediately posted the chat history on the Geshen Community website, so the netizens who interacted with it must be careful.</w:t>
      </w:r>
    </w:p>
    <w:p w:rsidR="00B847CB" w:rsidRDefault="00B847CB" w:rsidP="00B847CB">
      <w:pPr>
        <w:pStyle w:val="21"/>
        <w:ind w:firstLine="420"/>
      </w:pPr>
      <w:r>
        <w:t>In fact, during my interaction with Ge Yimin, I inadvertently asked his son’s birthday date, but Ge Yimin said that it had nothing to do with my surfing. Then I apologized and said that I shouldn’t ask his family. Data, then Ge Yimin said it was okay, his wife and son did not participate in online activities (probably). However, the content of the chat on the Geshen community did not include the above dialogue content. At that time, I felt a subtle feeling for me who had always regarded him as a pleasure. Maybe Ge Yimin now has a strong vanity, but he still cares about his family? In other words, the woman who often appears behind Ge Yimin's recent live broadcast should be Chunfang, right?</w:t>
      </w:r>
    </w:p>
    <w:p w:rsidR="00B847CB" w:rsidRDefault="00B847CB" w:rsidP="00B847CB">
      <w:pPr>
        <w:pStyle w:val="21"/>
        <w:ind w:firstLine="420"/>
      </w:pPr>
      <w:r>
        <w:t>"Who doesn't have a trumpet now: Are you happy and soft-hearted? Many web philosophers are planes that can't communicate. Ge Yimin said something that normal people can understand, and suddenly he felt that he was three-dimensional.</w:t>
      </w:r>
    </w:p>
    <w:p w:rsidR="00B847CB" w:rsidRDefault="00B847CB" w:rsidP="00B847CB">
      <w:pPr>
        <w:pStyle w:val="21"/>
        <w:ind w:firstLine="420"/>
      </w:pPr>
    </w:p>
    <w:p w:rsidR="00B847CB" w:rsidRDefault="00B847CB" w:rsidP="00B847CB">
      <w:pPr>
        <w:pStyle w:val="21"/>
        <w:ind w:firstLine="420"/>
      </w:pPr>
      <w:r>
        <w:t>624. Schlachtkreuzer: Although God has declined</w:t>
      </w:r>
    </w:p>
    <w:p w:rsidR="00B847CB" w:rsidRDefault="00B847CB" w:rsidP="00B847CB">
      <w:pPr>
        <w:pStyle w:val="21"/>
        <w:ind w:firstLine="420"/>
      </w:pPr>
      <w:r>
        <w:t>But he is definitely an underrated internet philosopher.</w:t>
      </w:r>
    </w:p>
    <w:p w:rsidR="00B847CB" w:rsidRDefault="00B847CB" w:rsidP="00B847CB">
      <w:pPr>
        <w:pStyle w:val="21"/>
        <w:ind w:firstLine="420"/>
      </w:pPr>
      <w:r>
        <w:rPr>
          <w:rFonts w:hint="eastAsia"/>
        </w:rPr>
        <w:t>》》</w:t>
      </w:r>
      <w:r>
        <w:rPr>
          <w:rFonts w:hint="eastAsia"/>
        </w:rPr>
        <w:t>SzMithrandir: This is my prediction error. Songshen should have come out after two months in the police station and was not sentenced.</w:t>
      </w:r>
    </w:p>
    <w:p w:rsidR="00B847CB" w:rsidRDefault="00B847CB" w:rsidP="00B847CB">
      <w:pPr>
        <w:pStyle w:val="21"/>
        <w:ind w:firstLine="420"/>
      </w:pPr>
      <w:r>
        <w:t>"Schlachtkreuzer: God goes farther in politics than other Internet philosophers.</w:t>
      </w:r>
    </w:p>
    <w:p w:rsidR="00B847CB" w:rsidRDefault="00B847CB" w:rsidP="00B847CB">
      <w:pPr>
        <w:pStyle w:val="21"/>
        <w:ind w:firstLine="420"/>
      </w:pPr>
      <w:r>
        <w:t xml:space="preserve">At least, compared with things like Wenman's theory saving it and </w:t>
      </w:r>
      <w:r>
        <w:lastRenderedPageBreak/>
        <w:t xml:space="preserve">perpetual motion revolution, the </w:t>
      </w:r>
      <w:r w:rsidR="009F4861">
        <w:t>“wordofgod”</w:t>
      </w:r>
      <w:r>
        <w:t>s are more like that.</w:t>
      </w:r>
    </w:p>
    <w:p w:rsidR="00B847CB" w:rsidRDefault="00B847CB" w:rsidP="00B847CB">
      <w:pPr>
        <w:pStyle w:val="21"/>
        <w:ind w:firstLine="420"/>
      </w:pPr>
      <w:r>
        <w:rPr>
          <w:rFonts w:hint="eastAsia"/>
        </w:rPr>
        <w:t>》》</w:t>
      </w:r>
      <w:r>
        <w:rPr>
          <w:rFonts w:hint="eastAsia"/>
        </w:rPr>
        <w:t>SzMithrandir: Since the god has fallen, I moved the god</w:t>
      </w:r>
      <w:r>
        <w:rPr>
          <w:rFonts w:hint="eastAsia"/>
        </w:rPr>
        <w:t>’</w:t>
      </w:r>
      <w:r>
        <w:rPr>
          <w:rFonts w:hint="eastAsia"/>
        </w:rPr>
        <w:t>s totem and pillars from the archive and re-established it. This is the last thing I can do.</w:t>
      </w:r>
    </w:p>
    <w:p w:rsidR="00B847CB" w:rsidRDefault="00B847CB" w:rsidP="00B847CB">
      <w:pPr>
        <w:pStyle w:val="21"/>
        <w:ind w:firstLine="420"/>
      </w:pPr>
      <w:r>
        <w:t>"The vast sea of ​​people: There is it on the Shennet."</w:t>
      </w:r>
    </w:p>
    <w:p w:rsidR="00B847CB" w:rsidRDefault="00B847CB" w:rsidP="00B847CB">
      <w:pPr>
        <w:pStyle w:val="21"/>
        <w:ind w:firstLine="420"/>
      </w:pPr>
      <w:r>
        <w:t>"" SzMithrandir: Yes, but Ge seemed to be detained for a period of time at that time, and he stopped going on the Shennet.</w:t>
      </w:r>
    </w:p>
    <w:p w:rsidR="00B847CB" w:rsidRDefault="00B847CB" w:rsidP="00B847CB">
      <w:pPr>
        <w:pStyle w:val="21"/>
        <w:ind w:firstLine="420"/>
      </w:pPr>
      <w:r>
        <w:t>"730061300997: He is Jesus, you have to believe in him.</w:t>
      </w:r>
    </w:p>
    <w:p w:rsidR="00B847CB" w:rsidRDefault="00B847CB" w:rsidP="00B847CB">
      <w:pPr>
        <w:pStyle w:val="21"/>
        <w:ind w:firstLine="420"/>
      </w:pPr>
      <w:r>
        <w:rPr>
          <w:rFonts w:hint="eastAsia"/>
        </w:rPr>
        <w:t>》》</w:t>
      </w:r>
      <w:r>
        <w:rPr>
          <w:rFonts w:hint="eastAsia"/>
        </w:rPr>
        <w:t>SzMithrandir: A lot of Gehua invaded the flute again after 80 days (it was posted once before, but the content of the picture involved abusive elements and was notified to be deleted).</w:t>
      </w:r>
    </w:p>
    <w:p w:rsidR="00B847CB" w:rsidRDefault="00B847CB" w:rsidP="00B847CB">
      <w:pPr>
        <w:pStyle w:val="21"/>
        <w:ind w:firstLine="420"/>
      </w:pPr>
      <w:r>
        <w:t xml:space="preserve">The replies from the Gehuas below are all, you are not willing to believe in </w:t>
      </w:r>
      <w:r w:rsidR="009F4861">
        <w:t>“wordofgod”</w:t>
      </w:r>
      <w:r>
        <w:t>s, and are not willing to die, we are very embarrassed.</w:t>
      </w:r>
    </w:p>
    <w:p w:rsidR="00B847CB" w:rsidRDefault="00B847CB" w:rsidP="00B847CB">
      <w:pPr>
        <w:pStyle w:val="21"/>
        <w:ind w:firstLine="420"/>
      </w:pPr>
      <w:r>
        <w:t>"Gou Jian: Are the so-called Gehua people who play Ge name for fun? There won’t really be people who believe this, right?</w:t>
      </w:r>
    </w:p>
    <w:p w:rsidR="00B847CB" w:rsidRDefault="00B847CB" w:rsidP="00B847CB">
      <w:pPr>
        <w:pStyle w:val="21"/>
        <w:ind w:firstLine="420"/>
      </w:pPr>
      <w:r>
        <w:t>"" SzMithrandir: There are hired naval forces, some who are looking for fun, and some who really believe in it. I think the first type should be the most. Like this kind of magic stick, the headquarters will grab a lot, and it's not bad. It is not surprising that there are believers for highly educated people.</w:t>
      </w:r>
    </w:p>
    <w:p w:rsidR="00B847CB" w:rsidRDefault="00B847CB" w:rsidP="00B847CB">
      <w:pPr>
        <w:pStyle w:val="21"/>
        <w:ind w:firstLine="420"/>
      </w:pPr>
      <w:r>
        <w:t>"Onezero6: It is said that despite financial constraints, the mercenary navy studio continues to promote it in the post bar.</w:t>
      </w:r>
    </w:p>
    <w:p w:rsidR="00B847CB" w:rsidRDefault="00B847CB" w:rsidP="00B847CB">
      <w:pPr>
        <w:pStyle w:val="21"/>
        <w:ind w:firstLine="420"/>
      </w:pPr>
      <w:r>
        <w:t>"" SzMithrandir: Of course, when the godly wife has cancer, the financial situation is bound to be tight, and because of this illness, I went to various fundraising software to raise funds. At this time, I hired the navy to post in the post bar, and I don’t know what to say.</w:t>
      </w:r>
    </w:p>
    <w:p w:rsidR="00B847CB" w:rsidRDefault="00B847CB" w:rsidP="00B847CB">
      <w:pPr>
        <w:pStyle w:val="21"/>
        <w:ind w:firstLine="420"/>
      </w:pPr>
      <w:r>
        <w:t xml:space="preserve">"Onezero6: A group of friends once interviewed the head of the navy studio, and he revealed some of his life. For example, he once had </w:t>
      </w:r>
      <w:r>
        <w:lastRenderedPageBreak/>
        <w:t>several properties in Nanjing and Zhenjiang, a BMW 5 series, as he indulged in manufacturing God, the business was not doing well, and Hu Chunfang was seriously ill and finally paid out.</w:t>
      </w:r>
    </w:p>
    <w:p w:rsidR="00B847CB" w:rsidRDefault="00B847CB" w:rsidP="00B847CB">
      <w:pPr>
        <w:pStyle w:val="21"/>
        <w:ind w:firstLine="420"/>
      </w:pPr>
      <w:r>
        <w:t>The studio also admits that Hao's money is easy to make, so if you just brush posts on the zombie account, you can get thousands of dollars from Hao every month.</w:t>
      </w:r>
    </w:p>
    <w:p w:rsidR="00B847CB" w:rsidRDefault="00B847CB" w:rsidP="00B847CB">
      <w:pPr>
        <w:pStyle w:val="21"/>
        <w:ind w:firstLine="420"/>
      </w:pPr>
      <w:r>
        <w:t>"" SzMithrandir: To be honest, I don't believe it. Those navy soldiers also said that Biao was from Jiangsu University of Science and Technology, but it turned out that Biao was a junior college, and it might be part of the job content.</w:t>
      </w:r>
    </w:p>
    <w:p w:rsidR="00B847CB" w:rsidRDefault="00B847CB" w:rsidP="00B847CB">
      <w:pPr>
        <w:pStyle w:val="21"/>
        <w:ind w:firstLine="420"/>
      </w:pPr>
    </w:p>
    <w:p w:rsidR="00B847CB" w:rsidRDefault="00B847CB" w:rsidP="00B847CB">
      <w:pPr>
        <w:pStyle w:val="21"/>
        <w:ind w:firstLine="420"/>
      </w:pPr>
      <w:r>
        <w:rPr>
          <w:rFonts w:hint="eastAsia"/>
        </w:rPr>
        <w:t>625</w:t>
      </w:r>
      <w:r>
        <w:rPr>
          <w:rFonts w:hint="eastAsia"/>
        </w:rPr>
        <w:t>、</w:t>
      </w:r>
      <w:r>
        <w:rPr>
          <w:rFonts w:hint="eastAsia"/>
        </w:rPr>
        <w:t>Ten online philosophers rankings</w:t>
      </w:r>
    </w:p>
    <w:p w:rsidR="00B847CB" w:rsidRDefault="00B847CB" w:rsidP="00B847CB">
      <w:pPr>
        <w:pStyle w:val="21"/>
        <w:ind w:firstLine="420"/>
      </w:pPr>
      <w:r>
        <w:t>1 god</w:t>
      </w:r>
    </w:p>
    <w:p w:rsidR="00B847CB" w:rsidRDefault="00B847CB" w:rsidP="00B847CB">
      <w:pPr>
        <w:pStyle w:val="21"/>
        <w:ind w:firstLine="420"/>
      </w:pPr>
      <w:r>
        <w:rPr>
          <w:rFonts w:hint="eastAsia"/>
        </w:rPr>
        <w:t xml:space="preserve">Influence </w:t>
      </w:r>
      <w:r>
        <w:rPr>
          <w:rFonts w:hint="eastAsia"/>
        </w:rPr>
        <w:t>★★★★★</w:t>
      </w:r>
      <w:r>
        <w:rPr>
          <w:rFonts w:hint="eastAsia"/>
        </w:rPr>
        <w:t xml:space="preserve"> Unique search is not available</w:t>
      </w:r>
    </w:p>
    <w:p w:rsidR="00B847CB" w:rsidRDefault="00B847CB" w:rsidP="00B847CB">
      <w:pPr>
        <w:pStyle w:val="21"/>
        <w:ind w:firstLine="420"/>
      </w:pPr>
      <w:r>
        <w:rPr>
          <w:rFonts w:hint="eastAsia"/>
        </w:rPr>
        <w:t xml:space="preserve">Education </w:t>
      </w:r>
      <w:r>
        <w:rPr>
          <w:rFonts w:hint="eastAsia"/>
        </w:rPr>
        <w:t>★★★★★</w:t>
      </w:r>
      <w:r>
        <w:rPr>
          <w:rFonts w:hint="eastAsia"/>
        </w:rPr>
        <w:t>The enrollment of the former Nanjing University was expanded in the last century.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Book has been published</w:t>
      </w:r>
    </w:p>
    <w:p w:rsidR="00B847CB" w:rsidRDefault="00B847CB" w:rsidP="00B847CB">
      <w:pPr>
        <w:pStyle w:val="21"/>
        <w:ind w:firstLine="420"/>
      </w:pPr>
      <w:r>
        <w:t>2strongart</w:t>
      </w:r>
    </w:p>
    <w:p w:rsidR="00B847CB" w:rsidRDefault="00B847CB" w:rsidP="00B847CB">
      <w:pPr>
        <w:pStyle w:val="21"/>
        <w:ind w:firstLine="420"/>
      </w:pPr>
      <w:r>
        <w:rPr>
          <w:rFonts w:hint="eastAsia"/>
        </w:rPr>
        <w:t xml:space="preserve">Influence </w:t>
      </w:r>
      <w:r>
        <w:rPr>
          <w:rFonts w:hint="eastAsia"/>
        </w:rPr>
        <w:t>★★★★</w:t>
      </w:r>
      <w:r>
        <w:rPr>
          <w:rFonts w:hint="eastAsia"/>
        </w:rPr>
        <w:t xml:space="preserve"> Old man surfing the Internet, one of the earliest Internet philosophers. More than ten years ago, the number of blog views was very high, and the four-digit B site id still had 10,000 fans.</w:t>
      </w:r>
    </w:p>
    <w:p w:rsidR="00B847CB" w:rsidRDefault="00B847CB" w:rsidP="00B847CB">
      <w:pPr>
        <w:pStyle w:val="21"/>
        <w:ind w:firstLine="420"/>
      </w:pPr>
      <w:r>
        <w:rPr>
          <w:rFonts w:hint="eastAsia"/>
        </w:rPr>
        <w:t xml:space="preserve">Education </w:t>
      </w:r>
      <w:r>
        <w:rPr>
          <w:rFonts w:hint="eastAsia"/>
        </w:rPr>
        <w:t>★★★★</w:t>
      </w:r>
      <w:r>
        <w:rPr>
          <w:rFonts w:hint="eastAsia"/>
        </w:rPr>
        <w:t>I wanted to go to Nanda and Nanyou but did not go, but at any rate went to Yangzhou University (although I dropped out)</w:t>
      </w:r>
    </w:p>
    <w:p w:rsidR="00B847CB" w:rsidRDefault="00B847CB" w:rsidP="00B847CB">
      <w:pPr>
        <w:pStyle w:val="21"/>
        <w:ind w:firstLine="420"/>
      </w:pPr>
      <w:r>
        <w:rPr>
          <w:rFonts w:hint="eastAsia"/>
        </w:rPr>
        <w:t>Theoretical level</w:t>
      </w:r>
      <w:r>
        <w:rPr>
          <w:rFonts w:hint="eastAsia"/>
        </w:rPr>
        <w:t>★★★★</w:t>
      </w:r>
      <w:r>
        <w:rPr>
          <w:rFonts w:hint="eastAsia"/>
        </w:rPr>
        <w:t>The professor is from the Department of Philosophy, so he gave four stars</w:t>
      </w:r>
    </w:p>
    <w:p w:rsidR="00B847CB" w:rsidRDefault="00B847CB" w:rsidP="00B847CB">
      <w:pPr>
        <w:pStyle w:val="21"/>
        <w:ind w:firstLine="420"/>
      </w:pPr>
      <w:r>
        <w:t>3 days division</w:t>
      </w:r>
    </w:p>
    <w:p w:rsidR="00B847CB" w:rsidRDefault="00B847CB" w:rsidP="00B847CB">
      <w:pPr>
        <w:pStyle w:val="21"/>
        <w:ind w:firstLine="420"/>
      </w:pPr>
      <w:r>
        <w:rPr>
          <w:rFonts w:hint="eastAsia"/>
        </w:rPr>
        <w:t xml:space="preserve">Influence </w:t>
      </w:r>
      <w:r>
        <w:rPr>
          <w:rFonts w:hint="eastAsia"/>
        </w:rPr>
        <w:t>★★★★★</w:t>
      </w:r>
      <w:r>
        <w:rPr>
          <w:rFonts w:hint="eastAsia"/>
        </w:rPr>
        <w:t xml:space="preserve"> founded the company, although it was </w:t>
      </w:r>
      <w:r>
        <w:rPr>
          <w:rFonts w:hint="eastAsia"/>
        </w:rPr>
        <w:lastRenderedPageBreak/>
        <w:t>finally blocked</w:t>
      </w:r>
    </w:p>
    <w:p w:rsidR="00B847CB" w:rsidRDefault="00B847CB" w:rsidP="00B847CB">
      <w:pPr>
        <w:pStyle w:val="21"/>
        <w:ind w:firstLine="420"/>
      </w:pPr>
      <w:r>
        <w:rPr>
          <w:rFonts w:hint="eastAsia"/>
        </w:rPr>
        <w:t xml:space="preserve">Education </w:t>
      </w:r>
      <w:r>
        <w:rPr>
          <w:rFonts w:hint="eastAsia"/>
        </w:rPr>
        <w:t>★★★</w:t>
      </w:r>
      <w:r>
        <w:rPr>
          <w:rFonts w:hint="eastAsia"/>
        </w:rPr>
        <w:t xml:space="preserve"> Anhui University of Industry and Trade, although it only takes 200 points to go to college, it is still a junior college at any rate</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After all, it</w:t>
      </w:r>
      <w:r>
        <w:rPr>
          <w:rFonts w:hint="eastAsia"/>
        </w:rPr>
        <w:t>’</w:t>
      </w:r>
      <w:r>
        <w:rPr>
          <w:rFonts w:hint="eastAsia"/>
        </w:rPr>
        <w:t>s cx, but because the content is really unbearable, it can only be Samsung</w:t>
      </w:r>
    </w:p>
    <w:p w:rsidR="00B847CB" w:rsidRDefault="00B847CB" w:rsidP="00B847CB">
      <w:pPr>
        <w:pStyle w:val="21"/>
        <w:ind w:firstLine="420"/>
      </w:pPr>
      <w:r>
        <w:t>4 alone</w:t>
      </w:r>
    </w:p>
    <w:p w:rsidR="00B847CB" w:rsidRDefault="00B847CB" w:rsidP="00B847CB">
      <w:pPr>
        <w:pStyle w:val="21"/>
        <w:ind w:firstLine="420"/>
      </w:pPr>
      <w:r>
        <w:rPr>
          <w:rFonts w:hint="eastAsia"/>
        </w:rPr>
        <w:t xml:space="preserve">Influence </w:t>
      </w:r>
      <w:r>
        <w:rPr>
          <w:rFonts w:hint="eastAsia"/>
        </w:rPr>
        <w:t>★★★★★</w:t>
      </w:r>
      <w:r>
        <w:rPr>
          <w:rFonts w:hint="eastAsia"/>
        </w:rPr>
        <w:t xml:space="preserve"> Needless to say</w:t>
      </w:r>
    </w:p>
    <w:p w:rsidR="00B847CB" w:rsidRDefault="00B847CB" w:rsidP="00B847CB">
      <w:pPr>
        <w:pStyle w:val="21"/>
        <w:ind w:firstLine="420"/>
      </w:pPr>
      <w:r>
        <w:rPr>
          <w:rFonts w:hint="eastAsia"/>
        </w:rPr>
        <w:t>Education</w:t>
      </w:r>
      <w:r>
        <w:rPr>
          <w:rFonts w:hint="eastAsia"/>
        </w:rPr>
        <w:t>★★</w:t>
      </w:r>
      <w:r>
        <w:rPr>
          <w:rFonts w:hint="eastAsia"/>
        </w:rPr>
        <w:t>High school degree</w:t>
      </w:r>
    </w:p>
    <w:p w:rsidR="00B847CB" w:rsidRDefault="00B847CB" w:rsidP="00B847CB">
      <w:pPr>
        <w:pStyle w:val="21"/>
        <w:ind w:firstLine="420"/>
      </w:pPr>
      <w:r>
        <w:rPr>
          <w:rFonts w:hint="eastAsia"/>
        </w:rPr>
        <w:t xml:space="preserve">Theoretical level </w:t>
      </w:r>
      <w:r>
        <w:rPr>
          <w:rFonts w:hint="eastAsia"/>
        </w:rPr>
        <w:t>★★★★</w:t>
      </w:r>
      <w:r>
        <w:rPr>
          <w:rFonts w:hint="eastAsia"/>
        </w:rPr>
        <w:t>Although the current creators can only follow suit, the solo teacher did read some philosophical books and put forward the "manifold logic theory"</w:t>
      </w:r>
    </w:p>
    <w:p w:rsidR="00B847CB" w:rsidRDefault="00B847CB" w:rsidP="00B847CB">
      <w:pPr>
        <w:pStyle w:val="21"/>
        <w:ind w:firstLine="420"/>
      </w:pPr>
      <w:r>
        <w:t>5 Lan Chi</w:t>
      </w:r>
    </w:p>
    <w:p w:rsidR="00B847CB" w:rsidRDefault="00B847CB" w:rsidP="00B847CB">
      <w:pPr>
        <w:pStyle w:val="21"/>
        <w:ind w:firstLine="420"/>
      </w:pPr>
      <w:r>
        <w:rPr>
          <w:rFonts w:hint="eastAsia"/>
        </w:rPr>
        <w:t xml:space="preserve">Influence </w:t>
      </w:r>
      <w:r>
        <w:rPr>
          <w:rFonts w:hint="eastAsia"/>
        </w:rPr>
        <w:t>★★★★</w:t>
      </w:r>
      <w:r>
        <w:rPr>
          <w:rFonts w:hint="eastAsia"/>
        </w:rPr>
        <w:t xml:space="preserve"> Have hosted many talk shows and been on TV</w:t>
      </w:r>
    </w:p>
    <w:p w:rsidR="00B847CB" w:rsidRDefault="00B847CB" w:rsidP="00B847CB">
      <w:pPr>
        <w:pStyle w:val="21"/>
        <w:ind w:firstLine="420"/>
      </w:pPr>
      <w:r>
        <w:rPr>
          <w:rFonts w:hint="eastAsia"/>
        </w:rPr>
        <w:t xml:space="preserve">Education </w:t>
      </w:r>
      <w:r>
        <w:rPr>
          <w:rFonts w:hint="eastAsia"/>
        </w:rPr>
        <w:t>★</w:t>
      </w:r>
      <w:r>
        <w:rPr>
          <w:rFonts w:hint="eastAsia"/>
        </w:rPr>
        <w:t xml:space="preserve"> Jiangsu Radio and Television School</w:t>
      </w:r>
    </w:p>
    <w:p w:rsidR="00B847CB" w:rsidRDefault="00B847CB" w:rsidP="00B847CB">
      <w:pPr>
        <w:pStyle w:val="21"/>
        <w:ind w:firstLine="420"/>
      </w:pPr>
      <w:r>
        <w:rPr>
          <w:rFonts w:hint="eastAsia"/>
        </w:rPr>
        <w:t xml:space="preserve">The theoretical level </w:t>
      </w:r>
      <w:r>
        <w:rPr>
          <w:rFonts w:hint="eastAsia"/>
        </w:rPr>
        <w:t>★★★</w:t>
      </w:r>
      <w:r>
        <w:rPr>
          <w:rFonts w:hint="eastAsia"/>
        </w:rPr>
        <w:t xml:space="preserve"> can cater to some people, so his show still has a certain popularity</w:t>
      </w:r>
    </w:p>
    <w:p w:rsidR="00B847CB" w:rsidRDefault="00B847CB" w:rsidP="00B847CB">
      <w:pPr>
        <w:pStyle w:val="21"/>
        <w:ind w:firstLine="420"/>
      </w:pPr>
      <w:r>
        <w:t>6 grams per person</w:t>
      </w:r>
    </w:p>
    <w:p w:rsidR="00B847CB" w:rsidRDefault="00B847CB" w:rsidP="00B847CB">
      <w:pPr>
        <w:pStyle w:val="21"/>
        <w:ind w:firstLine="420"/>
      </w:pPr>
      <w:r>
        <w:rPr>
          <w:rFonts w:hint="eastAsia"/>
        </w:rPr>
        <w:t>Influence</w:t>
      </w:r>
      <w:r>
        <w:rPr>
          <w:rFonts w:hint="eastAsia"/>
        </w:rPr>
        <w:t>★</w:t>
      </w:r>
      <w:r>
        <w:rPr>
          <w:rFonts w:hint="eastAsia"/>
        </w:rPr>
        <w:t xml:space="preserve"> Popularity has been so low that no one can make up the file in this article.</w:t>
      </w:r>
    </w:p>
    <w:p w:rsidR="00B847CB" w:rsidRDefault="00B847CB" w:rsidP="00B847CB">
      <w:pPr>
        <w:pStyle w:val="21"/>
        <w:ind w:firstLine="420"/>
      </w:pPr>
      <w:r>
        <w:rPr>
          <w:rFonts w:hint="eastAsia"/>
        </w:rPr>
        <w:t xml:space="preserve">Education </w:t>
      </w:r>
      <w:r>
        <w:rPr>
          <w:rFonts w:hint="eastAsia"/>
        </w:rPr>
        <w:t>★★★★</w:t>
      </w:r>
      <w:r>
        <w:rPr>
          <w:rFonts w:hint="eastAsia"/>
        </w:rPr>
        <w:t>National Kaohsiung University</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Information: Alien annoyed, dark blue child.</w:t>
      </w:r>
    </w:p>
    <w:p w:rsidR="00B847CB" w:rsidRDefault="00B847CB" w:rsidP="00B847CB">
      <w:pPr>
        <w:pStyle w:val="21"/>
        <w:ind w:firstLine="420"/>
      </w:pPr>
      <w:r>
        <w:t>7 Zhao Kxun</w:t>
      </w:r>
    </w:p>
    <w:p w:rsidR="00B847CB" w:rsidRDefault="00B847CB" w:rsidP="00B847CB">
      <w:pPr>
        <w:pStyle w:val="21"/>
        <w:ind w:firstLine="420"/>
      </w:pPr>
      <w:r>
        <w:rPr>
          <w:rFonts w:hint="eastAsia"/>
        </w:rPr>
        <w:t xml:space="preserve">Influence </w:t>
      </w:r>
      <w:r>
        <w:rPr>
          <w:rFonts w:hint="eastAsia"/>
        </w:rPr>
        <w:t>★★★</w:t>
      </w:r>
      <w:r>
        <w:rPr>
          <w:rFonts w:hint="eastAsia"/>
        </w:rPr>
        <w:t>Although he is completely out of breath, he has been on TV more than once</w:t>
      </w:r>
    </w:p>
    <w:p w:rsidR="00B847CB" w:rsidRDefault="00B847CB" w:rsidP="00B847CB">
      <w:pPr>
        <w:pStyle w:val="21"/>
        <w:ind w:firstLine="420"/>
      </w:pPr>
      <w:r>
        <w:rPr>
          <w:rFonts w:hint="eastAsia"/>
        </w:rPr>
        <w:t xml:space="preserve">Education </w:t>
      </w:r>
      <w:r>
        <w:rPr>
          <w:rFonts w:hint="eastAsia"/>
        </w:rPr>
        <w:t>★</w:t>
      </w:r>
      <w:r>
        <w:rPr>
          <w:rFonts w:hint="eastAsia"/>
        </w:rPr>
        <w:t>Education unknown should be junior high school or technical secondary school</w:t>
      </w:r>
    </w:p>
    <w:p w:rsidR="00B847CB" w:rsidRDefault="00B847CB" w:rsidP="00B847CB">
      <w:pPr>
        <w:pStyle w:val="21"/>
        <w:ind w:firstLine="420"/>
      </w:pPr>
      <w:r>
        <w:rPr>
          <w:rFonts w:hint="eastAsia"/>
        </w:rPr>
        <w:lastRenderedPageBreak/>
        <w:t xml:space="preserve">Theoretical level </w:t>
      </w:r>
      <w:r>
        <w:rPr>
          <w:rFonts w:hint="eastAsia"/>
        </w:rPr>
        <w:t>★★★</w:t>
      </w:r>
      <w:r>
        <w:rPr>
          <w:rFonts w:hint="eastAsia"/>
        </w:rPr>
        <w:t xml:space="preserve"> put forward the "three big men" theory, so give Samsung</w:t>
      </w:r>
    </w:p>
    <w:p w:rsidR="00B847CB" w:rsidRDefault="00B847CB" w:rsidP="00B847CB">
      <w:pPr>
        <w:pStyle w:val="21"/>
        <w:ind w:firstLine="420"/>
      </w:pPr>
      <w:r>
        <w:t>8 bulls</w:t>
      </w:r>
    </w:p>
    <w:p w:rsidR="00B847CB" w:rsidRDefault="00B847CB" w:rsidP="00B847CB">
      <w:pPr>
        <w:pStyle w:val="21"/>
        <w:ind w:firstLine="420"/>
      </w:pPr>
      <w:r>
        <w:rPr>
          <w:rFonts w:hint="eastAsia"/>
        </w:rPr>
        <w:t xml:space="preserve">Influence </w:t>
      </w:r>
      <w:r>
        <w:rPr>
          <w:rFonts w:hint="eastAsia"/>
        </w:rPr>
        <w:t>★★</w:t>
      </w:r>
      <w:r>
        <w:rPr>
          <w:rFonts w:hint="eastAsia"/>
        </w:rPr>
        <w:t>Entered a mental hospital</w:t>
      </w:r>
    </w:p>
    <w:p w:rsidR="00B847CB" w:rsidRDefault="00B847CB" w:rsidP="00B847CB">
      <w:pPr>
        <w:pStyle w:val="21"/>
        <w:ind w:firstLine="420"/>
      </w:pPr>
      <w:r>
        <w:rPr>
          <w:rFonts w:hint="eastAsia"/>
        </w:rPr>
        <w:t xml:space="preserve">Education </w:t>
      </w:r>
      <w:r>
        <w:rPr>
          <w:rFonts w:hint="eastAsia"/>
        </w:rPr>
        <w:t>★</w:t>
      </w:r>
      <w:r>
        <w:rPr>
          <w:rFonts w:hint="eastAsia"/>
        </w:rPr>
        <w:t>I said that I was a technical secondary school when I was applying for a job, but later I claimed to be a bachelor</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Has created a wonderland</w:t>
      </w:r>
    </w:p>
    <w:p w:rsidR="00B847CB" w:rsidRDefault="00B847CB" w:rsidP="00B847CB">
      <w:pPr>
        <w:pStyle w:val="21"/>
        <w:ind w:firstLine="420"/>
      </w:pPr>
      <w:r>
        <w:t>9 Qian Baosheng</w:t>
      </w:r>
    </w:p>
    <w:p w:rsidR="00B847CB" w:rsidRDefault="00B847CB" w:rsidP="00B847CB">
      <w:pPr>
        <w:pStyle w:val="21"/>
        <w:ind w:firstLine="420"/>
      </w:pPr>
      <w:r>
        <w:rPr>
          <w:rFonts w:hint="eastAsia"/>
        </w:rPr>
        <w:t xml:space="preserve">Influence </w:t>
      </w:r>
      <w:r>
        <w:rPr>
          <w:rFonts w:hint="eastAsia"/>
        </w:rPr>
        <w:t>★★★</w:t>
      </w:r>
      <w:r>
        <w:rPr>
          <w:rFonts w:hint="eastAsia"/>
        </w:rPr>
        <w:t xml:space="preserve"> Notorious in more than one post bar</w:t>
      </w:r>
    </w:p>
    <w:p w:rsidR="00B847CB" w:rsidRDefault="00B847CB" w:rsidP="00B847CB">
      <w:pPr>
        <w:pStyle w:val="21"/>
        <w:ind w:firstLine="420"/>
      </w:pPr>
      <w:r>
        <w:rPr>
          <w:rFonts w:hint="eastAsia"/>
        </w:rPr>
        <w:t xml:space="preserve">Education </w:t>
      </w:r>
      <w:r>
        <w:rPr>
          <w:rFonts w:hint="eastAsia"/>
        </w:rPr>
        <w:t>★</w:t>
      </w:r>
      <w:r>
        <w:rPr>
          <w:rFonts w:hint="eastAsia"/>
        </w:rPr>
        <w:t>Education unknown</w:t>
      </w:r>
    </w:p>
    <w:p w:rsidR="00B847CB" w:rsidRDefault="00B847CB" w:rsidP="00B847CB">
      <w:pPr>
        <w:pStyle w:val="21"/>
        <w:ind w:firstLine="420"/>
      </w:pPr>
      <w:r>
        <w:rPr>
          <w:rFonts w:hint="eastAsia"/>
        </w:rPr>
        <w:t>Theoretical level</w:t>
      </w:r>
      <w:r>
        <w:rPr>
          <w:rFonts w:hint="eastAsia"/>
        </w:rPr>
        <w:t>★★★</w:t>
      </w:r>
      <w:r>
        <w:rPr>
          <w:rFonts w:hint="eastAsia"/>
        </w:rPr>
        <w:t>Pujiang Wenyou, he has also made short films and game mods himself</w:t>
      </w:r>
    </w:p>
    <w:p w:rsidR="00B847CB" w:rsidRDefault="00B847CB" w:rsidP="00B847CB">
      <w:pPr>
        <w:pStyle w:val="21"/>
        <w:ind w:firstLine="420"/>
      </w:pPr>
      <w:r>
        <w:t>10 Song Ang Tianzun</w:t>
      </w:r>
    </w:p>
    <w:p w:rsidR="00B847CB" w:rsidRDefault="00B847CB" w:rsidP="00B847CB">
      <w:pPr>
        <w:pStyle w:val="21"/>
        <w:ind w:firstLine="420"/>
      </w:pPr>
      <w:r>
        <w:rPr>
          <w:rFonts w:hint="eastAsia"/>
        </w:rPr>
        <w:t xml:space="preserve">Influence </w:t>
      </w:r>
      <w:r>
        <w:rPr>
          <w:rFonts w:hint="eastAsia"/>
        </w:rPr>
        <w:t>★★★</w:t>
      </w:r>
      <w:r>
        <w:rPr>
          <w:rFonts w:hint="eastAsia"/>
        </w:rPr>
        <w:t xml:space="preserve"> Once played in Beijing</w:t>
      </w:r>
    </w:p>
    <w:p w:rsidR="00B847CB" w:rsidRDefault="00B847CB" w:rsidP="00B847CB">
      <w:pPr>
        <w:pStyle w:val="21"/>
        <w:ind w:firstLine="420"/>
      </w:pPr>
      <w:r>
        <w:rPr>
          <w:rFonts w:hint="eastAsia"/>
        </w:rPr>
        <w:t xml:space="preserve">Education </w:t>
      </w:r>
      <w:r>
        <w:rPr>
          <w:rFonts w:hint="eastAsia"/>
        </w:rPr>
        <w:t>★</w:t>
      </w:r>
      <w:r>
        <w:rPr>
          <w:rFonts w:hint="eastAsia"/>
        </w:rPr>
        <w:t xml:space="preserve"> Junior high school culture, very promising.</w:t>
      </w:r>
    </w:p>
    <w:p w:rsidR="00B847CB" w:rsidRDefault="00B847CB" w:rsidP="00B847CB">
      <w:pPr>
        <w:pStyle w:val="21"/>
        <w:ind w:firstLine="420"/>
      </w:pPr>
      <w:r>
        <w:rPr>
          <w:rFonts w:hint="eastAsia"/>
        </w:rPr>
        <w:t xml:space="preserve">Theoretical level </w:t>
      </w:r>
      <w:r>
        <w:rPr>
          <w:rFonts w:hint="eastAsia"/>
        </w:rPr>
        <w:t>★</w:t>
      </w:r>
      <w:r>
        <w:rPr>
          <w:rFonts w:hint="eastAsia"/>
        </w:rPr>
        <w:t xml:space="preserve"> </w:t>
      </w:r>
      <w:r>
        <w:rPr>
          <w:rFonts w:hint="eastAsia"/>
        </w:rPr>
        <w:t>★</w:t>
      </w:r>
      <w:r>
        <w:rPr>
          <w:rFonts w:hint="eastAsia"/>
        </w:rPr>
        <w:t xml:space="preserve"> Created countless perpetual motion theories</w:t>
      </w:r>
    </w:p>
    <w:p w:rsidR="00B847CB" w:rsidRDefault="00B847CB" w:rsidP="00B847CB">
      <w:pPr>
        <w:pStyle w:val="21"/>
        <w:ind w:firstLine="420"/>
      </w:pPr>
      <w:r>
        <w:t>Appendix Yunjie</w:t>
      </w:r>
    </w:p>
    <w:p w:rsidR="00B847CB" w:rsidRDefault="00B847CB" w:rsidP="00B847CB">
      <w:pPr>
        <w:pStyle w:val="21"/>
        <w:ind w:firstLine="420"/>
      </w:pPr>
      <w:r>
        <w:rPr>
          <w:rFonts w:hint="eastAsia"/>
        </w:rPr>
        <w:t>Influence</w:t>
      </w:r>
      <w:r>
        <w:rPr>
          <w:rFonts w:hint="eastAsia"/>
        </w:rPr>
        <w:t>★</w:t>
      </w:r>
      <w:r>
        <w:rPr>
          <w:rFonts w:hint="eastAsia"/>
        </w:rPr>
        <w:t>Jiezi is currently only active on station b and Weibo! There are very few comments on Weibo, and some comments on station b, but they are all just for fun.</w:t>
      </w:r>
    </w:p>
    <w:p w:rsidR="00B847CB" w:rsidRDefault="00B847CB" w:rsidP="00B847CB">
      <w:pPr>
        <w:pStyle w:val="21"/>
        <w:ind w:firstLine="420"/>
      </w:pPr>
      <w:r>
        <w:rPr>
          <w:rFonts w:hint="eastAsia"/>
        </w:rPr>
        <w:t xml:space="preserve">Education </w:t>
      </w:r>
      <w:r>
        <w:rPr>
          <w:rFonts w:hint="eastAsia"/>
        </w:rPr>
        <w:t>★</w:t>
      </w:r>
      <w:r>
        <w:rPr>
          <w:rFonts w:hint="eastAsia"/>
        </w:rPr>
        <w:t xml:space="preserve"> Although it is a technical secondary school, but the math score of the entrance examination is only 6 points! So I can only give one star!</w:t>
      </w:r>
    </w:p>
    <w:p w:rsidR="00B847CB" w:rsidRDefault="00B847CB" w:rsidP="00B847CB">
      <w:pPr>
        <w:pStyle w:val="21"/>
        <w:ind w:firstLine="420"/>
      </w:pPr>
      <w:r>
        <w:t>"A pickled cucumber: Who is this god?"</w:t>
      </w:r>
    </w:p>
    <w:p w:rsidR="00B847CB" w:rsidRDefault="00B847CB" w:rsidP="00B847CB">
      <w:pPr>
        <w:pStyle w:val="21"/>
        <w:ind w:firstLine="420"/>
      </w:pPr>
      <w:r>
        <w:t>"" SzMithrandir: Ge.</w:t>
      </w:r>
    </w:p>
    <w:p w:rsidR="00B847CB" w:rsidRDefault="00B847CB" w:rsidP="00B847CB">
      <w:pPr>
        <w:pStyle w:val="21"/>
        <w:ind w:firstLine="420"/>
      </w:pPr>
    </w:p>
    <w:p w:rsidR="00B847CB" w:rsidRDefault="00B847CB" w:rsidP="00B847CB">
      <w:pPr>
        <w:pStyle w:val="21"/>
        <w:ind w:firstLine="420"/>
      </w:pPr>
      <w:r>
        <w:t>626. SzMithrandir: There seems to be something wrong?</w:t>
      </w:r>
    </w:p>
    <w:p w:rsidR="00B847CB" w:rsidRDefault="00B847CB" w:rsidP="00B847CB">
      <w:pPr>
        <w:pStyle w:val="21"/>
        <w:ind w:firstLine="420"/>
      </w:pPr>
      <w:r>
        <w:t xml:space="preserve">Biao was born on July 20, 1994, and the wedding was held on </w:t>
      </w:r>
      <w:r>
        <w:lastRenderedPageBreak/>
        <w:t>February 21, 1994. It means that Yimin and Chunfang had been together for at least half a year before the wedding, so maybe the marriage between the two was not arranged?</w:t>
      </w:r>
    </w:p>
    <w:p w:rsidR="00B847CB" w:rsidRDefault="00B847CB" w:rsidP="00B847CB">
      <w:pPr>
        <w:pStyle w:val="21"/>
        <w:ind w:firstLine="420"/>
      </w:pPr>
      <w:r>
        <w:t>In addition, Chunfang has been pregnant for half a year at this time?</w:t>
      </w:r>
    </w:p>
    <w:p w:rsidR="00B847CB" w:rsidRDefault="00B847CB" w:rsidP="00B847CB">
      <w:pPr>
        <w:pStyle w:val="21"/>
        <w:ind w:firstLine="420"/>
      </w:pPr>
      <w:r>
        <w:t xml:space="preserve">"The vast sea of ​​people: In fact, there is really no basic relationship between Ge Yimin and Chunfang, after all, after marrying the saint Hu Chunfang in the book of </w:t>
      </w:r>
      <w:r w:rsidR="009F4861">
        <w:t>“wordofgod”</w:t>
      </w:r>
      <w:r>
        <w:t>s, it is also marked "reluctantly."</w:t>
      </w:r>
    </w:p>
    <w:p w:rsidR="00B847CB" w:rsidRDefault="00B847CB" w:rsidP="00B847CB">
      <w:pPr>
        <w:pStyle w:val="21"/>
        <w:ind w:firstLine="420"/>
      </w:pPr>
      <w:r>
        <w:t xml:space="preserve">"" SzMithrandir: I also said in my </w:t>
      </w:r>
      <w:r w:rsidR="009F4861">
        <w:t>“wordofgod”</w:t>
      </w:r>
      <w:r>
        <w:t>s that I had a long relationship with other people a few times before getting married, and I didn't talk about the identity of the godly wife, so I think it is reasonable to arrange it.</w:t>
      </w:r>
    </w:p>
    <w:p w:rsidR="00B847CB" w:rsidRDefault="00B847CB" w:rsidP="00B847CB">
      <w:pPr>
        <w:pStyle w:val="21"/>
        <w:ind w:firstLine="420"/>
      </w:pPr>
      <w:r>
        <w:t>I was not careful. It turned out to be married in 1993, but even so, waiting for half a year of pregnancy to hold the wedding is a big deal.</w:t>
      </w:r>
    </w:p>
    <w:p w:rsidR="00B847CB" w:rsidRDefault="00B847CB" w:rsidP="00B847CB">
      <w:pPr>
        <w:pStyle w:val="21"/>
        <w:ind w:firstLine="420"/>
      </w:pPr>
      <w:r>
        <w:t>Looking at the diary of God of Kazuo, I have to say that it is a bit disappointing. Although this diary describes the daily life of college students in the 1980s, it did not have what I wanted to see. The diary of that year was not released at all! (Perhaps he didn't write it at all). Not only was there no mention of the events at the end of a certain year, but the December diary was lost for 10 days!</w:t>
      </w:r>
    </w:p>
    <w:p w:rsidR="00B847CB" w:rsidRDefault="00B847CB" w:rsidP="00B847CB">
      <w:pPr>
        <w:pStyle w:val="21"/>
        <w:ind w:firstLine="420"/>
      </w:pPr>
      <w:r>
        <w:t xml:space="preserve">Recently, I have read the </w:t>
      </w:r>
      <w:r w:rsidR="009F4861">
        <w:t>“wordofgod”</w:t>
      </w:r>
      <w:r>
        <w:t>s and delved into the song god {actually there is nothing to study}. I have to say that it is a bit puzzling. The song god college entrance examination score can go to the Qing and North, but in the end he went to Nantah. It may be Because Nantah is closer to home.</w:t>
      </w:r>
    </w:p>
    <w:p w:rsidR="00B847CB" w:rsidRDefault="00B847CB" w:rsidP="00B847CB">
      <w:pPr>
        <w:pStyle w:val="21"/>
        <w:ind w:firstLine="420"/>
      </w:pPr>
      <w:r>
        <w:rPr>
          <w:rFonts w:hint="eastAsia"/>
        </w:rPr>
        <w:t>》</w:t>
      </w:r>
      <w:r>
        <w:rPr>
          <w:rFonts w:hint="eastAsia"/>
        </w:rPr>
        <w:t>Skyrim Dissociation: Obviously he is a talent who can be admitted to Qingbei, I don</w:t>
      </w:r>
      <w:r>
        <w:rPr>
          <w:rFonts w:hint="eastAsia"/>
        </w:rPr>
        <w:t>’</w:t>
      </w:r>
      <w:r>
        <w:rPr>
          <w:rFonts w:hint="eastAsia"/>
        </w:rPr>
        <w:t>t know why it became such a swamp. Or is it pretending to be for profit?</w:t>
      </w:r>
    </w:p>
    <w:p w:rsidR="00B847CB" w:rsidRDefault="00B847CB" w:rsidP="00B847CB">
      <w:pPr>
        <w:pStyle w:val="21"/>
        <w:ind w:firstLine="420"/>
      </w:pPr>
      <w:r>
        <w:rPr>
          <w:rFonts w:hint="eastAsia"/>
        </w:rPr>
        <w:t>》》</w:t>
      </w:r>
      <w:r>
        <w:rPr>
          <w:rFonts w:hint="eastAsia"/>
        </w:rPr>
        <w:t>Schlachtkreuzer: Has God gained any benefit for so many years?</w:t>
      </w:r>
    </w:p>
    <w:p w:rsidR="00B847CB" w:rsidRDefault="00B847CB" w:rsidP="00B847CB">
      <w:pPr>
        <w:pStyle w:val="21"/>
        <w:ind w:firstLine="420"/>
      </w:pPr>
      <w:r>
        <w:lastRenderedPageBreak/>
        <w:t>"Skyrim Disintegration: "Nervous" should have sold a lot, and the theological (cult) leader makes a lot of money when he hears it.</w:t>
      </w:r>
    </w:p>
    <w:p w:rsidR="00B847CB" w:rsidRDefault="00B847CB" w:rsidP="00B847CB">
      <w:pPr>
        <w:pStyle w:val="21"/>
        <w:ind w:firstLine="420"/>
      </w:pPr>
      <w:r>
        <w:rPr>
          <w:rFonts w:hint="eastAsia"/>
        </w:rPr>
        <w:t>》》</w:t>
      </w:r>
      <w:r>
        <w:rPr>
          <w:rFonts w:hint="eastAsia"/>
        </w:rPr>
        <w:t xml:space="preserve">Schlachtkreuzer: The </w:t>
      </w:r>
      <w:r w:rsidR="009F4861">
        <w:t>“</w:t>
      </w:r>
      <w:r w:rsidR="009F4861">
        <w:rPr>
          <w:rFonts w:hint="eastAsia"/>
        </w:rPr>
        <w:t>wordofgod</w:t>
      </w:r>
      <w:r w:rsidR="009F4861">
        <w:t>”</w:t>
      </w:r>
      <w:r>
        <w:rPr>
          <w:rFonts w:hint="eastAsia"/>
        </w:rPr>
        <w:t>s are all one by one, and there are many chat records that are directly picked up. Can this thing really be sold?,,</w:t>
      </w:r>
    </w:p>
    <w:p w:rsidR="00B847CB" w:rsidRDefault="00B847CB" w:rsidP="00B847CB">
      <w:pPr>
        <w:pStyle w:val="21"/>
        <w:ind w:firstLine="420"/>
      </w:pPr>
      <w:r>
        <w:t xml:space="preserve">And the </w:t>
      </w:r>
      <w:r w:rsidR="009F4861">
        <w:t>“wordofgod”</w:t>
      </w:r>
      <w:r>
        <w:t>s are actually being updated! The latest edition is last month!</w:t>
      </w:r>
    </w:p>
    <w:p w:rsidR="00B847CB" w:rsidRDefault="00B847CB" w:rsidP="00B847CB">
      <w:pPr>
        <w:pStyle w:val="21"/>
        <w:ind w:firstLine="420"/>
      </w:pPr>
      <w:r>
        <w:t>"SzMithrandir: It is said that only one copy has been sold in four years, and is it necessary to buy a physical book for things that are downloaded and updated at any time?</w:t>
      </w:r>
    </w:p>
    <w:p w:rsidR="00B847CB" w:rsidRDefault="00B847CB" w:rsidP="00B847CB">
      <w:pPr>
        <w:pStyle w:val="21"/>
        <w:ind w:firstLine="420"/>
      </w:pPr>
      <w:r>
        <w:t>"Skyrim Dissociation: Could it be Ge Shen bought it himself (whispering)?</w:t>
      </w:r>
    </w:p>
    <w:p w:rsidR="00B847CB" w:rsidRDefault="00B847CB" w:rsidP="00B847CB">
      <w:pPr>
        <w:pStyle w:val="21"/>
        <w:ind w:firstLine="420"/>
      </w:pPr>
      <w:r>
        <w:t>"SzMithrandir: Haha, he probably bought it himself.</w:t>
      </w:r>
    </w:p>
    <w:p w:rsidR="00B847CB" w:rsidRDefault="00B847CB" w:rsidP="00B847CB">
      <w:pPr>
        <w:pStyle w:val="21"/>
        <w:ind w:firstLine="420"/>
      </w:pPr>
      <w:r>
        <w:rPr>
          <w:rFonts w:hint="eastAsia"/>
        </w:rPr>
        <w:t>》》</w:t>
      </w:r>
      <w:r>
        <w:rPr>
          <w:rFonts w:hint="eastAsia"/>
        </w:rPr>
        <w:t xml:space="preserve">Schlachtkreuzer: There are no classes today. I read my </w:t>
      </w:r>
      <w:r w:rsidR="009F4861">
        <w:t>“</w:t>
      </w:r>
      <w:r w:rsidR="009F4861">
        <w:rPr>
          <w:rFonts w:hint="eastAsia"/>
        </w:rPr>
        <w:t>wordofgod</w:t>
      </w:r>
      <w:r w:rsidR="009F4861">
        <w:t>”</w:t>
      </w:r>
      <w:r>
        <w:rPr>
          <w:rFonts w:hint="eastAsia"/>
        </w:rPr>
        <w:t>s in one breath. It is really arsenic. A total of 600,000 words. Two-thirds are excerpts from comments made by netizens scolding him. Of the remaining one-third, half are Chuangbi The style of d</w:t>
      </w:r>
      <w:r>
        <w:t>ream-remembering literature, other than the original text of the Bible, Ge Wen is shit,</w:t>
      </w:r>
    </w:p>
    <w:p w:rsidR="00B847CB" w:rsidRDefault="00B847CB" w:rsidP="00B847CB">
      <w:pPr>
        <w:pStyle w:val="21"/>
        <w:ind w:firstLine="420"/>
      </w:pPr>
      <w:r>
        <w:t>"SzMithrandir: If he can write more details about his Nantah affairs, then it will be readable.</w:t>
      </w:r>
    </w:p>
    <w:p w:rsidR="00B847CB" w:rsidRDefault="00B847CB" w:rsidP="00B847CB">
      <w:pPr>
        <w:pStyle w:val="21"/>
        <w:ind w:firstLine="420"/>
      </w:pPr>
      <w:r>
        <w:rPr>
          <w:rFonts w:hint="eastAsia"/>
        </w:rPr>
        <w:t xml:space="preserve">"" </w:t>
      </w:r>
      <w:r>
        <w:rPr>
          <w:rFonts w:hint="eastAsia"/>
        </w:rPr>
        <w:t>泯</w:t>
      </w:r>
      <w:r>
        <w:rPr>
          <w:rFonts w:hint="eastAsia"/>
        </w:rPr>
        <w:t xml:space="preserve"> Mie </w:t>
      </w:r>
      <w:r>
        <w:rPr>
          <w:rFonts w:hint="eastAsia"/>
        </w:rPr>
        <w:t>の</w:t>
      </w:r>
      <w:r>
        <w:rPr>
          <w:rFonts w:hint="eastAsia"/>
        </w:rPr>
        <w:t xml:space="preserve"> Human Nature-Radical User: Volunteer to fill in the non-academic parallel, the information circulation is also poor, it is estimated that the gym chose a relatively conservative strategy.</w:t>
      </w:r>
    </w:p>
    <w:p w:rsidR="00B847CB" w:rsidRDefault="00B847CB" w:rsidP="00B847CB">
      <w:pPr>
        <w:pStyle w:val="21"/>
        <w:ind w:firstLine="420"/>
      </w:pPr>
    </w:p>
    <w:p w:rsidR="00B847CB" w:rsidRDefault="00B847CB" w:rsidP="00B847CB">
      <w:pPr>
        <w:pStyle w:val="21"/>
        <w:ind w:firstLine="420"/>
      </w:pPr>
      <w:r>
        <w:t>627. Schlachtkreuzer: "How to create your own meme"</w:t>
      </w:r>
    </w:p>
    <w:p w:rsidR="00B847CB" w:rsidRDefault="00B847CB" w:rsidP="00B847CB">
      <w:pPr>
        <w:pStyle w:val="21"/>
        <w:ind w:firstLine="420"/>
      </w:pPr>
      <w:r>
        <w:t xml:space="preserve">Today it suddenly occurred to me that Internet philosophers represented by Chuang, Jie, Chuang, and God seem to have done this. Even if they die in reality, their meme will continue to exist for a long </w:t>
      </w:r>
      <w:r>
        <w:lastRenderedPageBreak/>
        <w:t>time. .</w:t>
      </w:r>
    </w:p>
    <w:p w:rsidR="00B847CB" w:rsidRDefault="00B847CB" w:rsidP="00B847CB">
      <w:pPr>
        <w:pStyle w:val="21"/>
        <w:ind w:firstLine="420"/>
      </w:pPr>
      <w:r>
        <w:t>Someone will discover their oldest account and initial speech, as the times change, until they find the first footprint of each of them in the Internet world, and "study" every detail in their online life history for more than ten years. , To explore their "original ecology" when they do not know that someone is doing it to them, and use their own memory and the memory of the Internet to conduct a cyber archaeology against a person.</w:t>
      </w:r>
    </w:p>
    <w:p w:rsidR="00B847CB" w:rsidRDefault="00B847CB" w:rsidP="00B847CB">
      <w:pPr>
        <w:pStyle w:val="21"/>
        <w:ind w:firstLine="420"/>
      </w:pPr>
      <w:r>
        <w:t>I think that most people really don't have this treatment.</w:t>
      </w:r>
    </w:p>
    <w:p w:rsidR="00B847CB" w:rsidRDefault="00B847CB" w:rsidP="00B847CB">
      <w:pPr>
        <w:pStyle w:val="21"/>
        <w:ind w:firstLine="420"/>
      </w:pPr>
      <w:r>
        <w:t>I always feel that people ten years ago and people now have different attitudes towards the Internet, but I can't tell what the difference lies in.</w:t>
      </w:r>
    </w:p>
    <w:p w:rsidR="00B847CB" w:rsidRDefault="00B847CB" w:rsidP="00B847CB">
      <w:pPr>
        <w:pStyle w:val="21"/>
        <w:ind w:firstLine="420"/>
      </w:pPr>
      <w:r>
        <w:rPr>
          <w:rFonts w:hint="eastAsia"/>
        </w:rPr>
        <w:t>》》</w:t>
      </w:r>
      <w:r>
        <w:rPr>
          <w:rFonts w:hint="eastAsia"/>
        </w:rPr>
        <w:t>SzMithrandir: Since the name gym has been harmonized, a new tag must be given to the singer. What is the name of this tag?</w:t>
      </w:r>
    </w:p>
    <w:p w:rsidR="00B847CB" w:rsidRDefault="00B847CB" w:rsidP="00B847CB">
      <w:pPr>
        <w:pStyle w:val="21"/>
        <w:ind w:firstLine="420"/>
      </w:pPr>
      <w:r>
        <w:t>"NetaAndGrass: Ge Yimin, simple and direct.</w:t>
      </w:r>
    </w:p>
    <w:p w:rsidR="00E95318" w:rsidRDefault="00B847CB" w:rsidP="00B847CB">
      <w:pPr>
        <w:pStyle w:val="21"/>
        <w:ind w:firstLine="420"/>
      </w:pPr>
      <w:r>
        <w:t>"Schlachtkreuzer: Now Chuangbi Yunjie is more famous than Geshen, why is Geshen the happiest person,,,</w:t>
      </w:r>
    </w:p>
    <w:p w:rsidR="00B847CB" w:rsidRDefault="00B847CB" w:rsidP="00B847CB">
      <w:pPr>
        <w:pStyle w:val="21"/>
        <w:ind w:firstLine="420"/>
      </w:pPr>
      <w:r>
        <w:t>"730061300997: Visually, he is involved in a cult (personality cult).</w:t>
      </w:r>
    </w:p>
    <w:p w:rsidR="00B847CB" w:rsidRDefault="00B847CB" w:rsidP="00B847CB">
      <w:pPr>
        <w:pStyle w:val="21"/>
        <w:ind w:firstLine="420"/>
      </w:pPr>
      <w:r>
        <w:t>"730061300997: Gym brother expensive.</w:t>
      </w:r>
    </w:p>
    <w:p w:rsidR="00B847CB" w:rsidRDefault="00B847CB" w:rsidP="00B847CB">
      <w:pPr>
        <w:pStyle w:val="21"/>
        <w:ind w:firstLine="420"/>
      </w:pPr>
      <w:r>
        <w:rPr>
          <w:rFonts w:hint="eastAsia"/>
        </w:rPr>
        <w:t>》》</w:t>
      </w:r>
      <w:r>
        <w:rPr>
          <w:rFonts w:hint="eastAsia"/>
        </w:rPr>
        <w:t>Missing Humanity-Radical User: Ge Hua (Proposal).</w:t>
      </w:r>
    </w:p>
    <w:p w:rsidR="00B847CB" w:rsidRDefault="00B847CB" w:rsidP="00B847CB">
      <w:pPr>
        <w:pStyle w:val="21"/>
        <w:ind w:firstLine="420"/>
      </w:pPr>
      <w:r>
        <w:t>"The iron fist of Yuki Yuna: Budokan.</w:t>
      </w:r>
    </w:p>
    <w:p w:rsidR="00B847CB" w:rsidRDefault="00B847CB" w:rsidP="00B847CB">
      <w:pPr>
        <w:pStyle w:val="21"/>
        <w:ind w:firstLine="420"/>
      </w:pPr>
    </w:p>
    <w:p w:rsidR="00B847CB" w:rsidRDefault="00B847CB" w:rsidP="00B847CB">
      <w:pPr>
        <w:pStyle w:val="21"/>
        <w:ind w:firstLine="420"/>
      </w:pPr>
      <w:r>
        <w:t>628, sasas-: Ge Hua knows that Ge Shen loves her.</w:t>
      </w:r>
    </w:p>
    <w:p w:rsidR="00B847CB" w:rsidRDefault="00B847CB" w:rsidP="00B847CB">
      <w:pPr>
        <w:pStyle w:val="21"/>
        <w:ind w:firstLine="420"/>
      </w:pPr>
      <w:r>
        <w:t>"Mochizuki Dumb Wolf: I can't type the word geyimin. As for the chronology, of course, it is a record of events based on the individual timeline. You go to Ge's official website to find it yourself, I haven't visited his official website for a long time.</w:t>
      </w:r>
    </w:p>
    <w:p w:rsidR="00B847CB" w:rsidRDefault="00B847CB" w:rsidP="00B847CB">
      <w:pPr>
        <w:pStyle w:val="21"/>
        <w:ind w:firstLine="420"/>
      </w:pPr>
      <w:r>
        <w:rPr>
          <w:rFonts w:hint="eastAsia"/>
        </w:rPr>
        <w:t>》》</w:t>
      </w:r>
      <w:r>
        <w:rPr>
          <w:rFonts w:hint="eastAsia"/>
        </w:rPr>
        <w:t xml:space="preserve">Sasas-: Shenwang has no timeline events, but </w:t>
      </w:r>
      <w:r w:rsidR="009F4861">
        <w:t>“</w:t>
      </w:r>
      <w:r w:rsidR="009F4861">
        <w:rPr>
          <w:rFonts w:hint="eastAsia"/>
        </w:rPr>
        <w:t>wordofgod</w:t>
      </w:r>
      <w:r w:rsidR="009F4861">
        <w:t>”</w:t>
      </w:r>
      <w:r>
        <w:rPr>
          <w:rFonts w:hint="eastAsia"/>
        </w:rPr>
        <w:t>s, such as the biography of Ge Yimin.</w:t>
      </w:r>
    </w:p>
    <w:p w:rsidR="00B847CB" w:rsidRDefault="00B847CB" w:rsidP="00B847CB">
      <w:pPr>
        <w:pStyle w:val="21"/>
        <w:ind w:firstLine="420"/>
      </w:pPr>
      <w:r>
        <w:lastRenderedPageBreak/>
        <w:t>"Mochizuki Dumb Wolf: Anyway, I have a lot of interactions with a certain team.</w:t>
      </w:r>
    </w:p>
    <w:p w:rsidR="00B847CB" w:rsidRDefault="00B847CB" w:rsidP="00B847CB">
      <w:pPr>
        <w:pStyle w:val="21"/>
        <w:ind w:firstLine="420"/>
      </w:pPr>
      <w:r>
        <w:rPr>
          <w:rFonts w:hint="eastAsia"/>
        </w:rPr>
        <w:t>》》</w:t>
      </w:r>
      <w:r>
        <w:rPr>
          <w:rFonts w:hint="eastAsia"/>
        </w:rPr>
        <w:t>Sasas-: Which team? Brothers, please make it clear that there are so many nervous figures.</w:t>
      </w:r>
    </w:p>
    <w:p w:rsidR="00B847CB" w:rsidRDefault="00B847CB" w:rsidP="00B847CB">
      <w:pPr>
        <w:pStyle w:val="21"/>
        <w:ind w:firstLine="420"/>
      </w:pPr>
      <w:r>
        <w:t>"Mochizuki Dumb Wolf: Do you think that there is no team organization, there will be people who will continue to spontaneously approach people like Ge Shen?</w:t>
      </w:r>
    </w:p>
    <w:p w:rsidR="00B847CB" w:rsidRDefault="00B847CB" w:rsidP="00B847CB">
      <w:pPr>
        <w:pStyle w:val="21"/>
        <w:ind w:firstLine="420"/>
      </w:pPr>
      <w:r>
        <w:rPr>
          <w:rFonts w:hint="eastAsia"/>
        </w:rPr>
        <w:t>》》</w:t>
      </w:r>
      <w:r>
        <w:rPr>
          <w:rFonts w:hint="eastAsia"/>
        </w:rPr>
        <w:t xml:space="preserve">Sasas-: Shenwang </w:t>
      </w:r>
      <w:r w:rsidR="009F4861">
        <w:t>“</w:t>
      </w:r>
      <w:r w:rsidR="009F4861">
        <w:rPr>
          <w:rFonts w:hint="eastAsia"/>
        </w:rPr>
        <w:t>wordofgod</w:t>
      </w:r>
      <w:r w:rsidR="009F4861">
        <w:t>”</w:t>
      </w:r>
      <w:r>
        <w:rPr>
          <w:rFonts w:hint="eastAsia"/>
        </w:rPr>
        <w:t xml:space="preserve"> can't see any team.</w:t>
      </w:r>
    </w:p>
    <w:p w:rsidR="00B847CB" w:rsidRDefault="00B847CB" w:rsidP="00B847CB">
      <w:pPr>
        <w:pStyle w:val="21"/>
        <w:ind w:firstLine="420"/>
      </w:pPr>
      <w:r>
        <w:t>"Mochizuki Dumb Wolf: You have said that, Ge's biographical reasons and history, there are various characters in the timeline.</w:t>
      </w:r>
    </w:p>
    <w:p w:rsidR="00B847CB" w:rsidRDefault="00B847CB" w:rsidP="00B847CB">
      <w:pPr>
        <w:pStyle w:val="21"/>
        <w:ind w:firstLine="420"/>
      </w:pPr>
      <w:r>
        <w:rPr>
          <w:rFonts w:hint="eastAsia"/>
        </w:rPr>
        <w:t>》》</w:t>
      </w:r>
      <w:r>
        <w:rPr>
          <w:rFonts w:hint="eastAsia"/>
        </w:rPr>
        <w:t>Sasas-: Spontaneous for a long time, no specific team can be seen.</w:t>
      </w:r>
    </w:p>
    <w:p w:rsidR="00B847CB" w:rsidRDefault="00B847CB" w:rsidP="00B847CB">
      <w:pPr>
        <w:pStyle w:val="21"/>
        <w:ind w:firstLine="420"/>
      </w:pPr>
      <w:r>
        <w:t>"Da Cui: Isn't it about him? As long as the Chinese philosophy can be recognized.</w:t>
      </w:r>
    </w:p>
    <w:p w:rsidR="00B847CB" w:rsidRDefault="00B847CB" w:rsidP="00B847CB">
      <w:pPr>
        <w:pStyle w:val="21"/>
        <w:ind w:firstLine="420"/>
      </w:pPr>
      <w:r>
        <w:rPr>
          <w:rFonts w:hint="eastAsia"/>
        </w:rPr>
        <w:t>》》</w:t>
      </w:r>
      <w:r>
        <w:rPr>
          <w:rFonts w:hint="eastAsia"/>
        </w:rPr>
        <w:t>Sasas-: Self-created theological philosophy.</w:t>
      </w:r>
    </w:p>
    <w:p w:rsidR="00B847CB" w:rsidRDefault="00B847CB" w:rsidP="00B847CB">
      <w:pPr>
        <w:pStyle w:val="21"/>
        <w:ind w:firstLine="420"/>
      </w:pPr>
    </w:p>
    <w:p w:rsidR="00B847CB" w:rsidRDefault="00B847CB" w:rsidP="00B847CB">
      <w:pPr>
        <w:pStyle w:val="21"/>
        <w:ind w:firstLine="420"/>
      </w:pPr>
      <w:r>
        <w:rPr>
          <w:rFonts w:hint="eastAsia"/>
        </w:rPr>
        <w:t>629</w:t>
      </w:r>
      <w:r>
        <w:rPr>
          <w:rFonts w:hint="eastAsia"/>
        </w:rPr>
        <w:t>、</w:t>
      </w:r>
      <w:r>
        <w:rPr>
          <w:rFonts w:hint="eastAsia"/>
        </w:rPr>
        <w:t>Five big rustles: And do you curse?</w:t>
      </w:r>
    </w:p>
    <w:p w:rsidR="00B847CB" w:rsidRDefault="00B847CB" w:rsidP="00B847CB">
      <w:pPr>
        <w:pStyle w:val="21"/>
        <w:ind w:firstLine="420"/>
      </w:pPr>
      <w:r>
        <w:t>"Ge Shen: The physical book, because it is updated every day, give it to WORD and make a copy of it by yourself.</w:t>
      </w:r>
    </w:p>
    <w:p w:rsidR="00B847CB" w:rsidRDefault="00B847CB" w:rsidP="00B847CB">
      <w:pPr>
        <w:pStyle w:val="21"/>
        <w:ind w:firstLine="420"/>
      </w:pPr>
      <w:r>
        <w:t>Ge Hua is not scolding, joking.</w:t>
      </w:r>
    </w:p>
    <w:p w:rsidR="00B847CB" w:rsidRDefault="00B847CB" w:rsidP="00B847CB">
      <w:pPr>
        <w:pStyle w:val="21"/>
        <w:ind w:firstLine="420"/>
      </w:pPr>
      <w:r>
        <w:t>"" Five Big Sas: So you have physical book merchandise on Taobao, right? Or is it just an e-book?</w:t>
      </w:r>
    </w:p>
    <w:p w:rsidR="00B847CB" w:rsidRDefault="00B847CB" w:rsidP="00B847CB">
      <w:pPr>
        <w:pStyle w:val="21"/>
        <w:ind w:firstLine="420"/>
      </w:pPr>
      <w:r>
        <w:t>"Ge Shen: Taobao does not, EBAY has e-books.</w:t>
      </w:r>
    </w:p>
    <w:p w:rsidR="00B847CB" w:rsidRDefault="00B847CB" w:rsidP="00B847CB">
      <w:pPr>
        <w:pStyle w:val="21"/>
        <w:ind w:firstLine="420"/>
      </w:pPr>
      <w:r>
        <w:t>"" Five big rustles: If there is a vulgar person who wants to leave your household registration, are you welcome? After all, there is a lot of heat.</w:t>
      </w:r>
    </w:p>
    <w:p w:rsidR="00B847CB" w:rsidRDefault="00B847CB" w:rsidP="00B847CB">
      <w:pPr>
        <w:pStyle w:val="21"/>
        <w:ind w:firstLine="420"/>
      </w:pPr>
      <w:r>
        <w:t>"Ge Shen: I provide them all.</w:t>
      </w:r>
    </w:p>
    <w:p w:rsidR="00B847CB" w:rsidRDefault="00B847CB" w:rsidP="00B847CB">
      <w:pPr>
        <w:pStyle w:val="21"/>
        <w:ind w:firstLine="420"/>
      </w:pPr>
      <w:r>
        <w:rPr>
          <w:rFonts w:hint="eastAsia"/>
        </w:rPr>
        <w:t>》》</w:t>
      </w:r>
      <w:r>
        <w:rPr>
          <w:rFonts w:hint="eastAsia"/>
        </w:rPr>
        <w:t>The Big Five: So that's it, did you release your household registration and ID card information by yourself?</w:t>
      </w:r>
    </w:p>
    <w:p w:rsidR="00B847CB" w:rsidRDefault="00B847CB" w:rsidP="00B847CB">
      <w:pPr>
        <w:pStyle w:val="21"/>
        <w:ind w:firstLine="420"/>
      </w:pPr>
      <w:r>
        <w:lastRenderedPageBreak/>
        <w:t>"Ge Shen: Yes, I have posted my ID card on Post Bar many times, and it has been available on Shen.com so far.</w:t>
      </w:r>
    </w:p>
    <w:p w:rsidR="00B847CB" w:rsidRDefault="00B847CB" w:rsidP="00B847CB">
      <w:pPr>
        <w:pStyle w:val="21"/>
        <w:ind w:firstLine="420"/>
      </w:pPr>
      <w:r>
        <w:rPr>
          <w:rFonts w:hint="eastAsia"/>
        </w:rPr>
        <w:t>》》</w:t>
      </w:r>
      <w:r>
        <w:rPr>
          <w:rFonts w:hint="eastAsia"/>
        </w:rPr>
        <w:t>The Big Five: Have you ever been summoned by the police station or the Public Security Bureau?</w:t>
      </w:r>
    </w:p>
    <w:p w:rsidR="00B847CB" w:rsidRDefault="00B847CB" w:rsidP="00B847CB">
      <w:pPr>
        <w:pStyle w:val="21"/>
        <w:ind w:firstLine="420"/>
      </w:pPr>
      <w:r>
        <w:t xml:space="preserve">"Ge Shen: </w:t>
      </w:r>
      <w:r w:rsidR="009F4861">
        <w:t>“wordofgod”</w:t>
      </w:r>
      <w:r>
        <w:t xml:space="preserve"> Chapter 21 Political Commentary, look at it.</w:t>
      </w:r>
    </w:p>
    <w:p w:rsidR="00B847CB" w:rsidRDefault="00B847CB" w:rsidP="00B847CB">
      <w:pPr>
        <w:pStyle w:val="21"/>
        <w:ind w:firstLine="420"/>
      </w:pPr>
      <w:r>
        <w:t>"" Five big rustles: Ah, I see. I heard that someone wanted to be a teacher, and you said that they were given 200 yuan for being a teacher. As a result, after the person provided his information, you immediately regretted not giving him the money. Is it true? From the side, does it just show that your family is actually not that rich?</w:t>
      </w:r>
    </w:p>
    <w:p w:rsidR="00B847CB" w:rsidRDefault="00B847CB" w:rsidP="00B847CB">
      <w:pPr>
        <w:pStyle w:val="21"/>
        <w:ind w:firstLine="420"/>
      </w:pPr>
      <w:r>
        <w:t xml:space="preserve">"Ge Shen: It's a coincidence. I read this section of </w:t>
      </w:r>
      <w:r w:rsidR="009F4861">
        <w:t>“wordofgod”</w:t>
      </w:r>
      <w:r>
        <w:t>s in the morning. It was the second generation of the group who teased her. I denied it at the time.</w:t>
      </w:r>
    </w:p>
    <w:p w:rsidR="00B847CB" w:rsidRDefault="00B847CB" w:rsidP="00B847CB">
      <w:pPr>
        <w:pStyle w:val="21"/>
        <w:ind w:firstLine="420"/>
      </w:pPr>
      <w:r>
        <w:t>"" Five Great Sasps: Also take the liberty to ask, are these "The Golden Mountain of Zhenjiang" Gehua sung by true believers?</w:t>
      </w:r>
    </w:p>
    <w:p w:rsidR="00B847CB" w:rsidRDefault="00B847CB" w:rsidP="00B847CB">
      <w:pPr>
        <w:pStyle w:val="21"/>
        <w:ind w:firstLine="420"/>
      </w:pPr>
      <w:r>
        <w:t>"Ge Shen: Yes, I adapted it, let them sing, and the song "Ge Hua".</w:t>
      </w:r>
    </w:p>
    <w:p w:rsidR="00B847CB" w:rsidRDefault="00B847CB" w:rsidP="00B847CB">
      <w:pPr>
        <w:pStyle w:val="21"/>
        <w:ind w:firstLine="420"/>
      </w:pPr>
      <w:r>
        <w:t>Zhou Haimei's "Zhenjiang's Golden Mountain" and Zhao Yazhi's "Gehua" are professional and very nice.</w:t>
      </w:r>
    </w:p>
    <w:p w:rsidR="00B847CB" w:rsidRDefault="00B847CB" w:rsidP="00B847CB">
      <w:pPr>
        <w:pStyle w:val="21"/>
        <w:ind w:firstLine="420"/>
      </w:pPr>
      <w:r>
        <w:t>"" Five Big Sas: After a little check, your Gehua names are all female celebrities? Have they all sincerely converted to the religion of God? Or was it someone else sang it and then used the name of a female celebrity?</w:t>
      </w:r>
    </w:p>
    <w:p w:rsidR="00B847CB" w:rsidRDefault="00B847CB" w:rsidP="00B847CB">
      <w:pPr>
        <w:pStyle w:val="21"/>
        <w:ind w:firstLine="420"/>
      </w:pPr>
      <w:r>
        <w:t>"Ge Shen: I changed the names of female stars.</w:t>
      </w:r>
    </w:p>
    <w:p w:rsidR="00B847CB" w:rsidRDefault="00B847CB" w:rsidP="00B847CB">
      <w:pPr>
        <w:pStyle w:val="21"/>
        <w:ind w:firstLine="420"/>
      </w:pPr>
      <w:r>
        <w:t>"Five Great Sacrifices: Then I would like to ask you where the skin "Yemei" was used in early missions?</w:t>
      </w:r>
    </w:p>
    <w:p w:rsidR="00B847CB" w:rsidRDefault="00B847CB" w:rsidP="00B847CB">
      <w:pPr>
        <w:pStyle w:val="21"/>
        <w:ind w:firstLine="420"/>
      </w:pPr>
      <w:r>
        <w:t>"Ge Shen: The name of the screen that started to go online in 2001, Yahweh: Jehovah. May: The last letter of Greece, Omega, means the last messenger of God.</w:t>
      </w:r>
    </w:p>
    <w:p w:rsidR="00B847CB" w:rsidRDefault="00B847CB" w:rsidP="00B847CB">
      <w:pPr>
        <w:pStyle w:val="21"/>
        <w:ind w:firstLine="420"/>
      </w:pPr>
      <w:r>
        <w:rPr>
          <w:rFonts w:hint="eastAsia"/>
        </w:rPr>
        <w:lastRenderedPageBreak/>
        <w:t>》》</w:t>
      </w:r>
      <w:r>
        <w:rPr>
          <w:rFonts w:hint="eastAsia"/>
        </w:rPr>
        <w:t>The Big Five: Do you have photos from the 2000s? Ge Shen's online photo collection does not seem to have this category?</w:t>
      </w:r>
    </w:p>
    <w:p w:rsidR="00B847CB" w:rsidRDefault="00B847CB" w:rsidP="00B847CB">
      <w:pPr>
        <w:pStyle w:val="21"/>
        <w:ind w:firstLine="420"/>
      </w:pPr>
      <w:r>
        <w:t>"Ge Shen: All my photos are posted on Shenwang, but Shenwang is not. I didn't take pictures in the 00s.</w:t>
      </w:r>
    </w:p>
    <w:p w:rsidR="00B847CB" w:rsidRDefault="00B847CB" w:rsidP="00B847CB">
      <w:pPr>
        <w:pStyle w:val="21"/>
        <w:ind w:firstLine="420"/>
      </w:pPr>
      <w:r>
        <w:rPr>
          <w:rFonts w:hint="eastAsia"/>
        </w:rPr>
        <w:t>》》</w:t>
      </w:r>
      <w:r>
        <w:rPr>
          <w:rFonts w:hint="eastAsia"/>
        </w:rPr>
        <w:t>Five Great Sacrifices: And you all said that you became a god on October 1, 2019, but you didn't become a god in the end. It turns out that the countdown on the homepage of God.com has also been replaced by World Harmony. What is going on?</w:t>
      </w:r>
    </w:p>
    <w:p w:rsidR="00B847CB" w:rsidRDefault="00B847CB" w:rsidP="00B847CB">
      <w:pPr>
        <w:pStyle w:val="21"/>
        <w:ind w:firstLine="420"/>
      </w:pPr>
      <w:r>
        <w:t>"Ge Shen: According to the vision book, he has become a god as expected.</w:t>
      </w:r>
    </w:p>
    <w:p w:rsidR="00B847CB" w:rsidRDefault="00B847CB" w:rsidP="00B847CB">
      <w:pPr>
        <w:pStyle w:val="21"/>
        <w:ind w:firstLine="420"/>
      </w:pPr>
      <w:r>
        <w:t>71, 20190907 Dream: Ge Yimin became a god, marrying a bride.</w:t>
      </w:r>
    </w:p>
    <w:p w:rsidR="00B847CB" w:rsidRDefault="00B847CB" w:rsidP="00B847CB">
      <w:pPr>
        <w:pStyle w:val="21"/>
        <w:ind w:firstLine="420"/>
      </w:pPr>
      <w:r>
        <w:t>The bride was arranged in a room. There is a voice saying: God gives everything to people, and people must never fight each other.</w:t>
      </w:r>
    </w:p>
    <w:p w:rsidR="00B847CB" w:rsidRDefault="00B847CB" w:rsidP="00B847CB">
      <w:pPr>
        <w:pStyle w:val="21"/>
        <w:ind w:firstLine="420"/>
      </w:pPr>
      <w:r>
        <w:t>72, 20190913 dream: it is GeYiMin's turn to speak.</w:t>
      </w:r>
    </w:p>
    <w:p w:rsidR="00B847CB" w:rsidRDefault="00B847CB" w:rsidP="00B847CB">
      <w:pPr>
        <w:pStyle w:val="21"/>
        <w:ind w:firstLine="420"/>
      </w:pPr>
      <w:r>
        <w:t>In a dream, sitting in a room against the wall, a young woman came in and gave me a hot handkerchief, asked me to wipe my face, and then told me that it was my turn to speak. Xi, who was sitting in the middle of the room, looked at me, who was aggrieved for a long time. , It is my turn to speak by default.</w:t>
      </w:r>
    </w:p>
    <w:p w:rsidR="00B847CB" w:rsidRDefault="00B847CB" w:rsidP="00B847CB">
      <w:pPr>
        <w:pStyle w:val="21"/>
        <w:ind w:firstLine="420"/>
      </w:pPr>
      <w:r>
        <w:t>I said: "What am I talking about? I want to say that communism can be realized today."</w:t>
      </w:r>
    </w:p>
    <w:p w:rsidR="00B847CB" w:rsidRDefault="00B847CB" w:rsidP="00B847CB">
      <w:pPr>
        <w:pStyle w:val="21"/>
        <w:ind w:firstLine="420"/>
      </w:pPr>
      <w:r>
        <w:t>73. 20190914 Different Dreams: Ge Shen and God.</w:t>
      </w:r>
    </w:p>
    <w:p w:rsidR="00B847CB" w:rsidRDefault="00B847CB" w:rsidP="00B847CB">
      <w:pPr>
        <w:pStyle w:val="21"/>
        <w:ind w:firstLine="420"/>
      </w:pPr>
      <w:r>
        <w:t>God said that Ge Shen stood in this position, God stood in this position, Ge Shen stood in the position of God, God had to stand in a secondary position.</w:t>
      </w:r>
    </w:p>
    <w:p w:rsidR="00B847CB" w:rsidRDefault="00B847CB" w:rsidP="00B847CB">
      <w:pPr>
        <w:pStyle w:val="21"/>
        <w:ind w:firstLine="420"/>
      </w:pPr>
      <w:r>
        <w:t>74. The vision of 20191005: Chairman of the World League.</w:t>
      </w:r>
    </w:p>
    <w:p w:rsidR="00B847CB" w:rsidRDefault="00B847CB" w:rsidP="00B847CB">
      <w:pPr>
        <w:pStyle w:val="21"/>
        <w:ind w:firstLine="420"/>
      </w:pPr>
      <w:r>
        <w:t xml:space="preserve">In a dream, I tried for the first half of my life, as the "False Monk" sang: "I will walk from south to north, and I will walk from white to black. I want everyone to see me, but I don’t know me. It’s water.” </w:t>
      </w:r>
      <w:r>
        <w:lastRenderedPageBreak/>
        <w:t>Today, I finally became the chairman of the World Alliance. “I don’t believe that there are real demons in this world, and I don’t want to fight against anyone. I am the dream and the soul, and I am the last promise of God.” Xintianxindi has been arrival.</w:t>
      </w:r>
    </w:p>
    <w:p w:rsidR="00B847CB" w:rsidRDefault="00B847CB" w:rsidP="00B847CB">
      <w:pPr>
        <w:pStyle w:val="21"/>
        <w:ind w:firstLine="420"/>
      </w:pPr>
      <w:r>
        <w:t>"" Five Great Sasas: Understood. What's your birthday? Was it January 26 or 31, 1969?</w:t>
      </w:r>
    </w:p>
    <w:p w:rsidR="00B847CB" w:rsidRDefault="00B847CB" w:rsidP="00B847CB">
      <w:pPr>
        <w:pStyle w:val="21"/>
        <w:ind w:firstLine="420"/>
      </w:pPr>
      <w:r>
        <w:t>"Ge Shen: 19690131 (the 14th of the twelfth lunar month) at around 10:30 p.m. I only knew the lunar calendar before, so I was not allowed to apply for an ID card.</w:t>
      </w:r>
    </w:p>
    <w:p w:rsidR="00B847CB" w:rsidRDefault="00B847CB" w:rsidP="00B847CB">
      <w:pPr>
        <w:pStyle w:val="21"/>
        <w:ind w:firstLine="420"/>
      </w:pPr>
      <w:r>
        <w:t>In 2012, when the office was changed, the policewoman specifically mentioned this, but I didn't hear her clearly and didn't ask for a change.</w:t>
      </w:r>
    </w:p>
    <w:p w:rsidR="00B847CB" w:rsidRDefault="00B847CB" w:rsidP="00B847CB">
      <w:pPr>
        <w:pStyle w:val="21"/>
        <w:ind w:firstLine="420"/>
      </w:pPr>
      <w:r>
        <w:t>"" Five big rustles: Okay, thank you for your answer. And you seem to put all the news about you and even the chat records of the whole network in the comments of neural netizens and the Shenwang community. Why do you want to do this?</w:t>
      </w:r>
    </w:p>
    <w:p w:rsidR="00B847CB" w:rsidRDefault="00B847CB" w:rsidP="00B847CB">
      <w:pPr>
        <w:pStyle w:val="21"/>
        <w:ind w:firstLine="420"/>
      </w:pPr>
      <w:r>
        <w:t>"Ge Shen: Because this will all become history (historical books).</w:t>
      </w:r>
    </w:p>
    <w:p w:rsidR="00B847CB" w:rsidRDefault="00B847CB" w:rsidP="00B847CB">
      <w:pPr>
        <w:pStyle w:val="21"/>
        <w:ind w:firstLine="420"/>
      </w:pPr>
      <w:r>
        <w:t>"" Five Great Sas: Are you satisfied with your book "</w:t>
      </w:r>
      <w:r w:rsidR="009F4861">
        <w:t>“wordofgod”</w:t>
      </w:r>
      <w:r>
        <w:t>s"? Or are you very content with the religion or the party?</w:t>
      </w:r>
    </w:p>
    <w:p w:rsidR="00B847CB" w:rsidRDefault="00B847CB" w:rsidP="00B847CB">
      <w:pPr>
        <w:pStyle w:val="21"/>
        <w:ind w:firstLine="420"/>
      </w:pPr>
      <w:r>
        <w:t xml:space="preserve">"Ge Shen: Yes, only </w:t>
      </w:r>
      <w:r w:rsidR="009F4861">
        <w:t>“wordofgod”</w:t>
      </w:r>
      <w:r>
        <w:t>s.</w:t>
      </w:r>
    </w:p>
    <w:p w:rsidR="00B847CB" w:rsidRDefault="00B847CB" w:rsidP="00B847CB">
      <w:pPr>
        <w:pStyle w:val="21"/>
        <w:ind w:firstLine="420"/>
      </w:pPr>
      <w:r>
        <w:t>"Five big rustles: Some people often wonder why you came up with this kind of religious or sacred party. Even some people think that June 4th changed you. I don’t know if it’s true or it’s since you were a kid. Have a similar idea?</w:t>
      </w:r>
    </w:p>
    <w:p w:rsidR="00B847CB" w:rsidRDefault="00B847CB" w:rsidP="00B847CB">
      <w:pPr>
        <w:pStyle w:val="21"/>
        <w:ind w:firstLine="420"/>
      </w:pPr>
      <w:r>
        <w:t xml:space="preserve">"Ge Shen: </w:t>
      </w:r>
      <w:r w:rsidR="009F4861">
        <w:t>“wordofgod”</w:t>
      </w:r>
      <w:r>
        <w:t xml:space="preserve"> ten 152, GeYiMin was born a communist, or GeYiMin was born for communism.</w:t>
      </w:r>
    </w:p>
    <w:p w:rsidR="00B847CB" w:rsidRDefault="00B847CB" w:rsidP="00B847CB">
      <w:pPr>
        <w:pStyle w:val="21"/>
        <w:ind w:firstLine="420"/>
      </w:pPr>
      <w:r>
        <w:t>According to GeYiMin, when I was a boy, I could see that I was born a communist, even if it was an outstanding communist fighter (thief).</w:t>
      </w:r>
    </w:p>
    <w:p w:rsidR="00B847CB" w:rsidRDefault="00B847CB" w:rsidP="00B847CB">
      <w:pPr>
        <w:pStyle w:val="21"/>
        <w:ind w:firstLine="420"/>
      </w:pPr>
      <w:r>
        <w:lastRenderedPageBreak/>
        <w:t>The gods and the gods are all signs and flags.</w:t>
      </w:r>
    </w:p>
    <w:p w:rsidR="00B847CB" w:rsidRDefault="00B847CB" w:rsidP="00B847CB">
      <w:pPr>
        <w:pStyle w:val="21"/>
        <w:ind w:firstLine="420"/>
      </w:pPr>
      <w:r>
        <w:t xml:space="preserve">I want to build communism. Keep it simple. All the poor can live a better life instead of personal enjoyment. Personal material can maintain a basic life. This can also be seen from the record of the second summons of the 21st chapter of the </w:t>
      </w:r>
      <w:r w:rsidR="009F4861">
        <w:t>“wordofgod”</w:t>
      </w:r>
      <w:r>
        <w:t>s and the police. Out.</w:t>
      </w:r>
    </w:p>
    <w:p w:rsidR="00B847CB" w:rsidRDefault="00B847CB" w:rsidP="00B847CB">
      <w:pPr>
        <w:pStyle w:val="21"/>
        <w:ind w:firstLine="420"/>
      </w:pPr>
      <w:r>
        <w:t xml:space="preserve">In addition, I have </w:t>
      </w:r>
      <w:r w:rsidR="009F4861">
        <w:t>“wordofgod”</w:t>
      </w:r>
      <w:r>
        <w:t xml:space="preserve"> txt on my mobile phone. Reading it every day is so interesting. It’s not annoying to read her a thousand times.</w:t>
      </w:r>
    </w:p>
    <w:p w:rsidR="00B847CB" w:rsidRDefault="00B847CB" w:rsidP="00B847CB">
      <w:pPr>
        <w:pStyle w:val="21"/>
        <w:ind w:firstLine="420"/>
      </w:pPr>
    </w:p>
    <w:p w:rsidR="00B847CB" w:rsidRDefault="00B847CB" w:rsidP="00B847CB">
      <w:pPr>
        <w:pStyle w:val="21"/>
        <w:ind w:firstLine="420"/>
      </w:pPr>
      <w:r>
        <w:rPr>
          <w:rFonts w:hint="eastAsia"/>
        </w:rPr>
        <w:t>630</w:t>
      </w:r>
      <w:r>
        <w:rPr>
          <w:rFonts w:hint="eastAsia"/>
        </w:rPr>
        <w:t>、</w:t>
      </w:r>
      <w:r>
        <w:rPr>
          <w:rFonts w:hint="eastAsia"/>
        </w:rPr>
        <w:t>Mochizuki Dumb Wolf: There is no information induced by those close to Ge</w:t>
      </w:r>
    </w:p>
    <w:p w:rsidR="00B847CB" w:rsidRDefault="00B847CB" w:rsidP="00B847CB">
      <w:pPr>
        <w:pStyle w:val="21"/>
        <w:ind w:firstLine="420"/>
      </w:pPr>
      <w:r>
        <w:t>Ge can't make this step today.</w:t>
      </w:r>
    </w:p>
    <w:p w:rsidR="00B847CB" w:rsidRDefault="00B847CB" w:rsidP="00B847CB">
      <w:pPr>
        <w:pStyle w:val="21"/>
        <w:ind w:firstLine="420"/>
      </w:pPr>
      <w:r>
        <w:t xml:space="preserve">"Ge Hua: God went online in 2001. One-hearted God Network </w:t>
      </w:r>
      <w:r w:rsidR="009F4861">
        <w:t>“wordofgod”</w:t>
      </w:r>
      <w:r>
        <w:t xml:space="preserve"> God teaches. It's really not a group inducement. It's just the interaction of netizens in different periods.</w:t>
      </w:r>
    </w:p>
    <w:p w:rsidR="00B847CB" w:rsidRDefault="00B847CB" w:rsidP="00B847CB">
      <w:pPr>
        <w:pStyle w:val="21"/>
        <w:ind w:firstLine="420"/>
      </w:pPr>
      <w:r>
        <w:rPr>
          <w:rFonts w:hint="eastAsia"/>
        </w:rPr>
        <w:t>》》</w:t>
      </w:r>
      <w:r>
        <w:rPr>
          <w:rFonts w:hint="eastAsia"/>
        </w:rPr>
        <w:t>Da Cui: I think he can make up the sky on his website, can anyone believe him.</w:t>
      </w:r>
    </w:p>
    <w:p w:rsidR="00B847CB" w:rsidRDefault="00B847CB" w:rsidP="00B847CB">
      <w:pPr>
        <w:pStyle w:val="21"/>
        <w:ind w:firstLine="420"/>
      </w:pPr>
      <w:r>
        <w:t>"Ge Hua: What does patching up the sky mean? God created the sky.</w:t>
      </w:r>
    </w:p>
    <w:p w:rsidR="00B847CB" w:rsidRDefault="00B847CB" w:rsidP="00B847CB">
      <w:pPr>
        <w:pStyle w:val="21"/>
        <w:ind w:firstLine="420"/>
      </w:pPr>
      <w:r>
        <w:t>"" Ib Ahin Larry: What kind of stalk is that surname Ge, why can't I have a full name on Beep?</w:t>
      </w:r>
    </w:p>
    <w:p w:rsidR="00B847CB" w:rsidRDefault="00B847CB" w:rsidP="00B847CB">
      <w:pPr>
        <w:pStyle w:val="21"/>
        <w:ind w:firstLine="420"/>
      </w:pPr>
      <w:r>
        <w:t>"Ge Hua: The only person blocked by administrative power.</w:t>
      </w:r>
    </w:p>
    <w:p w:rsidR="00B847CB" w:rsidRDefault="00B847CB" w:rsidP="00B847CB">
      <w:pPr>
        <w:pStyle w:val="21"/>
        <w:ind w:firstLine="420"/>
      </w:pPr>
      <w:r>
        <w:rPr>
          <w:rFonts w:hint="eastAsia"/>
        </w:rPr>
        <w:t>》》</w:t>
      </w:r>
      <w:r>
        <w:t>The vast sea of ​​people: It seems that I have not used gym's real name. The dynamics of Ge will also be included in the Geshen community. It is no longer useful to replace it with an alias. It can only be said that the Geshen team is really seamless. Maybe even staring at us all the time. (sad)</w:t>
      </w:r>
    </w:p>
    <w:p w:rsidR="00B847CB" w:rsidRDefault="00B847CB" w:rsidP="00B847CB">
      <w:pPr>
        <w:pStyle w:val="21"/>
        <w:ind w:firstLine="420"/>
      </w:pPr>
      <w:r>
        <w:t>"Lapis_YSJ: With you and me, I'm on the website.</w:t>
      </w:r>
    </w:p>
    <w:p w:rsidR="00B847CB" w:rsidRDefault="00B847CB" w:rsidP="00B847CB">
      <w:pPr>
        <w:pStyle w:val="21"/>
        <w:ind w:firstLine="420"/>
      </w:pPr>
      <w:r>
        <w:t>""THY_SIN: Let him stare, it's not a big deal, after all, is it so idle?</w:t>
      </w:r>
    </w:p>
    <w:p w:rsidR="00B847CB" w:rsidRDefault="00B847CB" w:rsidP="00B847CB">
      <w:pPr>
        <w:pStyle w:val="21"/>
        <w:ind w:firstLine="420"/>
      </w:pPr>
      <w:r>
        <w:lastRenderedPageBreak/>
        <w:t>"The vast sea of ​​people: In many cases, it is not Ge himself staring at it, or it may be Ge Hua, a navy soldier hired by Ge, who asks them to search for textual information about Ge Yimin.</w:t>
      </w:r>
    </w:p>
    <w:p w:rsidR="00B847CB" w:rsidRDefault="00B847CB" w:rsidP="00B847CB">
      <w:pPr>
        <w:pStyle w:val="21"/>
        <w:ind w:firstLine="420"/>
      </w:pPr>
      <w:r>
        <w:t>What can I do now? If you don’t talk about gym, it’s not easy to provide information. If you talk about gym, it doesn’t matter whether it’s real name or substitute name. Anyway, the zombies of the brother family will definitely determine that it is Ge himself based on related deeds. After talking about it, Ge Xiang will definitely make his debut, and even everyone in the commentary area. To be honest, Ge Xiang's debut is really more lethal than Chuang Xiang's debut.</w:t>
      </w:r>
    </w:p>
    <w:p w:rsidR="00B847CB" w:rsidRDefault="00B847CB" w:rsidP="00B847CB">
      <w:pPr>
        <w:pStyle w:val="21"/>
        <w:ind w:firstLine="420"/>
      </w:pPr>
      <w:r>
        <w:t>""Okawa Yi official: you know who,,,</w:t>
      </w:r>
    </w:p>
    <w:p w:rsidR="00B847CB" w:rsidRDefault="00B847CB" w:rsidP="00B847CB">
      <w:pPr>
        <w:pStyle w:val="21"/>
        <w:ind w:firstLine="420"/>
      </w:pPr>
      <w:r>
        <w:t>"Graduated high school senior: You haven't exposed your QQ account, right?</w:t>
      </w:r>
    </w:p>
    <w:p w:rsidR="00B847CB" w:rsidRDefault="00B847CB" w:rsidP="00B847CB">
      <w:pPr>
        <w:pStyle w:val="21"/>
        <w:ind w:firstLine="420"/>
      </w:pPr>
      <w:r>
        <w:rPr>
          <w:rFonts w:hint="eastAsia"/>
        </w:rPr>
        <w:t>》》</w:t>
      </w:r>
      <w:r>
        <w:rPr>
          <w:rFonts w:hint="eastAsia"/>
        </w:rPr>
        <w:t>The vast crowd: I contact him directly with Google gmail, I don</w:t>
      </w:r>
      <w:r>
        <w:rPr>
          <w:rFonts w:hint="eastAsia"/>
        </w:rPr>
        <w:t>’</w:t>
      </w:r>
      <w:r>
        <w:rPr>
          <w:rFonts w:hint="eastAsia"/>
        </w:rPr>
        <w:t>t use qq frequently.</w:t>
      </w:r>
    </w:p>
    <w:p w:rsidR="00B847CB" w:rsidRDefault="00B847CB" w:rsidP="00B847CB">
      <w:pPr>
        <w:pStyle w:val="21"/>
        <w:ind w:firstLine="420"/>
      </w:pPr>
      <w:r>
        <w:t>"I know for my father: There will be nothing wrong with being watched by him, right?</w:t>
      </w:r>
    </w:p>
    <w:p w:rsidR="00B847CB" w:rsidRDefault="00B847CB" w:rsidP="00B847CB">
      <w:pPr>
        <w:pStyle w:val="21"/>
        <w:ind w:firstLine="420"/>
      </w:pPr>
    </w:p>
    <w:p w:rsidR="00B847CB" w:rsidRDefault="00B847CB" w:rsidP="00B847CB">
      <w:pPr>
        <w:pStyle w:val="21"/>
        <w:ind w:firstLine="420"/>
      </w:pPr>
      <w:r>
        <w:rPr>
          <w:rFonts w:hint="eastAsia"/>
        </w:rPr>
        <w:t>631</w:t>
      </w:r>
      <w:r>
        <w:rPr>
          <w:rFonts w:hint="eastAsia"/>
        </w:rPr>
        <w:t>、</w:t>
      </w:r>
      <w:r>
        <w:rPr>
          <w:rFonts w:hint="eastAsia"/>
        </w:rPr>
        <w:t>Mochizuki Dumb Wolf: You read his words to see whether you believe him or not</w:t>
      </w:r>
    </w:p>
    <w:p w:rsidR="00B847CB" w:rsidRDefault="00B847CB" w:rsidP="00B847CB">
      <w:pPr>
        <w:pStyle w:val="21"/>
        <w:ind w:firstLine="420"/>
      </w:pPr>
      <w:r>
        <w:t>When I read his text, I want to see how he created "Nerv" step by step based on his academic background and life experience, and gradually became him under the video representation of "Nerv" announced by Douyin.</w:t>
      </w:r>
    </w:p>
    <w:p w:rsidR="00B847CB" w:rsidRDefault="00B847CB" w:rsidP="00B847CB">
      <w:pPr>
        <w:pStyle w:val="21"/>
        <w:ind w:firstLine="420"/>
      </w:pPr>
      <w:r>
        <w:t xml:space="preserve">"Ge Hua: Haha, </w:t>
      </w:r>
      <w:r w:rsidR="009F4861">
        <w:t>“wordofgod”</w:t>
      </w:r>
      <w:r>
        <w:t xml:space="preserve"> ten 152, Ge Yimin was born a communist, or Ge Yimin was born for communism</w:t>
      </w:r>
    </w:p>
    <w:p w:rsidR="00B847CB" w:rsidRDefault="00B847CB" w:rsidP="00B847CB">
      <w:pPr>
        <w:pStyle w:val="21"/>
        <w:ind w:firstLine="420"/>
      </w:pPr>
      <w:r>
        <w:t>of.</w:t>
      </w:r>
    </w:p>
    <w:p w:rsidR="00B847CB" w:rsidRDefault="00B847CB" w:rsidP="00B847CB">
      <w:pPr>
        <w:pStyle w:val="21"/>
        <w:ind w:firstLine="420"/>
      </w:pPr>
      <w:r>
        <w:t xml:space="preserve">According to GeYiMin, when he was a boy, he could see that God was born a communist, even if he was an outstanding communist fighter </w:t>
      </w:r>
      <w:r>
        <w:lastRenderedPageBreak/>
        <w:t>(thief).</w:t>
      </w:r>
    </w:p>
    <w:p w:rsidR="00B847CB" w:rsidRDefault="00B847CB" w:rsidP="00B847CB">
      <w:pPr>
        <w:pStyle w:val="21"/>
        <w:ind w:firstLine="420"/>
      </w:pPr>
      <w:r>
        <w:t>Short videos and live broadcasts are for evangelization, and they don't seem to be superficial.</w:t>
      </w:r>
    </w:p>
    <w:p w:rsidR="00B847CB" w:rsidRDefault="00B847CB" w:rsidP="00B847CB">
      <w:pPr>
        <w:pStyle w:val="21"/>
        <w:ind w:firstLine="420"/>
      </w:pPr>
      <w:r>
        <w:t>"" Vegeta: Re: Guo, when will Jia give A Zi an explanation?</w:t>
      </w:r>
    </w:p>
    <w:p w:rsidR="00B847CB" w:rsidRDefault="00B847CB" w:rsidP="00B847CB">
      <w:pPr>
        <w:pStyle w:val="21"/>
        <w:ind w:firstLine="420"/>
      </w:pPr>
      <w:r>
        <w:t>The saying is to believe in God Ge, get eternal life.</w:t>
      </w:r>
    </w:p>
    <w:p w:rsidR="00B847CB" w:rsidRDefault="00B847CB" w:rsidP="00B847CB">
      <w:pPr>
        <w:pStyle w:val="21"/>
        <w:ind w:firstLine="420"/>
      </w:pPr>
      <w:r>
        <w:t>"I'm doing it myself 5 4: I'm trying Ge Shen.</w:t>
      </w:r>
    </w:p>
    <w:p w:rsidR="00B847CB" w:rsidRDefault="00B847CB" w:rsidP="00B847CB">
      <w:pPr>
        <w:pStyle w:val="21"/>
        <w:ind w:firstLine="420"/>
      </w:pPr>
      <w:r>
        <w:t>20331126 Ge Datong.</w:t>
      </w:r>
    </w:p>
    <w:p w:rsidR="00B847CB" w:rsidRDefault="00B847CB" w:rsidP="00B847CB">
      <w:pPr>
        <w:pStyle w:val="21"/>
        <w:ind w:firstLine="420"/>
      </w:pPr>
    </w:p>
    <w:p w:rsidR="00B847CB" w:rsidRDefault="00B847CB" w:rsidP="00B847CB">
      <w:pPr>
        <w:pStyle w:val="21"/>
        <w:ind w:firstLine="420"/>
      </w:pPr>
      <w:r>
        <w:t>632. Vulgar Wiki: New Religiousist – GeYiMin</w:t>
      </w:r>
    </w:p>
    <w:p w:rsidR="00B847CB" w:rsidRDefault="00B847CB" w:rsidP="00B847CB">
      <w:pPr>
        <w:pStyle w:val="21"/>
        <w:ind w:firstLine="420"/>
      </w:pPr>
      <w:r>
        <w:t>"The vast sea of ​​people: In Baidu, the man who is most afraid of operations is Ge Yimin.</w:t>
      </w:r>
    </w:p>
    <w:p w:rsidR="00B847CB" w:rsidRDefault="00B847CB" w:rsidP="00B847CB">
      <w:pPr>
        <w:pStyle w:val="21"/>
        <w:ind w:firstLine="420"/>
      </w:pPr>
      <w:r>
        <w:t>At station n, the man most afraid of operations is the ancestor of the beast.</w:t>
      </w:r>
    </w:p>
    <w:p w:rsidR="00B847CB" w:rsidRDefault="00B847CB" w:rsidP="00B847CB">
      <w:pPr>
        <w:pStyle w:val="21"/>
        <w:ind w:firstLine="420"/>
      </w:pPr>
      <w:r>
        <w:t>At station B, the man most afraid of operations is Yang Fan.</w:t>
      </w:r>
    </w:p>
    <w:p w:rsidR="00B847CB" w:rsidRDefault="00B847CB" w:rsidP="00B847CB">
      <w:pPr>
        <w:pStyle w:val="21"/>
        <w:ind w:firstLine="420"/>
      </w:pPr>
      <w:r>
        <w:t>I wonder if there is a similar man who is most afraid of youtube?</w:t>
      </w:r>
    </w:p>
    <w:p w:rsidR="00B847CB" w:rsidRDefault="00B847CB" w:rsidP="00B847CB">
      <w:pPr>
        <w:pStyle w:val="21"/>
        <w:ind w:firstLine="420"/>
      </w:pPr>
      <w:r>
        <w:t xml:space="preserve">"" </w:t>
      </w:r>
      <w:r w:rsidR="009F4861">
        <w:t>“wordofgod”</w:t>
      </w:r>
      <w:r>
        <w:t>, supernatural.</w:t>
      </w:r>
    </w:p>
    <w:p w:rsidR="00B847CB" w:rsidRDefault="00B847CB" w:rsidP="00B847CB">
      <w:pPr>
        <w:pStyle w:val="21"/>
        <w:ind w:firstLine="420"/>
      </w:pPr>
      <w:r>
        <w:t>"Gegod: Gehua account for it, no grass will grow.</w:t>
      </w:r>
    </w:p>
    <w:p w:rsidR="00B847CB" w:rsidRDefault="00B847CB" w:rsidP="00B847CB">
      <w:pPr>
        <w:pStyle w:val="21"/>
        <w:ind w:firstLine="420"/>
      </w:pPr>
      <w:r>
        <w:t>""Hong Huangyeren o0: As long as the Gehua goes, wherever it goes. It's almost here.</w:t>
      </w:r>
    </w:p>
    <w:p w:rsidR="00B847CB" w:rsidRDefault="00B847CB" w:rsidP="00B847CB">
      <w:pPr>
        <w:pStyle w:val="21"/>
        <w:ind w:firstLine="420"/>
      </w:pPr>
      <w:r>
        <w:rPr>
          <w:rFonts w:hint="eastAsia"/>
        </w:rPr>
        <w:t>》</w:t>
      </w:r>
      <w:r>
        <w:rPr>
          <w:rFonts w:hint="eastAsia"/>
        </w:rPr>
        <w:t>There is no phase: Ge Shen didn't make a fortune by buying lottery tickets some time ago, but he lost a lot of results. I'm not nervous. In fact, buying and buying is healthier.</w:t>
      </w:r>
    </w:p>
    <w:p w:rsidR="00B847CB" w:rsidRDefault="00B847CB" w:rsidP="00B847CB">
      <w:pPr>
        <w:pStyle w:val="21"/>
        <w:ind w:firstLine="420"/>
      </w:pPr>
      <w:r>
        <w:rPr>
          <w:rFonts w:hint="eastAsia"/>
        </w:rPr>
        <w:t>》》</w:t>
      </w:r>
      <w:r>
        <w:rPr>
          <w:rFonts w:hint="eastAsia"/>
        </w:rPr>
        <w:t>Sasas-: God condemns the lottery, there are books on neuropolitics.</w:t>
      </w:r>
    </w:p>
    <w:p w:rsidR="00B847CB" w:rsidRDefault="00B847CB" w:rsidP="00B847CB">
      <w:pPr>
        <w:pStyle w:val="21"/>
        <w:ind w:firstLine="420"/>
      </w:pPr>
      <w:r>
        <w:t>Ge Sheng and his four saints.</w:t>
      </w:r>
    </w:p>
    <w:p w:rsidR="00B847CB" w:rsidRDefault="00B847CB" w:rsidP="00B847CB">
      <w:pPr>
        <w:pStyle w:val="21"/>
        <w:ind w:firstLine="420"/>
      </w:pPr>
      <w:r>
        <w:t>"Xi: The other three men are all caught by Lao Ge Lu?</w:t>
      </w:r>
    </w:p>
    <w:p w:rsidR="00B847CB" w:rsidRDefault="00B847CB" w:rsidP="00B847CB">
      <w:pPr>
        <w:pStyle w:val="21"/>
        <w:ind w:firstLine="420"/>
      </w:pPr>
      <w:r>
        <w:t>""Sasas-: The saint is not a wife.</w:t>
      </w:r>
    </w:p>
    <w:p w:rsidR="00B847CB" w:rsidRDefault="00B847CB" w:rsidP="00B847CB">
      <w:pPr>
        <w:pStyle w:val="21"/>
        <w:ind w:firstLine="420"/>
      </w:pPr>
    </w:p>
    <w:p w:rsidR="00B847CB" w:rsidRDefault="00B847CB" w:rsidP="00B847CB">
      <w:pPr>
        <w:pStyle w:val="21"/>
        <w:ind w:firstLine="420"/>
      </w:pPr>
      <w:r>
        <w:t xml:space="preserve">633. Tieba user_aESXC2R: Ge Shen will become after the Taiping </w:t>
      </w:r>
      <w:r>
        <w:lastRenderedPageBreak/>
        <w:t>Heavenly Kingdom</w:t>
      </w:r>
    </w:p>
    <w:p w:rsidR="00B847CB" w:rsidRDefault="00B847CB" w:rsidP="00B847CB">
      <w:pPr>
        <w:pStyle w:val="21"/>
        <w:ind w:firstLine="420"/>
      </w:pPr>
      <w:r>
        <w:t>Is this the second Hong Xiuquan?</w:t>
      </w:r>
    </w:p>
    <w:p w:rsidR="00B847CB" w:rsidRDefault="00B847CB" w:rsidP="00B847CB">
      <w:pPr>
        <w:pStyle w:val="21"/>
        <w:ind w:firstLine="420"/>
      </w:pPr>
      <w:r>
        <w:t>"Wandering in the Clouds 999: It should be a new god and new faith."</w:t>
      </w:r>
    </w:p>
    <w:p w:rsidR="00B847CB" w:rsidRDefault="00B847CB" w:rsidP="00B847CB">
      <w:pPr>
        <w:pStyle w:val="21"/>
        <w:ind w:firstLine="420"/>
      </w:pPr>
      <w:r>
        <w:rPr>
          <w:rFonts w:hint="eastAsia"/>
        </w:rPr>
        <w:t>》》</w:t>
      </w:r>
      <w:r>
        <w:rPr>
          <w:rFonts w:hint="eastAsia"/>
        </w:rPr>
        <w:t>Sasas-: 20331126 Ge Tong.</w:t>
      </w:r>
    </w:p>
    <w:p w:rsidR="00B847CB" w:rsidRDefault="00B847CB" w:rsidP="00B847CB">
      <w:pPr>
        <w:pStyle w:val="21"/>
        <w:ind w:firstLine="420"/>
      </w:pPr>
      <w:r>
        <w:t>Ge Shen is the supreme god.</w:t>
      </w:r>
    </w:p>
    <w:p w:rsidR="00B847CB" w:rsidRDefault="00B847CB" w:rsidP="00B847CB">
      <w:pPr>
        <w:pStyle w:val="21"/>
        <w:ind w:firstLine="420"/>
      </w:pPr>
      <w:r>
        <w:t>"" The vast sea of ​​people: Speaking of Ge Shen, he posted his personal website on the wall of his home, so Hao Biao must not be ignorant of the creation of Ge Shen. But I don't know what Hao Biao thinks about this in detail.</w:t>
      </w:r>
    </w:p>
    <w:p w:rsidR="00B847CB" w:rsidRDefault="00B847CB" w:rsidP="00B847CB">
      <w:pPr>
        <w:pStyle w:val="21"/>
        <w:ind w:firstLine="420"/>
      </w:pPr>
      <w:r>
        <w:t>Ge Yimin, you can use QQ to contact him.</w:t>
      </w:r>
    </w:p>
    <w:p w:rsidR="00B847CB" w:rsidRDefault="00B847CB" w:rsidP="00B847CB">
      <w:pPr>
        <w:pStyle w:val="21"/>
        <w:ind w:firstLine="420"/>
      </w:pPr>
      <w:r>
        <w:t>"Walking Between Clouds 999: Ge Shen is the greatest.</w:t>
      </w:r>
    </w:p>
    <w:p w:rsidR="00B847CB" w:rsidRDefault="00B847CB" w:rsidP="00B847CB">
      <w:pPr>
        <w:pStyle w:val="21"/>
        <w:ind w:firstLine="420"/>
      </w:pPr>
      <w:r>
        <w:rPr>
          <w:rFonts w:hint="eastAsia"/>
        </w:rPr>
        <w:t>》》</w:t>
      </w:r>
      <w:r>
        <w:rPr>
          <w:rFonts w:hint="eastAsia"/>
        </w:rPr>
        <w:t>The Big Five: I want to send this video to station B on my behalf. I don</w:t>
      </w:r>
      <w:r>
        <w:rPr>
          <w:rFonts w:hint="eastAsia"/>
        </w:rPr>
        <w:t>’</w:t>
      </w:r>
      <w:r>
        <w:rPr>
          <w:rFonts w:hint="eastAsia"/>
        </w:rPr>
        <w:t>t know if it</w:t>
      </w:r>
      <w:r>
        <w:rPr>
          <w:rFonts w:hint="eastAsia"/>
        </w:rPr>
        <w:t>’</w:t>
      </w:r>
      <w:r>
        <w:rPr>
          <w:rFonts w:hint="eastAsia"/>
        </w:rPr>
        <w:t>s possible.</w:t>
      </w:r>
    </w:p>
    <w:p w:rsidR="00B847CB" w:rsidRDefault="00B847CB" w:rsidP="00B847CB">
      <w:pPr>
        <w:pStyle w:val="21"/>
        <w:ind w:firstLine="420"/>
      </w:pPr>
      <w:r>
        <w:t>"Ge Yimin: OK, thank you, I welcome all publicity.</w:t>
      </w:r>
    </w:p>
    <w:p w:rsidR="00B847CB" w:rsidRDefault="00B847CB" w:rsidP="00B847CB">
      <w:pPr>
        <w:pStyle w:val="21"/>
        <w:ind w:firstLine="420"/>
      </w:pPr>
      <w:r>
        <w:t>Mention of me is to promote me.</w:t>
      </w:r>
    </w:p>
    <w:p w:rsidR="00B847CB" w:rsidRDefault="00B847CB" w:rsidP="00B847CB">
      <w:pPr>
        <w:pStyle w:val="21"/>
        <w:ind w:firstLine="420"/>
      </w:pPr>
    </w:p>
    <w:p w:rsidR="00B847CB" w:rsidRDefault="00B847CB" w:rsidP="00B847CB">
      <w:pPr>
        <w:pStyle w:val="21"/>
        <w:ind w:firstLine="420"/>
      </w:pPr>
      <w:r>
        <w:t>634. The vast sea of ​​people: Ge Yimin claimed to be sentenced in 2012 and imprisoned</w:t>
      </w:r>
    </w:p>
    <w:p w:rsidR="00B847CB" w:rsidRDefault="00B847CB" w:rsidP="00B847CB">
      <w:pPr>
        <w:pStyle w:val="21"/>
        <w:ind w:firstLine="420"/>
      </w:pPr>
      <w:r>
        <w:t xml:space="preserve">He served seven years in prison and was released in 2019. However, Ge Yimin himself later interacted with netizens and admitted that he had fabricated the incident in order to hype his "sacred religion", so it was just a scam, and the Ge family team was even more fake. The court document of the “First-instance Criminal Judgment in the Case of Ge Yimin Criminals Using Cult Organizations to Undermine the Implementation of the Law” was published. However, Ge Yimin himself has not always been able to commit himself to his cult. For example, he was summoned by the local police station on a certain day in November 2019, and at 8 o’clock in the evening on April 14, 2020. It has been </w:t>
      </w:r>
      <w:r>
        <w:lastRenderedPageBreak/>
        <w:t>summoned, and the two events can be found in (22) (23) in his book "</w:t>
      </w:r>
      <w:r w:rsidR="009F4861">
        <w:t>“wordofgod”</w:t>
      </w:r>
      <w:r>
        <w:t>s" Chapter 21 Political Commentary. The details can be seen, so I won't go into details here. .</w:t>
      </w:r>
    </w:p>
    <w:p w:rsidR="00B847CB" w:rsidRDefault="00B847CB" w:rsidP="00B847CB">
      <w:pPr>
        <w:pStyle w:val="21"/>
        <w:ind w:firstLine="420"/>
      </w:pPr>
      <w:r>
        <w:rPr>
          <w:rFonts w:hint="eastAsia"/>
        </w:rPr>
        <w:t>》</w:t>
      </w:r>
      <w:r>
        <w:rPr>
          <w:rFonts w:hint="eastAsia"/>
        </w:rPr>
        <w:t>SzMithrandir: When the website he built last year was not available, he lied to me by posting it once, saying that he was sentenced for threatening to contain it and lost his job.</w:t>
      </w:r>
    </w:p>
    <w:p w:rsidR="00B847CB" w:rsidRDefault="00B847CB" w:rsidP="00B847CB">
      <w:pPr>
        <w:pStyle w:val="21"/>
        <w:ind w:firstLine="420"/>
      </w:pPr>
      <w:r>
        <w:rPr>
          <w:rFonts w:hint="eastAsia"/>
        </w:rPr>
        <w:t>》》</w:t>
      </w:r>
      <w:r>
        <w:t>The vast sea of ​​people: I still remember that a domain name of Geshen.com last year was forcibly taken over a period of time, but this domain name can now be accessed directly.</w:t>
      </w:r>
    </w:p>
    <w:p w:rsidR="00B847CB" w:rsidRDefault="00B847CB" w:rsidP="00B847CB">
      <w:pPr>
        <w:pStyle w:val="21"/>
        <w:ind w:firstLine="420"/>
      </w:pPr>
    </w:p>
    <w:p w:rsidR="00B847CB" w:rsidRDefault="00B847CB" w:rsidP="00B847CB">
      <w:pPr>
        <w:pStyle w:val="21"/>
        <w:ind w:firstLine="420"/>
      </w:pPr>
      <w:r>
        <w:t>635. The Boundless Sea of ​​People: Some Contents Appeared in the English Version of "</w:t>
      </w:r>
      <w:r w:rsidR="009F4861">
        <w:t>“wordofgod”</w:t>
      </w:r>
      <w:r>
        <w:t>s"</w:t>
      </w:r>
    </w:p>
    <w:p w:rsidR="00B847CB" w:rsidRDefault="00B847CB" w:rsidP="00B847CB">
      <w:pPr>
        <w:pStyle w:val="21"/>
        <w:ind w:firstLine="420"/>
      </w:pPr>
      <w:r>
        <w:t xml:space="preserve">To be honest, the full text of this English version must have been translated by a digester. I found that some Chinese characters and sentences were not translated, so I just uploaded the original text directly, and showed foreigners if he could understand it. My </w:t>
      </w:r>
      <w:r w:rsidR="009F4861">
        <w:t>“wordofgod”</w:t>
      </w:r>
      <w:r>
        <w:t>s are really boring, no It is recommended to watch.</w:t>
      </w:r>
    </w:p>
    <w:p w:rsidR="00B847CB" w:rsidRDefault="00B847CB" w:rsidP="00B847CB">
      <w:pPr>
        <w:pStyle w:val="21"/>
        <w:ind w:firstLine="420"/>
      </w:pPr>
      <w:r>
        <w:t>1. Are you worthy of being a god? The demons and demons dare to make an axe in front of me! how far! How far away!</w:t>
      </w:r>
    </w:p>
    <w:p w:rsidR="00B847CB" w:rsidRDefault="00B847CB" w:rsidP="00B847CB">
      <w:pPr>
        <w:pStyle w:val="21"/>
        <w:ind w:firstLine="420"/>
      </w:pPr>
      <w:r>
        <w:t>You are also worthy of being a god?" The demons and demons dare to make an</w:t>
      </w:r>
    </w:p>
    <w:p w:rsidR="00B847CB" w:rsidRDefault="00B847CB" w:rsidP="00B847CB">
      <w:pPr>
        <w:pStyle w:val="21"/>
        <w:ind w:firstLine="420"/>
      </w:pPr>
      <w:r>
        <w:t>axe in front of me! how far! How far away!</w:t>
      </w:r>
    </w:p>
    <w:p w:rsidR="00B847CB" w:rsidRDefault="00B847CB" w:rsidP="00B847CB">
      <w:pPr>
        <w:pStyle w:val="21"/>
        <w:ind w:firstLine="420"/>
      </w:pPr>
      <w:r>
        <w:t>2. Final warning,,,</w:t>
      </w:r>
    </w:p>
    <w:p w:rsidR="00B847CB" w:rsidRDefault="00B847CB" w:rsidP="00B847CB">
      <w:pPr>
        <w:pStyle w:val="21"/>
        <w:ind w:firstLine="420"/>
      </w:pPr>
      <w:r>
        <w:t>Final warning,,,</w:t>
      </w:r>
    </w:p>
    <w:p w:rsidR="00B847CB" w:rsidRDefault="00B847CB" w:rsidP="00B847CB">
      <w:pPr>
        <w:pStyle w:val="21"/>
        <w:ind w:firstLine="420"/>
      </w:pPr>
      <w:r>
        <w:t>3. Come and read "Nerv" aloud together!</w:t>
      </w:r>
    </w:p>
    <w:p w:rsidR="00B847CB" w:rsidRDefault="00B847CB" w:rsidP="00B847CB">
      <w:pPr>
        <w:pStyle w:val="21"/>
        <w:ind w:firstLine="420"/>
      </w:pPr>
      <w:r>
        <w:t>Come and read “Nerv” aloud together!</w:t>
      </w:r>
    </w:p>
    <w:p w:rsidR="00B847CB" w:rsidRDefault="00B847CB" w:rsidP="00B847CB">
      <w:pPr>
        <w:pStyle w:val="21"/>
        <w:ind w:firstLine="420"/>
      </w:pPr>
      <w:r>
        <w:t>4. The beautiful and strong lion</w:t>
      </w:r>
    </w:p>
    <w:p w:rsidR="00B847CB" w:rsidRDefault="00B847CB" w:rsidP="00B847CB">
      <w:pPr>
        <w:pStyle w:val="21"/>
        <w:ind w:firstLine="420"/>
      </w:pPr>
      <w:r>
        <w:t>A beautiful and strong lion</w:t>
      </w:r>
    </w:p>
    <w:p w:rsidR="00B847CB" w:rsidRDefault="00B847CB" w:rsidP="00B847CB">
      <w:pPr>
        <w:pStyle w:val="21"/>
        <w:ind w:firstLine="420"/>
      </w:pPr>
      <w:r>
        <w:t>5. Cut off the people, cut off.</w:t>
      </w:r>
    </w:p>
    <w:p w:rsidR="00B847CB" w:rsidRDefault="00B847CB" w:rsidP="00B847CB">
      <w:pPr>
        <w:pStyle w:val="21"/>
        <w:ind w:firstLine="420"/>
      </w:pPr>
      <w:r>
        <w:lastRenderedPageBreak/>
        <w:t>cut to the people, cut off.</w:t>
      </w:r>
    </w:p>
    <w:p w:rsidR="00B847CB" w:rsidRDefault="00B847CB" w:rsidP="00B847CB">
      <w:pPr>
        <w:pStyle w:val="21"/>
        <w:ind w:firstLine="420"/>
      </w:pPr>
      <w:r>
        <w:t>6. Brain upgrade text</w:t>
      </w:r>
    </w:p>
    <w:p w:rsidR="00B847CB" w:rsidRDefault="00B847CB" w:rsidP="00B847CB">
      <w:pPr>
        <w:pStyle w:val="21"/>
        <w:ind w:firstLine="420"/>
      </w:pPr>
      <w:r>
        <w:t>Brain upgrade text</w:t>
      </w:r>
    </w:p>
    <w:p w:rsidR="00B847CB" w:rsidRDefault="00B847CB" w:rsidP="00B847CB">
      <w:pPr>
        <w:pStyle w:val="21"/>
        <w:ind w:firstLine="420"/>
      </w:pPr>
      <w:r>
        <w:t>"For the father to know: He doesn't seem to lie about this. God reappears every time after a sudden disappearance for a period of time. Maybe it is God who has found a new job.</w:t>
      </w:r>
    </w:p>
    <w:p w:rsidR="00B847CB" w:rsidRDefault="00B847CB" w:rsidP="00B847CB">
      <w:pPr>
        <w:pStyle w:val="21"/>
        <w:ind w:firstLine="420"/>
      </w:pPr>
    </w:p>
    <w:p w:rsidR="00B847CB" w:rsidRDefault="00B847CB" w:rsidP="00B847CB">
      <w:pPr>
        <w:pStyle w:val="21"/>
        <w:ind w:firstLine="420"/>
      </w:pPr>
      <w:r>
        <w:t>636</w:t>
      </w:r>
      <w:r>
        <w:rPr>
          <w:rFonts w:hint="eastAsia"/>
        </w:rPr>
        <w:t>、</w:t>
      </w:r>
      <w:r>
        <w:t>The vast sea of ​​people: The Gejia team's dynamic speed is really fast</w:t>
      </w:r>
    </w:p>
    <w:p w:rsidR="00B847CB" w:rsidRDefault="00B847CB" w:rsidP="00B847CB">
      <w:pPr>
        <w:pStyle w:val="21"/>
        <w:ind w:firstLine="420"/>
      </w:pPr>
      <w:r>
        <w:t xml:space="preserve">After some content appeared in the English version of the </w:t>
      </w:r>
      <w:r w:rsidR="009F4861">
        <w:t>“wordofgod”</w:t>
      </w:r>
      <w:r>
        <w:t xml:space="preserve"> that I posted this morning, the Geshen community finally included the news at noon. My account was really targeted by them, but I couldn’t do anything if I followed it. The key point is that they sent my news to the entire network (they promoted the gods on various forums and included comments from netizens), In other words, when you are targeted, you will not only see your screen name on God.com, but also on Baidu Tieba, Zhihu, Jianshu, and Douban. And this is Ge Xiang's debut,,!</w:t>
      </w:r>
    </w:p>
    <w:p w:rsidR="00B847CB" w:rsidRDefault="00B847CB" w:rsidP="00B847CB">
      <w:pPr>
        <w:pStyle w:val="21"/>
        <w:ind w:firstLine="420"/>
      </w:pPr>
      <w:r>
        <w:rPr>
          <w:rFonts w:hint="eastAsia"/>
        </w:rPr>
        <w:t>》</w:t>
      </w:r>
      <w:r>
        <w:rPr>
          <w:rFonts w:hint="eastAsia"/>
        </w:rPr>
        <w:t>SzMithrandir: "I want to send this video to station B for you, don</w:t>
      </w:r>
      <w:r>
        <w:rPr>
          <w:rFonts w:hint="eastAsia"/>
        </w:rPr>
        <w:t>’</w:t>
      </w:r>
      <w:r>
        <w:rPr>
          <w:rFonts w:hint="eastAsia"/>
        </w:rPr>
        <w:t>t know if it</w:t>
      </w:r>
      <w:r>
        <w:rPr>
          <w:rFonts w:hint="eastAsia"/>
        </w:rPr>
        <w:t>’</w:t>
      </w:r>
      <w:r>
        <w:rPr>
          <w:rFonts w:hint="eastAsia"/>
        </w:rPr>
        <w:t>s possible." Is this?</w:t>
      </w:r>
    </w:p>
    <w:p w:rsidR="00B847CB" w:rsidRDefault="00B847CB" w:rsidP="00B847CB">
      <w:pPr>
        <w:pStyle w:val="21"/>
        <w:ind w:firstLine="420"/>
      </w:pPr>
      <w:r>
        <w:t>"" The vast sea of ​​people: This, ah, is the crumb god descending to the earth. Gym you asked for. He said at first that he did, so look for it first. Then I wondered whether or not to ask for his opinion. This sentence was just for him.</w:t>
      </w:r>
    </w:p>
    <w:p w:rsidR="00B847CB" w:rsidRDefault="00B847CB" w:rsidP="00B847CB">
      <w:pPr>
        <w:pStyle w:val="21"/>
        <w:ind w:firstLine="420"/>
      </w:pPr>
      <w:r>
        <w:t>"For the father to know: God will only intercept the content that is most beneficial to him, and then piece it together.</w:t>
      </w:r>
    </w:p>
    <w:p w:rsidR="00B847CB" w:rsidRDefault="00B847CB" w:rsidP="00B847CB">
      <w:pPr>
        <w:pStyle w:val="21"/>
        <w:ind w:firstLine="420"/>
      </w:pPr>
      <w:r>
        <w:t>"" The vast sea of ​​people: I just saw the Geshen community, I have to say that Geshen is really out of context.</w:t>
      </w:r>
    </w:p>
    <w:p w:rsidR="00B847CB" w:rsidRDefault="00B847CB" w:rsidP="00B847CB">
      <w:pPr>
        <w:pStyle w:val="21"/>
        <w:ind w:firstLine="420"/>
      </w:pPr>
      <w:r>
        <w:t xml:space="preserve">"Beast114514: Now Godnet is full of your dynamics (extremely </w:t>
      </w:r>
      <w:r>
        <w:lastRenderedPageBreak/>
        <w:t>cold).</w:t>
      </w:r>
    </w:p>
    <w:p w:rsidR="00B847CB" w:rsidRDefault="00B847CB" w:rsidP="00B847CB">
      <w:pPr>
        <w:pStyle w:val="21"/>
        <w:ind w:firstLine="420"/>
      </w:pPr>
    </w:p>
    <w:p w:rsidR="00B847CB" w:rsidRDefault="00B847CB" w:rsidP="00B847CB">
      <w:pPr>
        <w:pStyle w:val="21"/>
        <w:ind w:firstLine="420"/>
      </w:pPr>
      <w:r>
        <w:t>637, I do it myself five 4: Gehua certified Geshen.</w:t>
      </w:r>
    </w:p>
    <w:p w:rsidR="00B847CB" w:rsidRDefault="00B847CB" w:rsidP="00B847CB">
      <w:pPr>
        <w:pStyle w:val="21"/>
        <w:ind w:firstLine="420"/>
      </w:pPr>
      <w:r>
        <w:t>"Heaven and Heaven: May I ask who is Geshen Gehua?</w:t>
      </w:r>
    </w:p>
    <w:p w:rsidR="00B847CB" w:rsidRDefault="00B847CB" w:rsidP="00B847CB">
      <w:pPr>
        <w:pStyle w:val="21"/>
        <w:ind w:firstLine="420"/>
      </w:pPr>
      <w:r>
        <w:t>"" Brother Gu regrets the young master: Fool Ge has a mental problem. Ignore him. It's fool Ge's trumpet again.</w:t>
      </w:r>
    </w:p>
    <w:p w:rsidR="00B847CB" w:rsidRDefault="00B847CB" w:rsidP="00B847CB">
      <w:pPr>
        <w:pStyle w:val="21"/>
        <w:ind w:firstLine="420"/>
      </w:pPr>
      <w:r>
        <w:t>"Heaven to Heaven: God is not called Ge Shen Ge Hua.</w:t>
      </w:r>
    </w:p>
    <w:p w:rsidR="00B847CB" w:rsidRDefault="00B847CB" w:rsidP="00B847CB">
      <w:pPr>
        <w:pStyle w:val="21"/>
        <w:ind w:firstLine="420"/>
      </w:pPr>
      <w:r>
        <w:t>"" Brother Gu, Young Master: I know. But Fool Ge has so many numbers!</w:t>
      </w:r>
    </w:p>
    <w:p w:rsidR="00B847CB" w:rsidRDefault="00B847CB" w:rsidP="00B847CB">
      <w:pPr>
        <w:pStyle w:val="21"/>
        <w:ind w:firstLine="420"/>
      </w:pPr>
      <w:r>
        <w:t>I really want to slap it over.</w:t>
      </w:r>
    </w:p>
    <w:p w:rsidR="00B847CB" w:rsidRDefault="00B847CB" w:rsidP="00B847CB">
      <w:pPr>
        <w:pStyle w:val="21"/>
        <w:ind w:firstLine="420"/>
      </w:pPr>
      <w:r>
        <w:t>People like him. Is it interesting to confuse everyone?</w:t>
      </w:r>
    </w:p>
    <w:p w:rsidR="00B847CB" w:rsidRDefault="00B847CB" w:rsidP="00B847CB">
      <w:pPr>
        <w:pStyle w:val="21"/>
        <w:ind w:firstLine="420"/>
      </w:pPr>
      <w:r>
        <w:t xml:space="preserve">"I did it myself 5 4: According to my </w:t>
      </w:r>
      <w:r w:rsidR="009F4861">
        <w:t>“wordofgod”</w:t>
      </w:r>
      <w:r>
        <w:t>s, God was created by Ge Shen across generations.</w:t>
      </w:r>
    </w:p>
    <w:p w:rsidR="004354F1" w:rsidRDefault="004354F1" w:rsidP="004354F1">
      <w:pPr>
        <w:pStyle w:val="21"/>
        <w:ind w:firstLine="420"/>
      </w:pPr>
      <w:r>
        <w:t>Ge Shen's Ge</w:t>
      </w:r>
    </w:p>
    <w:p w:rsidR="004354F1" w:rsidRDefault="004354F1" w:rsidP="004354F1">
      <w:pPr>
        <w:pStyle w:val="21"/>
        <w:ind w:firstLine="420"/>
      </w:pPr>
      <w:r>
        <w:t>Two hands are in the sky, two feet are on the ground.</w:t>
      </w:r>
    </w:p>
    <w:p w:rsidR="004354F1" w:rsidRDefault="004354F1" w:rsidP="004354F1">
      <w:pPr>
        <w:pStyle w:val="21"/>
        <w:ind w:firstLine="420"/>
      </w:pPr>
      <w:r>
        <w:t>"" Brother Gu regrets the young master: If you are the Purple Saint. How about I am willing to give everyone a life. Ha ha.</w:t>
      </w:r>
    </w:p>
    <w:p w:rsidR="004354F1" w:rsidRDefault="004354F1" w:rsidP="004354F1">
      <w:pPr>
        <w:pStyle w:val="21"/>
        <w:ind w:firstLine="420"/>
      </w:pPr>
      <w:r>
        <w:t>"Ge Hua: Ge Shen is three stories taller than you.</w:t>
      </w:r>
    </w:p>
    <w:p w:rsidR="004354F1" w:rsidRDefault="004354F1" w:rsidP="004354F1">
      <w:pPr>
        <w:pStyle w:val="21"/>
        <w:ind w:firstLine="420"/>
      </w:pPr>
      <w:r>
        <w:t>"" Brother Gu regrets the young master: There are so many cults Ge Fool.</w:t>
      </w:r>
    </w:p>
    <w:p w:rsidR="004354F1" w:rsidRDefault="004354F1" w:rsidP="004354F1">
      <w:pPr>
        <w:pStyle w:val="21"/>
        <w:ind w:firstLine="420"/>
      </w:pPr>
      <w:r>
        <w:t>"Sasas-: One hundred thousand Gehua and one hundred thousand soldiers.</w:t>
      </w:r>
    </w:p>
    <w:p w:rsidR="004354F1" w:rsidRDefault="004354F1" w:rsidP="004354F1">
      <w:pPr>
        <w:pStyle w:val="21"/>
        <w:ind w:firstLine="420"/>
      </w:pPr>
      <w:r>
        <w:t>Ge Shen is only at the top level.</w:t>
      </w:r>
    </w:p>
    <w:p w:rsidR="004354F1" w:rsidRDefault="004354F1" w:rsidP="004354F1">
      <w:pPr>
        <w:pStyle w:val="21"/>
        <w:ind w:firstLine="420"/>
      </w:pPr>
      <w:r>
        <w:t>Huaxi Village is in the world, not as good as Ge Shen.</w:t>
      </w:r>
    </w:p>
    <w:p w:rsidR="004354F1" w:rsidRDefault="004354F1" w:rsidP="004354F1">
      <w:pPr>
        <w:pStyle w:val="21"/>
        <w:ind w:firstLine="420"/>
      </w:pPr>
    </w:p>
    <w:p w:rsidR="004354F1" w:rsidRDefault="004354F1" w:rsidP="004354F1">
      <w:pPr>
        <w:pStyle w:val="21"/>
        <w:ind w:firstLine="420"/>
      </w:pPr>
      <w:r>
        <w:t>638, the vast sea of ​​people: computers, computers of Internet philosophers.</w:t>
      </w:r>
    </w:p>
    <w:p w:rsidR="004354F1" w:rsidRDefault="004354F1" w:rsidP="004354F1">
      <w:pPr>
        <w:pStyle w:val="21"/>
        <w:ind w:firstLine="420"/>
      </w:pPr>
      <w:r>
        <w:t xml:space="preserve">Ge Yimin has a computer, most likely a desktop computer. Another Ge Yimin also let go of some screenshots of some pages of his computer </w:t>
      </w:r>
      <w:r>
        <w:lastRenderedPageBreak/>
        <w:t>browser, but there is a Zhang in the upper right corner. It is not difficult to see that Ge Yimin has searched for his name on Taobao (after all, it is not a picture of Yemei via NetEase).</w:t>
      </w:r>
    </w:p>
    <w:p w:rsidR="004354F1" w:rsidRDefault="004354F1" w:rsidP="004354F1">
      <w:pPr>
        <w:pStyle w:val="21"/>
        <w:ind w:firstLine="420"/>
      </w:pPr>
      <w:r>
        <w:t>"Knowing for the father: It is impossible for him not to be known by his relatives and friends. Didn't he claim that he was the reincarnation of Christ when he was a child?</w:t>
      </w:r>
    </w:p>
    <w:p w:rsidR="004354F1" w:rsidRDefault="004354F1" w:rsidP="004354F1">
      <w:pPr>
        <w:pStyle w:val="21"/>
        <w:ind w:firstLine="420"/>
      </w:pPr>
      <w:r>
        <w:t>The vast crowd: Indeed, Ge Shen said that he felt holy when he passed a certain church during his sophomore year in high school. Nanjing University believed in Christianity, read the Bible in 2000, and then began to proclaim himself a god.</w:t>
      </w:r>
    </w:p>
    <w:p w:rsidR="004354F1" w:rsidRDefault="004354F1" w:rsidP="004354F1">
      <w:pPr>
        <w:pStyle w:val="21"/>
        <w:ind w:firstLine="420"/>
      </w:pPr>
      <w:r>
        <w:t>"2007chunlu55: The first time the true sage came out of the mountain, it was Miege. Break the cult!</w:t>
      </w:r>
    </w:p>
    <w:p w:rsidR="004354F1" w:rsidRDefault="004354F1" w:rsidP="004354F1">
      <w:pPr>
        <w:pStyle w:val="21"/>
        <w:ind w:firstLine="420"/>
      </w:pPr>
      <w:r>
        <w:t>"" Ge Hua: Ge Shen is three levels higher than your true sage.</w:t>
      </w:r>
    </w:p>
    <w:p w:rsidR="004354F1" w:rsidRDefault="004354F1" w:rsidP="004354F1">
      <w:pPr>
        <w:pStyle w:val="21"/>
        <w:ind w:firstLine="420"/>
      </w:pPr>
      <w:r>
        <w:t xml:space="preserve">"Benyuan Avenue: I heard that you have </w:t>
      </w:r>
      <w:r w:rsidR="009F4861">
        <w:t>“wordofgod”</w:t>
      </w:r>
      <w:r>
        <w:t>s, but it's true.</w:t>
      </w:r>
    </w:p>
    <w:p w:rsidR="004354F1" w:rsidRDefault="004354F1" w:rsidP="004354F1">
      <w:pPr>
        <w:pStyle w:val="21"/>
        <w:ind w:firstLine="420"/>
      </w:pPr>
      <w:r>
        <w:t>"" Ge Hua: God's Word.</w:t>
      </w:r>
    </w:p>
    <w:p w:rsidR="004354F1" w:rsidRDefault="004354F1" w:rsidP="004354F1">
      <w:pPr>
        <w:pStyle w:val="21"/>
        <w:ind w:firstLine="420"/>
      </w:pPr>
      <w:r>
        <w:rPr>
          <w:rFonts w:hint="eastAsia"/>
        </w:rPr>
        <w:t>》</w:t>
      </w:r>
      <w:r>
        <w:rPr>
          <w:rFonts w:hint="eastAsia"/>
        </w:rPr>
        <w:t>2007chunlu55: Pole vault, broken calf.</w:t>
      </w:r>
    </w:p>
    <w:p w:rsidR="004354F1" w:rsidRDefault="004354F1" w:rsidP="004354F1">
      <w:pPr>
        <w:pStyle w:val="21"/>
        <w:ind w:firstLine="420"/>
      </w:pPr>
      <w:r>
        <w:t>It is also three stories high.</w:t>
      </w:r>
    </w:p>
    <w:p w:rsidR="004354F1" w:rsidRDefault="004354F1" w:rsidP="004354F1">
      <w:pPr>
        <w:pStyle w:val="21"/>
        <w:ind w:firstLine="420"/>
      </w:pPr>
      <w:r>
        <w:t>"" Ge Hua: When did your true saint come out of the mountain?</w:t>
      </w:r>
    </w:p>
    <w:p w:rsidR="004354F1" w:rsidRDefault="004354F1" w:rsidP="004354F1">
      <w:pPr>
        <w:pStyle w:val="21"/>
        <w:ind w:firstLine="420"/>
      </w:pPr>
      <w:r>
        <w:t>"The Origin Road: It's the Bible, so you are a Christian.</w:t>
      </w:r>
    </w:p>
    <w:p w:rsidR="004354F1" w:rsidRDefault="004354F1" w:rsidP="004354F1">
      <w:pPr>
        <w:pStyle w:val="21"/>
        <w:ind w:firstLine="420"/>
      </w:pPr>
      <w:r>
        <w:t xml:space="preserve">"" Ge Hua: </w:t>
      </w:r>
      <w:r w:rsidR="009F4861">
        <w:t>“wordofgod”</w:t>
      </w:r>
      <w:r>
        <w:t>s, derived from the Bible, higher than the Bible.</w:t>
      </w:r>
    </w:p>
    <w:p w:rsidR="004354F1" w:rsidRDefault="004354F1" w:rsidP="004354F1">
      <w:pPr>
        <w:pStyle w:val="21"/>
        <w:ind w:firstLine="420"/>
      </w:pPr>
    </w:p>
    <w:p w:rsidR="004354F1" w:rsidRDefault="004354F1" w:rsidP="004354F1">
      <w:pPr>
        <w:pStyle w:val="21"/>
        <w:ind w:firstLine="420"/>
      </w:pPr>
      <w:r>
        <w:rPr>
          <w:rFonts w:hint="eastAsia"/>
        </w:rPr>
        <w:t>639</w:t>
      </w:r>
      <w:r>
        <w:rPr>
          <w:rFonts w:hint="eastAsia"/>
        </w:rPr>
        <w:t>、</w:t>
      </w:r>
      <w:r>
        <w:rPr>
          <w:rFonts w:hint="eastAsia"/>
        </w:rPr>
        <w:t>Where are you?: A brief introduction to the Internet philosopher: Ge Yimin</w:t>
      </w:r>
    </w:p>
    <w:p w:rsidR="004354F1" w:rsidRDefault="004354F1" w:rsidP="004354F1">
      <w:pPr>
        <w:pStyle w:val="21"/>
        <w:ind w:firstLine="420"/>
      </w:pPr>
      <w:r>
        <w:t xml:space="preserve">Ge Yimin, born on January 26, 1969 (one saying on the 31st), was born in Zhenjiang, Jiangsu, China. He graduated from the Chinese Department of Nanjing University with a major in Chinese Language and Literature in July 1990. He also participated in the Heisei first year </w:t>
      </w:r>
      <w:r>
        <w:lastRenderedPageBreak/>
        <w:t>event, which can be said to be a progressive youth at that time. An employee of Zhenjiang Weilik Machinery Company, who later claimed to be an Internet religionist, thinker, activist, and Christian writer (in essence, he was engaged in a cult of personality and a cult), and collectively referred to his followers as "Gehua".</w:t>
      </w:r>
    </w:p>
    <w:p w:rsidR="004354F1" w:rsidRDefault="004354F1" w:rsidP="004354F1">
      <w:pPr>
        <w:pStyle w:val="21"/>
        <w:ind w:firstLine="420"/>
      </w:pPr>
      <w:r>
        <w:t>Ge Yimin published the book "</w:t>
      </w:r>
      <w:r w:rsidR="009F4861">
        <w:t>“wordofgod”</w:t>
      </w:r>
      <w:r>
        <w:t>s" at his own expense in September 2014 and published it in Hong Kong Four Seasons Publishing House. In addition, China Knowledge Network included Ge Yimin's paper "Contemporary Christian Communism-Ge Yimin's "Nervity"" included in the April 11th issue of the "Young Writer" periodical, 2015. I have to sigh how crazy this time is.</w:t>
      </w:r>
    </w:p>
    <w:p w:rsidR="004354F1" w:rsidRDefault="004354F1" w:rsidP="004354F1">
      <w:pPr>
        <w:pStyle w:val="21"/>
        <w:ind w:firstLine="420"/>
      </w:pPr>
      <w:r>
        <w:t>In April 2019, he was posted by God Eagle on Weibo. At the end of the same month, due to the influence of God Eagle, the major search engines could hardly find him, and Baidu was the most obvious.</w:t>
      </w:r>
    </w:p>
    <w:p w:rsidR="004354F1" w:rsidRDefault="004354F1" w:rsidP="004354F1">
      <w:pPr>
        <w:pStyle w:val="21"/>
        <w:ind w:firstLine="420"/>
      </w:pPr>
      <w:r>
        <w:t>Uh, this. In fact, some of Ge Yimin's articles (not involving sensitive content) are quite good in terms of readability and academics. For example, he wrote "My Mother". In this article, Ge Yimin praised the great maternal love. , Also listed his mother’s work for Ge Yimin. The temperature on the night of Ge Yimin’s birth was very cold, which means that his mother had to feel double the pain. More deeds can be seen in "</w:t>
      </w:r>
      <w:r w:rsidR="009F4861">
        <w:t>“wordofgod”</w:t>
      </w:r>
      <w:r>
        <w:t>". Chapter 22 Psalm Book 10. My mother, aside from the fact that she is the head of xj, this article is worth reading.</w:t>
      </w:r>
    </w:p>
    <w:p w:rsidR="004354F1" w:rsidRDefault="004354F1" w:rsidP="004354F1">
      <w:pPr>
        <w:pStyle w:val="21"/>
        <w:ind w:firstLine="420"/>
      </w:pPr>
      <w:r>
        <w:rPr>
          <w:rFonts w:hint="eastAsia"/>
        </w:rPr>
        <w:t>》</w:t>
      </w:r>
      <w:r>
        <w:rPr>
          <w:rFonts w:hint="eastAsia"/>
        </w:rPr>
        <w:t>Handle: A Ge is still handsome,,,</w:t>
      </w:r>
    </w:p>
    <w:p w:rsidR="004354F1" w:rsidRDefault="004354F1" w:rsidP="004354F1">
      <w:pPr>
        <w:pStyle w:val="21"/>
        <w:ind w:firstLine="420"/>
      </w:pPr>
      <w:r>
        <w:t>""The vast sea of ​​people: to be honest, in the Disney face of Zhongwangzhe, he is really only the most pleasing to the eye,,,</w:t>
      </w:r>
    </w:p>
    <w:p w:rsidR="004354F1" w:rsidRDefault="004354F1" w:rsidP="004354F1">
      <w:pPr>
        <w:pStyle w:val="21"/>
        <w:ind w:firstLine="420"/>
      </w:pPr>
      <w:r>
        <w:t>"Photographer of Suture Villa: How come you look like Liang Qichao from the perspective of Spider-Man...</w:t>
      </w:r>
    </w:p>
    <w:p w:rsidR="004354F1" w:rsidRDefault="004354F1" w:rsidP="004354F1">
      <w:pPr>
        <w:pStyle w:val="21"/>
        <w:ind w:firstLine="420"/>
      </w:pPr>
      <w:r>
        <w:t>"" Knows for the father: the gods are going crazy because of the influence of the sticks of the Tieba at the time.</w:t>
      </w:r>
    </w:p>
    <w:p w:rsidR="004354F1" w:rsidRDefault="004354F1" w:rsidP="004354F1">
      <w:pPr>
        <w:pStyle w:val="21"/>
        <w:ind w:firstLine="420"/>
      </w:pPr>
    </w:p>
    <w:p w:rsidR="004354F1" w:rsidRDefault="004354F1" w:rsidP="004354F1">
      <w:pPr>
        <w:pStyle w:val="21"/>
        <w:ind w:firstLine="420"/>
      </w:pPr>
      <w:r>
        <w:t>640. Contemporary Christian Communism-Ge Yimin's "</w:t>
      </w:r>
      <w:r w:rsidR="009F4861">
        <w:t>“wordofgod”</w:t>
      </w:r>
      <w:r>
        <w:t>s" CNKI literature</w:t>
      </w:r>
    </w:p>
    <w:p w:rsidR="004354F1" w:rsidRDefault="004354F1" w:rsidP="004354F1">
      <w:pPr>
        <w:pStyle w:val="21"/>
        <w:ind w:firstLine="420"/>
      </w:pPr>
      <w:r>
        <w:t>In September 2014, Mr. Ge Yimin of Zhenjiang, Jiangsu, published "Nervous" in Hong Kong, which is the integration of Christianity and communism, adding communist elements to Christianity, and innovatively developing Christianity. China is a socialist country, and Christian communism is the only way to re-localize Chinese Christianity.</w:t>
      </w:r>
    </w:p>
    <w:p w:rsidR="004354F1" w:rsidRDefault="004354F1" w:rsidP="004354F1">
      <w:pPr>
        <w:pStyle w:val="21"/>
        <w:ind w:firstLine="420"/>
      </w:pPr>
      <w:r>
        <w:t>Ge Yimin "Young Writer" 2015-11 Periodical</w:t>
      </w:r>
    </w:p>
    <w:p w:rsidR="004354F1" w:rsidRDefault="004354F1" w:rsidP="004354F1">
      <w:pPr>
        <w:pStyle w:val="21"/>
        <w:ind w:firstLine="420"/>
      </w:pPr>
      <w:r>
        <w:t>Keywords: Christianity / Communism / Love / Equality Download (49) | Cited (0) (20210306)</w:t>
      </w:r>
    </w:p>
    <w:p w:rsidR="004354F1" w:rsidRDefault="004354F1" w:rsidP="004354F1">
      <w:pPr>
        <w:pStyle w:val="21"/>
        <w:ind w:firstLine="420"/>
      </w:pPr>
      <w:r>
        <w:rPr>
          <w:rFonts w:hint="eastAsia"/>
        </w:rPr>
        <w:t>》</w:t>
      </w:r>
      <w:r>
        <w:t>The vast sea of ​​people: Signed at station B</w:t>
      </w:r>
    </w:p>
    <w:p w:rsidR="004354F1" w:rsidRDefault="004354F1" w:rsidP="004354F1">
      <w:pPr>
        <w:pStyle w:val="21"/>
        <w:ind w:firstLine="420"/>
      </w:pPr>
      <w:r>
        <w:t>Mantra: All things are not gods, only the true gods; Christ of Saint Jeme, you must listen to him.</w:t>
      </w:r>
    </w:p>
    <w:p w:rsidR="004354F1" w:rsidRDefault="004354F1" w:rsidP="004354F1">
      <w:pPr>
        <w:pStyle w:val="21"/>
        <w:ind w:firstLine="420"/>
      </w:pPr>
      <w:r>
        <w:t>"" Origin Avenue: It is the copy of the Bible, is it an apprentice taught by the Bible? You are a pastor.</w:t>
      </w:r>
    </w:p>
    <w:p w:rsidR="004354F1" w:rsidRDefault="004354F1" w:rsidP="004354F1">
      <w:pPr>
        <w:pStyle w:val="21"/>
        <w:ind w:firstLine="420"/>
      </w:pPr>
      <w:r>
        <w:t>"Ge Hua: You are very friendly, Ge Shen is a god.</w:t>
      </w:r>
    </w:p>
    <w:p w:rsidR="004354F1" w:rsidRDefault="004354F1" w:rsidP="004354F1">
      <w:pPr>
        <w:pStyle w:val="21"/>
        <w:ind w:firstLine="420"/>
      </w:pPr>
      <w:r>
        <w:t>"" Second World: Entering the heaven Mayday, holding a big sword to fight the four directions.</w:t>
      </w:r>
    </w:p>
    <w:p w:rsidR="004354F1" w:rsidRDefault="004354F1" w:rsidP="004354F1">
      <w:pPr>
        <w:pStyle w:val="21"/>
        <w:ind w:firstLine="420"/>
      </w:pPr>
      <w:r>
        <w:t>Satan has to worship Ge, who is too persuaded by God Yun Ge.</w:t>
      </w:r>
    </w:p>
    <w:p w:rsidR="00AA6958" w:rsidRDefault="00AA6958" w:rsidP="004354F1">
      <w:pPr>
        <w:pStyle w:val="21"/>
        <w:ind w:firstLine="420"/>
      </w:pPr>
    </w:p>
    <w:p w:rsidR="001C28D8" w:rsidRDefault="001C28D8" w:rsidP="001C28D8">
      <w:pPr>
        <w:pStyle w:val="21"/>
        <w:ind w:firstLine="420"/>
      </w:pPr>
      <w:r>
        <w:t>641. The vast sea of ​​people: Ge Yimin, he said the Yemei Sutra (the first name of "</w:t>
      </w:r>
      <w:r w:rsidR="009F4861">
        <w:t>“wordofgod”</w:t>
      </w:r>
      <w:r>
        <w:t>s")</w:t>
      </w:r>
    </w:p>
    <w:p w:rsidR="001C28D8" w:rsidRDefault="001C28D8" w:rsidP="001C28D8">
      <w:pPr>
        <w:pStyle w:val="21"/>
        <w:ind w:firstLine="420"/>
      </w:pPr>
      <w:r>
        <w:t xml:space="preserve">The English version of is translated by Louisa Fei from the United States, but I think it is a lie to the song Yimin, because a careful look at the first chapter of the vision book shows that something is wrong. The translation method in the </w:t>
      </w:r>
      <w:r w:rsidR="009F4861">
        <w:t>“wordofgod”</w:t>
      </w:r>
      <w:r>
        <w:t xml:space="preserve">s is vision book ook, in fact If it’s a human translation, it won’t make the pond reach this point. Obviously, </w:t>
      </w:r>
      <w:r>
        <w:lastRenderedPageBreak/>
        <w:t>you don’t need to type "ook" too much. The whole article is more like a pond machine turned over. And that Fei Jialing was still a classmate of Nanjing University who was a song Yimin, and Ge Yimin later said when interacting with netizens that "have little contact with classmates", and I found people who had interacted with Ge Yimin in real life. All of them have been put on the Gehua roster. Among them is Fei Jialing. Maybe the song Yimin actually used a computer to turn it over and said that someone else translated it. In the attached picture, the head of a female Ge’s zombie appeared in the post bar. I don't know who it is for the time being.</w:t>
      </w:r>
    </w:p>
    <w:p w:rsidR="001C28D8" w:rsidRDefault="001C28D8" w:rsidP="001C28D8">
      <w:pPr>
        <w:pStyle w:val="21"/>
        <w:ind w:firstLine="420"/>
      </w:pPr>
      <w:r>
        <w:t>"MJKMNSS: I actually found out that Ge is my hometown,,,</w:t>
      </w:r>
    </w:p>
    <w:p w:rsidR="001C28D8" w:rsidRDefault="001C28D8" w:rsidP="001C28D8">
      <w:pPr>
        <w:pStyle w:val="21"/>
        <w:ind w:firstLine="420"/>
      </w:pPr>
      <w:r>
        <w:t>"" Knowing for my father: Ge Shen later admitted that he had used Youdao's translation.</w:t>
      </w:r>
    </w:p>
    <w:p w:rsidR="001C28D8" w:rsidRDefault="001C28D8" w:rsidP="001C28D8">
      <w:pPr>
        <w:pStyle w:val="21"/>
        <w:ind w:firstLine="420"/>
      </w:pPr>
      <w:r>
        <w:t>"The vast sea of ​​people: Then he would lie to people that it was Fei Jialing who translated it, and I have to say that Ge Shen is really a lie.</w:t>
      </w:r>
    </w:p>
    <w:p w:rsidR="001C28D8" w:rsidRDefault="001C28D8" w:rsidP="001C28D8">
      <w:pPr>
        <w:pStyle w:val="21"/>
        <w:ind w:firstLine="420"/>
      </w:pPr>
      <w:r>
        <w:t>"" Knowing for my father: According to his cronies, many of them are copying the secrets of self-reporting.</w:t>
      </w:r>
    </w:p>
    <w:p w:rsidR="001C28D8" w:rsidRDefault="001C28D8" w:rsidP="001C28D8">
      <w:pPr>
        <w:pStyle w:val="21"/>
        <w:ind w:firstLine="420"/>
      </w:pPr>
      <w:r>
        <w:t>Old liar,,,</w:t>
      </w:r>
    </w:p>
    <w:p w:rsidR="001C28D8" w:rsidRDefault="001C28D8" w:rsidP="001C28D8">
      <w:pPr>
        <w:pStyle w:val="21"/>
        <w:ind w:firstLine="420"/>
      </w:pPr>
      <w:r>
        <w:rPr>
          <w:rFonts w:hint="eastAsia"/>
        </w:rPr>
        <w:t>》</w:t>
      </w:r>
      <w:r>
        <w:t>The vast sea of ​​people: More than that, I asked him how he views the single man 13 and he said he did not understand, but I discovered his comments on the single man 13, and I was speechless,,,</w:t>
      </w:r>
    </w:p>
    <w:p w:rsidR="001C28D8" w:rsidRDefault="001C28D8" w:rsidP="001C28D8">
      <w:pPr>
        <w:pStyle w:val="21"/>
        <w:ind w:firstLine="420"/>
      </w:pPr>
      <w:r>
        <w:t>"" Asakusa Weiyang: This English can help you wear it at the first glance.</w:t>
      </w:r>
    </w:p>
    <w:p w:rsidR="001C28D8" w:rsidRDefault="001C28D8" w:rsidP="001C28D8">
      <w:pPr>
        <w:pStyle w:val="21"/>
        <w:ind w:firstLine="420"/>
      </w:pPr>
      <w:r>
        <w:rPr>
          <w:rFonts w:hint="eastAsia"/>
        </w:rPr>
        <w:t>》</w:t>
      </w:r>
      <w:r>
        <w:rPr>
          <w:rFonts w:hint="eastAsia"/>
        </w:rPr>
        <w:t>Grand Duke Holzin Bragg: Textual Research Big Brother Suki</w:t>
      </w:r>
    </w:p>
    <w:p w:rsidR="001C28D8" w:rsidRDefault="001C28D8" w:rsidP="001C28D8">
      <w:pPr>
        <w:pStyle w:val="21"/>
        <w:ind w:firstLine="420"/>
      </w:pPr>
    </w:p>
    <w:p w:rsidR="001C28D8" w:rsidRDefault="001C28D8" w:rsidP="001C28D8">
      <w:pPr>
        <w:pStyle w:val="21"/>
        <w:ind w:firstLine="420"/>
      </w:pPr>
      <w:r>
        <w:t>642. Zhuxue and Taxue: Believe that the future will be under the leadership of Ge Shen and Liaoyuan</w:t>
      </w:r>
    </w:p>
    <w:p w:rsidR="001C28D8" w:rsidRDefault="001C28D8" w:rsidP="001C28D8">
      <w:pPr>
        <w:pStyle w:val="21"/>
        <w:ind w:firstLine="420"/>
      </w:pPr>
      <w:r>
        <w:t>It will certainly lead to a better future.</w:t>
      </w:r>
    </w:p>
    <w:p w:rsidR="001C28D8" w:rsidRDefault="001C28D8" w:rsidP="001C28D8">
      <w:pPr>
        <w:pStyle w:val="21"/>
        <w:ind w:firstLine="420"/>
      </w:pPr>
      <w:r>
        <w:t xml:space="preserve">"Shi Wushuang: Completely perish in the future!" When you stare </w:t>
      </w:r>
      <w:r>
        <w:lastRenderedPageBreak/>
        <w:t>into the abyss, the abyss is staring at you too!</w:t>
      </w:r>
    </w:p>
    <w:p w:rsidR="001C28D8" w:rsidRDefault="001C28D8" w:rsidP="001C28D8">
      <w:pPr>
        <w:pStyle w:val="21"/>
        <w:ind w:firstLine="420"/>
      </w:pPr>
      <w:r>
        <w:t>""Zhuxue and Taxue: Hahahaha.</w:t>
      </w:r>
    </w:p>
    <w:p w:rsidR="001C28D8" w:rsidRDefault="001C28D8" w:rsidP="001C28D8">
      <w:pPr>
        <w:pStyle w:val="21"/>
        <w:ind w:firstLine="420"/>
      </w:pPr>
      <w:r>
        <w:t>"Q594141840 Song: What are you haha? Didn't you understand the meaning of what people said?</w:t>
      </w:r>
    </w:p>
    <w:p w:rsidR="001C28D8" w:rsidRDefault="001C28D8" w:rsidP="001C28D8">
      <w:pPr>
        <w:pStyle w:val="21"/>
        <w:ind w:firstLine="420"/>
      </w:pPr>
      <w:r>
        <w:t>"" Zhuxue and Taxue: That is because he didn't understand the abilities of God Ge and Liaoyuan, so he won't say that when he sees their abilities.</w:t>
      </w:r>
    </w:p>
    <w:p w:rsidR="001C28D8" w:rsidRDefault="001C28D8" w:rsidP="001C28D8">
      <w:pPr>
        <w:pStyle w:val="21"/>
        <w:ind w:firstLine="420"/>
      </w:pPr>
      <w:r>
        <w:t>"Song of q594141840: Hahahaha, don't tease, will you let it go? Come out and blow it, can you beat the little monster in Ultraman? Why don't you make one first for everyone to see.</w:t>
      </w:r>
    </w:p>
    <w:p w:rsidR="001C28D8" w:rsidRDefault="001C28D8" w:rsidP="001C28D8">
      <w:pPr>
        <w:pStyle w:val="21"/>
        <w:ind w:firstLine="420"/>
      </w:pPr>
      <w:r>
        <w:rPr>
          <w:rFonts w:hint="eastAsia"/>
        </w:rPr>
        <w:t>》》</w:t>
      </w:r>
      <w:r>
        <w:rPr>
          <w:rFonts w:hint="eastAsia"/>
        </w:rPr>
        <w:t>Zhu Xue and Ta Xue: Hey! The future catastrophe depends on Ge Shen and Liaoyuan.</w:t>
      </w:r>
    </w:p>
    <w:p w:rsidR="001C28D8" w:rsidRDefault="001C28D8" w:rsidP="001C28D8">
      <w:pPr>
        <w:pStyle w:val="21"/>
        <w:ind w:firstLine="420"/>
      </w:pPr>
      <w:r>
        <w:t>"Song of q594141840: Alas, the adulterous players can only move forward in self-righteousness.</w:t>
      </w:r>
    </w:p>
    <w:p w:rsidR="001C28D8" w:rsidRDefault="001C28D8" w:rsidP="001C28D8">
      <w:pPr>
        <w:pStyle w:val="21"/>
        <w:ind w:firstLine="420"/>
      </w:pPr>
      <w:r>
        <w:t>""Ziwei saint Zhao Mang: Ge Shenqing.</w:t>
      </w:r>
    </w:p>
    <w:p w:rsidR="001C28D8" w:rsidRDefault="001C28D8" w:rsidP="001C28D8">
      <w:pPr>
        <w:pStyle w:val="21"/>
        <w:ind w:firstLine="420"/>
      </w:pPr>
      <w:r>
        <w:t>"Zhuxue and Taxue: Haha, it's Ge Hua.</w:t>
      </w:r>
    </w:p>
    <w:p w:rsidR="001C28D8" w:rsidRDefault="001C28D8" w:rsidP="001C28D8">
      <w:pPr>
        <w:pStyle w:val="21"/>
        <w:ind w:firstLine="420"/>
      </w:pPr>
      <w:r>
        <w:t>Liaoyuan and Ge Shen are the most perfect in my eyes.</w:t>
      </w:r>
    </w:p>
    <w:p w:rsidR="001C28D8" w:rsidRDefault="001C28D8" w:rsidP="001C28D8">
      <w:pPr>
        <w:pStyle w:val="21"/>
        <w:ind w:firstLine="420"/>
      </w:pPr>
      <w:r>
        <w:t>"" I am self-employed 5 4: Pueraria lobata, so I am here.</w:t>
      </w:r>
    </w:p>
    <w:p w:rsidR="001C28D8" w:rsidRDefault="001C28D8" w:rsidP="001C28D8">
      <w:pPr>
        <w:pStyle w:val="21"/>
        <w:ind w:firstLine="420"/>
      </w:pPr>
      <w:r>
        <w:t>Chief Ge Hua is the most refreshing.</w:t>
      </w:r>
    </w:p>
    <w:p w:rsidR="001C28D8" w:rsidRDefault="001C28D8" w:rsidP="001C28D8">
      <w:pPr>
        <w:pStyle w:val="21"/>
        <w:ind w:firstLine="420"/>
      </w:pPr>
      <w:r>
        <w:t>The total length is two.</w:t>
      </w:r>
    </w:p>
    <w:p w:rsidR="001C28D8" w:rsidRDefault="001C28D8" w:rsidP="001C28D8">
      <w:pPr>
        <w:pStyle w:val="21"/>
        <w:ind w:firstLine="420"/>
      </w:pPr>
    </w:p>
    <w:p w:rsidR="001C28D8" w:rsidRDefault="001C28D8" w:rsidP="001C28D8">
      <w:pPr>
        <w:pStyle w:val="21"/>
        <w:ind w:firstLine="420"/>
      </w:pPr>
      <w:r>
        <w:t xml:space="preserve">643. </w:t>
      </w:r>
      <w:r w:rsidR="009F4861">
        <w:t>“wordofgod”</w:t>
      </w:r>
      <w:r>
        <w:t xml:space="preserve"> Twelve 163: Chongta has no strategy for the religion</w:t>
      </w:r>
    </w:p>
    <w:p w:rsidR="001C28D8" w:rsidRDefault="001C28D8" w:rsidP="001C28D8">
      <w:pPr>
        <w:pStyle w:val="21"/>
        <w:ind w:firstLine="420"/>
      </w:pPr>
      <w:r>
        <w:t>Ge Shen repeatedly rushed to the tower, resulting in the cancellation of the registration of all domain names by the Ministry of Industry and Information Technology. Domestic hosts could not continue to use them. Two domain names (godjiao.com and geyimin.com) were blocked one after another. Domestic access was not available. The religious cause suffered heavy losses.</w:t>
      </w:r>
    </w:p>
    <w:p w:rsidR="001C28D8" w:rsidRDefault="001C28D8" w:rsidP="001C28D8">
      <w:pPr>
        <w:pStyle w:val="21"/>
        <w:ind w:firstLine="420"/>
      </w:pPr>
      <w:r>
        <w:lastRenderedPageBreak/>
        <w:t>"" Second World: It's someone else who will take the tower for you.</w:t>
      </w:r>
    </w:p>
    <w:p w:rsidR="001C28D8" w:rsidRDefault="001C28D8" w:rsidP="001C28D8">
      <w:pPr>
        <w:pStyle w:val="21"/>
        <w:ind w:firstLine="420"/>
      </w:pPr>
      <w:r>
        <w:t>Now Baidu Post Bar, just report you</w:t>
      </w:r>
    </w:p>
    <w:p w:rsidR="001C28D8" w:rsidRDefault="001C28D8" w:rsidP="001C28D8">
      <w:pPr>
        <w:pStyle w:val="21"/>
        <w:ind w:firstLine="420"/>
      </w:pPr>
      <w:r>
        <w:t>Must seal</w:t>
      </w:r>
    </w:p>
    <w:p w:rsidR="001C28D8" w:rsidRDefault="001C28D8" w:rsidP="001C28D8">
      <w:pPr>
        <w:pStyle w:val="21"/>
        <w:ind w:firstLine="420"/>
      </w:pPr>
      <w:r>
        <w:t>Mentioned you</w:t>
      </w:r>
    </w:p>
    <w:p w:rsidR="001C28D8" w:rsidRDefault="001C28D8" w:rsidP="001C28D8">
      <w:pPr>
        <w:pStyle w:val="21"/>
        <w:ind w:firstLine="420"/>
      </w:pPr>
      <w:r>
        <w:t>It is also closed when it is mentioned.</w:t>
      </w:r>
    </w:p>
    <w:p w:rsidR="001C28D8" w:rsidRDefault="001C28D8" w:rsidP="001C28D8">
      <w:pPr>
        <w:pStyle w:val="21"/>
        <w:ind w:firstLine="420"/>
      </w:pPr>
      <w:r>
        <w:rPr>
          <w:rFonts w:hint="eastAsia"/>
        </w:rPr>
        <w:t>》</w:t>
      </w:r>
      <w:r>
        <w:rPr>
          <w:rFonts w:hint="eastAsia"/>
        </w:rPr>
        <w:t>The vast crowd: Signature of Station B:</w:t>
      </w:r>
    </w:p>
    <w:p w:rsidR="001C28D8" w:rsidRDefault="001C28D8" w:rsidP="001C28D8">
      <w:pPr>
        <w:pStyle w:val="21"/>
        <w:ind w:firstLine="420"/>
      </w:pPr>
      <w:r>
        <w:t>Three great pleasures in his later years: 1. Seeing Yang Fan stop pretending to be crazy and selling stupid night butterflies. 2. Yun Jieken goes to work 3. Ge Yimin does not engage in a bevel and behaves as a normal person.</w:t>
      </w:r>
    </w:p>
    <w:p w:rsidR="001C28D8" w:rsidRDefault="001C28D8" w:rsidP="001C28D8">
      <w:pPr>
        <w:pStyle w:val="21"/>
        <w:ind w:firstLine="420"/>
      </w:pPr>
      <w:r>
        <w:t xml:space="preserve">"Ziwei saint Zhao Mang: Xin Ge Shen read </w:t>
      </w:r>
      <w:r w:rsidR="009F4861">
        <w:t>“wordofgod”</w:t>
      </w:r>
      <w:r>
        <w:t>s.</w:t>
      </w:r>
    </w:p>
    <w:p w:rsidR="001C28D8" w:rsidRDefault="001C28D8" w:rsidP="001C28D8">
      <w:pPr>
        <w:pStyle w:val="21"/>
        <w:ind w:firstLine="420"/>
      </w:pPr>
      <w:r>
        <w:t>"Zhu Xue and Ta Xue: Ha ha, please call me Ge Hua.</w:t>
      </w:r>
    </w:p>
    <w:p w:rsidR="001C28D8" w:rsidRDefault="001C28D8" w:rsidP="001C28D8">
      <w:pPr>
        <w:pStyle w:val="21"/>
        <w:ind w:firstLine="420"/>
      </w:pPr>
      <w:r>
        <w:t>"" Pueraria lobata: the total length of Pueraria lobata.</w:t>
      </w:r>
    </w:p>
    <w:p w:rsidR="001C28D8" w:rsidRDefault="001C28D8" w:rsidP="001C28D8">
      <w:pPr>
        <w:pStyle w:val="21"/>
        <w:ind w:firstLine="420"/>
      </w:pPr>
      <w:r>
        <w:t>"I'm self-employed 5 4: Ge of God Ge</w:t>
      </w:r>
    </w:p>
    <w:p w:rsidR="001C28D8" w:rsidRDefault="001C28D8" w:rsidP="001C28D8">
      <w:pPr>
        <w:pStyle w:val="21"/>
        <w:ind w:firstLine="420"/>
      </w:pPr>
      <w:r>
        <w:t>Two hands are in the sky, two feet are on the ground.</w:t>
      </w:r>
    </w:p>
    <w:p w:rsidR="001C28D8" w:rsidRDefault="001C28D8" w:rsidP="001C28D8">
      <w:pPr>
        <w:pStyle w:val="21"/>
        <w:ind w:firstLine="420"/>
      </w:pPr>
      <w:r>
        <w:t>"Laughter: Go ahead, Ge Huahua.</w:t>
      </w:r>
    </w:p>
    <w:p w:rsidR="001C28D8" w:rsidRDefault="001C28D8" w:rsidP="001C28D8">
      <w:pPr>
        <w:pStyle w:val="21"/>
        <w:ind w:firstLine="420"/>
      </w:pPr>
    </w:p>
    <w:p w:rsidR="001C28D8" w:rsidRDefault="001C28D8" w:rsidP="001C28D8">
      <w:pPr>
        <w:pStyle w:val="21"/>
        <w:ind w:firstLine="420"/>
      </w:pPr>
      <w:r>
        <w:rPr>
          <w:rFonts w:hint="eastAsia"/>
        </w:rPr>
        <w:t>644</w:t>
      </w:r>
      <w:r>
        <w:rPr>
          <w:rFonts w:hint="eastAsia"/>
        </w:rPr>
        <w:t>、</w:t>
      </w:r>
      <w:r>
        <w:rPr>
          <w:rFonts w:hint="eastAsia"/>
        </w:rPr>
        <w:t>I don't know what to do.</w:t>
      </w:r>
    </w:p>
    <w:p w:rsidR="001C28D8" w:rsidRDefault="001C28D8" w:rsidP="001C28D8">
      <w:pPr>
        <w:pStyle w:val="21"/>
        <w:ind w:firstLine="420"/>
      </w:pPr>
      <w:r>
        <w:rPr>
          <w:rFonts w:hint="eastAsia"/>
        </w:rPr>
        <w:t>》</w:t>
      </w:r>
      <w:r>
        <w:rPr>
          <w:rFonts w:hint="eastAsia"/>
        </w:rPr>
        <w:t>Sunday calendar: Reporting user Lan Shiyu 1617/I</w:t>
      </w:r>
      <w:r>
        <w:rPr>
          <w:rFonts w:hint="eastAsia"/>
        </w:rPr>
        <w:t>’</w:t>
      </w:r>
      <w:r>
        <w:rPr>
          <w:rFonts w:hint="eastAsia"/>
        </w:rPr>
        <w:t>m doing it 5 4/You have to listen to him, this account is the vest of the cult person Ge Yimin, serious violations, apply for permanent ban.</w:t>
      </w:r>
    </w:p>
    <w:p w:rsidR="001C28D8" w:rsidRDefault="001C28D8" w:rsidP="001C28D8">
      <w:pPr>
        <w:pStyle w:val="21"/>
        <w:ind w:firstLine="420"/>
      </w:pPr>
      <w:r>
        <w:rPr>
          <w:rFonts w:hint="eastAsia"/>
        </w:rPr>
        <w:t>》》</w:t>
      </w:r>
      <w:r>
        <w:rPr>
          <w:rFonts w:hint="eastAsia"/>
        </w:rPr>
        <w:t>Baidu: Dear users of Tieba, the user you reported after verification: Lan Shiyu 1617/I</w:t>
      </w:r>
      <w:r>
        <w:rPr>
          <w:rFonts w:hint="eastAsia"/>
        </w:rPr>
        <w:t>’</w:t>
      </w:r>
      <w:r>
        <w:rPr>
          <w:rFonts w:hint="eastAsia"/>
        </w:rPr>
        <w:t>m doing it on my own. You must listen to him. There is indeed a violation. Now it has been banned for permanent punishment.</w:t>
      </w:r>
    </w:p>
    <w:p w:rsidR="001C28D8" w:rsidRDefault="001C28D8" w:rsidP="001C28D8">
      <w:pPr>
        <w:pStyle w:val="21"/>
        <w:ind w:firstLine="420"/>
      </w:pPr>
      <w:r>
        <w:t>"Second World: My own account was also blocked</w:t>
      </w:r>
    </w:p>
    <w:p w:rsidR="001C28D8" w:rsidRDefault="001C28D8" w:rsidP="001C28D8">
      <w:pPr>
        <w:pStyle w:val="21"/>
        <w:ind w:firstLine="420"/>
      </w:pPr>
      <w:r>
        <w:t>Painter Huang Feihong</w:t>
      </w:r>
    </w:p>
    <w:p w:rsidR="001C28D8" w:rsidRDefault="001C28D8" w:rsidP="001C28D8">
      <w:pPr>
        <w:pStyle w:val="21"/>
        <w:ind w:firstLine="420"/>
      </w:pPr>
      <w:r>
        <w:t>Ge Shen Yi Min III</w:t>
      </w:r>
    </w:p>
    <w:p w:rsidR="001C28D8" w:rsidRDefault="001C28D8" w:rsidP="001C28D8">
      <w:pPr>
        <w:pStyle w:val="21"/>
        <w:ind w:firstLine="420"/>
      </w:pPr>
      <w:r>
        <w:t>Ge Bad Yimin</w:t>
      </w:r>
    </w:p>
    <w:p w:rsidR="001C28D8" w:rsidRDefault="001C28D8" w:rsidP="001C28D8">
      <w:pPr>
        <w:pStyle w:val="21"/>
        <w:ind w:firstLine="420"/>
      </w:pPr>
      <w:r>
        <w:lastRenderedPageBreak/>
        <w:t>Pueraria E</w:t>
      </w:r>
    </w:p>
    <w:p w:rsidR="001C28D8" w:rsidRDefault="001C28D8" w:rsidP="001C28D8">
      <w:pPr>
        <w:pStyle w:val="21"/>
        <w:ind w:firstLine="420"/>
      </w:pPr>
      <w:r>
        <w:t>It's all gone.</w:t>
      </w:r>
    </w:p>
    <w:p w:rsidR="001C28D8" w:rsidRDefault="001C28D8" w:rsidP="001C28D8">
      <w:pPr>
        <w:pStyle w:val="21"/>
        <w:ind w:firstLine="420"/>
      </w:pPr>
      <w:r>
        <w:t>Report and block all your accounts.</w:t>
      </w:r>
    </w:p>
    <w:p w:rsidR="001C28D8" w:rsidRDefault="001C28D8" w:rsidP="001C28D8">
      <w:pPr>
        <w:pStyle w:val="21"/>
        <w:ind w:firstLine="420"/>
      </w:pPr>
      <w:r>
        <w:t>Just find a passerby Ge Hei to report that he is your trumpet</w:t>
      </w:r>
    </w:p>
    <w:p w:rsidR="001C28D8" w:rsidRDefault="001C28D8" w:rsidP="001C28D8">
      <w:pPr>
        <w:pStyle w:val="21"/>
        <w:ind w:firstLine="420"/>
      </w:pPr>
      <w:r>
        <w:t>Forever sealed directly.</w:t>
      </w:r>
    </w:p>
    <w:p w:rsidR="001C28D8" w:rsidRDefault="001C28D8" w:rsidP="001C28D8">
      <w:pPr>
        <w:pStyle w:val="21"/>
        <w:ind w:firstLine="420"/>
      </w:pPr>
      <w:r>
        <w:t>If someone reports you</w:t>
      </w:r>
    </w:p>
    <w:p w:rsidR="001C28D8" w:rsidRDefault="001C28D8" w:rsidP="001C28D8">
      <w:pPr>
        <w:pStyle w:val="21"/>
        <w:ind w:firstLine="420"/>
      </w:pPr>
      <w:r>
        <w:t>Just sealed it.</w:t>
      </w:r>
    </w:p>
    <w:p w:rsidR="001C28D8" w:rsidRDefault="001C28D8" w:rsidP="001C28D8">
      <w:pPr>
        <w:pStyle w:val="21"/>
        <w:ind w:firstLine="420"/>
      </w:pPr>
      <w:r>
        <w:rPr>
          <w:rFonts w:hint="eastAsia"/>
        </w:rPr>
        <w:t>》》</w:t>
      </w:r>
      <w:r>
        <w:rPr>
          <w:rFonts w:hint="eastAsia"/>
        </w:rPr>
        <w:t>Baidu: Dear~ Since your account has been suspected of publishing illegally spreading cults and seriously violated the &lt;Tieba Agreement&gt;, it cannot be unblocked.</w:t>
      </w:r>
    </w:p>
    <w:p w:rsidR="001C28D8" w:rsidRDefault="001C28D8" w:rsidP="001C28D8">
      <w:pPr>
        <w:pStyle w:val="21"/>
        <w:ind w:firstLine="420"/>
      </w:pPr>
      <w:r>
        <w:t>"The vast sea of ​​people: Yan Hong's most feared man-Ge Yimin.</w:t>
      </w:r>
    </w:p>
    <w:p w:rsidR="001C28D8" w:rsidRDefault="001C28D8" w:rsidP="001C28D8">
      <w:pPr>
        <w:pStyle w:val="21"/>
        <w:ind w:firstLine="420"/>
      </w:pPr>
    </w:p>
    <w:p w:rsidR="001C28D8" w:rsidRDefault="001C28D8" w:rsidP="001C28D8">
      <w:pPr>
        <w:pStyle w:val="21"/>
        <w:ind w:firstLine="420"/>
      </w:pPr>
      <w:r>
        <w:rPr>
          <w:rFonts w:hint="eastAsia"/>
        </w:rPr>
        <w:t>645</w:t>
      </w:r>
      <w:r>
        <w:rPr>
          <w:rFonts w:hint="eastAsia"/>
        </w:rPr>
        <w:t>、</w:t>
      </w:r>
      <w:r>
        <w:rPr>
          <w:rFonts w:hint="eastAsia"/>
        </w:rPr>
        <w:t>Why are you?</w:t>
      </w:r>
    </w:p>
    <w:p w:rsidR="001C28D8" w:rsidRDefault="001C28D8" w:rsidP="001C28D8">
      <w:pPr>
        <w:pStyle w:val="21"/>
        <w:ind w:firstLine="420"/>
      </w:pPr>
      <w:r>
        <w:t>Zhang Yunjie and Ge Yimin in the world of Internet philosophers are not convinced.</w:t>
      </w:r>
    </w:p>
    <w:p w:rsidR="001C28D8" w:rsidRDefault="001C28D8" w:rsidP="001C28D8">
      <w:pPr>
        <w:pStyle w:val="21"/>
        <w:ind w:firstLine="420"/>
      </w:pPr>
      <w:r>
        <w:t>Ge Yimin's words are too anti-gravity. The religious cult he created is essentially a cult, and he can even see the names of mysterious people on his website and compare himself with those mysterious people. Not only that, according to the sorting of netizens, it can be found that Ge Yimin suspected that he had failed in the Kangjia War in 2011, our life will be better and the Japanese are civilized and the Chinese are barbaric. At the same time, he also discovered the three major joys of his later years, namely, the killing of officials, the stock market plummeting, and the mourning and joy of television. The reason why Ge Yimin did the above behavior may be because of the influence of that walk. However, when the new crown virus is raging in China at the beginning of 2020, Ge Yimin published an article blessing China, hoping that his compatriots can survive. He is a contradictory person.</w:t>
      </w:r>
    </w:p>
    <w:p w:rsidR="001C28D8" w:rsidRDefault="001C28D8" w:rsidP="001C28D8">
      <w:pPr>
        <w:pStyle w:val="21"/>
        <w:ind w:firstLine="420"/>
      </w:pPr>
      <w:r>
        <w:t xml:space="preserve">So,, let me say here, if you are still jz now, don't be like Yang Fan, </w:t>
      </w:r>
      <w:r>
        <w:lastRenderedPageBreak/>
        <w:t>Zhang Jie, Ge Yimin.</w:t>
      </w:r>
    </w:p>
    <w:p w:rsidR="001C28D8" w:rsidRDefault="001C28D8" w:rsidP="001C28D8">
      <w:pPr>
        <w:pStyle w:val="21"/>
        <w:ind w:firstLine="420"/>
      </w:pPr>
      <w:r>
        <w:t>Shenxian and Chuangbi have been summoned for this reason.</w:t>
      </w:r>
    </w:p>
    <w:p w:rsidR="001C28D8" w:rsidRDefault="001C28D8" w:rsidP="001C28D8">
      <w:pPr>
        <w:pStyle w:val="21"/>
        <w:ind w:firstLine="420"/>
      </w:pPr>
      <w:r>
        <w:t>"I know for my father: Shenxian and Chuangbi are impersonated because of being impersonated, I think no one impersonates Jie Gong.</w:t>
      </w:r>
    </w:p>
    <w:p w:rsidR="001C28D8" w:rsidRDefault="001C28D8" w:rsidP="001C28D8">
      <w:pPr>
        <w:pStyle w:val="21"/>
        <w:ind w:firstLine="420"/>
      </w:pPr>
    </w:p>
    <w:p w:rsidR="001C28D8" w:rsidRDefault="001C28D8" w:rsidP="001C28D8">
      <w:pPr>
        <w:pStyle w:val="21"/>
        <w:ind w:firstLine="420"/>
      </w:pPr>
      <w:r>
        <w:t>646. The vast sea of ​​people: Where is my new signature personally attacked?</w:t>
      </w:r>
    </w:p>
    <w:p w:rsidR="001C28D8" w:rsidRDefault="001C28D8" w:rsidP="001C28D8">
      <w:pPr>
        <w:pStyle w:val="21"/>
        <w:ind w:firstLine="420"/>
      </w:pPr>
      <w:r>
        <w:t>I'm in the dark for now.</w:t>
      </w:r>
    </w:p>
    <w:p w:rsidR="001C28D8" w:rsidRDefault="001C28D8" w:rsidP="001C28D8">
      <w:pPr>
        <w:pStyle w:val="21"/>
        <w:ind w:firstLine="420"/>
      </w:pPr>
      <w:r>
        <w:t>"A number no one wants: What is the signature?</w:t>
      </w:r>
    </w:p>
    <w:p w:rsidR="001C28D8" w:rsidRDefault="001C28D8" w:rsidP="001C28D8">
      <w:pPr>
        <w:pStyle w:val="21"/>
        <w:ind w:firstLine="420"/>
      </w:pPr>
      <w:r>
        <w:t>"" The vast sea of ​​people: three great joys in his later years: 1. Seeing Yang Fan stop pretending to be crazy and selling silly night butterflies. 2. Yun Jieken goes to work 3. Song Yimin does not engage in a bevel and be a normal person.</w:t>
      </w:r>
    </w:p>
    <w:p w:rsidR="001C28D8" w:rsidRDefault="001C28D8" w:rsidP="001C28D8">
      <w:pPr>
        <w:pStyle w:val="21"/>
        <w:ind w:firstLine="420"/>
      </w:pPr>
      <w:r>
        <w:t>"Unnamed I: The possibility of Gehua's report remains slim.</w:t>
      </w:r>
    </w:p>
    <w:p w:rsidR="001C28D8" w:rsidRDefault="001C28D8" w:rsidP="001C28D8">
      <w:pPr>
        <w:pStyle w:val="21"/>
        <w:ind w:firstLine="420"/>
      </w:pPr>
      <w:r>
        <w:t>"" A number no one wanted: it may have been reported by the three of them (</w:t>
      </w:r>
    </w:p>
    <w:p w:rsidR="001C28D8" w:rsidRDefault="001C28D8" w:rsidP="001C28D8">
      <w:pPr>
        <w:pStyle w:val="21"/>
        <w:ind w:firstLine="420"/>
      </w:pPr>
      <w:r>
        <w:rPr>
          <w:rFonts w:hint="eastAsia"/>
        </w:rPr>
        <w:t>》</w:t>
      </w:r>
      <w:r>
        <w:rPr>
          <w:rFonts w:hint="eastAsia"/>
        </w:rPr>
        <w:t>Bar: Inside information said extreme Kudzu fan was used to report multiple spells,,,,</w:t>
      </w:r>
    </w:p>
    <w:p w:rsidR="001C28D8" w:rsidRDefault="001C28D8" w:rsidP="001C28D8">
      <w:pPr>
        <w:pStyle w:val="21"/>
        <w:ind w:firstLine="420"/>
      </w:pPr>
      <w:r>
        <w:t>"" Knowing for my father: Is there really such a thing as extreme arrowroot powder?,,</w:t>
      </w:r>
    </w:p>
    <w:p w:rsidR="001C28D8" w:rsidRDefault="001C28D8" w:rsidP="001C28D8">
      <w:pPr>
        <w:pStyle w:val="21"/>
        <w:ind w:firstLine="420"/>
      </w:pPr>
      <w:r>
        <w:t>"The vast sea of ​​people: Maybe it is true. Ge is still highly educated in xj. The religious religion he built is still a bit like a thing. There may be more radical true believers.</w:t>
      </w:r>
    </w:p>
    <w:p w:rsidR="001C28D8" w:rsidRDefault="001C28D8" w:rsidP="001C28D8">
      <w:pPr>
        <w:pStyle w:val="21"/>
        <w:ind w:firstLine="420"/>
      </w:pPr>
      <w:r>
        <w:t>"" Knowing for my father: Now when you search for gym on the beer station, it's all you. Maybe someone is unhappy with you.</w:t>
      </w:r>
    </w:p>
    <w:p w:rsidR="001C28D8" w:rsidRDefault="001C28D8" w:rsidP="001C28D8">
      <w:pPr>
        <w:pStyle w:val="21"/>
        <w:ind w:firstLine="420"/>
      </w:pPr>
      <w:r>
        <w:t>"The vast sea of ​​people: To tell the truth, this gym is not necessarily only me who can beat it, but I seem to be the first.</w:t>
      </w:r>
    </w:p>
    <w:p w:rsidR="001C28D8" w:rsidRDefault="001C28D8" w:rsidP="001C28D8">
      <w:pPr>
        <w:pStyle w:val="21"/>
        <w:ind w:firstLine="420"/>
      </w:pPr>
      <w:r>
        <w:t xml:space="preserve">"" Knows for the father: There seems to be a habit of regularly clearing GeYiMin related news in the wall, maybe you have been </w:t>
      </w:r>
      <w:r>
        <w:lastRenderedPageBreak/>
        <w:t>targeted.</w:t>
      </w:r>
    </w:p>
    <w:p w:rsidR="001C28D8" w:rsidRDefault="001C28D8" w:rsidP="001C28D8">
      <w:pPr>
        <w:pStyle w:val="21"/>
        <w:ind w:firstLine="420"/>
      </w:pPr>
      <w:r>
        <w:t>"The vast sea of ​​people: That's true, I found that the Gejia community included me very quickly. However, although Shenxian was banned, Baidu, Sogou, and 360 could not find his name, and his strongholds on Weibo, Station B, and Tieba were also suppressed, and discussions about him were almost prohibited. However, Ge Shen still has some strongholds, such as Sina blogs, Douban, Jianshu, and WeChat public accounts. Most of my gym-related activities mention their real names without being olives. This should be the most. Strange.</w:t>
      </w:r>
    </w:p>
    <w:p w:rsidR="001C28D8" w:rsidRDefault="001C28D8" w:rsidP="001C28D8">
      <w:pPr>
        <w:pStyle w:val="21"/>
        <w:ind w:firstLine="420"/>
      </w:pPr>
      <w:r>
        <w:t>"" Knowing for my father: It may be that the popularity is too low. Ge Hei immediately went to report after seeing it and might be blocked.</w:t>
      </w:r>
    </w:p>
    <w:p w:rsidR="001C28D8" w:rsidRDefault="001C28D8" w:rsidP="001C28D8">
      <w:pPr>
        <w:pStyle w:val="21"/>
        <w:ind w:firstLine="420"/>
      </w:pPr>
      <w:r>
        <w:t>"The vast sea of ​​people: Well, you must be careful in the future,,,</w:t>
      </w:r>
    </w:p>
    <w:p w:rsidR="001C28D8" w:rsidRDefault="001C28D8" w:rsidP="001C28D8">
      <w:pPr>
        <w:pStyle w:val="21"/>
        <w:ind w:firstLine="420"/>
      </w:pPr>
    </w:p>
    <w:p w:rsidR="001C28D8" w:rsidRDefault="001C28D8" w:rsidP="001C28D8">
      <w:pPr>
        <w:pStyle w:val="21"/>
        <w:ind w:firstLine="420"/>
      </w:pPr>
      <w:r>
        <w:t>647. Zhuxue and Taxue: Actually I have always been Gehua.</w:t>
      </w:r>
    </w:p>
    <w:p w:rsidR="001C28D8" w:rsidRDefault="001C28D8" w:rsidP="001C28D8">
      <w:pPr>
        <w:pStyle w:val="21"/>
        <w:ind w:firstLine="420"/>
      </w:pPr>
      <w:r>
        <w:t>"Wangwangxia: You also believe in people like Ge Erlun!"</w:t>
      </w:r>
    </w:p>
    <w:p w:rsidR="001C28D8" w:rsidRDefault="001C28D8" w:rsidP="001C28D8">
      <w:pPr>
        <w:pStyle w:val="21"/>
        <w:ind w:firstLine="420"/>
      </w:pPr>
      <w:r>
        <w:t>"Zhu Xue and Ta Xue: Little cute, don't say that to God Ge, the world will rely on him in the future, this is beyond our reach, he will lead the Ge Hua to save us.</w:t>
      </w:r>
    </w:p>
    <w:p w:rsidR="001C28D8" w:rsidRDefault="001C28D8" w:rsidP="001C28D8">
      <w:pPr>
        <w:pStyle w:val="21"/>
        <w:ind w:firstLine="420"/>
      </w:pPr>
      <w:r>
        <w:t>"Ge Hua: Chief, only Ge Shen.</w:t>
      </w:r>
    </w:p>
    <w:p w:rsidR="001C28D8" w:rsidRDefault="001C28D8" w:rsidP="001C28D8">
      <w:pPr>
        <w:pStyle w:val="21"/>
        <w:ind w:firstLine="420"/>
      </w:pPr>
      <w:r>
        <w:rPr>
          <w:rFonts w:hint="eastAsia"/>
        </w:rPr>
        <w:t>》》</w:t>
      </w:r>
      <w:r>
        <w:rPr>
          <w:rFonts w:hint="eastAsia"/>
        </w:rPr>
        <w:t>Zhu Xue and Ta Xue: They were caught by the system.</w:t>
      </w:r>
    </w:p>
    <w:p w:rsidR="001C28D8" w:rsidRDefault="001C28D8" w:rsidP="001C28D8">
      <w:pPr>
        <w:pStyle w:val="21"/>
        <w:ind w:firstLine="420"/>
      </w:pPr>
      <w:r>
        <w:t>"Ge Hua: People are posting.</w:t>
      </w:r>
    </w:p>
    <w:p w:rsidR="001C28D8" w:rsidRDefault="001C28D8" w:rsidP="001C28D8">
      <w:pPr>
        <w:pStyle w:val="21"/>
        <w:ind w:firstLine="420"/>
      </w:pPr>
      <w:r>
        <w:t>"" The husband meets the old rules of Dajie: Zhenjiang people are ecstatic,,,</w:t>
      </w:r>
    </w:p>
    <w:p w:rsidR="001C28D8" w:rsidRDefault="001C28D8" w:rsidP="001C28D8">
      <w:pPr>
        <w:pStyle w:val="21"/>
        <w:ind w:firstLine="420"/>
      </w:pPr>
      <w:r>
        <w:t>"Ziwei Sage Zhao Mang: Ge Hei was staring at him.</w:t>
      </w:r>
    </w:p>
    <w:p w:rsidR="001C28D8" w:rsidRDefault="001C28D8" w:rsidP="001C28D8">
      <w:pPr>
        <w:pStyle w:val="21"/>
        <w:ind w:firstLine="420"/>
      </w:pPr>
      <w:r>
        <w:t>"" Pueraria lobata: Ge Hei is also a Pueraria lobata flower.</w:t>
      </w:r>
    </w:p>
    <w:p w:rsidR="001C28D8" w:rsidRDefault="001C28D8" w:rsidP="001C28D8">
      <w:pPr>
        <w:pStyle w:val="21"/>
        <w:ind w:firstLine="420"/>
      </w:pPr>
    </w:p>
    <w:p w:rsidR="001C28D8" w:rsidRDefault="001C28D8" w:rsidP="001C28D8">
      <w:pPr>
        <w:pStyle w:val="21"/>
        <w:ind w:firstLine="420"/>
      </w:pPr>
      <w:r>
        <w:t>648. The vast sea of ​​people: Why do some people become Internet philosophers?</w:t>
      </w:r>
    </w:p>
    <w:p w:rsidR="001C28D8" w:rsidRDefault="001C28D8" w:rsidP="001C28D8">
      <w:pPr>
        <w:pStyle w:val="21"/>
        <w:ind w:firstLine="420"/>
      </w:pPr>
      <w:r>
        <w:t xml:space="preserve">Falsification (this kind of people are always fantasizing about </w:t>
      </w:r>
      <w:r>
        <w:lastRenderedPageBreak/>
        <w:t>things that don't exist)</w:t>
      </w:r>
    </w:p>
    <w:p w:rsidR="001C28D8" w:rsidRDefault="001C28D8" w:rsidP="001C28D8">
      <w:pPr>
        <w:pStyle w:val="21"/>
        <w:ind w:firstLine="420"/>
      </w:pPr>
      <w:r>
        <w:t>The song Yimin, that is, the religious sect, aims to build a gc Christian society. For this reason, the book "</w:t>
      </w:r>
      <w:r w:rsidR="009F4861">
        <w:t>“wordofgod”</w:t>
      </w:r>
      <w:r>
        <w:t>s" was published, which is actually a cult of personality worship.</w:t>
      </w:r>
    </w:p>
    <w:p w:rsidR="001C28D8" w:rsidRDefault="001C28D8" w:rsidP="001C28D8">
      <w:pPr>
        <w:pStyle w:val="21"/>
        <w:ind w:firstLine="420"/>
      </w:pPr>
      <w:r>
        <w:t>""Zhu Xue and Ta Xue: I am Ge Hua and I am Ge Shen's assistant.</w:t>
      </w:r>
    </w:p>
    <w:p w:rsidR="001C28D8" w:rsidRDefault="001C28D8" w:rsidP="001C28D8">
      <w:pPr>
        <w:pStyle w:val="21"/>
        <w:ind w:firstLine="420"/>
      </w:pPr>
      <w:r>
        <w:t>"Hong Chen Pass: Who is Ge Hua."</w:t>
      </w:r>
    </w:p>
    <w:p w:rsidR="001C28D8" w:rsidRDefault="001C28D8" w:rsidP="001C28D8">
      <w:pPr>
        <w:pStyle w:val="21"/>
        <w:ind w:firstLine="420"/>
      </w:pPr>
      <w:r>
        <w:t>""Zhuxue and Taxue: Collective term for believers in Geshen.</w:t>
      </w:r>
    </w:p>
    <w:p w:rsidR="001C28D8" w:rsidRDefault="001C28D8" w:rsidP="001C28D8">
      <w:pPr>
        <w:pStyle w:val="21"/>
        <w:ind w:firstLine="420"/>
      </w:pPr>
      <w:r>
        <w:t>"Siwei Kitchen: The saint has returned from the devil world, and he has found himself.</w:t>
      </w:r>
    </w:p>
    <w:p w:rsidR="001C28D8" w:rsidRDefault="001C28D8" w:rsidP="001C28D8">
      <w:pPr>
        <w:pStyle w:val="21"/>
        <w:ind w:firstLine="420"/>
      </w:pPr>
      <w:r>
        <w:t>"" Zhuxue and Taxue: Huh? ? Is the saint from the devil world? Mei heard Ge Shen mentioned it.</w:t>
      </w:r>
    </w:p>
    <w:p w:rsidR="001C28D8" w:rsidRDefault="001C28D8" w:rsidP="001C28D8">
      <w:pPr>
        <w:pStyle w:val="21"/>
        <w:ind w:firstLine="420"/>
      </w:pPr>
      <w:r>
        <w:t>"Speaking Kung Fu is the best: What is the name of the novel?</w:t>
      </w:r>
    </w:p>
    <w:p w:rsidR="001C28D8" w:rsidRDefault="001C28D8" w:rsidP="001C28D8">
      <w:pPr>
        <w:pStyle w:val="21"/>
        <w:ind w:firstLine="420"/>
      </w:pPr>
      <w:r>
        <w:t>""Zhu Xue and Ta Xue: I will tell you when I ask Ge Shen.</w:t>
      </w:r>
    </w:p>
    <w:p w:rsidR="001C28D8" w:rsidRDefault="001C28D8" w:rsidP="001C28D8">
      <w:pPr>
        <w:pStyle w:val="21"/>
        <w:ind w:firstLine="420"/>
      </w:pPr>
    </w:p>
    <w:p w:rsidR="001C28D8" w:rsidRDefault="001C28D8" w:rsidP="001C28D8">
      <w:pPr>
        <w:pStyle w:val="21"/>
        <w:ind w:firstLine="420"/>
      </w:pPr>
      <w:r>
        <w:t>649. [Ge Hei] Eternal God Selection (980946319): Talking about Ge kami</w:t>
      </w:r>
    </w:p>
    <w:p w:rsidR="001C28D8" w:rsidRDefault="001C28D8" w:rsidP="001C28D8">
      <w:pPr>
        <w:pStyle w:val="21"/>
        <w:ind w:firstLine="420"/>
      </w:pPr>
      <w:r>
        <w:t>What did you do is at the same level as Master Li.</w:t>
      </w:r>
    </w:p>
    <w:p w:rsidR="001C28D8" w:rsidRDefault="001C28D8" w:rsidP="001C28D8">
      <w:pPr>
        <w:pStyle w:val="21"/>
        <w:ind w:firstLine="420"/>
      </w:pPr>
      <w:r>
        <w:t>"[GeYiMin II] II (1432676760): Zhao Dan was fired.</w:t>
      </w:r>
    </w:p>
    <w:p w:rsidR="001C28D8" w:rsidRDefault="001C28D8" w:rsidP="001C28D8">
      <w:pPr>
        <w:pStyle w:val="21"/>
        <w:ind w:firstLine="420"/>
      </w:pPr>
      <w:r>
        <w:t>"Goldcicadaboy: I advise the original poster to leave the god of Ge as soon as possible, that god of Ge will not be the protagonist, and there will be no good results after following him.</w:t>
      </w:r>
    </w:p>
    <w:p w:rsidR="001C28D8" w:rsidRDefault="001C28D8" w:rsidP="001C28D8">
      <w:pPr>
        <w:pStyle w:val="21"/>
        <w:ind w:firstLine="420"/>
      </w:pPr>
      <w:r>
        <w:t>"Zhu Xue and Ta Xue: But he is obviously the protagonist, he is the protagonist of our Ge Hua.</w:t>
      </w:r>
    </w:p>
    <w:p w:rsidR="001C28D8" w:rsidRDefault="001C28D8" w:rsidP="001C28D8">
      <w:pPr>
        <w:pStyle w:val="21"/>
        <w:ind w:firstLine="420"/>
      </w:pPr>
      <w:r>
        <w:rPr>
          <w:rFonts w:hint="eastAsia"/>
        </w:rPr>
        <w:t>》》</w:t>
      </w:r>
      <w:r>
        <w:rPr>
          <w:rFonts w:hint="eastAsia"/>
        </w:rPr>
        <w:t>Tieba user_aXtDPVK: Tell me about yourself, beauties, have you been brainwashed by Ge Shen?</w:t>
      </w:r>
    </w:p>
    <w:p w:rsidR="001C28D8" w:rsidRDefault="001C28D8" w:rsidP="001C28D8">
      <w:pPr>
        <w:pStyle w:val="21"/>
        <w:ind w:firstLine="420"/>
      </w:pPr>
      <w:r>
        <w:t>"I know for my father: I didn't see anything except the egg, maybe his sage dream was broken.</w:t>
      </w:r>
    </w:p>
    <w:p w:rsidR="001C28D8" w:rsidRDefault="001C28D8" w:rsidP="001C28D8">
      <w:pPr>
        <w:pStyle w:val="21"/>
        <w:ind w:firstLine="420"/>
      </w:pPr>
      <w:r>
        <w:t>After 2019, the blow to the gods was not small. Since then, I should have never heard of him talking about becoming a holy,,,</w:t>
      </w:r>
    </w:p>
    <w:p w:rsidR="001C28D8" w:rsidRDefault="001C28D8" w:rsidP="001C28D8">
      <w:pPr>
        <w:pStyle w:val="21"/>
        <w:ind w:firstLine="420"/>
      </w:pPr>
      <w:r>
        <w:rPr>
          <w:rFonts w:hint="eastAsia"/>
        </w:rPr>
        <w:lastRenderedPageBreak/>
        <w:t>》》</w:t>
      </w:r>
      <w:r>
        <w:t>The vast sea of ​​people: When you said that, I remembered that the gods used to claim that they became gods on October 1, 19, but they did not become gods as expected, but the gods had to make up some dreams from deceiving people, gods The countdown on the homepage of the website also changed the original date of becoming a god to the date of World Datong. This time, there is no face to see people. And coupled with being summoned that year, I think anyone will collapse in this situation,,,</w:t>
      </w:r>
    </w:p>
    <w:p w:rsidR="001C28D8" w:rsidRDefault="001C28D8" w:rsidP="001C28D8">
      <w:pPr>
        <w:pStyle w:val="21"/>
        <w:ind w:firstLine="420"/>
      </w:pPr>
      <w:r>
        <w:t>"I know for my father: The most important thing is the doorway he promoted,,,, several saints have been sealed by him,,, there are no more potential customers,,, the loss is extremely huge,,,</w:t>
      </w:r>
    </w:p>
    <w:p w:rsidR="001C28D8" w:rsidRDefault="001C28D8" w:rsidP="001C28D8">
      <w:pPr>
        <w:pStyle w:val="21"/>
        <w:ind w:firstLine="420"/>
      </w:pPr>
      <w:r>
        <w:t>"" The vast crowd: But even so,,, there should still be some true believers in the gods,,, for example, those who sang Zhenjiang’s Jinshan,,, used the female celebrity's name as a substitute. ,,, maybe just hired to sing,,,</w:t>
      </w:r>
    </w:p>
    <w:p w:rsidR="001C28D8" w:rsidRDefault="001C28D8" w:rsidP="001C28D8">
      <w:pPr>
        <w:pStyle w:val="21"/>
        <w:ind w:firstLine="420"/>
      </w:pPr>
      <w:r>
        <w:t>"I know for my father: All of God's fans are deceptive, and many of the students who become Gehua are all pretending to be himself.</w:t>
      </w:r>
    </w:p>
    <w:p w:rsidR="001C28D8" w:rsidRDefault="001C28D8" w:rsidP="001C28D8">
      <w:pPr>
        <w:pStyle w:val="21"/>
        <w:ind w:firstLine="420"/>
      </w:pPr>
      <w:r>
        <w:rPr>
          <w:rFonts w:hint="eastAsia"/>
        </w:rPr>
        <w:t>》》</w:t>
      </w:r>
      <w:r>
        <w:t>The vast sea of ​​people: but I don’t know if the Gehua, whom some of God’s chat records claim to be true believers, are those who chatted with God and praised him and then became religious. Maybe they were actually here for fun. It may be a true believer, it may be hired with money, it may be God forced to direct and perform itself.</w:t>
      </w:r>
    </w:p>
    <w:p w:rsidR="001C28D8" w:rsidRDefault="001C28D8" w:rsidP="001C28D8">
      <w:pPr>
        <w:pStyle w:val="21"/>
        <w:ind w:firstLine="420"/>
      </w:pPr>
      <w:r>
        <w:t>"I know for my father: It is very similar to Gangzi’s wild father certificate,,, as long as you forge a real-name message to him, you can become a certified Gehua,,,</w:t>
      </w:r>
    </w:p>
    <w:p w:rsidR="001C28D8" w:rsidRDefault="001C28D8" w:rsidP="001C28D8">
      <w:pPr>
        <w:pStyle w:val="21"/>
        <w:ind w:firstLine="420"/>
      </w:pPr>
      <w:r>
        <w:t>"" The vast sea of ​​people: That god is really a failure. He is a highly educated scholar at any rate, and graduated from Nantah University. As a result, his religious teachings are not as good as those who are very foolish with the oblique angles, which are too low,,,</w:t>
      </w:r>
    </w:p>
    <w:p w:rsidR="001C28D8" w:rsidRDefault="001C28D8" w:rsidP="001C28D8">
      <w:pPr>
        <w:pStyle w:val="21"/>
        <w:ind w:firstLine="420"/>
      </w:pPr>
      <w:r>
        <w:lastRenderedPageBreak/>
        <w:t>"I know for my father: He himself said that he used violence to spread the gospel, referring to swiping the screen. This is definitely not fooling anyone, and even the original potential customers will be driven away.</w:t>
      </w:r>
    </w:p>
    <w:p w:rsidR="001C28D8" w:rsidRDefault="001C28D8" w:rsidP="001C28D8">
      <w:pPr>
        <w:pStyle w:val="21"/>
        <w:ind w:firstLine="420"/>
      </w:pPr>
      <w:r>
        <w:rPr>
          <w:rFonts w:hint="eastAsia"/>
        </w:rPr>
        <w:t>》》</w:t>
      </w:r>
      <w:r>
        <w:rPr>
          <w:rFonts w:hint="eastAsia"/>
        </w:rPr>
        <w:t>Schlachtkreuzer: Lao Ge's public account now pushes neural excerpts every day. If you count the comments from netizens, I don</w:t>
      </w:r>
      <w:r>
        <w:rPr>
          <w:rFonts w:hint="eastAsia"/>
        </w:rPr>
        <w:t>’</w:t>
      </w:r>
      <w:r>
        <w:rPr>
          <w:rFonts w:hint="eastAsia"/>
        </w:rPr>
        <w:t>t know that the year of the monkey will be completed.</w:t>
      </w:r>
    </w:p>
    <w:p w:rsidR="001C28D8" w:rsidRDefault="001C28D8" w:rsidP="001C28D8">
      <w:pPr>
        <w:pStyle w:val="21"/>
        <w:ind w:firstLine="420"/>
      </w:pPr>
      <w:r>
        <w:t>"The vast sea of ​​people: He said that "Nervous" must be continuously updated, and maybe only after his spiritual religion is destroyed, the WeChat official account can completely stop updating.</w:t>
      </w:r>
    </w:p>
    <w:p w:rsidR="001C28D8" w:rsidRDefault="001C28D8" w:rsidP="001C28D8">
      <w:pPr>
        <w:pStyle w:val="21"/>
        <w:ind w:firstLine="420"/>
      </w:pPr>
    </w:p>
    <w:p w:rsidR="001C28D8" w:rsidRDefault="001C28D8" w:rsidP="001C28D8">
      <w:pPr>
        <w:pStyle w:val="21"/>
        <w:ind w:firstLine="420"/>
      </w:pPr>
      <w:r>
        <w:rPr>
          <w:rFonts w:hint="eastAsia"/>
        </w:rPr>
        <w:t>650</w:t>
      </w:r>
      <w:r>
        <w:rPr>
          <w:rFonts w:hint="eastAsia"/>
        </w:rPr>
        <w:t>、</w:t>
      </w:r>
      <w:r>
        <w:rPr>
          <w:rFonts w:hint="eastAsia"/>
        </w:rPr>
        <w:t>Zhuxue and Taxue: He said he won't run around anymore</w:t>
      </w:r>
    </w:p>
    <w:p w:rsidR="001C28D8" w:rsidRDefault="001C28D8" w:rsidP="001C28D8">
      <w:pPr>
        <w:pStyle w:val="21"/>
        <w:ind w:firstLine="420"/>
      </w:pPr>
      <w:r>
        <w:t>No more freedom, no poetry and distance, no more nostalgia for the outside world, if he goes out, he will go out only with your permission or your company. Return her things to her. You can reach a reconciliation. When I came to her, I already gave in, so she gave in and reconciled.</w:t>
      </w:r>
    </w:p>
    <w:p w:rsidR="001C28D8" w:rsidRDefault="001C28D8" w:rsidP="001C28D8">
      <w:pPr>
        <w:pStyle w:val="21"/>
        <w:ind w:firstLine="420"/>
      </w:pPr>
      <w:r>
        <w:rPr>
          <w:rFonts w:hint="eastAsia"/>
        </w:rPr>
        <w:t>》</w:t>
      </w:r>
      <w:r>
        <w:rPr>
          <w:rFonts w:hint="eastAsia"/>
        </w:rPr>
        <w:t>Lingbajiao:?</w:t>
      </w:r>
    </w:p>
    <w:p w:rsidR="001C28D8" w:rsidRDefault="001C28D8" w:rsidP="001C28D8">
      <w:pPr>
        <w:pStyle w:val="21"/>
        <w:ind w:firstLine="420"/>
      </w:pPr>
      <w:r>
        <w:rPr>
          <w:rFonts w:hint="eastAsia"/>
        </w:rPr>
        <w:t>》》</w:t>
      </w:r>
      <w:r>
        <w:rPr>
          <w:rFonts w:hint="eastAsia"/>
        </w:rPr>
        <w:t>Zhuxue and Taxue: Do you have any questions? ? I'm talking to Ge Shen, do you want to talk to Ge Shen too.</w:t>
      </w:r>
    </w:p>
    <w:p w:rsidR="001C28D8" w:rsidRDefault="001C28D8" w:rsidP="001C28D8">
      <w:pPr>
        <w:pStyle w:val="21"/>
        <w:ind w:firstLine="420"/>
      </w:pPr>
      <w:r>
        <w:rPr>
          <w:rFonts w:hint="eastAsia"/>
        </w:rPr>
        <w:t>》</w:t>
      </w:r>
      <w:r>
        <w:rPr>
          <w:rFonts w:hint="eastAsia"/>
        </w:rPr>
        <w:t>Lingbajiao: Seeing your tweets, it's inexplicable, who ran around?</w:t>
      </w:r>
    </w:p>
    <w:p w:rsidR="001C28D8" w:rsidRDefault="001C28D8" w:rsidP="001C28D8">
      <w:pPr>
        <w:pStyle w:val="21"/>
        <w:ind w:firstLine="420"/>
      </w:pPr>
      <w:r>
        <w:t>"" Zhuxue and Taxue: I, I ran around, I am Ge Hua, I am not willing to run around Ge Shen, and sent a fine to me, Ge Huaxin is so tired.</w:t>
      </w:r>
    </w:p>
    <w:p w:rsidR="001C28D8" w:rsidRDefault="001C28D8" w:rsidP="001C28D8">
      <w:pPr>
        <w:pStyle w:val="21"/>
        <w:ind w:firstLine="420"/>
      </w:pPr>
      <w:r>
        <w:rPr>
          <w:rFonts w:hint="eastAsia"/>
        </w:rPr>
        <w:t>》</w:t>
      </w:r>
      <w:r>
        <w:rPr>
          <w:rFonts w:hint="eastAsia"/>
        </w:rPr>
        <w:t>Lingbajiao: Haha, what kind of story is this?</w:t>
      </w:r>
    </w:p>
    <w:p w:rsidR="001C28D8" w:rsidRDefault="001C28D8" w:rsidP="001C28D8">
      <w:pPr>
        <w:pStyle w:val="21"/>
        <w:ind w:firstLine="420"/>
      </w:pPr>
      <w:r>
        <w:t>"" Zhuxue and Taxue: In short, my Gehua was cleaned up because of disobedience, trouble, and running around. It was cleaned up, and it is still locked up. Only my uncle can let me out. I'm talking to him.</w:t>
      </w:r>
    </w:p>
    <w:p w:rsidR="001C28D8" w:rsidRDefault="001C28D8" w:rsidP="001C28D8">
      <w:pPr>
        <w:pStyle w:val="21"/>
        <w:ind w:firstLine="420"/>
      </w:pPr>
      <w:r>
        <w:rPr>
          <w:rFonts w:hint="eastAsia"/>
        </w:rPr>
        <w:t>》</w:t>
      </w:r>
      <w:r>
        <w:rPr>
          <w:rFonts w:hint="eastAsia"/>
        </w:rPr>
        <w:t>Lingbajiao: Haha, who is the uncle?</w:t>
      </w:r>
    </w:p>
    <w:p w:rsidR="001C28D8" w:rsidRDefault="001C28D8" w:rsidP="001C28D8">
      <w:pPr>
        <w:pStyle w:val="21"/>
        <w:ind w:firstLine="420"/>
      </w:pPr>
      <w:r>
        <w:lastRenderedPageBreak/>
        <w:t>"" Zhuxue and Taxue: Uncle, maybe it's Ge Shen.</w:t>
      </w:r>
    </w:p>
    <w:p w:rsidR="001C28D8" w:rsidRDefault="001C28D8" w:rsidP="001C28D8">
      <w:pPr>
        <w:pStyle w:val="21"/>
        <w:ind w:firstLine="420"/>
      </w:pPr>
      <w:r>
        <w:rPr>
          <w:rFonts w:hint="eastAsia"/>
        </w:rPr>
        <w:t>》</w:t>
      </w:r>
      <w:r>
        <w:rPr>
          <w:rFonts w:hint="eastAsia"/>
        </w:rPr>
        <w:t>Lingbajiao: Just to ask you who Ge Shen is.</w:t>
      </w:r>
    </w:p>
    <w:p w:rsidR="001C28D8" w:rsidRDefault="001C28D8" w:rsidP="001C28D8">
      <w:pPr>
        <w:pStyle w:val="21"/>
        <w:ind w:firstLine="420"/>
      </w:pPr>
      <w:r>
        <w:t>"" Zhuxue and Taxue: You don't even know him? ? Are you living on the earth? ? Go to Baidu.</w:t>
      </w:r>
    </w:p>
    <w:p w:rsidR="001C28D8" w:rsidRDefault="001C28D8" w:rsidP="001C28D8">
      <w:pPr>
        <w:pStyle w:val="21"/>
        <w:ind w:firstLine="420"/>
      </w:pPr>
      <w:r>
        <w:t>"Ziwei Sage Zhao Mang: Chief Ge Hua.</w:t>
      </w:r>
    </w:p>
    <w:p w:rsidR="001C28D8" w:rsidRDefault="001C28D8" w:rsidP="001C28D8">
      <w:pPr>
        <w:pStyle w:val="21"/>
        <w:ind w:firstLine="420"/>
      </w:pPr>
      <w:r>
        <w:t>"" Zhuxue and Taxue: Ge Hua's heart is very tired.</w:t>
      </w:r>
    </w:p>
    <w:p w:rsidR="001C28D8" w:rsidRDefault="001C28D8" w:rsidP="001C28D8">
      <w:pPr>
        <w:pStyle w:val="21"/>
        <w:ind w:firstLine="420"/>
      </w:pPr>
      <w:r>
        <w:t>Ge Hua, I lost my soul. I'm learning how to call my soul.</w:t>
      </w:r>
    </w:p>
    <w:p w:rsidR="001C28D8" w:rsidRDefault="001C28D8" w:rsidP="001C28D8">
      <w:pPr>
        <w:pStyle w:val="21"/>
        <w:ind w:firstLine="420"/>
      </w:pPr>
      <w:r>
        <w:t>The big deal is that she will go back and chant the flesh body as a ** soul, which can control everything remotely.</w:t>
      </w:r>
    </w:p>
    <w:p w:rsidR="001C28D8" w:rsidRDefault="001C28D8" w:rsidP="001C28D8">
      <w:pPr>
        <w:pStyle w:val="21"/>
        <w:ind w:firstLine="420"/>
      </w:pPr>
      <w:r>
        <w:rPr>
          <w:rFonts w:hint="eastAsia"/>
        </w:rPr>
        <w:t xml:space="preserve">"Lin Yuying Fan 78: </w:t>
      </w:r>
      <w:r>
        <w:rPr>
          <w:rFonts w:hint="eastAsia"/>
        </w:rPr>
        <w:t>：</w:t>
      </w:r>
      <w:r>
        <w:rPr>
          <w:rFonts w:hint="eastAsia"/>
        </w:rPr>
        <w:t>)</w:t>
      </w:r>
    </w:p>
    <w:p w:rsidR="00AA6958" w:rsidRDefault="001C28D8" w:rsidP="001C28D8">
      <w:pPr>
        <w:pStyle w:val="21"/>
        <w:ind w:firstLine="420"/>
      </w:pPr>
      <w:r>
        <w:t>""Zhu Xue and Ta Xue: I will confess to Ge Shen again.</w:t>
      </w:r>
    </w:p>
    <w:p w:rsidR="006F382D" w:rsidRDefault="006F382D" w:rsidP="001C28D8">
      <w:pPr>
        <w:pStyle w:val="21"/>
        <w:ind w:firstLine="420"/>
      </w:pPr>
    </w:p>
    <w:p w:rsidR="006F382D" w:rsidRDefault="006F382D" w:rsidP="006F382D">
      <w:pPr>
        <w:pStyle w:val="21"/>
        <w:ind w:firstLine="420"/>
      </w:pPr>
      <w:r>
        <w:rPr>
          <w:rFonts w:hint="eastAsia"/>
        </w:rPr>
        <w:t>651</w:t>
      </w:r>
      <w:r>
        <w:rPr>
          <w:rFonts w:hint="eastAsia"/>
        </w:rPr>
        <w:t>、</w:t>
      </w:r>
      <w:r>
        <w:rPr>
          <w:rFonts w:hint="eastAsia"/>
        </w:rPr>
        <w:t>Xiao Bai Mr_White: Do you have supernatural powers? Why follow Ge Shen?</w:t>
      </w:r>
    </w:p>
    <w:p w:rsidR="006F382D" w:rsidRDefault="006F382D" w:rsidP="006F382D">
      <w:pPr>
        <w:pStyle w:val="21"/>
        <w:ind w:firstLine="420"/>
      </w:pPr>
      <w:r>
        <w:t>"Zhu Xue and Ta Xue: God Ge is my idol and the only true god in my heart.</w:t>
      </w:r>
    </w:p>
    <w:p w:rsidR="006F382D" w:rsidRDefault="006F382D" w:rsidP="006F382D">
      <w:pPr>
        <w:pStyle w:val="21"/>
        <w:ind w:firstLine="420"/>
      </w:pPr>
      <w:r>
        <w:t>Xuanwu and Ge Shen's words, it's better to have Xuanwu spiritual power a little bit stronger, the saints in the bar are basically done by the saints.</w:t>
      </w:r>
    </w:p>
    <w:p w:rsidR="006F382D" w:rsidRDefault="006F382D" w:rsidP="006F382D">
      <w:pPr>
        <w:pStyle w:val="21"/>
        <w:ind w:firstLine="420"/>
      </w:pPr>
      <w:r>
        <w:t>In the bar, these saints, except for God Ge, are basically the "daughter of destiny", or they are subordinates.</w:t>
      </w:r>
    </w:p>
    <w:p w:rsidR="006F382D" w:rsidRDefault="006F382D" w:rsidP="006F382D">
      <w:pPr>
        <w:pStyle w:val="21"/>
        <w:ind w:firstLine="420"/>
      </w:pPr>
      <w:r>
        <w:t>Let's see which of these two is a saint.</w:t>
      </w:r>
    </w:p>
    <w:p w:rsidR="006F382D" w:rsidRDefault="006F382D" w:rsidP="006F382D">
      <w:pPr>
        <w:pStyle w:val="21"/>
        <w:ind w:firstLine="420"/>
      </w:pPr>
      <w:r>
        <w:t>They all say that they are saints, let's see which one is.</w:t>
      </w:r>
    </w:p>
    <w:p w:rsidR="006F382D" w:rsidRDefault="006F382D" w:rsidP="006F382D">
      <w:pPr>
        <w:pStyle w:val="21"/>
        <w:ind w:firstLine="420"/>
      </w:pPr>
      <w:r>
        <w:t>"" Surcharge open: support Chen Sheng, support the theory of time and space fluctuations.</w:t>
      </w:r>
    </w:p>
    <w:p w:rsidR="006F382D" w:rsidRDefault="006F382D" w:rsidP="006F382D">
      <w:pPr>
        <w:pStyle w:val="21"/>
        <w:ind w:firstLine="420"/>
      </w:pPr>
      <w:r>
        <w:t>"Zhuxue and Taxue: Haha, it's in vain, it's useless, not as good as Geshen and Liaoyuan, who have the ability to destroy the world.</w:t>
      </w:r>
    </w:p>
    <w:p w:rsidR="006F382D" w:rsidRDefault="006F382D" w:rsidP="006F382D">
      <w:pPr>
        <w:pStyle w:val="21"/>
        <w:ind w:firstLine="420"/>
      </w:pPr>
      <w:r>
        <w:t>"" Surcharge open: Did Ge Sheng and Liao Sheng fight in the spirit world for three days and three nights?</w:t>
      </w:r>
    </w:p>
    <w:p w:rsidR="006F382D" w:rsidRDefault="006F382D" w:rsidP="006F382D">
      <w:pPr>
        <w:pStyle w:val="21"/>
        <w:ind w:firstLine="420"/>
      </w:pPr>
      <w:r>
        <w:lastRenderedPageBreak/>
        <w:t>"Zhuxue and Taxue: It seems to be hahaha, I think I am very promising with them, and I am very proud of Gehua.</w:t>
      </w:r>
    </w:p>
    <w:p w:rsidR="006F382D" w:rsidRDefault="006F382D" w:rsidP="006F382D">
      <w:pPr>
        <w:pStyle w:val="21"/>
        <w:ind w:firstLine="420"/>
      </w:pPr>
      <w:r>
        <w:t>Ge Shen and Liaoyuan will lead us to the light.</w:t>
      </w:r>
    </w:p>
    <w:p w:rsidR="006F382D" w:rsidRDefault="006F382D" w:rsidP="006F382D">
      <w:pPr>
        <w:pStyle w:val="21"/>
        <w:ind w:firstLine="420"/>
      </w:pPr>
      <w:r>
        <w:t>"" [GeYiMin II] II (1432676760)</w:t>
      </w:r>
    </w:p>
    <w:p w:rsidR="006F382D" w:rsidRDefault="006F382D" w:rsidP="006F382D">
      <w:pPr>
        <w:pStyle w:val="21"/>
        <w:ind w:firstLine="420"/>
      </w:pPr>
      <w:r>
        <w:t>Ge Shen is an appraised progressiveist.</w:t>
      </w:r>
    </w:p>
    <w:p w:rsidR="006F382D" w:rsidRDefault="006F382D" w:rsidP="006F382D">
      <w:pPr>
        <w:pStyle w:val="21"/>
        <w:ind w:firstLine="420"/>
      </w:pPr>
      <w:r>
        <w:rPr>
          <w:rFonts w:hint="eastAsia"/>
        </w:rPr>
        <w:t>》》</w:t>
      </w:r>
      <w:r>
        <w:rPr>
          <w:rFonts w:hint="eastAsia"/>
        </w:rPr>
        <w:t>The Second World 2021-3-14 18:44:29</w:t>
      </w:r>
    </w:p>
    <w:p w:rsidR="006F382D" w:rsidRDefault="006F382D" w:rsidP="006F382D">
      <w:pPr>
        <w:pStyle w:val="21"/>
        <w:ind w:firstLine="420"/>
      </w:pPr>
      <w:r>
        <w:t>Someone asked you where you have improved</w:t>
      </w:r>
    </w:p>
    <w:p w:rsidR="006F382D" w:rsidRDefault="006F382D" w:rsidP="006F382D">
      <w:pPr>
        <w:pStyle w:val="21"/>
        <w:ind w:firstLine="420"/>
      </w:pPr>
      <w:r>
        <w:rPr>
          <w:rFonts w:hint="eastAsia"/>
        </w:rPr>
        <w:t>》</w:t>
      </w:r>
      <w:r>
        <w:rPr>
          <w:rFonts w:hint="eastAsia"/>
        </w:rPr>
        <w:t>GeYiMin 2021-3-14 18:44:54</w:t>
      </w:r>
    </w:p>
    <w:p w:rsidR="006F382D" w:rsidRDefault="006F382D" w:rsidP="006F382D">
      <w:pPr>
        <w:pStyle w:val="21"/>
        <w:ind w:firstLine="420"/>
      </w:pPr>
      <w:r>
        <w:t>Three stories taller than him.</w:t>
      </w:r>
    </w:p>
    <w:p w:rsidR="006F382D" w:rsidRDefault="006F382D" w:rsidP="006F382D">
      <w:pPr>
        <w:pStyle w:val="21"/>
        <w:ind w:firstLine="420"/>
      </w:pPr>
      <w:r>
        <w:rPr>
          <w:rFonts w:hint="eastAsia"/>
        </w:rPr>
        <w:t>》》</w:t>
      </w:r>
      <w:r>
        <w:rPr>
          <w:rFonts w:hint="eastAsia"/>
        </w:rPr>
        <w:t>[Anonymous] Luo Han Guo 2021-3-14 18:46:26</w:t>
      </w:r>
    </w:p>
    <w:p w:rsidR="006F382D" w:rsidRDefault="006F382D" w:rsidP="006F382D">
      <w:pPr>
        <w:pStyle w:val="21"/>
        <w:ind w:firstLine="420"/>
      </w:pPr>
      <w:r>
        <w:t>Ge Yimin is three stories higher than Ge Biao, two stories higher than Yang Fan, one story higher than the mysterious man,,,</w:t>
      </w:r>
    </w:p>
    <w:p w:rsidR="006F382D" w:rsidRDefault="006F382D" w:rsidP="006F382D">
      <w:pPr>
        <w:pStyle w:val="21"/>
        <w:ind w:firstLine="420"/>
      </w:pPr>
    </w:p>
    <w:p w:rsidR="006F382D" w:rsidRDefault="006F382D" w:rsidP="006F382D">
      <w:pPr>
        <w:pStyle w:val="21"/>
        <w:ind w:firstLine="420"/>
      </w:pPr>
      <w:r>
        <w:t>652. Mr_White: You actually worship a man as a god.</w:t>
      </w:r>
    </w:p>
    <w:p w:rsidR="006F382D" w:rsidRDefault="006F382D" w:rsidP="006F382D">
      <w:pPr>
        <w:pStyle w:val="21"/>
        <w:ind w:firstLine="420"/>
      </w:pPr>
      <w:r>
        <w:t>"Zhuxue and Taxue: Hahahaha, isn't that behind Ge with a god? How can you say that he is a person, haha.</w:t>
      </w:r>
    </w:p>
    <w:p w:rsidR="006F382D" w:rsidRDefault="006F382D" w:rsidP="006F382D">
      <w:pPr>
        <w:pStyle w:val="21"/>
        <w:ind w:firstLine="420"/>
      </w:pPr>
      <w:r>
        <w:t>""Ziwei saint Zhao Mang: Do you want to be debuted?</w:t>
      </w:r>
    </w:p>
    <w:p w:rsidR="006F382D" w:rsidRDefault="006F382D" w:rsidP="006F382D">
      <w:pPr>
        <w:pStyle w:val="21"/>
        <w:ind w:firstLine="420"/>
      </w:pPr>
      <w:r>
        <w:rPr>
          <w:rFonts w:hint="eastAsia"/>
        </w:rPr>
        <w:t>》</w:t>
      </w:r>
      <w:r>
        <w:rPr>
          <w:rFonts w:hint="eastAsia"/>
        </w:rPr>
        <w:t>Zhuxue and Taxue: I am also studying Ge Shen, Liaoyuan, and Chen Shaohua. I will also be called a sacred sage. Please call me a sacred bamboo in the future.</w:t>
      </w:r>
    </w:p>
    <w:p w:rsidR="006F382D" w:rsidRDefault="006F382D" w:rsidP="006F382D">
      <w:pPr>
        <w:pStyle w:val="21"/>
        <w:ind w:firstLine="420"/>
      </w:pPr>
      <w:r>
        <w:t>"Ziwei saint Zhao Mang: How dare you compare Ge Shen with others?</w:t>
      </w:r>
    </w:p>
    <w:p w:rsidR="006F382D" w:rsidRDefault="006F382D" w:rsidP="006F382D">
      <w:pPr>
        <w:pStyle w:val="21"/>
        <w:ind w:firstLine="420"/>
      </w:pPr>
      <w:r>
        <w:t>"Zhuxue and Taxue: Haha Liaoyuan is also very good. As Gehua, I have to upgrade, so let's be a trainee bamboo sage. What do you think of Geshen.</w:t>
      </w:r>
    </w:p>
    <w:p w:rsidR="006F382D" w:rsidRDefault="006F382D" w:rsidP="006F382D">
      <w:pPr>
        <w:pStyle w:val="21"/>
        <w:ind w:firstLine="420"/>
      </w:pPr>
    </w:p>
    <w:p w:rsidR="006F382D" w:rsidRDefault="006F382D" w:rsidP="006F382D">
      <w:pPr>
        <w:pStyle w:val="21"/>
        <w:ind w:firstLine="420"/>
      </w:pPr>
      <w:r>
        <w:t>653. Mr_White: What is so amazing about Ge Shen?</w:t>
      </w:r>
    </w:p>
    <w:p w:rsidR="006F382D" w:rsidRDefault="006F382D" w:rsidP="006F382D">
      <w:pPr>
        <w:pStyle w:val="21"/>
        <w:ind w:firstLine="420"/>
      </w:pPr>
      <w:r>
        <w:t xml:space="preserve">"Zhu Xue and Ta Xue: Ge Shen knows how to write </w:t>
      </w:r>
      <w:r w:rsidR="009F4861">
        <w:t>“wordofgod”</w:t>
      </w:r>
      <w:r>
        <w:t>s.</w:t>
      </w:r>
    </w:p>
    <w:p w:rsidR="006F382D" w:rsidRDefault="006F382D" w:rsidP="006F382D">
      <w:pPr>
        <w:pStyle w:val="21"/>
        <w:ind w:firstLine="420"/>
      </w:pPr>
      <w:r>
        <w:t xml:space="preserve">"" Post Bar User_7PNMMGD: If they were saints, would they be </w:t>
      </w:r>
      <w:r>
        <w:lastRenderedPageBreak/>
        <w:t>painless and itchy in the Post Bar every day? The audience is too small.</w:t>
      </w:r>
    </w:p>
    <w:p w:rsidR="006F382D" w:rsidRDefault="006F382D" w:rsidP="006F382D">
      <w:pPr>
        <w:pStyle w:val="21"/>
        <w:ind w:firstLine="420"/>
      </w:pPr>
      <w:r>
        <w:t>"Zhu Xue and Ta Xue: Haha, I heard Ge Shen said that he is going to Beijing.</w:t>
      </w:r>
    </w:p>
    <w:p w:rsidR="006F382D" w:rsidRDefault="006F382D" w:rsidP="006F382D">
      <w:pPr>
        <w:pStyle w:val="21"/>
        <w:ind w:firstLine="420"/>
      </w:pPr>
      <w:r>
        <w:t>I also want to learn from God Ge, Liaoyuan, Chen Shaohua, etc. to be sacred.</w:t>
      </w:r>
    </w:p>
    <w:p w:rsidR="006F382D" w:rsidRDefault="006F382D" w:rsidP="006F382D">
      <w:pPr>
        <w:pStyle w:val="21"/>
        <w:ind w:firstLine="420"/>
      </w:pPr>
      <w:r>
        <w:rPr>
          <w:rFonts w:hint="eastAsia"/>
        </w:rPr>
        <w:t>》》</w:t>
      </w:r>
      <w:r>
        <w:rPr>
          <w:rFonts w:hint="eastAsia"/>
        </w:rPr>
        <w:t>XEQZGFRUMLK: The poster spreads hype about criminals who have been convicted by the court of Jingkou District, Zhenjiang, and promotes crimes. He also spread that he was going to Beijing, what would he do in Beijing?</w:t>
      </w:r>
    </w:p>
    <w:p w:rsidR="006F382D" w:rsidRDefault="006F382D" w:rsidP="006F382D">
      <w:pPr>
        <w:pStyle w:val="21"/>
        <w:ind w:firstLine="420"/>
      </w:pPr>
      <w:r>
        <w:rPr>
          <w:rFonts w:hint="eastAsia"/>
        </w:rPr>
        <w:t>》</w:t>
      </w:r>
      <w:r>
        <w:rPr>
          <w:rFonts w:hint="eastAsia"/>
        </w:rPr>
        <w:t>Zhuxue and Taxue: What? ? Crime hahaha.</w:t>
      </w:r>
    </w:p>
    <w:p w:rsidR="006F382D" w:rsidRDefault="006F382D" w:rsidP="006F382D">
      <w:pPr>
        <w:pStyle w:val="21"/>
        <w:ind w:firstLine="420"/>
      </w:pPr>
    </w:p>
    <w:p w:rsidR="006F382D" w:rsidRDefault="006F382D" w:rsidP="006F382D">
      <w:pPr>
        <w:pStyle w:val="21"/>
        <w:ind w:firstLine="420"/>
      </w:pPr>
      <w:r>
        <w:t>654, XEQZGFRUMLK: The poster spreads the hype country</w:t>
      </w:r>
    </w:p>
    <w:p w:rsidR="006F382D" w:rsidRDefault="006F382D" w:rsidP="006F382D">
      <w:pPr>
        <w:pStyle w:val="21"/>
        <w:ind w:firstLine="420"/>
      </w:pPr>
      <w:r>
        <w:t>Criminals convicted by statutory law in Zhenjiang Jingkou District Court preached crimes.</w:t>
      </w:r>
    </w:p>
    <w:p w:rsidR="006F382D" w:rsidRDefault="006F382D" w:rsidP="006F382D">
      <w:pPr>
        <w:pStyle w:val="21"/>
        <w:ind w:firstLine="420"/>
      </w:pPr>
      <w:r>
        <w:t>"Ziwei Sage Zhao Mang: Ge Heihuiyunsheng.</w:t>
      </w:r>
    </w:p>
    <w:p w:rsidR="006F382D" w:rsidRDefault="006F382D" w:rsidP="006F382D">
      <w:pPr>
        <w:pStyle w:val="21"/>
        <w:ind w:firstLine="420"/>
      </w:pPr>
      <w:r>
        <w:t>"" XEQZGFRUMLK: Your gang has entered a mutual harm mode. You use each other, deceive each other, report each other, frame each other, and do not hesitate to take each other to death if you encounter investigations. .</w:t>
      </w:r>
    </w:p>
    <w:p w:rsidR="006F382D" w:rsidRDefault="006F382D" w:rsidP="006F382D">
      <w:pPr>
        <w:pStyle w:val="21"/>
        <w:ind w:firstLine="420"/>
      </w:pPr>
      <w:r>
        <w:t>"Zhuxue and Taxue: Hahaha said it was true, I thought it was true, hahaha.</w:t>
      </w:r>
    </w:p>
    <w:p w:rsidR="006F382D" w:rsidRDefault="006F382D" w:rsidP="006F382D">
      <w:pPr>
        <w:pStyle w:val="21"/>
        <w:ind w:firstLine="420"/>
      </w:pPr>
      <w:r>
        <w:t>Ge Shen, come on, this guy is damaging you.</w:t>
      </w:r>
    </w:p>
    <w:p w:rsidR="006F382D" w:rsidRDefault="006F382D" w:rsidP="006F382D">
      <w:pPr>
        <w:pStyle w:val="21"/>
        <w:ind w:firstLine="420"/>
      </w:pPr>
      <w:r>
        <w:rPr>
          <w:rFonts w:hint="eastAsia"/>
        </w:rPr>
        <w:t>》》</w:t>
      </w:r>
      <w:r>
        <w:rPr>
          <w:rFonts w:hint="eastAsia"/>
        </w:rPr>
        <w:t>XEQZGFRUMLK: You can consult and verify.</w:t>
      </w:r>
    </w:p>
    <w:p w:rsidR="006F382D" w:rsidRDefault="006F382D" w:rsidP="006F382D">
      <w:pPr>
        <w:pStyle w:val="21"/>
        <w:ind w:firstLine="420"/>
      </w:pPr>
      <w:r>
        <w:t>You thought it was right, it was true.</w:t>
      </w:r>
    </w:p>
    <w:p w:rsidR="006F382D" w:rsidRDefault="006F382D" w:rsidP="006F382D">
      <w:pPr>
        <w:pStyle w:val="21"/>
        <w:ind w:firstLine="420"/>
      </w:pPr>
      <w:r>
        <w:rPr>
          <w:rFonts w:hint="eastAsia"/>
        </w:rPr>
        <w:t>》</w:t>
      </w:r>
      <w:r>
        <w:rPr>
          <w:rFonts w:hint="eastAsia"/>
        </w:rPr>
        <w:t>Zhuxue and Taxue: Hahaha I won</w:t>
      </w:r>
      <w:r>
        <w:rPr>
          <w:rFonts w:hint="eastAsia"/>
        </w:rPr>
        <w:t>’</w:t>
      </w:r>
      <w:r>
        <w:rPr>
          <w:rFonts w:hint="eastAsia"/>
        </w:rPr>
        <w:t>t consult haha.</w:t>
      </w:r>
    </w:p>
    <w:p w:rsidR="006F382D" w:rsidRDefault="006F382D" w:rsidP="006F382D">
      <w:pPr>
        <w:pStyle w:val="21"/>
        <w:ind w:firstLine="420"/>
      </w:pPr>
      <w:r>
        <w:t>""Ziwei saint Zhao Mang: This thing touches porcelain everywhere. The other is Ge Hua, be careful that he asks you for money.</w:t>
      </w:r>
    </w:p>
    <w:p w:rsidR="006F382D" w:rsidRDefault="006F382D" w:rsidP="006F382D">
      <w:pPr>
        <w:pStyle w:val="21"/>
        <w:ind w:firstLine="420"/>
      </w:pPr>
      <w:r>
        <w:t>"Zhuxue and Taxue: Haha shiba.</w:t>
      </w:r>
    </w:p>
    <w:p w:rsidR="006F382D" w:rsidRDefault="006F382D" w:rsidP="006F382D">
      <w:pPr>
        <w:pStyle w:val="21"/>
        <w:ind w:firstLine="420"/>
      </w:pPr>
      <w:r>
        <w:t xml:space="preserve">"" XEQZGFRUMLK: What is the use of Ge Shen </w:t>
      </w:r>
      <w:r w:rsidR="009F4861">
        <w:t>“wordofgod”</w:t>
      </w:r>
      <w:r>
        <w:t>?</w:t>
      </w:r>
    </w:p>
    <w:p w:rsidR="006F382D" w:rsidRDefault="006F382D" w:rsidP="006F382D">
      <w:pPr>
        <w:pStyle w:val="21"/>
        <w:ind w:firstLine="420"/>
      </w:pPr>
      <w:r>
        <w:lastRenderedPageBreak/>
        <w:t>"[Anonymous] Judge 2021-3-19 14:11:12</w:t>
      </w:r>
    </w:p>
    <w:p w:rsidR="006F382D" w:rsidRDefault="006F382D" w:rsidP="006F382D">
      <w:pPr>
        <w:pStyle w:val="21"/>
        <w:ind w:firstLine="420"/>
      </w:pPr>
      <w:r>
        <w:t>I'm making up again, it's time to kill</w:t>
      </w:r>
    </w:p>
    <w:p w:rsidR="006F382D" w:rsidRDefault="006F382D" w:rsidP="006F382D">
      <w:pPr>
        <w:pStyle w:val="21"/>
        <w:ind w:firstLine="420"/>
      </w:pPr>
      <w:r>
        <w:t>"" [Group Leader] Ge Yimin (50914333) 15:04:35</w:t>
      </w:r>
    </w:p>
    <w:p w:rsidR="006F382D" w:rsidRDefault="006F382D" w:rsidP="006F382D">
      <w:pPr>
        <w:pStyle w:val="21"/>
        <w:ind w:firstLine="420"/>
      </w:pPr>
      <w:r>
        <w:t>Neurovision books are real dreams.</w:t>
      </w:r>
    </w:p>
    <w:p w:rsidR="006F382D" w:rsidRDefault="006F382D" w:rsidP="006F382D">
      <w:pPr>
        <w:pStyle w:val="21"/>
        <w:ind w:firstLine="420"/>
      </w:pPr>
    </w:p>
    <w:p w:rsidR="006F382D" w:rsidRDefault="006F382D" w:rsidP="006F382D">
      <w:pPr>
        <w:pStyle w:val="21"/>
        <w:ind w:firstLine="420"/>
      </w:pPr>
      <w:r>
        <w:t>655, the vast sea of ​​people: Tell me why I would be more interested in Yang Fan and GeYiMin.</w:t>
      </w:r>
    </w:p>
    <w:p w:rsidR="006F382D" w:rsidRDefault="006F382D" w:rsidP="006F382D">
      <w:pPr>
        <w:pStyle w:val="21"/>
        <w:ind w:firstLine="420"/>
      </w:pPr>
      <w:r>
        <w:t xml:space="preserve">GeYimin, although it is a cult flying, but its god net has collected all his evaluations together, which makes it better for others to investigate him, but the information provided by god net is true and false, pay attention to distinguish. And it is also one of the Internet philosophers that individuals can directly contact now. Yun Jie said that they will be blacked out. Strongart and He Wentao will also black out the glass heart. Ge Yimin will not care if he is scolded. At most, he will repeat "You do not believe in </w:t>
      </w:r>
      <w:r w:rsidR="009F4861">
        <w:t>“wordofgod”</w:t>
      </w:r>
      <w:r>
        <w:t>s," We are very embarrassed if we refuse to die again" (but it's more like Ge Hua's counterattack rather than Ge Shen's counterattack). I contacted with QQ and had great fun, but he has lied to me three times so far.</w:t>
      </w:r>
    </w:p>
    <w:p w:rsidR="006F382D" w:rsidRDefault="006F382D" w:rsidP="006F382D">
      <w:pPr>
        <w:pStyle w:val="21"/>
        <w:ind w:firstLine="420"/>
      </w:pPr>
      <w:r>
        <w:t xml:space="preserve">Yang Fan, his creative words and words are very interesting in themselves, and they are still a veteran Internet philosopher who has been enjoyed from the classical and vulgar era to the present, and his activity is still undiminished, and his style is changeable, so it is for individuals to discover them. The value of ancient photos and medieval times is much higher than that of other Internet philosophers. Most of Yunjie's photos are only self-portraits from an angle. Although the shape of the silky shape is changeable, the appearance is very poor. The situation of Zhao Kexun and the silky shape are very similar. It’s wherever the black skin is. To be honest, this behavior, except for Gejia’s posting of zombies, does not really have that behavior on other </w:t>
      </w:r>
      <w:r>
        <w:lastRenderedPageBreak/>
        <w:t>Internet philosophers.</w:t>
      </w:r>
    </w:p>
    <w:p w:rsidR="006F382D" w:rsidRDefault="006F382D" w:rsidP="006F382D">
      <w:pPr>
        <w:pStyle w:val="21"/>
        <w:ind w:firstLine="420"/>
      </w:pPr>
      <w:r>
        <w:t>"Known for my father: about gym deception. God posted a post on the 15th of this month claiming that he had dreamed of a sandstorm. It was a coincidence.</w:t>
      </w:r>
    </w:p>
    <w:p w:rsidR="006F382D" w:rsidRDefault="006F382D" w:rsidP="006F382D">
      <w:pPr>
        <w:pStyle w:val="21"/>
        <w:ind w:firstLine="420"/>
      </w:pPr>
      <w:r>
        <w:t>"" SzMithrandir: There is a kind of "anti-cute" in the god of song. In the case of most Internet philosophers are fw, he was admitted to Nantah, and he also participated in the walk that took place on Zhang Tianshi's birthday, which is really incredible.</w:t>
      </w:r>
    </w:p>
    <w:p w:rsidR="006F382D" w:rsidRDefault="006F382D" w:rsidP="006F382D">
      <w:pPr>
        <w:pStyle w:val="21"/>
        <w:ind w:firstLine="420"/>
      </w:pPr>
      <w:r>
        <w:t>"The vast sea of ​​people: The walk that Geshen participated in actually seems to have left ahead of schedule. In addition, I found that Geshen has also specially opened a photo for all my related creations for the fifth season.</w:t>
      </w:r>
    </w:p>
    <w:p w:rsidR="006F382D" w:rsidRDefault="006F382D" w:rsidP="006F382D">
      <w:pPr>
        <w:pStyle w:val="21"/>
        <w:ind w:firstLine="420"/>
      </w:pPr>
      <w:r>
        <w:t>"" [GeYiMin II] II (1432676760) 2021/3/19 19:53:37</w:t>
      </w:r>
    </w:p>
    <w:p w:rsidR="006F382D" w:rsidRDefault="006F382D" w:rsidP="006F382D">
      <w:pPr>
        <w:pStyle w:val="21"/>
        <w:ind w:firstLine="420"/>
      </w:pPr>
      <w:r>
        <w:t>How did God predict the sandstorm in Beijing?</w:t>
      </w:r>
    </w:p>
    <w:p w:rsidR="006F382D" w:rsidRDefault="006F382D" w:rsidP="006F382D">
      <w:pPr>
        <w:pStyle w:val="21"/>
        <w:ind w:firstLine="420"/>
      </w:pPr>
      <w:r>
        <w:t>"[Group Leader] GeYiMin (50914333) 2021/3/19 19:54:25</w:t>
      </w:r>
    </w:p>
    <w:p w:rsidR="006F382D" w:rsidRDefault="006F382D" w:rsidP="006F382D">
      <w:pPr>
        <w:pStyle w:val="21"/>
        <w:ind w:firstLine="420"/>
      </w:pPr>
      <w:r>
        <w:t>Wee dreams. See the news during the day</w:t>
      </w:r>
    </w:p>
    <w:p w:rsidR="006F382D" w:rsidRDefault="006F382D" w:rsidP="006F382D">
      <w:pPr>
        <w:pStyle w:val="21"/>
        <w:ind w:firstLine="420"/>
      </w:pPr>
      <w:r>
        <w:t>"" [GeYiMin II] II (1432676760) 2021/3/19 19:55:59</w:t>
      </w:r>
    </w:p>
    <w:p w:rsidR="006F382D" w:rsidRDefault="006F382D" w:rsidP="006F382D">
      <w:pPr>
        <w:pStyle w:val="21"/>
        <w:ind w:firstLine="420"/>
      </w:pPr>
      <w:r>
        <w:t>Miracles!</w:t>
      </w:r>
    </w:p>
    <w:p w:rsidR="006F382D" w:rsidRDefault="006F382D" w:rsidP="006F382D">
      <w:pPr>
        <w:pStyle w:val="21"/>
        <w:ind w:firstLine="420"/>
      </w:pPr>
    </w:p>
    <w:p w:rsidR="006F382D" w:rsidRDefault="006F382D" w:rsidP="006F382D">
      <w:pPr>
        <w:pStyle w:val="21"/>
        <w:ind w:firstLine="420"/>
      </w:pPr>
      <w:r>
        <w:t>656, the vast sea of ​​people: miscellaneous pictures of songs and billions.</w:t>
      </w:r>
    </w:p>
    <w:p w:rsidR="006F382D" w:rsidRDefault="006F382D" w:rsidP="006F382D">
      <w:pPr>
        <w:pStyle w:val="21"/>
        <w:ind w:firstLine="420"/>
      </w:pPr>
      <w:r>
        <w:t>"Flame Fox: A paper that is comparable to a wheel paper, will it really not be caught (unexplained)?</w:t>
      </w:r>
    </w:p>
    <w:p w:rsidR="006F382D" w:rsidRDefault="006F382D" w:rsidP="006F382D">
      <w:pPr>
        <w:pStyle w:val="21"/>
        <w:ind w:firstLine="420"/>
      </w:pPr>
      <w:r>
        <w:rPr>
          <w:rFonts w:hint="eastAsia"/>
        </w:rPr>
        <w:t>》》</w:t>
      </w:r>
      <w:r>
        <w:rPr>
          <w:rFonts w:hint="eastAsia"/>
        </w:rPr>
        <w:t>The vast crowd: If you know that Zhiwang also has this thing and its personal website actually has public security records, you will probably know if you have entered, but he has entered twice, and it is also in his book "Nervous" write.</w:t>
      </w:r>
    </w:p>
    <w:p w:rsidR="006F382D" w:rsidRDefault="006F382D" w:rsidP="006F382D">
      <w:pPr>
        <w:pStyle w:val="21"/>
        <w:ind w:firstLine="420"/>
      </w:pPr>
      <w:r>
        <w:t>"MJKMNSS: Where does Ge Yimin live now?</w:t>
      </w:r>
    </w:p>
    <w:p w:rsidR="006F382D" w:rsidRDefault="006F382D" w:rsidP="006F382D">
      <w:pPr>
        <w:pStyle w:val="21"/>
        <w:ind w:firstLine="420"/>
      </w:pPr>
      <w:r>
        <w:rPr>
          <w:rFonts w:hint="eastAsia"/>
        </w:rPr>
        <w:t>》》</w:t>
      </w:r>
      <w:r>
        <w:rPr>
          <w:rFonts w:hint="eastAsia"/>
        </w:rPr>
        <w:t>SzMithrandir: Although he didn</w:t>
      </w:r>
      <w:r>
        <w:rPr>
          <w:rFonts w:hint="eastAsia"/>
        </w:rPr>
        <w:t>’</w:t>
      </w:r>
      <w:r>
        <w:rPr>
          <w:rFonts w:hint="eastAsia"/>
        </w:rPr>
        <w:t xml:space="preserve">t stay in Beijing for a few days, </w:t>
      </w:r>
      <w:r>
        <w:rPr>
          <w:rFonts w:hint="eastAsia"/>
        </w:rPr>
        <w:lastRenderedPageBreak/>
        <w:t>he actually started participating in activities in Nanjing on April 15th. There is no record after he left Beijing, but it seems that Ge is still very involved in this sports meeting. Activ</w:t>
      </w:r>
      <w:r>
        <w:t>e, and if we don’t talk about it, I’m afraid the number will be gone.</w:t>
      </w:r>
    </w:p>
    <w:p w:rsidR="006F382D" w:rsidRDefault="006F382D" w:rsidP="006F382D">
      <w:pPr>
        <w:pStyle w:val="21"/>
        <w:ind w:firstLine="420"/>
      </w:pPr>
      <w:r>
        <w:t>"The vast sea of ​​people: Yes, what I am talking about here is that he left before the date of the incident. He went back to Nanjing on the afternoon of May 22nd.</w:t>
      </w:r>
    </w:p>
    <w:p w:rsidR="006F382D" w:rsidRDefault="006F382D" w:rsidP="006F382D">
      <w:pPr>
        <w:pStyle w:val="21"/>
        <w:ind w:firstLine="420"/>
      </w:pPr>
      <w:r>
        <w:rPr>
          <w:rFonts w:hint="eastAsia"/>
        </w:rPr>
        <w:t>》</w:t>
      </w:r>
      <w:r>
        <w:rPr>
          <w:rFonts w:hint="eastAsia"/>
        </w:rPr>
        <w:t>GeYiMin 2021/3/13 15:55:27</w:t>
      </w:r>
    </w:p>
    <w:p w:rsidR="006F382D" w:rsidRDefault="006F382D" w:rsidP="006F382D">
      <w:pPr>
        <w:pStyle w:val="21"/>
        <w:ind w:firstLine="420"/>
      </w:pPr>
      <w:r>
        <w:t>[The vast sea of ​​people: Well, I remember that the god has a "depression" mental certificate, but I don't know if it just happens to be the thing he always shows off. ]</w:t>
      </w:r>
    </w:p>
    <w:p w:rsidR="006F382D" w:rsidRDefault="006F382D" w:rsidP="006F382D">
      <w:pPr>
        <w:pStyle w:val="21"/>
        <w:ind w:firstLine="420"/>
      </w:pPr>
      <w:r>
        <w:t>This is what you faked and sold Baiyunsheng, right? There are still a few on the desktop of my computer</w:t>
      </w:r>
    </w:p>
    <w:p w:rsidR="006F382D" w:rsidRDefault="006F382D" w:rsidP="006F382D">
      <w:pPr>
        <w:pStyle w:val="21"/>
        <w:ind w:firstLine="420"/>
      </w:pPr>
      <w:r>
        <w:t>II 2021/3/13 19:35:45</w:t>
      </w:r>
    </w:p>
    <w:p w:rsidR="006F382D" w:rsidRDefault="006F382D" w:rsidP="006F382D">
      <w:pPr>
        <w:pStyle w:val="21"/>
        <w:ind w:firstLine="420"/>
      </w:pPr>
      <w:r>
        <w:t>Not sold</w:t>
      </w:r>
    </w:p>
    <w:p w:rsidR="006F382D" w:rsidRDefault="006F382D" w:rsidP="006F382D">
      <w:pPr>
        <w:pStyle w:val="21"/>
        <w:ind w:firstLine="420"/>
      </w:pPr>
      <w:r>
        <w:t>II 2021/3/13 19:35:49</w:t>
      </w:r>
    </w:p>
    <w:p w:rsidR="006F382D" w:rsidRDefault="006F382D" w:rsidP="006F382D">
      <w:pPr>
        <w:pStyle w:val="21"/>
        <w:ind w:firstLine="420"/>
      </w:pPr>
      <w:r>
        <w:t>Self-issued</w:t>
      </w:r>
    </w:p>
    <w:p w:rsidR="006F382D" w:rsidRDefault="006F382D" w:rsidP="006F382D">
      <w:pPr>
        <w:pStyle w:val="21"/>
        <w:ind w:firstLine="420"/>
      </w:pPr>
      <w:r>
        <w:t>GeYiMin 2021/3/13 19:37:55</w:t>
      </w:r>
    </w:p>
    <w:p w:rsidR="006F382D" w:rsidRDefault="006F382D" w:rsidP="006F382D">
      <w:pPr>
        <w:pStyle w:val="21"/>
        <w:ind w:firstLine="420"/>
      </w:pPr>
      <w:r>
        <w:t>Why are you forging this?</w:t>
      </w:r>
    </w:p>
    <w:p w:rsidR="006F382D" w:rsidRDefault="006F382D" w:rsidP="006F382D">
      <w:pPr>
        <w:pStyle w:val="21"/>
        <w:ind w:firstLine="420"/>
      </w:pPr>
      <w:r>
        <w:t>II 2021/3/13 19:38:07</w:t>
      </w:r>
    </w:p>
    <w:p w:rsidR="006F382D" w:rsidRDefault="006F382D" w:rsidP="006F382D">
      <w:pPr>
        <w:pStyle w:val="21"/>
        <w:ind w:firstLine="420"/>
      </w:pPr>
      <w:r>
        <w:t>Reviews.</w:t>
      </w:r>
    </w:p>
    <w:p w:rsidR="006F382D" w:rsidRDefault="006F382D" w:rsidP="006F382D">
      <w:pPr>
        <w:pStyle w:val="21"/>
        <w:ind w:firstLine="420"/>
      </w:pPr>
      <w:r>
        <w:t>II 2021/3/13 19:38:22</w:t>
      </w:r>
    </w:p>
    <w:p w:rsidR="006F382D" w:rsidRDefault="006F382D" w:rsidP="006F382D">
      <w:pPr>
        <w:pStyle w:val="21"/>
        <w:ind w:firstLine="420"/>
      </w:pPr>
      <w:r>
        <w:t>Original Author Xiaomi</w:t>
      </w:r>
    </w:p>
    <w:p w:rsidR="006F382D" w:rsidRDefault="006F382D" w:rsidP="006F382D">
      <w:pPr>
        <w:pStyle w:val="21"/>
        <w:ind w:firstLine="420"/>
      </w:pPr>
      <w:r>
        <w:t>GeYiMin 2021/3/13 19:38:23</w:t>
      </w:r>
    </w:p>
    <w:p w:rsidR="006F382D" w:rsidRDefault="006F382D" w:rsidP="006F382D">
      <w:pPr>
        <w:pStyle w:val="21"/>
        <w:ind w:firstLine="420"/>
      </w:pPr>
      <w:r>
        <w:t>I say pictures</w:t>
      </w:r>
    </w:p>
    <w:p w:rsidR="006F382D" w:rsidRDefault="006F382D" w:rsidP="006F382D">
      <w:pPr>
        <w:pStyle w:val="21"/>
        <w:ind w:firstLine="420"/>
      </w:pPr>
      <w:r>
        <w:t>II 2021/3/13 19:38:34</w:t>
      </w:r>
    </w:p>
    <w:p w:rsidR="006F382D" w:rsidRDefault="006F382D" w:rsidP="006F382D">
      <w:pPr>
        <w:pStyle w:val="21"/>
        <w:ind w:firstLine="420"/>
      </w:pPr>
      <w:r>
        <w:t>Made by Xiaomi</w:t>
      </w:r>
    </w:p>
    <w:p w:rsidR="006F382D" w:rsidRDefault="006F382D" w:rsidP="006F382D">
      <w:pPr>
        <w:pStyle w:val="21"/>
        <w:ind w:firstLine="420"/>
      </w:pPr>
      <w:r>
        <w:t>GeYiMin 2021/3/13 19:38:50</w:t>
      </w:r>
    </w:p>
    <w:p w:rsidR="006F382D" w:rsidRDefault="006F382D" w:rsidP="006F382D">
      <w:pPr>
        <w:pStyle w:val="21"/>
        <w:ind w:firstLine="420"/>
      </w:pPr>
      <w:r>
        <w:t>How can you make a desktop?</w:t>
      </w:r>
    </w:p>
    <w:p w:rsidR="006F382D" w:rsidRDefault="006F382D" w:rsidP="006F382D">
      <w:pPr>
        <w:pStyle w:val="21"/>
        <w:ind w:firstLine="420"/>
      </w:pPr>
      <w:r>
        <w:lastRenderedPageBreak/>
        <w:t>II 2021/3/13 19:38:51</w:t>
      </w:r>
    </w:p>
    <w:p w:rsidR="006F382D" w:rsidRDefault="006F382D" w:rsidP="006F382D">
      <w:pPr>
        <w:pStyle w:val="21"/>
        <w:ind w:firstLine="420"/>
      </w:pPr>
      <w:r>
        <w:t>Archives left before, a few of the three hundred</w:t>
      </w:r>
    </w:p>
    <w:p w:rsidR="006F382D" w:rsidRDefault="006F382D" w:rsidP="006F382D">
      <w:pPr>
        <w:pStyle w:val="21"/>
        <w:ind w:firstLine="420"/>
      </w:pPr>
      <w:r>
        <w:t>II 2021/3/13 19:39:27</w:t>
      </w:r>
    </w:p>
    <w:p w:rsidR="006F382D" w:rsidRDefault="006F382D" w:rsidP="006F382D">
      <w:pPr>
        <w:pStyle w:val="21"/>
        <w:ind w:firstLine="420"/>
      </w:pPr>
      <w:r>
        <w:t>Which one is specific?</w:t>
      </w:r>
    </w:p>
    <w:p w:rsidR="006F382D" w:rsidRDefault="006F382D" w:rsidP="006F382D">
      <w:pPr>
        <w:pStyle w:val="21"/>
        <w:ind w:firstLine="420"/>
      </w:pPr>
      <w:r>
        <w:t>GeYiMin 2021/3/13 19:39:48</w:t>
      </w:r>
    </w:p>
    <w:p w:rsidR="006F382D" w:rsidRDefault="006F382D" w:rsidP="006F382D">
      <w:pPr>
        <w:pStyle w:val="21"/>
        <w:ind w:firstLine="420"/>
      </w:pPr>
      <w:r>
        <w:t>How many copies do you have?</w:t>
      </w:r>
    </w:p>
    <w:p w:rsidR="006F382D" w:rsidRDefault="006F382D" w:rsidP="006F382D">
      <w:pPr>
        <w:pStyle w:val="21"/>
        <w:ind w:firstLine="420"/>
      </w:pPr>
      <w:r>
        <w:t>II 2021/3/13 19:41:18</w:t>
      </w:r>
    </w:p>
    <w:p w:rsidR="006F382D" w:rsidRDefault="006F382D" w:rsidP="006F382D">
      <w:pPr>
        <w:pStyle w:val="21"/>
        <w:ind w:firstLine="420"/>
      </w:pPr>
      <w:r>
        <w:t>Which ones are specific</w:t>
      </w:r>
    </w:p>
    <w:p w:rsidR="006F382D" w:rsidRDefault="006F382D" w:rsidP="006F382D">
      <w:pPr>
        <w:pStyle w:val="21"/>
        <w:ind w:firstLine="420"/>
      </w:pPr>
      <w:r>
        <w:t>II 2021/3/13 19:41:22</w:t>
      </w:r>
    </w:p>
    <w:p w:rsidR="006F382D" w:rsidRDefault="006F382D" w:rsidP="006F382D">
      <w:pPr>
        <w:pStyle w:val="21"/>
        <w:ind w:firstLine="420"/>
      </w:pPr>
      <w:r>
        <w:t>Too much to remember</w:t>
      </w:r>
    </w:p>
    <w:p w:rsidR="006F382D" w:rsidRDefault="006F382D" w:rsidP="006F382D">
      <w:pPr>
        <w:pStyle w:val="21"/>
        <w:ind w:firstLine="420"/>
      </w:pPr>
      <w:r>
        <w:t>GeYiMin 2021/3/13 19:41:53</w:t>
      </w:r>
    </w:p>
    <w:p w:rsidR="006F382D" w:rsidRDefault="006F382D" w:rsidP="006F382D">
      <w:pPr>
        <w:pStyle w:val="21"/>
        <w:ind w:firstLine="420"/>
      </w:pPr>
      <w:r>
        <w:t>They all saw it at station B</w:t>
      </w:r>
    </w:p>
    <w:p w:rsidR="006F382D" w:rsidRDefault="006F382D" w:rsidP="006F382D">
      <w:pPr>
        <w:pStyle w:val="21"/>
        <w:ind w:firstLine="420"/>
      </w:pPr>
      <w:r>
        <w:t>II 2021/3/13 19:42:39</w:t>
      </w:r>
    </w:p>
    <w:p w:rsidR="006F382D" w:rsidRDefault="006F382D" w:rsidP="006F382D">
      <w:pPr>
        <w:pStyle w:val="21"/>
        <w:ind w:firstLine="420"/>
      </w:pPr>
      <w:r>
        <w:t>Didn't post it?</w:t>
      </w:r>
    </w:p>
    <w:p w:rsidR="006F382D" w:rsidRDefault="006F382D" w:rsidP="006F382D">
      <w:pPr>
        <w:pStyle w:val="21"/>
        <w:ind w:firstLine="420"/>
      </w:pPr>
      <w:r>
        <w:t>II 2021/3/13 19:42:47</w:t>
      </w:r>
    </w:p>
    <w:p w:rsidR="006F382D" w:rsidRDefault="006F382D" w:rsidP="006F382D">
      <w:pPr>
        <w:pStyle w:val="21"/>
        <w:ind w:firstLine="420"/>
      </w:pPr>
      <w:r>
        <w:t>It seems that Ge Hei’s work is reprinted again.</w:t>
      </w:r>
    </w:p>
    <w:p w:rsidR="006F382D" w:rsidRDefault="006F382D" w:rsidP="006F382D">
      <w:pPr>
        <w:pStyle w:val="21"/>
        <w:ind w:firstLine="420"/>
      </w:pPr>
    </w:p>
    <w:p w:rsidR="006F382D" w:rsidRDefault="006F382D" w:rsidP="006F382D">
      <w:pPr>
        <w:pStyle w:val="21"/>
        <w:ind w:firstLine="420"/>
      </w:pPr>
      <w:r>
        <w:t>657. The vast sea of ​​people: As the saying goes, "literati are lighter than men"</w:t>
      </w:r>
    </w:p>
    <w:p w:rsidR="006F382D" w:rsidRDefault="006F382D" w:rsidP="006F382D">
      <w:pPr>
        <w:pStyle w:val="21"/>
        <w:ind w:firstLine="420"/>
      </w:pPr>
      <w:r>
        <w:t>The same is true in the world of Internet philosophers, they evaluate each other, attack, insult and curse each other. For example, the beautiful and strong bull's various views on Ge Shen, etc., which is quite a pity. In fact, I am a little guessing what it would be like if they could unite together to form an alliance of Internet philosophers.</w:t>
      </w:r>
    </w:p>
    <w:p w:rsidR="006F382D" w:rsidRDefault="006F382D" w:rsidP="006F382D">
      <w:pPr>
        <w:pStyle w:val="21"/>
        <w:ind w:firstLine="420"/>
      </w:pPr>
      <w:r>
        <w:t xml:space="preserve">To give a hypothetical example, the Ge family posted a zombie (mostly GeYiMin II) in the Shepherd Yunjie Bar to promote his religious thoughts, and then some netizens attacked Ge Shen in this post, and the zombie post will only reply and repeat at this time" Dingtie dog, Nima exploded" and "You don't believe in </w:t>
      </w:r>
      <w:r w:rsidR="009F4861">
        <w:t>“wordofgod”</w:t>
      </w:r>
      <w:r>
        <w:t xml:space="preserve">s and don't want to die, </w:t>
      </w:r>
      <w:r>
        <w:lastRenderedPageBreak/>
        <w:t>we are very embarrassed." After hearing the news, Zhang Tianshi would specially award this bar friend the title of "American Heroic Star Champion" and include him in the "Ten Reversal Passers List (that is, the Night Butterfly Certificate)". The former may be returned to Zhang Tianshi. Will specially record a video show, and then continue to insult and attack this bar friend; Yang Fan will also take a screenshot of the bar friend’s reply, and then hang it in his own dynamic and personal group chat for criticism. This is the debut of Chuangxiang, and I intend to do this. Friends caused a mental blow. Then Zhao Kexun and He Wentao also attacked this bar friend one after another. Regardless of whether they look harmless to humans and animals, it is still more poisonous to scold people, as cruel as they are. Zhang Yunjie and Zheng Liang took the opportunity to select this bar friend. The former is a "black spray night boy" and the latter is a "junk white-collar worker". Among them, Zheng Liang may even ask for an appointment because he lives close to this bar friend, but Zheng Liang may still break his promise in an instant, and Zhuge Liang afterwards. Then Wang Keren has been instilling a different kind of alien theory for him, hoping to achieve complete brain control, but the effect is very small. From now on, this bar friend may be put by Qian Baosheng as a villain in the Sin Pujiang Language C game, winning with spirit. I suspect that the names of the people listed in the C game come from his real friends and relatives. It's a pity that Dazhe Silky and Lan Zhi are not very good. Once they attack them, they may ask other Internet philosophers to help them attack, and they will be blacked out by them.</w:t>
      </w:r>
    </w:p>
    <w:p w:rsidR="006F382D" w:rsidRDefault="006F382D" w:rsidP="006F382D">
      <w:pPr>
        <w:pStyle w:val="21"/>
        <w:ind w:firstLine="420"/>
      </w:pPr>
      <w:r>
        <w:t>"The Wolf of Jie Gong_5zn: Internet philosophers all have pretentious problems. It is normal to look down upon each other, and alliances are never possible.</w:t>
      </w:r>
    </w:p>
    <w:p w:rsidR="006F382D" w:rsidRDefault="006F382D" w:rsidP="006F382D">
      <w:pPr>
        <w:pStyle w:val="21"/>
        <w:ind w:firstLine="420"/>
      </w:pPr>
      <w:r>
        <w:t>"I know for my father: In fact, Wang Jing is quite tolerant to gym,,,</w:t>
      </w:r>
    </w:p>
    <w:p w:rsidR="006F382D" w:rsidRDefault="006F382D" w:rsidP="006F382D">
      <w:pPr>
        <w:pStyle w:val="21"/>
        <w:ind w:firstLine="420"/>
      </w:pPr>
      <w:r>
        <w:lastRenderedPageBreak/>
        <w:t>"" Hand: I have been in, but I have been educated and then released. I have not reached the level of conviction.</w:t>
      </w:r>
    </w:p>
    <w:p w:rsidR="006F382D" w:rsidRDefault="006F382D" w:rsidP="006F382D">
      <w:pPr>
        <w:pStyle w:val="21"/>
        <w:ind w:firstLine="420"/>
      </w:pPr>
      <w:r>
        <w:t>Then your speech was perfectly included by Ge Fen~</w:t>
      </w:r>
    </w:p>
    <w:p w:rsidR="006F382D" w:rsidRDefault="006F382D" w:rsidP="006F382D">
      <w:pPr>
        <w:pStyle w:val="21"/>
        <w:ind w:firstLine="420"/>
      </w:pPr>
    </w:p>
    <w:p w:rsidR="006F382D" w:rsidRDefault="006F382D" w:rsidP="006F382D">
      <w:pPr>
        <w:pStyle w:val="21"/>
        <w:ind w:firstLine="420"/>
      </w:pPr>
      <w:r>
        <w:rPr>
          <w:rFonts w:hint="eastAsia"/>
        </w:rPr>
        <w:t>658</w:t>
      </w:r>
      <w:r>
        <w:rPr>
          <w:rFonts w:hint="eastAsia"/>
        </w:rPr>
        <w:t>、</w:t>
      </w:r>
      <w:r>
        <w:rPr>
          <w:rFonts w:hint="eastAsia"/>
        </w:rPr>
        <w:t>It's a big deal: There are still some true believers in the gods, right?</w:t>
      </w:r>
    </w:p>
    <w:p w:rsidR="006F382D" w:rsidRDefault="006F382D" w:rsidP="006F382D">
      <w:pPr>
        <w:pStyle w:val="21"/>
        <w:ind w:firstLine="420"/>
      </w:pPr>
      <w:r>
        <w:t>For example, those who sang on Jinshan in Zhenjiang,,, used the names of female celebrities in their nicknames,,,, maybe they were just hired to sing,,,</w:t>
      </w:r>
    </w:p>
    <w:p w:rsidR="006F382D" w:rsidRDefault="006F382D" w:rsidP="006F382D">
      <w:pPr>
        <w:pStyle w:val="21"/>
        <w:ind w:firstLine="420"/>
      </w:pPr>
      <w:r>
        <w:t>"Knowing for the father: God later admitted in the group chat that he hired him,,, it took a few thousand,,,</w:t>
      </w:r>
    </w:p>
    <w:p w:rsidR="006F382D" w:rsidRDefault="006F382D" w:rsidP="006F382D">
      <w:pPr>
        <w:pStyle w:val="21"/>
        <w:ind w:firstLine="420"/>
      </w:pPr>
      <w:r>
        <w:t>""Ge Shen: This is the result of the second world's communication in my name. His QQ name is "GeYiMin", and his avatar is the same as mine. I saw several places and others regarded him as me.</w:t>
      </w:r>
    </w:p>
    <w:p w:rsidR="006F382D" w:rsidRDefault="006F382D" w:rsidP="006F382D">
      <w:pPr>
        <w:pStyle w:val="21"/>
        <w:ind w:firstLine="420"/>
      </w:pPr>
      <w:r>
        <w:t>In Zhenjiang’s Jinshan, only Zhou Haimei’s version is professionally good, and Brigitte Lin’s version can be said to be ugly. You can’t spend money to find good ones? Besides, I'm the same as my second brother Susu, third brother Sisi, and fourth brother Cai Cai. I have always been a poor god.</w:t>
      </w:r>
    </w:p>
    <w:p w:rsidR="006F382D" w:rsidRDefault="006F382D" w:rsidP="006F382D">
      <w:pPr>
        <w:pStyle w:val="21"/>
        <w:ind w:firstLine="420"/>
      </w:pPr>
      <w:r>
        <w:t>You can think of it as being sung by netizens, but they don’t have certain beliefs and can’t sing (sing, record, upload to me).</w:t>
      </w:r>
    </w:p>
    <w:p w:rsidR="006F382D" w:rsidRDefault="006F382D" w:rsidP="006F382D">
      <w:pPr>
        <w:pStyle w:val="21"/>
        <w:ind w:firstLine="420"/>
      </w:pPr>
      <w:r>
        <w:t>There is also the problem of naval forces. Only the second generation can barely count as naval forces. Except for me, he is the normal netizen.</w:t>
      </w:r>
    </w:p>
    <w:p w:rsidR="006F382D" w:rsidRDefault="006F382D" w:rsidP="006F382D">
      <w:pPr>
        <w:pStyle w:val="21"/>
        <w:ind w:firstLine="420"/>
      </w:pPr>
      <w:r>
        <w:t>The second generation pretended to be me, but it was kind, although I suspect that he forged a depression certificate and sold Ge Heihuiyun for 50 yuan.</w:t>
      </w:r>
    </w:p>
    <w:p w:rsidR="006F382D" w:rsidRDefault="006F382D" w:rsidP="006F382D">
      <w:pPr>
        <w:pStyle w:val="21"/>
        <w:ind w:firstLine="420"/>
      </w:pPr>
      <w:r>
        <w:t>Someone in Pin Cong pretended to be me and made me drink tea. For the specific plot, please refer to the neuropolitics book.</w:t>
      </w:r>
    </w:p>
    <w:p w:rsidR="006F382D" w:rsidRDefault="006F382D" w:rsidP="006F382D">
      <w:pPr>
        <w:pStyle w:val="21"/>
        <w:ind w:firstLine="420"/>
      </w:pPr>
    </w:p>
    <w:p w:rsidR="006F382D" w:rsidRDefault="006F382D" w:rsidP="006F382D">
      <w:pPr>
        <w:pStyle w:val="21"/>
        <w:ind w:firstLine="420"/>
      </w:pPr>
      <w:r>
        <w:rPr>
          <w:rFonts w:hint="eastAsia"/>
        </w:rPr>
        <w:t>659</w:t>
      </w:r>
      <w:r>
        <w:rPr>
          <w:rFonts w:hint="eastAsia"/>
        </w:rPr>
        <w:t>、</w:t>
      </w:r>
      <w:r>
        <w:rPr>
          <w:rFonts w:hint="eastAsia"/>
        </w:rPr>
        <w:t>I don't want Zhao Yazhi to ask God Ge to spend money?</w:t>
      </w:r>
    </w:p>
    <w:p w:rsidR="006F382D" w:rsidRDefault="006F382D" w:rsidP="006F382D">
      <w:pPr>
        <w:pStyle w:val="21"/>
        <w:ind w:firstLine="420"/>
      </w:pPr>
      <w:r>
        <w:t>[Group owner] Ge Yimin (50914333) 2021/3/22 20:27:50</w:t>
      </w:r>
    </w:p>
    <w:p w:rsidR="006F382D" w:rsidRDefault="006F382D" w:rsidP="006F382D">
      <w:pPr>
        <w:pStyle w:val="21"/>
        <w:ind w:firstLine="420"/>
      </w:pPr>
      <w:r>
        <w:t>Netizen</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20:28:01</w:t>
      </w:r>
    </w:p>
    <w:p w:rsidR="006F382D" w:rsidRDefault="006F382D" w:rsidP="006F382D">
      <w:pPr>
        <w:pStyle w:val="21"/>
        <w:ind w:firstLine="420"/>
      </w:pPr>
      <w:r>
        <w:t>Then you say that one is invited.</w:t>
      </w:r>
    </w:p>
    <w:p w:rsidR="006F382D" w:rsidRDefault="006F382D" w:rsidP="006F382D">
      <w:pPr>
        <w:pStyle w:val="21"/>
        <w:ind w:firstLine="420"/>
      </w:pPr>
      <w:r>
        <w:t>[Group owner] Ge Yimin (50914333) 2021/3/22 20:28:11</w:t>
      </w:r>
    </w:p>
    <w:p w:rsidR="006F382D" w:rsidRDefault="006F382D" w:rsidP="006F382D">
      <w:pPr>
        <w:pStyle w:val="21"/>
        <w:ind w:firstLine="420"/>
      </w:pPr>
      <w:r>
        <w:t>No</w:t>
      </w:r>
    </w:p>
    <w:p w:rsidR="006F382D" w:rsidRDefault="006F382D" w:rsidP="006F382D">
      <w:pPr>
        <w:pStyle w:val="21"/>
        <w:ind w:firstLine="420"/>
      </w:pPr>
      <w:r>
        <w:t>[Group owner] Ge Yimin (50914333) 2021/3/22 20:28:25</w:t>
      </w:r>
    </w:p>
    <w:p w:rsidR="006F382D" w:rsidRDefault="006F382D" w:rsidP="006F382D">
      <w:pPr>
        <w:pStyle w:val="21"/>
        <w:ind w:firstLine="420"/>
      </w:pPr>
      <w:r>
        <w:t>Just 2 people are professional and nice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20:28:39</w:t>
      </w:r>
    </w:p>
    <w:p w:rsidR="006F382D" w:rsidRDefault="006F382D" w:rsidP="006F382D">
      <w:pPr>
        <w:pStyle w:val="21"/>
        <w:ind w:firstLine="420"/>
      </w:pPr>
      <w:r>
        <w:t xml:space="preserve">Contradicted with </w:t>
      </w:r>
      <w:r w:rsidR="009F4861">
        <w:t>“wordofgod”</w:t>
      </w:r>
      <w:r>
        <w:t>s.</w:t>
      </w:r>
    </w:p>
    <w:p w:rsidR="006F382D" w:rsidRDefault="006F382D" w:rsidP="006F382D">
      <w:pPr>
        <w:pStyle w:val="21"/>
        <w:ind w:firstLine="420"/>
      </w:pPr>
      <w:r>
        <w:t>[Group owner] Ge Yimin (50914333) 2021/3/22 20:28:51</w:t>
      </w:r>
    </w:p>
    <w:p w:rsidR="006F382D" w:rsidRDefault="006F382D" w:rsidP="006F382D">
      <w:pPr>
        <w:pStyle w:val="21"/>
        <w:ind w:firstLine="420"/>
      </w:pPr>
      <w:r>
        <w:t>Scripture?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20:30:15</w:t>
      </w:r>
    </w:p>
    <w:p w:rsidR="006F382D" w:rsidRDefault="006F382D" w:rsidP="006F382D">
      <w:pPr>
        <w:pStyle w:val="21"/>
        <w:ind w:firstLine="420"/>
      </w:pPr>
      <w:r>
        <w:t>You said there was someone who you asked someone to sing, maybe he thought it was you who spent the money.</w:t>
      </w:r>
    </w:p>
    <w:p w:rsidR="006F382D" w:rsidRDefault="006F382D" w:rsidP="006F382D">
      <w:pPr>
        <w:pStyle w:val="21"/>
        <w:ind w:firstLine="420"/>
      </w:pPr>
      <w:r>
        <w:t>[Group owner] Ge Yimin (50914333) 2021/3/22 20:33:10</w:t>
      </w:r>
    </w:p>
    <w:p w:rsidR="006F382D" w:rsidRDefault="006F382D" w:rsidP="006F382D">
      <w:pPr>
        <w:pStyle w:val="21"/>
        <w:ind w:firstLine="420"/>
      </w:pPr>
      <w:r>
        <w:t>I told others to sing. Others are netizens</w:t>
      </w:r>
    </w:p>
    <w:p w:rsidR="006F382D" w:rsidRDefault="006F382D" w:rsidP="006F382D">
      <w:pPr>
        <w:pStyle w:val="21"/>
        <w:ind w:firstLine="420"/>
      </w:pPr>
      <w:r>
        <w:t>[Group owner] Ge Yimin (50914333) 2021/3/22 20:34:07</w:t>
      </w:r>
    </w:p>
    <w:p w:rsidR="006F382D" w:rsidRDefault="006F382D" w:rsidP="006F382D">
      <w:pPr>
        <w:pStyle w:val="21"/>
        <w:ind w:firstLine="420"/>
      </w:pPr>
      <w:r>
        <w:t>Of course, the relationship is good, a little believer, otherwise, who would sing?</w:t>
      </w:r>
    </w:p>
    <w:p w:rsidR="006F382D" w:rsidRDefault="006F382D" w:rsidP="006F382D">
      <w:pPr>
        <w:pStyle w:val="21"/>
        <w:ind w:firstLine="420"/>
      </w:pPr>
      <w:r>
        <w:t>[Group owner] Ge Yimin (50914333) 2021/3/22 20:34:57</w:t>
      </w:r>
    </w:p>
    <w:p w:rsidR="006F382D" w:rsidRDefault="006F382D" w:rsidP="006F382D">
      <w:pPr>
        <w:pStyle w:val="21"/>
        <w:ind w:firstLine="420"/>
      </w:pPr>
      <w:r>
        <w:t>For example, if you ask a netizen to sing your praise song, no one is willing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 xml:space="preserve">The Second World (1432676760) 2021/3/22 </w:t>
      </w:r>
      <w:r>
        <w:rPr>
          <w:rFonts w:hint="eastAsia"/>
        </w:rPr>
        <w:lastRenderedPageBreak/>
        <w:t>20:35:20</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20:35:25</w:t>
      </w:r>
    </w:p>
    <w:p w:rsidR="006F382D" w:rsidRDefault="006F382D" w:rsidP="006F382D">
      <w:pPr>
        <w:pStyle w:val="21"/>
        <w:ind w:firstLine="420"/>
      </w:pPr>
      <w:r>
        <w:t>He misunderstood</w:t>
      </w:r>
    </w:p>
    <w:p w:rsidR="006F382D" w:rsidRDefault="006F382D" w:rsidP="006F382D">
      <w:pPr>
        <w:pStyle w:val="21"/>
        <w:ind w:firstLine="420"/>
      </w:pPr>
      <w:r>
        <w:t>[Group owner] Ge Yimin (50914333) 2021/3/22 20:35:27</w:t>
      </w:r>
    </w:p>
    <w:p w:rsidR="006F382D" w:rsidRDefault="006F382D" w:rsidP="006F382D">
      <w:pPr>
        <w:pStyle w:val="21"/>
        <w:ind w:firstLine="420"/>
      </w:pPr>
      <w:r>
        <w:t>Thousands, should be what you said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20:35:35</w:t>
      </w:r>
    </w:p>
    <w:p w:rsidR="006F382D" w:rsidRDefault="006F382D" w:rsidP="006F382D">
      <w:pPr>
        <w:pStyle w:val="21"/>
        <w:ind w:firstLine="420"/>
      </w:pPr>
      <w:r>
        <w:t>Post it now you can block others</w:t>
      </w:r>
    </w:p>
    <w:p w:rsidR="006F382D" w:rsidRDefault="006F382D" w:rsidP="006F382D">
      <w:pPr>
        <w:pStyle w:val="21"/>
        <w:ind w:firstLine="420"/>
      </w:pPr>
      <w:r>
        <w:t>[Group owner] Ge Yimin (50914333) 2021/3/22 20:35:42</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20:35:43</w:t>
      </w:r>
    </w:p>
    <w:p w:rsidR="006F382D" w:rsidRDefault="006F382D" w:rsidP="006F382D">
      <w:pPr>
        <w:pStyle w:val="21"/>
        <w:ind w:firstLine="420"/>
      </w:pPr>
      <w:r>
        <w:t>I did not say</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20:35:56</w:t>
      </w:r>
    </w:p>
    <w:p w:rsidR="006F382D" w:rsidRDefault="006F382D" w:rsidP="006F382D">
      <w:pPr>
        <w:pStyle w:val="21"/>
        <w:ind w:firstLine="420"/>
      </w:pPr>
      <w:r>
        <w:t>This rumor was first made by Ge Shen III</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2021/3/22 20:36:02</w:t>
      </w:r>
    </w:p>
    <w:p w:rsidR="006F382D" w:rsidRDefault="006F382D" w:rsidP="006F382D">
      <w:pPr>
        <w:pStyle w:val="21"/>
        <w:ind w:firstLine="420"/>
      </w:pPr>
      <w:r>
        <w:t>Unexpectedly, there are still people who believe it.</w:t>
      </w:r>
    </w:p>
    <w:p w:rsidR="006F382D" w:rsidRDefault="006F382D" w:rsidP="006F382D">
      <w:pPr>
        <w:pStyle w:val="21"/>
        <w:ind w:firstLine="420"/>
      </w:pPr>
      <w:r>
        <w:t>[Group owner] Ge Yimin (50914333) 2021/3/22 20:43:37</w:t>
      </w:r>
    </w:p>
    <w:p w:rsidR="006F382D" w:rsidRDefault="006F382D" w:rsidP="006F382D">
      <w:pPr>
        <w:pStyle w:val="21"/>
        <w:ind w:firstLine="420"/>
      </w:pPr>
      <w:r>
        <w:t>This is Liu Xin who sings. He is younger and speaks Mandarin like an announcer.</w:t>
      </w:r>
    </w:p>
    <w:p w:rsidR="006F382D" w:rsidRDefault="006F382D" w:rsidP="006F382D">
      <w:pPr>
        <w:pStyle w:val="21"/>
        <w:ind w:firstLine="420"/>
      </w:pPr>
      <w:r>
        <w:t>[Group owner] Ge Yimin (50914333) 2021/3/22 20:43:39</w:t>
      </w:r>
    </w:p>
    <w:p w:rsidR="006F382D" w:rsidRDefault="006F382D" w:rsidP="006F382D">
      <w:pPr>
        <w:pStyle w:val="21"/>
        <w:ind w:firstLine="420"/>
      </w:pPr>
      <w:r>
        <w:t>591. Ge Hua Liu Xin: Ge Yimin, do you have to want me to be your subject?</w:t>
      </w:r>
    </w:p>
    <w:p w:rsidR="006F382D" w:rsidRDefault="006F382D" w:rsidP="006F382D">
      <w:pPr>
        <w:pStyle w:val="21"/>
        <w:ind w:firstLine="420"/>
      </w:pPr>
      <w:r>
        <w:t>Ge Hua Liu Xin 09:15:56</w:t>
      </w:r>
    </w:p>
    <w:p w:rsidR="006F382D" w:rsidRDefault="006F382D" w:rsidP="006F382D">
      <w:pPr>
        <w:pStyle w:val="21"/>
        <w:ind w:firstLine="420"/>
      </w:pPr>
      <w:r>
        <w:t xml:space="preserve">I don't want to have anything to do with you, because you are a </w:t>
      </w:r>
      <w:r>
        <w:lastRenderedPageBreak/>
        <w:t>dangerous person, if in the future your faith appears to be extreme and you enter the demon sect. Then my recordings and text will prove that I am an accomplice and follower. It doesn’t matter if I live or die. If it hurts my family, I will regret it in my life, and I will be better than death. Even if I die, I am ashamed of them.</w:t>
      </w:r>
    </w:p>
    <w:p w:rsidR="006F382D" w:rsidRDefault="006F382D" w:rsidP="006F382D">
      <w:pPr>
        <w:pStyle w:val="21"/>
        <w:ind w:firstLine="420"/>
      </w:pPr>
      <w:r>
        <w:t>Ge Hua Liu Xin 09:16:16</w:t>
      </w:r>
    </w:p>
    <w:p w:rsidR="006F382D" w:rsidRDefault="006F382D" w:rsidP="006F382D">
      <w:pPr>
        <w:pStyle w:val="21"/>
        <w:ind w:firstLine="420"/>
      </w:pPr>
      <w:r>
        <w:t>Unless you leave your church, it’s impossible, I know</w:t>
      </w:r>
    </w:p>
    <w:p w:rsidR="006F382D" w:rsidRDefault="006F382D" w:rsidP="006F382D">
      <w:pPr>
        <w:pStyle w:val="21"/>
        <w:ind w:firstLine="420"/>
      </w:pPr>
      <w:r>
        <w:t>Ge Hua Liu Xin 09:16:56</w:t>
      </w:r>
    </w:p>
    <w:p w:rsidR="006F382D" w:rsidRDefault="006F382D" w:rsidP="006F382D">
      <w:pPr>
        <w:pStyle w:val="21"/>
        <w:ind w:firstLine="420"/>
      </w:pPr>
      <w:r>
        <w:t>When I saw my voice uploaded on your space, I knew that our relationship was over</w:t>
      </w:r>
    </w:p>
    <w:p w:rsidR="006F382D" w:rsidRDefault="006F382D" w:rsidP="006F382D">
      <w:pPr>
        <w:pStyle w:val="21"/>
        <w:ind w:firstLine="420"/>
      </w:pPr>
      <w:r>
        <w:t>Ge Hua Liu Xin 09:17:01</w:t>
      </w:r>
    </w:p>
    <w:p w:rsidR="006F382D" w:rsidRDefault="006F382D" w:rsidP="006F382D">
      <w:pPr>
        <w:pStyle w:val="21"/>
        <w:ind w:firstLine="420"/>
      </w:pPr>
      <w:r>
        <w:t>Forget me,</w:t>
      </w:r>
    </w:p>
    <w:p w:rsidR="006F382D" w:rsidRDefault="006F382D" w:rsidP="006F382D">
      <w:pPr>
        <w:pStyle w:val="21"/>
        <w:ind w:firstLine="420"/>
      </w:pPr>
      <w:r>
        <w:t>Ge Yimin 09:18:53</w:t>
      </w:r>
    </w:p>
    <w:p w:rsidR="006F382D" w:rsidRDefault="006F382D" w:rsidP="006F382D">
      <w:pPr>
        <w:pStyle w:val="21"/>
        <w:ind w:firstLine="420"/>
      </w:pPr>
      <w:r>
        <w:t>Light, don't be afraid, I don't engage in organization.</w:t>
      </w:r>
    </w:p>
    <w:p w:rsidR="006F382D" w:rsidRDefault="006F382D" w:rsidP="006F382D">
      <w:pPr>
        <w:pStyle w:val="21"/>
        <w:ind w:firstLine="420"/>
      </w:pPr>
      <w:r>
        <w:t>Ge Hua Liu Xin 09:22:23</w:t>
      </w:r>
    </w:p>
    <w:p w:rsidR="006F382D" w:rsidRDefault="006F382D" w:rsidP="006F382D">
      <w:pPr>
        <w:pStyle w:val="21"/>
        <w:ind w:firstLine="420"/>
      </w:pPr>
      <w:r>
        <w:t>I'm scared i'm really scared</w:t>
      </w:r>
    </w:p>
    <w:p w:rsidR="006F382D" w:rsidRDefault="006F382D" w:rsidP="006F382D">
      <w:pPr>
        <w:pStyle w:val="21"/>
        <w:ind w:firstLine="420"/>
      </w:pPr>
      <w:r>
        <w:t>Ge Hua Liu Xin 09:26:35</w:t>
      </w:r>
    </w:p>
    <w:p w:rsidR="006F382D" w:rsidRDefault="006F382D" w:rsidP="006F382D">
      <w:pPr>
        <w:pStyle w:val="21"/>
        <w:ind w:firstLine="420"/>
      </w:pPr>
      <w:r>
        <w:t>Why don’t you look for so many Chinese women, you just look for me? I’m just a very ordinary woman.</w:t>
      </w:r>
    </w:p>
    <w:p w:rsidR="006F382D" w:rsidRDefault="006F382D" w:rsidP="006F382D">
      <w:pPr>
        <w:pStyle w:val="21"/>
        <w:ind w:firstLine="420"/>
      </w:pPr>
      <w:r>
        <w:t>Ge Hua Liu Xin 09:29:55</w:t>
      </w:r>
    </w:p>
    <w:p w:rsidR="006F382D" w:rsidRDefault="006F382D" w:rsidP="006F382D">
      <w:pPr>
        <w:pStyle w:val="21"/>
        <w:ind w:firstLine="420"/>
      </w:pPr>
      <w:r>
        <w:t>How many talented and beautiful women are there in the world, do you know how many?</w:t>
      </w:r>
    </w:p>
    <w:p w:rsidR="006F382D" w:rsidRDefault="006F382D" w:rsidP="006F382D">
      <w:pPr>
        <w:pStyle w:val="21"/>
        <w:ind w:firstLine="420"/>
      </w:pPr>
      <w:r>
        <w:t>Ge Hua Liu Xin 09:30:03</w:t>
      </w:r>
    </w:p>
    <w:p w:rsidR="006F382D" w:rsidRDefault="006F382D" w:rsidP="006F382D">
      <w:pPr>
        <w:pStyle w:val="21"/>
        <w:ind w:firstLine="420"/>
      </w:pPr>
      <w:r>
        <w:t>What am i like</w:t>
      </w:r>
    </w:p>
    <w:p w:rsidR="006F382D" w:rsidRDefault="006F382D" w:rsidP="006F382D">
      <w:pPr>
        <w:pStyle w:val="21"/>
        <w:ind w:firstLine="420"/>
      </w:pPr>
      <w:r>
        <w:t>Ge Hua Liu Xin 09:36:57</w:t>
      </w:r>
    </w:p>
    <w:p w:rsidR="006F382D" w:rsidRDefault="006F382D" w:rsidP="006F382D">
      <w:pPr>
        <w:pStyle w:val="21"/>
        <w:ind w:firstLine="420"/>
      </w:pPr>
      <w:r>
        <w:t>You haven't noticed</w:t>
      </w:r>
    </w:p>
    <w:p w:rsidR="006F382D" w:rsidRDefault="006F382D" w:rsidP="006F382D">
      <w:pPr>
        <w:pStyle w:val="21"/>
        <w:ind w:firstLine="420"/>
      </w:pPr>
      <w:r>
        <w:t>Ge Hua Liu Xin 09:37:10</w:t>
      </w:r>
    </w:p>
    <w:p w:rsidR="006F382D" w:rsidRDefault="006F382D" w:rsidP="006F382D">
      <w:pPr>
        <w:pStyle w:val="21"/>
        <w:ind w:firstLine="420"/>
      </w:pPr>
      <w:r>
        <w:t>Digging can definitely dig</w:t>
      </w:r>
    </w:p>
    <w:p w:rsidR="006F382D" w:rsidRDefault="006F382D" w:rsidP="006F382D">
      <w:pPr>
        <w:pStyle w:val="21"/>
        <w:ind w:firstLine="420"/>
      </w:pPr>
      <w:r>
        <w:t>[Group owner] Ge Yimin (50914333) 2021/3/22 20:45:26</w:t>
      </w:r>
    </w:p>
    <w:p w:rsidR="006F382D" w:rsidRDefault="006F382D" w:rsidP="006F382D">
      <w:pPr>
        <w:pStyle w:val="21"/>
        <w:ind w:firstLine="420"/>
      </w:pPr>
      <w:r>
        <w:lastRenderedPageBreak/>
        <w:t>The voice she said is on the Golden Mountain of Zhenjiang</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20:50:04</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20:50:13</w:t>
      </w:r>
    </w:p>
    <w:p w:rsidR="006F382D" w:rsidRDefault="006F382D" w:rsidP="006F382D">
      <w:pPr>
        <w:pStyle w:val="21"/>
        <w:ind w:firstLine="420"/>
      </w:pPr>
      <w:r>
        <w:t>Must refute the rumors</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20:50:25</w:t>
      </w:r>
    </w:p>
    <w:p w:rsidR="006F382D" w:rsidRDefault="006F382D" w:rsidP="006F382D">
      <w:pPr>
        <w:pStyle w:val="21"/>
        <w:ind w:firstLine="420"/>
      </w:pPr>
      <w:r>
        <w:t>Otherwise others always think you are a cult</w:t>
      </w:r>
    </w:p>
    <w:p w:rsidR="006F382D" w:rsidRDefault="006F382D" w:rsidP="006F382D">
      <w:pPr>
        <w:pStyle w:val="21"/>
        <w:ind w:firstLine="420"/>
      </w:pPr>
      <w:r>
        <w:t>[Group owner] Ge Yimin (50914333) 20:51:09</w:t>
      </w:r>
    </w:p>
    <w:p w:rsidR="006F382D" w:rsidRDefault="006F382D" w:rsidP="006F382D">
      <w:pPr>
        <w:pStyle w:val="21"/>
        <w:ind w:firstLine="420"/>
      </w:pPr>
      <w:r>
        <w:t>A cult, no matter who defines it, is what kind of organization, I have no organization, and I can't talk about a cult.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20:52:08</w:t>
      </w:r>
    </w:p>
    <w:p w:rsidR="006F382D" w:rsidRDefault="006F382D" w:rsidP="006F382D">
      <w:pPr>
        <w:pStyle w:val="21"/>
        <w:ind w:firstLine="420"/>
      </w:pPr>
      <w:r>
        <w:t>Great</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20:52:13</w:t>
      </w:r>
    </w:p>
    <w:p w:rsidR="006F382D" w:rsidRDefault="006F382D" w:rsidP="006F382D">
      <w:pPr>
        <w:pStyle w:val="21"/>
        <w:ind w:firstLine="420"/>
      </w:pPr>
      <w:r>
        <w:t>Others think you are a scam</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20:57:40</w:t>
      </w:r>
    </w:p>
    <w:p w:rsidR="006F382D" w:rsidRDefault="006F382D" w:rsidP="006F382D">
      <w:pPr>
        <w:pStyle w:val="21"/>
        <w:ind w:firstLine="420"/>
      </w:pPr>
      <w:r>
        <w:t>How to deceive?</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20:58:22</w:t>
      </w:r>
    </w:p>
    <w:p w:rsidR="006F382D" w:rsidRDefault="006F382D" w:rsidP="006F382D">
      <w:pPr>
        <w:pStyle w:val="21"/>
        <w:ind w:firstLine="420"/>
      </w:pPr>
      <w:r>
        <w:t>ID "knows for the father" says that your dreams are all fake.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21:08:03</w:t>
      </w:r>
    </w:p>
    <w:p w:rsidR="006F382D" w:rsidRDefault="006F382D" w:rsidP="006F382D">
      <w:pPr>
        <w:pStyle w:val="21"/>
        <w:ind w:firstLine="420"/>
      </w:pPr>
      <w:r>
        <w:t xml:space="preserve">Vision books are real dreams, and </w:t>
      </w:r>
      <w:r w:rsidR="009F4861">
        <w:t>“wordofgod”</w:t>
      </w:r>
      <w:r>
        <w:t xml:space="preserve">s are based on them. Fake dreams and </w:t>
      </w:r>
      <w:r w:rsidR="009F4861">
        <w:t>“wordofgod”</w:t>
      </w:r>
      <w:r>
        <w:t>s are of no value. What have I been doing all my life?</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21:09:40</w:t>
      </w:r>
    </w:p>
    <w:p w:rsidR="006F382D" w:rsidRDefault="006F382D" w:rsidP="006F382D">
      <w:pPr>
        <w:pStyle w:val="21"/>
        <w:ind w:firstLine="420"/>
      </w:pPr>
      <w:r>
        <w:t>If the fake dream is pretended to be a different dream, you can't defraud money.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21:10:58</w:t>
      </w:r>
    </w:p>
    <w:p w:rsidR="006F382D" w:rsidRDefault="006F382D" w:rsidP="006F382D">
      <w:pPr>
        <w:pStyle w:val="21"/>
        <w:ind w:firstLine="420"/>
      </w:pPr>
      <w:r>
        <w:t>"" Knowing for my father: Jieba’s zombie seems to be God Ge himself</w:t>
      </w:r>
    </w:p>
    <w:p w:rsidR="006F382D" w:rsidRDefault="006F382D" w:rsidP="006F382D">
      <w:pPr>
        <w:pStyle w:val="21"/>
        <w:ind w:firstLine="420"/>
      </w:pPr>
      <w:r>
        <w:t>I have never been to Jie, right?</w:t>
      </w:r>
    </w:p>
    <w:p w:rsidR="006F382D" w:rsidRDefault="006F382D" w:rsidP="006F382D">
      <w:pPr>
        <w:pStyle w:val="21"/>
        <w:ind w:firstLine="420"/>
      </w:pPr>
      <w:r>
        <w:rPr>
          <w:rFonts w:hint="eastAsia"/>
        </w:rPr>
        <w:lastRenderedPageBreak/>
        <w:t>【</w:t>
      </w:r>
      <w:r>
        <w:rPr>
          <w:rFonts w:hint="eastAsia"/>
        </w:rPr>
        <w:t>GeYiMin II</w:t>
      </w:r>
      <w:r>
        <w:rPr>
          <w:rFonts w:hint="eastAsia"/>
        </w:rPr>
        <w:t>】</w:t>
      </w:r>
      <w:r>
        <w:rPr>
          <w:rFonts w:hint="eastAsia"/>
        </w:rPr>
        <w:t>The Second World (1432676760) 21:11:53</w:t>
      </w:r>
    </w:p>
    <w:p w:rsidR="006F382D" w:rsidRDefault="006F382D" w:rsidP="006F382D">
      <w:pPr>
        <w:pStyle w:val="21"/>
        <w:ind w:firstLine="420"/>
      </w:pPr>
      <w:r>
        <w:t>Zhang Di, right?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21:13:24</w:t>
      </w:r>
    </w:p>
    <w:p w:rsidR="006F382D" w:rsidRDefault="006F382D" w:rsidP="006F382D">
      <w:pPr>
        <w:pStyle w:val="21"/>
        <w:ind w:firstLine="420"/>
      </w:pPr>
      <w:r>
        <w:t>This is often considered outstanding. Zhang Jie has it himself, he was blocked long ago</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21:15:22</w:t>
      </w:r>
    </w:p>
    <w:p w:rsidR="006F382D" w:rsidRDefault="006F382D" w:rsidP="006F382D">
      <w:pPr>
        <w:pStyle w:val="21"/>
        <w:ind w:firstLine="420"/>
      </w:pPr>
      <w:r>
        <w:t>Insulting Jie, just talk about the flute, so that it will not be misunderstood</w:t>
      </w:r>
    </w:p>
    <w:p w:rsidR="006F382D" w:rsidRDefault="006F382D" w:rsidP="006F382D">
      <w:pPr>
        <w:pStyle w:val="21"/>
        <w:ind w:firstLine="420"/>
      </w:pPr>
      <w:r>
        <w:rPr>
          <w:rFonts w:hint="eastAsia"/>
        </w:rPr>
        <w:t>【</w:t>
      </w:r>
      <w:r>
        <w:rPr>
          <w:rFonts w:hint="eastAsia"/>
        </w:rPr>
        <w:t>GeYiMin II</w:t>
      </w:r>
      <w:r>
        <w:rPr>
          <w:rFonts w:hint="eastAsia"/>
        </w:rPr>
        <w:t>】</w:t>
      </w:r>
      <w:r>
        <w:rPr>
          <w:rFonts w:hint="eastAsia"/>
        </w:rPr>
        <w:t>The Second World (1432676760) 21:16:16</w:t>
      </w:r>
    </w:p>
    <w:p w:rsidR="006F382D" w:rsidRDefault="006F382D" w:rsidP="006F382D">
      <w:pPr>
        <w:pStyle w:val="21"/>
        <w:ind w:firstLine="420"/>
      </w:pPr>
      <w:r>
        <w:t>I've been to the flute bar.</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21:40:34</w:t>
      </w:r>
    </w:p>
    <w:p w:rsidR="006F382D" w:rsidRDefault="006F382D" w:rsidP="006F382D">
      <w:pPr>
        <w:pStyle w:val="21"/>
        <w:ind w:firstLine="420"/>
      </w:pPr>
      <w:r>
        <w:t>Headquarters, it’s fast update, it’s not as big as it is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21:40:46</w:t>
      </w:r>
    </w:p>
    <w:p w:rsidR="006F382D" w:rsidRDefault="006F382D" w:rsidP="006F382D">
      <w:pPr>
        <w:pStyle w:val="21"/>
        <w:ind w:firstLine="420"/>
      </w:pPr>
      <w:r>
        <w:t>They are all mental patients.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21:40:49</w:t>
      </w:r>
    </w:p>
    <w:p w:rsidR="006F382D" w:rsidRDefault="006F382D" w:rsidP="006F382D">
      <w:pPr>
        <w:pStyle w:val="21"/>
        <w:ind w:firstLine="420"/>
      </w:pPr>
      <w:r>
        <w:t>Baidu specialty.</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21:41:07</w:t>
      </w:r>
    </w:p>
    <w:p w:rsidR="006F382D" w:rsidRDefault="006F382D" w:rsidP="006F382D">
      <w:pPr>
        <w:pStyle w:val="21"/>
        <w:ind w:firstLine="420"/>
      </w:pPr>
      <w:r>
        <w:t>The sage circle is hot, there is no one in the internet philosopher circle, and the flute bar has no new posts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21:41:22</w:t>
      </w:r>
    </w:p>
    <w:p w:rsidR="006F382D" w:rsidRDefault="006F382D" w:rsidP="006F382D">
      <w:pPr>
        <w:pStyle w:val="21"/>
        <w:ind w:firstLine="420"/>
      </w:pPr>
      <w:r>
        <w:t>The Internet philosopher circle is now half-dead</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21:41:36</w:t>
      </w:r>
    </w:p>
    <w:p w:rsidR="006F382D" w:rsidRDefault="006F382D" w:rsidP="006F382D">
      <w:pPr>
        <w:pStyle w:val="21"/>
        <w:ind w:firstLine="420"/>
      </w:pPr>
      <w:r>
        <w:t>The mental illness of the sage circle is not felt</w:t>
      </w:r>
    </w:p>
    <w:p w:rsidR="006F382D" w:rsidRDefault="006F382D" w:rsidP="006F382D">
      <w:pPr>
        <w:pStyle w:val="21"/>
        <w:ind w:firstLine="420"/>
      </w:pPr>
      <w:r>
        <w:rPr>
          <w:rFonts w:hint="eastAsia"/>
        </w:rPr>
        <w:t>【</w:t>
      </w:r>
      <w:r>
        <w:rPr>
          <w:rFonts w:hint="eastAsia"/>
        </w:rPr>
        <w:t>Group Leader</w:t>
      </w:r>
      <w:r>
        <w:rPr>
          <w:rFonts w:hint="eastAsia"/>
        </w:rPr>
        <w:t>】</w:t>
      </w:r>
      <w:r>
        <w:rPr>
          <w:rFonts w:hint="eastAsia"/>
        </w:rPr>
        <w:t>Ge Yimin (50914333) 21:42:01</w:t>
      </w:r>
    </w:p>
    <w:p w:rsidR="006F382D" w:rsidRDefault="006F382D" w:rsidP="006F382D">
      <w:pPr>
        <w:pStyle w:val="21"/>
        <w:ind w:firstLine="420"/>
      </w:pPr>
      <w:r>
        <w:t>The flute bar is not as good as the vast dynamics</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21:42:11</w:t>
      </w:r>
    </w:p>
    <w:p w:rsidR="006F382D" w:rsidRDefault="006F382D" w:rsidP="006F382D">
      <w:pPr>
        <w:pStyle w:val="21"/>
        <w:ind w:firstLine="420"/>
      </w:pPr>
      <w:r>
        <w:t>Post it, not now</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21:47:39</w:t>
      </w:r>
    </w:p>
    <w:p w:rsidR="006F382D" w:rsidRDefault="006F382D" w:rsidP="006F382D">
      <w:pPr>
        <w:pStyle w:val="21"/>
        <w:ind w:firstLine="420"/>
      </w:pPr>
      <w:r>
        <w:t xml:space="preserve">There are no newcomers in the headquarters, there are dozens of </w:t>
      </w:r>
      <w:r>
        <w:lastRenderedPageBreak/>
        <w:t>faces back and forth, and the fake popularity of posting posts every day.</w:t>
      </w:r>
    </w:p>
    <w:p w:rsidR="006F382D" w:rsidRDefault="006F382D" w:rsidP="006F382D">
      <w:pPr>
        <w:pStyle w:val="21"/>
        <w:ind w:firstLine="420"/>
      </w:pPr>
      <w:r>
        <w:rPr>
          <w:rFonts w:hint="eastAsia"/>
        </w:rPr>
        <w:t>【</w:t>
      </w:r>
      <w:r>
        <w:rPr>
          <w:rFonts w:hint="eastAsia"/>
        </w:rPr>
        <w:t>Ge Yimin</w:t>
      </w:r>
      <w:r>
        <w:rPr>
          <w:rFonts w:hint="eastAsia"/>
        </w:rPr>
        <w:t>】</w:t>
      </w:r>
      <w:r>
        <w:rPr>
          <w:rFonts w:hint="eastAsia"/>
        </w:rPr>
        <w:t>The Second World (1432676760) 21:47:44</w:t>
      </w:r>
    </w:p>
    <w:p w:rsidR="006F382D" w:rsidRDefault="006F382D" w:rsidP="006F382D">
      <w:pPr>
        <w:pStyle w:val="21"/>
        <w:ind w:firstLine="420"/>
      </w:pPr>
      <w:r>
        <w:t>There are actually more than a dozen people</w:t>
      </w:r>
    </w:p>
    <w:p w:rsidR="006F382D" w:rsidRDefault="006F382D" w:rsidP="006F382D">
      <w:pPr>
        <w:pStyle w:val="21"/>
        <w:ind w:firstLine="420"/>
      </w:pPr>
    </w:p>
    <w:p w:rsidR="006F382D" w:rsidRDefault="006F382D" w:rsidP="006F382D">
      <w:pPr>
        <w:pStyle w:val="21"/>
        <w:ind w:firstLine="420"/>
      </w:pPr>
      <w:r>
        <w:t>660. The vast sea of ​​people: Which one of the Internet philosophers will you comment on?</w:t>
      </w:r>
    </w:p>
    <w:p w:rsidR="006F382D" w:rsidRDefault="006F382D" w:rsidP="006F382D">
      <w:pPr>
        <w:pStyle w:val="21"/>
        <w:ind w:firstLine="420"/>
      </w:pPr>
      <w:r>
        <w:t>Who is better in terms of appearance description?</w:t>
      </w:r>
    </w:p>
    <w:p w:rsidR="006F382D" w:rsidRDefault="006F382D" w:rsidP="006F382D">
      <w:pPr>
        <w:pStyle w:val="21"/>
        <w:ind w:firstLine="420"/>
      </w:pPr>
      <w:r>
        <w:t>Ge Yimin: Yesterday, I was going to sleep, but I suddenly remembered Chen Gang (Xu Qian), so my sleepiness disappeared. When I think of meeting for the first time, just after school, I like to meet new friends. I saw him at a glance. His hair grew a bit and covered his ears. But when he shook his head, he could see the white, tender and slightly transparent ears, and he was wearing a white shirt. , I was of moderate build, and when he turned his head, I was drunk, his face was like a painting, his hair was divided, and his forehead was like a mirror. His white and tender face is round and square, without a beard, with white lips and red nose, with a beautiful nose, with autumnal eyes and red eyebrows. It is very beautiful. From the side, it can be seen that his white teeth are all present when he talks. Showy and charming, there is only one old saying that can be described: "The eyes are full of autumn water and the pupils live, and the heart is alive and clear." Walking is extremely free and easy. Not forgetting to see, crazy thinking. He likes every movement and every clothes. When I think about it day by day, I think about it all day and night. And then I really shouldn't, but sighed for nothing.</w:t>
      </w:r>
    </w:p>
    <w:p w:rsidR="006F382D" w:rsidRDefault="006F382D" w:rsidP="006F382D">
      <w:pPr>
        <w:pStyle w:val="21"/>
        <w:ind w:firstLine="420"/>
      </w:pPr>
      <w:r>
        <w:t>"Infinite White: I voted for gym, after all, I have read books.</w:t>
      </w:r>
    </w:p>
    <w:p w:rsidR="006F382D" w:rsidRDefault="006F382D" w:rsidP="006F382D">
      <w:pPr>
        <w:pStyle w:val="21"/>
        <w:ind w:firstLine="420"/>
      </w:pPr>
      <w:r>
        <w:rPr>
          <w:rFonts w:hint="eastAsia"/>
        </w:rPr>
        <w:t>》》</w:t>
      </w:r>
      <w:r>
        <w:rPr>
          <w:rFonts w:hint="eastAsia"/>
        </w:rPr>
        <w:t>Lapis_YSJ: Wangzhe's unique writing style.</w:t>
      </w:r>
    </w:p>
    <w:p w:rsidR="006F382D" w:rsidRDefault="006F382D" w:rsidP="006F382D">
      <w:pPr>
        <w:pStyle w:val="21"/>
        <w:ind w:firstLine="420"/>
      </w:pPr>
      <w:r>
        <w:rPr>
          <w:rFonts w:hint="eastAsia"/>
        </w:rPr>
        <w:t>》</w:t>
      </w:r>
      <w:r>
        <w:rPr>
          <w:rFonts w:hint="eastAsia"/>
        </w:rPr>
        <w:t>The official heart: gym</w:t>
      </w:r>
    </w:p>
    <w:p w:rsidR="006F382D" w:rsidRDefault="006F382D" w:rsidP="006F382D">
      <w:pPr>
        <w:pStyle w:val="21"/>
        <w:ind w:firstLine="420"/>
      </w:pPr>
      <w:r>
        <w:rPr>
          <w:rFonts w:hint="eastAsia"/>
        </w:rPr>
        <w:t>》》</w:t>
      </w:r>
      <w:r>
        <w:rPr>
          <w:rFonts w:hint="eastAsia"/>
        </w:rPr>
        <w:t>THY_SIN: gym</w:t>
      </w:r>
    </w:p>
    <w:p w:rsidR="006F382D" w:rsidRDefault="006F382D" w:rsidP="006F382D">
      <w:pPr>
        <w:pStyle w:val="21"/>
        <w:ind w:firstLine="420"/>
      </w:pPr>
      <w:r>
        <w:rPr>
          <w:rFonts w:hint="eastAsia"/>
        </w:rPr>
        <w:lastRenderedPageBreak/>
        <w:t>》</w:t>
      </w:r>
      <w:r>
        <w:rPr>
          <w:rFonts w:hint="eastAsia"/>
        </w:rPr>
        <w:t>Pigeon explosion: yf is like a primary school student's composition, zyj is like an online essay that suits my taste, gym is good but a little literary.</w:t>
      </w:r>
    </w:p>
    <w:p w:rsidR="006F382D" w:rsidRDefault="006F382D" w:rsidP="006F382D">
      <w:pPr>
        <w:pStyle w:val="21"/>
        <w:ind w:firstLine="420"/>
      </w:pPr>
      <w:r>
        <w:rPr>
          <w:rFonts w:hint="eastAsia"/>
        </w:rPr>
        <w:t>》》</w:t>
      </w:r>
      <w:r>
        <w:rPr>
          <w:rFonts w:hint="eastAsia"/>
        </w:rPr>
        <w:t>Fujisawa Aya: Gym, it</w:t>
      </w:r>
      <w:r>
        <w:rPr>
          <w:rFonts w:hint="eastAsia"/>
        </w:rPr>
        <w:t>’</w:t>
      </w:r>
      <w:r>
        <w:rPr>
          <w:rFonts w:hint="eastAsia"/>
        </w:rPr>
        <w:t>s definitely the best when it comes to funny...</w:t>
      </w:r>
    </w:p>
    <w:p w:rsidR="006F382D" w:rsidRDefault="006F382D" w:rsidP="006F382D">
      <w:pPr>
        <w:pStyle w:val="21"/>
        <w:ind w:firstLine="420"/>
      </w:pPr>
      <w:r>
        <w:rPr>
          <w:rFonts w:hint="eastAsia"/>
        </w:rPr>
        <w:t>》</w:t>
      </w:r>
      <w:r>
        <w:t>The vast sea of ​​people: Signed at station B</w:t>
      </w:r>
    </w:p>
    <w:p w:rsidR="006F382D" w:rsidRDefault="006F382D" w:rsidP="006F382D">
      <w:pPr>
        <w:pStyle w:val="21"/>
        <w:ind w:firstLine="420"/>
      </w:pPr>
      <w:r>
        <w:t>There will always be an eighteen-year-old girl, and you grow old day by day. (</w:t>
      </w:r>
      <w:r w:rsidR="009F4861">
        <w:t>“wordofgod”</w:t>
      </w:r>
      <w:r>
        <w:t>)</w:t>
      </w:r>
    </w:p>
    <w:p w:rsidR="006F382D" w:rsidRDefault="006F382D" w:rsidP="006F382D">
      <w:pPr>
        <w:pStyle w:val="21"/>
        <w:ind w:firstLine="420"/>
      </w:pPr>
    </w:p>
    <w:p w:rsidR="006F382D" w:rsidRDefault="006F382D" w:rsidP="006F382D">
      <w:pPr>
        <w:pStyle w:val="21"/>
        <w:ind w:firstLine="420"/>
      </w:pPr>
      <w:r>
        <w:t>661. The vast sea of ​​people: In fact, I feel that gym is about its gods.</w:t>
      </w:r>
    </w:p>
    <w:p w:rsidR="006F382D" w:rsidRDefault="006F382D" w:rsidP="006F382D">
      <w:pPr>
        <w:pStyle w:val="21"/>
        <w:ind w:firstLine="420"/>
      </w:pPr>
      <w:r>
        <w:t>Still feel a little guilty.</w:t>
      </w:r>
    </w:p>
    <w:p w:rsidR="006F382D" w:rsidRDefault="006F382D" w:rsidP="006F382D">
      <w:pPr>
        <w:pStyle w:val="21"/>
        <w:ind w:firstLine="420"/>
      </w:pPr>
      <w:r>
        <w:t>It has always claimed that the religion does not engage in organization, so it cannot be regarded as a cult. But in fact, cults are not only composed of organizations. They are mainly composed of extreme personal worship and spreading false opinions. The religion is like this. I think Songshen should not find this reason to prevaricate. It is recommended that you stop being obsessed with it, and Geshen also said that he is a poor man, so the essential purpose of his establishment of the religion is actually to make money. If the goal is not achieved, what kind of world harmony and gc society will he do? Moreover, his self-deception is also evident. The 19 years he said of becoming a god is not true.</w:t>
      </w:r>
    </w:p>
    <w:p w:rsidR="006F382D" w:rsidRDefault="006F382D" w:rsidP="006F382D">
      <w:pPr>
        <w:pStyle w:val="21"/>
        <w:ind w:firstLine="420"/>
      </w:pPr>
      <w:r>
        <w:t xml:space="preserve">And he even posted a link to his website on his own wall. This phenomenon can be seen in some of his live broadcasts, but he claims that his wife and son do not participate in religious religion, and his son does not believe in religion, but his son 18 During the year, he was often active in Tieba, and Chunfang seemed to use smartphones. They couldn’t be curious to type in the website links, but I didn’t remember </w:t>
      </w:r>
      <w:r>
        <w:lastRenderedPageBreak/>
        <w:t>their views on the religion and so on.</w:t>
      </w:r>
    </w:p>
    <w:p w:rsidR="006F382D" w:rsidRDefault="006F382D" w:rsidP="006F382D">
      <w:pPr>
        <w:pStyle w:val="21"/>
        <w:ind w:firstLine="420"/>
      </w:pPr>
      <w:r>
        <w:t>There was a Gehua before, who sang to the singer, and then left. Geshen persuaded her not to organize. Moreover, I seemed a little flustered and labeled "good" as "light." According to my understanding of the song god, under normal circumstances, I really won't make mistakes.</w:t>
      </w:r>
    </w:p>
    <w:p w:rsidR="006F382D" w:rsidRDefault="006F382D" w:rsidP="006F382D">
      <w:pPr>
        <w:pStyle w:val="21"/>
        <w:ind w:firstLine="420"/>
      </w:pPr>
      <w:r>
        <w:t>"Ge Yimin: It is the definition of the National People's Congress of our country. What kind of organization is a cult. No matter what one thinks, one can never be a cult. This is true in ancient and modern my country and abroad. There is no cult of one person.</w:t>
      </w:r>
    </w:p>
    <w:p w:rsidR="006F382D" w:rsidRDefault="006F382D" w:rsidP="006F382D">
      <w:pPr>
        <w:pStyle w:val="21"/>
        <w:ind w:firstLine="420"/>
      </w:pPr>
      <w:r>
        <w:t>My second brother Susu, third brother Sisi, and fourth brother Caicai are all poor. Are they all for profit?</w:t>
      </w:r>
    </w:p>
    <w:p w:rsidR="006F382D" w:rsidRDefault="006F382D" w:rsidP="006F382D">
      <w:pPr>
        <w:pStyle w:val="21"/>
        <w:ind w:firstLine="420"/>
      </w:pPr>
      <w:r>
        <w:t>During this period, several dreams have become gods.</w:t>
      </w:r>
    </w:p>
    <w:p w:rsidR="006F382D" w:rsidRDefault="006F382D" w:rsidP="006F382D">
      <w:pPr>
        <w:pStyle w:val="21"/>
        <w:ind w:firstLine="420"/>
      </w:pPr>
      <w:r>
        <w:t xml:space="preserve">Of course, my wife and children know that I write </w:t>
      </w:r>
      <w:r w:rsidR="009F4861">
        <w:t>“wordofgod”</w:t>
      </w:r>
      <w:r>
        <w:t>s to make a god network, but they don't participate.</w:t>
      </w:r>
    </w:p>
    <w:p w:rsidR="006F382D" w:rsidRDefault="006F382D" w:rsidP="006F382D">
      <w:pPr>
        <w:pStyle w:val="21"/>
        <w:ind w:firstLine="420"/>
      </w:pPr>
      <w:r>
        <w:t xml:space="preserve">Ge Hua Liu Xin, whose name is Zhang Xiaoguang, has the chat record in front of </w:t>
      </w:r>
      <w:r w:rsidR="009F4861">
        <w:t>“wordofgod”</w:t>
      </w:r>
      <w:r>
        <w:t>.</w:t>
      </w:r>
    </w:p>
    <w:p w:rsidR="006F382D" w:rsidRDefault="006F382D" w:rsidP="006F382D">
      <w:pPr>
        <w:pStyle w:val="21"/>
        <w:ind w:firstLine="420"/>
      </w:pPr>
      <w:r>
        <w:t>"For the father to know: I am very curious about what God thinks about my propaganda position, and I go to my own peers to post the troublemakers.</w:t>
      </w:r>
    </w:p>
    <w:p w:rsidR="006F382D" w:rsidRDefault="006F382D" w:rsidP="006F382D">
      <w:pPr>
        <w:pStyle w:val="21"/>
        <w:ind w:firstLine="420"/>
      </w:pPr>
    </w:p>
    <w:p w:rsidR="006F382D" w:rsidRDefault="006F382D" w:rsidP="006F382D">
      <w:pPr>
        <w:pStyle w:val="21"/>
        <w:ind w:firstLine="420"/>
      </w:pPr>
      <w:r>
        <w:t>66</w:t>
      </w:r>
      <w:r w:rsidR="00922E56">
        <w:rPr>
          <w:rFonts w:hint="eastAsia"/>
        </w:rPr>
        <w:t>2</w:t>
      </w:r>
      <w:r>
        <w:t>. Every day of the sword war: Is gym gay?</w:t>
      </w:r>
    </w:p>
    <w:p w:rsidR="006F382D" w:rsidRDefault="006F382D" w:rsidP="006F382D">
      <w:pPr>
        <w:pStyle w:val="21"/>
        <w:ind w:firstLine="420"/>
      </w:pPr>
      <w:r>
        <w:t>"The vast sea of ​​people: this is one of the gym high school diaries. The so-called Xu Qian is actually a woman who is always at the gym. As for why it is "he" because there was no "she him" at that time, it is not yet common use.</w:t>
      </w:r>
    </w:p>
    <w:p w:rsidR="006F382D" w:rsidRDefault="006F382D" w:rsidP="006F382D">
      <w:pPr>
        <w:pStyle w:val="21"/>
        <w:ind w:firstLine="420"/>
      </w:pPr>
      <w:r>
        <w:t xml:space="preserve">"Ge Yimin: It became common in the Republic of China. It was invented by Liu Bannong. Women began to oppose it, thinking that it was discriminatory, but it was really easy to distinguish between male </w:t>
      </w:r>
      <w:r>
        <w:lastRenderedPageBreak/>
        <w:t>and female. Like English, it was accepted.</w:t>
      </w:r>
    </w:p>
    <w:p w:rsidR="006F382D" w:rsidRDefault="006F382D" w:rsidP="006F382D">
      <w:pPr>
        <w:pStyle w:val="21"/>
        <w:ind w:firstLine="420"/>
      </w:pPr>
      <w:r>
        <w:t>I didn’t have any contact with girls in high school, and I didn’t dare to write Xu Qian in my diary. I named her Chen Gang, a boy, and I will call her Chen Jun (in the diary), but Wang Qun I will also call it Chen Jun (in the diary).</w:t>
      </w:r>
    </w:p>
    <w:p w:rsidR="006F382D" w:rsidRDefault="006F382D" w:rsidP="006F382D">
      <w:pPr>
        <w:pStyle w:val="21"/>
        <w:ind w:firstLine="420"/>
      </w:pPr>
      <w:r>
        <w:t>The reason is probably because I am afraid that others will see the diary. I put it under the desk.</w:t>
      </w:r>
    </w:p>
    <w:p w:rsidR="006F382D" w:rsidRDefault="006F382D" w:rsidP="006F382D">
      <w:pPr>
        <w:pStyle w:val="21"/>
        <w:ind w:firstLine="420"/>
      </w:pPr>
    </w:p>
    <w:p w:rsidR="006F382D" w:rsidRDefault="006F382D" w:rsidP="006F382D">
      <w:pPr>
        <w:pStyle w:val="21"/>
        <w:ind w:firstLine="420"/>
      </w:pPr>
      <w:r>
        <w:rPr>
          <w:rFonts w:hint="eastAsia"/>
        </w:rPr>
        <w:t>66</w:t>
      </w:r>
      <w:r w:rsidR="00922E56">
        <w:rPr>
          <w:rFonts w:hint="eastAsia"/>
        </w:rPr>
        <w:t>3</w:t>
      </w:r>
      <w:r>
        <w:rPr>
          <w:rFonts w:hint="eastAsia"/>
        </w:rPr>
        <w:t>、</w:t>
      </w:r>
      <w:r>
        <w:rPr>
          <w:rFonts w:hint="eastAsia"/>
        </w:rPr>
        <w:t>Why are you here?: If you have a father, you must have a son.</w:t>
      </w:r>
    </w:p>
    <w:p w:rsidR="006F382D" w:rsidRDefault="006F382D" w:rsidP="006F382D">
      <w:pPr>
        <w:pStyle w:val="21"/>
        <w:ind w:firstLine="420"/>
      </w:pPr>
      <w:r>
        <w:t>I found that some of Biaozi's performance is quite similar to his father.</w:t>
      </w:r>
    </w:p>
    <w:p w:rsidR="006F382D" w:rsidRDefault="006F382D" w:rsidP="006F382D">
      <w:pPr>
        <w:pStyle w:val="21"/>
        <w:ind w:firstLine="420"/>
      </w:pPr>
      <w:r>
        <w:t>One of the aliases gym gave itself is "geyimin1969", and Biaozi also used a similar name "gebiao1994".</w:t>
      </w:r>
    </w:p>
    <w:p w:rsidR="006F382D" w:rsidRDefault="006F382D" w:rsidP="006F382D">
      <w:pPr>
        <w:pStyle w:val="21"/>
        <w:ind w:firstLine="420"/>
      </w:pPr>
      <w:r>
        <w:t>Gym claims to be a "Christian gcist Internet religious thinker" and established the Theocratic Party. Once someone gives him advice, he immediately doesn't listen to it, and is obsessed with the unrealistic world unity; Biao Zi also thinks of himself Singing is very good, and I often post videos of my singing on the Internet, but most of the works are very ugly and have incomplete pentagrams. Other netizens gave Biaozi their opinions and immediately expressed dissatisfaction. It is no wonder that he participated in the Chinese New Song Shenghai in 18 years. I was not selected at the time of the election, and the five finalized by the gym personally are the best.</w:t>
      </w:r>
    </w:p>
    <w:p w:rsidR="006F382D" w:rsidRDefault="006F382D" w:rsidP="006F382D">
      <w:pPr>
        <w:pStyle w:val="21"/>
        <w:ind w:firstLine="420"/>
      </w:pPr>
      <w:r>
        <w:t>Gym likes to send its own religious thoughts to the sage circle and the Internet philosopher circle for violent preaching, that is, to screen. Biaozi always screens his singing videos in the Tieba football circle, which always embarrass the bar friends.</w:t>
      </w:r>
    </w:p>
    <w:p w:rsidR="006F382D" w:rsidRDefault="006F382D" w:rsidP="006F382D">
      <w:pPr>
        <w:pStyle w:val="21"/>
        <w:ind w:firstLine="420"/>
      </w:pPr>
      <w:r>
        <w:t xml:space="preserve">In my impression, Biaozi seemed to have scolded a certain bar friend together with his dad on the post bar, just like Zhao Kexun and </w:t>
      </w:r>
      <w:r>
        <w:lastRenderedPageBreak/>
        <w:t>Zhao Dalong. But the gym himself said that in addition to the screen in the post bar, there is also GeYiMin II's brush. The so-called II is actually the heir of the gods, and the II often pretends to be the Geshen ID. Maybe it's just the second world and Biaozi scolded together. I feel that the fact that the gym hired the navy has yet to be confirmed. I don't think the gym has the money to hire the navy, it's all about him and the second generation.</w:t>
      </w:r>
    </w:p>
    <w:p w:rsidR="006F382D" w:rsidRDefault="006F382D" w:rsidP="006F382D">
      <w:pPr>
        <w:pStyle w:val="21"/>
        <w:ind w:firstLine="420"/>
      </w:pPr>
    </w:p>
    <w:p w:rsidR="006F382D" w:rsidRDefault="006F382D" w:rsidP="006F382D">
      <w:pPr>
        <w:pStyle w:val="21"/>
        <w:ind w:firstLine="420"/>
      </w:pPr>
      <w:r>
        <w:t>66</w:t>
      </w:r>
      <w:r w:rsidR="00922E56">
        <w:rPr>
          <w:rFonts w:hint="eastAsia"/>
        </w:rPr>
        <w:t>4</w:t>
      </w:r>
      <w:r>
        <w:t>. I inherited Jesus, Marx, and Nietzsche.</w:t>
      </w:r>
    </w:p>
    <w:p w:rsidR="006F382D" w:rsidRDefault="006F382D" w:rsidP="006F382D">
      <w:pPr>
        <w:pStyle w:val="21"/>
        <w:ind w:firstLine="420"/>
      </w:pPr>
      <w:r>
        <w:t>When Jesus was alive, he only brought a few believers to spread the gospel, and he was unorganized and organized. After his death, he was enlarged by Paul and called God.</w:t>
      </w:r>
    </w:p>
    <w:p w:rsidR="006F382D" w:rsidRDefault="006F382D" w:rsidP="006F382D">
      <w:pPr>
        <w:pStyle w:val="21"/>
        <w:ind w:firstLine="420"/>
      </w:pPr>
      <w:r>
        <w:t>Marx wrote his book and published his thoughts. As the leader of the First International, he is also ideological. It is not an organizational leader, but someone else. After his death, he was revered as a mentor by the rising communists of various countries. (Social development has reached the age of the rise of communism.)</w:t>
      </w:r>
    </w:p>
    <w:p w:rsidR="006F382D" w:rsidRDefault="006F382D" w:rsidP="006F382D">
      <w:pPr>
        <w:pStyle w:val="21"/>
        <w:ind w:firstLine="420"/>
      </w:pPr>
      <w:r>
        <w:t>Nietzsche's book was just an individual, not to mention an organization, but was discovered after death-called a great philosopher.</w:t>
      </w:r>
    </w:p>
    <w:p w:rsidR="006F382D" w:rsidRDefault="006F382D" w:rsidP="006F382D">
      <w:pPr>
        <w:pStyle w:val="21"/>
        <w:ind w:firstLine="420"/>
      </w:pPr>
      <w:r>
        <w:t>None of them are playhouses, nor am I.</w:t>
      </w:r>
    </w:p>
    <w:p w:rsidR="006F382D" w:rsidRDefault="006F382D" w:rsidP="006F382D">
      <w:pPr>
        <w:pStyle w:val="21"/>
        <w:ind w:firstLine="420"/>
      </w:pPr>
      <w:r>
        <w:t>"The Big Five: Then they are all unobserved in their lives, and they are not discovered until after their deaths to be widely known.</w:t>
      </w:r>
    </w:p>
    <w:p w:rsidR="006F382D" w:rsidRDefault="006F382D" w:rsidP="006F382D">
      <w:pPr>
        <w:pStyle w:val="21"/>
        <w:ind w:firstLine="420"/>
      </w:pPr>
      <w:r>
        <w:t>Will it be the same for you? After you die, the world will preach the gospel of Yimin.</w:t>
      </w:r>
    </w:p>
    <w:p w:rsidR="006F382D" w:rsidRDefault="006F382D" w:rsidP="006F382D">
      <w:pPr>
        <w:pStyle w:val="21"/>
        <w:ind w:firstLine="420"/>
      </w:pPr>
      <w:r>
        <w:t xml:space="preserve">"Ge Yimin: Jesus had only dozens of believers before his death, spread the gospel, can not make money, rely on women to help, when he died, these dozens of disciples all fled. After the resurrection, the disciples were reunited firmly, Paul even preached to the Gentiles, and Rome was designated as the state religion before spreading to Europe </w:t>
      </w:r>
      <w:r>
        <w:lastRenderedPageBreak/>
        <w:t>and the world.</w:t>
      </w:r>
    </w:p>
    <w:p w:rsidR="006F382D" w:rsidRDefault="006F382D" w:rsidP="006F382D">
      <w:pPr>
        <w:pStyle w:val="21"/>
        <w:ind w:firstLine="420"/>
      </w:pPr>
      <w:r>
        <w:t>Marx, who wrote so many books, such as Das Kapital and the Communist Manifesto, was not profitable, four children starved to death, three, and his wife depended on Engels to help.</w:t>
      </w:r>
    </w:p>
    <w:p w:rsidR="006F382D" w:rsidRDefault="006F382D" w:rsidP="006F382D">
      <w:pPr>
        <w:pStyle w:val="21"/>
        <w:ind w:firstLine="420"/>
      </w:pPr>
      <w:r>
        <w:t>Nietzsche, who was impoverished all his life, wrote so many philosophy books and couldn't make a profit. One day, he saw the coachman beating his horse with a whip, and he went completely mad. Relying on his sister to take care of him, he survived the last ten years of useless time.</w:t>
      </w:r>
    </w:p>
    <w:p w:rsidR="006F382D" w:rsidRDefault="006F382D" w:rsidP="006F382D">
      <w:pPr>
        <w:pStyle w:val="21"/>
        <w:ind w:firstLine="420"/>
      </w:pPr>
      <w:r>
        <w:t>I am different from them, because with the Internet, ideas can spread quickly, even to everyone.</w:t>
      </w:r>
    </w:p>
    <w:p w:rsidR="006F382D" w:rsidRDefault="006F382D" w:rsidP="006F382D">
      <w:pPr>
        <w:pStyle w:val="21"/>
        <w:ind w:firstLine="420"/>
      </w:pPr>
      <w:r>
        <w:t>In addition, the times have improved after all, and I am a little skeptical. Some people have read my diary before I posted it on the Internet.</w:t>
      </w:r>
    </w:p>
    <w:p w:rsidR="006F382D" w:rsidRDefault="006F382D" w:rsidP="006F382D">
      <w:pPr>
        <w:pStyle w:val="21"/>
        <w:ind w:firstLine="420"/>
      </w:pPr>
      <w:r>
        <w:rPr>
          <w:rFonts w:hint="eastAsia"/>
        </w:rPr>
        <w:t>》</w:t>
      </w:r>
      <w:r>
        <w:rPr>
          <w:rFonts w:hint="eastAsia"/>
        </w:rPr>
        <w:t>The big five rustles: You usually wait for multiple online platforms to update continuously on the post bar. Did you post it yourself or the second generation? Some people think that you are hiring a navy army and rushing up.</w:t>
      </w:r>
    </w:p>
    <w:p w:rsidR="006F382D" w:rsidRDefault="006F382D" w:rsidP="006F382D">
      <w:pPr>
        <w:pStyle w:val="21"/>
        <w:ind w:firstLine="420"/>
      </w:pPr>
      <w:r>
        <w:t>"" Ge Yimin: All platforms are updated by myself, which is the platform on the official website navigation lj, mainly my own mirror website, copy and paste, and post it soon.</w:t>
      </w:r>
    </w:p>
    <w:p w:rsidR="006F382D" w:rsidRDefault="006F382D" w:rsidP="006F382D">
      <w:pPr>
        <w:pStyle w:val="21"/>
        <w:ind w:firstLine="420"/>
      </w:pPr>
      <w:r>
        <w:t>The second world is mainly in the post bar, or a few extranets.</w:t>
      </w:r>
    </w:p>
    <w:p w:rsidR="006F382D" w:rsidRDefault="006F382D" w:rsidP="006F382D">
      <w:pPr>
        <w:pStyle w:val="21"/>
        <w:ind w:firstLine="420"/>
      </w:pPr>
      <w:r>
        <w:t>If there is no other army, if someone posts, it is normal netizen posting.</w:t>
      </w:r>
    </w:p>
    <w:p w:rsidR="006F382D" w:rsidRDefault="006F382D" w:rsidP="006F382D">
      <w:pPr>
        <w:pStyle w:val="21"/>
        <w:ind w:firstLine="420"/>
      </w:pPr>
      <w:r>
        <w:t>"The Big Five: So, in other words, you have never hired a navy army, right?</w:t>
      </w:r>
    </w:p>
    <w:p w:rsidR="006F382D" w:rsidRDefault="006F382D" w:rsidP="006F382D">
      <w:pPr>
        <w:pStyle w:val="21"/>
        <w:ind w:firstLine="420"/>
      </w:pPr>
      <w:r>
        <w:t>"" Ge Yimin: Only the second generation, gave money, January 30 or 40, can't remember how many times in total, others did not.</w:t>
      </w:r>
    </w:p>
    <w:p w:rsidR="006F382D" w:rsidRDefault="006F382D" w:rsidP="006F382D">
      <w:pPr>
        <w:pStyle w:val="21"/>
        <w:ind w:firstLine="420"/>
      </w:pPr>
      <w:r>
        <w:t xml:space="preserve">"Five Big Sas: Then, for the domain name of this website, Gegod, </w:t>
      </w:r>
      <w:r>
        <w:lastRenderedPageBreak/>
        <w:t>why suddenly there is a Google ad below it? Did you call it?</w:t>
      </w:r>
    </w:p>
    <w:p w:rsidR="006F382D" w:rsidRDefault="006F382D" w:rsidP="006F382D">
      <w:pPr>
        <w:pStyle w:val="21"/>
        <w:ind w:firstLine="420"/>
      </w:pPr>
      <w:r>
        <w:t>"" Ge Yimin: Just hit, and sometimes the amount of visits can be.</w:t>
      </w:r>
    </w:p>
    <w:p w:rsidR="006F382D" w:rsidRDefault="006F382D" w:rsidP="006F382D">
      <w:pPr>
        <w:pStyle w:val="21"/>
        <w:ind w:firstLine="420"/>
      </w:pPr>
      <w:r>
        <w:t>"The Big Five: Why did you put this advertisement?</w:t>
      </w:r>
    </w:p>
    <w:p w:rsidR="006F382D" w:rsidRDefault="006F382D" w:rsidP="006F382D">
      <w:pPr>
        <w:pStyle w:val="21"/>
        <w:ind w:firstLine="420"/>
      </w:pPr>
      <w:r>
        <w:t>"" Ge Yimin: Of course, you can get some advertising fees.</w:t>
      </w:r>
    </w:p>
    <w:p w:rsidR="006F382D" w:rsidRDefault="006F382D" w:rsidP="006F382D">
      <w:pPr>
        <w:pStyle w:val="21"/>
        <w:ind w:firstLine="420"/>
      </w:pPr>
      <w:r>
        <w:t>This is true for websites with a certain amount of traffic.</w:t>
      </w:r>
    </w:p>
    <w:p w:rsidR="006F382D" w:rsidRDefault="006F382D" w:rsidP="006F382D">
      <w:pPr>
        <w:pStyle w:val="21"/>
        <w:ind w:firstLine="420"/>
      </w:pPr>
      <w:r>
        <w:t>In the past, Google took 100 US dollars and Baidu took several hundred dollars.</w:t>
      </w:r>
    </w:p>
    <w:p w:rsidR="006F382D" w:rsidRDefault="006F382D" w:rsidP="006F382D">
      <w:pPr>
        <w:pStyle w:val="21"/>
        <w:ind w:firstLine="420"/>
      </w:pPr>
      <w:r>
        <w:t>"Five Great Sacrifices: I would like to ask you to establish the essence of the religion to make the people happy, the world is united, and thus come to the era of happy family.</w:t>
      </w:r>
    </w:p>
    <w:p w:rsidR="006F382D" w:rsidRDefault="006F382D" w:rsidP="006F382D">
      <w:pPr>
        <w:pStyle w:val="21"/>
        <w:ind w:firstLine="420"/>
      </w:pPr>
      <w:r>
        <w:t>Or is it just under the name of "communist Christian society", secretly fornicating and accumulating wealth? Regardless of believers.</w:t>
      </w:r>
    </w:p>
    <w:p w:rsidR="006F382D" w:rsidRDefault="006F382D" w:rsidP="006F382D">
      <w:pPr>
        <w:pStyle w:val="21"/>
        <w:ind w:firstLine="420"/>
      </w:pPr>
      <w:r>
        <w:t>"" Ge Yimin: The former is to build a communist society.</w:t>
      </w:r>
    </w:p>
    <w:p w:rsidR="006F382D" w:rsidRDefault="006F382D" w:rsidP="006F382D">
      <w:pPr>
        <w:pStyle w:val="21"/>
        <w:ind w:firstLine="420"/>
      </w:pPr>
      <w:r>
        <w:t>I didn't meet any female netizens. The only two I met, one I met on QQ chat, and one I met on NetEase dating, were all Zhenjiang netizens, and they were older than me.</w:t>
      </w:r>
    </w:p>
    <w:p w:rsidR="006F382D" w:rsidRDefault="006F382D" w:rsidP="006F382D">
      <w:pPr>
        <w:pStyle w:val="21"/>
        <w:ind w:firstLine="420"/>
      </w:pPr>
      <w:r>
        <w:t xml:space="preserve">Only Zhu Huaibing has donated 20 yuan, and his </w:t>
      </w:r>
      <w:r w:rsidR="009F4861">
        <w:t>“wordofgod”</w:t>
      </w:r>
      <w:r>
        <w:t>s are recorded.</w:t>
      </w:r>
    </w:p>
    <w:p w:rsidR="006F382D" w:rsidRDefault="006F382D" w:rsidP="006F382D">
      <w:pPr>
        <w:pStyle w:val="21"/>
        <w:ind w:firstLine="420"/>
      </w:pPr>
      <w:r>
        <w:t>My wife is ill, and netizens raise money. This is not a dedication.</w:t>
      </w:r>
    </w:p>
    <w:p w:rsidR="006F382D" w:rsidRDefault="006F382D" w:rsidP="006F382D">
      <w:pPr>
        <w:pStyle w:val="21"/>
        <w:ind w:firstLine="420"/>
      </w:pPr>
      <w:r>
        <w:t>Because there is no organization, "believers" (with quotes) are loose.</w:t>
      </w:r>
    </w:p>
    <w:p w:rsidR="006F382D" w:rsidRDefault="006F382D" w:rsidP="006F382D">
      <w:pPr>
        <w:pStyle w:val="21"/>
        <w:ind w:firstLine="420"/>
      </w:pPr>
      <w:r>
        <w:t>"Five Great Sacrifices: In addition, your religious religion only propagates ideas and does not engage in organization. Are you sure you are playing games like playing houses?</w:t>
      </w:r>
    </w:p>
    <w:p w:rsidR="006F382D" w:rsidRDefault="006F382D" w:rsidP="006F382D">
      <w:pPr>
        <w:pStyle w:val="21"/>
        <w:ind w:firstLine="420"/>
      </w:pPr>
    </w:p>
    <w:p w:rsidR="006F382D" w:rsidRDefault="006F382D" w:rsidP="006F382D">
      <w:pPr>
        <w:pStyle w:val="21"/>
        <w:ind w:firstLine="420"/>
      </w:pPr>
      <w:r>
        <w:t>66</w:t>
      </w:r>
      <w:r w:rsidR="00922E56">
        <w:rPr>
          <w:rFonts w:hint="eastAsia"/>
        </w:rPr>
        <w:t>5</w:t>
      </w:r>
      <w:r>
        <w:t>. The vast sea of ​​people: gym miscellaneous pictures, carefully look through gym's</w:t>
      </w:r>
    </w:p>
    <w:p w:rsidR="006F382D" w:rsidRDefault="006F382D" w:rsidP="006F382D">
      <w:pPr>
        <w:pStyle w:val="21"/>
        <w:ind w:firstLine="420"/>
      </w:pPr>
      <w:r>
        <w:t xml:space="preserve">Some videos with pictures (such as gym2020) will always have unexpected discoveries. Among them, there are some pictures of the </w:t>
      </w:r>
      <w:r>
        <w:lastRenderedPageBreak/>
        <w:t>mental certificate of severe depression of gym, but according to the recent chat records of Shenqun, this is actually the work of Ge Hei Xiaomi. ?</w:t>
      </w:r>
    </w:p>
    <w:p w:rsidR="006F382D" w:rsidRDefault="006F382D" w:rsidP="006F382D">
      <w:pPr>
        <w:pStyle w:val="21"/>
        <w:ind w:firstLine="420"/>
      </w:pPr>
      <w:r>
        <w:t>Ask another question. Is there a true believer in Shenxian? Some of the Gehua albums provided by him are his classmates. The YouTube channel and some sites of Shen.net have very few hits. The praise song is more like a netizen sang him, but I don’t know it. Are there any true believers among the original more than 10,000 fans on Weibo? I feel that there are still very few true believers in the gods, and most of them come for fun.</w:t>
      </w:r>
    </w:p>
    <w:p w:rsidR="006F382D" w:rsidRDefault="006F382D" w:rsidP="006F382D">
      <w:pPr>
        <w:pStyle w:val="21"/>
        <w:ind w:firstLine="420"/>
      </w:pPr>
      <w:r>
        <w:t>"For the father to know: Post it may have it.</w:t>
      </w:r>
    </w:p>
    <w:p w:rsidR="006F382D" w:rsidRDefault="006F382D" w:rsidP="006F382D">
      <w:pPr>
        <w:pStyle w:val="21"/>
        <w:ind w:firstLine="420"/>
      </w:pPr>
      <w:r>
        <w:t>I remember that there are speeches from true believers in the fairy group chat.</w:t>
      </w:r>
    </w:p>
    <w:p w:rsidR="006F382D" w:rsidRDefault="006F382D" w:rsidP="006F382D">
      <w:pPr>
        <w:pStyle w:val="21"/>
        <w:ind w:firstLine="420"/>
      </w:pPr>
      <w:r>
        <w:t>"" Zhu official heart: Ge Chi.</w:t>
      </w:r>
    </w:p>
    <w:p w:rsidR="00AE1B75" w:rsidRDefault="00AE1B75" w:rsidP="006F382D">
      <w:pPr>
        <w:pStyle w:val="21"/>
        <w:ind w:firstLine="420"/>
      </w:pPr>
    </w:p>
    <w:p w:rsidR="00AE1B75" w:rsidRDefault="00AE1B75" w:rsidP="00AE1B75">
      <w:pPr>
        <w:pStyle w:val="21"/>
        <w:ind w:firstLine="420"/>
      </w:pPr>
      <w:r>
        <w:t>666. YY Live determines that the nickname "Ge Yimin" is illegal</w:t>
      </w:r>
    </w:p>
    <w:p w:rsidR="00AE1B75" w:rsidRDefault="00AE1B75" w:rsidP="00AE1B75">
      <w:pPr>
        <w:pStyle w:val="21"/>
        <w:ind w:firstLine="420"/>
      </w:pPr>
      <w:r>
        <w:t>Forced to change the name, now I changed it to "gegodcom"</w:t>
      </w:r>
    </w:p>
    <w:p w:rsidR="00AE1B75" w:rsidRDefault="00AE1B75" w:rsidP="00AE1B75">
      <w:pPr>
        <w:pStyle w:val="21"/>
        <w:ind w:firstLine="420"/>
      </w:pPr>
      <w:r>
        <w:t>"Deyang himself: Poetry and distance are not as good as truth.</w:t>
      </w:r>
    </w:p>
    <w:p w:rsidR="00AE1B75" w:rsidRDefault="00AE1B75" w:rsidP="00AE1B75">
      <w:pPr>
        <w:pStyle w:val="21"/>
        <w:ind w:firstLine="420"/>
      </w:pPr>
      <w:r>
        <w:t>Writing a book is more important than propaganda.</w:t>
      </w:r>
    </w:p>
    <w:p w:rsidR="00AE1B75" w:rsidRDefault="00AE1B75" w:rsidP="00AE1B75">
      <w:pPr>
        <w:pStyle w:val="21"/>
        <w:ind w:firstLine="420"/>
      </w:pPr>
      <w:r>
        <w:t>Netizens write too many books, and no one reads them without publicity.</w:t>
      </w:r>
    </w:p>
    <w:p w:rsidR="00AE1B75" w:rsidRDefault="00AE1B75" w:rsidP="00AE1B75">
      <w:pPr>
        <w:pStyle w:val="21"/>
        <w:ind w:firstLine="420"/>
      </w:pPr>
      <w:r>
        <w:t>Hello Zhuxue, Satan is a tool of God, and everything is in God's hands.</w:t>
      </w:r>
    </w:p>
    <w:p w:rsidR="00AE1B75" w:rsidRDefault="00AE1B75" w:rsidP="00AE1B75">
      <w:pPr>
        <w:pStyle w:val="21"/>
        <w:ind w:firstLine="420"/>
      </w:pPr>
      <w:r>
        <w:t>The truth is a communist society, where everyone is equal.</w:t>
      </w:r>
    </w:p>
    <w:p w:rsidR="00AE1B75" w:rsidRDefault="00AE1B75" w:rsidP="00AE1B75">
      <w:pPr>
        <w:pStyle w:val="21"/>
        <w:ind w:firstLine="420"/>
      </w:pPr>
      <w:r>
        <w:t>Is your main god Satan? Cher. Satan is a tool of God, created by God, in order to test man spiritually.</w:t>
      </w:r>
    </w:p>
    <w:p w:rsidR="00AE1B75" w:rsidRDefault="00AE1B75" w:rsidP="00AE1B75">
      <w:pPr>
        <w:pStyle w:val="21"/>
        <w:ind w:firstLine="420"/>
      </w:pPr>
      <w:r>
        <w:t>Cher, did you delete so many posts that you reply to me?</w:t>
      </w:r>
    </w:p>
    <w:p w:rsidR="00AE1B75" w:rsidRDefault="00AE1B75" w:rsidP="00AE1B75">
      <w:pPr>
        <w:pStyle w:val="21"/>
        <w:ind w:firstLine="420"/>
      </w:pPr>
      <w:r>
        <w:t>We don't think that Satan is the opposite of God.</w:t>
      </w:r>
    </w:p>
    <w:p w:rsidR="00AE1B75" w:rsidRDefault="009F4861" w:rsidP="00AE1B75">
      <w:pPr>
        <w:pStyle w:val="21"/>
        <w:ind w:firstLine="420"/>
      </w:pPr>
      <w:r>
        <w:t>“wordofgod”</w:t>
      </w:r>
      <w:r w:rsidR="00AE1B75">
        <w:t xml:space="preserve"> Twelve 28. All sins are allowed by God to be ordered </w:t>
      </w:r>
      <w:r w:rsidR="00AE1B75">
        <w:lastRenderedPageBreak/>
        <w:t>by God.</w:t>
      </w:r>
    </w:p>
    <w:p w:rsidR="00AE1B75" w:rsidRDefault="00AE1B75" w:rsidP="00AE1B75">
      <w:pPr>
        <w:pStyle w:val="21"/>
        <w:ind w:firstLine="420"/>
      </w:pPr>
      <w:r>
        <w:t>29. Satan, a good student of God, endures humiliation and works with God.</w:t>
      </w:r>
    </w:p>
    <w:p w:rsidR="00AE1B75" w:rsidRDefault="00AE1B75" w:rsidP="00AE1B75">
      <w:pPr>
        <w:pStyle w:val="21"/>
        <w:ind w:firstLine="420"/>
      </w:pPr>
    </w:p>
    <w:p w:rsidR="00AE1B75" w:rsidRDefault="00AE1B75" w:rsidP="00AE1B75">
      <w:pPr>
        <w:pStyle w:val="21"/>
        <w:ind w:firstLine="420"/>
      </w:pPr>
      <w:r>
        <w:t>667. The vast sea of ​​people: In the world of netizens, as the mother or wife of netizens</w:t>
      </w:r>
    </w:p>
    <w:p w:rsidR="00AE1B75" w:rsidRDefault="00AE1B75" w:rsidP="00AE1B75">
      <w:pPr>
        <w:pStyle w:val="21"/>
        <w:ind w:firstLine="420"/>
      </w:pPr>
      <w:r>
        <w:t>They are often the most normal people, but it is a pity that they show up with father and son with abnormal brains.</w:t>
      </w:r>
    </w:p>
    <w:p w:rsidR="00AE1B75" w:rsidRDefault="00AE1B75" w:rsidP="00AE1B75">
      <w:pPr>
        <w:pStyle w:val="21"/>
        <w:ind w:firstLine="420"/>
      </w:pPr>
      <w:r>
        <w:t xml:space="preserve">Hu Chunfang is the wife of God of Songs and the mother of Biaozi. Songshen is very conceited, and so is Biaozi. But fortunately, they seem to be normal in real life, so the family lives in real life relatively well. However, in June 2018, Hu Chunfang suddenly fell ill. At this time, God of Song and Biaozi were both in the post bar, and Biaozi stopped his </w:t>
      </w:r>
      <w:r w:rsidR="009F4861">
        <w:t>“wordofgod”</w:t>
      </w:r>
      <w:r>
        <w:t>s at this time, but the God of Song was still nervous and hired on the Internet. The Shui Army posted a post in the Post Bar. The economic situation of Geshen’s family was not good, and the trouble of Geshen made the family financial situation even worse. During Chunfang’s illness, Yimin even tried to record her face for the first time in preparation for preaching. I don't know what to say. Fortunately, Chunfang succeeded in recovering later. In addition, the god of song now also broadcasts live on YY live broadcast from time to time, the room number is "1352981545".</w:t>
      </w:r>
    </w:p>
    <w:p w:rsidR="00AE1B75" w:rsidRDefault="00AE1B75" w:rsidP="00AE1B75">
      <w:pPr>
        <w:pStyle w:val="21"/>
        <w:ind w:firstLine="420"/>
      </w:pPr>
    </w:p>
    <w:p w:rsidR="00AE1B75" w:rsidRDefault="00AE1B75" w:rsidP="00AE1B75">
      <w:pPr>
        <w:pStyle w:val="21"/>
        <w:ind w:firstLine="420"/>
      </w:pPr>
      <w:r>
        <w:t>Chapter 668: Big Brother Regrets Young Master: About the Dark History of the Geshen Cult</w:t>
      </w:r>
    </w:p>
    <w:p w:rsidR="00AE1B75" w:rsidRDefault="00AE1B75" w:rsidP="00AE1B75">
      <w:pPr>
        <w:pStyle w:val="21"/>
        <w:ind w:firstLine="420"/>
      </w:pPr>
      <w:r>
        <w:t>Ge Shen was sentenced about twenty years ago because he previously named himself Ge Shen. Who thought it would come out in 15 years, and then continue to spread. This time it is estimated that there will be no time to escape. Haha.</w:t>
      </w:r>
    </w:p>
    <w:p w:rsidR="00AE1B75" w:rsidRDefault="00AE1B75" w:rsidP="00AE1B75">
      <w:pPr>
        <w:pStyle w:val="21"/>
        <w:ind w:firstLine="420"/>
      </w:pPr>
      <w:r>
        <w:lastRenderedPageBreak/>
        <w:t>Ge Shen cult this stuff. It is scum. An annoying cult.</w:t>
      </w:r>
    </w:p>
    <w:p w:rsidR="00AE1B75" w:rsidRDefault="00AE1B75" w:rsidP="00AE1B75">
      <w:pPr>
        <w:pStyle w:val="21"/>
        <w:ind w:firstLine="420"/>
      </w:pPr>
      <w:r>
        <w:t>"Ziwei saint Zhao Mang: Ge Shen has never been formally sentenced before, and there may be one in the future.</w:t>
      </w:r>
    </w:p>
    <w:p w:rsidR="00AE1B75" w:rsidRDefault="00AE1B75" w:rsidP="00AE1B75">
      <w:pPr>
        <w:pStyle w:val="21"/>
        <w:ind w:firstLine="420"/>
      </w:pPr>
      <w:r>
        <w:t>"Brother Gu regrets the young master: I hope he can be sentenced indefinitely. No harm.</w:t>
      </w:r>
    </w:p>
    <w:p w:rsidR="00AE1B75" w:rsidRDefault="00AE1B75" w:rsidP="00AE1B75">
      <w:pPr>
        <w:pStyle w:val="21"/>
        <w:ind w:firstLine="420"/>
      </w:pPr>
      <w:r>
        <w:t>For the people. This person must end badly. I will never let him go.</w:t>
      </w:r>
    </w:p>
    <w:p w:rsidR="00AE1B75" w:rsidRDefault="00AE1B75" w:rsidP="00AE1B75">
      <w:pPr>
        <w:pStyle w:val="21"/>
        <w:ind w:firstLine="420"/>
      </w:pPr>
      <w:r>
        <w:t>kill him.</w:t>
      </w:r>
    </w:p>
    <w:p w:rsidR="00AE1B75" w:rsidRDefault="00AE1B75" w:rsidP="00AE1B75">
      <w:pPr>
        <w:pStyle w:val="21"/>
        <w:ind w:firstLine="420"/>
      </w:pPr>
      <w:r>
        <w:t>Ask everyone to sentence Ge Cult to life.</w:t>
      </w:r>
    </w:p>
    <w:p w:rsidR="00AE1B75" w:rsidRDefault="00AE1B75" w:rsidP="00AE1B75">
      <w:pPr>
        <w:pStyle w:val="21"/>
        <w:ind w:firstLine="420"/>
      </w:pPr>
      <w:r>
        <w:t>Let him stay in prison for the rest of his life.</w:t>
      </w:r>
    </w:p>
    <w:p w:rsidR="00AE1B75" w:rsidRDefault="00AE1B75" w:rsidP="00AE1B75">
      <w:pPr>
        <w:pStyle w:val="21"/>
        <w:ind w:firstLine="420"/>
      </w:pPr>
      <w:r>
        <w:t>Also report me. My heart is just upset.</w:t>
      </w:r>
    </w:p>
    <w:p w:rsidR="00AE1B75" w:rsidRDefault="00AE1B75" w:rsidP="00AE1B75">
      <w:pPr>
        <w:pStyle w:val="21"/>
        <w:ind w:firstLine="420"/>
      </w:pPr>
      <w:r>
        <w:t>When he reported me. My tears almost stayed.</w:t>
      </w:r>
    </w:p>
    <w:p w:rsidR="00AE1B75" w:rsidRDefault="00AE1B75" w:rsidP="00AE1B75">
      <w:pPr>
        <w:pStyle w:val="21"/>
        <w:ind w:firstLine="420"/>
      </w:pPr>
      <w:r>
        <w:t>It was blocked by his report for many days before it was used back.</w:t>
      </w:r>
    </w:p>
    <w:p w:rsidR="00AE1B75" w:rsidRDefault="00AE1B75" w:rsidP="00AE1B75">
      <w:pPr>
        <w:pStyle w:val="21"/>
        <w:ind w:firstLine="420"/>
      </w:pPr>
      <w:r>
        <w:t>I guess. Ge Shen is expected to be sentenced to life, haha</w:t>
      </w:r>
    </w:p>
    <w:p w:rsidR="00AE1B75" w:rsidRDefault="00AE1B75" w:rsidP="00AE1B75">
      <w:pPr>
        <w:pStyle w:val="21"/>
        <w:ind w:firstLine="420"/>
      </w:pPr>
      <w:r>
        <w:t>Little to say, it's indefinite. It is not an exaggeration to say that it was shot, Geshen cult. Be kind. Estimated to be sentenced to life. Ge Xie.</w:t>
      </w:r>
    </w:p>
    <w:p w:rsidR="00AE1B75" w:rsidRDefault="00AE1B75" w:rsidP="00AE1B75">
      <w:pPr>
        <w:pStyle w:val="21"/>
        <w:ind w:firstLine="420"/>
      </w:pPr>
      <w:r>
        <w:t>I thought you were a idiot Ge, so just forget it.</w:t>
      </w:r>
    </w:p>
    <w:p w:rsidR="00AE1B75" w:rsidRDefault="00AE1B75" w:rsidP="00AE1B75">
      <w:pPr>
        <w:pStyle w:val="21"/>
        <w:ind w:firstLine="420"/>
      </w:pPr>
      <w:r>
        <w:t>See your profile picture.</w:t>
      </w:r>
    </w:p>
    <w:p w:rsidR="00AE1B75" w:rsidRDefault="00AE1B75" w:rsidP="00AE1B75">
      <w:pPr>
        <w:pStyle w:val="21"/>
        <w:ind w:firstLine="420"/>
      </w:pPr>
      <w:r>
        <w:t>"Deyang himself: I mean, I'm a beautiful woman, and Ge is a man.</w:t>
      </w:r>
    </w:p>
    <w:p w:rsidR="00AE1B75" w:rsidRDefault="00AE1B75" w:rsidP="00AE1B75">
      <w:pPr>
        <w:pStyle w:val="21"/>
        <w:ind w:firstLine="420"/>
      </w:pPr>
      <w:r>
        <w:t>"" Brother Gu regrets the young master: I recently saw Ge and I really hate it.</w:t>
      </w:r>
    </w:p>
    <w:p w:rsidR="00AE1B75" w:rsidRDefault="00AE1B75" w:rsidP="00AE1B75">
      <w:pPr>
        <w:pStyle w:val="21"/>
        <w:ind w:firstLine="420"/>
      </w:pPr>
      <w:r>
        <w:t>I'm sorry.</w:t>
      </w:r>
    </w:p>
    <w:p w:rsidR="00AE1B75" w:rsidRDefault="00AE1B75" w:rsidP="00AE1B75">
      <w:pPr>
        <w:pStyle w:val="21"/>
        <w:ind w:firstLine="420"/>
      </w:pPr>
      <w:r>
        <w:t>I saw Ge and wanted to kill him. I have hatred for him. He reported my number last time. Has been blocked.</w:t>
      </w:r>
    </w:p>
    <w:p w:rsidR="00AE1B75" w:rsidRDefault="00AE1B75" w:rsidP="00AE1B75">
      <w:pPr>
        <w:pStyle w:val="21"/>
        <w:ind w:firstLine="420"/>
      </w:pPr>
      <w:r>
        <w:t>He thought he was great.</w:t>
      </w:r>
    </w:p>
    <w:p w:rsidR="00AE1B75" w:rsidRDefault="00AE1B75" w:rsidP="00AE1B75">
      <w:pPr>
        <w:pStyle w:val="21"/>
        <w:ind w:firstLine="420"/>
      </w:pPr>
      <w:r>
        <w:t>"Zhuxue and Taxue: Nervous Chicken Cry (picture).</w:t>
      </w:r>
    </w:p>
    <w:p w:rsidR="00AE1B75" w:rsidRDefault="00AE1B75" w:rsidP="00AE1B75">
      <w:pPr>
        <w:pStyle w:val="21"/>
        <w:ind w:firstLine="420"/>
      </w:pPr>
    </w:p>
    <w:p w:rsidR="00AE1B75" w:rsidRDefault="00AE1B75" w:rsidP="00AE1B75">
      <w:pPr>
        <w:pStyle w:val="21"/>
        <w:ind w:firstLine="420"/>
      </w:pPr>
      <w:r>
        <w:rPr>
          <w:rFonts w:hint="eastAsia"/>
        </w:rPr>
        <w:t>669</w:t>
      </w:r>
      <w:r>
        <w:rPr>
          <w:rFonts w:hint="eastAsia"/>
        </w:rPr>
        <w:t>、</w:t>
      </w:r>
      <w:r>
        <w:rPr>
          <w:rFonts w:hint="eastAsia"/>
        </w:rPr>
        <w:t>The vast crowd: Let</w:t>
      </w:r>
      <w:r>
        <w:rPr>
          <w:rFonts w:hint="eastAsia"/>
        </w:rPr>
        <w:t>’</w:t>
      </w:r>
      <w:r>
        <w:rPr>
          <w:rFonts w:hint="eastAsia"/>
        </w:rPr>
        <w:t>s talk about what I call Zhongwangzhe.</w:t>
      </w:r>
    </w:p>
    <w:p w:rsidR="00AE1B75" w:rsidRDefault="00AE1B75" w:rsidP="00AE1B75">
      <w:pPr>
        <w:pStyle w:val="21"/>
        <w:ind w:firstLine="420"/>
      </w:pPr>
      <w:r>
        <w:t xml:space="preserve">Under certain circumstances, I will call them by their real names, </w:t>
      </w:r>
      <w:r>
        <w:lastRenderedPageBreak/>
        <w:t>but I sometimes call them aliases. But you can also share the call method.</w:t>
      </w:r>
    </w:p>
    <w:p w:rsidR="00AE1B75" w:rsidRDefault="00AE1B75" w:rsidP="00AE1B75">
      <w:pPr>
        <w:pStyle w:val="21"/>
        <w:ind w:firstLine="420"/>
      </w:pPr>
      <w:r>
        <w:t>Ge Yimin, because his name has been banned, I often call him by his alias "gym", "ge billion people", and "Ge (ge) god". The slanderous name is "Ge Zhu".</w:t>
      </w:r>
    </w:p>
    <w:p w:rsidR="00AE1B75" w:rsidRDefault="00AE1B75" w:rsidP="00AE1B75">
      <w:pPr>
        <w:pStyle w:val="21"/>
        <w:ind w:firstLine="420"/>
      </w:pPr>
      <w:r>
        <w:t>"Knowing for my father: Ge Bi,,,</w:t>
      </w:r>
    </w:p>
    <w:p w:rsidR="00AE1B75" w:rsidRDefault="00AE1B75" w:rsidP="00AE1B75">
      <w:pPr>
        <w:pStyle w:val="21"/>
        <w:ind w:firstLine="420"/>
      </w:pPr>
      <w:r>
        <w:rPr>
          <w:rFonts w:hint="eastAsia"/>
        </w:rPr>
        <w:t>》》</w:t>
      </w:r>
      <w:r>
        <w:rPr>
          <w:rFonts w:hint="eastAsia"/>
        </w:rPr>
        <w:t>Jiu Yu: Known for a long time the name (comical</w:t>
      </w:r>
    </w:p>
    <w:p w:rsidR="00AE1B75" w:rsidRDefault="00AE1B75" w:rsidP="00AE1B75">
      <w:pPr>
        <w:pStyle w:val="21"/>
        <w:ind w:firstLine="420"/>
      </w:pPr>
      <w:r>
        <w:t>"No longer anonymous: Haha, where did you go?</w:t>
      </w:r>
    </w:p>
    <w:p w:rsidR="00AE1B75" w:rsidRDefault="00AE1B75" w:rsidP="00AE1B75">
      <w:pPr>
        <w:pStyle w:val="21"/>
        <w:ind w:firstLine="420"/>
      </w:pPr>
      <w:r>
        <w:t>Isn't there no online indefinite period?</w:t>
      </w:r>
    </w:p>
    <w:p w:rsidR="00AE1B75" w:rsidRDefault="00AE1B75" w:rsidP="00AE1B75">
      <w:pPr>
        <w:pStyle w:val="21"/>
        <w:ind w:firstLine="420"/>
      </w:pPr>
      <w:r>
        <w:t>"" Brother Gu regrets the young master: It is estimated that Ge Xie was called to drink tea. Haha. He deserves it.</w:t>
      </w:r>
    </w:p>
    <w:p w:rsidR="00AE1B75" w:rsidRDefault="00AE1B75" w:rsidP="00AE1B75">
      <w:pPr>
        <w:pStyle w:val="21"/>
        <w:ind w:firstLine="420"/>
      </w:pPr>
      <w:r>
        <w:t>"I haven't posted: I'm starting to make sauce again, right?</w:t>
      </w:r>
    </w:p>
    <w:p w:rsidR="00AE1B75" w:rsidRDefault="00AE1B75" w:rsidP="00AE1B75">
      <w:pPr>
        <w:pStyle w:val="21"/>
        <w:ind w:firstLine="420"/>
      </w:pPr>
      <w:r>
        <w:t>"" Brother Gu regrets the young master: Are you Ge Xie? As long as Ge Xie is defeated, Ge Xie will be brought down. I just continued to get him to a terrible failure. It made him snow-capped mountains worse.</w:t>
      </w:r>
    </w:p>
    <w:p w:rsidR="00AE1B75" w:rsidRDefault="00AE1B75" w:rsidP="00AE1B75">
      <w:pPr>
        <w:pStyle w:val="21"/>
        <w:ind w:firstLine="420"/>
      </w:pPr>
      <w:r>
        <w:t>He was defeated. I applauded.</w:t>
      </w:r>
    </w:p>
    <w:p w:rsidR="00AE1B75" w:rsidRDefault="00AE1B75" w:rsidP="00AE1B75">
      <w:pPr>
        <w:pStyle w:val="21"/>
        <w:ind w:firstLine="420"/>
      </w:pPr>
      <w:r>
        <w:t>Am I pouring the paste. No one can control it.</w:t>
      </w:r>
    </w:p>
    <w:p w:rsidR="00AE1B75" w:rsidRDefault="00AE1B75" w:rsidP="00AE1B75">
      <w:pPr>
        <w:pStyle w:val="21"/>
        <w:ind w:firstLine="420"/>
      </w:pPr>
      <w:r>
        <w:t>Ge Xie must lose. And it must be the day that will never turn back.</w:t>
      </w:r>
    </w:p>
    <w:p w:rsidR="00AE1B75" w:rsidRDefault="00AE1B75" w:rsidP="00AE1B75">
      <w:pPr>
        <w:pStyle w:val="21"/>
        <w:ind w:firstLine="420"/>
      </w:pPr>
      <w:r>
        <w:t>He hurts people so badly! Not indefinitely. Are those people right?</w:t>
      </w:r>
    </w:p>
    <w:p w:rsidR="00AE1B75" w:rsidRDefault="00AE1B75" w:rsidP="00AE1B75">
      <w:pPr>
        <w:pStyle w:val="21"/>
        <w:ind w:firstLine="420"/>
      </w:pPr>
      <w:r>
        <w:t>He sealed my number, just continue!</w:t>
      </w:r>
    </w:p>
    <w:p w:rsidR="00AE1B75" w:rsidRDefault="00AE1B75" w:rsidP="00AE1B75">
      <w:pPr>
        <w:pStyle w:val="21"/>
        <w:ind w:firstLine="420"/>
      </w:pPr>
      <w:r>
        <w:t>Ge Xie, please report a wave.</w:t>
      </w:r>
    </w:p>
    <w:p w:rsidR="00AE1B75" w:rsidRDefault="00AE1B75" w:rsidP="00AE1B75">
      <w:pPr>
        <w:pStyle w:val="21"/>
        <w:ind w:firstLine="420"/>
      </w:pPr>
      <w:r>
        <w:t>Unwilling to bow to the evil forces.</w:t>
      </w:r>
    </w:p>
    <w:p w:rsidR="00AE1B75" w:rsidRDefault="00AE1B75" w:rsidP="00AE1B75">
      <w:pPr>
        <w:pStyle w:val="21"/>
        <w:ind w:firstLine="420"/>
      </w:pPr>
      <w:r>
        <w:t>I will set off firecrackers to congratulate Xia Ge Xie for imprisonment forever.</w:t>
      </w:r>
    </w:p>
    <w:p w:rsidR="00AE1B75" w:rsidRDefault="00AE1B75" w:rsidP="00AE1B75">
      <w:pPr>
        <w:pStyle w:val="21"/>
        <w:ind w:firstLine="420"/>
      </w:pPr>
    </w:p>
    <w:p w:rsidR="00AE1B75" w:rsidRDefault="00AE1B75" w:rsidP="00AE1B75">
      <w:pPr>
        <w:pStyle w:val="21"/>
        <w:ind w:firstLine="420"/>
      </w:pPr>
      <w:r>
        <w:t>670, Brother Gu regrets the young master: That Ge Cult. Dreaming. Return to God</w:t>
      </w:r>
    </w:p>
    <w:p w:rsidR="00AE1B75" w:rsidRDefault="00AE1B75" w:rsidP="00AE1B75">
      <w:pPr>
        <w:pStyle w:val="21"/>
        <w:ind w:firstLine="420"/>
      </w:pPr>
      <w:r>
        <w:t xml:space="preserve">There is only one scum. He was finally sentenced and sentenced! He thought I would not bring it up. Go ahead and dream of your spring </w:t>
      </w:r>
      <w:r>
        <w:lastRenderedPageBreak/>
        <w:t>and autumn. Anyway, there is a chance. You have to kneel down for everyone. What's afraid is that you don't even have the right to kneel down! I don't just want to talk for a lifetime. And I want to record your scum history. Let future generations spit on you. It’s also good for your descendants to feel your behavior: "How could I have such a bad ancestor. Let posterity be ashamed for you" haha.</w:t>
      </w:r>
    </w:p>
    <w:p w:rsidR="00AE1B75" w:rsidRDefault="00AE1B75" w:rsidP="00AE1B75">
      <w:pPr>
        <w:pStyle w:val="21"/>
        <w:ind w:firstLine="420"/>
      </w:pPr>
      <w:r>
        <w:t>Don't think that your actions can escape anyone. You can't escape the record of our years!</w:t>
      </w:r>
    </w:p>
    <w:p w:rsidR="00AE1B75" w:rsidRDefault="00AE1B75" w:rsidP="00AE1B75">
      <w:pPr>
        <w:pStyle w:val="21"/>
        <w:ind w:firstLine="420"/>
      </w:pPr>
      <w:r>
        <w:t>Not only can you not escape legal sanctions. And you can't escape the evil deeds recorded by the years.</w:t>
      </w:r>
    </w:p>
    <w:p w:rsidR="00AE1B75" w:rsidRDefault="00AE1B75" w:rsidP="00AE1B75">
      <w:pPr>
        <w:pStyle w:val="21"/>
        <w:ind w:firstLine="420"/>
      </w:pPr>
      <w:r>
        <w:t>I remember you, Ge Yimin, the scumbag!</w:t>
      </w:r>
    </w:p>
    <w:p w:rsidR="00AE1B75" w:rsidRDefault="00AE1B75" w:rsidP="00AE1B75">
      <w:pPr>
        <w:pStyle w:val="21"/>
        <w:ind w:firstLine="420"/>
      </w:pPr>
      <w:r>
        <w:t>"Siwei Kitchen: There is a theory that makes everyone feel reasonable and reasonable.</w:t>
      </w:r>
    </w:p>
    <w:p w:rsidR="00AE1B75" w:rsidRDefault="00AE1B75" w:rsidP="00AE1B75">
      <w:pPr>
        <w:pStyle w:val="21"/>
        <w:ind w:firstLine="420"/>
      </w:pPr>
      <w:r>
        <w:t>"" Brother Gu regrets the young master: Yes. Yes it is. But Ge Yimin. Everyone knows evil deeds.</w:t>
      </w:r>
    </w:p>
    <w:p w:rsidR="00AE1B75" w:rsidRDefault="00AE1B75" w:rsidP="00AE1B75">
      <w:pPr>
        <w:pStyle w:val="21"/>
        <w:ind w:firstLine="420"/>
      </w:pPr>
      <w:r>
        <w:rPr>
          <w:rFonts w:hint="eastAsia"/>
        </w:rPr>
        <w:t>》》</w:t>
      </w:r>
      <w:r>
        <w:rPr>
          <w:rFonts w:hint="eastAsia"/>
        </w:rPr>
        <w:t>Deyang himself: Zhu Xue, I am also myself, @I We will work hard together in Xintiandi.</w:t>
      </w:r>
    </w:p>
    <w:p w:rsidR="00AE1B75" w:rsidRDefault="00AE1B75" w:rsidP="00AE1B75">
      <w:pPr>
        <w:pStyle w:val="21"/>
        <w:ind w:firstLine="420"/>
      </w:pPr>
      <w:r>
        <w:t>Saint saint, in her early 50s, time does not wait for me.</w:t>
      </w:r>
    </w:p>
    <w:p w:rsidR="00AE1B75" w:rsidRDefault="00AE1B75" w:rsidP="00AE1B75">
      <w:pPr>
        <w:pStyle w:val="21"/>
        <w:ind w:firstLine="420"/>
      </w:pPr>
      <w:r>
        <w:t>The story king Zhuxue, the true god and creator, has only one, who created the world.</w:t>
      </w:r>
    </w:p>
    <w:p w:rsidR="00AE1B75" w:rsidRDefault="00AE1B75" w:rsidP="00AE1B75">
      <w:pPr>
        <w:pStyle w:val="21"/>
        <w:ind w:firstLine="420"/>
      </w:pPr>
      <w:r>
        <w:t>We think that there is only one universe, and there are non-universes outside. . . .</w:t>
      </w:r>
    </w:p>
    <w:p w:rsidR="00AE1B75" w:rsidRDefault="00AE1B75" w:rsidP="00AE1B75">
      <w:pPr>
        <w:pStyle w:val="21"/>
        <w:ind w:firstLine="420"/>
      </w:pPr>
      <w:r>
        <w:t>"Brother Gu regrets the young master: This Ge Cult is estimated to have been sentenced to life. only. punishment.</w:t>
      </w:r>
    </w:p>
    <w:p w:rsidR="00AE1B75" w:rsidRDefault="00AE1B75" w:rsidP="00AE1B75">
      <w:pPr>
        <w:pStyle w:val="21"/>
        <w:ind w:firstLine="420"/>
      </w:pPr>
      <w:r>
        <w:t>Ge Yimin deserves it.</w:t>
      </w:r>
    </w:p>
    <w:p w:rsidR="00AE1B75" w:rsidRDefault="00AE1B75" w:rsidP="00AE1B75">
      <w:pPr>
        <w:pStyle w:val="21"/>
        <w:ind w:firstLine="420"/>
      </w:pPr>
      <w:r>
        <w:t>If he didn't report me. Why should I talk like this! He is so harmful. Such people. Little people walk.</w:t>
      </w:r>
    </w:p>
    <w:p w:rsidR="00AE1B75" w:rsidRDefault="00AE1B75" w:rsidP="00AE1B75">
      <w:pPr>
        <w:pStyle w:val="21"/>
        <w:ind w:firstLine="420"/>
      </w:pPr>
      <w:r>
        <w:t>Useless social scumbags.</w:t>
      </w:r>
    </w:p>
    <w:p w:rsidR="00AE1B75" w:rsidRDefault="00AE1B75" w:rsidP="00AE1B75">
      <w:pPr>
        <w:pStyle w:val="21"/>
        <w:ind w:firstLine="420"/>
      </w:pPr>
      <w:r>
        <w:t xml:space="preserve">Go to Hong Kong to publish books. Harming young people's </w:t>
      </w:r>
      <w:r>
        <w:lastRenderedPageBreak/>
        <w:t>psychology, do you think you can escape?</w:t>
      </w:r>
    </w:p>
    <w:p w:rsidR="00AE1B75" w:rsidRDefault="00AE1B75" w:rsidP="00AE1B75">
      <w:pPr>
        <w:pStyle w:val="21"/>
        <w:ind w:firstLine="420"/>
      </w:pPr>
      <w:r>
        <w:t>"" Deyang himself: I agree with this sentence: villain behavior.</w:t>
      </w:r>
    </w:p>
    <w:p w:rsidR="00AE1B75" w:rsidRDefault="00AE1B75" w:rsidP="00AE1B75">
      <w:pPr>
        <w:pStyle w:val="21"/>
        <w:ind w:firstLine="420"/>
      </w:pPr>
    </w:p>
    <w:p w:rsidR="00AE1B75" w:rsidRDefault="00AE1B75" w:rsidP="00AE1B75">
      <w:pPr>
        <w:pStyle w:val="21"/>
        <w:ind w:firstLine="420"/>
      </w:pPr>
      <w:r>
        <w:rPr>
          <w:rFonts w:hint="eastAsia"/>
        </w:rPr>
        <w:t>671</w:t>
      </w:r>
      <w:r>
        <w:rPr>
          <w:rFonts w:hint="eastAsia"/>
        </w:rPr>
        <w:t>、</w:t>
      </w:r>
      <w:r>
        <w:rPr>
          <w:rFonts w:hint="eastAsia"/>
        </w:rPr>
        <w:t xml:space="preserve">I'm sorry, I'm sorry: Ge Yimin's </w:t>
      </w:r>
      <w:r w:rsidR="009F4861">
        <w:t>“</w:t>
      </w:r>
      <w:r w:rsidR="009F4861">
        <w:rPr>
          <w:rFonts w:hint="eastAsia"/>
        </w:rPr>
        <w:t>wordofgod</w:t>
      </w:r>
      <w:r w:rsidR="009F4861">
        <w:t>”</w:t>
      </w:r>
      <w:r>
        <w:rPr>
          <w:rFonts w:hint="eastAsia"/>
        </w:rPr>
        <w:t>s are released in Hong Kong</w:t>
      </w:r>
    </w:p>
    <w:p w:rsidR="00AE1B75" w:rsidRDefault="00AE1B75" w:rsidP="00AE1B75">
      <w:pPr>
        <w:pStyle w:val="21"/>
        <w:ind w:firstLine="420"/>
      </w:pPr>
      <w:r>
        <w:t>It is an evil book. How many young Hong Kong people’s hearts have been harmed by the evil books created specifically for cults?</w:t>
      </w:r>
    </w:p>
    <w:p w:rsidR="00AE1B75" w:rsidRDefault="00AE1B75" w:rsidP="00AE1B75">
      <w:pPr>
        <w:pStyle w:val="21"/>
        <w:ind w:firstLine="420"/>
      </w:pPr>
      <w:r>
        <w:t>The psychology of the new generation of Hong Kong young people is the best proof. You can't escape.</w:t>
      </w:r>
    </w:p>
    <w:p w:rsidR="00AE1B75" w:rsidRDefault="00AE1B75" w:rsidP="00AE1B75">
      <w:pPr>
        <w:pStyle w:val="21"/>
        <w:ind w:firstLine="420"/>
      </w:pPr>
      <w:r>
        <w:t>How many young people in Hong Kong have been harmed by Ge Yimin's book. Some have been destroyed!</w:t>
      </w:r>
    </w:p>
    <w:p w:rsidR="00AE1B75" w:rsidRDefault="00AE1B75" w:rsidP="00AE1B75">
      <w:pPr>
        <w:pStyle w:val="21"/>
        <w:ind w:firstLine="420"/>
      </w:pPr>
      <w:r>
        <w:t>Don't you feel uneasy in your conscience.</w:t>
      </w:r>
    </w:p>
    <w:p w:rsidR="00AE1B75" w:rsidRDefault="00AE1B75" w:rsidP="00AE1B75">
      <w:pPr>
        <w:pStyle w:val="21"/>
        <w:ind w:firstLine="420"/>
      </w:pPr>
      <w:r>
        <w:t>"Asia's mouth brother: Have you seen it?</w:t>
      </w:r>
    </w:p>
    <w:p w:rsidR="00AE1B75" w:rsidRDefault="00AE1B75" w:rsidP="00AE1B75">
      <w:pPr>
        <w:pStyle w:val="21"/>
        <w:ind w:firstLine="420"/>
      </w:pPr>
      <w:r>
        <w:t>"" Brother Gu regrets the young master: What do you think.</w:t>
      </w:r>
    </w:p>
    <w:p w:rsidR="00AE1B75" w:rsidRDefault="00AE1B75" w:rsidP="00AE1B75">
      <w:pPr>
        <w:pStyle w:val="21"/>
        <w:ind w:firstLine="420"/>
      </w:pPr>
      <w:r>
        <w:t>"Asia's Mouth Brother: Which chapters do you think are cults?</w:t>
      </w:r>
    </w:p>
    <w:p w:rsidR="00AE1B75" w:rsidRDefault="00AE1B75" w:rsidP="00AE1B75">
      <w:pPr>
        <w:pStyle w:val="21"/>
        <w:ind w:firstLine="420"/>
      </w:pPr>
      <w:r>
        <w:t>"" Brother Gu regrets the young master: Anyway, he is evil. I hate this person.</w:t>
      </w:r>
    </w:p>
    <w:p w:rsidR="00AE1B75" w:rsidRDefault="00AE1B75" w:rsidP="00AE1B75">
      <w:pPr>
        <w:pStyle w:val="21"/>
        <w:ind w:firstLine="420"/>
      </w:pPr>
      <w:r>
        <w:t>"Asia's mouth brother: Oh, oh.</w:t>
      </w:r>
    </w:p>
    <w:p w:rsidR="00AE1B75" w:rsidRDefault="00AE1B75" w:rsidP="00AE1B75">
      <w:pPr>
        <w:pStyle w:val="21"/>
        <w:ind w:firstLine="420"/>
      </w:pPr>
      <w:r>
        <w:t>"Deyang himself: There is only one god, there is no space war.</w:t>
      </w:r>
    </w:p>
    <w:p w:rsidR="00AE1B75" w:rsidRDefault="00AE1B75" w:rsidP="00AE1B75">
      <w:pPr>
        <w:pStyle w:val="21"/>
        <w:ind w:firstLine="420"/>
      </w:pPr>
      <w:r>
        <w:t>"Brother Gu, Young Master: But let's talk about it. The hanging man is also funny.</w:t>
      </w:r>
    </w:p>
    <w:p w:rsidR="00AE1B75" w:rsidRDefault="00AE1B75" w:rsidP="00AE1B75">
      <w:pPr>
        <w:pStyle w:val="21"/>
        <w:ind w:firstLine="420"/>
      </w:pPr>
      <w:r>
        <w:t>He also said: One hundred thousand Ge spends one hundred thousand soldiers, which feels quite classic. Everyone is laughing!</w:t>
      </w:r>
    </w:p>
    <w:p w:rsidR="00AE1B75" w:rsidRDefault="00AE1B75" w:rsidP="00AE1B75">
      <w:pPr>
        <w:pStyle w:val="21"/>
        <w:ind w:firstLine="420"/>
      </w:pPr>
      <w:r>
        <w:t>"" Deyang himself: This is a copy of one hundred thousand young men and one hundred thousand soldiers, where did it say? Don't blush so much?</w:t>
      </w:r>
    </w:p>
    <w:p w:rsidR="00AE1B75" w:rsidRDefault="00AE1B75" w:rsidP="00AE1B75">
      <w:pPr>
        <w:pStyle w:val="21"/>
        <w:ind w:firstLine="420"/>
      </w:pPr>
      <w:r>
        <w:t>"Brother Gu regrets the young master: But he said before. Really awesome. Haha.</w:t>
      </w:r>
    </w:p>
    <w:p w:rsidR="00AE1B75" w:rsidRDefault="00AE1B75" w:rsidP="00AE1B75">
      <w:pPr>
        <w:pStyle w:val="21"/>
        <w:ind w:firstLine="420"/>
      </w:pPr>
      <w:r>
        <w:t>You can ask other people. Has he ever said this!</w:t>
      </w:r>
    </w:p>
    <w:p w:rsidR="00AE1B75" w:rsidRDefault="00AE1B75" w:rsidP="00AE1B75">
      <w:pPr>
        <w:pStyle w:val="21"/>
        <w:ind w:firstLine="420"/>
      </w:pPr>
      <w:r>
        <w:lastRenderedPageBreak/>
        <w:t>"" Asia's mouth brother: Was it really caught?</w:t>
      </w:r>
    </w:p>
    <w:p w:rsidR="00AE1B75" w:rsidRDefault="00AE1B75" w:rsidP="00AE1B75">
      <w:pPr>
        <w:pStyle w:val="21"/>
        <w:ind w:firstLine="420"/>
      </w:pPr>
      <w:r>
        <w:t>"Brother Gu, Young Master: I don’t know. It is estimated that if he is caught, he will have to be sentenced to life.</w:t>
      </w:r>
    </w:p>
    <w:p w:rsidR="00AE1B75" w:rsidRDefault="00AE1B75" w:rsidP="00AE1B75">
      <w:pPr>
        <w:pStyle w:val="21"/>
        <w:ind w:firstLine="420"/>
      </w:pPr>
      <w:r>
        <w:t>"" Asia's mouth brother: Not that serious, the law is reasonable.</w:t>
      </w:r>
    </w:p>
    <w:p w:rsidR="00AE1B75" w:rsidRDefault="00AE1B75" w:rsidP="00AE1B75">
      <w:pPr>
        <w:pStyle w:val="21"/>
        <w:ind w:firstLine="420"/>
      </w:pPr>
      <w:r>
        <w:t>"Brother Gu regrets the young master: He doesn't know how many girls have been killed. It may have been rape, those girls dare not say it. Afraid of shame.</w:t>
      </w:r>
    </w:p>
    <w:p w:rsidR="00AE1B75" w:rsidRDefault="00AE1B75" w:rsidP="00AE1B75">
      <w:pPr>
        <w:pStyle w:val="21"/>
        <w:ind w:firstLine="420"/>
      </w:pPr>
      <w:r>
        <w:t>"" Asia's mouth brother: There must be real evidence.</w:t>
      </w:r>
    </w:p>
    <w:p w:rsidR="00AE1B75" w:rsidRDefault="00AE1B75" w:rsidP="00AE1B75">
      <w:pPr>
        <w:pStyle w:val="21"/>
        <w:ind w:firstLine="420"/>
      </w:pPr>
      <w:r>
        <w:t>"Big brother, regret, young master: But I saw those girls crying.</w:t>
      </w:r>
    </w:p>
    <w:p w:rsidR="00AE1B75" w:rsidRDefault="00AE1B75" w:rsidP="00AE1B75">
      <w:pPr>
        <w:pStyle w:val="21"/>
        <w:ind w:firstLine="420"/>
      </w:pPr>
      <w:r>
        <w:t>I hope to investigate Ge fool carefully.</w:t>
      </w:r>
    </w:p>
    <w:p w:rsidR="00AE1B75" w:rsidRDefault="00AE1B75" w:rsidP="00AE1B75">
      <w:pPr>
        <w:pStyle w:val="21"/>
        <w:ind w:firstLine="420"/>
      </w:pPr>
      <w:r>
        <w:t>Do you think the hundred thousand Ge Hua and hundred thousand soldiers he used to talk about came from? He said it himself.</w:t>
      </w:r>
    </w:p>
    <w:p w:rsidR="00AE1B75" w:rsidRDefault="00AE1B75" w:rsidP="00AE1B75">
      <w:pPr>
        <w:pStyle w:val="21"/>
        <w:ind w:firstLine="420"/>
      </w:pPr>
      <w:r>
        <w:t>Fool Ge, where are your hundred thousand eleven thousand soldiers? We want to record your dirty history.</w:t>
      </w:r>
    </w:p>
    <w:p w:rsidR="00AE1B75" w:rsidRDefault="00AE1B75" w:rsidP="00AE1B75">
      <w:pPr>
        <w:pStyle w:val="21"/>
        <w:ind w:firstLine="420"/>
      </w:pPr>
      <w:r>
        <w:t>"Deyang himself: Yes, this one also advocates foreign teachers, let our bloody descendants of Yanhuang and Huang clear everything on the Internet.</w:t>
      </w:r>
    </w:p>
    <w:p w:rsidR="00AE1B75" w:rsidRDefault="00AE1B75" w:rsidP="00AE1B75">
      <w:pPr>
        <w:pStyle w:val="21"/>
        <w:ind w:firstLine="420"/>
      </w:pPr>
      <w:r>
        <w:t>"Tieba user_a2J1PyJ: That fool, don't mention him.</w:t>
      </w:r>
    </w:p>
    <w:p w:rsidR="00AE1B75" w:rsidRDefault="00AE1B75" w:rsidP="00AE1B75">
      <w:pPr>
        <w:pStyle w:val="21"/>
        <w:ind w:firstLine="420"/>
      </w:pPr>
      <w:r>
        <w:t>That guy, PS pictures, they don't know how.</w:t>
      </w:r>
    </w:p>
    <w:p w:rsidR="00AE1B75" w:rsidRDefault="00AE1B75" w:rsidP="00AE1B75">
      <w:pPr>
        <w:pStyle w:val="21"/>
        <w:ind w:firstLine="420"/>
      </w:pPr>
    </w:p>
    <w:p w:rsidR="00AE1B75" w:rsidRDefault="00AE1B75" w:rsidP="00AE1B75">
      <w:pPr>
        <w:pStyle w:val="21"/>
        <w:ind w:firstLine="420"/>
      </w:pPr>
      <w:r>
        <w:t>672. "Serious Literature" Baidu Top Ten Vulgar Online Philosophy Post Bar</w:t>
      </w:r>
    </w:p>
    <w:p w:rsidR="00AE1B75" w:rsidRDefault="00AE1B75" w:rsidP="00AE1B75">
      <w:pPr>
        <w:pStyle w:val="21"/>
        <w:ind w:firstLine="420"/>
      </w:pPr>
      <w:r>
        <w:t>I hope Baidu administrators can't ignore it!</w:t>
      </w:r>
    </w:p>
    <w:p w:rsidR="00AE1B75" w:rsidRDefault="00AE1B75" w:rsidP="00AE1B75">
      <w:pPr>
        <w:pStyle w:val="21"/>
        <w:ind w:firstLine="420"/>
      </w:pPr>
      <w:r>
        <w:t>Seventh place: sage of crape myrtle.</w:t>
      </w:r>
    </w:p>
    <w:p w:rsidR="00AE1B75" w:rsidRDefault="00AE1B75" w:rsidP="00AE1B75">
      <w:pPr>
        <w:pStyle w:val="21"/>
        <w:ind w:firstLine="420"/>
      </w:pPr>
      <w:r>
        <w:t>Because GeYiMin was blocked by Baidu, the shielding is good, but these people will move here, look at the name of the post, there are still a lot of the existence of the three words GeYiMin!</w:t>
      </w:r>
    </w:p>
    <w:p w:rsidR="00AE1B75" w:rsidRDefault="00AE1B75" w:rsidP="00AE1B75">
      <w:pPr>
        <w:pStyle w:val="21"/>
        <w:ind w:firstLine="420"/>
      </w:pPr>
      <w:r>
        <w:t>Tenth place: GeYiMin.</w:t>
      </w:r>
    </w:p>
    <w:p w:rsidR="00AE1B75" w:rsidRDefault="00AE1B75" w:rsidP="00AE1B75">
      <w:pPr>
        <w:pStyle w:val="21"/>
        <w:ind w:firstLine="420"/>
      </w:pPr>
      <w:r>
        <w:t>Has been processed! So happy!</w:t>
      </w:r>
    </w:p>
    <w:p w:rsidR="00AE1B75" w:rsidRDefault="00AE1B75" w:rsidP="00AE1B75">
      <w:pPr>
        <w:pStyle w:val="21"/>
        <w:ind w:firstLine="420"/>
      </w:pPr>
      <w:r>
        <w:lastRenderedPageBreak/>
        <w:t>"Six Inheritance: Grass.</w:t>
      </w:r>
    </w:p>
    <w:p w:rsidR="00AE1B75" w:rsidRDefault="00AE1B75" w:rsidP="00AE1B75">
      <w:pPr>
        <w:pStyle w:val="21"/>
        <w:ind w:firstLine="420"/>
      </w:pPr>
      <w:r>
        <w:t>"" Deyang himself: Tieba has no trace of it. It is estimated that the trumpet will be closed forever. I have found that it has an official website, haha, there are many negative textbooks in it, which can be used for thorough criticism.</w:t>
      </w:r>
    </w:p>
    <w:p w:rsidR="00AE1B75" w:rsidRDefault="00AE1B75" w:rsidP="00AE1B75">
      <w:pPr>
        <w:pStyle w:val="21"/>
        <w:ind w:firstLine="420"/>
      </w:pPr>
      <w:r>
        <w:t>"Zhuan Aiqing Baby: Then he must be cut off by his son and grandson! He has harmed his family, ancestors and descendants, and he will also harm the younger generation of Hong Kong!</w:t>
      </w:r>
    </w:p>
    <w:p w:rsidR="00AE1B75" w:rsidRDefault="00AE1B75" w:rsidP="00AE1B75">
      <w:pPr>
        <w:pStyle w:val="21"/>
        <w:ind w:firstLine="420"/>
      </w:pPr>
      <w:r>
        <w:t>"Deyang himself: Then we save the young generation of Hong Kong.</w:t>
      </w:r>
    </w:p>
    <w:p w:rsidR="00AE1B75" w:rsidRDefault="00AE1B75" w:rsidP="00AE1B75">
      <w:pPr>
        <w:pStyle w:val="21"/>
        <w:ind w:firstLine="420"/>
      </w:pPr>
      <w:r>
        <w:t>"Cracking, screaming: awesome.</w:t>
      </w:r>
    </w:p>
    <w:p w:rsidR="00AE1B75" w:rsidRDefault="00AE1B75" w:rsidP="00AE1B75">
      <w:pPr>
        <w:pStyle w:val="21"/>
        <w:ind w:firstLine="420"/>
      </w:pPr>
      <w:r>
        <w:rPr>
          <w:rFonts w:hint="eastAsia"/>
        </w:rPr>
        <w:t>》》</w:t>
      </w:r>
      <w:r>
        <w:rPr>
          <w:rFonts w:hint="eastAsia"/>
        </w:rPr>
        <w:t>Liu Lei re-moved: There is no one in this positioning!</w:t>
      </w:r>
    </w:p>
    <w:p w:rsidR="00AE1B75" w:rsidRDefault="00AE1B75" w:rsidP="00AE1B75">
      <w:pPr>
        <w:pStyle w:val="21"/>
        <w:ind w:firstLine="420"/>
      </w:pPr>
      <w:r>
        <w:t>"Asia's mouth brother: I'm dizzy. If it's true, then the country must conduct a strict investigation. A fool in Tibet was arrested and sentenced for 20 years. Now our country is so good.</w:t>
      </w:r>
    </w:p>
    <w:p w:rsidR="00AE1B75" w:rsidRDefault="00AE1B75" w:rsidP="00AE1B75">
      <w:pPr>
        <w:pStyle w:val="21"/>
        <w:ind w:firstLine="420"/>
      </w:pPr>
    </w:p>
    <w:p w:rsidR="00AE1B75" w:rsidRDefault="00AE1B75" w:rsidP="00AE1B75">
      <w:pPr>
        <w:pStyle w:val="21"/>
        <w:ind w:firstLine="420"/>
      </w:pPr>
      <w:r>
        <w:t>673. Deyang himself: What we found is the God who created the Creator</w:t>
      </w:r>
    </w:p>
    <w:p w:rsidR="00AE1B75" w:rsidRDefault="00AE1B75" w:rsidP="00AE1B75">
      <w:pPr>
        <w:pStyle w:val="21"/>
        <w:ind w:firstLine="420"/>
      </w:pPr>
      <w:r>
        <w:rPr>
          <w:rFonts w:hint="eastAsia"/>
        </w:rPr>
        <w:t>》</w:t>
      </w:r>
      <w:r>
        <w:rPr>
          <w:rFonts w:hint="eastAsia"/>
        </w:rPr>
        <w:t>Zhuxue and Taxue: The original spirit of creation? ? ? he? Where is he?</w:t>
      </w:r>
    </w:p>
    <w:p w:rsidR="00AE1B75" w:rsidRDefault="00AE1B75" w:rsidP="00AE1B75">
      <w:pPr>
        <w:pStyle w:val="21"/>
        <w:ind w:firstLine="420"/>
      </w:pPr>
      <w:r>
        <w:t>"" Deyang himself: Can't say. So you called it: the original spirit of creation.</w:t>
      </w:r>
    </w:p>
    <w:p w:rsidR="00AE1B75" w:rsidRDefault="00AE1B75" w:rsidP="00AE1B75">
      <w:pPr>
        <w:pStyle w:val="21"/>
        <w:ind w:firstLine="420"/>
      </w:pPr>
      <w:r>
        <w:t>Fool Ge was also paid attention to by the Internet police, and we only have to report.</w:t>
      </w:r>
    </w:p>
    <w:p w:rsidR="00AE1B75" w:rsidRDefault="00AE1B75" w:rsidP="00AE1B75">
      <w:pPr>
        <w:pStyle w:val="21"/>
        <w:ind w:firstLine="420"/>
      </w:pPr>
      <w:r>
        <w:t>"Big Brother and Young Master: He must go to jail. Otherwise I'm sorry everyone.</w:t>
      </w:r>
    </w:p>
    <w:p w:rsidR="00AE1B75" w:rsidRDefault="00AE1B75" w:rsidP="00AE1B75">
      <w:pPr>
        <w:pStyle w:val="21"/>
        <w:ind w:firstLine="420"/>
      </w:pPr>
      <w:r>
        <w:t>Deserve it.</w:t>
      </w:r>
    </w:p>
    <w:p w:rsidR="00AE1B75" w:rsidRDefault="00AE1B75" w:rsidP="00AE1B75">
      <w:pPr>
        <w:pStyle w:val="21"/>
        <w:ind w:firstLine="420"/>
      </w:pPr>
      <w:r>
        <w:t>"" Asia's mouth brother: I heard you say that Ge Fool wants to laugh.</w:t>
      </w:r>
    </w:p>
    <w:p w:rsidR="00AE1B75" w:rsidRDefault="00AE1B75" w:rsidP="00AE1B75">
      <w:pPr>
        <w:pStyle w:val="21"/>
        <w:ind w:firstLine="420"/>
      </w:pPr>
      <w:r>
        <w:lastRenderedPageBreak/>
        <w:t>"Big Brother and Young Master: Then add blood and let Ge Sha go to jail.</w:t>
      </w:r>
    </w:p>
    <w:p w:rsidR="00AE1B75" w:rsidRDefault="00AE1B75" w:rsidP="00AE1B75">
      <w:pPr>
        <w:pStyle w:val="21"/>
        <w:ind w:firstLine="420"/>
      </w:pPr>
      <w:r>
        <w:t>"" Asia's mouth brother: Haha.</w:t>
      </w:r>
    </w:p>
    <w:p w:rsidR="00AE1B75" w:rsidRDefault="00AE1B75" w:rsidP="00AE1B75">
      <w:pPr>
        <w:pStyle w:val="21"/>
        <w:ind w:firstLine="420"/>
      </w:pPr>
      <w:r>
        <w:t>"Deyang himself: For fun, there are more black fans.</w:t>
      </w:r>
    </w:p>
    <w:p w:rsidR="00AE1B75" w:rsidRDefault="00AE1B75" w:rsidP="00AE1B75">
      <w:pPr>
        <w:pStyle w:val="21"/>
        <w:ind w:firstLine="420"/>
      </w:pPr>
      <w:r>
        <w:t>"" Elder Brother and Young Master: He should go to jail.</w:t>
      </w:r>
    </w:p>
    <w:p w:rsidR="00AE1B75" w:rsidRDefault="00AE1B75" w:rsidP="00AE1B75">
      <w:pPr>
        <w:pStyle w:val="21"/>
        <w:ind w:firstLine="420"/>
      </w:pPr>
      <w:r>
        <w:t>"Deyang himself: 80% of the time, the post bar is gone.</w:t>
      </w:r>
    </w:p>
    <w:p w:rsidR="00AE1B75" w:rsidRDefault="00AE1B75" w:rsidP="00AE1B75">
      <w:pPr>
        <w:pStyle w:val="21"/>
        <w:ind w:firstLine="420"/>
      </w:pPr>
    </w:p>
    <w:p w:rsidR="00AE1B75" w:rsidRDefault="00AE1B75" w:rsidP="00AE1B75">
      <w:pPr>
        <w:pStyle w:val="21"/>
        <w:ind w:firstLine="420"/>
      </w:pPr>
      <w:r>
        <w:t>674, liu141016: Not bad, some people believe in books like this</w:t>
      </w:r>
    </w:p>
    <w:p w:rsidR="00AE1B75" w:rsidRDefault="00AE1B75" w:rsidP="00AE1B75">
      <w:pPr>
        <w:pStyle w:val="21"/>
        <w:ind w:firstLine="420"/>
      </w:pPr>
      <w:r>
        <w:t>At the beginning, I can't stand it...I am a god, and you all must listen to me.</w:t>
      </w:r>
    </w:p>
    <w:p w:rsidR="00AE1B75" w:rsidRDefault="00AE1B75" w:rsidP="00AE1B75">
      <w:pPr>
        <w:pStyle w:val="21"/>
        <w:ind w:firstLine="420"/>
      </w:pPr>
      <w:r>
        <w:t>"Asia's mouth brother: Hey, no way.</w:t>
      </w:r>
    </w:p>
    <w:p w:rsidR="00AE1B75" w:rsidRDefault="00AE1B75" w:rsidP="00AE1B75">
      <w:pPr>
        <w:pStyle w:val="21"/>
        <w:ind w:firstLine="420"/>
      </w:pPr>
      <w:r>
        <w:t>"" Award: don't look at it, don't look at it, it will always be a pile of waste paper...</w:t>
      </w:r>
    </w:p>
    <w:p w:rsidR="00AE1B75" w:rsidRDefault="00AE1B75" w:rsidP="00AE1B75">
      <w:pPr>
        <w:pStyle w:val="21"/>
        <w:ind w:firstLine="420"/>
      </w:pPr>
      <w:r>
        <w:t>"Deyang himself: No waste paper, no physical books, a lot of electronic waste.</w:t>
      </w:r>
    </w:p>
    <w:p w:rsidR="00AE1B75" w:rsidRDefault="00AE1B75" w:rsidP="00AE1B75">
      <w:pPr>
        <w:pStyle w:val="21"/>
        <w:ind w:firstLine="420"/>
      </w:pPr>
      <w:r>
        <w:t>You can go and observe, all kinds of black words.</w:t>
      </w:r>
    </w:p>
    <w:p w:rsidR="00AE1B75" w:rsidRDefault="00AE1B75" w:rsidP="00AE1B75">
      <w:pPr>
        <w:pStyle w:val="21"/>
        <w:ind w:firstLine="420"/>
      </w:pPr>
      <w:r>
        <w:t>""Ziwei Saint Zhao Mang: Good God Ge!</w:t>
      </w:r>
    </w:p>
    <w:p w:rsidR="00AE1B75" w:rsidRDefault="00AE1B75" w:rsidP="00AE1B75">
      <w:pPr>
        <w:pStyle w:val="21"/>
        <w:ind w:firstLine="420"/>
      </w:pPr>
      <w:r>
        <w:t>"Deyang himself: The dog is God Ge, and your family is God Ge.</w:t>
      </w:r>
    </w:p>
    <w:p w:rsidR="00AE1B75" w:rsidRDefault="00AE1B75" w:rsidP="00AE1B75">
      <w:pPr>
        <w:pStyle w:val="21"/>
        <w:ind w:firstLine="420"/>
      </w:pPr>
    </w:p>
    <w:p w:rsidR="00AE1B75" w:rsidRDefault="00AE1B75" w:rsidP="00AE1B75">
      <w:pPr>
        <w:pStyle w:val="21"/>
        <w:ind w:firstLine="420"/>
      </w:pPr>
      <w:r>
        <w:t>675. SzMithrandi: It’s been a long time since I went to God.</w:t>
      </w:r>
    </w:p>
    <w:p w:rsidR="00AE1B75" w:rsidRDefault="00AE1B75" w:rsidP="00AE1B75">
      <w:pPr>
        <w:pStyle w:val="21"/>
        <w:ind w:firstLine="420"/>
      </w:pPr>
      <w:r>
        <w:t>I didn't notice that Shenwang's photo wall was updated again.</w:t>
      </w:r>
    </w:p>
    <w:p w:rsidR="00AE1B75" w:rsidRDefault="00AE1B75" w:rsidP="00AE1B75">
      <w:pPr>
        <w:pStyle w:val="21"/>
        <w:ind w:firstLine="420"/>
      </w:pPr>
      <w:r>
        <w:t>"The vast sea of ​​people: However, the picture network of Shen.com updated only some of Ge Shen's P-picture creations and the messages written to him by his college classmates, without his own photos.</w:t>
      </w:r>
    </w:p>
    <w:p w:rsidR="00AE1B75" w:rsidRDefault="00AE1B75" w:rsidP="00AE1B75">
      <w:pPr>
        <w:pStyle w:val="21"/>
        <w:ind w:firstLine="420"/>
      </w:pPr>
      <w:r>
        <w:rPr>
          <w:rFonts w:hint="eastAsia"/>
        </w:rPr>
        <w:t>》》</w:t>
      </w:r>
      <w:r>
        <w:rPr>
          <w:rFonts w:hint="eastAsia"/>
        </w:rPr>
        <w:t>SzMithrandi: Ge will back it up himself, only some of Ge's creations on the site are not downloaded because Ge is too big to download, so he didn't back it up.</w:t>
      </w:r>
    </w:p>
    <w:p w:rsidR="00AE1B75" w:rsidRDefault="00AE1B75" w:rsidP="00AE1B75">
      <w:pPr>
        <w:pStyle w:val="21"/>
        <w:ind w:firstLine="420"/>
      </w:pPr>
      <w:r>
        <w:t>"" liu141016: You are very interested in him.</w:t>
      </w:r>
    </w:p>
    <w:p w:rsidR="00AE1B75" w:rsidRDefault="00AE1B75" w:rsidP="00AE1B75">
      <w:pPr>
        <w:pStyle w:val="21"/>
        <w:ind w:firstLine="420"/>
      </w:pPr>
      <w:r>
        <w:t>"Deyang himself: I have one, alas.</w:t>
      </w:r>
    </w:p>
    <w:p w:rsidR="00AE1B75" w:rsidRDefault="00AE1B75" w:rsidP="00AE1B75">
      <w:pPr>
        <w:pStyle w:val="21"/>
        <w:ind w:firstLine="420"/>
      </w:pPr>
      <w:r>
        <w:lastRenderedPageBreak/>
        <w:t>Where is the legendary Kudzu flower?</w:t>
      </w:r>
    </w:p>
    <w:p w:rsidR="00AE1B75" w:rsidRDefault="00AE1B75" w:rsidP="00AE1B75">
      <w:pPr>
        <w:pStyle w:val="21"/>
        <w:ind w:firstLine="420"/>
      </w:pPr>
      <w:r>
        <w:rPr>
          <w:rFonts w:hint="eastAsia"/>
        </w:rPr>
        <w:t>》》</w:t>
      </w:r>
      <w:r>
        <w:rPr>
          <w:rFonts w:hint="eastAsia"/>
        </w:rPr>
        <w:t>Zhu Xue and Ta Xue: Ge Hua no longer dared to claim to be Ge Hua, she had been sealed twice for a total of 14 days. It was because she shouted the God of Ge, it was Ge Hua, and was targeted by the Internet police. Xin Ge Shen should be titled.</w:t>
      </w:r>
    </w:p>
    <w:p w:rsidR="00AE1B75" w:rsidRDefault="00AE1B75" w:rsidP="00AE1B75">
      <w:pPr>
        <w:pStyle w:val="21"/>
        <w:ind w:firstLine="420"/>
      </w:pPr>
      <w:r>
        <w:t>"Deyang himself: Zhu Xue, you are welcome to join us (it is called Ge Hei).</w:t>
      </w:r>
    </w:p>
    <w:p w:rsidR="00AE1B75" w:rsidRDefault="00AE1B75" w:rsidP="00AE1B75">
      <w:pPr>
        <w:pStyle w:val="21"/>
        <w:ind w:firstLine="420"/>
      </w:pPr>
      <w:r>
        <w:t>"" Zhuxue and Taxue: If you don't add it, you don't dare to add it. If you add it, you will be blocked. The Internet police are all staring at me. This broom star made me hold back for half a month.</w:t>
      </w:r>
    </w:p>
    <w:p w:rsidR="00AE1B75" w:rsidRDefault="00AE1B75" w:rsidP="00AE1B75">
      <w:pPr>
        <w:pStyle w:val="21"/>
        <w:ind w:firstLine="420"/>
      </w:pPr>
      <w:r>
        <w:t>"Deyang himself: You say it is a broom star, it is Ge Hei, we Ge Hei is fine, the Internet police welcome to criticize it.</w:t>
      </w:r>
    </w:p>
    <w:p w:rsidR="00AE1B75" w:rsidRDefault="00AE1B75" w:rsidP="00AE1B75">
      <w:pPr>
        <w:pStyle w:val="21"/>
        <w:ind w:firstLine="420"/>
      </w:pPr>
      <w:r>
        <w:t>""Zhu Xue and Ta Xue: Yuanshi Tianzun also bothered him, after all, Yuanshi Tianzun was not called a saint in Taoism like that, so he called it a saint. It is estimated that the god of Ge is going to be out of luck.</w:t>
      </w:r>
    </w:p>
    <w:p w:rsidR="00AE1B75" w:rsidRDefault="00AE1B75" w:rsidP="00AE1B75">
      <w:pPr>
        <w:pStyle w:val="21"/>
        <w:ind w:firstLine="420"/>
      </w:pPr>
      <w:r>
        <w:t>"Deyang himself: Okay, I'm your fan, we approve it thoroughly, and approve it every day! ! ! ! !</w:t>
      </w:r>
    </w:p>
    <w:p w:rsidR="00AE1B75" w:rsidRDefault="00AE1B75" w:rsidP="00AE1B75">
      <w:pPr>
        <w:pStyle w:val="21"/>
        <w:ind w:firstLine="420"/>
      </w:pPr>
    </w:p>
    <w:p w:rsidR="00AE1B75" w:rsidRDefault="00AE1B75" w:rsidP="00AE1B75">
      <w:pPr>
        <w:pStyle w:val="21"/>
        <w:ind w:firstLine="420"/>
      </w:pPr>
      <w:r>
        <w:rPr>
          <w:rFonts w:hint="eastAsia"/>
        </w:rPr>
        <w:t>676</w:t>
      </w:r>
      <w:r>
        <w:rPr>
          <w:rFonts w:hint="eastAsia"/>
        </w:rPr>
        <w:t>、</w:t>
      </w:r>
      <w:r>
        <w:rPr>
          <w:rFonts w:hint="eastAsia"/>
        </w:rPr>
        <w:t>The vast crowd: historical materials missing from other Internet philosophers</w:t>
      </w:r>
    </w:p>
    <w:p w:rsidR="00AE1B75" w:rsidRDefault="00AE1B75" w:rsidP="00AE1B75">
      <w:pPr>
        <w:pStyle w:val="21"/>
        <w:ind w:firstLine="420"/>
      </w:pPr>
      <w:r>
        <w:t xml:space="preserve">Geshen, because it has the habit of collecting chat records and dynamics, so Geshen himself will back up the previous historical data, but the collection is incomplete. I found that the inclusion of these things by Geshen still depends on mentality and sensitive reasons. There are He hadn't included the comments himself, but Geshen still included the comments that scolded him. This is probably magnanimous. I think what should be missing are the previous posts and accounts of Geshen, the former is "Yemeiba" and "GeYiminba", and the latter are the original </w:t>
      </w:r>
      <w:r>
        <w:lastRenderedPageBreak/>
        <w:t>accounts of Geshen "Yemei" and "Saint Yemei". "Ge Yimin" (both have been olives). Some of these contents were originally posted but could not be found, and the missing historical materials should be gone on Tianya, Weibo, and Station B. Another thing is that Geshen seems to have actually used his classmate "Han Qinfen" as the screen name on multiple websites, and the Sina blog number seems to have been taken away. He had backed up both the neural scripture video and the reality video of Geshen himself, but some of Ge's creations in the site were not backed up. In this case, Geshen had to reprint the original link of the video (such as "Xuan Shen Xiafan bb.gym").</w:t>
      </w:r>
    </w:p>
    <w:p w:rsidR="00AE1B75" w:rsidRDefault="00AE1B75" w:rsidP="00AE1B75">
      <w:pPr>
        <w:pStyle w:val="21"/>
        <w:ind w:firstLine="420"/>
      </w:pPr>
      <w:r>
        <w:t xml:space="preserve">There are also self-entry entries and writing </w:t>
      </w:r>
      <w:r w:rsidR="009F4861">
        <w:t>“wordofgod”</w:t>
      </w:r>
      <w:r>
        <w:t xml:space="preserve"> entries that have been used by the olive song god.</w:t>
      </w:r>
    </w:p>
    <w:p w:rsidR="00AE1B75" w:rsidRDefault="00AE1B75" w:rsidP="00AE1B75">
      <w:pPr>
        <w:pStyle w:val="21"/>
        <w:ind w:firstLine="420"/>
      </w:pPr>
      <w:r>
        <w:t>"Yeh Xue: Ge Yimin, Sogou Encyclopedia, still there.</w:t>
      </w:r>
    </w:p>
    <w:p w:rsidR="00AE1B75" w:rsidRDefault="00AE1B75" w:rsidP="00AE1B75">
      <w:pPr>
        <w:pStyle w:val="21"/>
        <w:ind w:firstLine="420"/>
      </w:pPr>
    </w:p>
    <w:p w:rsidR="00AE1B75" w:rsidRDefault="00AE1B75" w:rsidP="00AE1B75">
      <w:pPr>
        <w:pStyle w:val="21"/>
        <w:ind w:firstLine="420"/>
      </w:pPr>
      <w:r>
        <w:t>677. The vast sea of ​​people: There used to be an online article called "I am the villain"</w:t>
      </w:r>
    </w:p>
    <w:p w:rsidR="00AE1B75" w:rsidRDefault="00AE1B75" w:rsidP="00AE1B75">
      <w:pPr>
        <w:pStyle w:val="21"/>
        <w:ind w:firstLine="420"/>
      </w:pPr>
      <w:r>
        <w:t>(The author is this watermelon is really big). Gym himself was listed as one of the main characters in the novel, so I turned over the novel. There really is the image of the god of song in this novel, but it is a pity that gym only appeared on the scene. Once there was no part of the scene, but the description of the characters on the scene did not match the text. Maybe the article I was looking for was not the full text version.</w:t>
      </w:r>
    </w:p>
    <w:p w:rsidR="00AE1B75" w:rsidRDefault="00AE1B75" w:rsidP="00AE1B75">
      <w:pPr>
        <w:pStyle w:val="21"/>
        <w:ind w:firstLine="420"/>
      </w:pPr>
      <w:r>
        <w:t xml:space="preserve">Ge Yimin's image in this novel is a "city management guard captain", and he is shrewd. One time when I went out on patrol, I saw the wind setting sun that was beaten to pieces by Wang Zhong. Ge Yimin was surprised to see the embarrassed appearance of the wind setting sun. The wind setting sun was beaten like this because he got in touch with Wang Zhong. The bribe under GeYiMin, GeYiMin is </w:t>
      </w:r>
      <w:r>
        <w:lastRenderedPageBreak/>
        <w:t>naturally very happy. So the wind setting sun has GeYiMin behind and therefore declared war to Wang Zhong again, but the wind setting sun was still beaten by Wang Zhong. GeYiMin was naturally very angry and personally went to fight Wang Zhong, Wang Zhong still relentlessly bluntly attacked GeYMin, GeYMin was angry Medium burn. The impatient GeYiMin pulled out the cross rapier in his waist, but after a while GeYiMin's sword suddenly fell to the ground and did not pick it up, because GeYiMin saw that Wang Zhong could send out a grudge bullet, GeYiMin couldn't help being surprised. Wang Zhong did not continue to attack GeYiMin, since then GeYiMin thought more and more frightened, worried that the forces behind Wang Zhong will be ruthless XX for himself and his relatives... At this moment, after the wind setting sun woke up, he asked GeYiMin for help to deal with Wang Zhong, but Feng Canyang was kicked to the place where Wang Zhong had just hit him with the ancient trick of "butt up and face down, Pingsha Luoyan eating tomatoes", and Feng Canyang had his daydream again. Ge Yimin then said to Wang Zhong: "You can rest assured, son, I will take this careful wind setting sun back to the city management office, to torture him, this matter will stop here." Wang Zhong smiled brilliantly and patted Ge Yimin's Shoulder, then leave.</w:t>
      </w:r>
    </w:p>
    <w:p w:rsidR="00AE1B75" w:rsidRDefault="00AE1B75" w:rsidP="00AE1B75">
      <w:pPr>
        <w:pStyle w:val="21"/>
        <w:ind w:firstLine="420"/>
      </w:pPr>
      <w:r>
        <w:t>"SzMithrandir: In addition, I found a novel whose author is suspected to be Hubiao. But not sure.</w:t>
      </w:r>
    </w:p>
    <w:p w:rsidR="00AE1B75" w:rsidRDefault="00AE1B75" w:rsidP="00AE1B75">
      <w:pPr>
        <w:pStyle w:val="21"/>
        <w:ind w:firstLine="420"/>
      </w:pPr>
      <w:r>
        <w:t>"" Zhuxue and Taxue: Are you with God now? Did you find him?</w:t>
      </w:r>
    </w:p>
    <w:p w:rsidR="00AE1B75" w:rsidRDefault="00AE1B75" w:rsidP="00AE1B75">
      <w:pPr>
        <w:pStyle w:val="21"/>
        <w:ind w:firstLine="420"/>
      </w:pPr>
      <w:r>
        <w:t>"Deyang himself: I have found it a long time ago, and have always been there!</w:t>
      </w:r>
    </w:p>
    <w:p w:rsidR="00F64FD2" w:rsidRDefault="00F64FD2" w:rsidP="00AE1B75">
      <w:pPr>
        <w:pStyle w:val="21"/>
        <w:ind w:firstLine="420"/>
      </w:pPr>
    </w:p>
    <w:p w:rsidR="00F64FD2" w:rsidRDefault="00F64FD2" w:rsidP="00F64FD2">
      <w:pPr>
        <w:pStyle w:val="21"/>
        <w:ind w:firstLine="420"/>
      </w:pPr>
      <w:r>
        <w:t>678. Zhuxue and Taxue: It seems that everything is a foregone conclusion, so let's come.</w:t>
      </w:r>
    </w:p>
    <w:p w:rsidR="00F64FD2" w:rsidRDefault="00F64FD2" w:rsidP="00F64FD2">
      <w:pPr>
        <w:pStyle w:val="21"/>
        <w:ind w:firstLine="420"/>
      </w:pPr>
      <w:r>
        <w:t>"Deyang himself: Looking forward to the big day.</w:t>
      </w:r>
    </w:p>
    <w:p w:rsidR="00F64FD2" w:rsidRDefault="00F64FD2" w:rsidP="00F64FD2">
      <w:pPr>
        <w:pStyle w:val="21"/>
        <w:ind w:firstLine="420"/>
      </w:pPr>
      <w:r>
        <w:lastRenderedPageBreak/>
        <w:t>"" Zhuxue and Taxue: Is it a big day in Datong? ? Wait, it's still indefinitely, and you have to ask God about the judgment.</w:t>
      </w:r>
    </w:p>
    <w:p w:rsidR="00F64FD2" w:rsidRDefault="00F64FD2" w:rsidP="00F64FD2">
      <w:pPr>
        <w:pStyle w:val="21"/>
        <w:ind w:firstLine="420"/>
      </w:pPr>
      <w:r>
        <w:t>"Deyang himself: Yes, welcoming the day of the world together.</w:t>
      </w:r>
    </w:p>
    <w:p w:rsidR="00F64FD2" w:rsidRDefault="00F64FD2" w:rsidP="00F64FD2">
      <w:pPr>
        <w:pStyle w:val="21"/>
        <w:ind w:firstLine="420"/>
      </w:pPr>
      <w:r>
        <w:t>"" Zhuxue and Taxue: Is he in Beijing?</w:t>
      </w:r>
    </w:p>
    <w:p w:rsidR="00F64FD2" w:rsidRDefault="00F64FD2" w:rsidP="00F64FD2">
      <w:pPr>
        <w:pStyle w:val="21"/>
        <w:ind w:firstLine="420"/>
      </w:pPr>
      <w:r>
        <w:t>"Deyang himself: Are you in Beijing? He is in Jiangsu.</w:t>
      </w:r>
    </w:p>
    <w:p w:rsidR="00F64FD2" w:rsidRDefault="00F64FD2" w:rsidP="00F64FD2">
      <w:pPr>
        <w:pStyle w:val="21"/>
        <w:ind w:firstLine="420"/>
      </w:pPr>
      <w:r>
        <w:t>Nanjing.</w:t>
      </w:r>
    </w:p>
    <w:p w:rsidR="00F64FD2" w:rsidRDefault="00F64FD2" w:rsidP="00F64FD2">
      <w:pPr>
        <w:pStyle w:val="21"/>
        <w:ind w:firstLine="420"/>
      </w:pPr>
      <w:r>
        <w:t>""Zhuxue and Taxue: God in Nanjing? ?</w:t>
      </w:r>
    </w:p>
    <w:p w:rsidR="00F64FD2" w:rsidRDefault="00F64FD2" w:rsidP="00F64FD2">
      <w:pPr>
        <w:pStyle w:val="21"/>
        <w:ind w:firstLine="420"/>
      </w:pPr>
      <w:r>
        <w:t>Did he add me to WeChat? ? Waiting for me to find him.</w:t>
      </w:r>
    </w:p>
    <w:p w:rsidR="00F64FD2" w:rsidRDefault="00F64FD2" w:rsidP="00F64FD2">
      <w:pPr>
        <w:pStyle w:val="21"/>
        <w:ind w:firstLine="420"/>
      </w:pPr>
      <w:r>
        <w:rPr>
          <w:rFonts w:hint="eastAsia"/>
        </w:rPr>
        <w:t>》</w:t>
      </w:r>
      <w:r>
        <w:rPr>
          <w:rFonts w:hint="eastAsia"/>
        </w:rPr>
        <w:t>Deyang himself: I didn</w:t>
      </w:r>
      <w:r>
        <w:rPr>
          <w:rFonts w:hint="eastAsia"/>
        </w:rPr>
        <w:t>’</w:t>
      </w:r>
      <w:r>
        <w:rPr>
          <w:rFonts w:hint="eastAsia"/>
        </w:rPr>
        <w:t>t add your WeChat account. How much do you have on WeChat?</w:t>
      </w:r>
    </w:p>
    <w:p w:rsidR="00F64FD2" w:rsidRDefault="00F64FD2" w:rsidP="00F64FD2">
      <w:pPr>
        <w:pStyle w:val="21"/>
        <w:ind w:firstLine="420"/>
      </w:pPr>
      <w:r>
        <w:t>"" Zhuxue and Taxue: I have a private letter.</w:t>
      </w:r>
    </w:p>
    <w:p w:rsidR="00F64FD2" w:rsidRDefault="00F64FD2" w:rsidP="00F64FD2">
      <w:pPr>
        <w:pStyle w:val="21"/>
        <w:ind w:firstLine="420"/>
      </w:pPr>
    </w:p>
    <w:p w:rsidR="00F64FD2" w:rsidRDefault="00F64FD2" w:rsidP="00F64FD2">
      <w:pPr>
        <w:pStyle w:val="21"/>
        <w:ind w:firstLine="420"/>
      </w:pPr>
      <w:r>
        <w:t>679, Ge Hua Deng Ziqi: Ge Shen</w:t>
      </w:r>
    </w:p>
    <w:p w:rsidR="00F64FD2" w:rsidRDefault="00F64FD2" w:rsidP="00F64FD2">
      <w:pPr>
        <w:pStyle w:val="21"/>
        <w:ind w:firstLine="420"/>
      </w:pPr>
      <w:r>
        <w:t>Ge Yimin:</w:t>
      </w:r>
    </w:p>
    <w:p w:rsidR="00F64FD2" w:rsidRDefault="00F64FD2" w:rsidP="00F64FD2">
      <w:pPr>
        <w:pStyle w:val="21"/>
        <w:ind w:firstLine="420"/>
      </w:pPr>
      <w:r>
        <w:t>Hello there</w:t>
      </w:r>
    </w:p>
    <w:p w:rsidR="00F64FD2" w:rsidRDefault="00F64FD2" w:rsidP="00F64FD2">
      <w:pPr>
        <w:pStyle w:val="21"/>
        <w:ind w:firstLine="420"/>
      </w:pPr>
      <w:r>
        <w:t>Ge Hua Deng Ziqi:</w:t>
      </w:r>
    </w:p>
    <w:p w:rsidR="00F64FD2" w:rsidRDefault="00F64FD2" w:rsidP="00F64FD2">
      <w:pPr>
        <w:pStyle w:val="21"/>
        <w:ind w:firstLine="420"/>
      </w:pPr>
      <w:r>
        <w:t>[Animated Emoji]</w:t>
      </w:r>
    </w:p>
    <w:p w:rsidR="00F64FD2" w:rsidRDefault="00F64FD2" w:rsidP="00F64FD2">
      <w:pPr>
        <w:pStyle w:val="21"/>
        <w:ind w:firstLine="420"/>
      </w:pPr>
      <w:r>
        <w:t>Ge Yimin:</w:t>
      </w:r>
    </w:p>
    <w:p w:rsidR="00F64FD2" w:rsidRDefault="00F64FD2" w:rsidP="00F64FD2">
      <w:pPr>
        <w:pStyle w:val="21"/>
        <w:ind w:firstLine="420"/>
      </w:pPr>
      <w:r>
        <w:t>so funny</w:t>
      </w:r>
    </w:p>
    <w:p w:rsidR="00F64FD2" w:rsidRDefault="00F64FD2" w:rsidP="00F64FD2">
      <w:pPr>
        <w:pStyle w:val="21"/>
        <w:ind w:firstLine="420"/>
      </w:pPr>
      <w:r>
        <w:t>Ge Hua Deng Ziqi:</w:t>
      </w:r>
    </w:p>
    <w:p w:rsidR="00F64FD2" w:rsidRDefault="00F64FD2" w:rsidP="00F64FD2">
      <w:pPr>
        <w:pStyle w:val="21"/>
        <w:ind w:firstLine="420"/>
      </w:pPr>
      <w:r>
        <w:t>May I ask Ge Shen</w:t>
      </w:r>
    </w:p>
    <w:p w:rsidR="00F64FD2" w:rsidRDefault="00F64FD2" w:rsidP="00F64FD2">
      <w:pPr>
        <w:pStyle w:val="21"/>
        <w:ind w:firstLine="420"/>
      </w:pPr>
      <w:r>
        <w:t>Ge Yimin:</w:t>
      </w:r>
    </w:p>
    <w:p w:rsidR="00F64FD2" w:rsidRDefault="00F64FD2" w:rsidP="00F64FD2">
      <w:pPr>
        <w:pStyle w:val="21"/>
        <w:ind w:firstLine="420"/>
      </w:pPr>
      <w:r>
        <w:t>Strange, you added it, the phone number reply, no more</w:t>
      </w:r>
    </w:p>
    <w:p w:rsidR="00F64FD2" w:rsidRDefault="00F64FD2" w:rsidP="00F64FD2">
      <w:pPr>
        <w:pStyle w:val="21"/>
        <w:ind w:firstLine="420"/>
      </w:pPr>
      <w:r>
        <w:t>Ge Hua Deng Ziqi:</w:t>
      </w:r>
    </w:p>
    <w:p w:rsidR="00F64FD2" w:rsidRDefault="00F64FD2" w:rsidP="00F64FD2">
      <w:pPr>
        <w:pStyle w:val="21"/>
        <w:ind w:firstLine="420"/>
      </w:pPr>
      <w:r>
        <w:t>Your old man is free to inspect work</w:t>
      </w:r>
    </w:p>
    <w:p w:rsidR="00F64FD2" w:rsidRDefault="00F64FD2" w:rsidP="00F64FD2">
      <w:pPr>
        <w:pStyle w:val="21"/>
        <w:ind w:firstLine="420"/>
      </w:pPr>
      <w:r>
        <w:t>Ge Yimin:</w:t>
      </w:r>
    </w:p>
    <w:p w:rsidR="00F64FD2" w:rsidRDefault="00F64FD2" w:rsidP="00F64FD2">
      <w:pPr>
        <w:pStyle w:val="21"/>
        <w:ind w:firstLine="420"/>
      </w:pPr>
      <w:r>
        <w:t>Everyday Online Propaganda</w:t>
      </w:r>
    </w:p>
    <w:p w:rsidR="00F64FD2" w:rsidRDefault="00F64FD2" w:rsidP="00F64FD2">
      <w:pPr>
        <w:pStyle w:val="21"/>
        <w:ind w:firstLine="420"/>
      </w:pPr>
      <w:r>
        <w:t>Ge Hua Deng Ziqi:</w:t>
      </w:r>
    </w:p>
    <w:p w:rsidR="00F64FD2" w:rsidRDefault="00F64FD2" w:rsidP="00F64FD2">
      <w:pPr>
        <w:pStyle w:val="21"/>
        <w:ind w:firstLine="420"/>
      </w:pPr>
      <w:r>
        <w:t>Brother christ</w:t>
      </w:r>
    </w:p>
    <w:p w:rsidR="00F64FD2" w:rsidRDefault="00F64FD2" w:rsidP="00F64FD2">
      <w:pPr>
        <w:pStyle w:val="21"/>
        <w:ind w:firstLine="420"/>
      </w:pPr>
      <w:r>
        <w:lastRenderedPageBreak/>
        <w:t>Ge Yimin:</w:t>
      </w:r>
    </w:p>
    <w:p w:rsidR="00F64FD2" w:rsidRDefault="00F64FD2" w:rsidP="00F64FD2">
      <w:pPr>
        <w:pStyle w:val="21"/>
        <w:ind w:firstLine="420"/>
      </w:pPr>
      <w:r>
        <w:t>You from Qingdao</w:t>
      </w:r>
    </w:p>
    <w:p w:rsidR="00F64FD2" w:rsidRDefault="00F64FD2" w:rsidP="00F64FD2">
      <w:pPr>
        <w:pStyle w:val="21"/>
        <w:ind w:firstLine="420"/>
      </w:pPr>
      <w:r>
        <w:t>Ge Hua Deng Ziqi:</w:t>
      </w:r>
    </w:p>
    <w:p w:rsidR="00F64FD2" w:rsidRDefault="00F64FD2" w:rsidP="00F64FD2">
      <w:pPr>
        <w:pStyle w:val="21"/>
        <w:ind w:firstLine="420"/>
      </w:pPr>
      <w:r>
        <w:t>no</w:t>
      </w:r>
    </w:p>
    <w:p w:rsidR="00F64FD2" w:rsidRDefault="00F64FD2" w:rsidP="00F64FD2">
      <w:pPr>
        <w:pStyle w:val="21"/>
        <w:ind w:firstLine="420"/>
      </w:pPr>
      <w:r>
        <w:t>Ge Hua Deng Ziqi:</w:t>
      </w:r>
    </w:p>
    <w:p w:rsidR="00F64FD2" w:rsidRDefault="00F64FD2" w:rsidP="00F64FD2">
      <w:pPr>
        <w:pStyle w:val="21"/>
        <w:ind w:firstLine="420"/>
      </w:pPr>
      <w:r>
        <w:t>Island Youth</w:t>
      </w:r>
    </w:p>
    <w:p w:rsidR="00F64FD2" w:rsidRDefault="00F64FD2" w:rsidP="00F64FD2">
      <w:pPr>
        <w:pStyle w:val="21"/>
        <w:ind w:firstLine="420"/>
      </w:pPr>
      <w:r>
        <w:t>Ge Yimin:</w:t>
      </w:r>
    </w:p>
    <w:p w:rsidR="00F64FD2" w:rsidRDefault="00F64FD2" w:rsidP="00F64FD2">
      <w:pPr>
        <w:pStyle w:val="21"/>
        <w:ind w:firstLine="420"/>
      </w:pPr>
      <w:r>
        <w:t>In Qingdao?</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Yimin:</w:t>
      </w:r>
    </w:p>
    <w:p w:rsidR="00F64FD2" w:rsidRDefault="00F64FD2" w:rsidP="00F64FD2">
      <w:pPr>
        <w:pStyle w:val="21"/>
        <w:ind w:firstLine="420"/>
      </w:pPr>
      <w:r>
        <w:t>Good place</w:t>
      </w:r>
    </w:p>
    <w:p w:rsidR="00F64FD2" w:rsidRDefault="00F64FD2" w:rsidP="00F64FD2">
      <w:pPr>
        <w:pStyle w:val="21"/>
        <w:ind w:firstLine="420"/>
      </w:pPr>
      <w:r>
        <w:t>Ge Hua Deng Ziqi:</w:t>
      </w:r>
    </w:p>
    <w:p w:rsidR="00F64FD2" w:rsidRDefault="00F64FD2" w:rsidP="00F64FD2">
      <w:pPr>
        <w:pStyle w:val="21"/>
        <w:ind w:firstLine="420"/>
      </w:pPr>
      <w:r>
        <w:t>It turned out to be Ge Dasheng</w:t>
      </w:r>
    </w:p>
    <w:p w:rsidR="00F64FD2" w:rsidRDefault="00F64FD2" w:rsidP="00F64FD2">
      <w:pPr>
        <w:pStyle w:val="21"/>
        <w:ind w:firstLine="420"/>
      </w:pPr>
      <w:r>
        <w:t>Ge Yimin:</w:t>
      </w:r>
    </w:p>
    <w:p w:rsidR="00F64FD2" w:rsidRDefault="00F64FD2" w:rsidP="00F64FD2">
      <w:pPr>
        <w:pStyle w:val="21"/>
        <w:ind w:firstLine="420"/>
      </w:pPr>
      <w:r>
        <w:t>Do you go to school or work?</w:t>
      </w:r>
    </w:p>
    <w:p w:rsidR="00F64FD2" w:rsidRDefault="00F64FD2" w:rsidP="00F64FD2">
      <w:pPr>
        <w:pStyle w:val="21"/>
        <w:ind w:firstLine="420"/>
      </w:pPr>
      <w:r>
        <w:t>Ge Hua Deng Ziqi:</w:t>
      </w:r>
    </w:p>
    <w:p w:rsidR="00F64FD2" w:rsidRDefault="00F64FD2" w:rsidP="00F64FD2">
      <w:pPr>
        <w:pStyle w:val="21"/>
        <w:ind w:firstLine="420"/>
      </w:pPr>
      <w:r>
        <w:t>go to school</w:t>
      </w:r>
    </w:p>
    <w:p w:rsidR="00F64FD2" w:rsidRDefault="00F64FD2" w:rsidP="00F64FD2">
      <w:pPr>
        <w:pStyle w:val="21"/>
        <w:ind w:firstLine="420"/>
      </w:pPr>
      <w:r>
        <w:t>Ge Hua Deng Ziqi:</w:t>
      </w:r>
    </w:p>
    <w:p w:rsidR="00F64FD2" w:rsidRDefault="00F64FD2" w:rsidP="00F64FD2">
      <w:pPr>
        <w:pStyle w:val="21"/>
        <w:ind w:firstLine="420"/>
      </w:pPr>
      <w:r>
        <w:t>I'm less than 15</w:t>
      </w:r>
    </w:p>
    <w:p w:rsidR="00F64FD2" w:rsidRDefault="00F64FD2" w:rsidP="00F64FD2">
      <w:pPr>
        <w:pStyle w:val="21"/>
        <w:ind w:firstLine="420"/>
      </w:pPr>
      <w:r>
        <w:t>Ge Hua Deng Ziqi:</w:t>
      </w:r>
    </w:p>
    <w:p w:rsidR="00F64FD2" w:rsidRDefault="00F64FD2" w:rsidP="00F64FD2">
      <w:pPr>
        <w:pStyle w:val="21"/>
        <w:ind w:firstLine="420"/>
      </w:pPr>
      <w:r>
        <w:t>How about you Ge Shen</w:t>
      </w:r>
    </w:p>
    <w:p w:rsidR="00F64FD2" w:rsidRDefault="00F64FD2" w:rsidP="00F64FD2">
      <w:pPr>
        <w:pStyle w:val="21"/>
        <w:ind w:firstLine="420"/>
      </w:pPr>
      <w:r>
        <w:t>Ge Yimin:</w:t>
      </w:r>
    </w:p>
    <w:p w:rsidR="00F64FD2" w:rsidRDefault="00F64FD2" w:rsidP="00F64FD2">
      <w:pPr>
        <w:pStyle w:val="21"/>
        <w:ind w:firstLine="420"/>
      </w:pPr>
      <w:r>
        <w:t>Middle school?</w:t>
      </w:r>
    </w:p>
    <w:p w:rsidR="00F64FD2" w:rsidRDefault="00F64FD2" w:rsidP="00F64FD2">
      <w:pPr>
        <w:pStyle w:val="21"/>
        <w:ind w:firstLine="420"/>
      </w:pPr>
      <w:r>
        <w:t>Ge Hua Deng Ziqi:</w:t>
      </w:r>
    </w:p>
    <w:p w:rsidR="00F64FD2" w:rsidRDefault="00F64FD2" w:rsidP="00F64FD2">
      <w:pPr>
        <w:pStyle w:val="21"/>
        <w:ind w:firstLine="420"/>
      </w:pPr>
      <w:r>
        <w:t>Yep</w:t>
      </w:r>
    </w:p>
    <w:p w:rsidR="00F64FD2" w:rsidRDefault="00F64FD2" w:rsidP="00F64FD2">
      <w:pPr>
        <w:pStyle w:val="21"/>
        <w:ind w:firstLine="420"/>
      </w:pPr>
      <w:r>
        <w:t>Ge Yimin:</w:t>
      </w:r>
    </w:p>
    <w:p w:rsidR="00F64FD2" w:rsidRDefault="00F64FD2" w:rsidP="00F64FD2">
      <w:pPr>
        <w:pStyle w:val="21"/>
        <w:ind w:firstLine="420"/>
      </w:pPr>
      <w:r>
        <w:t>I 52</w:t>
      </w:r>
    </w:p>
    <w:p w:rsidR="00F64FD2" w:rsidRDefault="00F64FD2" w:rsidP="00F64FD2">
      <w:pPr>
        <w:pStyle w:val="21"/>
        <w:ind w:firstLine="420"/>
      </w:pPr>
      <w:r>
        <w:t>Ge Hua Deng Ziqi:</w:t>
      </w:r>
    </w:p>
    <w:p w:rsidR="00F64FD2" w:rsidRDefault="00F64FD2" w:rsidP="00F64FD2">
      <w:pPr>
        <w:pStyle w:val="21"/>
        <w:ind w:firstLine="420"/>
      </w:pPr>
      <w:r>
        <w:lastRenderedPageBreak/>
        <w:t>I'll be 25 when I'm fine</w:t>
      </w:r>
    </w:p>
    <w:p w:rsidR="00F64FD2" w:rsidRDefault="00F64FD2" w:rsidP="00F64FD2">
      <w:pPr>
        <w:pStyle w:val="21"/>
        <w:ind w:firstLine="420"/>
      </w:pPr>
      <w:r>
        <w:t>Ge Yimin:</w:t>
      </w:r>
    </w:p>
    <w:p w:rsidR="00F64FD2" w:rsidRDefault="00F64FD2" w:rsidP="00F64FD2">
      <w:pPr>
        <w:pStyle w:val="21"/>
        <w:ind w:firstLine="420"/>
      </w:pPr>
      <w:r>
        <w:t>There is a high school student in my group</w:t>
      </w:r>
    </w:p>
    <w:p w:rsidR="00F64FD2" w:rsidRDefault="00F64FD2" w:rsidP="00F64FD2">
      <w:pPr>
        <w:pStyle w:val="21"/>
        <w:ind w:firstLine="420"/>
      </w:pPr>
      <w:r>
        <w:t>Ge Hua Deng Ziqi:</w:t>
      </w:r>
    </w:p>
    <w:p w:rsidR="00F64FD2" w:rsidRDefault="00F64FD2" w:rsidP="00F64FD2">
      <w:pPr>
        <w:pStyle w:val="21"/>
        <w:ind w:firstLine="420"/>
      </w:pPr>
      <w:r>
        <w:t>Oh oh</w:t>
      </w:r>
    </w:p>
    <w:p w:rsidR="00F64FD2" w:rsidRDefault="00F64FD2" w:rsidP="00F64FD2">
      <w:pPr>
        <w:pStyle w:val="21"/>
        <w:ind w:firstLine="420"/>
      </w:pPr>
      <w:r>
        <w:t>Ge Yimin:</w:t>
      </w:r>
    </w:p>
    <w:p w:rsidR="00F64FD2" w:rsidRDefault="00F64FD2" w:rsidP="00F64FD2">
      <w:pPr>
        <w:pStyle w:val="21"/>
        <w:ind w:firstLine="420"/>
      </w:pPr>
      <w:r>
        <w:t>You junior high school?</w:t>
      </w:r>
    </w:p>
    <w:p w:rsidR="00F64FD2" w:rsidRDefault="00F64FD2" w:rsidP="00F64FD2">
      <w:pPr>
        <w:pStyle w:val="21"/>
        <w:ind w:firstLine="420"/>
      </w:pPr>
      <w:r>
        <w:t>Ge Hua Deng Ziqi:</w:t>
      </w:r>
    </w:p>
    <w:p w:rsidR="00F64FD2" w:rsidRDefault="00F64FD2" w:rsidP="00F64FD2">
      <w:pPr>
        <w:pStyle w:val="21"/>
        <w:ind w:firstLine="420"/>
      </w:pPr>
      <w:r>
        <w:t>Are you from Zhenjiang, Nanjing?</w:t>
      </w:r>
    </w:p>
    <w:p w:rsidR="00F64FD2" w:rsidRDefault="00F64FD2" w:rsidP="00F64FD2">
      <w:pPr>
        <w:pStyle w:val="21"/>
        <w:ind w:firstLine="420"/>
      </w:pPr>
      <w:r>
        <w:t>Ge Hua Deng Ziqi:</w:t>
      </w:r>
    </w:p>
    <w:p w:rsidR="00F64FD2" w:rsidRDefault="00F64FD2" w:rsidP="00F64FD2">
      <w:pPr>
        <w:pStyle w:val="21"/>
        <w:ind w:firstLine="420"/>
      </w:pPr>
      <w:r>
        <w:t>Yes it is</w:t>
      </w:r>
    </w:p>
    <w:p w:rsidR="00F64FD2" w:rsidRDefault="00F64FD2" w:rsidP="00F64FD2">
      <w:pPr>
        <w:pStyle w:val="21"/>
        <w:ind w:firstLine="420"/>
      </w:pPr>
      <w:r>
        <w:t>Ge Hua Deng Ziqi:</w:t>
      </w:r>
    </w:p>
    <w:p w:rsidR="00F64FD2" w:rsidRDefault="00F64FD2" w:rsidP="00F64FD2">
      <w:pPr>
        <w:pStyle w:val="21"/>
        <w:ind w:firstLine="420"/>
      </w:pPr>
      <w:r>
        <w:t>Third grade</w:t>
      </w:r>
    </w:p>
    <w:p w:rsidR="00F64FD2" w:rsidRDefault="00F64FD2" w:rsidP="00F64FD2">
      <w:pPr>
        <w:pStyle w:val="21"/>
        <w:ind w:firstLine="420"/>
      </w:pPr>
      <w:r>
        <w:t>Ge Yimin:</w:t>
      </w:r>
    </w:p>
    <w:p w:rsidR="00F64FD2" w:rsidRDefault="00F64FD2" w:rsidP="00F64FD2">
      <w:pPr>
        <w:pStyle w:val="21"/>
        <w:ind w:firstLine="420"/>
      </w:pPr>
      <w:r>
        <w:t>Zhenjiang</w:t>
      </w:r>
    </w:p>
    <w:p w:rsidR="00F64FD2" w:rsidRDefault="00F64FD2" w:rsidP="00F64FD2">
      <w:pPr>
        <w:pStyle w:val="21"/>
        <w:ind w:firstLine="420"/>
      </w:pPr>
      <w:r>
        <w:t>Ge Yimin:</w:t>
      </w:r>
    </w:p>
    <w:p w:rsidR="00F64FD2" w:rsidRDefault="00F64FD2" w:rsidP="00F64FD2">
      <w:pPr>
        <w:pStyle w:val="21"/>
        <w:ind w:firstLine="420"/>
      </w:pPr>
      <w:r>
        <w:t>Why do you think so much?</w:t>
      </w:r>
    </w:p>
    <w:p w:rsidR="00F64FD2" w:rsidRDefault="00F64FD2" w:rsidP="00F64FD2">
      <w:pPr>
        <w:pStyle w:val="21"/>
        <w:ind w:firstLine="420"/>
      </w:pPr>
      <w:r>
        <w:t>Ge Hua Deng Ziqi:</w:t>
      </w:r>
    </w:p>
    <w:p w:rsidR="00F64FD2" w:rsidRDefault="00F64FD2" w:rsidP="00F64FD2">
      <w:pPr>
        <w:pStyle w:val="21"/>
        <w:ind w:firstLine="420"/>
      </w:pPr>
      <w:r>
        <w:t>thought? ? ?</w:t>
      </w:r>
    </w:p>
    <w:p w:rsidR="00F64FD2" w:rsidRDefault="00F64FD2" w:rsidP="00F64FD2">
      <w:pPr>
        <w:pStyle w:val="21"/>
        <w:ind w:firstLine="420"/>
      </w:pPr>
      <w:r>
        <w:t>Ge Yimin:</w:t>
      </w:r>
    </w:p>
    <w:p w:rsidR="00F64FD2" w:rsidRDefault="00F64FD2" w:rsidP="00F64FD2">
      <w:pPr>
        <w:pStyle w:val="21"/>
        <w:ind w:firstLine="420"/>
      </w:pPr>
      <w:r>
        <w:t>Yes, your post</w:t>
      </w:r>
    </w:p>
    <w:p w:rsidR="00F64FD2" w:rsidRDefault="00F64FD2" w:rsidP="00F64FD2">
      <w:pPr>
        <w:pStyle w:val="21"/>
        <w:ind w:firstLine="420"/>
      </w:pPr>
      <w:r>
        <w:t>Ge Hua Deng Ziqi:</w:t>
      </w:r>
    </w:p>
    <w:p w:rsidR="00F64FD2" w:rsidRDefault="00F64FD2" w:rsidP="00F64FD2">
      <w:pPr>
        <w:pStyle w:val="21"/>
        <w:ind w:firstLine="420"/>
      </w:pPr>
      <w:r>
        <w:t>I don’t seem to be posting much on the post bar, I usually repost it</w:t>
      </w:r>
    </w:p>
    <w:p w:rsidR="00F64FD2" w:rsidRDefault="00F64FD2" w:rsidP="00F64FD2">
      <w:pPr>
        <w:pStyle w:val="21"/>
        <w:ind w:firstLine="420"/>
      </w:pPr>
      <w:r>
        <w:t>Ge Hua Deng Ziqi:</w:t>
      </w:r>
    </w:p>
    <w:p w:rsidR="00F64FD2" w:rsidRDefault="00F64FD2" w:rsidP="00F64FD2">
      <w:pPr>
        <w:pStyle w:val="21"/>
        <w:ind w:firstLine="420"/>
      </w:pPr>
      <w:r>
        <w:t>Ge Shen, I didn't want to grab the position of Saint with you, don't be angry with me</w:t>
      </w:r>
    </w:p>
    <w:p w:rsidR="00F64FD2" w:rsidRDefault="00F64FD2" w:rsidP="00F64FD2">
      <w:pPr>
        <w:pStyle w:val="21"/>
        <w:ind w:firstLine="420"/>
      </w:pPr>
      <w:r>
        <w:t>Ge Hua Deng Ziqi:</w:t>
      </w:r>
    </w:p>
    <w:p w:rsidR="00F64FD2" w:rsidRDefault="00F64FD2" w:rsidP="00F64FD2">
      <w:pPr>
        <w:pStyle w:val="21"/>
        <w:ind w:firstLine="420"/>
      </w:pPr>
      <w:r>
        <w:t>Didn't you post a few?</w:t>
      </w:r>
    </w:p>
    <w:p w:rsidR="00F64FD2" w:rsidRDefault="00F64FD2" w:rsidP="00F64FD2">
      <w:pPr>
        <w:pStyle w:val="21"/>
        <w:ind w:firstLine="420"/>
      </w:pPr>
      <w:r>
        <w:t>Ge Yimin:</w:t>
      </w:r>
    </w:p>
    <w:p w:rsidR="00F64FD2" w:rsidRDefault="00F64FD2" w:rsidP="00F64FD2">
      <w:pPr>
        <w:pStyle w:val="21"/>
        <w:ind w:firstLine="420"/>
      </w:pPr>
      <w:r>
        <w:lastRenderedPageBreak/>
        <w:t>You reply, Nuwa, God, Lucifer, Michael, Gabriel, piles of</w:t>
      </w:r>
    </w:p>
    <w:p w:rsidR="00F64FD2" w:rsidRDefault="00F64FD2" w:rsidP="00F64FD2">
      <w:pPr>
        <w:pStyle w:val="21"/>
        <w:ind w:firstLine="420"/>
      </w:pPr>
      <w:r>
        <w:t>Ge Hua Deng Ziqi:</w:t>
      </w:r>
    </w:p>
    <w:p w:rsidR="00F64FD2" w:rsidRDefault="00F64FD2" w:rsidP="00F64FD2">
      <w:pPr>
        <w:pStyle w:val="21"/>
        <w:ind w:firstLine="420"/>
      </w:pPr>
      <w:r>
        <w:t>Shouldn't you know this better than me</w:t>
      </w:r>
    </w:p>
    <w:p w:rsidR="00F64FD2" w:rsidRDefault="00F64FD2" w:rsidP="00F64FD2">
      <w:pPr>
        <w:pStyle w:val="21"/>
        <w:ind w:firstLine="420"/>
      </w:pPr>
      <w:r>
        <w:t>Ge Yimin:</w:t>
      </w:r>
    </w:p>
    <w:p w:rsidR="00F64FD2" w:rsidRDefault="00F64FD2" w:rsidP="00F64FD2">
      <w:pPr>
        <w:pStyle w:val="21"/>
        <w:ind w:firstLine="420"/>
      </w:pPr>
      <w:r>
        <w:t>You are a saint</w:t>
      </w:r>
    </w:p>
    <w:p w:rsidR="00F64FD2" w:rsidRDefault="00F64FD2" w:rsidP="00F64FD2">
      <w:pPr>
        <w:pStyle w:val="21"/>
        <w:ind w:firstLine="420"/>
      </w:pPr>
      <w:r>
        <w:t>Ge Hua Deng Ziqi:</w:t>
      </w:r>
    </w:p>
    <w:p w:rsidR="00F64FD2" w:rsidRDefault="00F64FD2" w:rsidP="00F64FD2">
      <w:pPr>
        <w:pStyle w:val="21"/>
        <w:ind w:firstLine="420"/>
      </w:pPr>
      <w:r>
        <w:t>I also think yeah, this is what it says is right</w:t>
      </w:r>
    </w:p>
    <w:p w:rsidR="00F64FD2" w:rsidRDefault="00F64FD2" w:rsidP="00F64FD2">
      <w:pPr>
        <w:pStyle w:val="21"/>
        <w:ind w:firstLine="420"/>
      </w:pPr>
      <w:r>
        <w:t>Ge Yimin:</w:t>
      </w:r>
    </w:p>
    <w:p w:rsidR="00F64FD2" w:rsidRDefault="00F64FD2" w:rsidP="00F64FD2">
      <w:pPr>
        <w:pStyle w:val="21"/>
        <w:ind w:firstLine="420"/>
      </w:pPr>
      <w:r>
        <w:t>You know so much in the third year of junior high school, and you still organize in your own language</w:t>
      </w:r>
    </w:p>
    <w:p w:rsidR="00F64FD2" w:rsidRDefault="00F64FD2" w:rsidP="00F64FD2">
      <w:pPr>
        <w:pStyle w:val="21"/>
        <w:ind w:firstLine="420"/>
      </w:pPr>
      <w:r>
        <w:t>Ge Hua Deng Ziqi:</w:t>
      </w:r>
    </w:p>
    <w:p w:rsidR="00F64FD2" w:rsidRDefault="00F64FD2" w:rsidP="00F64FD2">
      <w:pPr>
        <w:pStyle w:val="21"/>
        <w:ind w:firstLine="420"/>
      </w:pPr>
      <w:r>
        <w:t>I'm Ge Hua, have you forgotten</w:t>
      </w:r>
    </w:p>
    <w:p w:rsidR="00F64FD2" w:rsidRDefault="00F64FD2" w:rsidP="00F64FD2">
      <w:pPr>
        <w:pStyle w:val="21"/>
        <w:ind w:firstLine="420"/>
      </w:pPr>
      <w:r>
        <w:t>Ge Hua Deng Ziqi:</w:t>
      </w:r>
    </w:p>
    <w:p w:rsidR="00F64FD2" w:rsidRDefault="00F64FD2" w:rsidP="00F64FD2">
      <w:pPr>
        <w:pStyle w:val="21"/>
        <w:ind w:firstLine="420"/>
      </w:pPr>
      <w:r>
        <w:t>I prefer to write essays</w:t>
      </w:r>
    </w:p>
    <w:p w:rsidR="00F64FD2" w:rsidRDefault="00F64FD2" w:rsidP="00F64FD2">
      <w:pPr>
        <w:pStyle w:val="21"/>
        <w:ind w:firstLine="420"/>
      </w:pPr>
      <w:r>
        <w:t>Ge Hua Deng Ziqi:</w:t>
      </w:r>
    </w:p>
    <w:p w:rsidR="00F64FD2" w:rsidRDefault="00F64FD2" w:rsidP="00F64FD2">
      <w:pPr>
        <w:pStyle w:val="21"/>
        <w:ind w:firstLine="420"/>
      </w:pPr>
      <w:r>
        <w:t>This is my strength</w:t>
      </w:r>
    </w:p>
    <w:p w:rsidR="00F64FD2" w:rsidRDefault="00F64FD2" w:rsidP="00F64FD2">
      <w:pPr>
        <w:pStyle w:val="21"/>
        <w:ind w:firstLine="420"/>
      </w:pPr>
      <w:r>
        <w:t>Ge Hua Deng Ziqi:</w:t>
      </w:r>
    </w:p>
    <w:p w:rsidR="00F64FD2" w:rsidRDefault="00F64FD2" w:rsidP="00F64FD2">
      <w:pPr>
        <w:pStyle w:val="21"/>
        <w:ind w:firstLine="420"/>
      </w:pPr>
      <w:r>
        <w:t xml:space="preserve">But what I know is "Only Geshen, only the </w:t>
      </w:r>
      <w:r w:rsidR="009F4861">
        <w:t>“wordofgod”</w:t>
      </w:r>
      <w:r>
        <w:t>s believe in Geshen, get eternal life</w:t>
      </w:r>
    </w:p>
    <w:p w:rsidR="00F64FD2" w:rsidRDefault="00F64FD2" w:rsidP="00F64FD2">
      <w:pPr>
        <w:pStyle w:val="21"/>
        <w:ind w:firstLine="420"/>
      </w:pPr>
      <w:r>
        <w:t>Ge Yimin:</w:t>
      </w:r>
    </w:p>
    <w:p w:rsidR="00F64FD2" w:rsidRDefault="00F64FD2" w:rsidP="00F64FD2">
      <w:pPr>
        <w:pStyle w:val="21"/>
        <w:ind w:firstLine="420"/>
      </w:pPr>
      <w:r>
        <w:t>Ge Hua J [Hu Jianjun, male, born in 1991, Anhui]</w:t>
      </w:r>
    </w:p>
    <w:p w:rsidR="00F64FD2" w:rsidRDefault="00F64FD2" w:rsidP="00F64FD2">
      <w:pPr>
        <w:pStyle w:val="21"/>
        <w:ind w:firstLine="420"/>
      </w:pPr>
      <w:r>
        <w:t>You also fill in</w:t>
      </w:r>
    </w:p>
    <w:p w:rsidR="00F64FD2" w:rsidRDefault="00F64FD2" w:rsidP="00F64FD2">
      <w:pPr>
        <w:pStyle w:val="21"/>
        <w:ind w:firstLine="420"/>
      </w:pPr>
      <w:r>
        <w:t>Ge Yimin:</w:t>
      </w:r>
    </w:p>
    <w:p w:rsidR="00F64FD2" w:rsidRDefault="00F64FD2" w:rsidP="00F64FD2">
      <w:pPr>
        <w:pStyle w:val="21"/>
        <w:ind w:firstLine="420"/>
      </w:pPr>
      <w:r>
        <w:rPr>
          <w:rFonts w:hint="eastAsia"/>
        </w:rPr>
        <w:t>葛花</w:t>
      </w:r>
      <w:r>
        <w:rPr>
          <w:rFonts w:hint="eastAsia"/>
        </w:rPr>
        <w:t>10 [Your location]</w:t>
      </w:r>
    </w:p>
    <w:p w:rsidR="00F64FD2" w:rsidRDefault="00F64FD2" w:rsidP="00F64FD2">
      <w:pPr>
        <w:pStyle w:val="21"/>
        <w:ind w:firstLine="420"/>
      </w:pPr>
      <w:r>
        <w:t>Ge Yimin:</w:t>
      </w:r>
    </w:p>
    <w:p w:rsidR="00F64FD2" w:rsidRDefault="00F64FD2" w:rsidP="00F64FD2">
      <w:pPr>
        <w:pStyle w:val="21"/>
        <w:ind w:firstLine="420"/>
      </w:pPr>
      <w:r>
        <w:t>This is the second</w:t>
      </w:r>
    </w:p>
    <w:p w:rsidR="00F64FD2" w:rsidRDefault="00F64FD2" w:rsidP="00F64FD2">
      <w:pPr>
        <w:pStyle w:val="21"/>
        <w:ind w:firstLine="420"/>
      </w:pPr>
      <w:r>
        <w:t>Ge Hua Deng Ziqi:</w:t>
      </w:r>
    </w:p>
    <w:p w:rsidR="00F64FD2" w:rsidRDefault="00F64FD2" w:rsidP="00F64FD2">
      <w:pPr>
        <w:pStyle w:val="21"/>
        <w:ind w:firstLine="420"/>
      </w:pPr>
      <w:r>
        <w:t>Don't fill in</w:t>
      </w:r>
    </w:p>
    <w:p w:rsidR="00F64FD2" w:rsidRDefault="00F64FD2" w:rsidP="00F64FD2">
      <w:pPr>
        <w:pStyle w:val="21"/>
        <w:ind w:firstLine="420"/>
      </w:pPr>
      <w:r>
        <w:t>Ge Hua Deng Ziqi:</w:t>
      </w:r>
    </w:p>
    <w:p w:rsidR="00F64FD2" w:rsidRDefault="00F64FD2" w:rsidP="00F64FD2">
      <w:pPr>
        <w:pStyle w:val="21"/>
        <w:ind w:firstLine="420"/>
      </w:pPr>
      <w:r>
        <w:lastRenderedPageBreak/>
        <w:t>Just believe in your heart</w:t>
      </w:r>
    </w:p>
    <w:p w:rsidR="00F64FD2" w:rsidRDefault="00F64FD2" w:rsidP="00F64FD2">
      <w:pPr>
        <w:pStyle w:val="21"/>
        <w:ind w:firstLine="420"/>
      </w:pPr>
      <w:r>
        <w:t>Ge Yimin:</w:t>
      </w:r>
    </w:p>
    <w:p w:rsidR="00F64FD2" w:rsidRDefault="00F64FD2" w:rsidP="00F64FD2">
      <w:pPr>
        <w:pStyle w:val="21"/>
        <w:ind w:firstLine="420"/>
      </w:pPr>
      <w:r>
        <w:t>Collect your posts</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Because I believe Ge Shen has been targeted by the Internet police and the Ministry of National Security</w:t>
      </w:r>
    </w:p>
    <w:p w:rsidR="00F64FD2" w:rsidRDefault="00F64FD2" w:rsidP="00F64FD2">
      <w:pPr>
        <w:pStyle w:val="21"/>
        <w:ind w:firstLine="420"/>
      </w:pPr>
      <w:r>
        <w:t>Ge Yimin:</w:t>
      </w:r>
    </w:p>
    <w:p w:rsidR="00F64FD2" w:rsidRDefault="00F64FD2" w:rsidP="00F64FD2">
      <w:pPr>
        <w:pStyle w:val="21"/>
        <w:ind w:firstLine="420"/>
      </w:pPr>
      <w:r>
        <w:t>There is a reply</w:t>
      </w:r>
    </w:p>
    <w:p w:rsidR="00F64FD2" w:rsidRDefault="00F64FD2" w:rsidP="00F64FD2">
      <w:pPr>
        <w:pStyle w:val="21"/>
        <w:ind w:firstLine="420"/>
      </w:pPr>
      <w:r>
        <w:t>Ge Hua Deng Ziqi:</w:t>
      </w:r>
    </w:p>
    <w:p w:rsidR="00F64FD2" w:rsidRDefault="00F64FD2" w:rsidP="00F64FD2">
      <w:pPr>
        <w:pStyle w:val="21"/>
        <w:ind w:firstLine="420"/>
      </w:pPr>
      <w:r>
        <w:t>I don't want to be in big trouble</w:t>
      </w:r>
    </w:p>
    <w:p w:rsidR="00F64FD2" w:rsidRDefault="00F64FD2" w:rsidP="00F64FD2">
      <w:pPr>
        <w:pStyle w:val="21"/>
        <w:ind w:firstLine="420"/>
      </w:pPr>
      <w:r>
        <w:t>Ge Yimin:</w:t>
      </w:r>
    </w:p>
    <w:p w:rsidR="00F64FD2" w:rsidRDefault="00F64FD2" w:rsidP="00F64FD2">
      <w:pPr>
        <w:pStyle w:val="21"/>
        <w:ind w:firstLine="420"/>
      </w:pPr>
      <w:r>
        <w:t>You don’t mean that someone reports it and seals it for 7 days</w:t>
      </w:r>
    </w:p>
    <w:p w:rsidR="00F64FD2" w:rsidRDefault="00F64FD2" w:rsidP="00F64FD2">
      <w:pPr>
        <w:pStyle w:val="21"/>
        <w:ind w:firstLine="420"/>
      </w:pPr>
      <w:r>
        <w:t>Ge Yimin:</w:t>
      </w:r>
    </w:p>
    <w:p w:rsidR="00F64FD2" w:rsidRDefault="00F64FD2" w:rsidP="00F64FD2">
      <w:pPr>
        <w:pStyle w:val="21"/>
        <w:ind w:firstLine="420"/>
      </w:pPr>
      <w:r>
        <w:t>I'm all right, because there is no organization</w:t>
      </w:r>
    </w:p>
    <w:p w:rsidR="00F64FD2" w:rsidRDefault="00F64FD2" w:rsidP="00F64FD2">
      <w:pPr>
        <w:pStyle w:val="21"/>
        <w:ind w:firstLine="420"/>
      </w:pPr>
      <w:r>
        <w:t>Ge Hua Deng Ziqi:</w:t>
      </w:r>
    </w:p>
    <w:p w:rsidR="00F64FD2" w:rsidRDefault="00F64FD2" w:rsidP="00F64FD2">
      <w:pPr>
        <w:pStyle w:val="21"/>
        <w:ind w:firstLine="420"/>
      </w:pPr>
      <w:r>
        <w:t>Look at my circle of friends</w:t>
      </w:r>
    </w:p>
    <w:p w:rsidR="00F64FD2" w:rsidRDefault="00F64FD2" w:rsidP="00F64FD2">
      <w:pPr>
        <w:pStyle w:val="21"/>
        <w:ind w:firstLine="420"/>
      </w:pPr>
      <w:r>
        <w:t>Ge Yimin:</w:t>
      </w:r>
    </w:p>
    <w:p w:rsidR="00F64FD2" w:rsidRDefault="00F64FD2" w:rsidP="00F64FD2">
      <w:pPr>
        <w:pStyle w:val="21"/>
        <w:ind w:firstLine="420"/>
      </w:pPr>
      <w:r>
        <w:t>It's okay for the second</w:t>
      </w:r>
    </w:p>
    <w:p w:rsidR="00F64FD2" w:rsidRDefault="00F64FD2" w:rsidP="00F64FD2">
      <w:pPr>
        <w:pStyle w:val="21"/>
        <w:ind w:firstLine="420"/>
      </w:pPr>
      <w:r>
        <w:t>Ge Yimin:</w:t>
      </w:r>
    </w:p>
    <w:p w:rsidR="00F64FD2" w:rsidRDefault="00F64FD2" w:rsidP="00F64FD2">
      <w:pPr>
        <w:pStyle w:val="21"/>
        <w:ind w:firstLine="420"/>
      </w:pPr>
      <w:r>
        <w:t>it is good</w:t>
      </w:r>
    </w:p>
    <w:p w:rsidR="00F64FD2" w:rsidRDefault="00F64FD2" w:rsidP="00F64FD2">
      <w:pPr>
        <w:pStyle w:val="21"/>
        <w:ind w:firstLine="420"/>
      </w:pPr>
      <w:r>
        <w:t>Ge Hua Deng Ziqi:</w:t>
      </w:r>
    </w:p>
    <w:p w:rsidR="00F64FD2" w:rsidRDefault="00F64FD2" w:rsidP="00F64FD2">
      <w:pPr>
        <w:pStyle w:val="21"/>
        <w:ind w:firstLine="420"/>
      </w:pPr>
      <w:r>
        <w:t>You're okay, i'm okay</w:t>
      </w:r>
    </w:p>
    <w:p w:rsidR="00F64FD2" w:rsidRDefault="00F64FD2" w:rsidP="00F64FD2">
      <w:pPr>
        <w:pStyle w:val="21"/>
        <w:ind w:firstLine="420"/>
      </w:pPr>
      <w:r>
        <w:t>Ge Yimin:</w:t>
      </w:r>
    </w:p>
    <w:p w:rsidR="00F64FD2" w:rsidRDefault="00F64FD2" w:rsidP="00F64FD2">
      <w:pPr>
        <w:pStyle w:val="21"/>
        <w:ind w:firstLine="420"/>
      </w:pPr>
      <w:r>
        <w:t>Will not</w:t>
      </w:r>
    </w:p>
    <w:p w:rsidR="00F64FD2" w:rsidRDefault="00F64FD2" w:rsidP="00F64FD2">
      <w:pPr>
        <w:pStyle w:val="21"/>
        <w:ind w:firstLine="420"/>
      </w:pPr>
      <w:r>
        <w:t>Ge Hua Deng Ziqi:</w:t>
      </w:r>
    </w:p>
    <w:p w:rsidR="00F64FD2" w:rsidRDefault="00F64FD2" w:rsidP="00F64FD2">
      <w:pPr>
        <w:pStyle w:val="21"/>
        <w:ind w:firstLine="420"/>
      </w:pPr>
      <w:r>
        <w:t>I am a person monitored by the whole world, and the key national surveillance targets must be different from yours.</w:t>
      </w:r>
    </w:p>
    <w:p w:rsidR="00F64FD2" w:rsidRDefault="00F64FD2" w:rsidP="00F64FD2">
      <w:pPr>
        <w:pStyle w:val="21"/>
        <w:ind w:firstLine="420"/>
      </w:pPr>
      <w:r>
        <w:t>Ge Yimin:</w:t>
      </w:r>
    </w:p>
    <w:p w:rsidR="00F64FD2" w:rsidRDefault="00F64FD2" w:rsidP="00F64FD2">
      <w:pPr>
        <w:pStyle w:val="21"/>
        <w:ind w:firstLine="420"/>
      </w:pPr>
      <w:r>
        <w:lastRenderedPageBreak/>
        <w:t>Let me see</w:t>
      </w:r>
    </w:p>
    <w:p w:rsidR="00F64FD2" w:rsidRDefault="00F64FD2" w:rsidP="00F64FD2">
      <w:pPr>
        <w:pStyle w:val="21"/>
        <w:ind w:firstLine="420"/>
      </w:pPr>
      <w:r>
        <w:t>Ge Yimin:</w:t>
      </w:r>
    </w:p>
    <w:p w:rsidR="00F64FD2" w:rsidRDefault="00F64FD2" w:rsidP="00F64FD2">
      <w:pPr>
        <w:pStyle w:val="21"/>
        <w:ind w:firstLine="420"/>
      </w:pPr>
      <w:r>
        <w:t>You write really well, when were you born? so small</w:t>
      </w:r>
    </w:p>
    <w:p w:rsidR="00F64FD2" w:rsidRDefault="00F64FD2" w:rsidP="00F64FD2">
      <w:pPr>
        <w:pStyle w:val="21"/>
        <w:ind w:firstLine="420"/>
      </w:pPr>
      <w:r>
        <w:t>Ge Hua Deng Ziqi:</w:t>
      </w:r>
    </w:p>
    <w:p w:rsidR="00F64FD2" w:rsidRDefault="00F64FD2" w:rsidP="00F64FD2">
      <w:pPr>
        <w:pStyle w:val="21"/>
        <w:ind w:firstLine="420"/>
      </w:pPr>
      <w:r>
        <w:t>Born in 2006</w:t>
      </w:r>
    </w:p>
    <w:p w:rsidR="00F64FD2" w:rsidRDefault="00F64FD2" w:rsidP="00F64FD2">
      <w:pPr>
        <w:pStyle w:val="21"/>
        <w:ind w:firstLine="420"/>
      </w:pPr>
      <w:r>
        <w:t>Ge Yimin:</w:t>
      </w:r>
    </w:p>
    <w:p w:rsidR="00F64FD2" w:rsidRDefault="00F64FD2" w:rsidP="00F64FD2">
      <w:pPr>
        <w:pStyle w:val="21"/>
        <w:ind w:firstLine="420"/>
      </w:pPr>
      <w:r>
        <w:t>So small, the step daughter is terrible</w:t>
      </w:r>
    </w:p>
    <w:p w:rsidR="00F64FD2" w:rsidRDefault="00F64FD2" w:rsidP="00F64FD2">
      <w:pPr>
        <w:pStyle w:val="21"/>
        <w:ind w:firstLine="420"/>
      </w:pPr>
      <w:r>
        <w:t>Ge Yimin:</w:t>
      </w:r>
    </w:p>
    <w:p w:rsidR="00F64FD2" w:rsidRDefault="00F64FD2" w:rsidP="00F64FD2">
      <w:pPr>
        <w:pStyle w:val="21"/>
        <w:ind w:firstLine="420"/>
      </w:pPr>
      <w:r>
        <w:t>You have to collect it and collect it slowly into a book</w:t>
      </w:r>
    </w:p>
    <w:p w:rsidR="00F64FD2" w:rsidRDefault="00F64FD2" w:rsidP="00F64FD2">
      <w:pPr>
        <w:pStyle w:val="21"/>
        <w:ind w:firstLine="420"/>
      </w:pPr>
      <w:r>
        <w:t>Ge Hua Deng Ziqi:</w:t>
      </w:r>
    </w:p>
    <w:p w:rsidR="00F64FD2" w:rsidRDefault="00F64FD2" w:rsidP="00F64FD2">
      <w:pPr>
        <w:pStyle w:val="21"/>
        <w:ind w:firstLine="420"/>
      </w:pPr>
      <w:r>
        <w:t>Only Ge Shen</w:t>
      </w:r>
    </w:p>
    <w:p w:rsidR="00F64FD2" w:rsidRDefault="00F64FD2" w:rsidP="00F64FD2">
      <w:pPr>
        <w:pStyle w:val="21"/>
        <w:ind w:firstLine="420"/>
      </w:pPr>
      <w:r>
        <w:t>Ge Hua Deng Ziqi:</w:t>
      </w:r>
    </w:p>
    <w:p w:rsidR="00F64FD2" w:rsidRDefault="00F64FD2" w:rsidP="00F64FD2">
      <w:pPr>
        <w:pStyle w:val="21"/>
        <w:ind w:firstLine="420"/>
      </w:pPr>
      <w:r>
        <w:t>I don't have great abilities</w:t>
      </w:r>
    </w:p>
    <w:p w:rsidR="00F64FD2" w:rsidRDefault="00F64FD2" w:rsidP="00F64FD2">
      <w:pPr>
        <w:pStyle w:val="21"/>
        <w:ind w:firstLine="420"/>
      </w:pPr>
      <w:r>
        <w:t>Ge Hua Deng Ziqi:</w:t>
      </w:r>
    </w:p>
    <w:p w:rsidR="00F64FD2" w:rsidRDefault="00F64FD2" w:rsidP="00F64FD2">
      <w:pPr>
        <w:pStyle w:val="21"/>
        <w:ind w:firstLine="420"/>
      </w:pPr>
      <w:r>
        <w:t>I love to write short stories</w:t>
      </w:r>
    </w:p>
    <w:p w:rsidR="00F64FD2" w:rsidRDefault="00F64FD2" w:rsidP="00F64FD2">
      <w:pPr>
        <w:pStyle w:val="21"/>
        <w:ind w:firstLine="420"/>
      </w:pPr>
      <w:r>
        <w:t>Ge Yimin:</w:t>
      </w:r>
    </w:p>
    <w:p w:rsidR="00F64FD2" w:rsidRDefault="00F64FD2" w:rsidP="00F64FD2">
      <w:pPr>
        <w:pStyle w:val="21"/>
        <w:ind w:firstLine="420"/>
      </w:pPr>
      <w:r>
        <w:t>Converged into a book, valuable.</w:t>
      </w:r>
    </w:p>
    <w:p w:rsidR="00F64FD2" w:rsidRDefault="00F64FD2" w:rsidP="00F64FD2">
      <w:pPr>
        <w:pStyle w:val="21"/>
        <w:ind w:firstLine="420"/>
      </w:pPr>
      <w:r>
        <w:t>Ge Hua Deng Ziqi:</w:t>
      </w:r>
    </w:p>
    <w:p w:rsidR="00F64FD2" w:rsidRDefault="00F64FD2" w:rsidP="00F64FD2">
      <w:pPr>
        <w:pStyle w:val="21"/>
        <w:ind w:firstLine="420"/>
      </w:pPr>
      <w:r>
        <w:t>I don't have the talent of Ge Shen</w:t>
      </w:r>
    </w:p>
    <w:p w:rsidR="00F64FD2" w:rsidRDefault="00F64FD2" w:rsidP="00F64FD2">
      <w:pPr>
        <w:pStyle w:val="21"/>
        <w:ind w:firstLine="420"/>
      </w:pPr>
      <w:r>
        <w:t>Ge Hua Deng Ziqi:</w:t>
      </w:r>
    </w:p>
    <w:p w:rsidR="00F64FD2" w:rsidRDefault="00F64FD2" w:rsidP="00F64FD2">
      <w:pPr>
        <w:pStyle w:val="21"/>
        <w:ind w:firstLine="420"/>
      </w:pPr>
      <w:r>
        <w:t>just forget it</w:t>
      </w:r>
    </w:p>
    <w:p w:rsidR="00F64FD2" w:rsidRDefault="00F64FD2" w:rsidP="00F64FD2">
      <w:pPr>
        <w:pStyle w:val="21"/>
        <w:ind w:firstLine="420"/>
      </w:pPr>
      <w:r>
        <w:t>Ge Yimin:</w:t>
      </w:r>
    </w:p>
    <w:p w:rsidR="00F64FD2" w:rsidRDefault="00F64FD2" w:rsidP="00F64FD2">
      <w:pPr>
        <w:pStyle w:val="21"/>
        <w:ind w:firstLine="420"/>
      </w:pPr>
      <w:r>
        <w:t>You have, you are young</w:t>
      </w:r>
    </w:p>
    <w:p w:rsidR="00F64FD2" w:rsidRDefault="00F64FD2" w:rsidP="00F64FD2">
      <w:pPr>
        <w:pStyle w:val="21"/>
        <w:ind w:firstLine="420"/>
      </w:pPr>
      <w:r>
        <w:t>Ge Hua Deng Ziqi:</w:t>
      </w:r>
    </w:p>
    <w:p w:rsidR="00F64FD2" w:rsidRDefault="00F64FD2" w:rsidP="00F64FD2">
      <w:pPr>
        <w:pStyle w:val="21"/>
        <w:ind w:firstLine="420"/>
      </w:pPr>
      <w:r>
        <w:t>Honestly i'm as old as you</w:t>
      </w:r>
    </w:p>
    <w:p w:rsidR="00F64FD2" w:rsidRDefault="00F64FD2" w:rsidP="00F64FD2">
      <w:pPr>
        <w:pStyle w:val="21"/>
        <w:ind w:firstLine="420"/>
      </w:pPr>
      <w:r>
        <w:t>Ge Yimin:</w:t>
      </w:r>
    </w:p>
    <w:p w:rsidR="00F64FD2" w:rsidRDefault="00F64FD2" w:rsidP="00F64FD2">
      <w:pPr>
        <w:pStyle w:val="21"/>
        <w:ind w:firstLine="420"/>
      </w:pPr>
      <w:r>
        <w:t>Goddess</w:t>
      </w:r>
    </w:p>
    <w:p w:rsidR="00F64FD2" w:rsidRDefault="00F64FD2" w:rsidP="00F64FD2">
      <w:pPr>
        <w:pStyle w:val="21"/>
        <w:ind w:firstLine="420"/>
      </w:pPr>
      <w:r>
        <w:t>Ge Hua Deng Ziqi:</w:t>
      </w:r>
    </w:p>
    <w:p w:rsidR="00F64FD2" w:rsidRDefault="00F64FD2" w:rsidP="00F64FD2">
      <w:pPr>
        <w:pStyle w:val="21"/>
        <w:ind w:firstLine="420"/>
      </w:pPr>
      <w:r>
        <w:t>No no no</w:t>
      </w:r>
    </w:p>
    <w:p w:rsidR="00F64FD2" w:rsidRDefault="00F64FD2" w:rsidP="00F64FD2">
      <w:pPr>
        <w:pStyle w:val="21"/>
        <w:ind w:firstLine="420"/>
      </w:pPr>
      <w:r>
        <w:lastRenderedPageBreak/>
        <w:t>Ge Hua Deng Ziqi:</w:t>
      </w:r>
    </w:p>
    <w:p w:rsidR="00F64FD2" w:rsidRDefault="00F64FD2" w:rsidP="00F64FD2">
      <w:pPr>
        <w:pStyle w:val="21"/>
        <w:ind w:firstLine="420"/>
      </w:pPr>
      <w:r>
        <w:t>There is only one god in the world</w:t>
      </w:r>
    </w:p>
    <w:p w:rsidR="00F64FD2" w:rsidRDefault="00F64FD2" w:rsidP="00F64FD2">
      <w:pPr>
        <w:pStyle w:val="21"/>
        <w:ind w:firstLine="420"/>
      </w:pPr>
      <w:r>
        <w:t>Ge Hua Deng Ziqi:</w:t>
      </w:r>
    </w:p>
    <w:p w:rsidR="00F64FD2" w:rsidRDefault="00F64FD2" w:rsidP="00F64FD2">
      <w:pPr>
        <w:pStyle w:val="21"/>
        <w:ind w:firstLine="420"/>
      </w:pPr>
      <w:r>
        <w:t>Ge Shen</w:t>
      </w:r>
    </w:p>
    <w:p w:rsidR="00F64FD2" w:rsidRDefault="00F64FD2" w:rsidP="00F64FD2">
      <w:pPr>
        <w:pStyle w:val="21"/>
        <w:ind w:firstLine="420"/>
      </w:pPr>
      <w:r>
        <w:t>Ge Yimin:</w:t>
      </w:r>
    </w:p>
    <w:p w:rsidR="00F64FD2" w:rsidRDefault="00F64FD2" w:rsidP="00F64FD2">
      <w:pPr>
        <w:pStyle w:val="21"/>
        <w:ind w:firstLine="420"/>
      </w:pPr>
      <w:r>
        <w:t>You are the same age, male and female gods</w:t>
      </w:r>
    </w:p>
    <w:p w:rsidR="00F64FD2" w:rsidRDefault="00F64FD2" w:rsidP="00F64FD2">
      <w:pPr>
        <w:pStyle w:val="21"/>
        <w:ind w:firstLine="420"/>
      </w:pPr>
      <w:r>
        <w:t>Ge Hua Deng Ziqi:</w:t>
      </w:r>
    </w:p>
    <w:p w:rsidR="00F64FD2" w:rsidRDefault="00F64FD2" w:rsidP="00F64FD2">
      <w:pPr>
        <w:pStyle w:val="21"/>
        <w:ind w:firstLine="420"/>
      </w:pPr>
      <w:r>
        <w:t>As long as I don't have the talent of Ge Shen</w:t>
      </w:r>
    </w:p>
    <w:p w:rsidR="00F64FD2" w:rsidRDefault="00F64FD2" w:rsidP="00F64FD2">
      <w:pPr>
        <w:pStyle w:val="21"/>
        <w:ind w:firstLine="420"/>
      </w:pPr>
      <w:r>
        <w:t>Ge Hua Deng Ziqi:</w:t>
      </w:r>
    </w:p>
    <w:p w:rsidR="00F64FD2" w:rsidRDefault="00F64FD2" w:rsidP="00F64FD2">
      <w:pPr>
        <w:pStyle w:val="21"/>
        <w:ind w:firstLine="420"/>
      </w:pPr>
      <w:r>
        <w:t>I still prefer to be a kudzu flower</w:t>
      </w:r>
    </w:p>
    <w:p w:rsidR="00F64FD2" w:rsidRDefault="00F64FD2" w:rsidP="00F64FD2">
      <w:pPr>
        <w:pStyle w:val="21"/>
        <w:ind w:firstLine="420"/>
      </w:pPr>
      <w:r>
        <w:t>Ge Yimin:</w:t>
      </w:r>
    </w:p>
    <w:p w:rsidR="00F64FD2" w:rsidRDefault="00F64FD2" w:rsidP="00F64FD2">
      <w:pPr>
        <w:pStyle w:val="21"/>
        <w:ind w:firstLine="420"/>
      </w:pPr>
      <w:r>
        <w:t>You are talented, you can be considered a writer, you are so young</w:t>
      </w:r>
    </w:p>
    <w:p w:rsidR="00F64FD2" w:rsidRDefault="00F64FD2" w:rsidP="00F64FD2">
      <w:pPr>
        <w:pStyle w:val="21"/>
        <w:ind w:firstLine="420"/>
      </w:pPr>
      <w:r>
        <w:t>Ge Hua Deng Ziqi:</w:t>
      </w:r>
    </w:p>
    <w:p w:rsidR="00F64FD2" w:rsidRDefault="00F64FD2" w:rsidP="00F64FD2">
      <w:pPr>
        <w:pStyle w:val="21"/>
        <w:ind w:firstLine="420"/>
      </w:pPr>
      <w:r>
        <w:t>Pull it down</w:t>
      </w:r>
    </w:p>
    <w:p w:rsidR="00F64FD2" w:rsidRDefault="00F64FD2" w:rsidP="00F64FD2">
      <w:pPr>
        <w:pStyle w:val="21"/>
        <w:ind w:firstLine="420"/>
      </w:pPr>
      <w:r>
        <w:t>Ge Hua Deng Ziqi:</w:t>
      </w:r>
    </w:p>
    <w:p w:rsidR="00F64FD2" w:rsidRDefault="00F64FD2" w:rsidP="00F64FD2">
      <w:pPr>
        <w:pStyle w:val="21"/>
        <w:ind w:firstLine="420"/>
      </w:pPr>
      <w:r>
        <w:t>I'm not as talented as Ge Shen</w:t>
      </w:r>
    </w:p>
    <w:p w:rsidR="00F64FD2" w:rsidRDefault="00F64FD2" w:rsidP="00F64FD2">
      <w:pPr>
        <w:pStyle w:val="21"/>
        <w:ind w:firstLine="420"/>
      </w:pPr>
      <w:r>
        <w:t>Ge Yimin:</w:t>
      </w:r>
    </w:p>
    <w:p w:rsidR="00F64FD2" w:rsidRDefault="00F64FD2" w:rsidP="00F64FD2">
      <w:pPr>
        <w:pStyle w:val="21"/>
        <w:ind w:firstLine="420"/>
      </w:pPr>
      <w:r>
        <w:t>Chat with you, you can rejuvenate.</w:t>
      </w:r>
    </w:p>
    <w:p w:rsidR="00F64FD2" w:rsidRDefault="00F64FD2" w:rsidP="00F64FD2">
      <w:pPr>
        <w:pStyle w:val="21"/>
        <w:ind w:firstLine="420"/>
      </w:pPr>
      <w:r>
        <w:t>Your posts are, and more importantly, thoughtful.</w:t>
      </w:r>
    </w:p>
    <w:p w:rsidR="00F64FD2" w:rsidRDefault="00F64FD2" w:rsidP="00F64FD2">
      <w:pPr>
        <w:pStyle w:val="21"/>
        <w:ind w:firstLine="420"/>
      </w:pPr>
      <w:r>
        <w:t>Ge Hua Deng Ziqi:</w:t>
      </w:r>
    </w:p>
    <w:p w:rsidR="00F64FD2" w:rsidRDefault="00F64FD2" w:rsidP="00F64FD2">
      <w:pPr>
        <w:pStyle w:val="21"/>
        <w:ind w:firstLine="420"/>
      </w:pPr>
      <w:r>
        <w:t>Forget it, are you cute</w:t>
      </w:r>
    </w:p>
    <w:p w:rsidR="00F64FD2" w:rsidRDefault="00F64FD2" w:rsidP="00F64FD2">
      <w:pPr>
        <w:pStyle w:val="21"/>
        <w:ind w:firstLine="420"/>
      </w:pPr>
      <w:r>
        <w:t>Ge Yimin:</w:t>
      </w:r>
    </w:p>
    <w:p w:rsidR="00F64FD2" w:rsidRDefault="00F64FD2" w:rsidP="00F64FD2">
      <w:pPr>
        <w:pStyle w:val="21"/>
        <w:ind w:firstLine="420"/>
      </w:pPr>
      <w:r>
        <w:t>Generally if you are so big, write a small sentiment, you have a pattern</w:t>
      </w:r>
    </w:p>
    <w:p w:rsidR="00F64FD2" w:rsidRDefault="00F64FD2" w:rsidP="00F64FD2">
      <w:pPr>
        <w:pStyle w:val="21"/>
        <w:ind w:firstLine="420"/>
      </w:pPr>
      <w:r>
        <w:t>Ge Hua Deng Ziqi:</w:t>
      </w:r>
    </w:p>
    <w:p w:rsidR="00F64FD2" w:rsidRDefault="00F64FD2" w:rsidP="00F64FD2">
      <w:pPr>
        <w:pStyle w:val="21"/>
        <w:ind w:firstLine="420"/>
      </w:pPr>
      <w:r>
        <w:t>Neurological vision book is the classic</w:t>
      </w:r>
    </w:p>
    <w:p w:rsidR="00F64FD2" w:rsidRDefault="00F64FD2" w:rsidP="00F64FD2">
      <w:pPr>
        <w:pStyle w:val="21"/>
        <w:ind w:firstLine="420"/>
      </w:pPr>
      <w:r>
        <w:t>Ge Hua Deng Ziqi:</w:t>
      </w:r>
    </w:p>
    <w:p w:rsidR="00F64FD2" w:rsidRDefault="00F64FD2" w:rsidP="00F64FD2">
      <w:pPr>
        <w:pStyle w:val="21"/>
        <w:ind w:firstLine="420"/>
      </w:pPr>
      <w:r>
        <w:t>My 88 years</w:t>
      </w:r>
    </w:p>
    <w:p w:rsidR="00F64FD2" w:rsidRDefault="00F64FD2" w:rsidP="00F64FD2">
      <w:pPr>
        <w:pStyle w:val="21"/>
        <w:ind w:firstLine="420"/>
      </w:pPr>
      <w:r>
        <w:t>Ge Hua Deng Ziqi:</w:t>
      </w:r>
    </w:p>
    <w:p w:rsidR="00F64FD2" w:rsidRDefault="00F64FD2" w:rsidP="00F64FD2">
      <w:pPr>
        <w:pStyle w:val="21"/>
        <w:ind w:firstLine="420"/>
      </w:pPr>
      <w:r>
        <w:lastRenderedPageBreak/>
        <w:t>Not too small</w:t>
      </w:r>
    </w:p>
    <w:p w:rsidR="00F64FD2" w:rsidRDefault="00F64FD2" w:rsidP="00F64FD2">
      <w:pPr>
        <w:pStyle w:val="21"/>
        <w:ind w:firstLine="420"/>
      </w:pPr>
      <w:r>
        <w:t>Ge Yimin:</w:t>
      </w:r>
    </w:p>
    <w:p w:rsidR="00F64FD2" w:rsidRDefault="00F64FD2" w:rsidP="00F64FD2">
      <w:pPr>
        <w:pStyle w:val="21"/>
        <w:ind w:firstLine="420"/>
      </w:pPr>
      <w:r>
        <w:t>That is, it is impossible to have this kind of thought and writing in 2006</w:t>
      </w:r>
    </w:p>
    <w:p w:rsidR="00F64FD2" w:rsidRDefault="00F64FD2" w:rsidP="00F64FD2">
      <w:pPr>
        <w:pStyle w:val="21"/>
        <w:ind w:firstLine="420"/>
      </w:pPr>
      <w:r>
        <w:t>Ge Yimin:</w:t>
      </w:r>
    </w:p>
    <w:p w:rsidR="00F64FD2" w:rsidRDefault="00F64FD2" w:rsidP="00F64FD2">
      <w:pPr>
        <w:pStyle w:val="21"/>
        <w:ind w:firstLine="420"/>
      </w:pPr>
      <w:r>
        <w:t>33 years old</w:t>
      </w:r>
    </w:p>
    <w:p w:rsidR="00F64FD2" w:rsidRDefault="00F64FD2" w:rsidP="00F64FD2">
      <w:pPr>
        <w:pStyle w:val="21"/>
        <w:ind w:firstLine="420"/>
      </w:pPr>
      <w:r>
        <w:t>Ge Hua Deng Ziqi:</w:t>
      </w:r>
    </w:p>
    <w:p w:rsidR="00F64FD2" w:rsidRDefault="00F64FD2" w:rsidP="00F64FD2">
      <w:pPr>
        <w:pStyle w:val="21"/>
        <w:ind w:firstLine="420"/>
      </w:pPr>
      <w:r>
        <w:t>Correct</w:t>
      </w:r>
    </w:p>
    <w:p w:rsidR="00F64FD2" w:rsidRDefault="00F64FD2" w:rsidP="00F64FD2">
      <w:pPr>
        <w:pStyle w:val="21"/>
        <w:ind w:firstLine="420"/>
      </w:pPr>
      <w:r>
        <w:t>Ge Hua Deng Ziqi:</w:t>
      </w:r>
    </w:p>
    <w:p w:rsidR="00F64FD2" w:rsidRDefault="00F64FD2" w:rsidP="00F64FD2">
      <w:pPr>
        <w:pStyle w:val="21"/>
        <w:ind w:firstLine="420"/>
      </w:pPr>
      <w:r>
        <w:t>I just want to be a kudzu flower quietly</w:t>
      </w:r>
    </w:p>
    <w:p w:rsidR="00F64FD2" w:rsidRDefault="00F64FD2" w:rsidP="00F64FD2">
      <w:pPr>
        <w:pStyle w:val="21"/>
        <w:ind w:firstLine="420"/>
      </w:pPr>
      <w:r>
        <w:t>Ge Yimin:</w:t>
      </w:r>
    </w:p>
    <w:p w:rsidR="00F64FD2" w:rsidRDefault="00F64FD2" w:rsidP="00F64FD2">
      <w:pPr>
        <w:pStyle w:val="21"/>
        <w:ind w:firstLine="420"/>
      </w:pPr>
      <w:r>
        <w:t>Okay, you are an Internet celebrity in the post bar</w:t>
      </w:r>
    </w:p>
    <w:p w:rsidR="00F64FD2" w:rsidRDefault="00F64FD2" w:rsidP="00F64FD2">
      <w:pPr>
        <w:pStyle w:val="21"/>
        <w:ind w:firstLine="420"/>
      </w:pPr>
      <w:r>
        <w:t>Ge Hua Deng Ziqi:</w:t>
      </w:r>
    </w:p>
    <w:p w:rsidR="00F64FD2" w:rsidRDefault="00F64FD2" w:rsidP="00F64FD2">
      <w:pPr>
        <w:pStyle w:val="21"/>
        <w:ind w:firstLine="420"/>
      </w:pPr>
      <w:r>
        <w:t>Ok</w:t>
      </w:r>
    </w:p>
    <w:p w:rsidR="00F64FD2" w:rsidRDefault="00F64FD2" w:rsidP="00F64FD2">
      <w:pPr>
        <w:pStyle w:val="21"/>
        <w:ind w:firstLine="420"/>
      </w:pPr>
      <w:r>
        <w:t>Ge Hua Deng Ziqi:</w:t>
      </w:r>
    </w:p>
    <w:p w:rsidR="00F64FD2" w:rsidRDefault="00F64FD2" w:rsidP="00F64FD2">
      <w:pPr>
        <w:pStyle w:val="21"/>
        <w:ind w:firstLine="420"/>
      </w:pPr>
      <w:r>
        <w:t>Just want to be quiet</w:t>
      </w:r>
    </w:p>
    <w:p w:rsidR="00F64FD2" w:rsidRDefault="00F64FD2" w:rsidP="00F64FD2">
      <w:pPr>
        <w:pStyle w:val="21"/>
        <w:ind w:firstLine="420"/>
      </w:pPr>
      <w:r>
        <w:t>Ge Hua Deng Ziqi:</w:t>
      </w:r>
    </w:p>
    <w:p w:rsidR="00F64FD2" w:rsidRDefault="00F64FD2" w:rsidP="00F64FD2">
      <w:pPr>
        <w:pStyle w:val="21"/>
        <w:ind w:firstLine="420"/>
      </w:pPr>
      <w:r>
        <w:t>Be a Pueraria lobata</w:t>
      </w:r>
    </w:p>
    <w:p w:rsidR="00F64FD2" w:rsidRDefault="00F64FD2" w:rsidP="00F64FD2">
      <w:pPr>
        <w:pStyle w:val="21"/>
        <w:ind w:firstLine="420"/>
      </w:pPr>
      <w:r>
        <w:t>Ge Hua Deng Ziqi:</w:t>
      </w:r>
    </w:p>
    <w:p w:rsidR="00F64FD2" w:rsidRDefault="00F64FD2" w:rsidP="00F64FD2">
      <w:pPr>
        <w:pStyle w:val="21"/>
        <w:ind w:firstLine="420"/>
      </w:pPr>
      <w:r>
        <w:t>Nothing more</w:t>
      </w:r>
    </w:p>
    <w:p w:rsidR="00F64FD2" w:rsidRDefault="00F64FD2" w:rsidP="00F64FD2">
      <w:pPr>
        <w:pStyle w:val="21"/>
        <w:ind w:firstLine="420"/>
      </w:pPr>
    </w:p>
    <w:p w:rsidR="00F64FD2" w:rsidRDefault="00F64FD2" w:rsidP="00F64FD2">
      <w:pPr>
        <w:pStyle w:val="21"/>
        <w:ind w:firstLine="420"/>
      </w:pPr>
      <w:r>
        <w:t>680. The vast crowd: Lao Ge had a website before "Yemei.com"</w:t>
      </w:r>
    </w:p>
    <w:p w:rsidR="00F64FD2" w:rsidRDefault="00F64FD2" w:rsidP="00F64FD2">
      <w:pPr>
        <w:pStyle w:val="21"/>
        <w:ind w:firstLine="420"/>
      </w:pPr>
      <w:r>
        <w:t xml:space="preserve">This is another missionary website used by Lao Ge before there does not exist in Shenwang, but this website cannot be accessed now. Yemei.com has some content that Shenwang doesn’t have, and it is also interoperable with the content posted by Lao Ge’s original Tieba account "Mei Hei", "Anti-Ye Mei Alliance" and "Ye Mei". Among them, "Mei Hei" is used. The avatar is a picture of Gehua on Yemei.com. Therefore, the value of Yemei.com's excavation is not much worse than that of </w:t>
      </w:r>
      <w:r>
        <w:lastRenderedPageBreak/>
        <w:t>Shenwang. You can use the Internet Archives to investigate.</w:t>
      </w:r>
    </w:p>
    <w:p w:rsidR="00F64FD2" w:rsidRDefault="00F64FD2" w:rsidP="00F64FD2">
      <w:pPr>
        <w:pStyle w:val="21"/>
        <w:ind w:firstLine="420"/>
      </w:pPr>
      <w:r>
        <w:t>And what has always made me curious is how Yimin Jun's attitude towards his son Biaozi is. Jun Yimin said that his son knows the religion, but does not believe in the religion and does not participate. Yiminjun tried his best to avoid his son when he included netizens’ speeches. Some of Biaozi’s comments were also not included in Yiminjun. However, some of Yiminjun’s videos with pictures "gym2020" and "gym false information" also contain Biaozi. One of the photos of Biaozi was a photo of Biaozi participating in the Chinese New Songs Audition, and the other was a photo of Biaozi's profile face. Moreover, some people pointed out that the Ge family’s zombies also provided information about Biaozi, among which the academic qualifications are still fake. Are the videos and the Biaozi information both good things done by Ge Shen II?</w:t>
      </w:r>
    </w:p>
    <w:p w:rsidR="00F64FD2" w:rsidRDefault="00F64FD2" w:rsidP="00F64FD2">
      <w:pPr>
        <w:pStyle w:val="21"/>
        <w:ind w:firstLine="420"/>
      </w:pPr>
      <w:r>
        <w:t>In addition, after the last news, Lao Ge told the "Sogou Encyclopedia" that there is an entry for Ge Shen, but I went there and there was no entry. The original "GeYiMin" and "GeYiMinDang" entries are now gone. . This makes me have to doubt Lao Ge's words. All along, I have to help Lao Ge to publicize for free, after all, mentioning him is actually promoting him.</w:t>
      </w:r>
    </w:p>
    <w:p w:rsidR="00F64FD2" w:rsidRDefault="00F64FD2" w:rsidP="00F64FD2">
      <w:pPr>
        <w:pStyle w:val="21"/>
        <w:ind w:firstLine="420"/>
      </w:pPr>
      <w:r>
        <w:t>In addition, his website used to have a "Ziwei Sage" domain name, but now it can't be accessed, only 20331126 and gegod can be accessed.</w:t>
      </w:r>
    </w:p>
    <w:p w:rsidR="00F64FD2" w:rsidRDefault="00F64FD2" w:rsidP="00F64FD2">
      <w:pPr>
        <w:pStyle w:val="21"/>
        <w:ind w:firstLine="420"/>
      </w:pPr>
      <w:r>
        <w:t>Signature of Station B: Since ancient times, literati have been inconsiderate, and now on the Internet, everyone is a literati. (</w:t>
      </w:r>
      <w:r w:rsidR="009F4861">
        <w:t>“wordofgod”</w:t>
      </w:r>
      <w:r>
        <w:t>)</w:t>
      </w:r>
    </w:p>
    <w:p w:rsidR="00F64FD2" w:rsidRDefault="00F64FD2" w:rsidP="00F64FD2">
      <w:pPr>
        <w:pStyle w:val="21"/>
        <w:ind w:firstLine="420"/>
      </w:pPr>
      <w:r>
        <w:t>"" Manevil: The saint doesn't care about this life, how much do you know about the world after death?</w:t>
      </w:r>
    </w:p>
    <w:p w:rsidR="00F64FD2" w:rsidRDefault="00F64FD2" w:rsidP="00F64FD2">
      <w:pPr>
        <w:pStyle w:val="21"/>
        <w:ind w:firstLine="420"/>
      </w:pPr>
      <w:r>
        <w:t>"Ge Yimin: 20331126 World Harmony, immortality.</w:t>
      </w:r>
    </w:p>
    <w:p w:rsidR="000E648F" w:rsidRDefault="000E648F" w:rsidP="00F64FD2">
      <w:pPr>
        <w:pStyle w:val="21"/>
        <w:ind w:firstLine="420"/>
      </w:pPr>
    </w:p>
    <w:p w:rsidR="000E648F" w:rsidRDefault="000E648F" w:rsidP="000E648F">
      <w:pPr>
        <w:pStyle w:val="21"/>
        <w:ind w:firstLine="420"/>
      </w:pPr>
      <w:r>
        <w:lastRenderedPageBreak/>
        <w:t>681. The vast crowd: using emoji and kaomoji</w:t>
      </w:r>
    </w:p>
    <w:p w:rsidR="000E648F" w:rsidRDefault="000E648F" w:rsidP="000E648F">
      <w:pPr>
        <w:pStyle w:val="21"/>
        <w:ind w:firstLine="420"/>
      </w:pPr>
      <w:r>
        <w:t>Ge Shen occasionally uses it when interacting with netizens.</w:t>
      </w:r>
    </w:p>
    <w:p w:rsidR="000E648F" w:rsidRDefault="000E648F" w:rsidP="000E648F">
      <w:pPr>
        <w:pStyle w:val="21"/>
        <w:ind w:firstLine="420"/>
      </w:pPr>
      <w:r>
        <w:t>"SzMithrandir: In addition, because the song god was banned, it is normal that the entry is gone.</w:t>
      </w:r>
    </w:p>
    <w:p w:rsidR="000E648F" w:rsidRDefault="000E648F" w:rsidP="000E648F">
      <w:pPr>
        <w:pStyle w:val="21"/>
        <w:ind w:firstLine="420"/>
      </w:pPr>
      <w:r>
        <w:t>I got all the information from Ge Biao Bar at the beginning (although there is no post on that bar now, and the other one was controlled by Ge Hua before), and that person seems to also monitor it. I posted it on station b. They also know the information and pictures of (I saved a snapshot here). In addition, a guy named gym posted a few covers of Ge Biao on youtb.</w:t>
      </w:r>
    </w:p>
    <w:p w:rsidR="000E648F" w:rsidRDefault="000E648F" w:rsidP="000E648F">
      <w:pPr>
        <w:pStyle w:val="21"/>
        <w:ind w:firstLine="420"/>
      </w:pPr>
    </w:p>
    <w:p w:rsidR="000E648F" w:rsidRDefault="000E648F" w:rsidP="000E648F">
      <w:pPr>
        <w:pStyle w:val="21"/>
        <w:ind w:firstLine="420"/>
      </w:pPr>
      <w:r>
        <w:t>682. The vast sea of ​​people: Some Internet philosophers have their own set of linguistic theories</w:t>
      </w:r>
    </w:p>
    <w:p w:rsidR="000E648F" w:rsidRDefault="000E648F" w:rsidP="000E648F">
      <w:pPr>
        <w:pStyle w:val="21"/>
        <w:ind w:firstLine="420"/>
      </w:pPr>
      <w:r>
        <w:t>Ge Shen, it's normal. Putting aside the gc society and the religious party he talked about all day long, if you tell him that the religion is useless and the religion is essentially a network cult, then Ge Shen would not like to listen. Still refuted according to the statements that "the religion is actually a guise, and my purpose is to build a gc society" and "we are not organized so we are not a cult". However, when discussing some things with him normally, Ge Shen has some unique opinions and insights. He feels that Ge Shen is very good in language skills, and he is also one of the most literary talents in the world of Internet philosophy. The academic qualifications of Nanjing University in the 1980s were not fictitious. If Ge Shen no longer proclaimed himself a god in the circle of Christians and saints more than ten years ago, and did not make some "Ye Mei Jing", he would simply share his literary materials and get along with netizens. Ge Shen might rely on it. This can take off. The path of self-proclaimed god is simply unrealistic, after all, no one bought the "</w:t>
      </w:r>
      <w:r w:rsidR="009F4861">
        <w:t>“wordofgod”</w:t>
      </w:r>
      <w:r>
        <w:t>s" published by myself.</w:t>
      </w:r>
    </w:p>
    <w:p w:rsidR="000E648F" w:rsidRDefault="000E648F" w:rsidP="000E648F">
      <w:pPr>
        <w:pStyle w:val="21"/>
        <w:ind w:firstLine="420"/>
      </w:pPr>
      <w:r>
        <w:lastRenderedPageBreak/>
        <w:t>"" Zhuxue and Taxue: I don't dare to shout the slogan of my brother god, I will be titled as soon as I do.</w:t>
      </w:r>
    </w:p>
    <w:p w:rsidR="000E648F" w:rsidRDefault="000E648F" w:rsidP="000E648F">
      <w:pPr>
        <w:pStyle w:val="21"/>
        <w:ind w:firstLine="420"/>
      </w:pPr>
      <w:r>
        <w:t>"Deyang himself: We have to criticize it.</w:t>
      </w:r>
    </w:p>
    <w:p w:rsidR="000E648F" w:rsidRDefault="000E648F" w:rsidP="000E648F">
      <w:pPr>
        <w:pStyle w:val="21"/>
        <w:ind w:firstLine="420"/>
      </w:pPr>
      <w:r>
        <w:t>"" Zhuxue and Taxue: Haha, yes, you don't need to be criticized, just hit them directly. Those who can do it will never be noisy.</w:t>
      </w:r>
    </w:p>
    <w:p w:rsidR="000E648F" w:rsidRDefault="000E648F" w:rsidP="000E648F">
      <w:pPr>
        <w:pStyle w:val="21"/>
        <w:ind w:firstLine="420"/>
      </w:pPr>
      <w:r>
        <w:t>"Baby Huang Yuzhi: Yes.</w:t>
      </w:r>
    </w:p>
    <w:p w:rsidR="000E648F" w:rsidRDefault="000E648F" w:rsidP="000E648F">
      <w:pPr>
        <w:pStyle w:val="21"/>
        <w:ind w:firstLine="420"/>
      </w:pPr>
      <w:r>
        <w:t>"Deyang himself: Zhuxue's small fist, Zhenjiang, Jiangsu, please.</w:t>
      </w:r>
    </w:p>
    <w:p w:rsidR="000E648F" w:rsidRDefault="000E648F" w:rsidP="000E648F">
      <w:pPr>
        <w:pStyle w:val="21"/>
        <w:ind w:firstLine="420"/>
      </w:pPr>
    </w:p>
    <w:p w:rsidR="000E648F" w:rsidRDefault="000E648F" w:rsidP="000E648F">
      <w:pPr>
        <w:pStyle w:val="21"/>
        <w:ind w:firstLine="420"/>
      </w:pPr>
      <w:r>
        <w:t>683. The vast sea of ​​people: There is hard evidence to be judged, and the god of song is not worthy of being called a "saint" and a "prophet".</w:t>
      </w:r>
    </w:p>
    <w:p w:rsidR="000E648F" w:rsidRDefault="000E648F" w:rsidP="000E648F">
      <w:pPr>
        <w:pStyle w:val="21"/>
        <w:ind w:firstLine="420"/>
      </w:pPr>
      <w:r>
        <w:t>1. Geshen put some female classmates on the Gehua album without the consent of her classmates.</w:t>
      </w:r>
    </w:p>
    <w:p w:rsidR="000E648F" w:rsidRDefault="000E648F" w:rsidP="000E648F">
      <w:pPr>
        <w:pStyle w:val="21"/>
        <w:ind w:firstLine="420"/>
      </w:pPr>
      <w:r>
        <w:t>2. In the case of his wife's illness, Geshen used love to raise funds, and still posted it to hire the Shuijun to post. At the same time, some people advised Geshen to give him money as long as he admitted that he was not a god, but Geshen was stubborn. Enlightenment clamored, "Jesus's family also suffered from birth, old age, sickness and death". Later, the song god begged in casual clothes and said "God has trouble too", which shows how pretentious the song god is.</w:t>
      </w:r>
    </w:p>
    <w:p w:rsidR="000E648F" w:rsidRDefault="000E648F" w:rsidP="000E648F">
      <w:pPr>
        <w:pStyle w:val="21"/>
        <w:ind w:firstLine="420"/>
      </w:pPr>
      <w:r>
        <w:t>3. The prediction was wrong. The year 2001 predicted that 19 years would be the end of the world, but we were fine in 19 years. Songshen’s prediction is not as good as the Bull Warrior, but he had a dream on March 15 this year: The new crown virus is like a yellow haze in the sky being pushed to the southernmost end of the sky and disappears, and the miracle remains slightly.</w:t>
      </w:r>
    </w:p>
    <w:p w:rsidR="000E648F" w:rsidRDefault="000E648F" w:rsidP="000E648F">
      <w:pPr>
        <w:pStyle w:val="21"/>
        <w:ind w:firstLine="420"/>
      </w:pPr>
      <w:r>
        <w:t xml:space="preserve">4. Violent preaching, swiping the religious thoughts in a number of unrelated post bars, affecting the experience of bar friends. And to indulge the second navy army to curse people, such as "Don't you </w:t>
      </w:r>
      <w:r>
        <w:lastRenderedPageBreak/>
        <w:t xml:space="preserve">believe in </w:t>
      </w:r>
      <w:r w:rsidR="009F4861">
        <w:t>“wordofgod”</w:t>
      </w:r>
      <w:r>
        <w:t>s, and refuse to die, we are very embarrassed."</w:t>
      </w:r>
    </w:p>
    <w:p w:rsidR="000E648F" w:rsidRDefault="000E648F" w:rsidP="000E648F">
      <w:pPr>
        <w:pStyle w:val="21"/>
        <w:ind w:firstLine="420"/>
      </w:pPr>
      <w:r>
        <w:t>5. Make everyone believe that he is a god, even eternal life and eternal happiness, extreme personality worship, boasting that the god of song is a saint with almost no shortcomings; spreading the speech of the Christian gc society, but this thought is unprecedented, and it is promoted on the Internet. For a long time, there is no progress in reality, and one of his thoughts is to promote the freedom of X. According to what he said: Is it possible to XXX with a woman with a husband as long as both parties agree? In addition, abusive sex may also spread sexually transmitted diseases, and Geshen's speech does not pass through the brain.</w:t>
      </w:r>
    </w:p>
    <w:p w:rsidR="000E648F" w:rsidRDefault="000E648F" w:rsidP="000E648F">
      <w:pPr>
        <w:pStyle w:val="21"/>
        <w:ind w:firstLine="420"/>
      </w:pPr>
      <w:r>
        <w:t>6. The true saints look down on fame and wealth, but the god of song claimed to be imprisoned in 2012, he was famous for his hype, and the god of song wrote a series of anti-gravity articles "GeYiMin X Qi Patriotic z", in this series of song god Deliberately publish gravitational remarks to gain attention. And Geshen even took the initiative to put the QR code of his donation on the website of God. Excuse me, does the saint look like this?</w:t>
      </w:r>
    </w:p>
    <w:p w:rsidR="000E648F" w:rsidRDefault="000E648F" w:rsidP="000E648F">
      <w:pPr>
        <w:pStyle w:val="21"/>
        <w:ind w:firstLine="420"/>
      </w:pPr>
      <w:r>
        <w:t>7. Of course, I also suspect that some dreams of the God of Songs are fake. For example, in 2001, when I dreamed of God when I slept, I have some doubts about it. This is a bit like a cult's common deceit, and The few dreams of becoming a god in October 2019 are also a bit strange. Unless the song god wants to become a god and become a god, he will have this dream on such a coincident day. Maybe the song god has swindled in this regard.</w:t>
      </w:r>
    </w:p>
    <w:p w:rsidR="000E648F" w:rsidRDefault="000E648F" w:rsidP="000E648F">
      <w:pPr>
        <w:pStyle w:val="21"/>
        <w:ind w:firstLine="420"/>
      </w:pPr>
      <w:r>
        <w:t>Nowadays, the god of song is no different from the general cult leader, and it feels like the god of song is like a normal person when he is young.</w:t>
      </w:r>
    </w:p>
    <w:p w:rsidR="000E648F" w:rsidRDefault="000E648F" w:rsidP="000E648F">
      <w:pPr>
        <w:pStyle w:val="21"/>
        <w:ind w:firstLine="420"/>
      </w:pPr>
      <w:r>
        <w:t>"Knowing for my father: March 15th was purely an afterthought,,,</w:t>
      </w:r>
    </w:p>
    <w:p w:rsidR="000E648F" w:rsidRDefault="000E648F" w:rsidP="000E648F">
      <w:pPr>
        <w:pStyle w:val="21"/>
        <w:ind w:firstLine="420"/>
      </w:pPr>
      <w:r>
        <w:lastRenderedPageBreak/>
        <w:t>It’s also good for gymnasiums to indulge Gefen insulting magic stick</w:t>
      </w:r>
    </w:p>
    <w:p w:rsidR="000E648F" w:rsidRDefault="000E648F" w:rsidP="000E648F">
      <w:pPr>
        <w:pStyle w:val="21"/>
        <w:ind w:firstLine="420"/>
      </w:pPr>
      <w:r>
        <w:t>""Untitled I: Ge is God</w:t>
      </w:r>
    </w:p>
    <w:p w:rsidR="000E648F" w:rsidRDefault="000E648F" w:rsidP="000E648F">
      <w:pPr>
        <w:pStyle w:val="21"/>
        <w:ind w:firstLine="420"/>
      </w:pPr>
    </w:p>
    <w:p w:rsidR="000E648F" w:rsidRDefault="000E648F" w:rsidP="000E648F">
      <w:pPr>
        <w:pStyle w:val="21"/>
        <w:ind w:firstLine="420"/>
      </w:pPr>
      <w:r>
        <w:t>684. Ge Yimin: On April 4, YY had just broadcast live for 4 minutes, and just said not to go to the tower</w:t>
      </w:r>
    </w:p>
    <w:p w:rsidR="000E648F" w:rsidRDefault="000E648F" w:rsidP="000E648F">
      <w:pPr>
        <w:pStyle w:val="21"/>
        <w:ind w:firstLine="420"/>
      </w:pPr>
      <w:r>
        <w:t>The system was forced to go offline, saying that the title violated the rules, so I changed all the information and went to GeYiMin to make the live broadcast successful.</w:t>
      </w:r>
    </w:p>
    <w:p w:rsidR="000E648F" w:rsidRDefault="000E648F" w:rsidP="000E648F">
      <w:pPr>
        <w:pStyle w:val="21"/>
        <w:ind w:firstLine="420"/>
      </w:pPr>
      <w:r>
        <w:t>"Deyang himself: We Gehei is stronger than Gehua, let Ge Zhu die.</w:t>
      </w:r>
    </w:p>
    <w:p w:rsidR="000E648F" w:rsidRDefault="000E648F" w:rsidP="000E648F">
      <w:pPr>
        <w:pStyle w:val="21"/>
        <w:ind w:firstLine="420"/>
      </w:pPr>
      <w:r>
        <w:t>"" Zhuxue and Taxue: Hahaha Gehei, God, brother Fuxi haha.</w:t>
      </w:r>
    </w:p>
    <w:p w:rsidR="000E648F" w:rsidRDefault="000E648F" w:rsidP="000E648F">
      <w:pPr>
        <w:pStyle w:val="21"/>
        <w:ind w:firstLine="420"/>
      </w:pPr>
      <w:r>
        <w:t>"The vast sea of ​​people: In fact, I have always been curious about the dynamic performance of the song God’s collection. Are there some more straightforward dynamics that make the song God very embarrassing? He will not record it. The dynamics posted just now" "Iron Evidence Pending Judgment" was only used for experimental purposes, and the results were included. He also included critical content that was not good for him. What kind of content dynamics will he not include? It seems that it will not be included because of the mood and the situation of his family. In addition, it seems that it is possible to contact the god of song through the dynamic form of station B.</w:t>
      </w:r>
    </w:p>
    <w:p w:rsidR="000E648F" w:rsidRDefault="000E648F" w:rsidP="000E648F">
      <w:pPr>
        <w:pStyle w:val="21"/>
        <w:ind w:firstLine="420"/>
      </w:pPr>
      <w:r>
        <w:rPr>
          <w:rFonts w:hint="eastAsia"/>
        </w:rPr>
        <w:t>》》</w:t>
      </w:r>
      <w:r>
        <w:rPr>
          <w:rFonts w:hint="eastAsia"/>
        </w:rPr>
        <w:t>Schlachtkreuzer: The bull seems to have a post bar occupied by the army of gods,,,</w:t>
      </w:r>
    </w:p>
    <w:p w:rsidR="000E648F" w:rsidRDefault="000E648F" w:rsidP="000E648F">
      <w:pPr>
        <w:pStyle w:val="21"/>
        <w:ind w:firstLine="420"/>
      </w:pPr>
      <w:r>
        <w:t>"For my father to know: Ge Shenshi hammered Ge Biao's novel just now, and also condemned a certain Ge Hei.</w:t>
      </w:r>
    </w:p>
    <w:p w:rsidR="000E648F" w:rsidRDefault="000E648F" w:rsidP="000E648F">
      <w:pPr>
        <w:pStyle w:val="21"/>
        <w:ind w:firstLine="420"/>
      </w:pPr>
    </w:p>
    <w:p w:rsidR="000E648F" w:rsidRDefault="000E648F" w:rsidP="000E648F">
      <w:pPr>
        <w:pStyle w:val="21"/>
        <w:ind w:firstLine="420"/>
      </w:pPr>
      <w:r>
        <w:t>685. Ye Xue: The virgin comment is dedicated to the boundless.</w:t>
      </w:r>
    </w:p>
    <w:p w:rsidR="000E648F" w:rsidRDefault="000E648F" w:rsidP="000E648F">
      <w:pPr>
        <w:pStyle w:val="21"/>
        <w:ind w:firstLine="420"/>
      </w:pPr>
      <w:r>
        <w:t>Completely swear words are not included, and everything else is included, it is all history.</w:t>
      </w:r>
    </w:p>
    <w:p w:rsidR="000E648F" w:rsidRDefault="000E648F" w:rsidP="000E648F">
      <w:pPr>
        <w:pStyle w:val="21"/>
        <w:ind w:firstLine="420"/>
      </w:pPr>
      <w:r>
        <w:lastRenderedPageBreak/>
        <w:t>1. There are no female classmates in Ge Hua's list, only Gao Baoling and Fei Jialing are two American female international students. Strictly speaking, they are not my classmates, but university friends.</w:t>
      </w:r>
    </w:p>
    <w:p w:rsidR="000E648F" w:rsidRDefault="000E648F" w:rsidP="000E648F">
      <w:pPr>
        <w:pStyle w:val="21"/>
        <w:ind w:firstLine="420"/>
      </w:pPr>
      <w:r>
        <w:t>A few of them are my vests, most of them are real netizens, the old ones.</w:t>
      </w:r>
    </w:p>
    <w:p w:rsidR="000E648F" w:rsidRDefault="000E648F" w:rsidP="000E648F">
      <w:pPr>
        <w:pStyle w:val="21"/>
        <w:ind w:firstLine="420"/>
      </w:pPr>
      <w:r>
        <w:t>2. I didn't hire a navy soldier, Paul Paul volunteered.</w:t>
      </w:r>
    </w:p>
    <w:p w:rsidR="000E648F" w:rsidRDefault="000E648F" w:rsidP="000E648F">
      <w:pPr>
        <w:pStyle w:val="21"/>
        <w:ind w:firstLine="420"/>
      </w:pPr>
      <w:r>
        <w:t>3. 20191001, multiple dreams have become gods.</w:t>
      </w:r>
    </w:p>
    <w:p w:rsidR="000E648F" w:rsidRDefault="000E648F" w:rsidP="000E648F">
      <w:pPr>
        <w:pStyle w:val="21"/>
        <w:ind w:firstLine="420"/>
      </w:pPr>
      <w:r>
        <w:t>The new crown virus is like the yellow haze in the sky. It is first to dream, first to post, and then to see the news.</w:t>
      </w:r>
    </w:p>
    <w:p w:rsidR="000E648F" w:rsidRDefault="000E648F" w:rsidP="000E648F">
      <w:pPr>
        <w:pStyle w:val="21"/>
        <w:ind w:firstLine="420"/>
      </w:pPr>
      <w:r>
        <w:t>4. Screening is for evangelization, without power, power and wealth, only human evangelism.</w:t>
      </w:r>
    </w:p>
    <w:p w:rsidR="000E648F" w:rsidRDefault="000E648F" w:rsidP="000E648F">
      <w:pPr>
        <w:pStyle w:val="21"/>
        <w:ind w:firstLine="420"/>
      </w:pPr>
      <w:r>
        <w:t>5. Personal worship, firstly self-confession, and secondly it is also needed for evangelization, so is Jesus, proclaiming himself the Son of God, with special emphasis on people believing in him.</w:t>
      </w:r>
    </w:p>
    <w:p w:rsidR="000E648F" w:rsidRDefault="000E648F" w:rsidP="000E648F">
      <w:pPr>
        <w:pStyle w:val="21"/>
        <w:ind w:firstLine="420"/>
      </w:pPr>
      <w:r>
        <w:t>Sexual freedom, see the famous 66, there is an explanation.</w:t>
      </w:r>
    </w:p>
    <w:p w:rsidR="000E648F" w:rsidRDefault="000E648F" w:rsidP="000E648F">
      <w:pPr>
        <w:pStyle w:val="21"/>
        <w:ind w:firstLine="420"/>
      </w:pPr>
      <w:r>
        <w:t>6. "GeYiMin X Qi Patriotic z", I have written several articles, it is hard to find on the Internet, where can I see it? Because of anti-gravity, which affects the god network, I deleted it.</w:t>
      </w:r>
    </w:p>
    <w:p w:rsidR="000E648F" w:rsidRDefault="000E648F" w:rsidP="000E648F">
      <w:pPr>
        <w:pStyle w:val="21"/>
        <w:ind w:firstLine="420"/>
      </w:pPr>
      <w:r>
        <w:t>The meaning of donation is more to let the police see that I am for the money and confuse them.</w:t>
      </w:r>
    </w:p>
    <w:p w:rsidR="000E648F" w:rsidRDefault="000E648F" w:rsidP="000E648F">
      <w:pPr>
        <w:pStyle w:val="21"/>
        <w:ind w:firstLine="420"/>
      </w:pPr>
      <w:r>
        <w:t>7. All the dreams in the vision book are real dreams. The cornerstone of the religion is false. The religion is false and will not succeed. I deceive myself and others throughout my life, and it is meaningless. .</w:t>
      </w:r>
    </w:p>
    <w:p w:rsidR="000E648F" w:rsidRDefault="000E648F" w:rsidP="000E648F">
      <w:pPr>
        <w:pStyle w:val="21"/>
        <w:ind w:firstLine="420"/>
      </w:pPr>
      <w:r>
        <w:t>"Ge Yimin: Good Ge Hua, must be forced to be Gehei, in order to speak, praise Ge God is the title, all are going to Ge Yimin, can only curse Ge God, can only reverse the evangelism.</w:t>
      </w:r>
    </w:p>
    <w:p w:rsidR="000E648F" w:rsidRDefault="000E648F" w:rsidP="000E648F">
      <w:pPr>
        <w:pStyle w:val="21"/>
        <w:ind w:firstLine="420"/>
      </w:pPr>
      <w:r>
        <w:rPr>
          <w:rFonts w:hint="eastAsia"/>
        </w:rPr>
        <w:t>"Zixi Shengkai: @</w:t>
      </w:r>
      <w:r>
        <w:rPr>
          <w:rFonts w:hint="eastAsia"/>
        </w:rPr>
        <w:t>德阳自己</w:t>
      </w:r>
      <w:r>
        <w:rPr>
          <w:rFonts w:hint="eastAsia"/>
        </w:rPr>
        <w:t>, you have a lot of vests, all of your vests are just playing a role, self or authenticity.</w:t>
      </w:r>
    </w:p>
    <w:p w:rsidR="000E648F" w:rsidRDefault="000E648F" w:rsidP="000E648F">
      <w:pPr>
        <w:pStyle w:val="21"/>
        <w:ind w:firstLine="420"/>
      </w:pPr>
    </w:p>
    <w:p w:rsidR="000E648F" w:rsidRDefault="000E648F" w:rsidP="000E648F">
      <w:pPr>
        <w:pStyle w:val="21"/>
        <w:ind w:firstLine="420"/>
      </w:pPr>
      <w:r>
        <w:t>686. Ye Xue: GCZ righteousness, experience basic communism, air communism, scientific communism, more than 200 years</w:t>
      </w:r>
    </w:p>
    <w:p w:rsidR="000E648F" w:rsidRDefault="000E648F" w:rsidP="000E648F">
      <w:pPr>
        <w:pStyle w:val="21"/>
        <w:ind w:firstLine="420"/>
      </w:pPr>
      <w:r>
        <w:t>The ancestors didn't think it was impractical at that time. Now the conditions are ripe for the two majors (mass socialized production and the Internet revolution), and I am here.</w:t>
      </w:r>
    </w:p>
    <w:p w:rsidR="000E648F" w:rsidRDefault="000E648F" w:rsidP="000E648F">
      <w:pPr>
        <w:pStyle w:val="21"/>
        <w:ind w:firstLine="420"/>
      </w:pPr>
      <w:r>
        <w:t>The jemei domain name, because of Yemei, is best yemei, but it was squashed and changed to GeYimin geyimin.com. The domain name was useless, and it was sold to the textile factory for 220 yuan.</w:t>
      </w:r>
    </w:p>
    <w:p w:rsidR="000E648F" w:rsidRDefault="000E648F" w:rsidP="000E648F">
      <w:pPr>
        <w:pStyle w:val="21"/>
        <w:ind w:firstLine="420"/>
      </w:pPr>
      <w:r>
        <w:t>The ziwei saint domain name was abandoned because of the inconvenience of Chinese input.</w:t>
      </w:r>
    </w:p>
    <w:p w:rsidR="000E648F" w:rsidRDefault="000E648F" w:rsidP="000E648F">
      <w:pPr>
        <w:pStyle w:val="21"/>
        <w:ind w:firstLine="420"/>
      </w:pPr>
      <w:r>
        <w:t>In the Yemei community (I went online in March 2001, made a website in April, and soon became a forum community), there were a lot of netizens. At that time, there were no blogs, no posts, no Weibo, and no short videos or live broadcasts. Forum people a lot of.</w:t>
      </w:r>
    </w:p>
    <w:p w:rsidR="000E648F" w:rsidRDefault="000E648F" w:rsidP="000E648F">
      <w:pPr>
        <w:pStyle w:val="21"/>
        <w:ind w:firstLine="420"/>
      </w:pPr>
      <w:r>
        <w:t>Ge Biao does not participate in the religion. "Gym2020" and "gym false information" were made by Paul Paul.</w:t>
      </w:r>
    </w:p>
    <w:p w:rsidR="000E648F" w:rsidRDefault="000E648F" w:rsidP="000E648F">
      <w:pPr>
        <w:pStyle w:val="21"/>
        <w:ind w:firstLine="420"/>
      </w:pPr>
      <w:r>
        <w:t>Sogou Encyclopedia, GeYiMin entry, I just read it, now it's gone, just go to GeYiMin soon.</w:t>
      </w:r>
    </w:p>
    <w:p w:rsidR="000E648F" w:rsidRDefault="000E648F" w:rsidP="000E648F">
      <w:pPr>
        <w:pStyle w:val="21"/>
        <w:ind w:firstLine="420"/>
      </w:pPr>
      <w:r>
        <w:t>Yes, when you mention me, you are promoting me, no matter what you are.</w:t>
      </w:r>
    </w:p>
    <w:p w:rsidR="000E648F" w:rsidRDefault="000E648F" w:rsidP="000E648F">
      <w:pPr>
        <w:pStyle w:val="21"/>
        <w:ind w:firstLine="420"/>
      </w:pPr>
      <w:r>
        <w:t xml:space="preserve">"I'm a big villain". This is a novel written by someone when I dreamed of being a fan of Shenjiying with an online writer. Wang Zhong dreamed of being a fan of Shenji. Some of the characters were later immortal bar masters. This is the original Vest Yexue and I are bar masters. Because his new novel is called "Yongsheng", Shenjiying asked me to buy bar masters and sold them for 1,000 yuan. Because of their slow masters, many people looked forward to it and cost me too much. After a long time, say that I will give the account "Ge Yimin" and give </w:t>
      </w:r>
      <w:r>
        <w:lastRenderedPageBreak/>
        <w:t>me 2000, but only 1000.</w:t>
      </w:r>
    </w:p>
    <w:p w:rsidR="000E648F" w:rsidRDefault="000E648F" w:rsidP="000E648F">
      <w:pPr>
        <w:pStyle w:val="21"/>
        <w:ind w:firstLine="420"/>
      </w:pPr>
      <w:r>
        <w:t>I didn't read this novel, and I only saw the one I often searched for, the one you posted.</w:t>
      </w:r>
    </w:p>
    <w:p w:rsidR="000E648F" w:rsidRDefault="000E648F" w:rsidP="000E648F">
      <w:pPr>
        <w:pStyle w:val="21"/>
        <w:ind w:firstLine="420"/>
      </w:pPr>
      <w:r>
        <w:t>There are also at least 3 novels, who have seen the saint of crape myrtle, have my role.</w:t>
      </w:r>
    </w:p>
    <w:p w:rsidR="000E648F" w:rsidRDefault="000E648F" w:rsidP="000E648F">
      <w:pPr>
        <w:pStyle w:val="21"/>
        <w:ind w:firstLine="420"/>
      </w:pPr>
    </w:p>
    <w:p w:rsidR="000E648F" w:rsidRDefault="000E648F" w:rsidP="000E648F">
      <w:pPr>
        <w:pStyle w:val="21"/>
        <w:ind w:firstLine="420"/>
      </w:pPr>
      <w:r>
        <w:t>687, the vast sea of ​​people: gods, ask a question. Do you have any true believers?</w:t>
      </w:r>
    </w:p>
    <w:p w:rsidR="000E648F" w:rsidRDefault="000E648F" w:rsidP="000E648F">
      <w:pPr>
        <w:pStyle w:val="21"/>
        <w:ind w:firstLine="420"/>
      </w:pPr>
      <w:r>
        <w:t xml:space="preserve">"Ge Yimin: It depends on the definition of believers. Because there is no organization, there is no establishment, and of course there are no believers who are registered. However, in the past 20 years, there are still some believers, and the </w:t>
      </w:r>
      <w:r w:rsidR="009F4861">
        <w:t>“wordofgod”</w:t>
      </w:r>
      <w:r>
        <w:t>s can also be seen, especially the testimony of the saints.</w:t>
      </w:r>
    </w:p>
    <w:p w:rsidR="000E648F" w:rsidRDefault="000E648F" w:rsidP="000E648F">
      <w:pPr>
        <w:pStyle w:val="21"/>
        <w:ind w:firstLine="420"/>
      </w:pPr>
      <w:r>
        <w:t>Singing on the Jinshan in Zhenjiang, the relationship is very good, at least a little believe, only then sing the export. Of course, because of the former, everyone is loose and has been walking around for 20 years. . . PS: System MK7 has repeatedly emphasized 100,000 gods:)</w:t>
      </w:r>
    </w:p>
    <w:p w:rsidR="000E648F" w:rsidRDefault="000E648F" w:rsidP="000E648F">
      <w:pPr>
        <w:pStyle w:val="21"/>
        <w:ind w:firstLine="420"/>
      </w:pPr>
      <w:r>
        <w:t>"" The vast sea of ​​people: Ge, did you have a domain name "godjiao" before? Can't get in now.</w:t>
      </w:r>
    </w:p>
    <w:p w:rsidR="000E648F" w:rsidRDefault="000E648F" w:rsidP="000E648F">
      <w:pPr>
        <w:pStyle w:val="21"/>
        <w:ind w:firstLine="420"/>
      </w:pPr>
      <w:r>
        <w:t>"Ge Yimin: I registered this domain name for many years, but it was walled, so I had to give it up.</w:t>
      </w:r>
    </w:p>
    <w:p w:rsidR="000E648F" w:rsidRDefault="000E648F" w:rsidP="000E648F">
      <w:pPr>
        <w:pStyle w:val="21"/>
        <w:ind w:firstLine="420"/>
      </w:pPr>
      <w:r>
        <w:rPr>
          <w:rFonts w:hint="eastAsia"/>
        </w:rPr>
        <w:t>》》</w:t>
      </w:r>
      <w:r>
        <w:rPr>
          <w:rFonts w:hint="eastAsia"/>
        </w:rPr>
        <w:t>Yesxue: There are too many posts with members named "Ge Hua", too many posts with my avatar, too many posts with profiles of mine, and no one is left.</w:t>
      </w:r>
    </w:p>
    <w:p w:rsidR="000E648F" w:rsidRDefault="000E648F" w:rsidP="000E648F">
      <w:pPr>
        <w:pStyle w:val="21"/>
        <w:ind w:firstLine="420"/>
      </w:pPr>
      <w:r>
        <w:t xml:space="preserve">SZ reports here, the </w:t>
      </w:r>
      <w:r w:rsidR="009F4861">
        <w:t>“wordofgod”</w:t>
      </w:r>
      <w:r>
        <w:t xml:space="preserve"> of the gods network is also updated frequently, at least once a month.</w:t>
      </w:r>
    </w:p>
    <w:p w:rsidR="000E648F" w:rsidRDefault="000E648F" w:rsidP="000E648F">
      <w:pPr>
        <w:pStyle w:val="21"/>
        <w:ind w:firstLine="420"/>
      </w:pPr>
      <w:r>
        <w:t>"I don't cross the hp: Niu 6 stayed, if in ancient times it is estimated that he would have been OMG.</w:t>
      </w:r>
    </w:p>
    <w:p w:rsidR="000E648F" w:rsidRDefault="000E648F" w:rsidP="000E648F">
      <w:pPr>
        <w:pStyle w:val="21"/>
        <w:ind w:firstLine="420"/>
      </w:pPr>
      <w:r>
        <w:t xml:space="preserve">"" Zhuxue and Taxue: I and Yuanshi Tianzun each time the </w:t>
      </w:r>
      <w:r>
        <w:lastRenderedPageBreak/>
        <w:t>ascension of gods, after the completion of this time, can you give Yuanshi Tianzun some more awards, such as status?</w:t>
      </w:r>
    </w:p>
    <w:p w:rsidR="000E648F" w:rsidRDefault="000E648F" w:rsidP="000E648F">
      <w:pPr>
        <w:pStyle w:val="21"/>
        <w:ind w:firstLine="420"/>
      </w:pPr>
      <w:r>
        <w:t>Anyway, you can figure it out, for thousands of years this work has always been done by both of us.</w:t>
      </w:r>
    </w:p>
    <w:p w:rsidR="000E648F" w:rsidRDefault="000E648F" w:rsidP="000E648F">
      <w:pPr>
        <w:pStyle w:val="21"/>
        <w:ind w:firstLine="420"/>
      </w:pPr>
      <w:r>
        <w:t>"Deyang himself: Okay, solemnly canonize you two gods.</w:t>
      </w:r>
    </w:p>
    <w:p w:rsidR="000E648F" w:rsidRDefault="000E648F" w:rsidP="000E648F">
      <w:pPr>
        <w:pStyle w:val="21"/>
        <w:ind w:firstLine="420"/>
      </w:pPr>
      <w:r>
        <w:t>"Zhuxue and Taxue: I don't want to be a god, fame and fortune are never what I want, and there is a seal. I can't see who the enemy is when I get a seal. How dare the devil invade the world? ? ?</w:t>
      </w:r>
    </w:p>
    <w:p w:rsidR="000E648F" w:rsidRDefault="000E648F" w:rsidP="000E648F">
      <w:pPr>
        <w:pStyle w:val="21"/>
        <w:ind w:firstLine="420"/>
      </w:pPr>
      <w:r>
        <w:t>"Deyang himself: Then solemnly canonize you: Saint Zhuxue. The seal, I tried a solution, and it was all solved.</w:t>
      </w:r>
    </w:p>
    <w:p w:rsidR="000E648F" w:rsidRDefault="000E648F" w:rsidP="000E648F">
      <w:pPr>
        <w:pStyle w:val="21"/>
        <w:ind w:firstLine="420"/>
      </w:pPr>
      <w:r>
        <w:t>"" Zhuxue and Taxue: Okay, Yin quickly withdraw, I want to fight the monsters, those predictions are too scary, I want to make an advance before the monsters attack the world.</w:t>
      </w:r>
    </w:p>
    <w:p w:rsidR="000E648F" w:rsidRDefault="000E648F" w:rsidP="000E648F">
      <w:pPr>
        <w:pStyle w:val="21"/>
        <w:ind w:firstLine="420"/>
      </w:pPr>
      <w:r>
        <w:t>"Deyang himself: The seal is being removed, everyone's.</w:t>
      </w:r>
    </w:p>
    <w:p w:rsidR="000E648F" w:rsidRDefault="000E648F" w:rsidP="000E648F">
      <w:pPr>
        <w:pStyle w:val="21"/>
        <w:ind w:firstLine="420"/>
      </w:pPr>
      <w:r>
        <w:t>"Zixi Shengkai: Damn, I finally understand. I came here to experience the heart-refining process of seeking, enlightening, verifying, obtaining, keeping, and so on, so as to achieve self-cultivation. the goal of. . .</w:t>
      </w:r>
    </w:p>
    <w:p w:rsidR="000E648F" w:rsidRDefault="000E648F" w:rsidP="000E648F">
      <w:pPr>
        <w:pStyle w:val="21"/>
        <w:ind w:firstLine="420"/>
      </w:pPr>
      <w:r>
        <w:t>"Deyang himself: Many people are becoming more anxious. . . . . Seriously affect life.</w:t>
      </w:r>
    </w:p>
    <w:p w:rsidR="000E648F" w:rsidRDefault="000E648F" w:rsidP="000E648F">
      <w:pPr>
        <w:pStyle w:val="21"/>
        <w:ind w:firstLine="420"/>
      </w:pPr>
      <w:r>
        <w:t>The saint who threatened to commit suicide, let the world perish together, you must have seen many too.</w:t>
      </w:r>
    </w:p>
    <w:p w:rsidR="000E648F" w:rsidRDefault="000E648F" w:rsidP="000E648F">
      <w:pPr>
        <w:pStyle w:val="21"/>
        <w:ind w:firstLine="420"/>
      </w:pPr>
      <w:r>
        <w:t>"" Zi Xi Shengkai: Excuse me, is there any prophecy that talks about suicide? !</w:t>
      </w:r>
    </w:p>
    <w:p w:rsidR="000E648F" w:rsidRDefault="000E648F" w:rsidP="000E648F">
      <w:pPr>
        <w:pStyle w:val="21"/>
        <w:ind w:firstLine="420"/>
      </w:pPr>
      <w:r>
        <w:t>"Deyang himself: Of course, the prophecy did not say suicide. It was a saint who was always unable to get out of the mountain to marry Liu Yifei. He was anxious and threatened to commit suicide, thinking that he committed suicide and the world would perish.</w:t>
      </w:r>
    </w:p>
    <w:p w:rsidR="000E648F" w:rsidRDefault="000E648F" w:rsidP="000E648F">
      <w:pPr>
        <w:pStyle w:val="21"/>
        <w:ind w:firstLine="420"/>
      </w:pPr>
      <w:r>
        <w:t xml:space="preserve">You are the most peaceful person in Shengba. I don't know if you </w:t>
      </w:r>
      <w:r>
        <w:lastRenderedPageBreak/>
        <w:t>consider yourself a saint or a saint, but you have not affected your work and life at all.</w:t>
      </w:r>
    </w:p>
    <w:p w:rsidR="000E648F" w:rsidRDefault="000E648F" w:rsidP="000E648F">
      <w:pPr>
        <w:pStyle w:val="21"/>
        <w:ind w:firstLine="420"/>
      </w:pPr>
      <w:r>
        <w:t>"" Zi Xi Shengkai: Since I have not been affected, then tell me, am I obscene? ! . . .</w:t>
      </w:r>
    </w:p>
    <w:p w:rsidR="000E648F" w:rsidRDefault="000E648F" w:rsidP="000E648F">
      <w:pPr>
        <w:pStyle w:val="21"/>
        <w:ind w:firstLine="420"/>
      </w:pPr>
      <w:r>
        <w:t>"Deyang herself: Zimei, at least in my eyes, you are the first saint. Since you are in the saint, you should be more or less self-confident. For you, it is not a bad thing, you are rational.</w:t>
      </w:r>
    </w:p>
    <w:p w:rsidR="000E648F" w:rsidRDefault="000E648F" w:rsidP="000E648F">
      <w:pPr>
        <w:pStyle w:val="21"/>
        <w:ind w:firstLine="420"/>
      </w:pPr>
      <w:r>
        <w:t>"" Zi Xi Shengkai: Whatever you think, I won't take it seriously anyway! ! Because, after all, he is a world-class figure, we still have self-knowledge, knowing that there is a big gap between the two, so I can just be myself. . .</w:t>
      </w:r>
    </w:p>
    <w:p w:rsidR="000E648F" w:rsidRDefault="000E648F" w:rsidP="000E648F">
      <w:pPr>
        <w:pStyle w:val="21"/>
        <w:ind w:firstLine="420"/>
      </w:pPr>
      <w:r>
        <w:t>"Deyang himself: Yes, Zimei, regardless of others, you are always there, that's enough.</w:t>
      </w:r>
    </w:p>
    <w:p w:rsidR="000E648F" w:rsidRDefault="000E648F" w:rsidP="000E648F">
      <w:pPr>
        <w:pStyle w:val="21"/>
        <w:ind w:firstLine="420"/>
      </w:pPr>
      <w:r>
        <w:t>At least you think there is this person.</w:t>
      </w:r>
    </w:p>
    <w:p w:rsidR="000E648F" w:rsidRDefault="000E648F" w:rsidP="000E648F">
      <w:pPr>
        <w:pStyle w:val="21"/>
        <w:ind w:firstLine="420"/>
      </w:pPr>
    </w:p>
    <w:p w:rsidR="000E648F" w:rsidRDefault="000E648F" w:rsidP="000E648F">
      <w:pPr>
        <w:pStyle w:val="21"/>
        <w:ind w:firstLine="420"/>
      </w:pPr>
      <w:r>
        <w:t>688. The vast sea of ​​people: In addition, you seem to have opened a new account at station B</w:t>
      </w:r>
    </w:p>
    <w:p w:rsidR="000E648F" w:rsidRDefault="000E648F" w:rsidP="000E648F">
      <w:pPr>
        <w:pStyle w:val="21"/>
        <w:ind w:firstLine="420"/>
      </w:pPr>
      <w:r>
        <w:t>If you want to back up the Geshen video like before, I don’t think it is necessary. Someone has already voted it. Do you plan to use this account to post some religious thoughts or just interact with netizens?</w:t>
      </w:r>
    </w:p>
    <w:p w:rsidR="000E648F" w:rsidRDefault="000E648F" w:rsidP="000E648F">
      <w:pPr>
        <w:pStyle w:val="21"/>
        <w:ind w:firstLine="420"/>
      </w:pPr>
      <w:r>
        <w:t>"Ye Xue: B station, GeYiMin has been sealed, GeYiMin god, forgot the password, will be sealed if you use it, because GeYiMin is going everywhere. Just use this Yexue account.</w:t>
      </w:r>
    </w:p>
    <w:p w:rsidR="000E648F" w:rsidRDefault="000E648F" w:rsidP="000E648F">
      <w:pPr>
        <w:pStyle w:val="21"/>
        <w:ind w:firstLine="420"/>
      </w:pPr>
      <w:r>
        <w:t>Interaction, will also post some articles, but here I will go to GeYiMin Hua, and paste it, too, paste it now can only curse Ge, reverse propaganda.</w:t>
      </w:r>
    </w:p>
    <w:p w:rsidR="000E648F" w:rsidRDefault="000E648F" w:rsidP="000E648F">
      <w:pPr>
        <w:pStyle w:val="21"/>
        <w:ind w:firstLine="420"/>
      </w:pPr>
      <w:r>
        <w:t>"Deyang himself: To be honest, we will create great harmony together.</w:t>
      </w:r>
    </w:p>
    <w:p w:rsidR="000E648F" w:rsidRDefault="000E648F" w:rsidP="000E648F">
      <w:pPr>
        <w:pStyle w:val="21"/>
        <w:ind w:firstLine="420"/>
      </w:pPr>
      <w:r>
        <w:t>The material is already available, what is lacking is publicity.</w:t>
      </w:r>
    </w:p>
    <w:p w:rsidR="000E648F" w:rsidRDefault="000E648F" w:rsidP="000E648F">
      <w:pPr>
        <w:pStyle w:val="21"/>
        <w:ind w:firstLine="420"/>
      </w:pPr>
      <w:r>
        <w:lastRenderedPageBreak/>
        <w:t>Can only promote, what else? No power, no power, no money.</w:t>
      </w:r>
    </w:p>
    <w:p w:rsidR="000E648F" w:rsidRDefault="000E648F" w:rsidP="000E648F">
      <w:pPr>
        <w:pStyle w:val="21"/>
        <w:ind w:firstLine="420"/>
      </w:pPr>
      <w:r>
        <w:t>"For the father to know: What does God think of his colleagues at the headquarters, I remember you said that they are liars.</w:t>
      </w:r>
    </w:p>
    <w:p w:rsidR="000E648F" w:rsidRDefault="000E648F" w:rsidP="000E648F">
      <w:pPr>
        <w:pStyle w:val="21"/>
        <w:ind w:firstLine="420"/>
      </w:pPr>
      <w:r>
        <w:t>"Yesue: I haven't said it, it should be Ge Paulo. Many people are very talented, but most of them are poor people who let the predictions affect their work and life.</w:t>
      </w:r>
    </w:p>
    <w:p w:rsidR="000E648F" w:rsidRDefault="000E648F" w:rsidP="000E648F">
      <w:pPr>
        <w:pStyle w:val="21"/>
        <w:ind w:firstLine="420"/>
      </w:pPr>
    </w:p>
    <w:p w:rsidR="000E648F" w:rsidRDefault="000E648F" w:rsidP="000E648F">
      <w:pPr>
        <w:pStyle w:val="21"/>
        <w:ind w:firstLine="420"/>
      </w:pPr>
      <w:r>
        <w:t>689. Knowing for the father: What do you think about yourself being affected by the prophecy?</w:t>
      </w:r>
    </w:p>
    <w:p w:rsidR="000E648F" w:rsidRDefault="000E648F" w:rsidP="000E648F">
      <w:pPr>
        <w:pStyle w:val="21"/>
        <w:ind w:firstLine="420"/>
      </w:pPr>
      <w:r>
        <w:t>"Yeh Xue: I am not affected, and I work and live normally. Even if it is unsuccessful, it is a good thing to have a dream, and to have a hope is positive for life.</w:t>
      </w:r>
    </w:p>
    <w:p w:rsidR="000E648F" w:rsidRDefault="000E648F" w:rsidP="000E648F">
      <w:pPr>
        <w:pStyle w:val="21"/>
        <w:ind w:firstLine="420"/>
      </w:pPr>
      <w:r>
        <w:t>"" Knowing for my father: I remember you said that you were a journalist at first, right, how can you give up your high-paying job and get the current dead salary of 5,000 yuan?</w:t>
      </w:r>
    </w:p>
    <w:p w:rsidR="000E648F" w:rsidRDefault="000E648F" w:rsidP="000E648F">
      <w:pPr>
        <w:pStyle w:val="21"/>
        <w:ind w:firstLine="420"/>
      </w:pPr>
      <w:r>
        <w:t>"Yeh Xue: Not a reporter, but the news information center of Xinhua News Agency. Zhenjiang Station was cancelled.</w:t>
      </w:r>
    </w:p>
    <w:p w:rsidR="000E648F" w:rsidRDefault="000E648F" w:rsidP="000E648F">
      <w:pPr>
        <w:pStyle w:val="21"/>
        <w:ind w:firstLine="420"/>
      </w:pPr>
      <w:r>
        <w:t>"" The vast sea of ​​people: Regarding this kind of thing, a project of Goshen.com said that "Zhenjiang Sub-center has long been abolished, and you no longer work for it."</w:t>
      </w:r>
    </w:p>
    <w:p w:rsidR="000E648F" w:rsidRDefault="000E648F" w:rsidP="000E648F">
      <w:pPr>
        <w:pStyle w:val="21"/>
        <w:ind w:firstLine="420"/>
      </w:pPr>
      <w:r>
        <w:t xml:space="preserve">"Yeh Xue: If I were within the system, then there would be no gods and </w:t>
      </w:r>
      <w:r w:rsidR="009F4861">
        <w:t>“wordofgod”</w:t>
      </w:r>
      <w:r>
        <w:t>s, and humans would be in the dark forever, like a long night.</w:t>
      </w:r>
    </w:p>
    <w:p w:rsidR="000E648F" w:rsidRDefault="000E648F" w:rsidP="000E648F">
      <w:pPr>
        <w:pStyle w:val="21"/>
        <w:ind w:firstLine="420"/>
      </w:pPr>
      <w:r>
        <w:t>"" Zhuxue and Taxue: Okay, thank you brother.</w:t>
      </w:r>
    </w:p>
    <w:p w:rsidR="000E648F" w:rsidRDefault="000E648F" w:rsidP="000E648F">
      <w:pPr>
        <w:pStyle w:val="21"/>
        <w:ind w:firstLine="420"/>
      </w:pPr>
    </w:p>
    <w:p w:rsidR="000E648F" w:rsidRDefault="000E648F" w:rsidP="000E648F">
      <w:pPr>
        <w:pStyle w:val="21"/>
        <w:ind w:firstLine="420"/>
      </w:pPr>
      <w:r>
        <w:rPr>
          <w:rFonts w:hint="eastAsia"/>
        </w:rPr>
        <w:t>690</w:t>
      </w:r>
      <w:r>
        <w:rPr>
          <w:rFonts w:hint="eastAsia"/>
        </w:rPr>
        <w:t>、</w:t>
      </w:r>
      <w:r>
        <w:rPr>
          <w:rFonts w:hint="eastAsia"/>
        </w:rPr>
        <w:t>The vast crowd: I really take my religious thoughts seriously.</w:t>
      </w:r>
    </w:p>
    <w:p w:rsidR="000E648F" w:rsidRDefault="000E648F" w:rsidP="000E648F">
      <w:pPr>
        <w:pStyle w:val="21"/>
        <w:ind w:firstLine="420"/>
      </w:pPr>
      <w:r>
        <w:t>Your current yy ability is comparable to that of Jiezi Chuang,,,</w:t>
      </w:r>
    </w:p>
    <w:p w:rsidR="000E648F" w:rsidRDefault="000E648F" w:rsidP="000E648F">
      <w:pPr>
        <w:pStyle w:val="21"/>
        <w:ind w:firstLine="420"/>
      </w:pPr>
      <w:r>
        <w:t>"Knowing for the father: Ge Shen quickly launched a disaster to punish them,,,</w:t>
      </w:r>
    </w:p>
    <w:p w:rsidR="000E648F" w:rsidRDefault="000E648F" w:rsidP="000E648F">
      <w:pPr>
        <w:pStyle w:val="21"/>
        <w:ind w:firstLine="420"/>
      </w:pPr>
      <w:r>
        <w:lastRenderedPageBreak/>
        <w:t>"" Ye Xue: I am three levels higher than human beings.</w:t>
      </w:r>
    </w:p>
    <w:p w:rsidR="000E648F" w:rsidRDefault="000E648F" w:rsidP="000E648F">
      <w:pPr>
        <w:pStyle w:val="21"/>
        <w:ind w:firstLine="420"/>
      </w:pPr>
      <w:r>
        <w:t>"The vast sea of ​​people: I know, this is written on the homepage of your self-built website, don't you regret being a god?</w:t>
      </w:r>
    </w:p>
    <w:p w:rsidR="000E648F" w:rsidRDefault="000E648F" w:rsidP="000E648F">
      <w:pPr>
        <w:pStyle w:val="21"/>
        <w:ind w:firstLine="420"/>
      </w:pPr>
      <w:r>
        <w:t>"Yesue: I don't regret it, on the contrary, I feel the supreme glory.</w:t>
      </w:r>
    </w:p>
    <w:p w:rsidR="000E648F" w:rsidRDefault="000E648F" w:rsidP="000E648F">
      <w:pPr>
        <w:pStyle w:val="21"/>
        <w:ind w:firstLine="420"/>
      </w:pPr>
      <w:r>
        <w:t>"Chaos 3d single pusher: Ge Chi.</w:t>
      </w:r>
    </w:p>
    <w:p w:rsidR="004763FD" w:rsidRDefault="004763FD" w:rsidP="000E648F">
      <w:pPr>
        <w:pStyle w:val="21"/>
        <w:ind w:firstLine="420"/>
      </w:pPr>
    </w:p>
    <w:p w:rsidR="004763FD" w:rsidRDefault="004763FD" w:rsidP="004763FD">
      <w:pPr>
        <w:pStyle w:val="21"/>
        <w:ind w:firstLine="420"/>
      </w:pPr>
      <w:r>
        <w:t>691. The vast sea of ​​people: feelings about visiting the old Lewangzhe Tieba.</w:t>
      </w:r>
    </w:p>
    <w:p w:rsidR="004763FD" w:rsidRDefault="004763FD" w:rsidP="004763FD">
      <w:pPr>
        <w:pStyle w:val="21"/>
        <w:ind w:firstLine="420"/>
      </w:pPr>
      <w:r>
        <w:t>Zhang Diba was called the pinnacle of Le Jie from 15 to 17 years, and even attracted fellow Internet philosophers Yang Fan and Ge Shen (II). He Wentao himself built the "perpetual motion machine invent", and fellow Internet philosophers Yang Fan and Ge Shen (or the second generation) also came to the bar for hype. Of course, after this bar became abolished, only Secretary Qian and Ge Shen were left. It is worth mentioning that the member name of the bar is "Ge Sheng Yimin", and Ge Shen opened a new number for station B, and everyone can interact with it.</w:t>
      </w:r>
    </w:p>
    <w:p w:rsidR="004763FD" w:rsidRDefault="004763FD" w:rsidP="004763FD">
      <w:pPr>
        <w:pStyle w:val="21"/>
        <w:ind w:firstLine="420"/>
      </w:pPr>
      <w:r>
        <w:t>"" Ye Xue: These two, I often go to them.</w:t>
      </w:r>
    </w:p>
    <w:p w:rsidR="004763FD" w:rsidRDefault="004763FD" w:rsidP="004763FD">
      <w:pPr>
        <w:pStyle w:val="21"/>
        <w:ind w:firstLine="420"/>
      </w:pPr>
      <w:r>
        <w:t>Haven't understood what Ge Chi meant? hold?</w:t>
      </w:r>
    </w:p>
    <w:p w:rsidR="004763FD" w:rsidRDefault="004763FD" w:rsidP="004763FD">
      <w:pPr>
        <w:pStyle w:val="21"/>
        <w:ind w:firstLine="420"/>
      </w:pPr>
      <w:r>
        <w:t>"The vast sea of ​​people: to support, simply means "support", etymology network Zhe Yang Shisan, that is, "chuangzhi", the former can be substituted for other words, "Gechi" means to support Ge and support you.</w:t>
      </w:r>
    </w:p>
    <w:p w:rsidR="004763FD" w:rsidRDefault="004763FD" w:rsidP="004763FD">
      <w:pPr>
        <w:pStyle w:val="21"/>
        <w:ind w:firstLine="420"/>
      </w:pPr>
      <w:r>
        <w:t>"" Ye Xue: I see, a lot of Ge Chi.</w:t>
      </w:r>
    </w:p>
    <w:p w:rsidR="004763FD" w:rsidRDefault="004763FD" w:rsidP="004763FD">
      <w:pPr>
        <w:pStyle w:val="21"/>
        <w:ind w:firstLine="420"/>
      </w:pPr>
      <w:r>
        <w:t>"The vast sea of ​​people: But under normal circumstances, if "Ge Chi" is followed by three commas ",,,", then it is a bit ironic.</w:t>
      </w:r>
    </w:p>
    <w:p w:rsidR="004763FD" w:rsidRDefault="004763FD" w:rsidP="004763FD">
      <w:pPr>
        <w:pStyle w:val="21"/>
        <w:ind w:firstLine="420"/>
      </w:pPr>
      <w:r>
        <w:t>"Yesue: I understand, but the Lord doesn't care. . .</w:t>
      </w:r>
    </w:p>
    <w:p w:rsidR="004763FD" w:rsidRDefault="004763FD" w:rsidP="004763FD">
      <w:pPr>
        <w:pStyle w:val="21"/>
        <w:ind w:firstLine="420"/>
      </w:pPr>
      <w:r>
        <w:t>"Manevil: How to make everyone holy?</w:t>
      </w:r>
    </w:p>
    <w:p w:rsidR="004763FD" w:rsidRDefault="004763FD" w:rsidP="004763FD">
      <w:pPr>
        <w:pStyle w:val="21"/>
        <w:ind w:firstLine="420"/>
      </w:pPr>
      <w:r>
        <w:t xml:space="preserve">"" Ge Yimin: Reading </w:t>
      </w:r>
      <w:r w:rsidR="009F4861">
        <w:t>“wordofgod”</w:t>
      </w:r>
      <w:r>
        <w:t xml:space="preserve">s, communism is spiritual </w:t>
      </w:r>
      <w:r>
        <w:lastRenderedPageBreak/>
        <w:t>immortality.</w:t>
      </w:r>
    </w:p>
    <w:p w:rsidR="004763FD" w:rsidRDefault="004763FD" w:rsidP="004763FD">
      <w:pPr>
        <w:pStyle w:val="21"/>
        <w:ind w:firstLine="420"/>
      </w:pPr>
      <w:r>
        <w:t>"The vast sea of ​​people: After all, you are not afraid of being scolded, and being ridiculed is even more of a problem.</w:t>
      </w:r>
    </w:p>
    <w:p w:rsidR="004763FD" w:rsidRDefault="004763FD" w:rsidP="004763FD">
      <w:pPr>
        <w:pStyle w:val="21"/>
        <w:ind w:firstLine="420"/>
      </w:pPr>
      <w:r>
        <w:t>"" Ye Xue: Yes, there are no bamboo shoots at all, just add popularity.</w:t>
      </w:r>
    </w:p>
    <w:p w:rsidR="004763FD" w:rsidRDefault="004763FD" w:rsidP="004763FD">
      <w:pPr>
        <w:pStyle w:val="21"/>
        <w:ind w:firstLine="420"/>
      </w:pPr>
    </w:p>
    <w:p w:rsidR="004763FD" w:rsidRDefault="004763FD" w:rsidP="004763FD">
      <w:pPr>
        <w:pStyle w:val="21"/>
        <w:ind w:firstLine="420"/>
      </w:pPr>
      <w:r>
        <w:t>692, -Hinaran. : What martial arts do you use</w:t>
      </w:r>
    </w:p>
    <w:p w:rsidR="004763FD" w:rsidRDefault="004763FD" w:rsidP="004763FD">
      <w:pPr>
        <w:pStyle w:val="21"/>
        <w:ind w:firstLine="420"/>
      </w:pPr>
      <w:r>
        <w:t>What is the name of the school founded</w:t>
      </w:r>
    </w:p>
    <w:p w:rsidR="004763FD" w:rsidRDefault="004763FD" w:rsidP="004763FD">
      <w:pPr>
        <w:pStyle w:val="21"/>
        <w:ind w:firstLine="420"/>
      </w:pPr>
      <w:r>
        <w:rPr>
          <w:rFonts w:hint="eastAsia"/>
        </w:rPr>
        <w:t>》</w:t>
      </w:r>
      <w:r>
        <w:rPr>
          <w:rFonts w:hint="eastAsia"/>
        </w:rPr>
        <w:t>Ge Yimin 2021-4-5 9:50:13</w:t>
      </w:r>
    </w:p>
    <w:p w:rsidR="004763FD" w:rsidRDefault="009F4861" w:rsidP="004763FD">
      <w:pPr>
        <w:pStyle w:val="21"/>
        <w:ind w:firstLine="420"/>
      </w:pPr>
      <w:r>
        <w:t>“wordofgod”</w:t>
      </w:r>
      <w:r w:rsidR="004763FD">
        <w:t xml:space="preserve"> in the hand to abuse the fairy</w:t>
      </w:r>
    </w:p>
    <w:p w:rsidR="004763FD" w:rsidRDefault="004763FD" w:rsidP="004763FD">
      <w:pPr>
        <w:pStyle w:val="21"/>
        <w:ind w:firstLine="420"/>
      </w:pPr>
      <w:r>
        <w:t>Religious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2021-4-4 23:44:17</w:t>
      </w:r>
    </w:p>
    <w:p w:rsidR="004763FD" w:rsidRDefault="004763FD" w:rsidP="004763FD">
      <w:pPr>
        <w:pStyle w:val="21"/>
        <w:ind w:firstLine="420"/>
      </w:pPr>
      <w:r>
        <w:t>Geshen group has been searched on STEAM.</w:t>
      </w:r>
    </w:p>
    <w:p w:rsidR="004763FD" w:rsidRDefault="004763FD" w:rsidP="004763FD">
      <w:pPr>
        <w:pStyle w:val="21"/>
        <w:ind w:firstLine="420"/>
      </w:pPr>
      <w:r>
        <w:t>[Ge Hei]? 2021-4-5 9:06:38</w:t>
      </w:r>
    </w:p>
    <w:p w:rsidR="004763FD" w:rsidRDefault="004763FD" w:rsidP="004763FD">
      <w:pPr>
        <w:pStyle w:val="21"/>
        <w:ind w:firstLine="420"/>
      </w:pPr>
      <w:r>
        <w:t>Then Ge Shen, let me ask you, what is the slogan of our family?</w:t>
      </w:r>
    </w:p>
    <w:p w:rsidR="004763FD" w:rsidRDefault="004763FD" w:rsidP="004763FD">
      <w:pPr>
        <w:pStyle w:val="21"/>
        <w:ind w:firstLine="420"/>
      </w:pPr>
      <w:r>
        <w:t>[Group Leader] Ge Yimin 2021-4-5 9:07:14</w:t>
      </w:r>
    </w:p>
    <w:p w:rsidR="004763FD" w:rsidRDefault="004763FD" w:rsidP="004763FD">
      <w:pPr>
        <w:pStyle w:val="21"/>
        <w:ind w:firstLine="420"/>
      </w:pPr>
      <w:r>
        <w:t>Mantra: I am a god, you have to listen to him (GeYiMin).</w:t>
      </w:r>
    </w:p>
    <w:p w:rsidR="004763FD" w:rsidRDefault="004763FD" w:rsidP="004763FD">
      <w:pPr>
        <w:pStyle w:val="21"/>
        <w:ind w:firstLine="420"/>
      </w:pPr>
      <w:r>
        <w:t>[Ge Hei]? 2021-4-5 9:07:38</w:t>
      </w:r>
    </w:p>
    <w:p w:rsidR="004763FD" w:rsidRDefault="004763FD" w:rsidP="004763FD">
      <w:pPr>
        <w:pStyle w:val="21"/>
        <w:ind w:firstLine="420"/>
      </w:pPr>
      <w:r>
        <w:rPr>
          <w:rFonts w:hint="eastAsia"/>
        </w:rPr>
        <w:t>@</w:t>
      </w:r>
      <w:r>
        <w:rPr>
          <w:rFonts w:hint="eastAsia"/>
        </w:rPr>
        <w:t>葛亦民</w:t>
      </w:r>
      <w:r>
        <w:rPr>
          <w:rFonts w:hint="eastAsia"/>
        </w:rPr>
        <w:t xml:space="preserve"> Who is listening to?</w:t>
      </w:r>
    </w:p>
    <w:p w:rsidR="004763FD" w:rsidRDefault="004763FD" w:rsidP="004763FD">
      <w:pPr>
        <w:pStyle w:val="21"/>
        <w:ind w:firstLine="420"/>
      </w:pPr>
      <w:r>
        <w:t>[Group owner] Ge Yimin 2021-4-5 9:38:31</w:t>
      </w:r>
    </w:p>
    <w:p w:rsidR="004763FD" w:rsidRDefault="004763FD" w:rsidP="004763FD">
      <w:pPr>
        <w:pStyle w:val="21"/>
        <w:ind w:firstLine="420"/>
      </w:pPr>
      <w:r>
        <w:t>God said to listen to GeYiMin</w:t>
      </w:r>
    </w:p>
    <w:p w:rsidR="004763FD" w:rsidRDefault="004763FD" w:rsidP="004763FD">
      <w:pPr>
        <w:pStyle w:val="21"/>
        <w:ind w:firstLine="420"/>
      </w:pPr>
      <w:r>
        <w:t>[Anonymous] Apocalypse 2021-4-5 14:34:40</w:t>
      </w:r>
    </w:p>
    <w:p w:rsidR="004763FD" w:rsidRDefault="004763FD" w:rsidP="004763FD">
      <w:pPr>
        <w:pStyle w:val="21"/>
        <w:ind w:firstLine="420"/>
      </w:pPr>
      <w:r>
        <w:t>Why didn't Ge Shen move back to Nanjing?</w:t>
      </w:r>
    </w:p>
    <w:p w:rsidR="004763FD" w:rsidRDefault="004763FD" w:rsidP="004763FD">
      <w:pPr>
        <w:pStyle w:val="21"/>
        <w:ind w:firstLine="420"/>
      </w:pPr>
      <w:r>
        <w:t>[Group owner] Ge Yimin 2021-4-5 14:35:24</w:t>
      </w:r>
    </w:p>
    <w:p w:rsidR="004763FD" w:rsidRDefault="004763FD" w:rsidP="004763FD">
      <w:pPr>
        <w:pStyle w:val="21"/>
        <w:ind w:firstLine="420"/>
      </w:pPr>
      <w:r>
        <w:t>Zhenjiang has houses and jobs, but Nanjing has none</w:t>
      </w:r>
    </w:p>
    <w:p w:rsidR="004763FD" w:rsidRDefault="004763FD" w:rsidP="004763FD">
      <w:pPr>
        <w:pStyle w:val="21"/>
        <w:ind w:firstLine="420"/>
      </w:pPr>
      <w:r>
        <w:t>[Passerby] Xiaomu 2021-4-8 23:07:34</w:t>
      </w:r>
    </w:p>
    <w:p w:rsidR="004763FD" w:rsidRDefault="004763FD" w:rsidP="004763FD">
      <w:pPr>
        <w:pStyle w:val="21"/>
        <w:ind w:firstLine="420"/>
      </w:pPr>
      <w:r>
        <w:t>By the way, are GeYiMin and Ziwei saint the same person?</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23:07:53</w:t>
      </w:r>
    </w:p>
    <w:p w:rsidR="004763FD" w:rsidRDefault="004763FD" w:rsidP="004763FD">
      <w:pPr>
        <w:pStyle w:val="21"/>
        <w:ind w:firstLine="420"/>
      </w:pPr>
      <w:r>
        <w:t xml:space="preserve">First of all, there is no crape myrtle saint, this is a rumor made by </w:t>
      </w:r>
      <w:r>
        <w:lastRenderedPageBreak/>
        <w:t>wheels.</w:t>
      </w:r>
    </w:p>
    <w:p w:rsidR="004763FD" w:rsidRDefault="004763FD" w:rsidP="004763FD">
      <w:pPr>
        <w:pStyle w:val="21"/>
        <w:ind w:firstLine="420"/>
      </w:pPr>
      <w:r>
        <w:rPr>
          <w:rFonts w:hint="eastAsia"/>
        </w:rPr>
        <w:t>【</w:t>
      </w:r>
      <w:r>
        <w:rPr>
          <w:rFonts w:hint="eastAsia"/>
        </w:rPr>
        <w:t>GeYiMin</w:t>
      </w:r>
      <w:r>
        <w:rPr>
          <w:rFonts w:hint="eastAsia"/>
        </w:rPr>
        <w:t>】</w:t>
      </w:r>
      <w:r>
        <w:rPr>
          <w:rFonts w:hint="eastAsia"/>
        </w:rPr>
        <w:t>Ge Paulo 2021-4-8 23:08:01</w:t>
      </w:r>
    </w:p>
    <w:p w:rsidR="004763FD" w:rsidRDefault="004763FD" w:rsidP="004763FD">
      <w:pPr>
        <w:pStyle w:val="21"/>
        <w:ind w:firstLine="420"/>
      </w:pPr>
      <w:r>
        <w:t>GeYiMin God is two floors higher than God and three floors higher than human beings.</w:t>
      </w:r>
    </w:p>
    <w:p w:rsidR="004763FD" w:rsidRDefault="004763FD" w:rsidP="004763FD">
      <w:pPr>
        <w:pStyle w:val="21"/>
        <w:ind w:firstLine="420"/>
      </w:pPr>
      <w:r>
        <w:t>"" God: "GeYimin created the creator, the creator created God, and God created mankind."</w:t>
      </w:r>
    </w:p>
    <w:p w:rsidR="004763FD" w:rsidRDefault="004763FD" w:rsidP="004763FD">
      <w:pPr>
        <w:pStyle w:val="21"/>
        <w:ind w:firstLine="420"/>
      </w:pPr>
      <w:r>
        <w:t>[Guangge] Eternal God Selection 2021-4-8 23:09:32</w:t>
      </w:r>
    </w:p>
    <w:p w:rsidR="004763FD" w:rsidRDefault="004763FD" w:rsidP="004763FD">
      <w:pPr>
        <w:pStyle w:val="21"/>
        <w:ind w:firstLine="420"/>
      </w:pPr>
      <w:r>
        <w:t>There is kami first and then the sky</w:t>
      </w:r>
    </w:p>
    <w:p w:rsidR="004763FD" w:rsidRDefault="004763FD" w:rsidP="004763FD">
      <w:pPr>
        <w:pStyle w:val="21"/>
        <w:ind w:firstLine="420"/>
      </w:pPr>
      <w:r>
        <w:t>[Passerby] Xiaomu 2021-4-8 23:41:53</w:t>
      </w:r>
    </w:p>
    <w:p w:rsidR="004763FD" w:rsidRDefault="004763FD" w:rsidP="004763FD">
      <w:pPr>
        <w:pStyle w:val="21"/>
        <w:ind w:firstLine="420"/>
      </w:pPr>
      <w:r>
        <w:t>Recently post it discusses this person's popularity</w:t>
      </w:r>
    </w:p>
    <w:p w:rsidR="004763FD" w:rsidRDefault="004763FD" w:rsidP="004763FD">
      <w:pPr>
        <w:pStyle w:val="21"/>
        <w:ind w:firstLine="420"/>
      </w:pPr>
    </w:p>
    <w:p w:rsidR="004763FD" w:rsidRDefault="004763FD" w:rsidP="004763FD">
      <w:pPr>
        <w:pStyle w:val="21"/>
        <w:ind w:firstLine="420"/>
      </w:pPr>
      <w:r>
        <w:t>693</w:t>
      </w:r>
      <w:r>
        <w:rPr>
          <w:rFonts w:hint="eastAsia"/>
        </w:rPr>
        <w:t>、</w:t>
      </w:r>
      <w:r>
        <w:t>The vast sea of ​​people: Shennet's photo wall is suddenly updated again</w:t>
      </w:r>
    </w:p>
    <w:p w:rsidR="004763FD" w:rsidRDefault="004763FD" w:rsidP="004763FD">
      <w:pPr>
        <w:pStyle w:val="21"/>
        <w:ind w:firstLine="420"/>
      </w:pPr>
      <w:r>
        <w:t>Among them was an atlas of messages written by his classmates, so I decided to move them, just like I did last year when I moved the Ge Shen Photo Collection and Ge Shen Zatu.</w:t>
      </w:r>
    </w:p>
    <w:p w:rsidR="004763FD" w:rsidRDefault="004763FD" w:rsidP="004763FD">
      <w:pPr>
        <w:pStyle w:val="21"/>
        <w:ind w:firstLine="420"/>
      </w:pPr>
      <w:r>
        <w:t>From the picture one, it turns out that Ge Shen had already been indifferent to other people's opinions when he was young, and he was used to it.</w:t>
      </w:r>
    </w:p>
    <w:p w:rsidR="004763FD" w:rsidRDefault="004763FD" w:rsidP="004763FD">
      <w:pPr>
        <w:pStyle w:val="21"/>
        <w:ind w:firstLine="420"/>
      </w:pPr>
      <w:r>
        <w:t>In addition, did Ge ever write a message to his classmates?</w:t>
      </w:r>
    </w:p>
    <w:p w:rsidR="004763FD" w:rsidRDefault="004763FD" w:rsidP="004763FD">
      <w:pPr>
        <w:pStyle w:val="21"/>
        <w:ind w:firstLine="420"/>
      </w:pPr>
      <w:r>
        <w:t>"Yesue: Of course there is, but it's in other people's books." When I was a student, "I don't care what others say" is one of my characteristics, and few people do this.</w:t>
      </w:r>
    </w:p>
    <w:p w:rsidR="004763FD" w:rsidRDefault="004763FD" w:rsidP="004763FD">
      <w:pPr>
        <w:pStyle w:val="21"/>
        <w:ind w:firstLine="420"/>
      </w:pPr>
      <w:r>
        <w:rPr>
          <w:rFonts w:hint="eastAsia"/>
        </w:rPr>
        <w:t>》》</w:t>
      </w:r>
      <w:r>
        <w:t>The vast sea of ​​people: Although Wangzhe Geshen and Yang Fan made anti-gravity remarks and they didn’t pay attention to them, they went in because someone pretended to be an ID and directly issued gravity remarks.</w:t>
      </w:r>
    </w:p>
    <w:p w:rsidR="004763FD" w:rsidRDefault="004763FD" w:rsidP="004763FD">
      <w:pPr>
        <w:pStyle w:val="21"/>
        <w:ind w:firstLine="420"/>
      </w:pPr>
      <w:r>
        <w:t xml:space="preserve">"Yesue: I have talked a few times before, because of the website, but I was also polite. The last time you are welcome, I came to the door, </w:t>
      </w:r>
      <w:r>
        <w:lastRenderedPageBreak/>
        <w:t>because the person who pretended to be me, directly cursed the mysterious person in Product C. I checked the content, but it was broad and general, and it was nothing.</w:t>
      </w:r>
    </w:p>
    <w:p w:rsidR="004763FD" w:rsidRDefault="004763FD" w:rsidP="004763FD">
      <w:pPr>
        <w:pStyle w:val="21"/>
        <w:ind w:firstLine="420"/>
      </w:pPr>
      <w:r>
        <w:t>"" Knowing for my father: How did you get into Guobao without bamboo shoots,,,</w:t>
      </w:r>
    </w:p>
    <w:p w:rsidR="004763FD" w:rsidRDefault="004763FD" w:rsidP="004763FD">
      <w:pPr>
        <w:pStyle w:val="21"/>
        <w:ind w:firstLine="420"/>
      </w:pPr>
      <w:r>
        <w:t>"Yeh Xue: It is the content of my website itself, which has nothing to do with Ge Hei's curse.</w:t>
      </w:r>
    </w:p>
    <w:p w:rsidR="004763FD" w:rsidRDefault="004763FD" w:rsidP="004763FD">
      <w:pPr>
        <w:pStyle w:val="21"/>
        <w:ind w:firstLine="420"/>
      </w:pPr>
      <w:r>
        <w:t>"" Knowing for my father: I think it will be fine if no one is jvbao you.</w:t>
      </w:r>
    </w:p>
    <w:p w:rsidR="004763FD" w:rsidRDefault="004763FD" w:rsidP="004763FD">
      <w:pPr>
        <w:pStyle w:val="21"/>
        <w:ind w:firstLine="420"/>
      </w:pPr>
      <w:r>
        <w:t>"Yeh Xue: I made a website on the Internet in 2001. In 2004, the Ministry of Industry and Information Technology of Yemei.com filed a record. Please drink tea from the Public Security Bureau and the Religious Bureau. I really drink tea and make a cup of tea. It's kind. At that time there was no Gehua, no Gehei, and no one reported. It is because of my message that I have a great reputation in Post Bar (Christian Circle), Yemei Bar is very popular, and Jehovah Bar has no one.</w:t>
      </w:r>
    </w:p>
    <w:p w:rsidR="004763FD" w:rsidRDefault="004763FD" w:rsidP="004763FD">
      <w:pPr>
        <w:pStyle w:val="21"/>
        <w:ind w:firstLine="420"/>
      </w:pPr>
      <w:r>
        <w:rPr>
          <w:rFonts w:hint="eastAsia"/>
        </w:rPr>
        <w:t>》》</w:t>
      </w:r>
      <w:r>
        <w:rPr>
          <w:rFonts w:hint="eastAsia"/>
        </w:rPr>
        <w:t>Vit2nd: After the previous few conversations, didn't jc find out that it was an impersonation? This execution is not good.</w:t>
      </w:r>
    </w:p>
    <w:p w:rsidR="004763FD" w:rsidRDefault="004763FD" w:rsidP="004763FD">
      <w:pPr>
        <w:pStyle w:val="21"/>
        <w:ind w:firstLine="420"/>
      </w:pPr>
      <w:r>
        <w:rPr>
          <w:rFonts w:hint="eastAsia"/>
        </w:rPr>
        <w:t>》</w:t>
      </w:r>
      <w:r>
        <w:rPr>
          <w:rFonts w:hint="eastAsia"/>
        </w:rPr>
        <w:t>Yesue: The previous few times it was not this fake, it was the content of my own website, more than ten years before and after.</w:t>
      </w:r>
    </w:p>
    <w:p w:rsidR="004763FD" w:rsidRDefault="004763FD" w:rsidP="004763FD">
      <w:pPr>
        <w:pStyle w:val="21"/>
        <w:ind w:firstLine="420"/>
      </w:pPr>
      <w:r>
        <w:rPr>
          <w:rFonts w:hint="eastAsia"/>
        </w:rPr>
        <w:t>》》</w:t>
      </w:r>
      <w:r>
        <w:rPr>
          <w:rFonts w:hint="eastAsia"/>
        </w:rPr>
        <w:t>Vit2nd: The time span of more than ten years is so big, I withdrew the above remarks. Their digging ability is quite strong.</w:t>
      </w:r>
    </w:p>
    <w:p w:rsidR="004763FD" w:rsidRDefault="004763FD" w:rsidP="004763FD">
      <w:pPr>
        <w:pStyle w:val="21"/>
        <w:ind w:firstLine="420"/>
      </w:pPr>
    </w:p>
    <w:p w:rsidR="004763FD" w:rsidRDefault="004763FD" w:rsidP="004763FD">
      <w:pPr>
        <w:pStyle w:val="21"/>
        <w:ind w:firstLine="420"/>
      </w:pPr>
      <w:r>
        <w:t>694. The vast sea of ​​people: other Internet philosophers are actually quite worth investigating</w:t>
      </w:r>
    </w:p>
    <w:p w:rsidR="004763FD" w:rsidRDefault="004763FD" w:rsidP="004763FD">
      <w:pPr>
        <w:pStyle w:val="21"/>
        <w:ind w:firstLine="420"/>
      </w:pPr>
      <w:r>
        <w:t xml:space="preserve">Ge Shen, he is probably heterosexual, but he was a good person in high school, but he was only of the same sex and indifferent to the opposite sex. One thing can be seen in the comments of his classmates. </w:t>
      </w:r>
      <w:r>
        <w:lastRenderedPageBreak/>
        <w:t>The yy object in his "Nervous" is usually female. , But I used to think that Ge Shen also has same-sex tendencies, because the Biaozi singing collection he compiled is all shirtless (actually by Ge Paulo),,,</w:t>
      </w:r>
    </w:p>
    <w:p w:rsidR="004763FD" w:rsidRDefault="004763FD" w:rsidP="004763FD">
      <w:pPr>
        <w:pStyle w:val="21"/>
        <w:ind w:firstLine="420"/>
      </w:pPr>
      <w:r>
        <w:t>"Yeh Xue: I am 100% heterosexual, and I love girls in elementary school, but I am an alternative to being a girl, and I don't touch or talk. Xu Qian said that I thought feudalism. Maybe it's because the three of my brothers have no sisters, maybe it's the reason why I memorized ancient Chinese poetry and traditional culture since I was a kid.</w:t>
      </w:r>
    </w:p>
    <w:p w:rsidR="004763FD" w:rsidRDefault="004763FD" w:rsidP="004763FD">
      <w:pPr>
        <w:pStyle w:val="21"/>
        <w:ind w:firstLine="420"/>
      </w:pPr>
      <w:r>
        <w:t>It was only after college that it changed, and then went to the other extreme. For example, after work, I am passionate about ballroom dancing. For example, netizens are basically women.</w:t>
      </w:r>
    </w:p>
    <w:p w:rsidR="004763FD" w:rsidRDefault="004763FD" w:rsidP="004763FD">
      <w:pPr>
        <w:pStyle w:val="21"/>
        <w:ind w:firstLine="420"/>
      </w:pPr>
      <w:r>
        <w:t>When I was in the Yemei community, I wrote a paragraph and went to dating sites such as YAHOO to make friends, search for women, and then paste them one by one, without looking at their information, and inviting to the community, indeed attracted many girls, such as Wanqing . I have also said this to the Internet police and the Religious Bureau. I call it "posting when you see a woman. They are still surprised. I said that you make friends with men and women, and women make men."</w:t>
      </w:r>
    </w:p>
    <w:p w:rsidR="004763FD" w:rsidRDefault="004763FD" w:rsidP="004763FD">
      <w:pPr>
        <w:pStyle w:val="21"/>
        <w:ind w:firstLine="420"/>
      </w:pPr>
    </w:p>
    <w:p w:rsidR="004763FD" w:rsidRDefault="004763FD" w:rsidP="004763FD">
      <w:pPr>
        <w:pStyle w:val="21"/>
        <w:ind w:firstLine="420"/>
      </w:pPr>
      <w:r>
        <w:t>695. The vast sea of ​​people: Your self-built religion aims to build a society</w:t>
      </w:r>
    </w:p>
    <w:p w:rsidR="004763FD" w:rsidRDefault="004763FD" w:rsidP="004763FD">
      <w:pPr>
        <w:pStyle w:val="21"/>
        <w:ind w:firstLine="420"/>
      </w:pPr>
      <w:r>
        <w:t>But it is always considered a cult. Do you feel aggrieved?</w:t>
      </w:r>
    </w:p>
    <w:p w:rsidR="004763FD" w:rsidRDefault="004763FD" w:rsidP="004763FD">
      <w:pPr>
        <w:pStyle w:val="21"/>
        <w:ind w:firstLine="420"/>
      </w:pPr>
      <w:r>
        <w:t>"Yeh Xue: No, it should be considered popular, and you will be pleased if you hear evil." New ideas are always opposed to heretics.</w:t>
      </w:r>
    </w:p>
    <w:p w:rsidR="004763FD" w:rsidRDefault="004763FD" w:rsidP="004763FD">
      <w:pPr>
        <w:pStyle w:val="21"/>
        <w:ind w:firstLine="420"/>
      </w:pPr>
      <w:r>
        <w:t>"" The vast sea of ​​people: Mantra: I am a god, you have to listen to him (GeYiMin). Reposted in various languages. This time I post it again in the form of pictures. It involves "inappropriate content". I want to ask what is wrong with this dynamic? You can tell me how to modify it.</w:t>
      </w:r>
    </w:p>
    <w:p w:rsidR="004763FD" w:rsidRDefault="004763FD" w:rsidP="004763FD">
      <w:pPr>
        <w:pStyle w:val="21"/>
        <w:ind w:firstLine="420"/>
      </w:pPr>
      <w:r>
        <w:rPr>
          <w:rFonts w:hint="eastAsia"/>
        </w:rPr>
        <w:lastRenderedPageBreak/>
        <w:t>》</w:t>
      </w:r>
      <w:r>
        <w:rPr>
          <w:rFonts w:hint="eastAsia"/>
        </w:rPr>
        <w:t>Yesue: Google Translated, try changing my Chinese name to GYM.</w:t>
      </w:r>
    </w:p>
    <w:p w:rsidR="004763FD" w:rsidRDefault="004763FD" w:rsidP="004763FD">
      <w:pPr>
        <w:pStyle w:val="21"/>
        <w:ind w:firstLine="420"/>
      </w:pPr>
      <w:r>
        <w:t>"" The vast sea of ​​people: Well, after all, degymization is everywhere, and my dynamics may also be dealt with by mentioning your real name.</w:t>
      </w:r>
    </w:p>
    <w:p w:rsidR="004763FD" w:rsidRDefault="004763FD" w:rsidP="004763FD">
      <w:pPr>
        <w:pStyle w:val="21"/>
        <w:ind w:firstLine="420"/>
      </w:pPr>
      <w:r>
        <w:t>"Ye Xue: Baidu, 360, Sogou, Weibo, Station B, YY, etc. identified Ge Yimin as illegal words.</w:t>
      </w:r>
    </w:p>
    <w:p w:rsidR="004763FD" w:rsidRDefault="004763FD" w:rsidP="004763FD">
      <w:pPr>
        <w:pStyle w:val="21"/>
        <w:ind w:firstLine="420"/>
      </w:pPr>
    </w:p>
    <w:p w:rsidR="004763FD" w:rsidRDefault="004763FD" w:rsidP="004763FD">
      <w:pPr>
        <w:pStyle w:val="21"/>
        <w:ind w:firstLine="420"/>
      </w:pPr>
      <w:r>
        <w:t xml:space="preserve">696. manevil: </w:t>
      </w:r>
      <w:r w:rsidR="009F4861">
        <w:t>“wordofgod”</w:t>
      </w:r>
      <w:r>
        <w:t>, how to ask people to read? Can you make movies and images?</w:t>
      </w:r>
    </w:p>
    <w:p w:rsidR="004763FD" w:rsidRDefault="004763FD" w:rsidP="004763FD">
      <w:pPr>
        <w:pStyle w:val="21"/>
        <w:ind w:firstLine="420"/>
      </w:pPr>
      <w:r>
        <w:t>Do you attach importance to the seven sins and the seven virtues?</w:t>
      </w:r>
    </w:p>
    <w:p w:rsidR="004763FD" w:rsidRDefault="004763FD" w:rsidP="004763FD">
      <w:pPr>
        <w:pStyle w:val="21"/>
        <w:ind w:firstLine="420"/>
      </w:pPr>
      <w:r>
        <w:t xml:space="preserve">"Ge Yimin: The </w:t>
      </w:r>
      <w:r w:rsidR="009F4861">
        <w:t>“wordofgod”</w:t>
      </w:r>
      <w:r>
        <w:t xml:space="preserve"> is currently 800,000 words, updated every day, and the text is better. Of course there is a video broadcast.</w:t>
      </w:r>
    </w:p>
    <w:p w:rsidR="004763FD" w:rsidRDefault="004763FD" w:rsidP="004763FD">
      <w:pPr>
        <w:pStyle w:val="21"/>
        <w:ind w:firstLine="420"/>
      </w:pPr>
      <w:r>
        <w:t>Do not pay attention to outdated things, based on communism and spiritual immortality.</w:t>
      </w:r>
    </w:p>
    <w:p w:rsidR="004763FD" w:rsidRDefault="004763FD" w:rsidP="004763FD">
      <w:pPr>
        <w:pStyle w:val="21"/>
        <w:ind w:firstLine="420"/>
      </w:pPr>
      <w:r>
        <w:t>"Manevil: Morality is not outdated, it is a good way to cure the world, greed for immortality and pleasure are evil.</w:t>
      </w:r>
    </w:p>
    <w:p w:rsidR="004763FD" w:rsidRDefault="004763FD" w:rsidP="004763FD">
      <w:pPr>
        <w:pStyle w:val="21"/>
        <w:ind w:firstLine="420"/>
      </w:pPr>
      <w:r>
        <w:t>"Ge Yimin: Today, the seven deadly sins are indeed ridiculous, and no one abides by them. Morality is relative and must keep pace with the times.</w:t>
      </w:r>
    </w:p>
    <w:p w:rsidR="004763FD" w:rsidRDefault="004763FD" w:rsidP="004763FD">
      <w:pPr>
        <w:pStyle w:val="21"/>
        <w:ind w:firstLine="420"/>
      </w:pPr>
      <w:r>
        <w:t>"The vast sea of ​​people: Ge Shen's micro-vision videos seem to be beautified. The skin and teeth are abnormally white. Only the live broadcast of YY did not open the beautification. 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 A red star is waiting: Who is that? Ge what.</w:t>
      </w:r>
    </w:p>
    <w:p w:rsidR="004763FD" w:rsidRDefault="004763FD" w:rsidP="004763FD">
      <w:pPr>
        <w:pStyle w:val="21"/>
        <w:ind w:firstLine="420"/>
      </w:pPr>
      <w:r>
        <w:rPr>
          <w:rFonts w:hint="eastAsia"/>
        </w:rPr>
        <w:t>》</w:t>
      </w:r>
      <w:r>
        <w:rPr>
          <w:rFonts w:hint="eastAsia"/>
        </w:rPr>
        <w:t>A different kind of compressed dry food: gym.</w:t>
      </w:r>
    </w:p>
    <w:p w:rsidR="004763FD" w:rsidRDefault="004763FD" w:rsidP="004763FD">
      <w:pPr>
        <w:pStyle w:val="21"/>
        <w:ind w:firstLine="420"/>
      </w:pPr>
      <w:r>
        <w:t>"" SzMithrandir: Yimin.</w:t>
      </w:r>
    </w:p>
    <w:p w:rsidR="004763FD" w:rsidRDefault="004763FD" w:rsidP="004763FD">
      <w:pPr>
        <w:pStyle w:val="21"/>
        <w:ind w:firstLine="420"/>
      </w:pPr>
      <w:r>
        <w:lastRenderedPageBreak/>
        <w:t>"NetaAndGrass: Ge's status is higher than that of Duo B? It's all coded.</w:t>
      </w:r>
    </w:p>
    <w:p w:rsidR="004763FD" w:rsidRDefault="004763FD" w:rsidP="004763FD">
      <w:pPr>
        <w:pStyle w:val="21"/>
        <w:ind w:firstLine="420"/>
      </w:pPr>
      <w:r>
        <w:t>"" SzMithrandir: Of course, now Hao has become a word for "shoes", and Baidu search can't find it. Before, there were several Ge's creations and Ge's own videos on the site, but the results were all praised.</w:t>
      </w:r>
    </w:p>
    <w:p w:rsidR="004763FD" w:rsidRDefault="004763FD" w:rsidP="004763FD">
      <w:pPr>
        <w:pStyle w:val="21"/>
        <w:ind w:firstLine="420"/>
      </w:pPr>
      <w:r>
        <w:t>"Blackbravo: The only god.</w:t>
      </w:r>
    </w:p>
    <w:p w:rsidR="004763FD" w:rsidRDefault="004763FD" w:rsidP="004763FD">
      <w:pPr>
        <w:pStyle w:val="21"/>
        <w:ind w:firstLine="420"/>
      </w:pPr>
    </w:p>
    <w:p w:rsidR="004763FD" w:rsidRDefault="004763FD" w:rsidP="004763FD">
      <w:pPr>
        <w:pStyle w:val="21"/>
        <w:ind w:firstLine="420"/>
      </w:pPr>
      <w:r>
        <w:t>697. SzMithrandir: My account was targeted by the audit</w:t>
      </w:r>
    </w:p>
    <w:p w:rsidR="004763FD" w:rsidRDefault="004763FD" w:rsidP="004763FD">
      <w:pPr>
        <w:pStyle w:val="21"/>
        <w:ind w:firstLine="420"/>
      </w:pPr>
      <w:r>
        <w:t>It takes a lot of effort to post everything, and the one that I used to pass on the general wpy also doesn’t work with the goddess who is preparing to maintain the website.</w:t>
      </w:r>
    </w:p>
    <w:p w:rsidR="004763FD" w:rsidRDefault="004763FD" w:rsidP="004763FD">
      <w:pPr>
        <w:pStyle w:val="21"/>
        <w:ind w:firstLine="420"/>
      </w:pPr>
      <w:r>
        <w:t>"Yesue: Keep your numbers, you two can be considered a big V."</w:t>
      </w:r>
    </w:p>
    <w:p w:rsidR="004763FD" w:rsidRDefault="004763FD" w:rsidP="004763FD">
      <w:pPr>
        <w:pStyle w:val="21"/>
        <w:ind w:firstLine="420"/>
      </w:pPr>
      <w:r>
        <w:t>"" The vast sea of ​​people: after all, they can help you publicize for free.</w:t>
      </w:r>
    </w:p>
    <w:p w:rsidR="004763FD" w:rsidRDefault="004763FD" w:rsidP="004763FD">
      <w:pPr>
        <w:pStyle w:val="21"/>
        <w:ind w:firstLine="420"/>
      </w:pPr>
      <w:r>
        <w:t>"Yeh Xue: 20331126 One word side by side king.</w:t>
      </w:r>
    </w:p>
    <w:p w:rsidR="004763FD" w:rsidRDefault="004763FD" w:rsidP="004763FD">
      <w:pPr>
        <w:pStyle w:val="21"/>
        <w:ind w:firstLine="420"/>
      </w:pPr>
      <w:r>
        <w:t>Station B: Your manuscript "GeYiMin and Son_SD" failed to pass the review. Reason: The video content involved inappropriate content and was not approved.</w:t>
      </w:r>
    </w:p>
    <w:p w:rsidR="004763FD" w:rsidRDefault="004763FD" w:rsidP="004763FD">
      <w:pPr>
        <w:pStyle w:val="21"/>
        <w:ind w:firstLine="420"/>
      </w:pPr>
      <w:r>
        <w:t>""Ge Hua" Ge Hua Zhao Yazhi" and "Zhenjiang's Golden Mountain" Ge Hua Zhou Haimei Recommendation" were posted.</w:t>
      </w:r>
    </w:p>
    <w:p w:rsidR="004763FD" w:rsidRDefault="004763FD" w:rsidP="004763FD">
      <w:pPr>
        <w:pStyle w:val="21"/>
        <w:ind w:firstLine="420"/>
      </w:pPr>
      <w:r>
        <w:t>It seems that the title "GeYiMin" can not be posted, and GeYiMin is not suitable for content.</w:t>
      </w:r>
    </w:p>
    <w:p w:rsidR="004763FD" w:rsidRDefault="004763FD" w:rsidP="004763FD">
      <w:pPr>
        <w:pStyle w:val="21"/>
        <w:ind w:firstLine="420"/>
      </w:pPr>
      <w:r>
        <w:rPr>
          <w:rFonts w:hint="eastAsia"/>
        </w:rPr>
        <w:t>》》天墬</w:t>
      </w:r>
      <w:r>
        <w:rPr>
          <w:rFonts w:hint="eastAsia"/>
        </w:rPr>
        <w:t xml:space="preserve"> 17:33:38</w:t>
      </w:r>
    </w:p>
    <w:p w:rsidR="004763FD" w:rsidRDefault="004763FD" w:rsidP="004763FD">
      <w:pPr>
        <w:pStyle w:val="21"/>
        <w:ind w:firstLine="420"/>
      </w:pPr>
      <w:r>
        <w:t>Are you advocating for GeYiMin? Didn't he go to jail?</w:t>
      </w:r>
    </w:p>
    <w:p w:rsidR="004763FD" w:rsidRDefault="004763FD" w:rsidP="004763FD">
      <w:pPr>
        <w:pStyle w:val="21"/>
        <w:ind w:firstLine="420"/>
      </w:pPr>
      <w:r>
        <w:t>Ye Xue 17:34:12</w:t>
      </w:r>
    </w:p>
    <w:p w:rsidR="004763FD" w:rsidRDefault="004763FD" w:rsidP="004763FD">
      <w:pPr>
        <w:pStyle w:val="21"/>
        <w:ind w:firstLine="420"/>
      </w:pPr>
      <w:r>
        <w:t xml:space="preserve">Gehua hype, see </w:t>
      </w:r>
      <w:r w:rsidR="009F4861">
        <w:t>“wordofgod”</w:t>
      </w:r>
      <w:r>
        <w:t>s</w:t>
      </w:r>
    </w:p>
    <w:p w:rsidR="004763FD" w:rsidRDefault="004763FD" w:rsidP="004763FD">
      <w:pPr>
        <w:pStyle w:val="21"/>
        <w:ind w:firstLine="420"/>
      </w:pPr>
      <w:r>
        <w:t>Tianma 17:34:29</w:t>
      </w:r>
    </w:p>
    <w:p w:rsidR="004763FD" w:rsidRDefault="004763FD" w:rsidP="004763FD">
      <w:pPr>
        <w:pStyle w:val="21"/>
        <w:ind w:firstLine="420"/>
      </w:pPr>
      <w:r>
        <w:t>I haven't seen it, where is GeYiMin now?</w:t>
      </w:r>
    </w:p>
    <w:p w:rsidR="004763FD" w:rsidRDefault="004763FD" w:rsidP="004763FD">
      <w:pPr>
        <w:pStyle w:val="21"/>
        <w:ind w:firstLine="420"/>
      </w:pPr>
      <w:r>
        <w:lastRenderedPageBreak/>
        <w:t>Ye Xue 17:34:53</w:t>
      </w:r>
    </w:p>
    <w:p w:rsidR="004763FD" w:rsidRDefault="004763FD" w:rsidP="004763FD">
      <w:pPr>
        <w:pStyle w:val="21"/>
        <w:ind w:firstLine="420"/>
      </w:pPr>
      <w:r>
        <w:t>Neurologically</w:t>
      </w:r>
    </w:p>
    <w:p w:rsidR="004763FD" w:rsidRDefault="004763FD" w:rsidP="004763FD">
      <w:pPr>
        <w:pStyle w:val="21"/>
        <w:ind w:firstLine="420"/>
      </w:pPr>
      <w:r>
        <w:t>Tianma 17:35:03</w:t>
      </w:r>
    </w:p>
    <w:p w:rsidR="004763FD" w:rsidRDefault="004763FD" w:rsidP="004763FD">
      <w:pPr>
        <w:pStyle w:val="21"/>
        <w:ind w:firstLine="420"/>
      </w:pPr>
      <w:r>
        <w:t>You are also Ge ​​Hua</w:t>
      </w:r>
    </w:p>
    <w:p w:rsidR="004763FD" w:rsidRDefault="004763FD" w:rsidP="004763FD">
      <w:pPr>
        <w:pStyle w:val="21"/>
        <w:ind w:firstLine="420"/>
      </w:pPr>
      <w:r>
        <w:t>GeYiMin is so famous, where is it?</w:t>
      </w:r>
    </w:p>
    <w:p w:rsidR="004763FD" w:rsidRDefault="004763FD" w:rsidP="004763FD">
      <w:pPr>
        <w:pStyle w:val="21"/>
        <w:ind w:firstLine="420"/>
      </w:pPr>
      <w:r>
        <w:t>Ye Xue 17:36:24</w:t>
      </w:r>
    </w:p>
    <w:p w:rsidR="004763FD" w:rsidRDefault="004763FD" w:rsidP="004763FD">
      <w:pPr>
        <w:pStyle w:val="21"/>
        <w:ind w:firstLine="420"/>
      </w:pPr>
      <w:r>
        <w:t xml:space="preserve">I want to know, I have </w:t>
      </w:r>
      <w:r w:rsidR="009F4861">
        <w:t>“wordofgod”</w:t>
      </w:r>
      <w:r>
        <w:t>s</w:t>
      </w:r>
    </w:p>
    <w:p w:rsidR="004763FD" w:rsidRDefault="004763FD" w:rsidP="004763FD">
      <w:pPr>
        <w:pStyle w:val="21"/>
        <w:ind w:firstLine="420"/>
      </w:pPr>
      <w:r>
        <w:t>Tianma 17:36:31</w:t>
      </w:r>
    </w:p>
    <w:p w:rsidR="004763FD" w:rsidRDefault="004763FD" w:rsidP="004763FD">
      <w:pPr>
        <w:pStyle w:val="21"/>
        <w:ind w:firstLine="420"/>
      </w:pPr>
      <w:r>
        <w:t>never seen it</w:t>
      </w:r>
    </w:p>
    <w:p w:rsidR="004763FD" w:rsidRDefault="004763FD" w:rsidP="004763FD">
      <w:pPr>
        <w:pStyle w:val="21"/>
        <w:ind w:firstLine="420"/>
      </w:pPr>
    </w:p>
    <w:p w:rsidR="004763FD" w:rsidRDefault="004763FD" w:rsidP="004763FD">
      <w:pPr>
        <w:pStyle w:val="21"/>
        <w:ind w:firstLine="420"/>
      </w:pPr>
      <w:r>
        <w:rPr>
          <w:rFonts w:hint="eastAsia"/>
        </w:rPr>
        <w:t>698</w:t>
      </w:r>
      <w:r>
        <w:rPr>
          <w:rFonts w:hint="eastAsia"/>
        </w:rPr>
        <w:t>、</w:t>
      </w:r>
      <w:r>
        <w:rPr>
          <w:rFonts w:hint="eastAsia"/>
        </w:rPr>
        <w:t>It's a big deal: Ge Shen's micro-vision video seems to be</w:t>
      </w:r>
    </w:p>
    <w:p w:rsidR="004763FD" w:rsidRDefault="004763FD" w:rsidP="004763FD">
      <w:pPr>
        <w:pStyle w:val="21"/>
        <w:ind w:firstLine="420"/>
      </w:pPr>
      <w:r>
        <w:t>All of them have been turned on, and the skin and teeth are very white. Only the live broadcast of YY did not turn on the beauty.</w:t>
      </w:r>
    </w:p>
    <w:p w:rsidR="004763FD" w:rsidRDefault="004763FD" w:rsidP="004763FD">
      <w:pPr>
        <w:pStyle w:val="21"/>
        <w:ind w:firstLine="420"/>
      </w:pPr>
      <w:r>
        <w:t>Moreover, Ge Shen also had a video series of neural scriptures before, that is, the same video was posted several times and then different texts were used to read them by voice.</w:t>
      </w:r>
    </w:p>
    <w:p w:rsidR="004763FD" w:rsidRDefault="004763FD" w:rsidP="004763FD">
      <w:pPr>
        <w:pStyle w:val="21"/>
        <w:ind w:firstLine="420"/>
      </w:pPr>
      <w:r>
        <w:t>"SzMithrandir: You mean those pv are unknown movies?</w:t>
      </w:r>
    </w:p>
    <w:p w:rsidR="004763FD" w:rsidRDefault="004763FD" w:rsidP="004763FD">
      <w:pPr>
        <w:pStyle w:val="21"/>
        <w:ind w:firstLine="420"/>
      </w:pPr>
      <w:r>
        <w:t>"" The vast sea of ​​people: Yes, that's it. I never knew where these images came from.</w:t>
      </w:r>
    </w:p>
    <w:p w:rsidR="004763FD" w:rsidRDefault="004763FD" w:rsidP="004763FD">
      <w:pPr>
        <w:pStyle w:val="21"/>
        <w:ind w:firstLine="420"/>
      </w:pPr>
      <w:r>
        <w:t>"Yeh Xue: It's a gospel film, my voice (</w:t>
      </w:r>
      <w:r w:rsidR="009F4861">
        <w:t>“wordofgod”</w:t>
      </w:r>
      <w:r>
        <w:t>).</w:t>
      </w:r>
    </w:p>
    <w:p w:rsidR="004763FD" w:rsidRDefault="004763FD" w:rsidP="004763FD">
      <w:pPr>
        <w:pStyle w:val="21"/>
        <w:ind w:firstLine="420"/>
      </w:pPr>
      <w:r>
        <w:t xml:space="preserve">Dubbing is the </w:t>
      </w:r>
      <w:r w:rsidR="009F4861">
        <w:t>“wordofgod”</w:t>
      </w:r>
      <w:r>
        <w:t xml:space="preserve"> of machine reading.</w:t>
      </w:r>
    </w:p>
    <w:p w:rsidR="004763FD" w:rsidRDefault="004763FD" w:rsidP="004763FD">
      <w:pPr>
        <w:pStyle w:val="21"/>
        <w:ind w:firstLine="420"/>
      </w:pPr>
      <w:r>
        <w:rPr>
          <w:rFonts w:hint="eastAsia"/>
        </w:rPr>
        <w:t>》》</w:t>
      </w:r>
      <w:r>
        <w:rPr>
          <w:rFonts w:hint="eastAsia"/>
        </w:rPr>
        <w:t>Postba user_abXeJRJ: Ge Erdan has been identified as a cult member by zf, and now he has cramped skin and is considering steaming or braising. Do you want to put salt in it? Do you want to follow his footsteps?</w:t>
      </w:r>
    </w:p>
    <w:p w:rsidR="004763FD" w:rsidRDefault="004763FD" w:rsidP="004763FD">
      <w:pPr>
        <w:pStyle w:val="21"/>
        <w:ind w:firstLine="420"/>
      </w:pPr>
      <w:r>
        <w:t>"Deyang himself: Yes, I'm not afraid of death, just like it learns.</w:t>
      </w:r>
    </w:p>
    <w:p w:rsidR="004763FD" w:rsidRDefault="004763FD" w:rsidP="004763FD">
      <w:pPr>
        <w:pStyle w:val="21"/>
        <w:ind w:firstLine="420"/>
      </w:pPr>
    </w:p>
    <w:p w:rsidR="004763FD" w:rsidRDefault="004763FD" w:rsidP="004763FD">
      <w:pPr>
        <w:pStyle w:val="21"/>
        <w:ind w:firstLine="420"/>
      </w:pPr>
      <w:r>
        <w:t>699, Ge Shen, Ge Hua, Neural Video Daquan</w:t>
      </w:r>
    </w:p>
    <w:p w:rsidR="004763FD" w:rsidRDefault="004763FD" w:rsidP="004763FD">
      <w:pPr>
        <w:pStyle w:val="21"/>
        <w:ind w:firstLine="420"/>
      </w:pPr>
      <w:r>
        <w:t>1. 4 expensive TV chefs:</w:t>
      </w:r>
    </w:p>
    <w:p w:rsidR="004763FD" w:rsidRDefault="004763FD" w:rsidP="004763FD">
      <w:pPr>
        <w:pStyle w:val="21"/>
        <w:ind w:firstLine="420"/>
      </w:pPr>
      <w:r>
        <w:lastRenderedPageBreak/>
        <w:t>The story of GeYimin's birth-_SD</w:t>
      </w:r>
    </w:p>
    <w:p w:rsidR="004763FD" w:rsidRDefault="004763FD" w:rsidP="004763FD">
      <w:pPr>
        <w:pStyle w:val="21"/>
        <w:ind w:firstLine="420"/>
      </w:pPr>
      <w:r>
        <w:t>GeYiMin god promotional video</w:t>
      </w:r>
    </w:p>
    <w:p w:rsidR="004763FD" w:rsidRDefault="004763FD" w:rsidP="004763FD">
      <w:pPr>
        <w:pStyle w:val="21"/>
        <w:ind w:firstLine="420"/>
      </w:pPr>
      <w:r>
        <w:t>God's encounter.gym</w:t>
      </w:r>
    </w:p>
    <w:p w:rsidR="004763FD" w:rsidRDefault="004763FD" w:rsidP="004763FD">
      <w:pPr>
        <w:pStyle w:val="21"/>
        <w:ind w:firstLine="420"/>
      </w:pPr>
      <w:r>
        <w:t>The god of crumbs who is preparing to maintain the website.gym</w:t>
      </w:r>
    </w:p>
    <w:p w:rsidR="004763FD" w:rsidRDefault="004763FD" w:rsidP="004763FD">
      <w:pPr>
        <w:pStyle w:val="21"/>
        <w:ind w:firstLine="420"/>
      </w:pPr>
      <w:r>
        <w:t>2. Gehua brothers are 6 expensive:</w:t>
      </w:r>
    </w:p>
    <w:p w:rsidR="004763FD" w:rsidRDefault="004763FD" w:rsidP="004763FD">
      <w:pPr>
        <w:pStyle w:val="21"/>
        <w:ind w:firstLine="420"/>
      </w:pPr>
      <w:r>
        <w:t>Geshen Plague Company</w:t>
      </w:r>
    </w:p>
    <w:p w:rsidR="004763FD" w:rsidRDefault="004763FD" w:rsidP="004763FD">
      <w:pPr>
        <w:pStyle w:val="21"/>
        <w:ind w:firstLine="420"/>
      </w:pPr>
      <w:r>
        <w:t>Ge Yimin false news</w:t>
      </w:r>
    </w:p>
    <w:p w:rsidR="004763FD" w:rsidRDefault="004763FD" w:rsidP="004763FD">
      <w:pPr>
        <w:pStyle w:val="21"/>
        <w:ind w:firstLine="420"/>
      </w:pPr>
      <w:r>
        <w:t>GeYiMin 2020</w:t>
      </w:r>
    </w:p>
    <w:p w:rsidR="004763FD" w:rsidRDefault="004763FD" w:rsidP="004763FD">
      <w:pPr>
        <w:pStyle w:val="21"/>
        <w:ind w:firstLine="420"/>
      </w:pPr>
      <w:r>
        <w:t>GeYiMin Avatar Collection</w:t>
      </w:r>
    </w:p>
    <w:p w:rsidR="004763FD" w:rsidRDefault="004763FD" w:rsidP="004763FD">
      <w:pPr>
        <w:pStyle w:val="21"/>
        <w:ind w:firstLine="420"/>
      </w:pPr>
      <w:r>
        <w:t>Good luck lotus lotus kushen</w:t>
      </w:r>
    </w:p>
    <w:p w:rsidR="004763FD" w:rsidRDefault="004763FD" w:rsidP="004763FD">
      <w:pPr>
        <w:pStyle w:val="21"/>
        <w:ind w:firstLine="420"/>
      </w:pPr>
      <w:r>
        <w:t>Savior GeYiMin hevc</w:t>
      </w:r>
    </w:p>
    <w:p w:rsidR="004763FD" w:rsidRDefault="004763FD" w:rsidP="004763FD">
      <w:pPr>
        <w:pStyle w:val="21"/>
        <w:ind w:firstLine="420"/>
      </w:pPr>
      <w:r>
        <w:t>3. GeYimin brothers are 4 expensive:</w:t>
      </w:r>
    </w:p>
    <w:p w:rsidR="004763FD" w:rsidRDefault="004763FD" w:rsidP="004763FD">
      <w:pPr>
        <w:pStyle w:val="21"/>
        <w:ind w:firstLine="420"/>
      </w:pPr>
      <w:r>
        <w:t>Ge Yimin's Wedding (Part 1) with SD Ge Yimin's Wedding (Part 2) with SD</w:t>
      </w:r>
    </w:p>
    <w:p w:rsidR="004763FD" w:rsidRDefault="004763FD" w:rsidP="004763FD">
      <w:pPr>
        <w:pStyle w:val="21"/>
        <w:ind w:firstLine="420"/>
      </w:pPr>
      <w:r>
        <w:t>GeYiMin happy little family standard definition GeYiMin and son standard definition</w:t>
      </w:r>
    </w:p>
    <w:p w:rsidR="004763FD" w:rsidRDefault="004763FD" w:rsidP="004763FD">
      <w:pPr>
        <w:pStyle w:val="21"/>
        <w:ind w:firstLine="420"/>
      </w:pPr>
      <w:r>
        <w:t>4. 6 hymn videos:</w:t>
      </w:r>
    </w:p>
    <w:p w:rsidR="004763FD" w:rsidRDefault="004763FD" w:rsidP="004763FD">
      <w:pPr>
        <w:pStyle w:val="21"/>
        <w:ind w:firstLine="420"/>
      </w:pPr>
      <w:r>
        <w:t>One piece of "Ge Flower":</w:t>
      </w:r>
    </w:p>
    <w:p w:rsidR="004763FD" w:rsidRDefault="004763FD" w:rsidP="004763FD">
      <w:pPr>
        <w:pStyle w:val="21"/>
        <w:ind w:firstLine="420"/>
      </w:pPr>
      <w:r>
        <w:t>"Ge Hua" Ge Hua Zhao Yazhi</w:t>
      </w:r>
    </w:p>
    <w:p w:rsidR="004763FD" w:rsidRDefault="004763FD" w:rsidP="004763FD">
      <w:pPr>
        <w:pStyle w:val="21"/>
        <w:ind w:firstLine="420"/>
      </w:pPr>
      <w:r>
        <w:t>Five of "Zhenjiang's Golden Mountain":</w:t>
      </w:r>
    </w:p>
    <w:p w:rsidR="004763FD" w:rsidRDefault="004763FD" w:rsidP="004763FD">
      <w:pPr>
        <w:pStyle w:val="21"/>
        <w:ind w:firstLine="420"/>
      </w:pPr>
      <w:r>
        <w:t>"On the Golden Mountain of Zhenjiang" recommended by Ge Hua and Zhou Haimei</w:t>
      </w:r>
    </w:p>
    <w:p w:rsidR="004763FD" w:rsidRDefault="004763FD" w:rsidP="004763FD">
      <w:pPr>
        <w:pStyle w:val="21"/>
        <w:ind w:firstLine="420"/>
      </w:pPr>
      <w:r>
        <w:t>"On the Golden Mountain of Zhenjiang" Ge Hua Liu Xiaoqing</w:t>
      </w:r>
    </w:p>
    <w:p w:rsidR="004763FD" w:rsidRDefault="004763FD" w:rsidP="004763FD">
      <w:pPr>
        <w:pStyle w:val="21"/>
        <w:ind w:firstLine="420"/>
      </w:pPr>
      <w:r>
        <w:t>"On the Golden Mountain of Zhenjiang" Ge Hua Liu Xin</w:t>
      </w:r>
    </w:p>
    <w:p w:rsidR="004763FD" w:rsidRDefault="004763FD" w:rsidP="004763FD">
      <w:pPr>
        <w:pStyle w:val="21"/>
        <w:ind w:firstLine="420"/>
      </w:pPr>
      <w:r>
        <w:t>"On the Golden Mountain of Zhenjiang" Ge Hua Lin Qingxia</w:t>
      </w:r>
    </w:p>
    <w:p w:rsidR="004763FD" w:rsidRDefault="004763FD" w:rsidP="004763FD">
      <w:pPr>
        <w:pStyle w:val="21"/>
        <w:ind w:firstLine="420"/>
      </w:pPr>
      <w:r>
        <w:t>"Zhenjiang's Golden Mountain" GeYiMin God</w:t>
      </w:r>
    </w:p>
    <w:p w:rsidR="004763FD" w:rsidRDefault="004763FD" w:rsidP="004763FD">
      <w:pPr>
        <w:pStyle w:val="21"/>
        <w:ind w:firstLine="420"/>
      </w:pPr>
      <w:r>
        <w:t xml:space="preserve">5. </w:t>
      </w:r>
      <w:r w:rsidR="009F4861">
        <w:t>“wordofgod”</w:t>
      </w:r>
      <w:r>
        <w:t xml:space="preserve"> (transmitted by Geshen) short video, live broadcast, 800,000 words of </w:t>
      </w:r>
      <w:r w:rsidR="009F4861">
        <w:t>“wordofgod”</w:t>
      </w:r>
    </w:p>
    <w:p w:rsidR="004763FD" w:rsidRDefault="004763FD" w:rsidP="004763FD">
      <w:pPr>
        <w:pStyle w:val="21"/>
        <w:ind w:firstLine="420"/>
      </w:pPr>
      <w:r>
        <w:t xml:space="preserve">See god network </w:t>
      </w:r>
      <w:r w:rsidR="00804CF6" w:rsidRPr="00804CF6">
        <w:t>http://www.gegod.com/nszz/gymsp.htm</w:t>
      </w:r>
    </w:p>
    <w:p w:rsidR="004763FD" w:rsidRDefault="004763FD" w:rsidP="004763FD">
      <w:pPr>
        <w:pStyle w:val="21"/>
        <w:ind w:firstLine="420"/>
      </w:pPr>
      <w:r>
        <w:lastRenderedPageBreak/>
        <w:t>6. 20 episodes of neural dubbing videos</w:t>
      </w:r>
    </w:p>
    <w:p w:rsidR="004763FD" w:rsidRDefault="004763FD" w:rsidP="004763FD">
      <w:pPr>
        <w:pStyle w:val="21"/>
        <w:ind w:firstLine="420"/>
      </w:pPr>
      <w:r>
        <w:t xml:space="preserve">See god network </w:t>
      </w:r>
      <w:r w:rsidR="00804CF6" w:rsidRPr="00804CF6">
        <w:t>http://www.gegod.com/dxrj/sjsp.htm</w:t>
      </w:r>
    </w:p>
    <w:p w:rsidR="004763FD" w:rsidRDefault="004763FD" w:rsidP="004763FD">
      <w:pPr>
        <w:pStyle w:val="21"/>
        <w:ind w:firstLine="420"/>
      </w:pPr>
    </w:p>
    <w:p w:rsidR="004763FD" w:rsidRDefault="004763FD" w:rsidP="004763FD">
      <w:pPr>
        <w:pStyle w:val="21"/>
        <w:ind w:firstLine="420"/>
      </w:pPr>
      <w:r>
        <w:t>700, sputnikxxx: Send Ge Shige here every day</w:t>
      </w:r>
    </w:p>
    <w:p w:rsidR="004763FD" w:rsidRDefault="004763FD" w:rsidP="004763FD">
      <w:pPr>
        <w:pStyle w:val="21"/>
        <w:ind w:firstLine="420"/>
      </w:pPr>
      <w:r>
        <w:t xml:space="preserve">It’s better to have some </w:t>
      </w:r>
      <w:r w:rsidR="009F4861">
        <w:t>“wordofgod”</w:t>
      </w:r>
      <w:r>
        <w:t>s in the daily shift to help the brutal station b brain upgrade,,,</w:t>
      </w:r>
    </w:p>
    <w:p w:rsidR="004763FD" w:rsidRDefault="004763FD" w:rsidP="004763FD">
      <w:pPr>
        <w:pStyle w:val="21"/>
        <w:ind w:firstLine="420"/>
      </w:pPr>
      <w:r>
        <w:t>"Yeh Xue: I'm going to get nervous.</w:t>
      </w:r>
    </w:p>
    <w:p w:rsidR="004763FD" w:rsidRDefault="004763FD" w:rsidP="004763FD">
      <w:pPr>
        <w:pStyle w:val="21"/>
        <w:ind w:firstLine="420"/>
      </w:pPr>
      <w:r>
        <w:t>"Manevil: It's ridiculous that people who don't value the soul, body and mind influence each other. Pursuing material fame and fortune without abiding by spiritual morality will destroy the peace of this world.</w:t>
      </w:r>
    </w:p>
    <w:p w:rsidR="004763FD" w:rsidRDefault="004763FD" w:rsidP="004763FD">
      <w:pPr>
        <w:pStyle w:val="21"/>
        <w:ind w:firstLine="420"/>
      </w:pPr>
      <w:r>
        <w:t>The pursuit of physical eternal life and material bliss is ridiculous. Mankind has dedicated all their love to build a better world, and only then can we build a world of great harmony.</w:t>
      </w:r>
    </w:p>
    <w:p w:rsidR="004763FD" w:rsidRDefault="004763FD" w:rsidP="004763FD">
      <w:pPr>
        <w:pStyle w:val="21"/>
        <w:ind w:firstLine="420"/>
      </w:pPr>
      <w:r>
        <w:t>"Ge Yimin: God disciples pursue spirituality, not mind? Greedy is sin, not material?</w:t>
      </w:r>
    </w:p>
    <w:p w:rsidR="004763FD" w:rsidRDefault="004763FD" w:rsidP="004763FD">
      <w:pPr>
        <w:pStyle w:val="21"/>
        <w:ind w:firstLine="420"/>
      </w:pPr>
      <w:r>
        <w:t>"Yesxue: What happened during the study period of the Internet philosopher (gym), send me an email to check it out, please.</w:t>
      </w:r>
    </w:p>
    <w:p w:rsidR="004763FD" w:rsidRDefault="004763FD" w:rsidP="004763FD">
      <w:pPr>
        <w:pStyle w:val="21"/>
        <w:ind w:firstLine="420"/>
      </w:pPr>
      <w:r>
        <w:t>"The vast sea of ​​people: I'm sorry that I forgot to back up the original text here, and I can't remember what I wrote as a whole. It seems that I wrote some contents of your diary and "Nerv" during your reading period. In addition, I would like to respond to you, "gymX Qi Patriotic Z". I found 1 to 6 in the "Shenjiao" column of Bo and Xun. The seventh part found by an account you have been banned.</w:t>
      </w:r>
    </w:p>
    <w:p w:rsidR="004763FD" w:rsidRDefault="004763FD" w:rsidP="004763FD">
      <w:pPr>
        <w:pStyle w:val="21"/>
        <w:ind w:firstLine="420"/>
      </w:pPr>
      <w:r>
        <w:t>"" Ye Xue: Be sure to back up in the future. It can be rewritten in just a few hours.</w:t>
      </w:r>
    </w:p>
    <w:p w:rsidR="004763FD" w:rsidRDefault="004763FD" w:rsidP="004763FD">
      <w:pPr>
        <w:pStyle w:val="21"/>
        <w:ind w:firstLine="420"/>
      </w:pPr>
      <w:r>
        <w:t>In Bo/XUN, there is also a "GeYiMinjiao" column.</w:t>
      </w:r>
    </w:p>
    <w:p w:rsidR="004763FD" w:rsidRDefault="004763FD" w:rsidP="004763FD">
      <w:pPr>
        <w:pStyle w:val="21"/>
        <w:ind w:firstLine="420"/>
      </w:pPr>
      <w:r>
        <w:t>There is part 8.</w:t>
      </w:r>
    </w:p>
    <w:p w:rsidR="000A3F69" w:rsidRDefault="000A3F69" w:rsidP="004763FD">
      <w:pPr>
        <w:pStyle w:val="21"/>
        <w:ind w:firstLine="420"/>
      </w:pPr>
    </w:p>
    <w:p w:rsidR="000A3F69" w:rsidRDefault="000A3F69" w:rsidP="000A3F69">
      <w:pPr>
        <w:pStyle w:val="21"/>
        <w:ind w:firstLine="420"/>
      </w:pPr>
      <w:r>
        <w:rPr>
          <w:rFonts w:hint="eastAsia"/>
        </w:rPr>
        <w:lastRenderedPageBreak/>
        <w:t>701</w:t>
      </w:r>
      <w:r>
        <w:rPr>
          <w:rFonts w:hint="eastAsia"/>
        </w:rPr>
        <w:t>、</w:t>
      </w:r>
      <w:r w:rsidRPr="000A3F69">
        <w:t>God will let everyone go to heaven</w:t>
      </w:r>
    </w:p>
    <w:p w:rsidR="000A3F69" w:rsidRDefault="000A3F69" w:rsidP="000A3F69">
      <w:pPr>
        <w:pStyle w:val="21"/>
        <w:ind w:firstLine="420"/>
      </w:pPr>
      <w:r>
        <w:t>Shunyu Company Headquarters (68721902) 09:27:54</w:t>
      </w:r>
    </w:p>
    <w:p w:rsidR="000A3F69" w:rsidRDefault="000A3F69" w:rsidP="000A3F69">
      <w:pPr>
        <w:pStyle w:val="21"/>
        <w:ind w:firstLine="420"/>
      </w:pPr>
      <w:r>
        <w:t>Heaven is so real. Have you ever read this book? I'm now printing 600 copies for others</w:t>
      </w:r>
    </w:p>
    <w:p w:rsidR="000A3F69" w:rsidRDefault="000A3F69" w:rsidP="000A3F69">
      <w:pPr>
        <w:pStyle w:val="21"/>
        <w:ind w:firstLine="420"/>
      </w:pPr>
      <w:r>
        <w:t>Saint Yemmy(50914333) 09:31:46</w:t>
      </w:r>
    </w:p>
    <w:p w:rsidR="000A3F69" w:rsidRDefault="000A3F69" w:rsidP="000A3F69">
      <w:pPr>
        <w:pStyle w:val="21"/>
        <w:ind w:firstLine="420"/>
      </w:pPr>
      <w:r>
        <w:t>Didn't watch</w:t>
      </w:r>
    </w:p>
    <w:p w:rsidR="000A3F69" w:rsidRDefault="000A3F69" w:rsidP="000A3F69">
      <w:pPr>
        <w:pStyle w:val="21"/>
        <w:ind w:firstLine="420"/>
      </w:pPr>
      <w:r>
        <w:t>Shunyu Company Headquarters (68721902) 09:28:04</w:t>
      </w:r>
    </w:p>
    <w:p w:rsidR="000A3F69" w:rsidRDefault="000A3F69" w:rsidP="000A3F69">
      <w:pPr>
        <w:pStyle w:val="21"/>
        <w:ind w:firstLine="420"/>
      </w:pPr>
      <w:r>
        <w:t>Heaven and hell are very real</w:t>
      </w:r>
    </w:p>
    <w:p w:rsidR="000A3F69" w:rsidRDefault="000A3F69" w:rsidP="000A3F69">
      <w:pPr>
        <w:pStyle w:val="21"/>
        <w:ind w:firstLine="420"/>
      </w:pPr>
      <w:r>
        <w:t>Shunyu Company Headquarters (68721902) 09:28:23</w:t>
      </w:r>
    </w:p>
    <w:p w:rsidR="000A3F69" w:rsidRDefault="000A3F69" w:rsidP="000A3F69">
      <w:pPr>
        <w:pStyle w:val="21"/>
        <w:ind w:firstLine="420"/>
      </w:pPr>
      <w:r>
        <w:t>So don't do bad things, always do good things</w:t>
      </w:r>
    </w:p>
    <w:p w:rsidR="000A3F69" w:rsidRDefault="000A3F69" w:rsidP="000A3F69">
      <w:pPr>
        <w:pStyle w:val="21"/>
        <w:ind w:firstLine="420"/>
      </w:pPr>
      <w:r>
        <w:t>Saint-Yemme (50914333) 09:32:09</w:t>
      </w:r>
    </w:p>
    <w:p w:rsidR="000A3F69" w:rsidRDefault="000A3F69" w:rsidP="000A3F69">
      <w:pPr>
        <w:pStyle w:val="21"/>
        <w:ind w:firstLine="420"/>
      </w:pPr>
      <w:r>
        <w:t>Ou don't really believe in hell</w:t>
      </w:r>
    </w:p>
    <w:p w:rsidR="000A3F69" w:rsidRDefault="000A3F69" w:rsidP="000A3F69">
      <w:pPr>
        <w:pStyle w:val="21"/>
        <w:ind w:firstLine="420"/>
      </w:pPr>
      <w:r>
        <w:t>Shunyu Company Headquarters (68721902) 09:28:34</w:t>
      </w:r>
    </w:p>
    <w:p w:rsidR="000A3F69" w:rsidRDefault="000A3F69" w:rsidP="000A3F69">
      <w:pPr>
        <w:pStyle w:val="21"/>
        <w:ind w:firstLine="420"/>
      </w:pPr>
      <w:r>
        <w:t>why</w:t>
      </w:r>
    </w:p>
    <w:p w:rsidR="000A3F69" w:rsidRDefault="000A3F69" w:rsidP="000A3F69">
      <w:pPr>
        <w:pStyle w:val="21"/>
        <w:ind w:firstLine="420"/>
      </w:pPr>
      <w:r>
        <w:t>Saint-Yemme (50914333) 09:32:33</w:t>
      </w:r>
    </w:p>
    <w:p w:rsidR="000A3F69" w:rsidRDefault="000A3F69" w:rsidP="000A3F69">
      <w:pPr>
        <w:pStyle w:val="21"/>
        <w:ind w:firstLine="420"/>
      </w:pPr>
      <w:r>
        <w:t>I think everyone can go to heaven, that is spiritual</w:t>
      </w:r>
    </w:p>
    <w:p w:rsidR="000A3F69" w:rsidRDefault="000A3F69" w:rsidP="000A3F69">
      <w:pPr>
        <w:pStyle w:val="21"/>
        <w:ind w:firstLine="420"/>
      </w:pPr>
      <w:r>
        <w:t>Saint Yemme (50914333) 09:33:19</w:t>
      </w:r>
    </w:p>
    <w:p w:rsidR="000A3F69" w:rsidRDefault="000A3F69" w:rsidP="000A3F69">
      <w:pPr>
        <w:pStyle w:val="21"/>
        <w:ind w:firstLine="420"/>
      </w:pPr>
      <w:r>
        <w:t>In fact, there is not much difference between good people and bad people</w:t>
      </w:r>
    </w:p>
    <w:p w:rsidR="000A3F69" w:rsidRDefault="000A3F69" w:rsidP="000A3F69">
      <w:pPr>
        <w:pStyle w:val="21"/>
        <w:ind w:firstLine="420"/>
      </w:pPr>
      <w:r>
        <w:t>Shunyu Company Headquarters (68721902) 09:30:00</w:t>
      </w:r>
    </w:p>
    <w:p w:rsidR="000A3F69" w:rsidRDefault="000A3F69" w:rsidP="000A3F69">
      <w:pPr>
        <w:pStyle w:val="21"/>
        <w:ind w:firstLine="420"/>
      </w:pPr>
      <w:r>
        <w:t>But if you don’t get on a ferry boat, you can’t get him on it</w:t>
      </w:r>
    </w:p>
    <w:p w:rsidR="000A3F69" w:rsidRDefault="000A3F69" w:rsidP="000A3F69">
      <w:pPr>
        <w:pStyle w:val="21"/>
        <w:ind w:firstLine="420"/>
      </w:pPr>
      <w:r>
        <w:t>Saint-Yemme (50914333) 09:34:09</w:t>
      </w:r>
    </w:p>
    <w:p w:rsidR="000A3F69" w:rsidRDefault="000A3F69" w:rsidP="000A3F69">
      <w:pPr>
        <w:pStyle w:val="21"/>
        <w:ind w:firstLine="420"/>
      </w:pPr>
      <w:r>
        <w:t>God has a way</w:t>
      </w:r>
    </w:p>
    <w:p w:rsidR="000A3F69" w:rsidRDefault="000A3F69" w:rsidP="000A3F69">
      <w:pPr>
        <w:pStyle w:val="21"/>
        <w:ind w:firstLine="420"/>
      </w:pPr>
      <w:r>
        <w:t>Saint Jeme (50914333) 09:34:22</w:t>
      </w:r>
    </w:p>
    <w:p w:rsidR="000A3F69" w:rsidRDefault="000A3F69" w:rsidP="000A3F69">
      <w:pPr>
        <w:pStyle w:val="21"/>
        <w:ind w:firstLine="420"/>
      </w:pPr>
      <w:r>
        <w:t>God will let everyone go to heaven</w:t>
      </w:r>
    </w:p>
    <w:p w:rsidR="000A3F69" w:rsidRDefault="000A3F69" w:rsidP="000A3F69">
      <w:pPr>
        <w:pStyle w:val="21"/>
        <w:ind w:firstLine="420"/>
      </w:pPr>
      <w:r>
        <w:t>Shunyu Company Headquarters (68721902) 09:31:31</w:t>
      </w:r>
    </w:p>
    <w:p w:rsidR="000A3F69" w:rsidRDefault="000A3F69" w:rsidP="000A3F69">
      <w:pPr>
        <w:pStyle w:val="21"/>
        <w:ind w:firstLine="420"/>
      </w:pPr>
      <w:r>
        <w:t>God will let everyone go to heaven, why doesn't God make this world better, there are disasters everywhere</w:t>
      </w:r>
    </w:p>
    <w:p w:rsidR="000A3F69" w:rsidRDefault="000A3F69" w:rsidP="000A3F69">
      <w:pPr>
        <w:pStyle w:val="21"/>
        <w:ind w:firstLine="420"/>
      </w:pPr>
      <w:r>
        <w:t>Saint Yeme (50914333) 09:35:22</w:t>
      </w:r>
    </w:p>
    <w:p w:rsidR="000A3F69" w:rsidRDefault="000A3F69" w:rsidP="000A3F69">
      <w:pPr>
        <w:pStyle w:val="21"/>
        <w:ind w:firstLine="420"/>
      </w:pPr>
      <w:r>
        <w:lastRenderedPageBreak/>
        <w:t>Well, everyone is vague now, don’t know how to live forever</w:t>
      </w:r>
    </w:p>
    <w:p w:rsidR="000A3F69" w:rsidRDefault="000A3F69" w:rsidP="000A3F69">
      <w:pPr>
        <w:pStyle w:val="21"/>
        <w:ind w:firstLine="420"/>
      </w:pPr>
      <w:r>
        <w:t>But God knows that in God’s plan</w:t>
      </w:r>
    </w:p>
    <w:p w:rsidR="000A3F69" w:rsidRDefault="000A3F69" w:rsidP="000A3F69">
      <w:pPr>
        <w:pStyle w:val="21"/>
        <w:ind w:firstLine="420"/>
      </w:pPr>
      <w:r>
        <w:t>Shunyu Company Headquarters (68721902) 09:31:56</w:t>
      </w:r>
    </w:p>
    <w:p w:rsidR="000A3F69" w:rsidRDefault="000A3F69" w:rsidP="000A3F69">
      <w:pPr>
        <w:pStyle w:val="21"/>
        <w:ind w:firstLine="420"/>
      </w:pPr>
      <w:r>
        <w:t>God says there is it</w:t>
      </w:r>
    </w:p>
    <w:p w:rsidR="000A3F69" w:rsidRDefault="000A3F69" w:rsidP="000A3F69">
      <w:pPr>
        <w:pStyle w:val="21"/>
        <w:ind w:firstLine="420"/>
      </w:pPr>
      <w:r>
        <w:t>Shunyu Company Headquarters (68721902) 09:32:09</w:t>
      </w:r>
    </w:p>
    <w:p w:rsidR="000A3F69" w:rsidRDefault="000A3F69" w:rsidP="000A3F69">
      <w:pPr>
        <w:pStyle w:val="21"/>
        <w:ind w:firstLine="420"/>
      </w:pPr>
      <w:r>
        <w:t>Why is it so troublesome, what's the plan</w:t>
      </w:r>
    </w:p>
    <w:p w:rsidR="000A3F69" w:rsidRDefault="000A3F69" w:rsidP="000A3F69">
      <w:pPr>
        <w:pStyle w:val="21"/>
        <w:ind w:firstLine="420"/>
      </w:pPr>
      <w:r>
        <w:t>Saint-Yemme (50914333) 09:35:54</w:t>
      </w:r>
    </w:p>
    <w:p w:rsidR="000A3F69" w:rsidRDefault="000A3F69" w:rsidP="000A3F69">
      <w:pPr>
        <w:pStyle w:val="21"/>
        <w:ind w:firstLine="420"/>
      </w:pPr>
      <w:r>
        <w:t>Because of the dust body</w:t>
      </w:r>
    </w:p>
    <w:p w:rsidR="000A3F69" w:rsidRDefault="000A3F69" w:rsidP="000A3F69">
      <w:pPr>
        <w:pStyle w:val="21"/>
        <w:ind w:firstLine="420"/>
      </w:pPr>
      <w:r>
        <w:t>To be spiritual, there is only trial</w:t>
      </w:r>
    </w:p>
    <w:p w:rsidR="000A3F69" w:rsidRDefault="000A3F69" w:rsidP="000A3F69">
      <w:pPr>
        <w:pStyle w:val="21"/>
        <w:ind w:firstLine="420"/>
      </w:pPr>
      <w:r>
        <w:t>Keywords---love</w:t>
      </w:r>
    </w:p>
    <w:p w:rsidR="000A3F69" w:rsidRDefault="000A3F69" w:rsidP="000A3F69">
      <w:pPr>
        <w:pStyle w:val="21"/>
        <w:ind w:firstLine="420"/>
      </w:pPr>
      <w:r>
        <w:t>Saint-Yemme (50914333) 09:36:11</w:t>
      </w:r>
    </w:p>
    <w:p w:rsidR="000A3F69" w:rsidRDefault="000A3F69" w:rsidP="000A3F69">
      <w:pPr>
        <w:pStyle w:val="21"/>
        <w:ind w:firstLine="420"/>
      </w:pPr>
      <w:r>
        <w:t>In fact, everyone has love, it is heaven</w:t>
      </w:r>
    </w:p>
    <w:p w:rsidR="000A3F69" w:rsidRDefault="000A3F69" w:rsidP="000A3F69">
      <w:pPr>
        <w:pStyle w:val="21"/>
        <w:ind w:firstLine="420"/>
      </w:pPr>
      <w:r>
        <w:t>Shunyu Company Headquarters (68721902) 09:32:56</w:t>
      </w:r>
    </w:p>
    <w:p w:rsidR="000A3F69" w:rsidRDefault="000A3F69" w:rsidP="000A3F69">
      <w:pPr>
        <w:pStyle w:val="21"/>
        <w:ind w:firstLine="420"/>
      </w:pPr>
      <w:r>
        <w:t>Who can talk about love,</w:t>
      </w:r>
    </w:p>
    <w:p w:rsidR="000A3F69" w:rsidRDefault="000A3F69" w:rsidP="000A3F69">
      <w:pPr>
        <w:pStyle w:val="21"/>
        <w:ind w:firstLine="420"/>
      </w:pPr>
      <w:r>
        <w:t>Saint Yeme (50914333) 09:36:52</w:t>
      </w:r>
    </w:p>
    <w:p w:rsidR="000A3F69" w:rsidRDefault="000A3F69" w:rsidP="000A3F69">
      <w:pPr>
        <w:pStyle w:val="21"/>
        <w:ind w:firstLine="420"/>
      </w:pPr>
      <w:r>
        <w:t>Everyone did not oppose anyone, now is heaven</w:t>
      </w:r>
    </w:p>
    <w:p w:rsidR="000A3F69" w:rsidRDefault="000A3F69" w:rsidP="000A3F69">
      <w:pPr>
        <w:pStyle w:val="21"/>
        <w:ind w:firstLine="420"/>
      </w:pPr>
      <w:r>
        <w:t>Saint Yeme (50914333) 09:37:15</w:t>
      </w:r>
    </w:p>
    <w:p w:rsidR="000A3F69" w:rsidRDefault="000A3F69" w:rsidP="000A3F69">
      <w:pPr>
        <w:pStyle w:val="21"/>
        <w:ind w:firstLine="420"/>
      </w:pPr>
      <w:r>
        <w:t>Talking about love is useless</w:t>
      </w:r>
    </w:p>
    <w:p w:rsidR="000A3F69" w:rsidRDefault="000A3F69" w:rsidP="000A3F69">
      <w:pPr>
        <w:pStyle w:val="21"/>
        <w:ind w:firstLine="420"/>
      </w:pPr>
      <w:r>
        <w:t>To act</w:t>
      </w:r>
    </w:p>
    <w:p w:rsidR="000A3F69" w:rsidRDefault="000A3F69" w:rsidP="000A3F69">
      <w:pPr>
        <w:pStyle w:val="21"/>
        <w:ind w:firstLine="420"/>
      </w:pPr>
      <w:r>
        <w:t>Don't do it right with anyone</w:t>
      </w:r>
    </w:p>
    <w:p w:rsidR="000A3F69" w:rsidRDefault="000A3F69" w:rsidP="000A3F69">
      <w:pPr>
        <w:pStyle w:val="21"/>
        <w:ind w:firstLine="420"/>
      </w:pPr>
      <w:r>
        <w:t>Shunyu Company Headquarters (68721902) 09:33:46</w:t>
      </w:r>
    </w:p>
    <w:p w:rsidR="000A3F69" w:rsidRDefault="000A3F69" w:rsidP="000A3F69">
      <w:pPr>
        <w:pStyle w:val="21"/>
        <w:ind w:firstLine="420"/>
      </w:pPr>
      <w:r>
        <w:t>I'm not against anyone, ha</w:t>
      </w:r>
    </w:p>
    <w:p w:rsidR="000A3F69" w:rsidRDefault="000A3F69" w:rsidP="000A3F69">
      <w:pPr>
        <w:pStyle w:val="21"/>
        <w:ind w:firstLine="420"/>
      </w:pPr>
      <w:r>
        <w:t>Shunyu Company Headquarters (68721902) 09:33:50</w:t>
      </w:r>
    </w:p>
    <w:p w:rsidR="000A3F69" w:rsidRDefault="000A3F69" w:rsidP="000A3F69">
      <w:pPr>
        <w:pStyle w:val="21"/>
        <w:ind w:firstLine="420"/>
      </w:pPr>
      <w:r>
        <w:t>how is it</w:t>
      </w:r>
    </w:p>
    <w:p w:rsidR="000A3F69" w:rsidRDefault="000A3F69" w:rsidP="000A3F69">
      <w:pPr>
        <w:pStyle w:val="21"/>
        <w:ind w:firstLine="420"/>
      </w:pPr>
      <w:r>
        <w:t>Shunyu Company Headquarters (68721902) 09:33:58</w:t>
      </w:r>
    </w:p>
    <w:p w:rsidR="000A3F69" w:rsidRDefault="000A3F69" w:rsidP="000A3F69">
      <w:pPr>
        <w:pStyle w:val="21"/>
        <w:ind w:firstLine="420"/>
      </w:pPr>
      <w:r>
        <w:t>I won't urge him to pay back the money someone owes me</w:t>
      </w:r>
    </w:p>
    <w:p w:rsidR="000A3F69" w:rsidRDefault="000A3F69" w:rsidP="000A3F69">
      <w:pPr>
        <w:pStyle w:val="21"/>
        <w:ind w:firstLine="420"/>
      </w:pPr>
      <w:r>
        <w:t>Shunyu Company Headquarters (68721902) 09:34:17</w:t>
      </w:r>
    </w:p>
    <w:p w:rsidR="000A3F69" w:rsidRDefault="000A3F69" w:rsidP="000A3F69">
      <w:pPr>
        <w:pStyle w:val="21"/>
        <w:ind w:firstLine="420"/>
      </w:pPr>
      <w:r>
        <w:t>But i didn't see heaven</w:t>
      </w:r>
    </w:p>
    <w:p w:rsidR="000A3F69" w:rsidRDefault="000A3F69" w:rsidP="000A3F69">
      <w:pPr>
        <w:pStyle w:val="21"/>
        <w:ind w:firstLine="420"/>
      </w:pPr>
      <w:r>
        <w:t>Saint Yeme (50914333) 09:38:10</w:t>
      </w:r>
    </w:p>
    <w:p w:rsidR="000A3F69" w:rsidRDefault="000A3F69" w:rsidP="000A3F69">
      <w:pPr>
        <w:pStyle w:val="21"/>
        <w:ind w:firstLine="420"/>
      </w:pPr>
      <w:r>
        <w:lastRenderedPageBreak/>
        <w:t>Well, you are a good person:)</w:t>
      </w:r>
    </w:p>
    <w:p w:rsidR="000A3F69" w:rsidRDefault="000A3F69" w:rsidP="000A3F69">
      <w:pPr>
        <w:pStyle w:val="21"/>
        <w:ind w:firstLine="420"/>
      </w:pPr>
      <w:r>
        <w:t>But there are too many people who are against it</w:t>
      </w:r>
    </w:p>
    <w:p w:rsidR="000A3F69" w:rsidRDefault="000A3F69" w:rsidP="000A3F69">
      <w:pPr>
        <w:pStyle w:val="21"/>
        <w:ind w:firstLine="420"/>
      </w:pPr>
      <w:r>
        <w:t>Saint Yeme (50914333) 09:38:18</w:t>
      </w:r>
    </w:p>
    <w:p w:rsidR="000A3F69" w:rsidRDefault="000A3F69" w:rsidP="000A3F69">
      <w:pPr>
        <w:pStyle w:val="21"/>
        <w:ind w:firstLine="420"/>
      </w:pPr>
      <w:r>
        <w:t>You can't do enough</w:t>
      </w:r>
    </w:p>
    <w:p w:rsidR="000A3F69" w:rsidRDefault="000A3F69" w:rsidP="000A3F69">
      <w:pPr>
        <w:pStyle w:val="21"/>
        <w:ind w:firstLine="420"/>
      </w:pPr>
      <w:r>
        <w:t>Saint Yemmy (50914333) 09:38:33</w:t>
      </w:r>
    </w:p>
    <w:p w:rsidR="000A3F69" w:rsidRDefault="000A3F69" w:rsidP="000A3F69">
      <w:pPr>
        <w:pStyle w:val="21"/>
        <w:ind w:firstLine="420"/>
      </w:pPr>
      <w:r>
        <w:t>Can you divide the property among the beggars?</w:t>
      </w:r>
    </w:p>
    <w:p w:rsidR="000A3F69" w:rsidRDefault="000A3F69" w:rsidP="000A3F69">
      <w:pPr>
        <w:pStyle w:val="21"/>
        <w:ind w:firstLine="420"/>
      </w:pPr>
      <w:r>
        <w:t>Shunyu Company Headquarters (68721902) 09:34:59</w:t>
      </w:r>
    </w:p>
    <w:p w:rsidR="000A3F69" w:rsidRDefault="000A3F69" w:rsidP="000A3F69">
      <w:pPr>
        <w:pStyle w:val="21"/>
        <w:ind w:firstLine="420"/>
      </w:pPr>
      <w:r>
        <w:t>can you</w:t>
      </w:r>
    </w:p>
    <w:p w:rsidR="000A3F69" w:rsidRDefault="000A3F69" w:rsidP="000A3F69">
      <w:pPr>
        <w:pStyle w:val="21"/>
        <w:ind w:firstLine="420"/>
      </w:pPr>
      <w:r>
        <w:t>Saint Yemmy (50914333) 09:38:50</w:t>
      </w:r>
    </w:p>
    <w:p w:rsidR="000A3F69" w:rsidRDefault="000A3F69" w:rsidP="000A3F69">
      <w:pPr>
        <w:pStyle w:val="21"/>
        <w:ind w:firstLine="420"/>
      </w:pPr>
      <w:r>
        <w:t>Can't do lotus root</w:t>
      </w:r>
    </w:p>
    <w:p w:rsidR="000A3F69" w:rsidRDefault="000A3F69" w:rsidP="000A3F69">
      <w:pPr>
        <w:pStyle w:val="21"/>
        <w:ind w:firstLine="420"/>
      </w:pPr>
      <w:r>
        <w:t>Saint-Yemme (50914333) 09:39:04</w:t>
      </w:r>
    </w:p>
    <w:p w:rsidR="000A3F69" w:rsidRDefault="000A3F69" w:rsidP="000A3F69">
      <w:pPr>
        <w:pStyle w:val="21"/>
        <w:ind w:firstLine="420"/>
      </w:pPr>
      <w:r>
        <w:t>If everyone can do it</w:t>
      </w:r>
    </w:p>
    <w:p w:rsidR="000A3F69" w:rsidRDefault="000A3F69" w:rsidP="000A3F69">
      <w:pPr>
        <w:pStyle w:val="21"/>
        <w:ind w:firstLine="420"/>
      </w:pPr>
      <w:r>
        <w:t>Saint-Yemme (50914333) 09:39:20</w:t>
      </w:r>
    </w:p>
    <w:p w:rsidR="000A3F69" w:rsidRDefault="000A3F69" w:rsidP="000A3F69">
      <w:pPr>
        <w:pStyle w:val="21"/>
        <w:ind w:firstLine="420"/>
      </w:pPr>
      <w:r>
        <w:t>Just do it with lotus root, there is a P to use</w:t>
      </w:r>
    </w:p>
    <w:p w:rsidR="000A3F69" w:rsidRDefault="000A3F69" w:rsidP="000A3F69">
      <w:pPr>
        <w:pStyle w:val="21"/>
        <w:ind w:firstLine="420"/>
      </w:pPr>
      <w:r>
        <w:t>Shunyu Company Headquarters (68721902) 09:35:51</w:t>
      </w:r>
    </w:p>
    <w:p w:rsidR="000A3F69" w:rsidRDefault="000A3F69" w:rsidP="000A3F69">
      <w:pPr>
        <w:pStyle w:val="21"/>
        <w:ind w:firstLine="420"/>
      </w:pPr>
      <w:r>
        <w:t>I can't do it</w:t>
      </w:r>
    </w:p>
    <w:p w:rsidR="000A3F69" w:rsidRDefault="000A3F69" w:rsidP="000A3F69">
      <w:pPr>
        <w:pStyle w:val="21"/>
        <w:ind w:firstLine="420"/>
      </w:pPr>
      <w:r>
        <w:t>Shunyu Company Headquarters (68721902) 09:35:58</w:t>
      </w:r>
    </w:p>
    <w:p w:rsidR="000A3F69" w:rsidRDefault="000A3F69" w:rsidP="000A3F69">
      <w:pPr>
        <w:pStyle w:val="21"/>
        <w:ind w:firstLine="420"/>
      </w:pPr>
      <w:r>
        <w:t>So difficult</w:t>
      </w:r>
    </w:p>
    <w:p w:rsidR="000A3F69" w:rsidRDefault="000A3F69" w:rsidP="000A3F69">
      <w:pPr>
        <w:pStyle w:val="21"/>
        <w:ind w:firstLine="420"/>
      </w:pPr>
      <w:r>
        <w:t>Saint Jeme (50914333) 09:39:58</w:t>
      </w:r>
    </w:p>
    <w:p w:rsidR="000A3F69" w:rsidRDefault="000A3F69" w:rsidP="000A3F69">
      <w:pPr>
        <w:pStyle w:val="21"/>
        <w:ind w:firstLine="420"/>
      </w:pPr>
      <w:r>
        <w:t>Yes, anyone who can do it at the moment is insane</w:t>
      </w:r>
    </w:p>
    <w:p w:rsidR="000A3F69" w:rsidRDefault="000A3F69" w:rsidP="000A3F69">
      <w:pPr>
        <w:pStyle w:val="21"/>
        <w:ind w:firstLine="420"/>
      </w:pPr>
      <w:r>
        <w:t>Saint-Yemme (50914333) 09:40:09</w:t>
      </w:r>
    </w:p>
    <w:p w:rsidR="000A3F69" w:rsidRDefault="000A3F69" w:rsidP="000A3F69">
      <w:pPr>
        <w:pStyle w:val="21"/>
        <w:ind w:firstLine="420"/>
      </w:pPr>
      <w:r>
        <w:t>Everyone needs to do it</w:t>
      </w:r>
    </w:p>
    <w:p w:rsidR="000A3F69" w:rsidRDefault="000A3F69" w:rsidP="000A3F69">
      <w:pPr>
        <w:pStyle w:val="21"/>
        <w:ind w:firstLine="420"/>
      </w:pPr>
      <w:r>
        <w:t>Shunyu Company Headquarters (68721902) 09:36:43</w:t>
      </w:r>
    </w:p>
    <w:p w:rsidR="000A3F69" w:rsidRDefault="000A3F69" w:rsidP="000A3F69">
      <w:pPr>
        <w:pStyle w:val="21"/>
        <w:ind w:firstLine="420"/>
      </w:pPr>
      <w:r>
        <w:t>But this is just a beautiful idea</w:t>
      </w:r>
    </w:p>
    <w:p w:rsidR="000A3F69" w:rsidRDefault="000A3F69" w:rsidP="000A3F69">
      <w:pPr>
        <w:pStyle w:val="21"/>
        <w:ind w:firstLine="420"/>
      </w:pPr>
      <w:r>
        <w:t>Saint-Yemme (50914333) 09:40:38</w:t>
      </w:r>
    </w:p>
    <w:p w:rsidR="000A3F69" w:rsidRDefault="000A3F69" w:rsidP="000A3F69">
      <w:pPr>
        <w:pStyle w:val="21"/>
        <w:ind w:firstLine="420"/>
      </w:pPr>
      <w:r>
        <w:t>Each will do its best and distribute according to needs (basic needs)</w:t>
      </w:r>
    </w:p>
    <w:p w:rsidR="000A3F69" w:rsidRDefault="000A3F69" w:rsidP="000A3F69">
      <w:pPr>
        <w:pStyle w:val="21"/>
        <w:ind w:firstLine="420"/>
      </w:pPr>
      <w:r>
        <w:t>Saint Yemmy(50914333) 09:40:54</w:t>
      </w:r>
    </w:p>
    <w:p w:rsidR="000A3F69" w:rsidRDefault="000A3F69" w:rsidP="000A3F69">
      <w:pPr>
        <w:pStyle w:val="21"/>
        <w:ind w:firstLine="420"/>
      </w:pPr>
      <w:r>
        <w:t>Ma had already thought about it</w:t>
      </w:r>
    </w:p>
    <w:p w:rsidR="000A3F69" w:rsidRDefault="000A3F69" w:rsidP="000A3F69">
      <w:pPr>
        <w:pStyle w:val="21"/>
        <w:ind w:firstLine="420"/>
      </w:pPr>
      <w:r>
        <w:t>Saint Yeme (50914333) 09:41:15</w:t>
      </w:r>
    </w:p>
    <w:p w:rsidR="000A3F69" w:rsidRDefault="000A3F69" w:rsidP="000A3F69">
      <w:pPr>
        <w:pStyle w:val="21"/>
        <w:ind w:firstLine="420"/>
      </w:pPr>
      <w:r>
        <w:lastRenderedPageBreak/>
        <w:t>But everyone is willing, it’s easy and happy</w:t>
      </w:r>
    </w:p>
    <w:p w:rsidR="000A3F69" w:rsidRDefault="000A3F69" w:rsidP="000A3F69">
      <w:pPr>
        <w:pStyle w:val="21"/>
        <w:ind w:firstLine="420"/>
      </w:pPr>
      <w:r>
        <w:t>Shunyu Company Headquarters (68721902) 09:37:57</w:t>
      </w:r>
    </w:p>
    <w:p w:rsidR="000A3F69" w:rsidRDefault="000A3F69" w:rsidP="000A3F69">
      <w:pPr>
        <w:pStyle w:val="21"/>
        <w:ind w:firstLine="420"/>
      </w:pPr>
      <w:r>
        <w:t>It's useless to talk about it, Yemei what do you do</w:t>
      </w:r>
    </w:p>
    <w:p w:rsidR="000A3F69" w:rsidRDefault="000A3F69" w:rsidP="000A3F69">
      <w:pPr>
        <w:pStyle w:val="21"/>
        <w:ind w:firstLine="420"/>
      </w:pPr>
      <w:r>
        <w:t>Shunyu Company Headquarters (68721902) 09:38:03</w:t>
      </w:r>
    </w:p>
    <w:p w:rsidR="000A3F69" w:rsidRDefault="000A3F69" w:rsidP="000A3F69">
      <w:pPr>
        <w:pStyle w:val="21"/>
        <w:ind w:firstLine="420"/>
      </w:pPr>
      <w:r>
        <w:t>Be realistic</w:t>
      </w:r>
    </w:p>
    <w:p w:rsidR="000A3F69" w:rsidRDefault="000A3F69" w:rsidP="000A3F69">
      <w:pPr>
        <w:pStyle w:val="21"/>
        <w:ind w:firstLine="420"/>
      </w:pPr>
      <w:r>
        <w:t>Saint Yemmy (50914333) 09:42:07</w:t>
      </w:r>
    </w:p>
    <w:p w:rsidR="000A3F69" w:rsidRDefault="000A3F69" w:rsidP="000A3F69">
      <w:pPr>
        <w:pStyle w:val="21"/>
        <w:ind w:firstLine="420"/>
      </w:pPr>
      <w:r>
        <w:t>The lotus root is the information of Xinhua News Agency</w:t>
      </w:r>
    </w:p>
    <w:p w:rsidR="000A3F69" w:rsidRDefault="000A3F69" w:rsidP="000A3F69">
      <w:pPr>
        <w:pStyle w:val="21"/>
        <w:ind w:firstLine="420"/>
      </w:pPr>
      <w:r>
        <w:t>Shunyu Company Headquarters (68721902) 09:39:09</w:t>
      </w:r>
    </w:p>
    <w:p w:rsidR="000A3F69" w:rsidRDefault="000A3F69" w:rsidP="000A3F69">
      <w:pPr>
        <w:pStyle w:val="21"/>
        <w:ind w:firstLine="420"/>
      </w:pPr>
      <w:r>
        <w:t>Communist</w:t>
      </w:r>
    </w:p>
    <w:p w:rsidR="000A3F69" w:rsidRDefault="000A3F69" w:rsidP="000A3F69">
      <w:pPr>
        <w:pStyle w:val="21"/>
        <w:ind w:firstLine="420"/>
      </w:pPr>
      <w:r>
        <w:t>Saint Yeme (50914333) 09:43:14</w:t>
      </w:r>
    </w:p>
    <w:p w:rsidR="000A3F69" w:rsidRDefault="000A3F69" w:rsidP="000A3F69">
      <w:pPr>
        <w:pStyle w:val="21"/>
        <w:ind w:firstLine="420"/>
      </w:pPr>
      <w:r>
        <w:t>In fact, it’s easy and realistic to talk about lotus root</w:t>
      </w:r>
    </w:p>
    <w:p w:rsidR="000A3F69" w:rsidRDefault="000A3F69" w:rsidP="000A3F69">
      <w:pPr>
        <w:pStyle w:val="21"/>
        <w:ind w:firstLine="420"/>
      </w:pPr>
      <w:r>
        <w:t>The key is that everyone is willing</w:t>
      </w:r>
    </w:p>
    <w:p w:rsidR="000A3F69" w:rsidRDefault="000A3F69" w:rsidP="000A3F69">
      <w:pPr>
        <w:pStyle w:val="21"/>
        <w:ind w:firstLine="420"/>
      </w:pPr>
      <w:r>
        <w:t>Really, it will be happier, everyone</w:t>
      </w:r>
    </w:p>
    <w:p w:rsidR="000A3F69" w:rsidRDefault="000A3F69" w:rsidP="000A3F69">
      <w:pPr>
        <w:pStyle w:val="21"/>
        <w:ind w:firstLine="420"/>
      </w:pPr>
      <w:r>
        <w:t>Shunyu Company Headquarters (68721902) 09:39:34</w:t>
      </w:r>
    </w:p>
    <w:p w:rsidR="000A3F69" w:rsidRDefault="000A3F69" w:rsidP="000A3F69">
      <w:pPr>
        <w:pStyle w:val="21"/>
        <w:ind w:firstLine="420"/>
      </w:pPr>
      <w:r>
        <w:t>Do people in your work believe you?</w:t>
      </w:r>
    </w:p>
    <w:p w:rsidR="000A3F69" w:rsidRDefault="000A3F69" w:rsidP="000A3F69">
      <w:pPr>
        <w:pStyle w:val="21"/>
        <w:ind w:firstLine="420"/>
      </w:pPr>
      <w:r>
        <w:t>Saint Yeme (50914333) 09:43:21</w:t>
      </w:r>
    </w:p>
    <w:p w:rsidR="000A3F69" w:rsidRDefault="000A3F69" w:rsidP="000A3F69">
      <w:pPr>
        <w:pStyle w:val="21"/>
        <w:ind w:firstLine="420"/>
      </w:pPr>
      <w:r>
        <w:t>Not a party member</w:t>
      </w:r>
    </w:p>
    <w:p w:rsidR="000A3F69" w:rsidRDefault="000A3F69" w:rsidP="000A3F69">
      <w:pPr>
        <w:pStyle w:val="21"/>
        <w:ind w:firstLine="420"/>
      </w:pPr>
      <w:r>
        <w:t>Saint Yeme (50914333) 09:43:41</w:t>
      </w:r>
    </w:p>
    <w:p w:rsidR="000A3F69" w:rsidRDefault="000A3F69" w:rsidP="000A3F69">
      <w:pPr>
        <w:pStyle w:val="21"/>
        <w:ind w:firstLine="420"/>
      </w:pPr>
      <w:r>
        <w:t>Lotus root is only used for online missions</w:t>
      </w:r>
    </w:p>
    <w:p w:rsidR="000A3F69" w:rsidRDefault="000A3F69" w:rsidP="000A3F69">
      <w:pPr>
        <w:pStyle w:val="21"/>
        <w:ind w:firstLine="420"/>
      </w:pPr>
      <w:r>
        <w:t>Shunyu Company Headquarters (68721902) 09:40:03</w:t>
      </w:r>
    </w:p>
    <w:p w:rsidR="000A3F69" w:rsidRDefault="000A3F69" w:rsidP="000A3F69">
      <w:pPr>
        <w:pStyle w:val="21"/>
        <w:ind w:firstLine="420"/>
      </w:pPr>
      <w:r>
        <w:t>Some people say this thing is big**</w:t>
      </w:r>
    </w:p>
    <w:p w:rsidR="000A3F69" w:rsidRDefault="000A3F69" w:rsidP="000A3F69">
      <w:pPr>
        <w:pStyle w:val="21"/>
        <w:ind w:firstLine="420"/>
      </w:pPr>
      <w:r>
        <w:t>Shunyu Company Headquarters (68721902) 09:40:09</w:t>
      </w:r>
    </w:p>
    <w:p w:rsidR="000A3F69" w:rsidRDefault="000A3F69" w:rsidP="000A3F69">
      <w:pPr>
        <w:pStyle w:val="21"/>
        <w:ind w:firstLine="420"/>
      </w:pPr>
      <w:r>
        <w:t>I don't know if it is or not</w:t>
      </w:r>
    </w:p>
    <w:p w:rsidR="000A3F69" w:rsidRDefault="000A3F69" w:rsidP="000A3F69">
      <w:pPr>
        <w:pStyle w:val="21"/>
        <w:ind w:firstLine="420"/>
      </w:pPr>
      <w:r>
        <w:t>Saint Yemme (50914333) 09:44:06</w:t>
      </w:r>
    </w:p>
    <w:p w:rsidR="000A3F69" w:rsidRDefault="000A3F69" w:rsidP="000A3F69">
      <w:pPr>
        <w:pStyle w:val="21"/>
        <w:ind w:firstLine="420"/>
      </w:pPr>
      <w:r>
        <w:t>No, the Communist Party is actually very good</w:t>
      </w:r>
    </w:p>
    <w:p w:rsidR="000A3F69" w:rsidRDefault="000A3F69" w:rsidP="000A3F69">
      <w:pPr>
        <w:pStyle w:val="21"/>
        <w:ind w:firstLine="420"/>
      </w:pPr>
      <w:r>
        <w:t>Saint Yeme (50914333) 09:44:15</w:t>
      </w:r>
    </w:p>
    <w:p w:rsidR="000A3F69" w:rsidRDefault="000A3F69" w:rsidP="000A3F69">
      <w:pPr>
        <w:pStyle w:val="21"/>
        <w:ind w:firstLine="420"/>
      </w:pPr>
      <w:r>
        <w:t>Communism is pretty good</w:t>
      </w:r>
    </w:p>
    <w:p w:rsidR="000A3F69" w:rsidRDefault="000A3F69" w:rsidP="000A3F69">
      <w:pPr>
        <w:pStyle w:val="21"/>
        <w:ind w:firstLine="420"/>
      </w:pPr>
      <w:r>
        <w:t>Saint Yemmy (50914333) 09:44:28</w:t>
      </w:r>
    </w:p>
    <w:p w:rsidR="000A3F69" w:rsidRDefault="000A3F69" w:rsidP="000A3F69">
      <w:pPr>
        <w:pStyle w:val="21"/>
        <w:ind w:firstLine="420"/>
      </w:pPr>
      <w:r>
        <w:t>Heaven is communism</w:t>
      </w:r>
    </w:p>
    <w:p w:rsidR="000A3F69" w:rsidRDefault="000A3F69" w:rsidP="000A3F69">
      <w:pPr>
        <w:pStyle w:val="21"/>
        <w:ind w:firstLine="420"/>
      </w:pPr>
      <w:r>
        <w:lastRenderedPageBreak/>
        <w:t>Shunyu Company Headquarters (68721902) 09:41:20</w:t>
      </w:r>
    </w:p>
    <w:p w:rsidR="000A3F69" w:rsidRDefault="000A3F69" w:rsidP="000A3F69">
      <w:pPr>
        <w:pStyle w:val="21"/>
        <w:ind w:firstLine="420"/>
      </w:pPr>
      <w:r>
        <w:t>I do not understand</w:t>
      </w:r>
    </w:p>
    <w:p w:rsidR="000A3F69" w:rsidRDefault="000A3F69" w:rsidP="000A3F69">
      <w:pPr>
        <w:pStyle w:val="21"/>
        <w:ind w:firstLine="420"/>
      </w:pPr>
      <w:r>
        <w:t>Saint Yemmy (50914333) 09:45:47</w:t>
      </w:r>
    </w:p>
    <w:p w:rsidR="000A3F69" w:rsidRDefault="000A3F69" w:rsidP="000A3F69">
      <w:pPr>
        <w:pStyle w:val="21"/>
        <w:ind w:firstLine="420"/>
      </w:pPr>
      <w:r>
        <w:t>Communism is more real and feasible than the Christian heaven</w:t>
      </w:r>
    </w:p>
    <w:p w:rsidR="000A3F69" w:rsidRDefault="000A3F69" w:rsidP="000A3F69">
      <w:pPr>
        <w:pStyle w:val="21"/>
        <w:ind w:firstLine="420"/>
      </w:pPr>
      <w:r>
        <w:t>Jesus's is just a parable</w:t>
      </w:r>
    </w:p>
    <w:p w:rsidR="000A3F69" w:rsidRDefault="000A3F69" w:rsidP="000A3F69">
      <w:pPr>
        <w:pStyle w:val="21"/>
        <w:ind w:firstLine="420"/>
      </w:pPr>
      <w:r>
        <w:t>Saint-Yemme (50914333) 09:47:02</w:t>
      </w:r>
    </w:p>
    <w:p w:rsidR="000A3F69" w:rsidRDefault="000A3F69" w:rsidP="000A3F69">
      <w:pPr>
        <w:pStyle w:val="21"/>
        <w:ind w:firstLine="420"/>
      </w:pPr>
      <w:r>
        <w:t>Believe that the old horse is better than the apostles</w:t>
      </w:r>
    </w:p>
    <w:p w:rsidR="000A3F69" w:rsidRDefault="000A3F69" w:rsidP="000A3F69">
      <w:pPr>
        <w:pStyle w:val="21"/>
        <w:ind w:firstLine="420"/>
      </w:pPr>
      <w:r>
        <w:t>I believe that the lotus root is better than the old horse</w:t>
      </w:r>
    </w:p>
    <w:p w:rsidR="000A3F69" w:rsidRDefault="000A3F69" w:rsidP="000A3F69">
      <w:pPr>
        <w:pStyle w:val="21"/>
        <w:ind w:firstLine="420"/>
      </w:pPr>
    </w:p>
    <w:p w:rsidR="000A3F69" w:rsidRDefault="000A3F69" w:rsidP="000A3F69">
      <w:pPr>
        <w:pStyle w:val="21"/>
        <w:ind w:firstLine="420"/>
      </w:pPr>
      <w:r>
        <w:t>702. The vast sea of ​​people: Let the net philosophers make a list of talents.</w:t>
      </w:r>
    </w:p>
    <w:p w:rsidR="000A3F69" w:rsidRDefault="000A3F69" w:rsidP="000A3F69">
      <w:pPr>
        <w:pStyle w:val="21"/>
        <w:ind w:firstLine="420"/>
      </w:pPr>
      <w:r>
        <w:t>(It is reasonable to say that there should be an aunt, but the reasons that cannot be elaborated cannot be counted. If it can be counted, it will be ranked third)</w:t>
      </w:r>
    </w:p>
    <w:p w:rsidR="000A3F69" w:rsidRDefault="000A3F69" w:rsidP="000A3F69">
      <w:pPr>
        <w:pStyle w:val="21"/>
        <w:ind w:firstLine="420"/>
      </w:pPr>
      <w:r>
        <w:t>First place Ge Shen</w:t>
      </w:r>
    </w:p>
    <w:p w:rsidR="000A3F69" w:rsidRDefault="000A3F69" w:rsidP="000A3F69">
      <w:pPr>
        <w:pStyle w:val="21"/>
        <w:ind w:firstLine="420"/>
      </w:pPr>
      <w:r>
        <w:t>This is relatively unquestionable. For example, there was a midterm exam in the county during the high school period when he was studying, and the school’s knowledge contest won the second place. In 1986, he won the second prize in the Zhenjiang High School Essay Competition. There was an algebra question in two. In this class, only Ge Shen answered correctly, and at the same time, his classmates' evaluation of him was also "experienced." And some of his literary creations were also very good at the time. I like "Fu on the Great Wall", "My Mother" and several works from the high school period. At the same time, he was also a graduate of Nanjing University in the 1980s. It is that the idea of ​​"Christian gc socialism" is actually a bit unrealistic.</w:t>
      </w:r>
    </w:p>
    <w:p w:rsidR="000A3F69" w:rsidRDefault="000A3F69" w:rsidP="000A3F69">
      <w:pPr>
        <w:pStyle w:val="21"/>
        <w:ind w:firstLine="420"/>
      </w:pPr>
      <w:r>
        <w:t>Second place strongart</w:t>
      </w:r>
    </w:p>
    <w:p w:rsidR="000A3F69" w:rsidRDefault="000A3F69" w:rsidP="000A3F69">
      <w:pPr>
        <w:pStyle w:val="21"/>
        <w:ind w:firstLine="420"/>
      </w:pPr>
      <w:r>
        <w:t xml:space="preserve">The Filamentous Great Zhe also attended at least a philosophy department of Yangzhou University, and after dropping out, he has been </w:t>
      </w:r>
      <w:r>
        <w:lastRenderedPageBreak/>
        <w:t>promoting his ideas on the Internet, involving mathematics, philosophy, literature, thought reviews, autobiography, etc.</w:t>
      </w:r>
    </w:p>
    <w:p w:rsidR="000A3F69" w:rsidRDefault="000A3F69" w:rsidP="000A3F69">
      <w:pPr>
        <w:pStyle w:val="21"/>
        <w:ind w:firstLine="420"/>
      </w:pPr>
      <w:r>
        <w:t>Third place Yang Fan</w:t>
      </w:r>
    </w:p>
    <w:p w:rsidR="000A3F69" w:rsidRDefault="000A3F69" w:rsidP="000A3F69">
      <w:pPr>
        <w:pStyle w:val="21"/>
        <w:ind w:firstLine="420"/>
      </w:pPr>
      <w:r>
        <w:t>In his early years, some philosophical articles were somewhat similar, but his thoughts had always been regarded as mental illnesses and lunatics, and they were ignored alone. He also had his work "Manifold Logic".</w:t>
      </w:r>
    </w:p>
    <w:p w:rsidR="000A3F69" w:rsidRDefault="000A3F69" w:rsidP="000A3F69">
      <w:pPr>
        <w:pStyle w:val="21"/>
        <w:ind w:firstLine="420"/>
      </w:pPr>
      <w:r>
        <w:rPr>
          <w:rFonts w:hint="eastAsia"/>
        </w:rPr>
        <w:t>》》</w:t>
      </w:r>
      <w:r>
        <w:rPr>
          <w:rFonts w:hint="eastAsia"/>
        </w:rPr>
        <w:t>SzMithrandir: Actually, your aunt is basically treated as the same in the local area network and the song god.</w:t>
      </w:r>
    </w:p>
    <w:p w:rsidR="000A3F69" w:rsidRDefault="000A3F69" w:rsidP="000A3F69">
      <w:pPr>
        <w:pStyle w:val="21"/>
        <w:ind w:firstLine="420"/>
      </w:pPr>
      <w:r>
        <w:t>"Zhu Xue and Ta Xue: Who dare not scold Geshen, it is easy to be titled.</w:t>
      </w:r>
    </w:p>
    <w:p w:rsidR="000A3F69" w:rsidRDefault="000A3F69" w:rsidP="000A3F69">
      <w:pPr>
        <w:pStyle w:val="21"/>
        <w:ind w:firstLine="420"/>
      </w:pPr>
      <w:r>
        <w:t>"Deyang himself: I scold Ge Xie every day, appropriate scolding, don't be too cruel, it's okay.</w:t>
      </w:r>
    </w:p>
    <w:p w:rsidR="000A3F69" w:rsidRDefault="000A3F69" w:rsidP="000A3F69">
      <w:pPr>
        <w:pStyle w:val="21"/>
        <w:ind w:firstLine="420"/>
      </w:pPr>
      <w:r>
        <w:t xml:space="preserve">The head of Ge </w:t>
      </w:r>
      <w:r w:rsidR="009F4861">
        <w:t>“wordofgod”</w:t>
      </w:r>
      <w:r>
        <w:t xml:space="preserve"> Band, it leaves evidence "</w:t>
      </w:r>
      <w:r w:rsidR="009F4861">
        <w:t>“wordofgod”</w:t>
      </w:r>
      <w:r>
        <w:t>".</w:t>
      </w:r>
    </w:p>
    <w:p w:rsidR="000A3F69" w:rsidRDefault="000A3F69" w:rsidP="000A3F69">
      <w:pPr>
        <w:pStyle w:val="21"/>
        <w:ind w:firstLine="420"/>
      </w:pPr>
      <w:r>
        <w:t>"The vast sea of ​​people: Ge Shen II's position and title is still given to unknown people.</w:t>
      </w:r>
    </w:p>
    <w:p w:rsidR="000A3F69" w:rsidRDefault="000A3F69" w:rsidP="000A3F69">
      <w:pPr>
        <w:pStyle w:val="21"/>
        <w:ind w:firstLine="420"/>
      </w:pPr>
    </w:p>
    <w:p w:rsidR="000A3F69" w:rsidRDefault="000A3F69" w:rsidP="000A3F69">
      <w:pPr>
        <w:pStyle w:val="21"/>
        <w:ind w:firstLine="420"/>
      </w:pPr>
      <w:r>
        <w:t xml:space="preserve">703. Liu Yifei 2033: God writes the Bible, Ge Xie writes </w:t>
      </w:r>
      <w:r w:rsidR="009F4861">
        <w:t>“wordofgod”</w:t>
      </w:r>
      <w:r>
        <w:t>s, haha.</w:t>
      </w:r>
    </w:p>
    <w:p w:rsidR="000A3F69" w:rsidRDefault="000A3F69" w:rsidP="000A3F69">
      <w:pPr>
        <w:pStyle w:val="21"/>
        <w:ind w:firstLine="420"/>
      </w:pPr>
      <w:r>
        <w:t>"Manevil: Pursue temperance, and understand that you want to be rich in your heart. Use love to become full of love for the world, all things unite into one, and return to the world's name "Happy Land".</w:t>
      </w:r>
    </w:p>
    <w:p w:rsidR="000A3F69" w:rsidRDefault="000A3F69" w:rsidP="000A3F69">
      <w:pPr>
        <w:pStyle w:val="21"/>
        <w:ind w:firstLine="420"/>
      </w:pPr>
      <w:r>
        <w:t xml:space="preserve">"" Ge Yimin: </w:t>
      </w:r>
      <w:r w:rsidR="009F4861">
        <w:t>“wordofgod”</w:t>
      </w:r>
      <w:r>
        <w:t xml:space="preserve"> IV 14. </w:t>
      </w:r>
      <w:r w:rsidR="009F4861">
        <w:t>“wordofgod”</w:t>
      </w:r>
      <w:r>
        <w:t xml:space="preserve"> golden rule: [Do not oppose anyone].</w:t>
      </w:r>
    </w:p>
    <w:p w:rsidR="000A3F69" w:rsidRDefault="000A3F69" w:rsidP="000A3F69">
      <w:pPr>
        <w:pStyle w:val="21"/>
        <w:ind w:firstLine="420"/>
      </w:pPr>
      <w:r>
        <w:t xml:space="preserve">God disciples spread their </w:t>
      </w:r>
      <w:r w:rsidR="009F4861">
        <w:t>“wordofgod”</w:t>
      </w:r>
      <w:r>
        <w:t>s and the golden rules on the Internet.</w:t>
      </w:r>
    </w:p>
    <w:p w:rsidR="000A3F69" w:rsidRDefault="000A3F69" w:rsidP="000A3F69">
      <w:pPr>
        <w:pStyle w:val="21"/>
        <w:ind w:firstLine="420"/>
      </w:pPr>
      <w:r>
        <w:t>How is the pursuit of moderation promoted?</w:t>
      </w:r>
    </w:p>
    <w:p w:rsidR="000A3F69" w:rsidRDefault="000A3F69" w:rsidP="000A3F69">
      <w:pPr>
        <w:pStyle w:val="21"/>
        <w:ind w:firstLine="420"/>
      </w:pPr>
      <w:r>
        <w:t xml:space="preserve">"Manevil: All men are holy, all men are Christ, and Christ all are </w:t>
      </w:r>
      <w:r>
        <w:lastRenderedPageBreak/>
        <w:t>the Son of man.</w:t>
      </w:r>
    </w:p>
    <w:p w:rsidR="000A3F69" w:rsidRDefault="000A3F69" w:rsidP="000A3F69">
      <w:pPr>
        <w:pStyle w:val="21"/>
        <w:ind w:firstLine="420"/>
      </w:pPr>
      <w:r>
        <w:t>"" Ge Yimin: Everyone is a god-</w:t>
      </w:r>
      <w:r w:rsidR="009F4861">
        <w:t>”wordofgod”</w:t>
      </w:r>
      <w:r>
        <w:t>s.</w:t>
      </w:r>
    </w:p>
    <w:p w:rsidR="000A3F69" w:rsidRDefault="009F4861" w:rsidP="000A3F69">
      <w:pPr>
        <w:pStyle w:val="21"/>
        <w:ind w:firstLine="420"/>
      </w:pPr>
      <w:r>
        <w:t>“wordofgod”</w:t>
      </w:r>
      <w:r w:rsidR="000A3F69">
        <w:t xml:space="preserve"> 25 31. Feiyu Manshusha: Nietzsche said, God is dead;</w:t>
      </w:r>
    </w:p>
    <w:p w:rsidR="000A3F69" w:rsidRDefault="000A3F69" w:rsidP="000A3F69">
      <w:pPr>
        <w:pStyle w:val="21"/>
        <w:ind w:firstLine="420"/>
      </w:pPr>
      <w:r>
        <w:t>So, GeYiMin, here comes;</w:t>
      </w:r>
    </w:p>
    <w:p w:rsidR="000A3F69" w:rsidRDefault="000A3F69" w:rsidP="000A3F69">
      <w:pPr>
        <w:pStyle w:val="21"/>
        <w:ind w:firstLine="420"/>
      </w:pPr>
      <w:r>
        <w:t>The time when man is God is here;</w:t>
      </w:r>
    </w:p>
    <w:p w:rsidR="000A3F69" w:rsidRDefault="000A3F69" w:rsidP="000A3F69">
      <w:pPr>
        <w:pStyle w:val="21"/>
        <w:ind w:firstLine="420"/>
      </w:pPr>
      <w:r>
        <w:t>Limited company</w:t>
      </w:r>
    </w:p>
    <w:p w:rsidR="000A3F69" w:rsidRDefault="000A3F69" w:rsidP="000A3F69">
      <w:pPr>
        <w:pStyle w:val="21"/>
        <w:ind w:firstLine="420"/>
      </w:pPr>
      <w:r>
        <w:t>Unlimited money</w:t>
      </w:r>
    </w:p>
    <w:p w:rsidR="000A3F69" w:rsidRDefault="000A3F69" w:rsidP="000A3F69">
      <w:pPr>
        <w:pStyle w:val="21"/>
        <w:ind w:firstLine="420"/>
      </w:pPr>
      <w:r>
        <w:t>This is, buying and selling.</w:t>
      </w:r>
    </w:p>
    <w:p w:rsidR="000A3F69" w:rsidRDefault="000A3F69" w:rsidP="000A3F69">
      <w:pPr>
        <w:pStyle w:val="21"/>
        <w:ind w:firstLine="420"/>
      </w:pPr>
      <w:r>
        <w:rPr>
          <w:rFonts w:hint="eastAsia"/>
        </w:rPr>
        <w:t>》</w:t>
      </w:r>
      <w:r>
        <w:rPr>
          <w:rFonts w:hint="eastAsia"/>
        </w:rPr>
        <w:t xml:space="preserve">The vast crowd: To be honest, Baidu Tieba is probably the birthplace of many Internet philosophers. Ge </w:t>
      </w:r>
      <w:r w:rsidR="009F4861">
        <w:t>“</w:t>
      </w:r>
      <w:r w:rsidR="009F4861">
        <w:rPr>
          <w:rFonts w:hint="eastAsia"/>
        </w:rPr>
        <w:t>wordofgod</w:t>
      </w:r>
      <w:r w:rsidR="009F4861">
        <w:t>”</w:t>
      </w:r>
      <w:r>
        <w:rPr>
          <w:rFonts w:hint="eastAsia"/>
        </w:rPr>
        <w:t>, who is active in the forum or the Christian circle of Tieba, is probably their "novice village".</w:t>
      </w:r>
    </w:p>
    <w:p w:rsidR="000A3F69" w:rsidRDefault="000A3F69" w:rsidP="000A3F69">
      <w:pPr>
        <w:pStyle w:val="21"/>
        <w:ind w:firstLine="420"/>
      </w:pPr>
      <w:r>
        <w:t xml:space="preserve">"" Ye Xue: Baidu Tieba Big V certification: Ge Yimin: Internet thinker activist, Hong Kong Four Seasons Publishing House signed author. Male, born in 1969, from Zhenjiang, Jiangsu, China, graduated from the Chinese Department of Nanjing University. Published the modern prophet book </w:t>
      </w:r>
      <w:r w:rsidR="009F4861">
        <w:t>“wordofgod”</w:t>
      </w:r>
      <w:r>
        <w:t xml:space="preserve">, which was named an amendment to the Bible. There are two main sources of his thoughts: Christianity and Communism. </w:t>
      </w:r>
      <w:r w:rsidR="009F4861">
        <w:t>“wordofgod”</w:t>
      </w:r>
      <w:r>
        <w:t>s are his personal information, his thinking about reality and the future, and part of it is enlightenment.</w:t>
      </w:r>
    </w:p>
    <w:p w:rsidR="000A3F69" w:rsidRDefault="000A3F69" w:rsidP="000A3F69">
      <w:pPr>
        <w:pStyle w:val="21"/>
        <w:ind w:firstLine="420"/>
      </w:pPr>
    </w:p>
    <w:p w:rsidR="000A3F69" w:rsidRDefault="000A3F69" w:rsidP="000A3F69">
      <w:pPr>
        <w:pStyle w:val="21"/>
        <w:ind w:firstLine="420"/>
      </w:pPr>
      <w:r>
        <w:t>704. Ye Xue: I'm the big V of Tieba, the witness of Tieba.</w:t>
      </w:r>
    </w:p>
    <w:p w:rsidR="000A3F69" w:rsidRDefault="000A3F69" w:rsidP="000A3F69">
      <w:pPr>
        <w:pStyle w:val="21"/>
        <w:ind w:firstLine="420"/>
      </w:pPr>
      <w:r>
        <w:t>Philosophy, I also go often. Post it and the product is available, so I’ll play it. My Saint Yemme is only one month less than Yanhong. I started in the Christian circle, even the religious circle, and later the saint circle and the communist circle. , Wangzhe circle. There is also the biggest post bar, I often promote, such as D bar, W bar, 2012, based on the space material bar.</w:t>
      </w:r>
    </w:p>
    <w:p w:rsidR="000A3F69" w:rsidRDefault="000A3F69" w:rsidP="000A3F69">
      <w:pPr>
        <w:pStyle w:val="21"/>
        <w:ind w:firstLine="420"/>
      </w:pPr>
      <w:r>
        <w:lastRenderedPageBreak/>
        <w:t>"The four are all empty. 877: What kind of prophecies are there really for the savior? You hype all day long, this person, this person is too scared to come out, human beings play, you group of gods are the sinners of humanity through the ages.</w:t>
      </w:r>
    </w:p>
    <w:p w:rsidR="000A3F69" w:rsidRDefault="000A3F69" w:rsidP="000A3F69">
      <w:pPr>
        <w:pStyle w:val="21"/>
        <w:ind w:firstLine="420"/>
      </w:pPr>
      <w:r>
        <w:t>"" Deyang himself: Is it bad to promote him? It's all prophesied, it's a man of heaven, what are you afraid of?</w:t>
      </w:r>
    </w:p>
    <w:p w:rsidR="000A3F69" w:rsidRDefault="000A3F69" w:rsidP="000A3F69">
      <w:pPr>
        <w:pStyle w:val="21"/>
        <w:ind w:firstLine="420"/>
      </w:pPr>
      <w:r>
        <w:t>Ge Xie also claimed to be two stories higher than God, and he didn't see God punishing him.</w:t>
      </w:r>
    </w:p>
    <w:p w:rsidR="000A3F69" w:rsidRDefault="000A3F69" w:rsidP="000A3F69">
      <w:pPr>
        <w:pStyle w:val="21"/>
        <w:ind w:firstLine="420"/>
      </w:pPr>
      <w:r>
        <w:t>"Ge Hua: Apply to create a group: "Datong World".</w:t>
      </w:r>
    </w:p>
    <w:p w:rsidR="000A3F69" w:rsidRDefault="000A3F69" w:rsidP="000A3F69">
      <w:pPr>
        <w:pStyle w:val="21"/>
        <w:ind w:firstLine="420"/>
      </w:pPr>
      <w:r>
        <w:t>Group introduction: Mankind will eventually enter the world of great harmony, the most equal and perfect world, and we encourage and speak for the great harmony of the world.</w:t>
      </w:r>
    </w:p>
    <w:p w:rsidR="000A3F69" w:rsidRDefault="000A3F69" w:rsidP="000A3F69">
      <w:pPr>
        <w:pStyle w:val="21"/>
        <w:ind w:firstLine="420"/>
      </w:pPr>
    </w:p>
    <w:p w:rsidR="000A3F69" w:rsidRDefault="000A3F69" w:rsidP="000A3F69">
      <w:pPr>
        <w:pStyle w:val="21"/>
        <w:ind w:firstLine="420"/>
      </w:pPr>
      <w:r>
        <w:t>705. Shenwang: Application to create a group: Neural Research</w:t>
      </w:r>
    </w:p>
    <w:p w:rsidR="000A3F69" w:rsidRDefault="000A3F69" w:rsidP="000A3F69">
      <w:pPr>
        <w:pStyle w:val="21"/>
        <w:ind w:firstLine="420"/>
      </w:pPr>
      <w:r>
        <w:t>"</w:t>
      </w:r>
      <w:r w:rsidR="009F4861">
        <w:t>“wordofgod”</w:t>
      </w:r>
      <w:r>
        <w:t>" ISBN: ISBN978-988-13762-1-3</w:t>
      </w:r>
    </w:p>
    <w:p w:rsidR="000A3F69" w:rsidRDefault="000A3F69" w:rsidP="000A3F69">
      <w:pPr>
        <w:pStyle w:val="21"/>
        <w:ind w:firstLine="420"/>
      </w:pPr>
      <w:r>
        <w:t>This group is the home of neuroscientists and publishes reading experience, which can be criticized or even criticized.</w:t>
      </w:r>
    </w:p>
    <w:p w:rsidR="000A3F69" w:rsidRDefault="000A3F69" w:rsidP="000A3F69">
      <w:pPr>
        <w:pStyle w:val="21"/>
        <w:ind w:firstLine="420"/>
      </w:pPr>
      <w:r>
        <w:t>"Manevil: Do not pursue absoluteness, but pursue a balance between mind and material desires.</w:t>
      </w:r>
    </w:p>
    <w:p w:rsidR="000A3F69" w:rsidRDefault="000A3F69" w:rsidP="000A3F69">
      <w:pPr>
        <w:pStyle w:val="21"/>
        <w:ind w:firstLine="420"/>
      </w:pPr>
      <w:r>
        <w:t>To cooperate, not to be wrong. Only when the world is saved can you be truly saved. I am an assistant to help you build a world unity.</w:t>
      </w:r>
    </w:p>
    <w:p w:rsidR="000A3F69" w:rsidRDefault="000A3F69" w:rsidP="000A3F69">
      <w:pPr>
        <w:pStyle w:val="21"/>
        <w:ind w:firstLine="420"/>
      </w:pPr>
      <w:r>
        <w:t>"" Ge Yimin: (</w:t>
      </w:r>
      <w:r w:rsidR="009F4861">
        <w:t>“wordofgod”</w:t>
      </w:r>
      <w:r>
        <w:t xml:space="preserve"> 5:10. Now, under the action of the fruits of good and evil (fruits of wisdom), human material civilization has achieved great results, but humans still pay attention to the poor material civilization derived from the soil, and spiritual life has not improved. , The spiritual life is becoming more and more vulgar.)</w:t>
      </w:r>
    </w:p>
    <w:p w:rsidR="000A3F69" w:rsidRDefault="000A3F69" w:rsidP="000A3F69">
      <w:pPr>
        <w:pStyle w:val="21"/>
        <w:ind w:firstLine="420"/>
      </w:pPr>
      <w:r>
        <w:t>Hello, there is not enough time for evangelization. Fortunately, there is the Internet.</w:t>
      </w:r>
    </w:p>
    <w:p w:rsidR="000A3F69" w:rsidRDefault="000A3F69" w:rsidP="000A3F69">
      <w:pPr>
        <w:pStyle w:val="21"/>
        <w:ind w:firstLine="420"/>
      </w:pPr>
      <w:r>
        <w:t xml:space="preserve">"Manevil: God became the world, and everyone came from God. </w:t>
      </w:r>
      <w:r>
        <w:lastRenderedPageBreak/>
        <w:t>After a certain amount of practice, they all have divine nature.</w:t>
      </w:r>
    </w:p>
    <w:p w:rsidR="000A3F69" w:rsidRDefault="000A3F69" w:rsidP="000A3F69">
      <w:pPr>
        <w:pStyle w:val="21"/>
        <w:ind w:firstLine="420"/>
      </w:pPr>
      <w:r>
        <w:t>Everyone is Christ, of course GeYiMin will also contribute to the world.</w:t>
      </w:r>
    </w:p>
    <w:p w:rsidR="000A3F69" w:rsidRDefault="000A3F69" w:rsidP="000A3F69">
      <w:pPr>
        <w:pStyle w:val="21"/>
        <w:ind w:firstLine="420"/>
      </w:pPr>
      <w:r>
        <w:t>"" Ge Yimin: Well, I want to make the greatest contribution to the world.</w:t>
      </w:r>
    </w:p>
    <w:p w:rsidR="000A3F69" w:rsidRDefault="000A3F69" w:rsidP="000A3F69">
      <w:pPr>
        <w:pStyle w:val="21"/>
        <w:ind w:firstLine="420"/>
      </w:pPr>
    </w:p>
    <w:p w:rsidR="000A3F69" w:rsidRDefault="000A3F69" w:rsidP="000A3F69">
      <w:pPr>
        <w:pStyle w:val="21"/>
        <w:ind w:firstLine="420"/>
      </w:pPr>
      <w:r>
        <w:t>706. memberbilibili: Well, I want to find an opportunity to interview you, can you accept it?</w:t>
      </w:r>
    </w:p>
    <w:p w:rsidR="000A3F69" w:rsidRDefault="000A3F69" w:rsidP="000A3F69">
      <w:pPr>
        <w:pStyle w:val="21"/>
        <w:ind w:firstLine="420"/>
      </w:pPr>
      <w:r>
        <w:t>Long Yang.</w:t>
      </w:r>
    </w:p>
    <w:p w:rsidR="000A3F69" w:rsidRDefault="000A3F69" w:rsidP="000A3F69">
      <w:pPr>
        <w:pStyle w:val="21"/>
        <w:ind w:firstLine="420"/>
      </w:pPr>
      <w:r>
        <w:t>Online interview.</w:t>
      </w:r>
    </w:p>
    <w:p w:rsidR="000A3F69" w:rsidRDefault="000A3F69" w:rsidP="000A3F69">
      <w:pPr>
        <w:pStyle w:val="21"/>
        <w:ind w:firstLine="420"/>
      </w:pPr>
      <w:r>
        <w:t>"Yesue: Okay.</w:t>
      </w:r>
    </w:p>
    <w:p w:rsidR="000A3F69" w:rsidRDefault="000A3F69" w:rsidP="000A3F69">
      <w:pPr>
        <w:pStyle w:val="21"/>
        <w:ind w:firstLine="420"/>
      </w:pPr>
      <w:r>
        <w:t>"Liu Yifei 2033: Saintess of the Kingdom of God.</w:t>
      </w:r>
    </w:p>
    <w:p w:rsidR="000A3F69" w:rsidRDefault="000A3F69" w:rsidP="000A3F69">
      <w:pPr>
        <w:pStyle w:val="21"/>
        <w:ind w:firstLine="420"/>
      </w:pPr>
      <w:r>
        <w:t>"Zhu Xue and Ta Xue: Are you Liu Yifei? ?</w:t>
      </w:r>
    </w:p>
    <w:p w:rsidR="000A3F69" w:rsidRDefault="000A3F69" w:rsidP="000A3F69">
      <w:pPr>
        <w:pStyle w:val="21"/>
        <w:ind w:firstLine="420"/>
      </w:pPr>
      <w:r>
        <w:t>"Liu Yifei 2033: Don't say it clearly.</w:t>
      </w:r>
    </w:p>
    <w:p w:rsidR="000A3F69" w:rsidRDefault="000A3F69" w:rsidP="000A3F69">
      <w:pPr>
        <w:pStyle w:val="21"/>
        <w:ind w:firstLine="420"/>
      </w:pPr>
      <w:r>
        <w:t>"Zhuxue and Taxue: Haha, Saintess Liu, you are also a saint, but have you participated in the rectification?</w:t>
      </w:r>
    </w:p>
    <w:p w:rsidR="000A3F69" w:rsidRDefault="000A3F69" w:rsidP="000A3F69">
      <w:pPr>
        <w:pStyle w:val="21"/>
        <w:ind w:firstLine="420"/>
      </w:pPr>
      <w:r>
        <w:t>"Liu Yifei 2033: Becoming a saint inexplicably. . .</w:t>
      </w:r>
    </w:p>
    <w:p w:rsidR="000A3F69" w:rsidRDefault="000A3F69" w:rsidP="000A3F69">
      <w:pPr>
        <w:pStyle w:val="21"/>
        <w:ind w:firstLine="420"/>
      </w:pPr>
      <w:r>
        <w:t>"Zhuxue and Taxue: Haha, Ge Xie does not have Jehovah God evil.</w:t>
      </w:r>
    </w:p>
    <w:p w:rsidR="000A3F69" w:rsidRDefault="000A3F69" w:rsidP="000A3F69">
      <w:pPr>
        <w:pStyle w:val="21"/>
        <w:ind w:firstLine="420"/>
      </w:pPr>
      <w:r>
        <w:t>Haha, in my opinion, you are undoubtedly the saint herself.</w:t>
      </w:r>
    </w:p>
    <w:p w:rsidR="000A3F69" w:rsidRDefault="000A3F69" w:rsidP="000A3F69">
      <w:pPr>
        <w:pStyle w:val="21"/>
        <w:ind w:firstLine="420"/>
      </w:pPr>
      <w:r>
        <w:t>"Deyang himself: Ge Xie pretended to create God in the next generation.</w:t>
      </w:r>
    </w:p>
    <w:p w:rsidR="000A3F69" w:rsidRDefault="000A3F69" w:rsidP="000A3F69">
      <w:pPr>
        <w:pStyle w:val="21"/>
        <w:ind w:firstLine="420"/>
      </w:pPr>
      <w:r>
        <w:t>"Liu Yifei 2033: Zhu Xue, I can't say clearly.</w:t>
      </w:r>
    </w:p>
    <w:p w:rsidR="000A3F69" w:rsidRDefault="000A3F69" w:rsidP="000A3F69">
      <w:pPr>
        <w:pStyle w:val="21"/>
        <w:ind w:firstLine="420"/>
      </w:pPr>
      <w:r>
        <w:rPr>
          <w:rFonts w:hint="eastAsia"/>
        </w:rPr>
        <w:t>》》</w:t>
      </w:r>
      <w:r>
        <w:rPr>
          <w:rFonts w:hint="eastAsia"/>
        </w:rPr>
        <w:t>Deyang himself: its official website has gegod.com</w:t>
      </w:r>
    </w:p>
    <w:p w:rsidR="000A3F69" w:rsidRDefault="000A3F69" w:rsidP="000A3F69">
      <w:pPr>
        <w:pStyle w:val="21"/>
        <w:ind w:firstLine="420"/>
      </w:pPr>
      <w:r>
        <w:t>"Zhuxue and Taxue: I don’t know who sealed me a Ge II, but from the predictions, Zi Ge will definitely not be ugly haha</w:t>
      </w:r>
    </w:p>
    <w:p w:rsidR="000A3F69" w:rsidRDefault="000A3F69" w:rsidP="000A3F69">
      <w:pPr>
        <w:pStyle w:val="21"/>
        <w:ind w:firstLine="420"/>
      </w:pPr>
      <w:r>
        <w:t>"The black color has its crown, the dragon has its clothes, it treats all things, and the fourth is the eulogy, because of its blessing." Ge Cult will not grow like that.</w:t>
      </w:r>
    </w:p>
    <w:p w:rsidR="000A3F69" w:rsidRDefault="000A3F69" w:rsidP="000A3F69">
      <w:pPr>
        <w:pStyle w:val="21"/>
        <w:ind w:firstLine="420"/>
      </w:pPr>
      <w:r>
        <w:t xml:space="preserve">Uncle is actually the immortal emperor, I still don't see clearly now, </w:t>
      </w:r>
      <w:r>
        <w:lastRenderedPageBreak/>
        <w:t>let's take your time.</w:t>
      </w:r>
    </w:p>
    <w:p w:rsidR="000A3F69" w:rsidRDefault="000A3F69" w:rsidP="000A3F69">
      <w:pPr>
        <w:pStyle w:val="21"/>
        <w:ind w:firstLine="420"/>
      </w:pPr>
      <w:r>
        <w:t>"Liu Yifei 2033: Ge Xie was handsome when he was young, but he took an evil path.</w:t>
      </w:r>
    </w:p>
    <w:p w:rsidR="000A3F69" w:rsidRDefault="000A3F69" w:rsidP="000A3F69">
      <w:pPr>
        <w:pStyle w:val="21"/>
        <w:ind w:firstLine="420"/>
      </w:pPr>
      <w:r>
        <w:rPr>
          <w:rFonts w:hint="eastAsia"/>
        </w:rPr>
        <w:t>》</w:t>
      </w:r>
      <w:r>
        <w:rPr>
          <w:rFonts w:hint="eastAsia"/>
        </w:rPr>
        <w:t>Zhuxue and Taxue: To re-establish a new world order, ascend as you should, descend as you descend, descend to hell, escalate, and escalate. God means to eliminate dissidents and purify the emperor. Who knows what the highest order is Anyway, the road to t</w:t>
      </w:r>
      <w:r>
        <w:t>he golden thread must be abandoned by the right way.</w:t>
      </w:r>
    </w:p>
    <w:p w:rsidR="000A3F69" w:rsidRDefault="000A3F69" w:rsidP="000A3F69">
      <w:pPr>
        <w:pStyle w:val="21"/>
        <w:ind w:firstLine="420"/>
      </w:pPr>
      <w:r>
        <w:t>"Liu Yifei 2033: Save it, heaven on earth.</w:t>
      </w:r>
    </w:p>
    <w:p w:rsidR="000A3F69" w:rsidRDefault="000A3F69" w:rsidP="000A3F69">
      <w:pPr>
        <w:pStyle w:val="21"/>
        <w:ind w:firstLine="420"/>
      </w:pPr>
    </w:p>
    <w:p w:rsidR="000A3F69" w:rsidRDefault="000A3F69" w:rsidP="000A3F69">
      <w:pPr>
        <w:pStyle w:val="21"/>
        <w:ind w:firstLine="420"/>
      </w:pPr>
      <w:r>
        <w:t>707, memberbilibili: Question:</w:t>
      </w:r>
    </w:p>
    <w:p w:rsidR="000A3F69" w:rsidRDefault="000A3F69" w:rsidP="000A3F69">
      <w:pPr>
        <w:pStyle w:val="21"/>
        <w:ind w:firstLine="420"/>
      </w:pPr>
      <w:r>
        <w:t>One, are you the gym himself? If yes, I hope you can answer the questions below.</w:t>
      </w:r>
    </w:p>
    <w:p w:rsidR="000A3F69" w:rsidRDefault="000A3F69" w:rsidP="000A3F69">
      <w:pPr>
        <w:pStyle w:val="21"/>
        <w:ind w:firstLine="420"/>
      </w:pPr>
      <w:r>
        <w:t>Second, do you publicize your set of theories offline? Are you affected by your theory offline?</w:t>
      </w:r>
    </w:p>
    <w:p w:rsidR="000A3F69" w:rsidRDefault="000A3F69" w:rsidP="000A3F69">
      <w:pPr>
        <w:pStyle w:val="21"/>
        <w:ind w:firstLine="420"/>
      </w:pPr>
      <w:r>
        <w:t>Third, in what mentality do you face ridicule from all walks of life?</w:t>
      </w:r>
    </w:p>
    <w:p w:rsidR="000A3F69" w:rsidRDefault="000A3F69" w:rsidP="000A3F69">
      <w:pPr>
        <w:pStyle w:val="21"/>
        <w:ind w:firstLine="420"/>
      </w:pPr>
      <w:r>
        <w:t>Fourth, how do you maintain the balance between online promotion and daily work and life?</w:t>
      </w:r>
    </w:p>
    <w:p w:rsidR="000A3F69" w:rsidRDefault="000A3F69" w:rsidP="000A3F69">
      <w:pPr>
        <w:pStyle w:val="21"/>
        <w:ind w:firstLine="420"/>
      </w:pPr>
      <w:r>
        <w:t>5. What do you think of the current youth group?</w:t>
      </w:r>
    </w:p>
    <w:p w:rsidR="000A3F69" w:rsidRDefault="000A3F69" w:rsidP="000A3F69">
      <w:pPr>
        <w:pStyle w:val="21"/>
        <w:ind w:firstLine="420"/>
      </w:pPr>
      <w:r>
        <w:t>Sixth, are you afraid of "fighting"?</w:t>
      </w:r>
    </w:p>
    <w:p w:rsidR="000A3F69" w:rsidRDefault="000A3F69" w:rsidP="000A3F69">
      <w:pPr>
        <w:pStyle w:val="21"/>
        <w:ind w:firstLine="420"/>
      </w:pPr>
      <w:r>
        <w:t>7. What is your family's attitude towards your theory?</w:t>
      </w:r>
    </w:p>
    <w:p w:rsidR="000A3F69" w:rsidRDefault="000A3F69" w:rsidP="000A3F69">
      <w:pPr>
        <w:pStyle w:val="21"/>
        <w:ind w:firstLine="420"/>
      </w:pPr>
      <w:r>
        <w:t>8. Do you agree with me to disclose the content of this interview?</w:t>
      </w:r>
    </w:p>
    <w:p w:rsidR="000A3F69" w:rsidRDefault="000A3F69" w:rsidP="000A3F69">
      <w:pPr>
        <w:pStyle w:val="21"/>
        <w:ind w:firstLine="420"/>
      </w:pPr>
      <w:r>
        <w:t>Thanks for answering (^_^)</w:t>
      </w:r>
    </w:p>
    <w:p w:rsidR="000A3F69" w:rsidRDefault="000A3F69" w:rsidP="000A3F69">
      <w:pPr>
        <w:pStyle w:val="21"/>
        <w:ind w:firstLine="420"/>
      </w:pPr>
      <w:r>
        <w:t>For your answer, I will not comment on right or wrong, just curiosity and record.</w:t>
      </w:r>
    </w:p>
    <w:p w:rsidR="000A3F69" w:rsidRDefault="000A3F69" w:rsidP="000A3F69">
      <w:pPr>
        <w:pStyle w:val="21"/>
        <w:ind w:firstLine="420"/>
      </w:pPr>
      <w:r>
        <w:t>"Ye Xue: One, I am GeYiMin himself.</w:t>
      </w:r>
    </w:p>
    <w:p w:rsidR="000A3F69" w:rsidRDefault="000A3F69" w:rsidP="000A3F69">
      <w:pPr>
        <w:pStyle w:val="21"/>
        <w:ind w:firstLine="420"/>
      </w:pPr>
      <w:r>
        <w:t xml:space="preserve">Second, there is no offline promotion, I only use the Internet, Shenwang, </w:t>
      </w:r>
      <w:r w:rsidR="009F4861">
        <w:t>“wordofgod”</w:t>
      </w:r>
      <w:r>
        <w:t>, and God. There is no effect offline, except for drinking tea because of it.</w:t>
      </w:r>
    </w:p>
    <w:p w:rsidR="000A3F69" w:rsidRDefault="000A3F69" w:rsidP="000A3F69">
      <w:pPr>
        <w:pStyle w:val="21"/>
        <w:ind w:firstLine="420"/>
      </w:pPr>
      <w:r>
        <w:lastRenderedPageBreak/>
        <w:t>Third, we are happy when we hear and scold, all as popular.</w:t>
      </w:r>
    </w:p>
    <w:p w:rsidR="000A3F69" w:rsidRDefault="000A3F69" w:rsidP="000A3F69">
      <w:pPr>
        <w:pStyle w:val="21"/>
        <w:ind w:firstLine="420"/>
      </w:pPr>
      <w:r>
        <w:t>Fourth, the time outside of work and life is used for online publicity. The balance is at least not affecting work and eating.</w:t>
      </w:r>
    </w:p>
    <w:p w:rsidR="000A3F69" w:rsidRDefault="000A3F69" w:rsidP="000A3F69">
      <w:pPr>
        <w:pStyle w:val="21"/>
        <w:ind w:firstLine="420"/>
      </w:pPr>
      <w:r>
        <w:t xml:space="preserve">Fifth, there are </w:t>
      </w:r>
      <w:r w:rsidR="009F4861">
        <w:t>“wordofgod”</w:t>
      </w:r>
      <w:r>
        <w:t>s to write: contemporary college students only know that they have found a good job. They have no ideals, no ideals for mankind and the world, and no need for democracy and freedom.</w:t>
      </w:r>
    </w:p>
    <w:p w:rsidR="000A3F69" w:rsidRDefault="000A3F69" w:rsidP="000A3F69">
      <w:pPr>
        <w:pStyle w:val="21"/>
        <w:ind w:firstLine="420"/>
      </w:pPr>
      <w:r>
        <w:t xml:space="preserve">Sixth, I am not afraid of Zhao bombs, but the tower will affect the religious religion, and the </w:t>
      </w:r>
      <w:r w:rsidR="009F4861">
        <w:t>“wordofgod”</w:t>
      </w:r>
      <w:r>
        <w:t>s are also written. The tower is not a strategy and affects my website, such as canceling the record of the Ministry of Industry and Information Technology and walling my domain name.</w:t>
      </w:r>
    </w:p>
    <w:p w:rsidR="000A3F69" w:rsidRDefault="009F4861" w:rsidP="000A3F69">
      <w:pPr>
        <w:pStyle w:val="21"/>
        <w:ind w:firstLine="420"/>
      </w:pPr>
      <w:r>
        <w:t>“wordofgod”</w:t>
      </w:r>
      <w:r w:rsidR="000A3F69">
        <w:t xml:space="preserve"> Political Commentary 23. Four packages of summoning, detention and shooting to death, life cannot bear the burden</w:t>
      </w:r>
    </w:p>
    <w:p w:rsidR="000A3F69" w:rsidRDefault="000A3F69" w:rsidP="000A3F69">
      <w:pPr>
        <w:pStyle w:val="21"/>
        <w:ind w:firstLine="420"/>
      </w:pPr>
      <w:r>
        <w:t>Seven, there is no attitude, I act alone, but I don't want the paper to always look for me.</w:t>
      </w:r>
    </w:p>
    <w:p w:rsidR="000A3F69" w:rsidRDefault="000A3F69" w:rsidP="000A3F69">
      <w:pPr>
        <w:pStyle w:val="21"/>
        <w:ind w:firstLine="420"/>
      </w:pPr>
      <w:r>
        <w:t>Eight, I agree, and I will send to the community immediately.</w:t>
      </w:r>
    </w:p>
    <w:p w:rsidR="001C426D" w:rsidRDefault="001C426D" w:rsidP="000A3F69">
      <w:pPr>
        <w:pStyle w:val="21"/>
        <w:ind w:firstLine="420"/>
      </w:pPr>
    </w:p>
    <w:p w:rsidR="001C426D" w:rsidRDefault="001C426D" w:rsidP="001C426D">
      <w:pPr>
        <w:pStyle w:val="21"/>
        <w:ind w:firstLine="420"/>
      </w:pPr>
      <w:r>
        <w:t>708, memberbilibili: Uh, the last question, police is</w:t>
      </w:r>
    </w:p>
    <w:p w:rsidR="001C426D" w:rsidRDefault="001C426D" w:rsidP="001C426D">
      <w:pPr>
        <w:pStyle w:val="21"/>
        <w:ind w:firstLine="420"/>
      </w:pPr>
      <w:r>
        <w:t>How do you treat you and your theory, do you mind answering?</w:t>
      </w:r>
    </w:p>
    <w:p w:rsidR="001C426D" w:rsidRDefault="001C426D" w:rsidP="001C426D">
      <w:pPr>
        <w:pStyle w:val="21"/>
        <w:ind w:firstLine="420"/>
      </w:pPr>
      <w:r>
        <w:t>Thank you (^_^)</w:t>
      </w:r>
    </w:p>
    <w:p w:rsidR="001C426D" w:rsidRDefault="001C426D" w:rsidP="001C426D">
      <w:pPr>
        <w:pStyle w:val="21"/>
        <w:ind w:firstLine="420"/>
      </w:pPr>
      <w:r>
        <w:t>I have already seen it in your book, so I don’t need to describe it anymore, I only record it without commenting.</w:t>
      </w:r>
    </w:p>
    <w:p w:rsidR="001C426D" w:rsidRDefault="001C426D" w:rsidP="001C426D">
      <w:pPr>
        <w:pStyle w:val="21"/>
        <w:ind w:firstLine="420"/>
      </w:pPr>
      <w:r>
        <w:t>Thank you for accepting the interview.</w:t>
      </w:r>
    </w:p>
    <w:p w:rsidR="001C426D" w:rsidRDefault="001C426D" w:rsidP="001C426D">
      <w:pPr>
        <w:pStyle w:val="21"/>
        <w:ind w:firstLine="420"/>
      </w:pPr>
      <w:r>
        <w:t>"Manevil: I am very close to your thoughts. Both have been awakened by God and have a task to convey the truth.</w:t>
      </w:r>
    </w:p>
    <w:p w:rsidR="001C426D" w:rsidRDefault="001C426D" w:rsidP="001C426D">
      <w:pPr>
        <w:pStyle w:val="21"/>
        <w:ind w:firstLine="420"/>
      </w:pPr>
      <w:r>
        <w:t>"" Ge Yimin: I don't know your age, I was in 1969, really time does not wait for me.</w:t>
      </w:r>
    </w:p>
    <w:p w:rsidR="001C426D" w:rsidRDefault="001C426D" w:rsidP="001C426D">
      <w:pPr>
        <w:pStyle w:val="21"/>
        <w:ind w:firstLine="420"/>
      </w:pPr>
      <w:r>
        <w:t xml:space="preserve">"Manevil: I got the memory of creating the world in my near-death </w:t>
      </w:r>
      <w:r>
        <w:lastRenderedPageBreak/>
        <w:t>experience. Everything is one, split by the Creator.</w:t>
      </w:r>
    </w:p>
    <w:p w:rsidR="001C426D" w:rsidRDefault="001C426D" w:rsidP="001C426D">
      <w:pPr>
        <w:pStyle w:val="21"/>
        <w:ind w:firstLine="420"/>
      </w:pPr>
      <w:r>
        <w:t>We should help and love each other, and assist the unity of all religions to return to the law of love.</w:t>
      </w:r>
    </w:p>
    <w:p w:rsidR="001C426D" w:rsidRDefault="001C426D" w:rsidP="001C426D">
      <w:pPr>
        <w:pStyle w:val="21"/>
        <w:ind w:firstLine="420"/>
      </w:pPr>
      <w:r>
        <w:t xml:space="preserve">"" Ge Yimin: </w:t>
      </w:r>
      <w:r w:rsidR="009F4861">
        <w:t>“wordofgod”</w:t>
      </w:r>
      <w:r>
        <w:t xml:space="preserve"> eleven 2, as long as there are people starving to death in this world, all living people are selfish. Since it is impossible to love your neighbor as yourself, it is inevitable to lower the requirements, that is: not against anyone. Everyone does not need to guard against anyone, how high life experience will be.</w:t>
      </w:r>
    </w:p>
    <w:p w:rsidR="001C426D" w:rsidRDefault="001C426D" w:rsidP="001C426D">
      <w:pPr>
        <w:pStyle w:val="21"/>
        <w:ind w:firstLine="420"/>
      </w:pPr>
      <w:r>
        <w:t>"Deyang himself: There is another person in the second generation, you the third generation?</w:t>
      </w:r>
    </w:p>
    <w:p w:rsidR="001C426D" w:rsidRDefault="001C426D" w:rsidP="001C426D">
      <w:pPr>
        <w:pStyle w:val="21"/>
        <w:ind w:firstLine="420"/>
      </w:pPr>
      <w:r>
        <w:t>"" Zhuxue and Taxue: Hahahaha.</w:t>
      </w:r>
    </w:p>
    <w:p w:rsidR="001C426D" w:rsidRDefault="001C426D" w:rsidP="001C426D">
      <w:pPr>
        <w:pStyle w:val="21"/>
        <w:ind w:firstLine="420"/>
      </w:pPr>
      <w:r>
        <w:t>"Puning Stone Crash: Ge Shen's "</w:t>
      </w:r>
      <w:r w:rsidR="009F4861">
        <w:t>“wordofgod”</w:t>
      </w:r>
      <w:r>
        <w:t>s".</w:t>
      </w:r>
    </w:p>
    <w:p w:rsidR="001C426D" w:rsidRDefault="001C426D" w:rsidP="001C426D">
      <w:pPr>
        <w:pStyle w:val="21"/>
        <w:ind w:firstLine="420"/>
      </w:pPr>
      <w:r>
        <w:t>"Deyang himself: Haha, good old comrades.</w:t>
      </w:r>
    </w:p>
    <w:p w:rsidR="001C426D" w:rsidRDefault="001C426D" w:rsidP="001C426D">
      <w:pPr>
        <w:pStyle w:val="21"/>
        <w:ind w:firstLine="420"/>
      </w:pPr>
      <w:r>
        <w:rPr>
          <w:rFonts w:hint="eastAsia"/>
        </w:rPr>
        <w:t>》》</w:t>
      </w:r>
      <w:r>
        <w:t>The Boundless Sea of ​​People: Ge Shen's Message Collection 2</w:t>
      </w:r>
    </w:p>
    <w:p w:rsidR="001C426D" w:rsidRDefault="001C426D" w:rsidP="001C426D">
      <w:pPr>
        <w:pStyle w:val="21"/>
        <w:ind w:firstLine="420"/>
      </w:pPr>
      <w:r>
        <w:t>"Chuang Mi: Ah, it really has a sense of age,,,</w:t>
      </w:r>
    </w:p>
    <w:p w:rsidR="001C426D" w:rsidRDefault="001C426D" w:rsidP="001C426D">
      <w:pPr>
        <w:pStyle w:val="21"/>
        <w:ind w:firstLine="420"/>
      </w:pPr>
      <w:r>
        <w:t>""THY_SIN: Ha, people like to write poems so much back then.</w:t>
      </w:r>
    </w:p>
    <w:p w:rsidR="001C426D" w:rsidRDefault="001C426D" w:rsidP="001C426D">
      <w:pPr>
        <w:pStyle w:val="21"/>
        <w:ind w:firstLine="420"/>
      </w:pPr>
      <w:r>
        <w:t>"Deyang himself: "How many people believe in Zisheng now?"</w:t>
      </w:r>
    </w:p>
    <w:p w:rsidR="001C426D" w:rsidRDefault="001C426D" w:rsidP="001C426D">
      <w:pPr>
        <w:pStyle w:val="21"/>
        <w:ind w:firstLine="420"/>
      </w:pPr>
      <w:r>
        <w:t>Conservative millions, Ge Xie is known as one hundred thousand Gehua.</w:t>
      </w:r>
    </w:p>
    <w:p w:rsidR="001C426D" w:rsidRDefault="001C426D" w:rsidP="001C426D">
      <w:pPr>
        <w:pStyle w:val="21"/>
        <w:ind w:firstLine="420"/>
      </w:pPr>
      <w:r>
        <w:rPr>
          <w:rFonts w:hint="eastAsia"/>
        </w:rPr>
        <w:t>》》</w:t>
      </w:r>
      <w:r>
        <w:rPr>
          <w:rFonts w:hint="eastAsia"/>
        </w:rPr>
        <w:t>Sunny Matcha Matcha: Cult.</w:t>
      </w:r>
    </w:p>
    <w:p w:rsidR="001C426D" w:rsidRDefault="001C426D" w:rsidP="001C426D">
      <w:pPr>
        <w:pStyle w:val="21"/>
        <w:ind w:firstLine="420"/>
      </w:pPr>
      <w:r>
        <w:t>"Deyang himself: So it's called Ge Xie.</w:t>
      </w:r>
    </w:p>
    <w:p w:rsidR="001C426D" w:rsidRDefault="001C426D" w:rsidP="001C426D">
      <w:pPr>
        <w:pStyle w:val="21"/>
        <w:ind w:firstLine="420"/>
      </w:pPr>
    </w:p>
    <w:p w:rsidR="001C426D" w:rsidRDefault="001C426D" w:rsidP="001C426D">
      <w:pPr>
        <w:pStyle w:val="21"/>
        <w:ind w:firstLine="420"/>
      </w:pPr>
      <w:r>
        <w:t>709. The vast sea of ​​people: May I ask your Gehua (believers)</w:t>
      </w:r>
    </w:p>
    <w:p w:rsidR="001C426D" w:rsidRDefault="001C426D" w:rsidP="001C426D">
      <w:pPr>
        <w:pStyle w:val="21"/>
        <w:ind w:firstLine="420"/>
      </w:pPr>
      <w:r>
        <w:t>Are they usually women? Are there no male kudzu flowers? I have only heard that Pueraria lobata is actually a very limited number of women.</w:t>
      </w:r>
    </w:p>
    <w:p w:rsidR="001C426D" w:rsidRDefault="001C426D" w:rsidP="001C426D">
      <w:pPr>
        <w:pStyle w:val="21"/>
        <w:ind w:firstLine="420"/>
      </w:pPr>
      <w:r>
        <w:t>"Yesue: There are men, Paul Paul is a man, and many Ge Hualin are men.</w:t>
      </w:r>
    </w:p>
    <w:p w:rsidR="001C426D" w:rsidRDefault="001C426D" w:rsidP="001C426D">
      <w:pPr>
        <w:pStyle w:val="21"/>
        <w:ind w:firstLine="420"/>
      </w:pPr>
      <w:r>
        <w:t xml:space="preserve">"Deyang himself: Yes, believe in the Lord with heart and honesty. </w:t>
      </w:r>
      <w:r>
        <w:lastRenderedPageBreak/>
        <w:t>You can't stick to the scriptures. If you really follow the Bible with 1.8 million words, we can't do anything.</w:t>
      </w:r>
    </w:p>
    <w:p w:rsidR="001C426D" w:rsidRDefault="001C426D" w:rsidP="001C426D">
      <w:pPr>
        <w:pStyle w:val="21"/>
        <w:ind w:firstLine="420"/>
      </w:pPr>
      <w:r>
        <w:t>There are a lot of people who wrote the Declaration of Great Harmony, and a few people wrote it, just like Ge Xie who bought the book number, it was nervous.</w:t>
      </w:r>
    </w:p>
    <w:p w:rsidR="001C426D" w:rsidRDefault="001C426D" w:rsidP="001C426D">
      <w:pPr>
        <w:pStyle w:val="21"/>
        <w:ind w:firstLine="420"/>
      </w:pPr>
      <w:r>
        <w:t>"" The vast sea of ​​people: I just remembered that there was such a thing, and I was bo. Why didn't you find the gym patriotism z on xun, but there is none in the gym education column you mentioned. Or is it just that I am justified? In addition, you will not be able to type your Chinese name in future updates. You can clearly type it in the past.</w:t>
      </w:r>
    </w:p>
    <w:p w:rsidR="001C426D" w:rsidRDefault="001C426D" w:rsidP="001C426D">
      <w:pPr>
        <w:pStyle w:val="21"/>
        <w:ind w:firstLine="420"/>
      </w:pPr>
      <w:r>
        <w:t>"Yeh Xue: Eight spirits, it should be Jesus left right. . . The 33-year-old and 43-year-olds didn't write the eight qi. I can't remember it. I didn't find the eight qi. Zhang Xueliang drank and took drugs again. He lived 103 years old and found it.</w:t>
      </w:r>
    </w:p>
    <w:p w:rsidR="001C426D" w:rsidRDefault="001C426D" w:rsidP="001C426D">
      <w:pPr>
        <w:pStyle w:val="21"/>
        <w:ind w:firstLine="420"/>
      </w:pPr>
      <w:r>
        <w:rPr>
          <w:rFonts w:hint="eastAsia"/>
        </w:rPr>
        <w:t>》》</w:t>
      </w:r>
      <w:r>
        <w:rPr>
          <w:rFonts w:hint="eastAsia"/>
        </w:rPr>
        <w:t>Okawa Yi official: Chuangge Confluence,,,</w:t>
      </w:r>
    </w:p>
    <w:p w:rsidR="001C426D" w:rsidRDefault="001C426D" w:rsidP="001C426D">
      <w:pPr>
        <w:pStyle w:val="21"/>
        <w:ind w:firstLine="420"/>
      </w:pPr>
      <w:r>
        <w:t xml:space="preserve">It is recommended that you go to unite Ge, and then write the original creation of </w:t>
      </w:r>
      <w:r w:rsidR="009F4861">
        <w:t>“wordofgod”</w:t>
      </w:r>
      <w:r>
        <w:t>s,,,</w:t>
      </w:r>
    </w:p>
    <w:p w:rsidR="001C426D" w:rsidRDefault="001C426D" w:rsidP="001C426D">
      <w:pPr>
        <w:pStyle w:val="21"/>
        <w:ind w:firstLine="420"/>
      </w:pPr>
    </w:p>
    <w:p w:rsidR="001C426D" w:rsidRDefault="001C426D" w:rsidP="001C426D">
      <w:pPr>
        <w:pStyle w:val="21"/>
        <w:ind w:firstLine="420"/>
      </w:pPr>
      <w:r>
        <w:t>710, manevil: I was born again in 2012, life is endless</w:t>
      </w:r>
    </w:p>
    <w:p w:rsidR="001C426D" w:rsidRDefault="001C426D" w:rsidP="001C426D">
      <w:pPr>
        <w:pStyle w:val="21"/>
        <w:ind w:firstLine="420"/>
      </w:pPr>
      <w:r>
        <w:t>The soul lives forever and does not perish.</w:t>
      </w:r>
    </w:p>
    <w:p w:rsidR="001C426D" w:rsidRDefault="001C426D" w:rsidP="001C426D">
      <w:pPr>
        <w:pStyle w:val="21"/>
        <w:ind w:firstLine="420"/>
      </w:pPr>
      <w:r>
        <w:t xml:space="preserve">"Ge Yimin: </w:t>
      </w:r>
      <w:r w:rsidR="009F4861">
        <w:t>“wordofgod”</w:t>
      </w:r>
      <w:r>
        <w:t xml:space="preserve"> Seven: 50, soul immortality has no evidence, the body is immortal, it can be empirical, and science is approaching immortality. The immortality pursued by the religion refers to the present world. What happened after death cannot be verified.</w:t>
      </w:r>
    </w:p>
    <w:p w:rsidR="001C426D" w:rsidRDefault="001C426D" w:rsidP="001C426D">
      <w:pPr>
        <w:pStyle w:val="21"/>
        <w:ind w:firstLine="420"/>
      </w:pPr>
      <w:r>
        <w:t>"Manevil: We all understand the truth of the world, but unfortunately there are not many sober people.</w:t>
      </w:r>
    </w:p>
    <w:p w:rsidR="001C426D" w:rsidRDefault="001C426D" w:rsidP="001C426D">
      <w:pPr>
        <w:pStyle w:val="21"/>
        <w:ind w:firstLine="420"/>
      </w:pPr>
      <w:r>
        <w:t>Mainstream ideas, only mainstream opinions, not absolute truth.</w:t>
      </w:r>
    </w:p>
    <w:p w:rsidR="001C426D" w:rsidRDefault="001C426D" w:rsidP="001C426D">
      <w:pPr>
        <w:pStyle w:val="21"/>
        <w:ind w:firstLine="420"/>
      </w:pPr>
      <w:r>
        <w:t>"Ge Yimin: You can build an online home to promote it.</w:t>
      </w:r>
    </w:p>
    <w:p w:rsidR="001C426D" w:rsidRDefault="001C426D" w:rsidP="001C426D">
      <w:pPr>
        <w:pStyle w:val="21"/>
        <w:ind w:firstLine="420"/>
      </w:pPr>
      <w:r>
        <w:t xml:space="preserve">"" manevil: The soul will transfer to another dimension, these </w:t>
      </w:r>
      <w:r>
        <w:lastRenderedPageBreak/>
        <w:t>cannot be explained by science.</w:t>
      </w:r>
    </w:p>
    <w:p w:rsidR="001C426D" w:rsidRDefault="001C426D" w:rsidP="001C426D">
      <w:pPr>
        <w:pStyle w:val="21"/>
        <w:ind w:firstLine="420"/>
      </w:pPr>
      <w:r>
        <w:t>There is a physical backup in the other space, so that immortality can be practiced.</w:t>
      </w:r>
    </w:p>
    <w:p w:rsidR="001C426D" w:rsidRDefault="001C426D" w:rsidP="001C426D">
      <w:pPr>
        <w:pStyle w:val="21"/>
        <w:ind w:firstLine="420"/>
      </w:pPr>
      <w:r>
        <w:t>Human beings have a monopoly of power in the present world and cannot be implemented.</w:t>
      </w:r>
    </w:p>
    <w:p w:rsidR="001C426D" w:rsidRDefault="001C426D" w:rsidP="001C426D">
      <w:pPr>
        <w:pStyle w:val="21"/>
        <w:ind w:firstLine="420"/>
      </w:pPr>
      <w:r>
        <w:t>In fact, there are many examples, but modern people do not believe it without scientific data.</w:t>
      </w:r>
    </w:p>
    <w:p w:rsidR="001C426D" w:rsidRDefault="001C426D" w:rsidP="001C426D">
      <w:pPr>
        <w:pStyle w:val="21"/>
        <w:ind w:firstLine="420"/>
      </w:pPr>
      <w:r>
        <w:t>"Ge Yimin: Eternal life in this world is a communist society, a union of free men, and no monopoly of power.</w:t>
      </w:r>
    </w:p>
    <w:p w:rsidR="001C426D" w:rsidRDefault="001C426D" w:rsidP="001C426D">
      <w:pPr>
        <w:pStyle w:val="21"/>
        <w:ind w:firstLine="420"/>
      </w:pPr>
      <w:r>
        <w:t>"" Manevil: You merge my theory of unity with your thoughts, so that's enough, I don't seek fame or fortune.</w:t>
      </w:r>
    </w:p>
    <w:p w:rsidR="001C426D" w:rsidRDefault="001C426D" w:rsidP="001C426D">
      <w:pPr>
        <w:pStyle w:val="21"/>
        <w:ind w:firstLine="420"/>
      </w:pPr>
      <w:r>
        <w:t>The true saint seeks to be nameless, and not only teaches alone, but only the core of the world.</w:t>
      </w:r>
    </w:p>
    <w:p w:rsidR="001C426D" w:rsidRDefault="001C426D" w:rsidP="001C426D">
      <w:pPr>
        <w:pStyle w:val="21"/>
        <w:ind w:firstLine="420"/>
      </w:pPr>
      <w:r>
        <w:t>Legends and predictions have errors, but they are more true than history books.</w:t>
      </w:r>
    </w:p>
    <w:p w:rsidR="001C426D" w:rsidRDefault="001C426D" w:rsidP="001C426D">
      <w:pPr>
        <w:pStyle w:val="21"/>
        <w:ind w:firstLine="420"/>
      </w:pPr>
      <w:r>
        <w:t>"Ge Yimin: If you want to spread your thoughts, you can also write a book (a collection of posts is a book).</w:t>
      </w:r>
    </w:p>
    <w:p w:rsidR="00B51961" w:rsidRDefault="00B51961" w:rsidP="001C426D">
      <w:pPr>
        <w:pStyle w:val="21"/>
        <w:ind w:firstLine="420"/>
      </w:pPr>
    </w:p>
    <w:p w:rsidR="00B51961" w:rsidRDefault="00B51961" w:rsidP="00B51961">
      <w:pPr>
        <w:pStyle w:val="21"/>
        <w:ind w:firstLine="420"/>
      </w:pPr>
      <w:r>
        <w:t>711. Aquarius Swan Head: What is your intention to slander Ge Shen like this?</w:t>
      </w:r>
    </w:p>
    <w:p w:rsidR="00B51961" w:rsidRDefault="00B51961" w:rsidP="00B51961">
      <w:pPr>
        <w:pStyle w:val="21"/>
        <w:ind w:firstLine="420"/>
      </w:pPr>
      <w:r>
        <w:t>What else does that man make for the common people? Even if you don't know how to be grateful, you still abuse what you are.</w:t>
      </w:r>
    </w:p>
    <w:p w:rsidR="00B51961" w:rsidRDefault="00B51961" w:rsidP="00B51961">
      <w:pPr>
        <w:pStyle w:val="21"/>
        <w:ind w:firstLine="420"/>
      </w:pPr>
      <w:r>
        <w:t>"Deyang himself: Even if Ge Xie is so crazy, he didn't take it seriously, so why bother with all the talents.</w:t>
      </w:r>
    </w:p>
    <w:p w:rsidR="00B51961" w:rsidRDefault="00B51961" w:rsidP="00B51961">
      <w:pPr>
        <w:pStyle w:val="21"/>
        <w:ind w:firstLine="420"/>
      </w:pPr>
      <w:r>
        <w:t>"Manevil: The world is him, but also you and me.</w:t>
      </w:r>
    </w:p>
    <w:p w:rsidR="00B51961" w:rsidRDefault="00B51961" w:rsidP="00B51961">
      <w:pPr>
        <w:pStyle w:val="21"/>
        <w:ind w:firstLine="420"/>
      </w:pPr>
      <w:r>
        <w:t>"" Ge Yimin: Yes, the gods and universal salvation, everyone.</w:t>
      </w:r>
    </w:p>
    <w:p w:rsidR="00B51961" w:rsidRDefault="00B51961" w:rsidP="00B51961">
      <w:pPr>
        <w:pStyle w:val="21"/>
        <w:ind w:firstLine="420"/>
      </w:pPr>
      <w:r>
        <w:t>"Manevil: Remind readers: It is better to have no books as much as you can.</w:t>
      </w:r>
    </w:p>
    <w:p w:rsidR="00B51961" w:rsidRDefault="00B51961" w:rsidP="00B51961">
      <w:pPr>
        <w:pStyle w:val="21"/>
        <w:ind w:firstLine="420"/>
      </w:pPr>
      <w:r>
        <w:t xml:space="preserve">"Mencius. "Following the Heart": "Being faithful to the books is </w:t>
      </w:r>
      <w:r>
        <w:lastRenderedPageBreak/>
        <w:t>worse than having no books. I just take two or three strategies in Wucheng." Later, he pointed out that reading should not be confined to what is contained in the book and blindly follow.</w:t>
      </w:r>
    </w:p>
    <w:p w:rsidR="00B51961" w:rsidRDefault="00B51961" w:rsidP="00B51961">
      <w:pPr>
        <w:pStyle w:val="21"/>
        <w:ind w:firstLine="420"/>
      </w:pPr>
      <w:r>
        <w:t xml:space="preserve">"" Ge Yimin: So I update and revise </w:t>
      </w:r>
      <w:r w:rsidR="009F4861">
        <w:t>“wordofgod”</w:t>
      </w:r>
      <w:r>
        <w:t xml:space="preserve"> words every day, keep improving.</w:t>
      </w:r>
    </w:p>
    <w:p w:rsidR="00B51961" w:rsidRDefault="00B51961" w:rsidP="00B51961">
      <w:pPr>
        <w:pStyle w:val="21"/>
        <w:ind w:firstLine="420"/>
      </w:pPr>
      <w:r>
        <w:t>"Luan Ya Fu Shi 158: Ge Shen is fine.</w:t>
      </w:r>
    </w:p>
    <w:p w:rsidR="00B51961" w:rsidRDefault="00B51961" w:rsidP="00B51961">
      <w:pPr>
        <w:pStyle w:val="21"/>
        <w:ind w:firstLine="420"/>
      </w:pPr>
    </w:p>
    <w:p w:rsidR="00B51961" w:rsidRDefault="00B51961" w:rsidP="00B51961">
      <w:pPr>
        <w:pStyle w:val="21"/>
        <w:ind w:firstLine="420"/>
      </w:pPr>
      <w:r>
        <w:t>712. The vast sea of ​​people: To be honest, Ge Shen is really a very strange existence in the world of Internet philosophers.</w:t>
      </w:r>
    </w:p>
    <w:p w:rsidR="00B51961" w:rsidRDefault="00B51961" w:rsidP="00B51961">
      <w:pPr>
        <w:pStyle w:val="21"/>
        <w:ind w:firstLine="420"/>
      </w:pPr>
      <w:r>
        <w:t>Most Internet philosophers understand it in a muddle manner. For example, Yang Fan is clearly ignorant of any domain knowledge but still likes to comment on these comments. Zhang Yunjie will plagiarize other people’s thoughts and sew black farts every day if he doesn’t understand anything. The filamentous great philosopher has been controversial and condemned for not knowing mathematics, but he still does his own way. Lin Haoze will publish anti-gravity thoughts on the show that it is good and controversial to drop out. Wang Keren does not understand alien theory but loves him very much. The meaning of twists and turns, your aunt doesn't understand history, military and politics at all, but he still needs to be honest. Secretary Qian's poor character is not only notorious in one post. However, Ge Shen is pretending to be confused. Tianxia Wangzhe will be crazy all the time. Only Ge Shen is not necessarily. Although his thoughts are very unreasonable, he is not crazy offline, and he can also interact with netizens. Discuss some things normally, sometimes I even think that Ge Shen is not a pure net philosopher, obviously a slightly more normal magic stick.</w:t>
      </w:r>
    </w:p>
    <w:p w:rsidR="00B51961" w:rsidRDefault="00B51961" w:rsidP="00B51961">
      <w:pPr>
        <w:pStyle w:val="21"/>
        <w:ind w:firstLine="420"/>
      </w:pPr>
      <w:r>
        <w:t>"NetaAndGrass: IQ who has actually published a book will not be so bad.</w:t>
      </w:r>
    </w:p>
    <w:p w:rsidR="00B51961" w:rsidRDefault="00B51961" w:rsidP="00B51961">
      <w:pPr>
        <w:pStyle w:val="21"/>
        <w:ind w:firstLine="420"/>
      </w:pPr>
      <w:r>
        <w:t xml:space="preserve">"Lapis_YSJ: Gym can be said to be a monster with high IQ in </w:t>
      </w:r>
      <w:r>
        <w:lastRenderedPageBreak/>
        <w:t>Internet philosophers.</w:t>
      </w:r>
    </w:p>
    <w:p w:rsidR="00B51961" w:rsidRDefault="00B51961" w:rsidP="00B51961">
      <w:pPr>
        <w:pStyle w:val="21"/>
        <w:ind w:firstLine="420"/>
      </w:pPr>
      <w:r>
        <w:t>"Yeh Xue: 1. As for gods, there are few atheists in the world.</w:t>
      </w:r>
    </w:p>
    <w:p w:rsidR="00B51961" w:rsidRDefault="00B51961" w:rsidP="00B51961">
      <w:pPr>
        <w:pStyle w:val="21"/>
        <w:ind w:firstLine="420"/>
      </w:pPr>
      <w:r>
        <w:t>2. As for communism, for more than 200 years, the sages (Ki-Communist, Air Communist, Scientific Communist) did not consider it impractical, and the conditions are now ripe. (</w:t>
      </w:r>
      <w:r w:rsidR="009F4861">
        <w:t>“wordofgod”</w:t>
      </w:r>
      <w:r>
        <w:t xml:space="preserve"> Chapter 18 Socialized Production and the Internet Revolution).</w:t>
      </w:r>
    </w:p>
    <w:p w:rsidR="00B51961" w:rsidRDefault="00B51961" w:rsidP="00B51961">
      <w:pPr>
        <w:pStyle w:val="21"/>
        <w:ind w:firstLine="420"/>
      </w:pPr>
    </w:p>
    <w:p w:rsidR="00B51961" w:rsidRDefault="00B51961" w:rsidP="00B51961">
      <w:pPr>
        <w:pStyle w:val="21"/>
        <w:ind w:firstLine="420"/>
      </w:pPr>
      <w:r>
        <w:t>713. Tieba's nickname "GeYimin" violated the regulations and was forced to change its name: Tieba user_001814A</w:t>
      </w:r>
    </w:p>
    <w:p w:rsidR="00B51961" w:rsidRDefault="00B51961" w:rsidP="00B51961">
      <w:pPr>
        <w:pStyle w:val="21"/>
        <w:ind w:firstLine="420"/>
      </w:pPr>
      <w:r>
        <w:t>However, the big V certification is still there.</w:t>
      </w:r>
    </w:p>
    <w:p w:rsidR="00B51961" w:rsidRDefault="00B51961" w:rsidP="00B51961">
      <w:pPr>
        <w:pStyle w:val="21"/>
        <w:ind w:firstLine="420"/>
      </w:pPr>
      <w:r>
        <w:t>The user name is Ge Yimin. Everywhere in "Go to GeYiMin Hua", it is inevitable to block accounts. My name "GeYiMin" is actually illegal.</w:t>
      </w:r>
    </w:p>
    <w:p w:rsidR="00B51961" w:rsidRDefault="00B51961" w:rsidP="00B51961">
      <w:pPr>
        <w:pStyle w:val="21"/>
        <w:ind w:firstLine="420"/>
      </w:pPr>
      <w:r>
        <w:rPr>
          <w:rFonts w:hint="eastAsia"/>
        </w:rPr>
        <w:t>》</w:t>
      </w:r>
      <w:r>
        <w:rPr>
          <w:rFonts w:hint="eastAsia"/>
        </w:rPr>
        <w:t>System News 2021-04-08 14:17:23</w:t>
      </w:r>
    </w:p>
    <w:p w:rsidR="00B51961" w:rsidRDefault="00B51961" w:rsidP="00B51961">
      <w:pPr>
        <w:pStyle w:val="21"/>
        <w:ind w:firstLine="420"/>
      </w:pPr>
      <w:r>
        <w:t>Dear users of Tieba, your nickname has been revoked because it contains illegal content. If you have any questions, please send feedback to the Tieba Service Center.</w:t>
      </w:r>
    </w:p>
    <w:p w:rsidR="00B51961" w:rsidRDefault="00B51961" w:rsidP="00B51961">
      <w:pPr>
        <w:pStyle w:val="21"/>
        <w:ind w:firstLine="420"/>
      </w:pPr>
      <w:r>
        <w:t>"" manevil: If everyone understands, they will live forever.</w:t>
      </w:r>
    </w:p>
    <w:p w:rsidR="00B51961" w:rsidRDefault="00B51961" w:rsidP="00B51961">
      <w:pPr>
        <w:pStyle w:val="21"/>
        <w:ind w:firstLine="420"/>
      </w:pPr>
      <w:r>
        <w:t xml:space="preserve">"Ge Yimin: </w:t>
      </w:r>
      <w:r w:rsidR="009F4861">
        <w:t>“wordofgod”</w:t>
      </w:r>
      <w:r>
        <w:t xml:space="preserve"> eleven 82, I am ultimately immortal, I want to be truly immortal, always have perception. First realize communism and immortality: 1. God's will. 2. Technology, everyone is a god.</w:t>
      </w:r>
    </w:p>
    <w:p w:rsidR="00B51961" w:rsidRDefault="00B51961" w:rsidP="00B51961">
      <w:pPr>
        <w:pStyle w:val="21"/>
        <w:ind w:firstLine="420"/>
      </w:pPr>
      <w:r>
        <w:t>Dust-spiritual-eternal life.</w:t>
      </w:r>
    </w:p>
    <w:p w:rsidR="00B51961" w:rsidRDefault="00B51961" w:rsidP="00B51961">
      <w:pPr>
        <w:pStyle w:val="21"/>
        <w:ind w:firstLine="420"/>
      </w:pPr>
      <w:r>
        <w:t>"" manevil: In the future, Datong New World, I want to work hard with you.</w:t>
      </w:r>
    </w:p>
    <w:p w:rsidR="00B51961" w:rsidRDefault="00B51961" w:rsidP="00B51961">
      <w:pPr>
        <w:pStyle w:val="21"/>
        <w:ind w:firstLine="420"/>
      </w:pPr>
      <w:r>
        <w:t>"" Ge Yimin: OK, I'm from Zhenjiang, Jiangsu, Mainland China, how about you?</w:t>
      </w:r>
    </w:p>
    <w:p w:rsidR="00B51961" w:rsidRDefault="00B51961" w:rsidP="00B51961">
      <w:pPr>
        <w:pStyle w:val="21"/>
        <w:ind w:firstLine="420"/>
      </w:pPr>
    </w:p>
    <w:p w:rsidR="00B51961" w:rsidRDefault="00B51961" w:rsidP="00B51961">
      <w:pPr>
        <w:pStyle w:val="21"/>
        <w:ind w:firstLine="420"/>
      </w:pPr>
      <w:r>
        <w:t>714, antique 15555: this dog that you supported up to play broken</w:t>
      </w:r>
    </w:p>
    <w:p w:rsidR="00B51961" w:rsidRDefault="00B51961" w:rsidP="00B51961">
      <w:pPr>
        <w:pStyle w:val="21"/>
        <w:ind w:firstLine="420"/>
      </w:pPr>
      <w:r>
        <w:lastRenderedPageBreak/>
        <w:t>Is now your public enemy again? I think the true saint will end in the same way. If the trial does not come, I think the world is hopeless.</w:t>
      </w:r>
    </w:p>
    <w:p w:rsidR="00B51961" w:rsidRDefault="00B51961" w:rsidP="00B51961">
      <w:pPr>
        <w:pStyle w:val="21"/>
        <w:ind w:firstLine="420"/>
      </w:pPr>
      <w:r>
        <w:t>"Liu Yifei 2033: The Ge Hua who supported it all ran away, the human enemy Ge Xie.</w:t>
      </w:r>
    </w:p>
    <w:p w:rsidR="00B51961" w:rsidRDefault="00B51961" w:rsidP="00B51961">
      <w:pPr>
        <w:pStyle w:val="21"/>
        <w:ind w:firstLine="420"/>
      </w:pPr>
      <w:r>
        <w:t>""Huang Yuzhibao: This Ge Xie just sticks me up. Then he fell down. Haha.</w:t>
      </w:r>
    </w:p>
    <w:p w:rsidR="00B51961" w:rsidRDefault="00B51961" w:rsidP="00B51961">
      <w:pPr>
        <w:pStyle w:val="21"/>
        <w:ind w:firstLine="420"/>
      </w:pPr>
      <w:r>
        <w:t>"Liu Yifei 2033: Yes, talented people come out from generation to generation.</w:t>
      </w:r>
    </w:p>
    <w:p w:rsidR="00B51961" w:rsidRDefault="00B51961" w:rsidP="00B51961">
      <w:pPr>
        <w:pStyle w:val="21"/>
        <w:ind w:firstLine="420"/>
      </w:pPr>
      <w:r>
        <w:t>"" Antique 15555: What can a Pueraria lobata flower represent? Qun Yin manages the world, conspiracy and scheming, burning, killing and looting are their essence. Of course, they are also responsible for the responsibility of selecting high-quality souls. With the expansion of power, they have long been lost. This is what they did. If it smells bad, they will sell it. This is one of their usual methods.</w:t>
      </w:r>
    </w:p>
    <w:p w:rsidR="00B51961" w:rsidRDefault="00B51961" w:rsidP="00B51961">
      <w:pPr>
        <w:pStyle w:val="21"/>
        <w:ind w:firstLine="420"/>
      </w:pPr>
      <w:r>
        <w:t>"Liu Yifei 2033: There used to be a lot of Pueraria lobata flowers.</w:t>
      </w:r>
    </w:p>
    <w:p w:rsidR="00B51961" w:rsidRDefault="00B51961" w:rsidP="00B51961">
      <w:pPr>
        <w:pStyle w:val="21"/>
        <w:ind w:firstLine="420"/>
      </w:pPr>
    </w:p>
    <w:p w:rsidR="00B51961" w:rsidRDefault="00B51961" w:rsidP="00B51961">
      <w:pPr>
        <w:pStyle w:val="21"/>
        <w:ind w:firstLine="420"/>
      </w:pPr>
      <w:r>
        <w:t>715. Manevil: I am from Hong Kong, and I really want to help with world religious issues.</w:t>
      </w:r>
    </w:p>
    <w:p w:rsidR="00B51961" w:rsidRDefault="00B51961" w:rsidP="00B51961">
      <w:pPr>
        <w:pStyle w:val="21"/>
        <w:ind w:firstLine="420"/>
      </w:pPr>
      <w:r>
        <w:t>It will never be completely successful, but work hard.</w:t>
      </w:r>
    </w:p>
    <w:p w:rsidR="00B51961" w:rsidRDefault="00B51961" w:rsidP="00B51961">
      <w:pPr>
        <w:pStyle w:val="21"/>
        <w:ind w:firstLine="420"/>
      </w:pPr>
      <w:r>
        <w:t>"Ge Yimin: Okay, I like Hong Kong people. I like Hong Kong stars.</w:t>
      </w:r>
    </w:p>
    <w:p w:rsidR="00B51961" w:rsidRDefault="00B51961" w:rsidP="00B51961">
      <w:pPr>
        <w:pStyle w:val="21"/>
        <w:ind w:firstLine="420"/>
      </w:pPr>
      <w:r>
        <w:t>I was born in 1969. If you don't mind, you will be curious about the year of your birth.</w:t>
      </w:r>
    </w:p>
    <w:p w:rsidR="00B51961" w:rsidRDefault="00B51961" w:rsidP="00B51961">
      <w:pPr>
        <w:pStyle w:val="21"/>
        <w:ind w:firstLine="420"/>
      </w:pPr>
      <w:r>
        <w:t>"Deyang himself: Ge Shen is gone, how about so many Ge flowers?</w:t>
      </w:r>
    </w:p>
    <w:p w:rsidR="00B51961" w:rsidRDefault="00B51961" w:rsidP="00B51961">
      <w:pPr>
        <w:pStyle w:val="21"/>
        <w:ind w:firstLine="420"/>
      </w:pPr>
      <w:r>
        <w:t>"Little Titan 80: I don't know. I guess it’s been bragging for too long, so I don’t think it is interesting anymore, right? !</w:t>
      </w:r>
    </w:p>
    <w:p w:rsidR="00B51961" w:rsidRDefault="00B51961" w:rsidP="00B51961">
      <w:pPr>
        <w:pStyle w:val="21"/>
        <w:ind w:firstLine="420"/>
      </w:pPr>
      <w:r>
        <w:t xml:space="preserve">In fact, there used to be so many Azis in the post bar, and they gradually withdrew a lot. Now most of the active ones are latecomers. </w:t>
      </w:r>
      <w:r>
        <w:lastRenderedPageBreak/>
        <w:t>It's really a new generation that beats the old.</w:t>
      </w:r>
    </w:p>
    <w:p w:rsidR="00B51961" w:rsidRDefault="00B51961" w:rsidP="00B51961">
      <w:pPr>
        <w:pStyle w:val="21"/>
        <w:ind w:firstLine="420"/>
      </w:pPr>
      <w:r>
        <w:t>"Liu Yifei 2033: They have been blocked, and they are going to GYM everywhere.</w:t>
      </w:r>
    </w:p>
    <w:p w:rsidR="00B51961" w:rsidRDefault="00B51961" w:rsidP="00B51961">
      <w:pPr>
        <w:pStyle w:val="21"/>
        <w:ind w:firstLine="420"/>
      </w:pPr>
    </w:p>
    <w:p w:rsidR="00B51961" w:rsidRDefault="00B51961" w:rsidP="00B51961">
      <w:pPr>
        <w:pStyle w:val="21"/>
        <w:ind w:firstLine="420"/>
      </w:pPr>
      <w:r>
        <w:t>716, Asia's mouth brother: I want to hear you talk about fool Ge.</w:t>
      </w:r>
    </w:p>
    <w:p w:rsidR="00B51961" w:rsidRDefault="00B51961" w:rsidP="00B51961">
      <w:pPr>
        <w:pStyle w:val="21"/>
        <w:ind w:firstLine="420"/>
      </w:pPr>
      <w:r>
        <w:t>"Deyang himself: Just post it and talk about Ge Xie.</w:t>
      </w:r>
    </w:p>
    <w:p w:rsidR="00B51961" w:rsidRDefault="00B51961" w:rsidP="00B51961">
      <w:pPr>
        <w:pStyle w:val="21"/>
        <w:ind w:firstLine="420"/>
      </w:pPr>
      <w:r>
        <w:t>"" Asia’s mouth brother: In what year did he start spreading the heresy, what books and believers he has, who are the main harms, are there girls, what year was arrested, and where did he report it? Isn’t he a fool? It's the one a few years ago, how old.</w:t>
      </w:r>
    </w:p>
    <w:p w:rsidR="00B51961" w:rsidRDefault="00B51961" w:rsidP="00B51961">
      <w:pPr>
        <w:pStyle w:val="21"/>
        <w:ind w:firstLine="420"/>
      </w:pPr>
      <w:r>
        <w:t xml:space="preserve">"Deyang himself: In 2001, "Nervous", the believers are all remembered in their </w:t>
      </w:r>
      <w:r w:rsidR="009F4861">
        <w:t>“wordofgod”</w:t>
      </w:r>
      <w:r>
        <w:t>s, there are many women, not caught, self-hype, 52.</w:t>
      </w:r>
    </w:p>
    <w:p w:rsidR="00B51961" w:rsidRDefault="00B51961" w:rsidP="00B51961">
      <w:pPr>
        <w:pStyle w:val="21"/>
        <w:ind w:firstLine="420"/>
      </w:pPr>
      <w:r>
        <w:t>"" Asia's mouth brother: I'm dizzy, everyone believes that, most of the sentient beings are still stupid, there is no way, wait for our true purple to come out and destroy these Satans.</w:t>
      </w:r>
    </w:p>
    <w:p w:rsidR="00B51961" w:rsidRDefault="00B51961" w:rsidP="00B51961">
      <w:pPr>
        <w:pStyle w:val="21"/>
        <w:ind w:firstLine="420"/>
      </w:pPr>
    </w:p>
    <w:p w:rsidR="00B51961" w:rsidRDefault="00B51961" w:rsidP="00B51961">
      <w:pPr>
        <w:pStyle w:val="21"/>
        <w:ind w:firstLine="420"/>
      </w:pPr>
      <w:r>
        <w:rPr>
          <w:rFonts w:hint="eastAsia"/>
        </w:rPr>
        <w:t>717</w:t>
      </w:r>
      <w:r>
        <w:rPr>
          <w:rFonts w:hint="eastAsia"/>
        </w:rPr>
        <w:t>、</w:t>
      </w:r>
      <w:r>
        <w:rPr>
          <w:rFonts w:hint="eastAsia"/>
        </w:rPr>
        <w:t>Is the Christian Communist League really possible to exist?</w:t>
      </w:r>
    </w:p>
    <w:p w:rsidR="00B51961" w:rsidRDefault="00B51961" w:rsidP="00B51961">
      <w:pPr>
        <w:pStyle w:val="21"/>
        <w:ind w:firstLine="420"/>
      </w:pPr>
      <w:r>
        <w:t>(The God Party)</w:t>
      </w:r>
    </w:p>
    <w:p w:rsidR="00B51961" w:rsidRDefault="00B51961" w:rsidP="00B51961">
      <w:pPr>
        <w:pStyle w:val="21"/>
        <w:ind w:firstLine="420"/>
      </w:pPr>
      <w:r>
        <w:t>Process 16:53:27 I have something to ask the prophet</w:t>
      </w:r>
    </w:p>
    <w:p w:rsidR="00B51961" w:rsidRDefault="00B51961" w:rsidP="00B51961">
      <w:pPr>
        <w:pStyle w:val="21"/>
        <w:ind w:firstLine="420"/>
      </w:pPr>
      <w:r>
        <w:t>Journey 17:03:40 I can’t see my future! do not know what to do?</w:t>
      </w:r>
    </w:p>
    <w:p w:rsidR="00B51961" w:rsidRDefault="00B51961" w:rsidP="00B51961">
      <w:pPr>
        <w:pStyle w:val="21"/>
        <w:ind w:firstLine="420"/>
      </w:pPr>
      <w:r>
        <w:t>Sacred song Yimin 17:13:37 First look at your QQ information</w:t>
      </w:r>
    </w:p>
    <w:p w:rsidR="00B51961" w:rsidRDefault="00B51961" w:rsidP="00B51961">
      <w:pPr>
        <w:pStyle w:val="21"/>
        <w:ind w:firstLine="420"/>
      </w:pPr>
      <w:r>
        <w:t>Sange Yimin 17:14:20 The future needs to work hard</w:t>
      </w:r>
    </w:p>
    <w:p w:rsidR="00B51961" w:rsidRDefault="00B51961" w:rsidP="00B51961">
      <w:pPr>
        <w:pStyle w:val="21"/>
        <w:ind w:firstLine="420"/>
      </w:pPr>
      <w:r>
        <w:t>Hymn Yimin 17:15:30 Reading the Bible, believing in God, having peace in the spirit, materially relying on hard work</w:t>
      </w:r>
    </w:p>
    <w:p w:rsidR="00B51961" w:rsidRDefault="00B51961" w:rsidP="00B51961">
      <w:pPr>
        <w:pStyle w:val="21"/>
        <w:ind w:firstLine="420"/>
      </w:pPr>
      <w:r>
        <w:t>Course 17:16:04 I'm watching the song Yimin Post it</w:t>
      </w:r>
    </w:p>
    <w:p w:rsidR="00B51961" w:rsidRDefault="00B51961" w:rsidP="00B51961">
      <w:pPr>
        <w:pStyle w:val="21"/>
        <w:ind w:firstLine="420"/>
      </w:pPr>
      <w:r>
        <w:t>Sange Yimin 17:16:21 Thank you:)</w:t>
      </w:r>
    </w:p>
    <w:p w:rsidR="00B51961" w:rsidRDefault="00B51961" w:rsidP="00B51961">
      <w:pPr>
        <w:pStyle w:val="21"/>
        <w:ind w:firstLine="420"/>
      </w:pPr>
      <w:r>
        <w:t>Course 17:20:23 Can the Christian Communist League really exist?</w:t>
      </w:r>
    </w:p>
    <w:p w:rsidR="00B51961" w:rsidRDefault="00B51961" w:rsidP="00B51961">
      <w:pPr>
        <w:pStyle w:val="21"/>
        <w:ind w:firstLine="420"/>
      </w:pPr>
      <w:r>
        <w:t xml:space="preserve">Hymn Yimin 17:21:30 The Apostolic Church is a communist </w:t>
      </w:r>
      <w:r>
        <w:lastRenderedPageBreak/>
        <w:t>society</w:t>
      </w:r>
    </w:p>
    <w:p w:rsidR="00B51961" w:rsidRDefault="00B51961" w:rsidP="00B51961">
      <w:pPr>
        <w:pStyle w:val="21"/>
        <w:ind w:firstLine="420"/>
      </w:pPr>
      <w:r>
        <w:t>Sange Yimin 17:22:15 Xintianxindi is of course a communist society, there will be no hierarchy</w:t>
      </w:r>
    </w:p>
    <w:p w:rsidR="00B51961" w:rsidRDefault="00B51961" w:rsidP="00B51961">
      <w:pPr>
        <w:pStyle w:val="21"/>
        <w:ind w:firstLine="420"/>
      </w:pPr>
      <w:r>
        <w:t>Course 17:22:32 How can I ask for it?</w:t>
      </w:r>
    </w:p>
    <w:p w:rsidR="00B51961" w:rsidRDefault="00B51961" w:rsidP="00B51961">
      <w:pPr>
        <w:pStyle w:val="21"/>
        <w:ind w:firstLine="420"/>
      </w:pPr>
      <w:r>
        <w:t>Sange Yimin 17:23:03 Oh, everyone works hard</w:t>
      </w:r>
    </w:p>
    <w:p w:rsidR="00B51961" w:rsidRDefault="00B51961" w:rsidP="00B51961">
      <w:pPr>
        <w:pStyle w:val="21"/>
        <w:ind w:firstLine="420"/>
      </w:pPr>
      <w:r>
        <w:t>Course 17:23:07 I am the leader of a house church with more than 50 brothers and sisters. How can I get it?</w:t>
      </w:r>
    </w:p>
    <w:p w:rsidR="00B51961" w:rsidRDefault="00B51961" w:rsidP="00B51961">
      <w:pPr>
        <w:pStyle w:val="21"/>
        <w:ind w:firstLine="420"/>
      </w:pPr>
      <w:r>
        <w:t>Sange Yimin 17:23:40 This must be recognized by the whole world</w:t>
      </w:r>
    </w:p>
    <w:p w:rsidR="00B51961" w:rsidRDefault="00B51961" w:rsidP="00B51961">
      <w:pPr>
        <w:pStyle w:val="21"/>
        <w:ind w:firstLine="420"/>
      </w:pPr>
      <w:r>
        <w:t>Sange Yimin 17:24:21 I am just propagating ideas</w:t>
      </w:r>
    </w:p>
    <w:p w:rsidR="00B51961" w:rsidRDefault="00B51961" w:rsidP="00B51961">
      <w:pPr>
        <w:pStyle w:val="21"/>
        <w:ind w:firstLine="420"/>
      </w:pPr>
      <w:r>
        <w:t>Journey 17:25:56 Can I spread this idea to my brothers and sisters?</w:t>
      </w:r>
    </w:p>
    <w:p w:rsidR="00B51961" w:rsidRDefault="00B51961" w:rsidP="00B51961">
      <w:pPr>
        <w:pStyle w:val="21"/>
        <w:ind w:firstLine="420"/>
      </w:pPr>
      <w:r>
        <w:t>Sacred song Yimin 17:26:41 Of course, welcome</w:t>
      </w:r>
    </w:p>
    <w:p w:rsidR="00B51961" w:rsidRDefault="00B51961" w:rsidP="00B51961">
      <w:pPr>
        <w:pStyle w:val="21"/>
        <w:ind w:firstLine="420"/>
      </w:pPr>
      <w:r>
        <w:t>Course 17:27:29 How to promote?</w:t>
      </w:r>
    </w:p>
    <w:p w:rsidR="00B51961" w:rsidRDefault="00B51961" w:rsidP="00B51961">
      <w:pPr>
        <w:pStyle w:val="21"/>
        <w:ind w:firstLine="420"/>
      </w:pPr>
      <w:r>
        <w:t>Sacred song Yimin 17:27:44 You think, the Lord is coming again, in the age of the kingdom, is a hierarchical society, is this possible? It must be a communist society, an equal society</w:t>
      </w:r>
    </w:p>
    <w:p w:rsidR="00B51961" w:rsidRDefault="00B51961" w:rsidP="00B51961">
      <w:pPr>
        <w:pStyle w:val="21"/>
        <w:ind w:firstLine="420"/>
      </w:pPr>
      <w:r>
        <w:t>The chant Yimin 17:28:01 is Christian communism</w:t>
      </w:r>
    </w:p>
    <w:p w:rsidR="00B51961" w:rsidRDefault="00B51961" w:rsidP="00B51961">
      <w:pPr>
        <w:pStyle w:val="21"/>
        <w:ind w:firstLine="420"/>
      </w:pPr>
      <w:r>
        <w:t>The sacred song Yimin 17:32:12 The doctrine of communism was first proposed by Christian theologians</w:t>
      </w:r>
    </w:p>
    <w:p w:rsidR="00B51961" w:rsidRDefault="00B51961" w:rsidP="00B51961">
      <w:pPr>
        <w:pStyle w:val="21"/>
        <w:ind w:firstLine="420"/>
      </w:pPr>
      <w:r>
        <w:t>History 17:32:34 Who is the theologian?</w:t>
      </w:r>
    </w:p>
    <w:p w:rsidR="00B51961" w:rsidRDefault="00B51961" w:rsidP="00B51961">
      <w:pPr>
        <w:pStyle w:val="21"/>
        <w:ind w:firstLine="420"/>
      </w:pPr>
      <w:r>
        <w:t>Sacred Song Yimin 17:33:23 Vautrin and others</w:t>
      </w:r>
    </w:p>
    <w:p w:rsidR="00B51961" w:rsidRDefault="00B51961" w:rsidP="00B51961">
      <w:pPr>
        <w:pStyle w:val="21"/>
        <w:ind w:firstLine="420"/>
      </w:pPr>
      <w:r>
        <w:t>History 17:33:32 Oh</w:t>
      </w:r>
    </w:p>
    <w:p w:rsidR="00B51961" w:rsidRDefault="00B51961" w:rsidP="00B51961">
      <w:pPr>
        <w:pStyle w:val="21"/>
        <w:ind w:firstLine="420"/>
      </w:pPr>
    </w:p>
    <w:p w:rsidR="00B51961" w:rsidRDefault="00B51961" w:rsidP="00B51961">
      <w:pPr>
        <w:pStyle w:val="21"/>
        <w:ind w:firstLine="420"/>
      </w:pPr>
      <w:r>
        <w:t>718, GeYiMin is a typical antichrist, and its team is a typical antichrist gang</w:t>
      </w:r>
    </w:p>
    <w:p w:rsidR="00B51961" w:rsidRDefault="00B51961" w:rsidP="00B51961">
      <w:pPr>
        <w:pStyle w:val="21"/>
        <w:ind w:firstLine="420"/>
      </w:pPr>
      <w:r>
        <w:t xml:space="preserve">According to a well-known person, Ge is connected with antichrists from all over the world and defiles the Bible in the name of </w:t>
      </w:r>
      <w:r w:rsidR="009F4861">
        <w:t>“wordofgod”</w:t>
      </w:r>
      <w:r>
        <w:t>s.</w:t>
      </w:r>
    </w:p>
    <w:p w:rsidR="00B51961" w:rsidRDefault="00B51961" w:rsidP="00B51961">
      <w:pPr>
        <w:pStyle w:val="21"/>
        <w:ind w:firstLine="420"/>
      </w:pPr>
      <w:r>
        <w:t xml:space="preserve">And Ge is pretending to be one of the Chinese sages in the Chinese Sage, and has the power of management, and all comments against Ge </w:t>
      </w:r>
      <w:r>
        <w:lastRenderedPageBreak/>
        <w:t>are deleted.</w:t>
      </w:r>
    </w:p>
    <w:p w:rsidR="00B51961" w:rsidRDefault="00B51961" w:rsidP="00B51961">
      <w:pPr>
        <w:pStyle w:val="21"/>
        <w:ind w:firstLine="420"/>
      </w:pPr>
      <w:r>
        <w:t>Why you say that he is the Antichrist and pretending to be the Son of God can prove that he is the Antichrist. Just rely on the tone of learning the Bible to imitate the tone of two sentences from Luxun to imitate the tone of two sentences to learn this to imitate the tone of two sentences to learn that to imitate two Words can be put together into a few pages of bad words to pretend to be a god son. Isn’t it ridiculous</w:t>
      </w:r>
    </w:p>
    <w:p w:rsidR="00B51961" w:rsidRDefault="00B51961" w:rsidP="00B51961">
      <w:pPr>
        <w:pStyle w:val="21"/>
        <w:ind w:firstLine="420"/>
      </w:pPr>
      <w:r>
        <w:t>Ge was once a soldier, so there are more military friends. It’s definitely not related to the underworld group. Of course, I can’t guarantee that it may also be related.</w:t>
      </w:r>
    </w:p>
    <w:p w:rsidR="00B51961" w:rsidRDefault="00B51961" w:rsidP="00B51961">
      <w:pPr>
        <w:pStyle w:val="21"/>
        <w:ind w:firstLine="420"/>
      </w:pPr>
      <w:r>
        <w:t>A well-known person revealed that Ge is inextricably linked with foreign antichrist forces. I don’t believe me. I think he is just trying to fame and write a few bad words and want to pretend to be a son of God to lift himself up. He is just a domestic antichrist, it is impossible to have foreign forces. But I can’t guarantee whether there is any contact. I personally think that there is no contact.</w:t>
      </w:r>
    </w:p>
    <w:p w:rsidR="00B51961" w:rsidRDefault="00B51961" w:rsidP="00B51961">
      <w:pPr>
        <w:pStyle w:val="21"/>
        <w:ind w:firstLine="420"/>
      </w:pPr>
      <w:r>
        <w:t>Because Ge’s background is quite complicated, it’s a bit wrong to call the son of God. The son of God must be pure, grace, and pure. Ge’s things clearly show the complex feelings of his thoughts and the overflow of passion is not pure, but like a small melting pot of potpourri. Ge is not the son of God. I am a disciple of Buddha, but I can’t guarantee whether it has anything to do with my Buddha or not. I can’t guarantee that Ge is definitely not a son of God.</w:t>
      </w:r>
    </w:p>
    <w:p w:rsidR="00B51961" w:rsidRDefault="00B51961" w:rsidP="00B51961">
      <w:pPr>
        <w:pStyle w:val="21"/>
        <w:ind w:firstLine="420"/>
      </w:pPr>
      <w:r>
        <w:t xml:space="preserve">I would like to tell certain big bosses that the Son of God is not controlled by you. Who is the Son of God is the Son of God. It’s not that you can taint it with a single </w:t>
      </w:r>
      <w:r w:rsidR="009F4861">
        <w:t>“wordofgod”</w:t>
      </w:r>
      <w:r>
        <w:t>. Understand if you let such a person play the role of the parent and son of God. Is there a little bit, can you choose someone who looks like a god son to play the god son?</w:t>
      </w:r>
    </w:p>
    <w:p w:rsidR="00B51961" w:rsidRDefault="00B51961" w:rsidP="00B51961">
      <w:pPr>
        <w:pStyle w:val="21"/>
        <w:ind w:firstLine="420"/>
      </w:pPr>
      <w:r>
        <w:t xml:space="preserve">Pretending to be a son of God, contaminating the Bible with </w:t>
      </w:r>
      <w:r w:rsidR="009F4861">
        <w:lastRenderedPageBreak/>
        <w:t>“wordofgod”</w:t>
      </w:r>
      <w:r>
        <w:t>s, convicted of two crimes, typical Christian cases, related people, etc. are antichrist groups, preliminary suspects may be related to foreign antichrist forces</w:t>
      </w:r>
    </w:p>
    <w:p w:rsidR="00B51961" w:rsidRDefault="00B51961" w:rsidP="00B51961">
      <w:pPr>
        <w:pStyle w:val="21"/>
        <w:ind w:firstLine="420"/>
      </w:pPr>
    </w:p>
    <w:p w:rsidR="00B51961" w:rsidRDefault="00B51961" w:rsidP="00B51961">
      <w:pPr>
        <w:pStyle w:val="21"/>
        <w:ind w:firstLine="420"/>
      </w:pPr>
      <w:r>
        <w:rPr>
          <w:rFonts w:hint="eastAsia"/>
        </w:rPr>
        <w:t>719</w:t>
      </w:r>
      <w:r>
        <w:rPr>
          <w:rFonts w:hint="eastAsia"/>
        </w:rPr>
        <w:t>、</w:t>
      </w:r>
      <w:r>
        <w:rPr>
          <w:rFonts w:hint="eastAsia"/>
        </w:rPr>
        <w:t>Hey! When I first searched for something, I found it accidentally.</w:t>
      </w:r>
    </w:p>
    <w:p w:rsidR="00B51961" w:rsidRDefault="00B51961" w:rsidP="00B51961">
      <w:pPr>
        <w:pStyle w:val="21"/>
        <w:ind w:firstLine="420"/>
      </w:pPr>
      <w:r>
        <w:t>So by the way, click to see...</w:t>
      </w:r>
    </w:p>
    <w:p w:rsidR="00B51961" w:rsidRDefault="00B51961" w:rsidP="00B51961">
      <w:pPr>
        <w:pStyle w:val="21"/>
        <w:ind w:firstLine="420"/>
      </w:pPr>
      <w:r>
        <w:t>Ge Yimin, thank you Ge Ge for your thoughts. Seeing you have such a beneficial assistant, Yimei is happy for you from the bottom of my heart. Congratulations!</w:t>
      </w:r>
    </w:p>
    <w:p w:rsidR="00B51961" w:rsidRDefault="00B51961" w:rsidP="00B51961">
      <w:pPr>
        <w:pStyle w:val="21"/>
        <w:ind w:firstLine="420"/>
      </w:pPr>
      <w:r>
        <w:t>You say that you are good at waiting. You are willing to wait, but the righteous sister does not know when the deadline is.</w:t>
      </w:r>
    </w:p>
    <w:p w:rsidR="00B51961" w:rsidRDefault="00B51961" w:rsidP="00B51961">
      <w:pPr>
        <w:pStyle w:val="21"/>
        <w:ind w:firstLine="420"/>
      </w:pPr>
      <w:r>
        <w:t>I can only tell you that the heavy pressure of work and study makes the righteous sisters have no time to take care of this...</w:t>
      </w:r>
    </w:p>
    <w:p w:rsidR="00B51961" w:rsidRDefault="00B51961" w:rsidP="00B51961">
      <w:pPr>
        <w:pStyle w:val="21"/>
        <w:ind w:firstLine="420"/>
      </w:pPr>
      <w:r>
        <w:t>The wordless book of life is really hard to figure out. Perhaps, only when we wait for the day we leave will we really understand what life is. At that time, there will be no more troubles...</w:t>
      </w:r>
    </w:p>
    <w:p w:rsidR="00B51961" w:rsidRDefault="00B51961" w:rsidP="00B51961">
      <w:pPr>
        <w:pStyle w:val="21"/>
        <w:ind w:firstLine="420"/>
      </w:pPr>
      <w:r>
        <w:t>I forgot to tell you, Yimei did not receive your message. There are too many annoying things recently. In order to be able to calm down and work hard, Yimei changed her mobile phone number... If you have something, please leave a message QQ</w:t>
      </w:r>
    </w:p>
    <w:p w:rsidR="00B51961" w:rsidRDefault="00B51961" w:rsidP="00B51961">
      <w:pPr>
        <w:pStyle w:val="21"/>
        <w:ind w:firstLine="420"/>
      </w:pPr>
      <w:r>
        <w:t>When the song flowers are in full bloom, we will be among the visitors with you.</w:t>
      </w:r>
    </w:p>
    <w:p w:rsidR="00B51961" w:rsidRDefault="00B51961" w:rsidP="00B51961">
      <w:pPr>
        <w:pStyle w:val="21"/>
        <w:ind w:firstLine="420"/>
      </w:pPr>
      <w:r>
        <w:t xml:space="preserve">"Liu Yifei 2033: The Bible, Divine Comedy, </w:t>
      </w:r>
      <w:r w:rsidR="009F4861">
        <w:t>“wordofgod”</w:t>
      </w:r>
      <w:r>
        <w:t>s, Dizziness.</w:t>
      </w:r>
    </w:p>
    <w:p w:rsidR="00B51961" w:rsidRDefault="00B51961" w:rsidP="00B51961">
      <w:pPr>
        <w:pStyle w:val="21"/>
        <w:ind w:firstLine="420"/>
      </w:pPr>
      <w:r>
        <w:t xml:space="preserve">"Asia's mouth brother: Divine comedy is poetry, the Bible is a Christian classic, and </w:t>
      </w:r>
      <w:r w:rsidR="009F4861">
        <w:t>“wordofgod”</w:t>
      </w:r>
      <w:r>
        <w:t>s are the heresy of Ge Fool.</w:t>
      </w:r>
    </w:p>
    <w:p w:rsidR="00B51961" w:rsidRDefault="00B51961" w:rsidP="00B51961">
      <w:pPr>
        <w:pStyle w:val="21"/>
        <w:ind w:firstLine="420"/>
      </w:pPr>
      <w:r>
        <w:t>"Liu Yifei 2033: Ge Xie named it nervously. It's not good, but it's really good, and it's easy to remember.</w:t>
      </w:r>
    </w:p>
    <w:p w:rsidR="00B51961" w:rsidRDefault="00B51961" w:rsidP="00B51961">
      <w:pPr>
        <w:pStyle w:val="21"/>
        <w:ind w:firstLine="420"/>
      </w:pPr>
      <w:r>
        <w:lastRenderedPageBreak/>
        <w:t>"Asia's mouth brother: Hehe, of course you have to use your brain to deceive people.</w:t>
      </w:r>
    </w:p>
    <w:p w:rsidR="00B51961" w:rsidRDefault="00B51961" w:rsidP="00B51961">
      <w:pPr>
        <w:pStyle w:val="21"/>
        <w:ind w:firstLine="420"/>
      </w:pPr>
      <w:r>
        <w:t>"Liu Yifei 2033: The words of self-proclaimed god are actually for the sake of remembering.</w:t>
      </w:r>
    </w:p>
    <w:p w:rsidR="00B51961" w:rsidRDefault="00B51961" w:rsidP="00B51961">
      <w:pPr>
        <w:pStyle w:val="21"/>
        <w:ind w:firstLine="420"/>
      </w:pPr>
      <w:r>
        <w:t>Suddenly felt that the "Bible" should be renamed "</w:t>
      </w:r>
      <w:r w:rsidR="009F4861">
        <w:t>“wordofgod”</w:t>
      </w:r>
      <w:r>
        <w:t>"</w:t>
      </w:r>
    </w:p>
    <w:p w:rsidR="00B51961" w:rsidRDefault="00B51961" w:rsidP="00B51961">
      <w:pPr>
        <w:pStyle w:val="21"/>
        <w:ind w:firstLine="420"/>
      </w:pPr>
      <w:r>
        <w:t>They wrote this book to praise the gods, not the saints, so it should be renamed "</w:t>
      </w:r>
      <w:r w:rsidR="009F4861">
        <w:t>“wordofgod”</w:t>
      </w:r>
      <w:r>
        <w:t>".</w:t>
      </w:r>
    </w:p>
    <w:p w:rsidR="00B51961" w:rsidRDefault="00B51961" w:rsidP="00B51961">
      <w:pPr>
        <w:pStyle w:val="21"/>
        <w:ind w:firstLine="420"/>
      </w:pPr>
    </w:p>
    <w:p w:rsidR="00B51961" w:rsidRDefault="00B51961" w:rsidP="00B51961">
      <w:pPr>
        <w:pStyle w:val="21"/>
        <w:ind w:firstLine="420"/>
      </w:pPr>
      <w:r>
        <w:t>720, GeYiMin, you can build your own education.</w:t>
      </w:r>
    </w:p>
    <w:p w:rsidR="00B51961" w:rsidRDefault="00B51961" w:rsidP="00B51961">
      <w:pPr>
        <w:pStyle w:val="21"/>
        <w:ind w:firstLine="420"/>
      </w:pPr>
      <w:r>
        <w:t>I support freedom of religious belief.</w:t>
      </w:r>
    </w:p>
    <w:p w:rsidR="00B51961" w:rsidRDefault="00B51961" w:rsidP="00B51961">
      <w:pPr>
        <w:pStyle w:val="21"/>
        <w:ind w:firstLine="420"/>
      </w:pPr>
      <w:r>
        <w:t>Most existing religions have been established from scratch. Even if a new religion is established, as long as it does not violate laws and ethics, and does not infringe on the rights of others, others are understandable.</w:t>
      </w:r>
    </w:p>
    <w:p w:rsidR="00B51961" w:rsidRDefault="00B51961" w:rsidP="00B51961">
      <w:pPr>
        <w:pStyle w:val="21"/>
        <w:ind w:firstLine="420"/>
      </w:pPr>
      <w:r>
        <w:t>GeYiMin claims that he has a dream, I do not deny it at all. Even if it's a spring dream, there is nothing to be embarrassed about. Different dreams and spring dreams are natural states that all people often have. It's purely normal.</w:t>
      </w:r>
    </w:p>
    <w:p w:rsidR="00B51961" w:rsidRDefault="00B51961" w:rsidP="00B51961">
      <w:pPr>
        <w:pStyle w:val="21"/>
        <w:ind w:firstLine="420"/>
      </w:pPr>
      <w:r>
        <w:t>You said it was God's dream, and I don't doubt it-God often does this. Last night, God told me to dream that I would not step on shit today, but I did not step on it today, thank God.</w:t>
      </w:r>
    </w:p>
    <w:p w:rsidR="00B51961" w:rsidRDefault="00B51961" w:rsidP="00B51961">
      <w:pPr>
        <w:pStyle w:val="21"/>
        <w:ind w:firstLine="420"/>
      </w:pPr>
      <w:r>
        <w:t>It is also your personal understanding that God wants you to be the leader and savior of the world. No one else can control it.</w:t>
      </w:r>
    </w:p>
    <w:p w:rsidR="00B51961" w:rsidRDefault="00B51961" w:rsidP="00B51961">
      <w:pPr>
        <w:pStyle w:val="21"/>
        <w:ind w:firstLine="420"/>
      </w:pPr>
      <w:r>
        <w:t>In my understanding, Christ Jesus was going to go to the cross for man’s sins.</w:t>
      </w:r>
    </w:p>
    <w:p w:rsidR="00B51961" w:rsidRDefault="00B51961" w:rsidP="00B51961">
      <w:pPr>
        <w:pStyle w:val="21"/>
        <w:ind w:firstLine="420"/>
      </w:pPr>
      <w:r>
        <w:t>We can try this: Pin you up and let it hang for a few days to see if it can be resurrected? This will prove whether God made you the savior.</w:t>
      </w:r>
    </w:p>
    <w:p w:rsidR="00B51961" w:rsidRDefault="00B51961" w:rsidP="00B51961">
      <w:pPr>
        <w:pStyle w:val="21"/>
        <w:ind w:firstLine="420"/>
      </w:pPr>
      <w:r>
        <w:t>Of course, you can disagree with this understanding, it's a bit scary after all.</w:t>
      </w:r>
    </w:p>
    <w:p w:rsidR="00B51961" w:rsidRDefault="00B51961" w:rsidP="00B51961">
      <w:pPr>
        <w:pStyle w:val="21"/>
        <w:ind w:firstLine="420"/>
      </w:pPr>
      <w:r>
        <w:lastRenderedPageBreak/>
        <w:t>Perhaps some milder methods can be used to prove it: for example, can you stand on the water? Jesus can.</w:t>
      </w:r>
    </w:p>
    <w:p w:rsidR="00B51961" w:rsidRDefault="00B51961" w:rsidP="00B51961">
      <w:pPr>
        <w:pStyle w:val="21"/>
        <w:ind w:firstLine="420"/>
      </w:pPr>
      <w:r>
        <w:t>Try it out in the bathtub first, and let's discuss it further if it works.</w:t>
      </w:r>
    </w:p>
    <w:p w:rsidR="00B51961" w:rsidRDefault="00B51961" w:rsidP="00B51961">
      <w:pPr>
        <w:pStyle w:val="21"/>
        <w:ind w:firstLine="420"/>
      </w:pPr>
      <w:r>
        <w:t>As for establishing a new religion, this is not the same as establishing a sect.</w:t>
      </w:r>
    </w:p>
    <w:p w:rsidR="00B51961" w:rsidRDefault="00B51961" w:rsidP="00B51961">
      <w:pPr>
        <w:pStyle w:val="21"/>
        <w:ind w:firstLine="420"/>
      </w:pPr>
      <w:r>
        <w:t>Martin Luther did not recognize the Pope, but he recognized Jesus as the "only" Savior and the absolute authority of the Bible. So Martin Luther can be said to be a sect of Christianity. Because Jesus said: Even when heaven and earth are abolished, no painting of the law can be abolished.</w:t>
      </w:r>
    </w:p>
    <w:p w:rsidR="00B51961" w:rsidRDefault="00B51961" w:rsidP="00B51961">
      <w:pPr>
        <w:pStyle w:val="21"/>
        <w:ind w:firstLine="420"/>
      </w:pPr>
      <w:r>
        <w:t>You claim to be a new prophet, a new Christ, and you have to promulgate new scriptures. It would be a bit wronged to make you a Christian "sect".</w:t>
      </w:r>
    </w:p>
    <w:p w:rsidR="00B51961" w:rsidRDefault="00B51961" w:rsidP="00B51961">
      <w:pPr>
        <w:pStyle w:val="21"/>
        <w:ind w:firstLine="420"/>
      </w:pPr>
      <w:r>
        <w:t>Of course we all know that your great ideal is to be a "teacher", not a "bishop."</w:t>
      </w:r>
    </w:p>
    <w:p w:rsidR="00B51961" w:rsidRDefault="00B51961" w:rsidP="00B51961">
      <w:pPr>
        <w:pStyle w:val="21"/>
        <w:ind w:firstLine="420"/>
      </w:pPr>
      <w:r>
        <w:t>There is one person who has done this successfully in history, that is, Muhammad. People have tens of thousands of troops armed to the teeth as their backing. what do you have? a computer?</w:t>
      </w:r>
    </w:p>
    <w:p w:rsidR="00B51961" w:rsidRDefault="00B51961" w:rsidP="00B51961">
      <w:pPr>
        <w:pStyle w:val="21"/>
        <w:ind w:firstLine="420"/>
      </w:pPr>
      <w:r>
        <w:t>May God bless the freedom of belief,</w:t>
      </w:r>
    </w:p>
    <w:p w:rsidR="00B51961" w:rsidRDefault="00B51961" w:rsidP="00B51961">
      <w:pPr>
        <w:pStyle w:val="21"/>
        <w:ind w:firstLine="420"/>
      </w:pPr>
      <w:r>
        <w:t>May God bless you and your computer.</w:t>
      </w:r>
    </w:p>
    <w:p w:rsidR="00B51961" w:rsidRDefault="00B51961" w:rsidP="00B51961">
      <w:pPr>
        <w:pStyle w:val="21"/>
        <w:ind w:firstLine="420"/>
      </w:pPr>
      <w:r>
        <w:t>Amen.</w:t>
      </w:r>
    </w:p>
    <w:p w:rsidR="00B51961" w:rsidRDefault="00B51961" w:rsidP="00B51961">
      <w:pPr>
        <w:pStyle w:val="21"/>
        <w:ind w:firstLine="420"/>
      </w:pPr>
      <w:r>
        <w:t>""Thank you Mr. Zhou Yu, you are still gentle and rational:)</w:t>
      </w:r>
    </w:p>
    <w:p w:rsidR="00B51961" w:rsidRDefault="00B51961" w:rsidP="00B51961">
      <w:pPr>
        <w:pStyle w:val="21"/>
        <w:ind w:firstLine="420"/>
      </w:pPr>
      <w:r>
        <w:t>(Ge Yimin, you can build your own education.)</w:t>
      </w:r>
    </w:p>
    <w:p w:rsidR="00B51961" w:rsidRDefault="00B51961" w:rsidP="00B51961">
      <w:pPr>
        <w:pStyle w:val="21"/>
        <w:ind w:firstLine="420"/>
      </w:pPr>
      <w:r>
        <w:t>It was built long ago, but you still need to teach it now? :) --- GeYiMinjiao, formerly called Yemeijiao, for many years.</w:t>
      </w:r>
    </w:p>
    <w:p w:rsidR="00B51961" w:rsidRDefault="00B51961" w:rsidP="00B51961">
      <w:pPr>
        <w:pStyle w:val="21"/>
        <w:ind w:firstLine="420"/>
      </w:pPr>
      <w:r>
        <w:t>(Different dreams and spring dreams are natural states that all people often have)</w:t>
      </w:r>
    </w:p>
    <w:p w:rsidR="00B51961" w:rsidRDefault="00B51961" w:rsidP="00B51961">
      <w:pPr>
        <w:pStyle w:val="21"/>
        <w:ind w:firstLine="420"/>
      </w:pPr>
      <w:r>
        <w:t>You underestimate the dreams and visions and the Bible.</w:t>
      </w:r>
    </w:p>
    <w:p w:rsidR="00B51961" w:rsidRDefault="00B51961" w:rsidP="00B51961">
      <w:pPr>
        <w:pStyle w:val="21"/>
        <w:ind w:firstLine="420"/>
      </w:pPr>
      <w:r>
        <w:t>God-given is called a dream and vision, and few people have it.</w:t>
      </w:r>
    </w:p>
    <w:p w:rsidR="00B51961" w:rsidRDefault="00B51961" w:rsidP="00B51961">
      <w:pPr>
        <w:pStyle w:val="21"/>
        <w:ind w:firstLine="420"/>
      </w:pPr>
      <w:r>
        <w:lastRenderedPageBreak/>
        <w:t>(Pin you up and hang it for a few days to see if it can be resurrected?)</w:t>
      </w:r>
    </w:p>
    <w:p w:rsidR="00B51961" w:rsidRDefault="00B51961" w:rsidP="00B51961">
      <w:pPr>
        <w:pStyle w:val="21"/>
        <w:ind w:firstLine="420"/>
      </w:pPr>
      <w:r>
        <w:t>GeYiMin has, the crucifixion and resurrection, and it is real, and can be specifically said in the future, but Jesus just said in the book.</w:t>
      </w:r>
    </w:p>
    <w:p w:rsidR="00B51961" w:rsidRDefault="00B51961" w:rsidP="00B51961">
      <w:pPr>
        <w:pStyle w:val="21"/>
        <w:ind w:firstLine="420"/>
      </w:pPr>
      <w:r>
        <w:t>(For example, can you stand on the water? Jesus can do it)</w:t>
      </w:r>
    </w:p>
    <w:p w:rsidR="00B51961" w:rsidRDefault="00B51961" w:rsidP="00B51961">
      <w:pPr>
        <w:pStyle w:val="21"/>
        <w:ind w:firstLine="420"/>
      </w:pPr>
      <w:r>
        <w:t>Jesus can, but you believe it, you did not see it, and more people choose not to believe it.</w:t>
      </w:r>
    </w:p>
    <w:p w:rsidR="00B51961" w:rsidRDefault="00B51961" w:rsidP="00B51961">
      <w:pPr>
        <w:pStyle w:val="21"/>
        <w:ind w:firstLine="420"/>
      </w:pPr>
      <w:r>
        <w:t>(a computer?)</w:t>
      </w:r>
    </w:p>
    <w:p w:rsidR="00B51961" w:rsidRDefault="00B51961" w:rsidP="00B51961">
      <w:pPr>
        <w:pStyle w:val="21"/>
        <w:ind w:firstLine="420"/>
      </w:pPr>
      <w:r>
        <w:t>You underestimated the Internet. And Ge Yimin is not only information, but also action, that is, suffering content. I think it will be announced soon.</w:t>
      </w:r>
    </w:p>
    <w:p w:rsidR="00B51961" w:rsidRDefault="00B51961" w:rsidP="00B51961">
      <w:pPr>
        <w:pStyle w:val="21"/>
        <w:ind w:firstLine="420"/>
      </w:pPr>
    </w:p>
    <w:p w:rsidR="00B51961" w:rsidRDefault="00B51961" w:rsidP="00B51961">
      <w:pPr>
        <w:pStyle w:val="21"/>
        <w:ind w:firstLine="420"/>
      </w:pPr>
      <w:r>
        <w:t>721. The Boundless Sea of ​​People: Ge Shen's Message Collection</w:t>
      </w:r>
    </w:p>
    <w:p w:rsidR="00B51961" w:rsidRDefault="00B51961" w:rsidP="00B51961">
      <w:pPr>
        <w:pStyle w:val="21"/>
        <w:ind w:firstLine="420"/>
      </w:pPr>
      <w:r>
        <w:t>I feel that Ge Shen sorts out the photos of classmates' messages in a mess. Many of them are mixed with photos of high school students and college classmates. It might be better to put the high school messages in the front and the university ones in the back.</w:t>
      </w:r>
    </w:p>
    <w:p w:rsidR="00B51961" w:rsidRDefault="00B51961" w:rsidP="00B51961">
      <w:pPr>
        <w:pStyle w:val="21"/>
        <w:ind w:firstLine="420"/>
      </w:pPr>
      <w:r>
        <w:t>"Yesue: I shot it twice, and I shot it twice, and there are still many that I haven't shot yet. The first time I chose the important ones, the second time in alphabetical order.</w:t>
      </w:r>
    </w:p>
    <w:p w:rsidR="00B51961" w:rsidRDefault="00B51961" w:rsidP="00B51961">
      <w:pPr>
        <w:pStyle w:val="21"/>
        <w:ind w:firstLine="420"/>
      </w:pPr>
      <w:r>
        <w:rPr>
          <w:rFonts w:hint="eastAsia"/>
        </w:rPr>
        <w:t>》》</w:t>
      </w:r>
      <w:r>
        <w:rPr>
          <w:rFonts w:hint="eastAsia"/>
        </w:rPr>
        <w:t>Eroluy: Are there any good celebrities among Geshen's college classmates who are now mixed up?</w:t>
      </w:r>
    </w:p>
    <w:p w:rsidR="00B51961" w:rsidRDefault="00B51961" w:rsidP="00B51961">
      <w:pPr>
        <w:pStyle w:val="21"/>
        <w:ind w:firstLine="420"/>
      </w:pPr>
      <w:r>
        <w:t>"The vast sea of ​​people: I don’t know, but you can try searching for "a classmate’s name X Jiangsu" on the search engine, and you should be able to find some.</w:t>
      </w:r>
    </w:p>
    <w:p w:rsidR="00B51961" w:rsidRDefault="00B51961" w:rsidP="00B51961">
      <w:pPr>
        <w:pStyle w:val="21"/>
        <w:ind w:firstLine="420"/>
      </w:pPr>
      <w:r>
        <w:t>"Liu Yifei 2033: Zhuxue, don't you aite, can you see it?</w:t>
      </w:r>
    </w:p>
    <w:p w:rsidR="00B51961" w:rsidRDefault="00B51961" w:rsidP="00B51961">
      <w:pPr>
        <w:pStyle w:val="21"/>
        <w:ind w:firstLine="420"/>
      </w:pPr>
      <w:r>
        <w:t>The original poster thinks he is the only saint, and he can't get out of the mountain all the time, and he is anxious, but everyone is like that.</w:t>
      </w:r>
    </w:p>
    <w:p w:rsidR="00B51961" w:rsidRDefault="00B51961" w:rsidP="00B51961">
      <w:pPr>
        <w:pStyle w:val="21"/>
        <w:ind w:firstLine="420"/>
      </w:pPr>
      <w:r>
        <w:t xml:space="preserve">"Lagerstroemia Star: Shallow-water crucian carp group will </w:t>
      </w:r>
      <w:r>
        <w:lastRenderedPageBreak/>
        <w:t>eventually have trouble, including you.</w:t>
      </w:r>
    </w:p>
    <w:p w:rsidR="00B51961" w:rsidRDefault="00B51961" w:rsidP="00B51961">
      <w:pPr>
        <w:pStyle w:val="21"/>
        <w:ind w:firstLine="420"/>
      </w:pPr>
      <w:r>
        <w:t>"Liu Yifei 2033: I feel that everyone is in a hurry. Some people want to commit suicide and return to their place. How about you?</w:t>
      </w:r>
    </w:p>
    <w:p w:rsidR="00B51961" w:rsidRDefault="00B51961" w:rsidP="00B51961">
      <w:pPr>
        <w:pStyle w:val="21"/>
        <w:ind w:firstLine="420"/>
      </w:pPr>
      <w:r>
        <w:t>"Temperature Aston Center: Ge is brainwashed and deceived.</w:t>
      </w:r>
    </w:p>
    <w:p w:rsidR="00B51961" w:rsidRDefault="00B51961" w:rsidP="00B51961">
      <w:pPr>
        <w:pStyle w:val="21"/>
        <w:ind w:firstLine="420"/>
      </w:pPr>
    </w:p>
    <w:p w:rsidR="00B51961" w:rsidRDefault="00B51961" w:rsidP="00B51961">
      <w:pPr>
        <w:pStyle w:val="21"/>
        <w:ind w:firstLine="420"/>
      </w:pPr>
      <w:r>
        <w:rPr>
          <w:rFonts w:hint="eastAsia"/>
        </w:rPr>
        <w:t>722</w:t>
      </w:r>
      <w:r>
        <w:rPr>
          <w:rFonts w:hint="eastAsia"/>
        </w:rPr>
        <w:t>、</w:t>
      </w:r>
      <w:r>
        <w:rPr>
          <w:rFonts w:hint="eastAsia"/>
        </w:rPr>
        <w:t xml:space="preserve">. : Is it fun to scan the screen to promote your </w:t>
      </w:r>
      <w:r w:rsidR="009F4861">
        <w:t>“</w:t>
      </w:r>
      <w:r w:rsidR="009F4861">
        <w:rPr>
          <w:rFonts w:hint="eastAsia"/>
        </w:rPr>
        <w:t>wordofgod</w:t>
      </w:r>
      <w:r w:rsidR="009F4861">
        <w:t>”</w:t>
      </w:r>
      <w:r>
        <w:rPr>
          <w:rFonts w:hint="eastAsia"/>
        </w:rPr>
        <w:t>s in major forums?</w:t>
      </w:r>
    </w:p>
    <w:p w:rsidR="00B51961" w:rsidRDefault="00B51961" w:rsidP="00B51961">
      <w:pPr>
        <w:pStyle w:val="21"/>
        <w:ind w:firstLine="420"/>
      </w:pPr>
      <w:r>
        <w:t>Religion 20:32:45</w:t>
      </w:r>
    </w:p>
    <w:p w:rsidR="00B51961" w:rsidRDefault="00B51961" w:rsidP="00B51961">
      <w:pPr>
        <w:pStyle w:val="21"/>
        <w:ind w:firstLine="420"/>
      </w:pPr>
      <w:r>
        <w:t>Evangelization</w:t>
      </w:r>
    </w:p>
    <w:p w:rsidR="00B51961" w:rsidRDefault="00B51961" w:rsidP="00B51961">
      <w:pPr>
        <w:pStyle w:val="21"/>
        <w:ind w:firstLine="420"/>
      </w:pPr>
      <w:r>
        <w:t>Religion 20:32:51</w:t>
      </w:r>
    </w:p>
    <w:p w:rsidR="00B51961" w:rsidRDefault="00B51961" w:rsidP="00B51961">
      <w:pPr>
        <w:pStyle w:val="21"/>
        <w:ind w:firstLine="420"/>
      </w:pPr>
      <w:r>
        <w:t>Evangelism</w:t>
      </w:r>
    </w:p>
    <w:p w:rsidR="00B51961" w:rsidRDefault="00B51961" w:rsidP="00B51961">
      <w:pPr>
        <w:pStyle w:val="21"/>
        <w:ind w:firstLine="420"/>
      </w:pPr>
      <w:r>
        <w:t>. 20:33:21</w:t>
      </w:r>
    </w:p>
    <w:p w:rsidR="00B51961" w:rsidRDefault="00B51961" w:rsidP="00B51961">
      <w:pPr>
        <w:pStyle w:val="21"/>
        <w:ind w:firstLine="420"/>
      </w:pPr>
      <w:r>
        <w:t>To realize communism in 2019, what does this communism refer to?</w:t>
      </w:r>
    </w:p>
    <w:p w:rsidR="00B51961" w:rsidRDefault="00B51961" w:rsidP="00B51961">
      <w:pPr>
        <w:pStyle w:val="21"/>
        <w:ind w:firstLine="420"/>
      </w:pPr>
      <w:r>
        <w:t>Religion 20:33:49</w:t>
      </w:r>
    </w:p>
    <w:p w:rsidR="00B51961" w:rsidRDefault="00B51961" w:rsidP="00B51961">
      <w:pPr>
        <w:pStyle w:val="21"/>
        <w:ind w:firstLine="420"/>
      </w:pPr>
      <w:r>
        <w:t>The specifics need to be tested and discussed</w:t>
      </w:r>
    </w:p>
    <w:p w:rsidR="00B51961" w:rsidRDefault="00B51961" w:rsidP="00B51961">
      <w:pPr>
        <w:pStyle w:val="21"/>
        <w:ind w:firstLine="420"/>
      </w:pPr>
      <w:r>
        <w:t>Religion 20:34:11</w:t>
      </w:r>
    </w:p>
    <w:p w:rsidR="00B51961" w:rsidRDefault="00B51961" w:rsidP="00B51961">
      <w:pPr>
        <w:pStyle w:val="21"/>
        <w:ind w:firstLine="420"/>
      </w:pPr>
      <w:r>
        <w:t>Wealth equality</w:t>
      </w:r>
    </w:p>
    <w:p w:rsidR="00B51961" w:rsidRDefault="00B51961" w:rsidP="00B51961">
      <w:pPr>
        <w:pStyle w:val="21"/>
        <w:ind w:firstLine="420"/>
      </w:pPr>
      <w:r>
        <w:t>. 20:34:24</w:t>
      </w:r>
    </w:p>
    <w:p w:rsidR="00B51961" w:rsidRDefault="00B51961" w:rsidP="00B51961">
      <w:pPr>
        <w:pStyle w:val="21"/>
        <w:ind w:firstLine="420"/>
      </w:pPr>
      <w:r>
        <w:t>Is it done by you?</w:t>
      </w:r>
    </w:p>
    <w:p w:rsidR="00B51961" w:rsidRDefault="00B51961" w:rsidP="00B51961">
      <w:pPr>
        <w:pStyle w:val="21"/>
        <w:ind w:firstLine="420"/>
      </w:pPr>
      <w:r>
        <w:t>Religion 20:34:46</w:t>
      </w:r>
    </w:p>
    <w:p w:rsidR="00B51961" w:rsidRDefault="00B51961" w:rsidP="00B51961">
      <w:pPr>
        <w:pStyle w:val="21"/>
        <w:ind w:firstLine="420"/>
      </w:pPr>
      <w:r>
        <w:t>Everyone, I set the benchmark</w:t>
      </w:r>
    </w:p>
    <w:p w:rsidR="00B51961" w:rsidRDefault="00B51961" w:rsidP="00B51961">
      <w:pPr>
        <w:pStyle w:val="21"/>
        <w:ind w:firstLine="420"/>
      </w:pPr>
      <w:r>
        <w:t>. 20:35:25</w:t>
      </w:r>
    </w:p>
    <w:p w:rsidR="00B51961" w:rsidRDefault="00B51961" w:rsidP="00B51961">
      <w:pPr>
        <w:pStyle w:val="21"/>
        <w:ind w:firstLine="420"/>
      </w:pPr>
      <w:r>
        <w:t>So in other words, you are the initiator, and everyone refers to Ge Hua, which is the Divine Party, right?</w:t>
      </w:r>
    </w:p>
    <w:p w:rsidR="00B51961" w:rsidRDefault="00B51961" w:rsidP="00B51961">
      <w:pPr>
        <w:pStyle w:val="21"/>
        <w:ind w:firstLine="420"/>
      </w:pPr>
      <w:r>
        <w:t>Religion 20:35:45</w:t>
      </w:r>
    </w:p>
    <w:p w:rsidR="00B51961" w:rsidRDefault="00B51961" w:rsidP="00B51961">
      <w:pPr>
        <w:pStyle w:val="21"/>
        <w:ind w:firstLine="420"/>
      </w:pPr>
      <w:r>
        <w:t>Everyone refers to everyone</w:t>
      </w:r>
    </w:p>
    <w:p w:rsidR="00B51961" w:rsidRDefault="00B51961" w:rsidP="00B51961">
      <w:pPr>
        <w:pStyle w:val="21"/>
        <w:ind w:firstLine="420"/>
      </w:pPr>
      <w:r>
        <w:t>Religion 20:36:01</w:t>
      </w:r>
    </w:p>
    <w:p w:rsidR="00B51961" w:rsidRDefault="00B51961" w:rsidP="00B51961">
      <w:pPr>
        <w:pStyle w:val="21"/>
        <w:ind w:firstLine="420"/>
      </w:pPr>
      <w:r>
        <w:t>We now preach the gospel</w:t>
      </w:r>
    </w:p>
    <w:p w:rsidR="00B51961" w:rsidRDefault="00B51961" w:rsidP="00B51961">
      <w:pPr>
        <w:pStyle w:val="21"/>
        <w:ind w:firstLine="420"/>
      </w:pPr>
      <w:r>
        <w:lastRenderedPageBreak/>
        <w:t>. 20:36:18</w:t>
      </w:r>
    </w:p>
    <w:p w:rsidR="00B51961" w:rsidRDefault="00B51961" w:rsidP="00B51961">
      <w:pPr>
        <w:pStyle w:val="21"/>
        <w:ind w:firstLine="420"/>
      </w:pPr>
      <w:r>
        <w:t>Everyone is in a broad sense. As far as I know, many people in society scold you</w:t>
      </w:r>
    </w:p>
    <w:p w:rsidR="00B51961" w:rsidRDefault="00B51961" w:rsidP="00B51961">
      <w:pPr>
        <w:pStyle w:val="21"/>
        <w:ind w:firstLine="420"/>
      </w:pPr>
      <w:r>
        <w:t>Religion 20:36:40</w:t>
      </w:r>
    </w:p>
    <w:p w:rsidR="00B51961" w:rsidRDefault="00B51961" w:rsidP="00B51961">
      <w:pPr>
        <w:pStyle w:val="21"/>
        <w:ind w:firstLine="420"/>
      </w:pPr>
      <w:r>
        <w:t>Their minds are not at this level</w:t>
      </w:r>
    </w:p>
    <w:p w:rsidR="00B51961" w:rsidRDefault="00B51961" w:rsidP="00B51961">
      <w:pPr>
        <w:pStyle w:val="21"/>
        <w:ind w:firstLine="420"/>
      </w:pPr>
      <w:r>
        <w:t>. 20:37:19</w:t>
      </w:r>
    </w:p>
    <w:p w:rsidR="00B51961" w:rsidRDefault="00B51961" w:rsidP="00B51961">
      <w:pPr>
        <w:pStyle w:val="21"/>
        <w:ind w:firstLine="420"/>
      </w:pPr>
      <w:r>
        <w:t xml:space="preserve">And now evangelism is absorbing the </w:t>
      </w:r>
      <w:r w:rsidR="009F4861">
        <w:t>“wordofgod”</w:t>
      </w:r>
      <w:r>
        <w:t>s of believers and supporters?</w:t>
      </w:r>
    </w:p>
    <w:p w:rsidR="00B51961" w:rsidRDefault="00B51961" w:rsidP="00B51961">
      <w:pPr>
        <w:pStyle w:val="21"/>
        <w:ind w:firstLine="420"/>
      </w:pPr>
      <w:r>
        <w:t>Religion 20:37:54</w:t>
      </w:r>
    </w:p>
    <w:p w:rsidR="00B51961" w:rsidRDefault="00B51961" w:rsidP="00B51961">
      <w:pPr>
        <w:pStyle w:val="21"/>
        <w:ind w:firstLine="420"/>
      </w:pPr>
      <w:r>
        <w:t>No, I don’t want believers, I just propagate ideas</w:t>
      </w:r>
    </w:p>
    <w:p w:rsidR="00B51961" w:rsidRDefault="00B51961" w:rsidP="00B51961">
      <w:pPr>
        <w:pStyle w:val="21"/>
        <w:ind w:firstLine="420"/>
      </w:pPr>
      <w:r>
        <w:t>. 20:38:35</w:t>
      </w:r>
    </w:p>
    <w:p w:rsidR="00B51961" w:rsidRDefault="00B51961" w:rsidP="00B51961">
      <w:pPr>
        <w:pStyle w:val="21"/>
        <w:ind w:firstLine="420"/>
      </w:pPr>
      <w:r>
        <w:t>How can no believer rise up with you?</w:t>
      </w:r>
    </w:p>
    <w:p w:rsidR="00B51961" w:rsidRDefault="00B51961" w:rsidP="00B51961">
      <w:pPr>
        <w:pStyle w:val="21"/>
        <w:ind w:firstLine="420"/>
      </w:pPr>
      <w:r>
        <w:t>Religion 20:38:51</w:t>
      </w:r>
    </w:p>
    <w:p w:rsidR="00B51961" w:rsidRDefault="00B51961" w:rsidP="00B51961">
      <w:pPr>
        <w:pStyle w:val="21"/>
        <w:ind w:firstLine="420"/>
      </w:pPr>
      <w:r>
        <w:t>Just accept it</w:t>
      </w:r>
    </w:p>
    <w:p w:rsidR="00B51961" w:rsidRDefault="00B51961" w:rsidP="00B51961">
      <w:pPr>
        <w:pStyle w:val="21"/>
        <w:ind w:firstLine="420"/>
      </w:pPr>
      <w:r>
        <w:t>Religion 20:39:08</w:t>
      </w:r>
    </w:p>
    <w:p w:rsidR="00B51961" w:rsidRDefault="00B51961" w:rsidP="00B51961">
      <w:pPr>
        <w:pStyle w:val="21"/>
        <w:ind w:firstLine="420"/>
      </w:pPr>
      <w:r>
        <w:t>I don’t rebel, and peacefully preach</w:t>
      </w:r>
    </w:p>
    <w:p w:rsidR="00B51961" w:rsidRDefault="00B51961" w:rsidP="00B51961">
      <w:pPr>
        <w:pStyle w:val="21"/>
        <w:ind w:firstLine="420"/>
      </w:pPr>
      <w:r>
        <w:t>. 20:39:13</w:t>
      </w:r>
    </w:p>
    <w:p w:rsidR="00B51961" w:rsidRDefault="00B51961" w:rsidP="00B51961">
      <w:pPr>
        <w:pStyle w:val="21"/>
        <w:ind w:firstLine="420"/>
      </w:pPr>
      <w:r>
        <w:t>Is it right to accept imperceptibly?</w:t>
      </w:r>
    </w:p>
    <w:p w:rsidR="00B51961" w:rsidRDefault="00B51961" w:rsidP="00B51961">
      <w:pPr>
        <w:pStyle w:val="21"/>
        <w:ind w:firstLine="420"/>
      </w:pPr>
      <w:r>
        <w:t>Religion 20:39:18</w:t>
      </w:r>
    </w:p>
    <w:p w:rsidR="00B51961" w:rsidRDefault="00B51961" w:rsidP="00B51961">
      <w:pPr>
        <w:pStyle w:val="21"/>
        <w:ind w:firstLine="420"/>
      </w:pPr>
      <w:r>
        <w:t>Correct</w:t>
      </w:r>
    </w:p>
    <w:p w:rsidR="00B51961" w:rsidRDefault="00B51961" w:rsidP="00B51961">
      <w:pPr>
        <w:pStyle w:val="21"/>
        <w:ind w:firstLine="420"/>
      </w:pPr>
      <w:r>
        <w:t>. 20:39:35</w:t>
      </w:r>
    </w:p>
    <w:p w:rsidR="00B51961" w:rsidRDefault="00B51961" w:rsidP="00B51961">
      <w:pPr>
        <w:pStyle w:val="21"/>
        <w:ind w:firstLine="420"/>
      </w:pPr>
      <w:r>
        <w:t>But you call yourself the savior</w:t>
      </w:r>
    </w:p>
    <w:p w:rsidR="00B51961" w:rsidRDefault="00B51961" w:rsidP="00B51961">
      <w:pPr>
        <w:pStyle w:val="21"/>
        <w:ind w:firstLine="420"/>
      </w:pPr>
      <w:r>
        <w:t>Religion 20:40:04</w:t>
      </w:r>
    </w:p>
    <w:p w:rsidR="00B51961" w:rsidRDefault="00B51961" w:rsidP="00B51961">
      <w:pPr>
        <w:pStyle w:val="21"/>
        <w:ind w:firstLine="420"/>
      </w:pPr>
      <w:r>
        <w:t>Yes, I have a trial of thinking vision</w:t>
      </w:r>
    </w:p>
    <w:p w:rsidR="00B51961" w:rsidRDefault="00B51961" w:rsidP="00B51961">
      <w:pPr>
        <w:pStyle w:val="21"/>
        <w:ind w:firstLine="420"/>
      </w:pPr>
      <w:r>
        <w:t>. 20:40:22</w:t>
      </w:r>
    </w:p>
    <w:p w:rsidR="00B51961" w:rsidRDefault="00B51961" w:rsidP="00B51961">
      <w:pPr>
        <w:pStyle w:val="21"/>
        <w:ind w:firstLine="420"/>
      </w:pPr>
      <w:r>
        <w:t>What is the meaning of the savior?</w:t>
      </w:r>
    </w:p>
    <w:p w:rsidR="00B51961" w:rsidRDefault="00B51961" w:rsidP="00B51961">
      <w:pPr>
        <w:pStyle w:val="21"/>
        <w:ind w:firstLine="420"/>
      </w:pPr>
      <w:r>
        <w:t>Religion 20:40:43</w:t>
      </w:r>
    </w:p>
    <w:p w:rsidR="00B51961" w:rsidRDefault="00B51961" w:rsidP="00B51961">
      <w:pPr>
        <w:pStyle w:val="21"/>
        <w:ind w:firstLine="420"/>
      </w:pPr>
      <w:r>
        <w:t>People who save the world are happy</w:t>
      </w:r>
    </w:p>
    <w:p w:rsidR="00B51961" w:rsidRDefault="00B51961" w:rsidP="00B51961">
      <w:pPr>
        <w:pStyle w:val="21"/>
        <w:ind w:firstLine="420"/>
      </w:pPr>
      <w:r>
        <w:t>Religion 20:40:50</w:t>
      </w:r>
    </w:p>
    <w:p w:rsidR="00B51961" w:rsidRDefault="00B51961" w:rsidP="00B51961">
      <w:pPr>
        <w:pStyle w:val="21"/>
        <w:ind w:firstLine="420"/>
      </w:pPr>
      <w:r>
        <w:lastRenderedPageBreak/>
        <w:t>Are you female?</w:t>
      </w:r>
    </w:p>
    <w:p w:rsidR="00B51961" w:rsidRDefault="00B51961" w:rsidP="00B51961">
      <w:pPr>
        <w:pStyle w:val="21"/>
        <w:ind w:firstLine="420"/>
      </w:pPr>
      <w:r>
        <w:t>. 20:41:09</w:t>
      </w:r>
    </w:p>
    <w:p w:rsidR="00B51961" w:rsidRDefault="00B51961" w:rsidP="00B51961">
      <w:pPr>
        <w:pStyle w:val="21"/>
        <w:ind w:firstLine="420"/>
      </w:pPr>
      <w:r>
        <w:t>Yes it is</w:t>
      </w:r>
    </w:p>
    <w:p w:rsidR="00B51961" w:rsidRDefault="00B51961" w:rsidP="00B51961">
      <w:pPr>
        <w:pStyle w:val="21"/>
        <w:ind w:firstLine="420"/>
      </w:pPr>
      <w:r>
        <w:t>Religion 20:41:28</w:t>
      </w:r>
    </w:p>
    <w:p w:rsidR="00B51961" w:rsidRDefault="00B51961" w:rsidP="00B51961">
      <w:pPr>
        <w:pStyle w:val="21"/>
        <w:ind w:firstLine="420"/>
      </w:pPr>
      <w:r>
        <w:t>Too many people suffer, I am sad, this is what I did</w:t>
      </w:r>
    </w:p>
    <w:p w:rsidR="00B51961" w:rsidRDefault="00B51961" w:rsidP="00B51961">
      <w:pPr>
        <w:pStyle w:val="21"/>
        <w:ind w:firstLine="420"/>
      </w:pPr>
      <w:r>
        <w:t>. 20:41:51</w:t>
      </w:r>
    </w:p>
    <w:p w:rsidR="00B51961" w:rsidRDefault="00B51961" w:rsidP="00B51961">
      <w:pPr>
        <w:pStyle w:val="21"/>
        <w:ind w:firstLine="420"/>
      </w:pPr>
      <w:r>
        <w:t>Can preaching the gospel save the suffering people</w:t>
      </w:r>
    </w:p>
    <w:p w:rsidR="00B51961" w:rsidRDefault="00B51961" w:rsidP="00B51961">
      <w:pPr>
        <w:pStyle w:val="21"/>
        <w:ind w:firstLine="420"/>
      </w:pPr>
      <w:r>
        <w:t>Religion 20:42:06</w:t>
      </w:r>
    </w:p>
    <w:p w:rsidR="00B51961" w:rsidRDefault="00B51961" w:rsidP="00B51961">
      <w:pPr>
        <w:pStyle w:val="21"/>
        <w:ind w:firstLine="420"/>
      </w:pPr>
      <w:r>
        <w:t>Property equality</w:t>
      </w:r>
    </w:p>
    <w:p w:rsidR="00B51961" w:rsidRDefault="00B51961" w:rsidP="00B51961">
      <w:pPr>
        <w:pStyle w:val="21"/>
        <w:ind w:firstLine="420"/>
      </w:pPr>
      <w:r>
        <w:t>Religion 20:42:23</w:t>
      </w:r>
    </w:p>
    <w:p w:rsidR="00B51961" w:rsidRDefault="00B51961" w:rsidP="00B51961">
      <w:pPr>
        <w:pStyle w:val="21"/>
        <w:ind w:firstLine="420"/>
      </w:pPr>
      <w:r>
        <w:t>Spirit is hierarchical</w:t>
      </w:r>
    </w:p>
    <w:p w:rsidR="00B51961" w:rsidRDefault="00B51961" w:rsidP="00B51961">
      <w:pPr>
        <w:pStyle w:val="21"/>
        <w:ind w:firstLine="420"/>
      </w:pPr>
      <w:r>
        <w:t>Religion 20:42:47</w:t>
      </w:r>
    </w:p>
    <w:p w:rsidR="00B51961" w:rsidRDefault="00B51961" w:rsidP="00B51961">
      <w:pPr>
        <w:pStyle w:val="21"/>
        <w:ind w:firstLine="420"/>
      </w:pPr>
      <w:r>
        <w:t>Many people eat poorly</w:t>
      </w:r>
    </w:p>
    <w:p w:rsidR="00B51961" w:rsidRDefault="00B51961" w:rsidP="00B51961">
      <w:pPr>
        <w:pStyle w:val="21"/>
        <w:ind w:firstLine="420"/>
      </w:pPr>
      <w:r>
        <w:t>. 20:43:00</w:t>
      </w:r>
    </w:p>
    <w:p w:rsidR="00B51961" w:rsidRDefault="00B51961" w:rsidP="00B51961">
      <w:pPr>
        <w:pStyle w:val="21"/>
        <w:ind w:firstLine="420"/>
      </w:pPr>
      <w:r>
        <w:t xml:space="preserve">A </w:t>
      </w:r>
      <w:r w:rsidR="009F4861">
        <w:t>“wordofgod”</w:t>
      </w:r>
      <w:r>
        <w:t xml:space="preserve"> can't save the public</w:t>
      </w:r>
    </w:p>
    <w:p w:rsidR="00B51961" w:rsidRDefault="00B51961" w:rsidP="00B51961">
      <w:pPr>
        <w:pStyle w:val="21"/>
        <w:ind w:firstLine="420"/>
      </w:pPr>
      <w:r>
        <w:t>Religion 20:43:01</w:t>
      </w:r>
    </w:p>
    <w:p w:rsidR="00B51961" w:rsidRDefault="00B51961" w:rsidP="00B51961">
      <w:pPr>
        <w:pStyle w:val="21"/>
        <w:ind w:firstLine="420"/>
      </w:pPr>
      <w:r>
        <w:t>Toil all day</w:t>
      </w:r>
    </w:p>
    <w:p w:rsidR="00B51961" w:rsidRDefault="00B51961" w:rsidP="00B51961">
      <w:pPr>
        <w:pStyle w:val="21"/>
        <w:ind w:firstLine="420"/>
      </w:pPr>
      <w:r>
        <w:t>Religion 20:43:13</w:t>
      </w:r>
    </w:p>
    <w:p w:rsidR="00B51961" w:rsidRDefault="00B51961" w:rsidP="00B51961">
      <w:pPr>
        <w:pStyle w:val="21"/>
        <w:ind w:firstLine="420"/>
      </w:pPr>
      <w:r>
        <w:t>I have a trial</w:t>
      </w:r>
    </w:p>
    <w:p w:rsidR="00B51961" w:rsidRDefault="00B51961" w:rsidP="00B51961">
      <w:pPr>
        <w:pStyle w:val="21"/>
        <w:ind w:firstLine="420"/>
      </w:pPr>
      <w:r>
        <w:t>. 20:43:27</w:t>
      </w:r>
    </w:p>
    <w:p w:rsidR="00B51961" w:rsidRDefault="00B51961" w:rsidP="00B51961">
      <w:pPr>
        <w:pStyle w:val="21"/>
        <w:ind w:firstLine="420"/>
      </w:pPr>
      <w:r>
        <w:t>What's the trial</w:t>
      </w:r>
    </w:p>
    <w:p w:rsidR="00B51961" w:rsidRDefault="00B51961" w:rsidP="00B51961">
      <w:pPr>
        <w:pStyle w:val="21"/>
        <w:ind w:firstLine="420"/>
      </w:pPr>
      <w:r>
        <w:t>. 20:43:31</w:t>
      </w:r>
    </w:p>
    <w:p w:rsidR="00B51961" w:rsidRDefault="00B51961" w:rsidP="00B51961">
      <w:pPr>
        <w:pStyle w:val="21"/>
        <w:ind w:firstLine="420"/>
      </w:pPr>
      <w:r>
        <w:t>How to test</w:t>
      </w:r>
    </w:p>
    <w:p w:rsidR="00B51961" w:rsidRDefault="00B51961" w:rsidP="00B51961">
      <w:pPr>
        <w:pStyle w:val="21"/>
        <w:ind w:firstLine="420"/>
      </w:pPr>
      <w:r>
        <w:t>Religion 20:43:38</w:t>
      </w:r>
    </w:p>
    <w:p w:rsidR="00B51961" w:rsidRDefault="00B51961" w:rsidP="00B51961">
      <w:pPr>
        <w:pStyle w:val="21"/>
        <w:ind w:firstLine="420"/>
      </w:pPr>
      <w:r>
        <w:t>The video series of trials will make people understand love and truth.</w:t>
      </w:r>
    </w:p>
    <w:p w:rsidR="00B51961" w:rsidRDefault="00B51961" w:rsidP="00B51961">
      <w:pPr>
        <w:pStyle w:val="21"/>
        <w:ind w:firstLine="420"/>
      </w:pPr>
      <w:r>
        <w:t>Religion 20:43:56</w:t>
      </w:r>
    </w:p>
    <w:p w:rsidR="00B51961" w:rsidRDefault="00B51961" w:rsidP="00B51961">
      <w:pPr>
        <w:pStyle w:val="21"/>
        <w:ind w:firstLine="420"/>
      </w:pPr>
      <w:r>
        <w:t>Go to the cross, similar</w:t>
      </w:r>
    </w:p>
    <w:p w:rsidR="00B51961" w:rsidRDefault="00B51961" w:rsidP="00B51961">
      <w:pPr>
        <w:pStyle w:val="21"/>
        <w:ind w:firstLine="420"/>
      </w:pPr>
      <w:r>
        <w:t>. 20:44:04</w:t>
      </w:r>
    </w:p>
    <w:p w:rsidR="00B51961" w:rsidRDefault="00B51961" w:rsidP="00B51961">
      <w:pPr>
        <w:pStyle w:val="21"/>
        <w:ind w:firstLine="420"/>
      </w:pPr>
      <w:r>
        <w:lastRenderedPageBreak/>
        <w:t>May I take a look at it</w:t>
      </w:r>
    </w:p>
    <w:p w:rsidR="00B51961" w:rsidRDefault="00B51961" w:rsidP="00B51961">
      <w:pPr>
        <w:pStyle w:val="21"/>
        <w:ind w:firstLine="420"/>
      </w:pPr>
      <w:r>
        <w:t>Religion 20:44:16</w:t>
      </w:r>
    </w:p>
    <w:p w:rsidR="00B51961" w:rsidRDefault="00B51961" w:rsidP="00B51961">
      <w:pPr>
        <w:pStyle w:val="21"/>
        <w:ind w:firstLine="420"/>
      </w:pPr>
      <w:r>
        <w:t>It's not time</w:t>
      </w:r>
    </w:p>
    <w:p w:rsidR="00B51961" w:rsidRDefault="00B51961" w:rsidP="00B51961">
      <w:pPr>
        <w:pStyle w:val="21"/>
        <w:ind w:firstLine="420"/>
      </w:pPr>
      <w:r>
        <w:t>. 20:46:05</w:t>
      </w:r>
    </w:p>
    <w:p w:rsidR="00B51961" w:rsidRDefault="00B51961" w:rsidP="00B51961">
      <w:pPr>
        <w:pStyle w:val="21"/>
        <w:ind w:firstLine="420"/>
      </w:pPr>
      <w:r>
        <w:t>Does your resurrection on this day show that you are a saint who came to save the world?</w:t>
      </w:r>
    </w:p>
    <w:p w:rsidR="00B51961" w:rsidRDefault="00B51961" w:rsidP="00B51961">
      <w:pPr>
        <w:pStyle w:val="21"/>
        <w:ind w:firstLine="420"/>
      </w:pPr>
      <w:r>
        <w:t>Religion 20:46:28</w:t>
      </w:r>
    </w:p>
    <w:p w:rsidR="00B51961" w:rsidRDefault="00B51961" w:rsidP="00B51961">
      <w:pPr>
        <w:pStyle w:val="21"/>
        <w:ind w:firstLine="420"/>
      </w:pPr>
      <w:r>
        <w:t>(5) Commemorative festival</w:t>
      </w:r>
    </w:p>
    <w:p w:rsidR="00B51961" w:rsidRDefault="00B51961" w:rsidP="00B51961">
      <w:pPr>
        <w:pStyle w:val="21"/>
        <w:ind w:firstLine="420"/>
      </w:pPr>
      <w:r>
        <w:t>Good Friday 1214: For the world, for the society, the society for GeYiMin, GeYiMin entered the trial, half prison, and suffered on the cross.</w:t>
      </w:r>
    </w:p>
    <w:p w:rsidR="00B51961" w:rsidRDefault="00B51961" w:rsidP="00B51961">
      <w:pPr>
        <w:pStyle w:val="21"/>
        <w:ind w:firstLine="420"/>
      </w:pPr>
      <w:r>
        <w:t>Easter 1221: In order to save the world, GeYiMin died, God blessed the death and resurrected, defeated the sting of death, and brought hope to the world.</w:t>
      </w:r>
    </w:p>
    <w:p w:rsidR="00B51961" w:rsidRDefault="00B51961" w:rsidP="00B51961">
      <w:pPr>
        <w:pStyle w:val="21"/>
        <w:ind w:firstLine="420"/>
      </w:pPr>
      <w:r>
        <w:t>0131 Ge's Birthday: Ge Yimin's birthday.</w:t>
      </w:r>
    </w:p>
    <w:p w:rsidR="00B51961" w:rsidRDefault="00B51961" w:rsidP="00B51961">
      <w:pPr>
        <w:pStyle w:val="21"/>
        <w:ind w:firstLine="420"/>
      </w:pPr>
      <w:r>
        <w:t>. 20:46:48</w:t>
      </w:r>
    </w:p>
    <w:p w:rsidR="00B51961" w:rsidRDefault="00B51961" w:rsidP="00B51961">
      <w:pPr>
        <w:pStyle w:val="21"/>
        <w:ind w:firstLine="420"/>
      </w:pPr>
      <w:r>
        <w:t>Are you going to jail</w:t>
      </w:r>
    </w:p>
    <w:p w:rsidR="00B51961" w:rsidRDefault="00B51961" w:rsidP="00B51961">
      <w:pPr>
        <w:pStyle w:val="21"/>
        <w:ind w:firstLine="420"/>
      </w:pPr>
      <w:r>
        <w:t>Religion 20:46:54</w:t>
      </w:r>
    </w:p>
    <w:p w:rsidR="00B51961" w:rsidRDefault="00B51961" w:rsidP="00B51961">
      <w:pPr>
        <w:pStyle w:val="21"/>
        <w:ind w:firstLine="420"/>
      </w:pPr>
      <w:r>
        <w:t>I was resurrected in December 1990</w:t>
      </w:r>
    </w:p>
    <w:p w:rsidR="00B51961" w:rsidRDefault="00B51961" w:rsidP="00B51961">
      <w:pPr>
        <w:pStyle w:val="21"/>
        <w:ind w:firstLine="420"/>
      </w:pPr>
      <w:r>
        <w:t>Religion 20:47:07</w:t>
      </w:r>
    </w:p>
    <w:p w:rsidR="00B51961" w:rsidRDefault="00B51961" w:rsidP="00B51961">
      <w:pPr>
        <w:pStyle w:val="21"/>
        <w:ind w:firstLine="420"/>
      </w:pPr>
      <w:r>
        <w:t>No, unorganized</w:t>
      </w:r>
    </w:p>
    <w:p w:rsidR="00B51961" w:rsidRDefault="00B51961" w:rsidP="00B51961">
      <w:pPr>
        <w:pStyle w:val="21"/>
        <w:ind w:firstLine="420"/>
      </w:pPr>
      <w:r>
        <w:t>. 20:47:29</w:t>
      </w:r>
    </w:p>
    <w:p w:rsidR="00B51961" w:rsidRDefault="00B51961" w:rsidP="00B51961">
      <w:pPr>
        <w:pStyle w:val="21"/>
        <w:ind w:firstLine="420"/>
      </w:pPr>
      <w:r>
        <w:t>Why do you say you are in jail?</w:t>
      </w:r>
    </w:p>
    <w:p w:rsidR="00B51961" w:rsidRDefault="00B51961" w:rsidP="00B51961">
      <w:pPr>
        <w:pStyle w:val="21"/>
        <w:ind w:firstLine="420"/>
      </w:pPr>
      <w:r>
        <w:t>Religion 20:47:45</w:t>
      </w:r>
    </w:p>
    <w:p w:rsidR="00B51961" w:rsidRDefault="00B51961" w:rsidP="00B51961">
      <w:pPr>
        <w:pStyle w:val="21"/>
        <w:ind w:firstLine="420"/>
      </w:pPr>
      <w:r>
        <w:t>Public at that time</w:t>
      </w:r>
    </w:p>
    <w:p w:rsidR="00B51961" w:rsidRDefault="00B51961" w:rsidP="00B51961">
      <w:pPr>
        <w:pStyle w:val="21"/>
        <w:ind w:firstLine="420"/>
      </w:pPr>
      <w:r>
        <w:t>Religion 20:47:54</w:t>
      </w:r>
    </w:p>
    <w:p w:rsidR="00B51961" w:rsidRDefault="00B51961" w:rsidP="00B51961">
      <w:pPr>
        <w:pStyle w:val="21"/>
        <w:ind w:firstLine="420"/>
      </w:pPr>
      <w:r>
        <w:t>Can't say now</w:t>
      </w:r>
    </w:p>
    <w:p w:rsidR="00B51961" w:rsidRDefault="00B51961" w:rsidP="00B51961">
      <w:pPr>
        <w:pStyle w:val="21"/>
        <w:ind w:firstLine="420"/>
      </w:pPr>
      <w:r>
        <w:t>Religion 20:48:06</w:t>
      </w:r>
    </w:p>
    <w:p w:rsidR="00B51961" w:rsidRDefault="00B51961" w:rsidP="00B51961">
      <w:pPr>
        <w:pStyle w:val="21"/>
        <w:ind w:firstLine="420"/>
      </w:pPr>
      <w:r>
        <w:t>Half jail</w:t>
      </w:r>
    </w:p>
    <w:p w:rsidR="00B51961" w:rsidRDefault="00B51961" w:rsidP="00B51961">
      <w:pPr>
        <w:pStyle w:val="21"/>
        <w:ind w:firstLine="420"/>
      </w:pPr>
      <w:r>
        <w:lastRenderedPageBreak/>
        <w:t>. 20:49:05</w:t>
      </w:r>
    </w:p>
    <w:p w:rsidR="00B51961" w:rsidRDefault="00B51961" w:rsidP="00B51961">
      <w:pPr>
        <w:pStyle w:val="21"/>
        <w:ind w:firstLine="420"/>
      </w:pPr>
      <w:r>
        <w:t>Ok</w:t>
      </w:r>
    </w:p>
    <w:p w:rsidR="00B51961" w:rsidRDefault="00B51961" w:rsidP="00B51961">
      <w:pPr>
        <w:pStyle w:val="21"/>
        <w:ind w:firstLine="420"/>
      </w:pPr>
    </w:p>
    <w:p w:rsidR="00B51961" w:rsidRDefault="00B51961" w:rsidP="00B51961">
      <w:pPr>
        <w:pStyle w:val="21"/>
        <w:ind w:firstLine="420"/>
      </w:pPr>
      <w:r>
        <w:t>723. Username (missing person notice): Missing person notice</w:t>
      </w:r>
    </w:p>
    <w:p w:rsidR="00B51961" w:rsidRDefault="00B51961" w:rsidP="00B51961">
      <w:pPr>
        <w:pStyle w:val="21"/>
        <w:ind w:firstLine="420"/>
      </w:pPr>
      <w:r>
        <w:t>Looking for Ge Yimin, male, 51 years old, disappeared after publishing P-related content on June 09, and has not returned yet. If you have news or channels, please leave a message or send me a private message. https://twitter.com/geyimin/with_replies http://www.20331126.xyz/bbs/ As shown in the link, this person has no record of speaking since the 09th of this month. Search Tieba, Weibo, B at the same time There is no news from the stations, and most of the contents of station B and Weibo have been deleted and banned. There was no response from the contact on QQ. The administrator is requested not to delete or block this post, it is a matter of life. Please contact me if you have any news.</w:t>
      </w:r>
    </w:p>
    <w:p w:rsidR="00B51961" w:rsidRDefault="00B51961" w:rsidP="00B51961">
      <w:pPr>
        <w:pStyle w:val="21"/>
        <w:ind w:firstLine="420"/>
      </w:pPr>
      <w:r>
        <w:t>June 23, 2020</w:t>
      </w:r>
    </w:p>
    <w:p w:rsidR="00B51961" w:rsidRDefault="00B51961" w:rsidP="00B51961">
      <w:pPr>
        <w:pStyle w:val="21"/>
        <w:ind w:firstLine="420"/>
      </w:pPr>
      <w:r>
        <w:t>Cai Wei is still saved, and an anti-G net philosopher named GeYiMin disappeared directly.</w:t>
      </w:r>
    </w:p>
    <w:p w:rsidR="00B51961" w:rsidRDefault="00B51961" w:rsidP="00B51961">
      <w:pPr>
        <w:pStyle w:val="21"/>
        <w:ind w:firstLine="420"/>
      </w:pPr>
      <w:r>
        <w:t>I hope they will be free soon. I haven't experienced the sudden disappearance of people around me before, and it feels strange now.</w:t>
      </w:r>
    </w:p>
    <w:p w:rsidR="00B51961" w:rsidRDefault="00B51961" w:rsidP="00B51961">
      <w:pPr>
        <w:pStyle w:val="21"/>
        <w:ind w:firstLine="420"/>
      </w:pPr>
      <w:r>
        <w:t>Reply to the article: Make money for you (Ge Yimin)</w:t>
      </w:r>
    </w:p>
    <w:p w:rsidR="00B51961" w:rsidRDefault="00B51961" w:rsidP="00B51961">
      <w:pPr>
        <w:pStyle w:val="21"/>
        <w:ind w:firstLine="420"/>
      </w:pPr>
      <w:r>
        <w:t>Are you still alive?</w:t>
      </w:r>
    </w:p>
    <w:p w:rsidR="00B51961" w:rsidRDefault="00B51961" w:rsidP="00B51961">
      <w:pPr>
        <w:pStyle w:val="21"/>
        <w:ind w:firstLine="420"/>
      </w:pPr>
    </w:p>
    <w:p w:rsidR="00B51961" w:rsidRDefault="00B51961" w:rsidP="00B51961">
      <w:pPr>
        <w:pStyle w:val="21"/>
        <w:ind w:firstLine="420"/>
      </w:pPr>
      <w:r>
        <w:t>724. Ms. Peanut Butter: The historical mission of the sage of crape myrtle</w:t>
      </w:r>
    </w:p>
    <w:p w:rsidR="00B51961" w:rsidRDefault="00B51961" w:rsidP="00B51961">
      <w:pPr>
        <w:pStyle w:val="21"/>
        <w:ind w:firstLine="420"/>
      </w:pPr>
      <w:r>
        <w:t>One is to bring mankind to a world of great harmony, and two, to unify religion. I feel that those who can achieve these two points have the potential to become a saint.</w:t>
      </w:r>
    </w:p>
    <w:p w:rsidR="00B51961" w:rsidRDefault="00B51961" w:rsidP="00B51961">
      <w:pPr>
        <w:pStyle w:val="21"/>
        <w:ind w:firstLine="420"/>
      </w:pPr>
      <w:r>
        <w:t>"Liu Yifei 2033: Ge Xie did this.</w:t>
      </w:r>
    </w:p>
    <w:p w:rsidR="00B51961" w:rsidRDefault="00B51961" w:rsidP="00B51961">
      <w:pPr>
        <w:pStyle w:val="21"/>
        <w:ind w:firstLine="420"/>
      </w:pPr>
      <w:r>
        <w:lastRenderedPageBreak/>
        <w:t>1. 20331126 Communist society.</w:t>
      </w:r>
    </w:p>
    <w:p w:rsidR="00B51961" w:rsidRDefault="00B51961" w:rsidP="00B51961">
      <w:pPr>
        <w:pStyle w:val="21"/>
        <w:ind w:firstLine="420"/>
      </w:pPr>
      <w:r>
        <w:t>Second, the religion.</w:t>
      </w:r>
    </w:p>
    <w:p w:rsidR="00B51961" w:rsidRDefault="00B51961" w:rsidP="00B51961">
      <w:pPr>
        <w:pStyle w:val="21"/>
        <w:ind w:firstLine="420"/>
      </w:pPr>
      <w:r>
        <w:t xml:space="preserve">Evil, your </w:t>
      </w:r>
      <w:r w:rsidR="009F4861">
        <w:t>“wordofgod”</w:t>
      </w:r>
      <w:r>
        <w:t>s.</w:t>
      </w:r>
    </w:p>
    <w:p w:rsidR="00B51961" w:rsidRDefault="00B51961" w:rsidP="00B51961">
      <w:pPr>
        <w:pStyle w:val="21"/>
        <w:ind w:firstLine="420"/>
      </w:pPr>
      <w:r>
        <w:t>"" Deyang himself: If you have purple or not, you have to say that to be the best yourself is to succeed.</w:t>
      </w:r>
    </w:p>
    <w:p w:rsidR="00B51961" w:rsidRDefault="00B51961" w:rsidP="00B51961">
      <w:pPr>
        <w:pStyle w:val="21"/>
        <w:ind w:firstLine="420"/>
      </w:pPr>
      <w:r>
        <w:t xml:space="preserve">"13293581: Fools only look at </w:t>
      </w:r>
      <w:r w:rsidR="009F4861">
        <w:t>“wordofgod”</w:t>
      </w:r>
      <w:r>
        <w:t>s.</w:t>
      </w:r>
    </w:p>
    <w:p w:rsidR="00B51961" w:rsidRDefault="00B51961" w:rsidP="00B51961">
      <w:pPr>
        <w:pStyle w:val="21"/>
        <w:ind w:firstLine="420"/>
      </w:pPr>
      <w:r>
        <w:t>"Liu Yifei 2033: There are a lot of fools.</w:t>
      </w:r>
    </w:p>
    <w:p w:rsidR="00B51961" w:rsidRDefault="00B51961" w:rsidP="00B51961">
      <w:pPr>
        <w:pStyle w:val="21"/>
        <w:ind w:firstLine="420"/>
      </w:pPr>
    </w:p>
    <w:p w:rsidR="00B51961" w:rsidRDefault="00B51961" w:rsidP="00B51961">
      <w:pPr>
        <w:pStyle w:val="21"/>
        <w:ind w:firstLine="420"/>
      </w:pPr>
      <w:r>
        <w:t>725. The Boundless Sea of ​​People: The Time Ranking of Netizens Played with Boredom</w:t>
      </w:r>
    </w:p>
    <w:p w:rsidR="00B51961" w:rsidRDefault="00B51961" w:rsidP="00B51961">
      <w:pPr>
        <w:pStyle w:val="21"/>
        <w:ind w:firstLine="420"/>
      </w:pPr>
      <w:r>
        <w:t>First place Ge Shen went online in March 2001 (20 years ago)</w:t>
      </w:r>
    </w:p>
    <w:p w:rsidR="00B51961" w:rsidRDefault="00B51961" w:rsidP="00B51961">
      <w:pPr>
        <w:pStyle w:val="21"/>
        <w:ind w:firstLine="420"/>
      </w:pPr>
      <w:r>
        <w:t>Second place strongart went online in 2006, but according to the age of its post account "strongart", it seems that it was registered in 2005 (sixteen or fifteen years ago)</w:t>
      </w:r>
    </w:p>
    <w:p w:rsidR="00B51961" w:rsidRDefault="00B51961" w:rsidP="00B51961">
      <w:pPr>
        <w:pStyle w:val="21"/>
        <w:ind w:firstLine="420"/>
      </w:pPr>
      <w:r>
        <w:t>The third place: Shepherd Yunjie went online in 2007 and wrote the novel "The Rebirth of Ten Thousand Buddhas" at the same time (14 years ago)</w:t>
      </w:r>
    </w:p>
    <w:p w:rsidR="00B51961" w:rsidRDefault="00B51961" w:rsidP="00B51961">
      <w:pPr>
        <w:pStyle w:val="21"/>
        <w:ind w:firstLine="420"/>
      </w:pPr>
      <w:r>
        <w:t>Yunjie and your aunt are almost online at the same time</w:t>
      </w:r>
    </w:p>
    <w:p w:rsidR="00B51961" w:rsidRDefault="00B51961" w:rsidP="00B51961">
      <w:pPr>
        <w:pStyle w:val="21"/>
        <w:ind w:firstLine="420"/>
      </w:pPr>
      <w:r>
        <w:t>The fourth place is Chinese Yang Shisan. In June 2008, he went online to establish "Jingzi Kingdom" and promoted "Looking for God" and then replaced Jingzi Kingdom with a civilized country (13 years ago)</w:t>
      </w:r>
    </w:p>
    <w:p w:rsidR="00B51961" w:rsidRDefault="00B51961" w:rsidP="00B51961">
      <w:pPr>
        <w:pStyle w:val="21"/>
        <w:ind w:firstLine="420"/>
      </w:pPr>
      <w:r>
        <w:t>The fifth place: Zhang Tianshi went online in 2009 and promoted the idea of ​​reaching the world in Tianya community (twelve years ago)</w:t>
      </w:r>
    </w:p>
    <w:p w:rsidR="00B51961" w:rsidRDefault="00B51961" w:rsidP="00B51961">
      <w:pPr>
        <w:pStyle w:val="21"/>
        <w:ind w:firstLine="420"/>
      </w:pPr>
      <w:r>
        <w:t>The sixth place is the bull warrior, unknown. It should have been online during 2011 as a little girl in the Han family (ten years ago)</w:t>
      </w:r>
    </w:p>
    <w:p w:rsidR="00B51961" w:rsidRDefault="00B51961" w:rsidP="00B51961">
      <w:pPr>
        <w:pStyle w:val="21"/>
        <w:ind w:firstLine="420"/>
      </w:pPr>
      <w:r>
        <w:t>Seventh place: Zhao Kexun was active in 2012 (nine years ago)</w:t>
      </w:r>
    </w:p>
    <w:p w:rsidR="00B51961" w:rsidRDefault="00B51961" w:rsidP="00B51961">
      <w:pPr>
        <w:pStyle w:val="21"/>
        <w:ind w:firstLine="420"/>
      </w:pPr>
      <w:r>
        <w:t xml:space="preserve">The eighth place Wang Keren was active on Facebook in 2013 and only became active on Tieba at the end of the same year (eight years </w:t>
      </w:r>
      <w:r>
        <w:lastRenderedPageBreak/>
        <w:t>ago)</w:t>
      </w:r>
    </w:p>
    <w:p w:rsidR="00B51961" w:rsidRDefault="00B51961" w:rsidP="00B51961">
      <w:pPr>
        <w:pStyle w:val="21"/>
        <w:ind w:firstLine="420"/>
      </w:pPr>
    </w:p>
    <w:p w:rsidR="00B51961" w:rsidRDefault="00B51961" w:rsidP="00B51961">
      <w:pPr>
        <w:pStyle w:val="21"/>
        <w:ind w:firstLine="420"/>
      </w:pPr>
      <w:r>
        <w:t>726, lalkia2012: knowingly impossible facts</w:t>
      </w:r>
    </w:p>
    <w:p w:rsidR="00B51961" w:rsidRDefault="00B51961" w:rsidP="00B51961">
      <w:pPr>
        <w:pStyle w:val="21"/>
        <w:ind w:firstLine="420"/>
      </w:pPr>
      <w:r>
        <w:t>What is it to pray blindly, not to ask in vain?</w:t>
      </w:r>
    </w:p>
    <w:p w:rsidR="00B51961" w:rsidRDefault="00B51961" w:rsidP="00B51961">
      <w:pPr>
        <w:pStyle w:val="21"/>
        <w:ind w:firstLine="420"/>
      </w:pPr>
      <w:r>
        <w:t>Just like GeYiMin I pray to the Lord that everyone in the world will not die, what's the difference?</w:t>
      </w:r>
    </w:p>
    <w:p w:rsidR="00B51961" w:rsidRDefault="00B51961" w:rsidP="00B51961">
      <w:pPr>
        <w:pStyle w:val="21"/>
        <w:ind w:firstLine="420"/>
      </w:pPr>
      <w:r>
        <w:t>"Geyimin: Jesus is God, how can it not be realized? Creator, just created it again.</w:t>
      </w:r>
    </w:p>
    <w:p w:rsidR="00B51961" w:rsidRDefault="00B51961" w:rsidP="00B51961">
      <w:pPr>
        <w:pStyle w:val="21"/>
        <w:ind w:firstLine="420"/>
      </w:pPr>
      <w:r>
        <w:t>"Lagerstroemia saint's arrival: he is okay, he has done nothing.</w:t>
      </w:r>
    </w:p>
    <w:p w:rsidR="00B51961" w:rsidRDefault="00B51961" w:rsidP="00B51961">
      <w:pPr>
        <w:pStyle w:val="21"/>
        <w:ind w:firstLine="420"/>
      </w:pPr>
      <w:r>
        <w:t>"Deyang himself: write evil books and build evil nets.</w:t>
      </w:r>
    </w:p>
    <w:p w:rsidR="00B51961" w:rsidRDefault="00B51961" w:rsidP="00B51961">
      <w:pPr>
        <w:pStyle w:val="21"/>
        <w:ind w:firstLine="420"/>
      </w:pPr>
      <w:r>
        <w:t>""Huang Yuzhi Red Man: This man is the chief culprit of the young people in Hong Kong (</w:t>
      </w:r>
      <w:r w:rsidR="009F4861">
        <w:t>“wordofgod”</w:t>
      </w:r>
      <w:r>
        <w:t xml:space="preserve"> Hong Kong Government Registration Map).</w:t>
      </w:r>
    </w:p>
    <w:p w:rsidR="00B51961" w:rsidRDefault="00B51961" w:rsidP="00B51961">
      <w:pPr>
        <w:pStyle w:val="21"/>
        <w:ind w:firstLine="420"/>
      </w:pPr>
      <w:r>
        <w:t>"Deyang himself: Yes, it's nervous.</w:t>
      </w:r>
    </w:p>
    <w:p w:rsidR="00B51961" w:rsidRDefault="00B51961" w:rsidP="00B51961">
      <w:pPr>
        <w:pStyle w:val="21"/>
        <w:ind w:firstLine="420"/>
      </w:pPr>
      <w:r>
        <w:t>"" 1296 Mind: I thought it was me, hahahaha.</w:t>
      </w:r>
    </w:p>
    <w:p w:rsidR="00B51961" w:rsidRDefault="00B51961" w:rsidP="00B51961">
      <w:pPr>
        <w:pStyle w:val="21"/>
        <w:ind w:firstLine="420"/>
      </w:pPr>
      <w:r>
        <w:t>"Huang Yuzhi Red Man: Don't admit to yourself, this man is harming Hong Kong.</w:t>
      </w:r>
    </w:p>
    <w:p w:rsidR="00B51961" w:rsidRDefault="00B51961" w:rsidP="00B51961">
      <w:pPr>
        <w:pStyle w:val="21"/>
        <w:ind w:firstLine="420"/>
      </w:pPr>
      <w:r>
        <w:t>Don't admit yourself in front of Brother Jian. You don't recognize this person. Not everything can be recognized.</w:t>
      </w:r>
    </w:p>
    <w:p w:rsidR="00B51961" w:rsidRDefault="00B51961" w:rsidP="00B51961">
      <w:pPr>
        <w:pStyle w:val="21"/>
        <w:ind w:firstLine="420"/>
      </w:pPr>
      <w:r>
        <w:t>It might be a disaster sometimes.</w:t>
      </w:r>
    </w:p>
    <w:p w:rsidR="00B51961" w:rsidRDefault="00B51961" w:rsidP="00B51961">
      <w:pPr>
        <w:pStyle w:val="21"/>
        <w:ind w:firstLine="420"/>
      </w:pPr>
      <w:r>
        <w:t>"" Knowing for my father: No wonder the zombification of stadiums is so serious,,, 20-year-old cyber zombies,,,</w:t>
      </w:r>
    </w:p>
    <w:p w:rsidR="00B51961" w:rsidRDefault="00B51961" w:rsidP="00B51961">
      <w:pPr>
        <w:pStyle w:val="21"/>
        <w:ind w:firstLine="420"/>
      </w:pPr>
      <w:r>
        <w:t>"Yeh Xue: I am older than them, elder.</w:t>
      </w:r>
    </w:p>
    <w:p w:rsidR="00B51961" w:rsidRDefault="00B51961" w:rsidP="00B51961">
      <w:pPr>
        <w:pStyle w:val="21"/>
        <w:ind w:firstLine="420"/>
      </w:pPr>
    </w:p>
    <w:p w:rsidR="00B51961" w:rsidRDefault="00B51961" w:rsidP="00B51961">
      <w:pPr>
        <w:pStyle w:val="21"/>
        <w:ind w:firstLine="420"/>
      </w:pPr>
      <w:r>
        <w:t>727. The vast sea of ​​people: Ge Shen is more special and needs to look good.</w:t>
      </w:r>
    </w:p>
    <w:p w:rsidR="00B51961" w:rsidRDefault="00B51961" w:rsidP="00B51961">
      <w:pPr>
        <w:pStyle w:val="21"/>
        <w:ind w:firstLine="420"/>
      </w:pPr>
      <w:r>
        <w:t xml:space="preserve">Young and handsome, but unfortunately it was ruined later. To have a brain and a brain, it is 100,000 or even 90,000 times stronger than the ignorant Zhang Yunjie and the half-knowledgeable Aunt Liu. To be </w:t>
      </w:r>
      <w:r>
        <w:lastRenderedPageBreak/>
        <w:t>talented and talented, Ge Shen's writing style is quite good. Who in the world of online philosophy has more money? The economic situation of most Internet philosophers is almost close to that of the pauper. Aunt Liu can finally rank first, with Zhang Yunjie at the bottom. Which internet philosopher is the most persistent? Is it Professor Silk, or Ge Shen, or Zhang Yunjie? In terms of academic qualifications, Auntie Master and Ge Shen Bachelor, the two can be called the ceiling of high school education in the Internet philosopher circle. The middle one is silky, the poorer are Lan Zhi and He Wentao, and the bottom one is still Zhang Yunjie. Who is the most clean and self-contained Internet philosopher? I feel that only Zhao Kexun is the only one who pretends to be silly to gain popularity, but no one wants to hype him anymore.</w:t>
      </w:r>
    </w:p>
    <w:p w:rsidR="00B51961" w:rsidRDefault="00B51961" w:rsidP="00B51961">
      <w:pPr>
        <w:pStyle w:val="21"/>
        <w:ind w:firstLine="420"/>
      </w:pPr>
    </w:p>
    <w:p w:rsidR="00B51961" w:rsidRDefault="00B51961" w:rsidP="00B51961">
      <w:pPr>
        <w:pStyle w:val="21"/>
        <w:ind w:firstLine="420"/>
      </w:pPr>
      <w:r>
        <w:t>728. Goulash_: Ge's brain is stronger than Aunt Liu?</w:t>
      </w:r>
    </w:p>
    <w:p w:rsidR="00B51961" w:rsidRDefault="00B51961" w:rsidP="00B51961">
      <w:pPr>
        <w:pStyle w:val="21"/>
        <w:ind w:firstLine="420"/>
      </w:pPr>
      <w:r>
        <w:t>"The vast sea of ​​people: I am sorry that I did make a mistake. At first, I thought Aunt Ge is better than she is a bit clear-headed. Auntie can't do anything except fart, and Ge is a graduate of Nanjing University. It is even better than West China University of Medical Sciences and has a strong academic performance. However, given that the aunt is a master, she dropped out of her PhD. Ge used this method of influx to become famous, and although his aunt's thoughts are close to magic, I now feel that the two should be on the same level.</w:t>
      </w:r>
    </w:p>
    <w:p w:rsidR="00B51961" w:rsidRDefault="00B51961" w:rsidP="00B51961">
      <w:pPr>
        <w:pStyle w:val="21"/>
        <w:ind w:firstLine="420"/>
      </w:pPr>
    </w:p>
    <w:p w:rsidR="00B51961" w:rsidRDefault="00B51961" w:rsidP="00B51961">
      <w:pPr>
        <w:pStyle w:val="21"/>
        <w:ind w:firstLine="420"/>
      </w:pPr>
      <w:r>
        <w:rPr>
          <w:rFonts w:hint="eastAsia"/>
        </w:rPr>
        <w:t>729</w:t>
      </w:r>
      <w:r>
        <w:rPr>
          <w:rFonts w:hint="eastAsia"/>
        </w:rPr>
        <w:t>、</w:t>
      </w:r>
      <w:r>
        <w:rPr>
          <w:rFonts w:hint="eastAsia"/>
        </w:rPr>
        <w:t>Pony-: Propagating the God of Ge</w:t>
      </w:r>
    </w:p>
    <w:p w:rsidR="00B51961" w:rsidRDefault="00B51961" w:rsidP="00B51961">
      <w:pPr>
        <w:pStyle w:val="21"/>
        <w:ind w:firstLine="420"/>
      </w:pPr>
      <w:r>
        <w:t>Ge Jimin was born in 1969, born in Zhenjiang, Jiangsu.</w:t>
      </w:r>
    </w:p>
    <w:p w:rsidR="00B51961" w:rsidRDefault="00B51961" w:rsidP="00B51961">
      <w:pPr>
        <w:pStyle w:val="21"/>
        <w:ind w:firstLine="420"/>
      </w:pPr>
      <w:r>
        <w:t>Graduated from Nanjing University.</w:t>
      </w:r>
    </w:p>
    <w:p w:rsidR="00B51961" w:rsidRDefault="00B51961" w:rsidP="00B51961">
      <w:pPr>
        <w:pStyle w:val="21"/>
        <w:ind w:firstLine="420"/>
      </w:pPr>
      <w:r>
        <w:t>Regarding his deeds, go directly to Baidu. Search directly on Douyin. Now the Geshen account and video have been taken off the shelf. Only Douyin can watch.</w:t>
      </w:r>
    </w:p>
    <w:p w:rsidR="00B51961" w:rsidRDefault="00B51961" w:rsidP="00B51961">
      <w:pPr>
        <w:pStyle w:val="21"/>
        <w:ind w:firstLine="420"/>
      </w:pPr>
      <w:r>
        <w:lastRenderedPageBreak/>
        <w:t>His book "Nervous" is included in HowNet. And there are physical books, which are very interesting. You can take a look if you are bored.</w:t>
      </w:r>
    </w:p>
    <w:p w:rsidR="00B51961" w:rsidRDefault="00B51961" w:rsidP="00B51961">
      <w:pPr>
        <w:pStyle w:val="21"/>
        <w:ind w:firstLine="420"/>
      </w:pPr>
      <w:r>
        <w:t>He said that he is a net philosopher, and he seems to be on fire with Alone 13?</w:t>
      </w:r>
    </w:p>
    <w:p w:rsidR="00B51961" w:rsidRDefault="00B51961" w:rsidP="00B51961">
      <w:pPr>
        <w:pStyle w:val="21"/>
        <w:ind w:firstLine="420"/>
      </w:pPr>
      <w:r>
        <w:t>The original poster first saw the information of God Ge in Revelation.</w:t>
      </w:r>
    </w:p>
    <w:p w:rsidR="00B51961" w:rsidRDefault="00B51961" w:rsidP="00B51961">
      <w:pPr>
        <w:pStyle w:val="21"/>
        <w:ind w:firstLine="420"/>
      </w:pPr>
      <w:r>
        <w:t>He feels very interesting, so share it. And he feels quite persistent. The impression left to me is at least better than that of materialism.</w:t>
      </w:r>
    </w:p>
    <w:p w:rsidR="00B51961" w:rsidRDefault="00B51961" w:rsidP="00B51961">
      <w:pPr>
        <w:pStyle w:val="21"/>
        <w:ind w:firstLine="420"/>
      </w:pPr>
      <w:r>
        <w:t>"Neural" physical book. (Picture Source Network)</w:t>
      </w:r>
    </w:p>
    <w:p w:rsidR="00B51961" w:rsidRDefault="00B51961" w:rsidP="00B51961">
      <w:pPr>
        <w:pStyle w:val="21"/>
        <w:ind w:firstLine="420"/>
      </w:pPr>
      <w:r>
        <w:t>You can search directly on HowNet.</w:t>
      </w:r>
    </w:p>
    <w:p w:rsidR="00B51961" w:rsidRDefault="00B51961" w:rsidP="00B51961">
      <w:pPr>
        <w:pStyle w:val="21"/>
        <w:ind w:firstLine="420"/>
      </w:pPr>
      <w:r>
        <w:t>When Ge Shen was young.</w:t>
      </w:r>
    </w:p>
    <w:p w:rsidR="00B51961" w:rsidRDefault="00B51961" w:rsidP="00B51961">
      <w:pPr>
        <w:pStyle w:val="21"/>
        <w:ind w:firstLine="420"/>
      </w:pPr>
      <w:r>
        <w:t>"Biao Beast: It's best not to add details about this person's post, it is easy to be blocked by Baidu.</w:t>
      </w:r>
    </w:p>
    <w:p w:rsidR="00B51961" w:rsidRDefault="00B51961" w:rsidP="00B51961">
      <w:pPr>
        <w:pStyle w:val="21"/>
        <w:ind w:firstLine="420"/>
      </w:pPr>
      <w:r>
        <w:t>""Pony-: Well, thank you for your reminder.</w:t>
      </w:r>
    </w:p>
    <w:p w:rsidR="00B51961" w:rsidRDefault="00B51961" w:rsidP="00B51961">
      <w:pPr>
        <w:pStyle w:val="21"/>
        <w:ind w:firstLine="420"/>
      </w:pPr>
      <w:r>
        <w:t>"The Return of Decheng: Now these silly people are allowed to talk nonsense on the Internet!" The old man really feels a little weird!</w:t>
      </w:r>
    </w:p>
    <w:p w:rsidR="00B51961" w:rsidRDefault="00B51961" w:rsidP="00B51961">
      <w:pPr>
        <w:pStyle w:val="21"/>
        <w:ind w:firstLine="420"/>
      </w:pPr>
      <w:r>
        <w:t>There are so many monsters and monsters now! It seems that it is unsatisfactory not to let them go crazy!</w:t>
      </w:r>
    </w:p>
    <w:p w:rsidR="00B51961" w:rsidRDefault="00B51961" w:rsidP="00B51961">
      <w:pPr>
        <w:pStyle w:val="21"/>
        <w:ind w:firstLine="420"/>
      </w:pPr>
      <w:r>
        <w:t>"" 00 Dream: Haha is almost back to the stove, not awake yet.</w:t>
      </w:r>
    </w:p>
    <w:p w:rsidR="00B51961" w:rsidRDefault="00B51961" w:rsidP="00B51961">
      <w:pPr>
        <w:pStyle w:val="21"/>
        <w:ind w:firstLine="420"/>
      </w:pPr>
      <w:r>
        <w:rPr>
          <w:rFonts w:hint="eastAsia"/>
        </w:rPr>
        <w:t>》</w:t>
      </w:r>
      <w:r>
        <w:rPr>
          <w:rFonts w:hint="eastAsia"/>
        </w:rPr>
        <w:t>Yeh Xue: Is the influential method famous for swiping the screen?</w:t>
      </w:r>
    </w:p>
    <w:p w:rsidR="00B51961" w:rsidRDefault="00B51961" w:rsidP="00B51961">
      <w:pPr>
        <w:pStyle w:val="21"/>
        <w:ind w:firstLine="420"/>
      </w:pPr>
      <w:r>
        <w:t>"" The vast crowd: more than that, there are also Chuang Shenjiao, Gehua hype go to prison, others scold you to increase popularity and popularity, etc.</w:t>
      </w:r>
    </w:p>
    <w:p w:rsidR="00B51961" w:rsidRDefault="00B51961" w:rsidP="00B51961">
      <w:pPr>
        <w:pStyle w:val="21"/>
        <w:ind w:firstLine="420"/>
      </w:pPr>
      <w:r>
        <w:t>"Yeh Xue: New religions are very popular.</w:t>
      </w:r>
    </w:p>
    <w:p w:rsidR="00B51961" w:rsidRDefault="00B51961" w:rsidP="00B51961">
      <w:pPr>
        <w:pStyle w:val="21"/>
        <w:ind w:firstLine="420"/>
      </w:pPr>
    </w:p>
    <w:p w:rsidR="00B51961" w:rsidRDefault="00B51961" w:rsidP="00B51961">
      <w:pPr>
        <w:pStyle w:val="21"/>
        <w:ind w:firstLine="420"/>
      </w:pPr>
      <w:r>
        <w:t>730. Zhuxue and Taxue: Anyway, as long as the uncle doesn't abandon the children</w:t>
      </w:r>
    </w:p>
    <w:p w:rsidR="00B51961" w:rsidRDefault="00B51961" w:rsidP="00B51961">
      <w:pPr>
        <w:pStyle w:val="21"/>
        <w:ind w:firstLine="420"/>
      </w:pPr>
      <w:r>
        <w:t>No matter how much hardship I can bear, I will arrange them.</w:t>
      </w:r>
    </w:p>
    <w:p w:rsidR="00B51961" w:rsidRDefault="00B51961" w:rsidP="00B51961">
      <w:pPr>
        <w:pStyle w:val="21"/>
        <w:ind w:firstLine="420"/>
      </w:pPr>
      <w:r>
        <w:t>"Deyang himself: Who is the uncle?</w:t>
      </w:r>
    </w:p>
    <w:p w:rsidR="00B51961" w:rsidRDefault="00B51961" w:rsidP="00B51961">
      <w:pPr>
        <w:pStyle w:val="21"/>
        <w:ind w:firstLine="420"/>
      </w:pPr>
      <w:r>
        <w:rPr>
          <w:rFonts w:hint="eastAsia"/>
        </w:rPr>
        <w:lastRenderedPageBreak/>
        <w:t>》》</w:t>
      </w:r>
      <w:r>
        <w:rPr>
          <w:rFonts w:hint="eastAsia"/>
        </w:rPr>
        <w:t>Zhuxue and Taxue: The two-storey one, or the three-storey one.</w:t>
      </w:r>
    </w:p>
    <w:p w:rsidR="00B51961" w:rsidRDefault="00B51961" w:rsidP="00B51961">
      <w:pPr>
        <w:pStyle w:val="21"/>
        <w:ind w:firstLine="420"/>
      </w:pPr>
      <w:r>
        <w:t>"Deyang himself: Ge Xie.</w:t>
      </w:r>
    </w:p>
    <w:p w:rsidR="00B51961" w:rsidRDefault="00B51961" w:rsidP="00B51961">
      <w:pPr>
        <w:pStyle w:val="21"/>
        <w:ind w:firstLine="420"/>
      </w:pPr>
      <w:r>
        <w:t>Have you seen Shenwang, and know that the second and third floors are high.</w:t>
      </w:r>
    </w:p>
    <w:p w:rsidR="00B51961" w:rsidRDefault="00B51961" w:rsidP="00B51961">
      <w:pPr>
        <w:pStyle w:val="21"/>
        <w:ind w:firstLine="420"/>
      </w:pPr>
      <w:r>
        <w:t>"" Zhuxue and Taxue: Didn't you say that? Anyway, the Supreme God is right, two floors higher than the Haotiantian Emperor.</w:t>
      </w:r>
    </w:p>
    <w:p w:rsidR="00B51961" w:rsidRDefault="00B51961" w:rsidP="00B51961">
      <w:pPr>
        <w:pStyle w:val="21"/>
        <w:ind w:firstLine="420"/>
      </w:pPr>
      <w:r>
        <w:t>"Deyang himself: Ge Xie is the most mad.</w:t>
      </w:r>
    </w:p>
    <w:p w:rsidR="00B51961" w:rsidRDefault="00B51961" w:rsidP="00B51961">
      <w:pPr>
        <w:pStyle w:val="21"/>
        <w:ind w:firstLine="420"/>
      </w:pPr>
      <w:r>
        <w:t>TikTok is restricted. Search geyimin, can you still find it? I only saw it when I was concerned about it before.</w:t>
      </w:r>
    </w:p>
    <w:p w:rsidR="00B51961" w:rsidRDefault="00B51961" w:rsidP="00B51961">
      <w:pPr>
        <w:pStyle w:val="21"/>
        <w:ind w:firstLine="420"/>
      </w:pPr>
      <w:r>
        <w:t>""Pony -: Only those who paid attention to it before can see it.</w:t>
      </w:r>
    </w:p>
    <w:p w:rsidR="00B51961" w:rsidRDefault="00B51961" w:rsidP="00B51961">
      <w:pPr>
        <w:pStyle w:val="21"/>
        <w:ind w:firstLine="420"/>
      </w:pPr>
      <w:r>
        <w:t>"Liu Yifei 2033: It is not searchable, it is useless. Shenwang has a video.</w:t>
      </w:r>
    </w:p>
    <w:p w:rsidR="00B51961" w:rsidRDefault="00B51961" w:rsidP="00B51961">
      <w:pPr>
        <w:pStyle w:val="21"/>
        <w:ind w:firstLine="420"/>
      </w:pPr>
      <w:r>
        <w:t>Micro-vision geyimin, normal.</w:t>
      </w:r>
    </w:p>
    <w:p w:rsidR="00B51961" w:rsidRDefault="00B51961" w:rsidP="00B51961">
      <w:pPr>
        <w:pStyle w:val="21"/>
        <w:ind w:firstLine="420"/>
      </w:pPr>
      <w:r>
        <w:t>Ge Xie has announced it for 20 years.</w:t>
      </w:r>
    </w:p>
    <w:p w:rsidR="00B51961" w:rsidRDefault="00B51961" w:rsidP="00B51961">
      <w:pPr>
        <w:pStyle w:val="21"/>
        <w:ind w:firstLine="420"/>
      </w:pPr>
    </w:p>
    <w:p w:rsidR="00B51961" w:rsidRDefault="00B51961" w:rsidP="00B51961">
      <w:pPr>
        <w:pStyle w:val="21"/>
        <w:ind w:firstLine="420"/>
      </w:pPr>
      <w:r>
        <w:t>731, Paul Ge Paul: GeYiMin these three words are now all blocked in the country</w:t>
      </w:r>
    </w:p>
    <w:p w:rsidR="00B51961" w:rsidRDefault="00B51961" w:rsidP="00B51961">
      <w:pPr>
        <w:pStyle w:val="21"/>
        <w:ind w:firstLine="420"/>
      </w:pPr>
      <w:r>
        <w:t>As long as the result of the profile search is GeYiMin, it will not be included, nor will it be relevant.</w:t>
      </w:r>
    </w:p>
    <w:p w:rsidR="00B51961" w:rsidRDefault="00B51961" w:rsidP="00B51961">
      <w:pPr>
        <w:pStyle w:val="21"/>
        <w:ind w:firstLine="420"/>
      </w:pPr>
      <w:r>
        <w:t>In addition to Q group, GeYiMin shall not appear.</w:t>
      </w:r>
    </w:p>
    <w:p w:rsidR="00B51961" w:rsidRDefault="00B51961" w:rsidP="00B51961">
      <w:pPr>
        <w:pStyle w:val="21"/>
        <w:ind w:firstLine="420"/>
      </w:pPr>
      <w:r>
        <w:t>Baidu search god network, GeYiMin related results don't block, Google is fine.</w:t>
      </w:r>
    </w:p>
    <w:p w:rsidR="00B51961" w:rsidRDefault="00B51961" w:rsidP="00B51961">
      <w:pPr>
        <w:pStyle w:val="21"/>
        <w:ind w:firstLine="420"/>
      </w:pPr>
      <w:r>
        <w:t>Remove everything from keywords to search results.</w:t>
      </w:r>
    </w:p>
    <w:p w:rsidR="00B51961" w:rsidRDefault="00B51961" w:rsidP="00B51961">
      <w:pPr>
        <w:pStyle w:val="21"/>
        <w:ind w:firstLine="420"/>
      </w:pPr>
      <w:r>
        <w:t>The related ones are not acceptable, and the benefits have been upgraded.</w:t>
      </w:r>
    </w:p>
    <w:p w:rsidR="00B51961" w:rsidRDefault="00B51961" w:rsidP="00B51961">
      <w:pPr>
        <w:pStyle w:val="21"/>
        <w:ind w:firstLine="420"/>
      </w:pPr>
      <w:r>
        <w:t>The same search "inexplicable than the user",</w:t>
      </w:r>
    </w:p>
    <w:p w:rsidR="00B51961" w:rsidRDefault="00B51961" w:rsidP="00B51961">
      <w:pPr>
        <w:pStyle w:val="21"/>
        <w:ind w:firstLine="420"/>
      </w:pPr>
      <w:r>
        <w:t>Baidu would not have you</w:t>
      </w:r>
    </w:p>
    <w:p w:rsidR="00B51961" w:rsidRDefault="00B51961" w:rsidP="00B51961">
      <w:pPr>
        <w:pStyle w:val="21"/>
        <w:ind w:firstLine="420"/>
      </w:pPr>
      <w:r>
        <w:t xml:space="preserve">Before searching for his name, you can still see his comments about you. Now it is the result of blocking as long as there is GeYimin, </w:t>
      </w:r>
      <w:r>
        <w:lastRenderedPageBreak/>
        <w:t>not just blocking the search term Le.</w:t>
      </w:r>
    </w:p>
    <w:p w:rsidR="00B51961" w:rsidRDefault="00B51961" w:rsidP="00B51961">
      <w:pPr>
        <w:pStyle w:val="21"/>
        <w:ind w:firstLine="420"/>
      </w:pPr>
      <w:r>
        <w:t>Google will be fine</w:t>
      </w:r>
    </w:p>
    <w:p w:rsidR="00B51961" w:rsidRDefault="00B51961" w:rsidP="00B51961">
      <w:pPr>
        <w:pStyle w:val="21"/>
        <w:ind w:firstLine="420"/>
      </w:pPr>
      <w:r>
        <w:t>"Ge Shen: Go to Ge Yimin.</w:t>
      </w:r>
    </w:p>
    <w:p w:rsidR="00B51961" w:rsidRDefault="00B51961" w:rsidP="00B51961">
      <w:pPr>
        <w:pStyle w:val="21"/>
        <w:ind w:firstLine="420"/>
      </w:pPr>
      <w:r>
        <w:t>"Deyang himself: Ge Xie is the most mad.</w:t>
      </w:r>
    </w:p>
    <w:p w:rsidR="00B51961" w:rsidRDefault="00B51961" w:rsidP="00B51961">
      <w:pPr>
        <w:pStyle w:val="21"/>
        <w:ind w:firstLine="420"/>
      </w:pPr>
      <w:r>
        <w:t>"Liu Yifei 2033: Zhu Shen Zhi Er.</w:t>
      </w:r>
    </w:p>
    <w:p w:rsidR="00B51961" w:rsidRDefault="00B51961" w:rsidP="00B51961">
      <w:pPr>
        <w:pStyle w:val="21"/>
        <w:ind w:firstLine="420"/>
      </w:pPr>
      <w:r>
        <w:t>"" Zhuxue and Taxue: Isn't it Gehua Zhier?</w:t>
      </w:r>
    </w:p>
    <w:p w:rsidR="00B51961" w:rsidRDefault="00B51961" w:rsidP="00B51961">
      <w:pPr>
        <w:pStyle w:val="21"/>
        <w:ind w:firstLine="420"/>
      </w:pPr>
      <w:r>
        <w:t>Crazy? If I treat evil, I’m also crazy.</w:t>
      </w:r>
    </w:p>
    <w:p w:rsidR="00B51961" w:rsidRDefault="00B51961" w:rsidP="00B51961">
      <w:pPr>
        <w:pStyle w:val="21"/>
        <w:ind w:firstLine="420"/>
      </w:pPr>
      <w:r>
        <w:t>"Deyang himself: You are the representative of Ge Hua.</w:t>
      </w:r>
    </w:p>
    <w:p w:rsidR="00B51961" w:rsidRDefault="00B51961" w:rsidP="00B51961">
      <w:pPr>
        <w:pStyle w:val="21"/>
        <w:ind w:firstLine="420"/>
      </w:pPr>
      <w:r>
        <w:rPr>
          <w:rFonts w:hint="eastAsia"/>
        </w:rPr>
        <w:t>》》</w:t>
      </w:r>
      <w:r>
        <w:rPr>
          <w:rFonts w:hint="eastAsia"/>
        </w:rPr>
        <w:t>Tieba user_a2J1PyJ: So you are Ge Hua, no wonder you are mentally abnormal.</w:t>
      </w:r>
    </w:p>
    <w:p w:rsidR="00B51961" w:rsidRDefault="00B51961" w:rsidP="00B51961">
      <w:pPr>
        <w:pStyle w:val="21"/>
        <w:ind w:firstLine="420"/>
      </w:pPr>
      <w:r>
        <w:t xml:space="preserve">"Xiaobai Mr_White: You think too much, Hong Kong people don't look at their </w:t>
      </w:r>
      <w:r w:rsidR="009F4861">
        <w:t>“wordofgod”</w:t>
      </w:r>
      <w:r>
        <w:t>s.</w:t>
      </w:r>
    </w:p>
    <w:p w:rsidR="00B51961" w:rsidRDefault="00B51961" w:rsidP="00B51961">
      <w:pPr>
        <w:pStyle w:val="21"/>
        <w:ind w:firstLine="420"/>
      </w:pPr>
      <w:r>
        <w:t>"" Deyang himself: Who would watch it?</w:t>
      </w:r>
    </w:p>
    <w:p w:rsidR="00B51961" w:rsidRDefault="00B51961" w:rsidP="00B51961">
      <w:pPr>
        <w:pStyle w:val="21"/>
        <w:ind w:firstLine="420"/>
      </w:pPr>
      <w:r>
        <w:t>"Huang Yuzhi Red Man: I know what people look at.</w:t>
      </w:r>
    </w:p>
    <w:p w:rsidR="00B51961" w:rsidRDefault="00B51961" w:rsidP="00B51961">
      <w:pPr>
        <w:pStyle w:val="21"/>
        <w:ind w:firstLine="420"/>
      </w:pPr>
      <w:r>
        <w:t>People like me will read it.</w:t>
      </w:r>
    </w:p>
    <w:p w:rsidR="00B51961" w:rsidRDefault="00B51961" w:rsidP="00B51961">
      <w:pPr>
        <w:pStyle w:val="21"/>
        <w:ind w:firstLine="420"/>
      </w:pPr>
      <w:r>
        <w:t>Huang Zhifeng, he must have seen it.</w:t>
      </w:r>
    </w:p>
    <w:p w:rsidR="00B51961" w:rsidRDefault="00B51961" w:rsidP="00B51961">
      <w:pPr>
        <w:pStyle w:val="21"/>
        <w:ind w:firstLine="420"/>
      </w:pPr>
      <w:r>
        <w:t>"" Deyang himself: I know how to read Huang Zifeng.</w:t>
      </w:r>
    </w:p>
    <w:p w:rsidR="00B51961" w:rsidRDefault="00B51961" w:rsidP="00B51961">
      <w:pPr>
        <w:pStyle w:val="21"/>
        <w:ind w:firstLine="420"/>
      </w:pPr>
      <w:r>
        <w:t>"Huang Yuzhi Red Man: Huang Yiyifeng must have a look at it once he is willing.</w:t>
      </w:r>
    </w:p>
    <w:p w:rsidR="00B51961" w:rsidRDefault="00B51961" w:rsidP="00B51961">
      <w:pPr>
        <w:pStyle w:val="21"/>
        <w:ind w:firstLine="420"/>
      </w:pPr>
      <w:r>
        <w:t>Otherwise, it won't do that.</w:t>
      </w:r>
    </w:p>
    <w:p w:rsidR="00B51961" w:rsidRDefault="00B51961" w:rsidP="00B51961">
      <w:pPr>
        <w:pStyle w:val="21"/>
        <w:ind w:firstLine="420"/>
      </w:pPr>
      <w:r>
        <w:t xml:space="preserve">"" Deyang himself: What kind of </w:t>
      </w:r>
      <w:r w:rsidR="009F4861">
        <w:t>“wordofgod”</w:t>
      </w:r>
      <w:r>
        <w:t>s did he read?</w:t>
      </w:r>
    </w:p>
    <w:p w:rsidR="00B51961" w:rsidRDefault="00B51961" w:rsidP="00B51961">
      <w:pPr>
        <w:pStyle w:val="21"/>
        <w:ind w:firstLine="420"/>
      </w:pPr>
      <w:r>
        <w:t>"Evil day: I also want to be your Gehua, is there any way?</w:t>
      </w:r>
    </w:p>
    <w:p w:rsidR="00B51961" w:rsidRDefault="00B51961" w:rsidP="00B51961">
      <w:pPr>
        <w:pStyle w:val="21"/>
        <w:ind w:firstLine="420"/>
      </w:pPr>
      <w:r>
        <w:t>"Deyang himself: Ge Xieyou's official website.</w:t>
      </w:r>
    </w:p>
    <w:p w:rsidR="00B51961" w:rsidRDefault="00B51961" w:rsidP="00B51961">
      <w:pPr>
        <w:pStyle w:val="21"/>
        <w:ind w:firstLine="420"/>
      </w:pPr>
    </w:p>
    <w:p w:rsidR="00B51961" w:rsidRDefault="00B51961" w:rsidP="00B51961">
      <w:pPr>
        <w:pStyle w:val="21"/>
        <w:ind w:firstLine="420"/>
      </w:pPr>
      <w:r>
        <w:t>732. The Boundless Sea of ​​People: Ge Shen's Message Collection</w:t>
      </w:r>
    </w:p>
    <w:p w:rsidR="00B51961" w:rsidRDefault="00B51961" w:rsidP="00B51961">
      <w:pPr>
        <w:pStyle w:val="21"/>
        <w:ind w:firstLine="420"/>
      </w:pPr>
      <w:r>
        <w:t>To be honest, I have seen Ge Shen upload photos of his classmates "Dong Jingping" and "Hong Yan" on Qzone in 13 years before. The captions of the pictures were "Teng Lijun knows" and "Andy Lau clearly" come here.</w:t>
      </w:r>
    </w:p>
    <w:p w:rsidR="00B51961" w:rsidRDefault="00B51961" w:rsidP="00B51961">
      <w:pPr>
        <w:pStyle w:val="21"/>
        <w:ind w:firstLine="420"/>
      </w:pPr>
      <w:r>
        <w:lastRenderedPageBreak/>
        <w:t>"Yesue: Boundless, how many years have you followed me? Do you remember it was 13 years, I forgot, because the photos uploaded before were blurred, so I marked it clearly that time.</w:t>
      </w:r>
    </w:p>
    <w:p w:rsidR="00B51961" w:rsidRDefault="00B51961" w:rsidP="00B51961">
      <w:pPr>
        <w:pStyle w:val="21"/>
        <w:ind w:firstLine="420"/>
      </w:pPr>
      <w:r>
        <w:rPr>
          <w:rFonts w:hint="eastAsia"/>
        </w:rPr>
        <w:t>—————</w:t>
      </w:r>
      <w:r>
        <w:t>-627, Schlachtkreuzer: "How to create your own meme"</w:t>
      </w:r>
    </w:p>
    <w:p w:rsidR="00B51961" w:rsidRDefault="00B51961" w:rsidP="00B51961">
      <w:pPr>
        <w:pStyle w:val="21"/>
        <w:ind w:firstLine="420"/>
      </w:pPr>
      <w:r>
        <w:t>It suddenly occurred to me today that the Internet philosophers represented by Chuang, Jie, Zhuang, and God seem to have done this.</w:t>
      </w:r>
    </w:p>
    <w:p w:rsidR="00B51961" w:rsidRDefault="00B51961" w:rsidP="00B51961">
      <w:pPr>
        <w:pStyle w:val="21"/>
        <w:ind w:firstLine="420"/>
      </w:pPr>
      <w:r>
        <w:t xml:space="preserve">""Yu Peicheng -: How do I have to do with my </w:t>
      </w:r>
      <w:r w:rsidR="009F4861">
        <w:t>“wordofgod”</w:t>
      </w:r>
      <w:r>
        <w:t>s? What is "death"? What is "difficulty" without knocking on your door?</w:t>
      </w:r>
    </w:p>
    <w:p w:rsidR="00B51961" w:rsidRDefault="00B51961" w:rsidP="00B51961">
      <w:pPr>
        <w:pStyle w:val="21"/>
        <w:ind w:firstLine="420"/>
      </w:pPr>
      <w:r>
        <w:t>"Deyang himself: Good old comrades, this sentence is just funny but it's hard to believe or die.</w:t>
      </w:r>
    </w:p>
    <w:p w:rsidR="00B51961" w:rsidRDefault="00B51961" w:rsidP="00B51961">
      <w:pPr>
        <w:pStyle w:val="21"/>
        <w:ind w:firstLine="420"/>
      </w:pPr>
      <w:r>
        <w:t>""Pony -: I replied to Ge's post, and this person has been pestering me to pay him for his mental damage. I might as well directly promote Ge Shen, anyway, he will come to me if he doesn't promote it.</w:t>
      </w:r>
    </w:p>
    <w:p w:rsidR="00B51961" w:rsidRDefault="00B51961" w:rsidP="00B51961">
      <w:pPr>
        <w:pStyle w:val="21"/>
        <w:ind w:firstLine="420"/>
      </w:pPr>
      <w:r>
        <w:t>"Deyang himself: He wants to sell Ge's information for 50,000 friends.</w:t>
      </w:r>
    </w:p>
    <w:p w:rsidR="00B51961" w:rsidRDefault="00B51961" w:rsidP="00B51961">
      <w:pPr>
        <w:pStyle w:val="21"/>
        <w:ind w:firstLine="420"/>
      </w:pPr>
    </w:p>
    <w:p w:rsidR="00B51961" w:rsidRDefault="00B51961" w:rsidP="00B51961">
      <w:pPr>
        <w:pStyle w:val="21"/>
        <w:ind w:firstLine="420"/>
      </w:pPr>
      <w:r>
        <w:t>733. Ge Yimin: Your website has been suspended.</w:t>
      </w:r>
    </w:p>
    <w:p w:rsidR="00B51961" w:rsidRDefault="00B51961" w:rsidP="00B51961">
      <w:pPr>
        <w:pStyle w:val="21"/>
        <w:ind w:firstLine="420"/>
      </w:pPr>
      <w:r>
        <w:t>"" abc605521864: What do you promote? It looks a lot like cult content, which is illegal and can be restored by deleting it.</w:t>
      </w:r>
    </w:p>
    <w:p w:rsidR="00B51961" w:rsidRDefault="00B51961" w:rsidP="00B51961">
      <w:pPr>
        <w:pStyle w:val="21"/>
        <w:ind w:firstLine="420"/>
      </w:pPr>
      <w:r>
        <w:t>"Ge Yimin: The government hasn't designated a cult, so you can't say it.</w:t>
      </w:r>
    </w:p>
    <w:p w:rsidR="00B51961" w:rsidRDefault="00B51961" w:rsidP="00B51961">
      <w:pPr>
        <w:pStyle w:val="21"/>
        <w:ind w:firstLine="420"/>
      </w:pPr>
      <w:r>
        <w:t>Refund.</w:t>
      </w:r>
    </w:p>
    <w:p w:rsidR="00B51961" w:rsidRDefault="00B51961" w:rsidP="00B51961">
      <w:pPr>
        <w:pStyle w:val="21"/>
        <w:ind w:firstLine="420"/>
      </w:pPr>
      <w:r>
        <w:rPr>
          <w:rFonts w:hint="eastAsia"/>
        </w:rPr>
        <w:t>》》</w:t>
      </w:r>
      <w:r>
        <w:rPr>
          <w:rFonts w:hint="eastAsia"/>
        </w:rPr>
        <w:t>Abc605521864: Apply for a refund, choose not to want it.</w:t>
      </w:r>
    </w:p>
    <w:p w:rsidR="00B51961" w:rsidRDefault="00B51961" w:rsidP="00B51961">
      <w:pPr>
        <w:pStyle w:val="21"/>
        <w:ind w:firstLine="420"/>
      </w:pPr>
      <w:r>
        <w:t>"Lalakia2012: Just ask Jesus to meet me!</w:t>
      </w:r>
    </w:p>
    <w:p w:rsidR="00B51961" w:rsidRDefault="00B51961" w:rsidP="00B51961">
      <w:pPr>
        <w:pStyle w:val="21"/>
        <w:ind w:firstLine="420"/>
      </w:pPr>
      <w:r>
        <w:t>Since it is so versatile, it must be no problem!</w:t>
      </w:r>
    </w:p>
    <w:p w:rsidR="00B51961" w:rsidRDefault="00B51961" w:rsidP="00B51961">
      <w:pPr>
        <w:pStyle w:val="21"/>
        <w:ind w:firstLine="420"/>
      </w:pPr>
      <w:r>
        <w:t>""Geyimin: Jesus can't, I can.</w:t>
      </w:r>
    </w:p>
    <w:p w:rsidR="00B51961" w:rsidRDefault="00B51961" w:rsidP="00B51961">
      <w:pPr>
        <w:pStyle w:val="21"/>
        <w:ind w:firstLine="420"/>
      </w:pPr>
      <w:r>
        <w:t>"SayNo to Umno: The Chinese are at least better educated than you."</w:t>
      </w:r>
    </w:p>
    <w:p w:rsidR="00B51961" w:rsidRDefault="00B51961" w:rsidP="00B51961">
      <w:pPr>
        <w:pStyle w:val="21"/>
        <w:ind w:firstLine="420"/>
      </w:pPr>
      <w:r>
        <w:lastRenderedPageBreak/>
        <w:t>Strongly opposed to believe in Jesus to interfere in our Chinese politics, long live the CCP, hidup CCP</w:t>
      </w:r>
    </w:p>
    <w:p w:rsidR="00B51961" w:rsidRDefault="00B51961" w:rsidP="00B51961">
      <w:pPr>
        <w:pStyle w:val="21"/>
        <w:ind w:firstLine="420"/>
      </w:pPr>
      <w:r>
        <w:rPr>
          <w:rFonts w:hint="eastAsia"/>
        </w:rPr>
        <w:t>》》</w:t>
      </w:r>
      <w:r>
        <w:rPr>
          <w:rFonts w:hint="eastAsia"/>
        </w:rPr>
        <w:t>Geyimin: Interfering with you by posting a post?</w:t>
      </w:r>
    </w:p>
    <w:p w:rsidR="00B51961" w:rsidRDefault="00B51961" w:rsidP="00B51961">
      <w:pPr>
        <w:pStyle w:val="21"/>
        <w:ind w:firstLine="420"/>
      </w:pPr>
      <w:r>
        <w:rPr>
          <w:rFonts w:hint="eastAsia"/>
        </w:rPr>
        <w:t>》</w:t>
      </w:r>
      <w:r>
        <w:rPr>
          <w:rFonts w:hint="eastAsia"/>
        </w:rPr>
        <w:t>Momao: May I ask whether your personal website was built by someone or you built it yourself. If you built it yourself, did you directly write the source code of the webpage or use what tool to build the website?</w:t>
      </w:r>
    </w:p>
    <w:p w:rsidR="00B51961" w:rsidRDefault="00B51961" w:rsidP="00B51961">
      <w:pPr>
        <w:pStyle w:val="21"/>
        <w:ind w:firstLine="420"/>
      </w:pPr>
      <w:r>
        <w:rPr>
          <w:rFonts w:hint="eastAsia"/>
        </w:rPr>
        <w:t>》》</w:t>
      </w:r>
      <w:r>
        <w:rPr>
          <w:rFonts w:hint="eastAsia"/>
        </w:rPr>
        <w:t>Yesue: Built by myself, direct source code.</w:t>
      </w:r>
    </w:p>
    <w:p w:rsidR="00B51961" w:rsidRDefault="00B51961" w:rsidP="00B51961">
      <w:pPr>
        <w:pStyle w:val="21"/>
        <w:ind w:firstLine="420"/>
      </w:pPr>
    </w:p>
    <w:p w:rsidR="00B51961" w:rsidRDefault="00B51961" w:rsidP="00B51961">
      <w:pPr>
        <w:pStyle w:val="21"/>
        <w:ind w:firstLine="420"/>
      </w:pPr>
      <w:r>
        <w:t>734. The vast sea of ​​people: Why do Internet philosophers like yy so much?</w:t>
      </w:r>
    </w:p>
    <w:p w:rsidR="00B51961" w:rsidRDefault="00B51961" w:rsidP="00B51961">
      <w:pPr>
        <w:pStyle w:val="21"/>
        <w:ind w:firstLine="420"/>
      </w:pPr>
      <w:r>
        <w:t xml:space="preserve">Ge Shen, like Zhang Yunjie, likes Liu Yifei, but he also likes the objects he likes in real life, such as Han Qinfen. Ge Shen once claimed to have dreamed of Han Qinfen and the goddess, and even dreamed of marrying a saint at the gate of the factory Yy himself is a god (I say this is necessary), but I have never known what Ge Shen’s motivation was when he started the religion. In this regard, Ge Shen selected a certain section of </w:t>
      </w:r>
      <w:r w:rsidR="009F4861">
        <w:t>“wordofgod”</w:t>
      </w:r>
      <w:r>
        <w:t>s. It was recorded that Ge Shen was a gcist since he was a child. This content.</w:t>
      </w:r>
    </w:p>
    <w:p w:rsidR="00B51961" w:rsidRDefault="00B51961" w:rsidP="00B51961">
      <w:pPr>
        <w:pStyle w:val="21"/>
        <w:ind w:firstLine="420"/>
      </w:pPr>
      <w:r>
        <w:t>Zhang Yunjie said that he has no hatred in his heart, and he can calm down any black penxiao comments. In fact, it means that there is no silver three hundred taels here. It is really not as good as the Ge Shen who has no hatred in his heart. .</w:t>
      </w:r>
    </w:p>
    <w:p w:rsidR="00B51961" w:rsidRDefault="00B51961" w:rsidP="00B51961">
      <w:pPr>
        <w:pStyle w:val="21"/>
        <w:ind w:firstLine="420"/>
      </w:pPr>
      <w:r>
        <w:t xml:space="preserve">"Ye Xue: 1. God is based on this:: </w:t>
      </w:r>
      <w:r w:rsidR="009F4861">
        <w:t>“wordofgod”</w:t>
      </w:r>
      <w:r>
        <w:t xml:space="preserve"> One 6. In the autumn of 2001, Ge Yimin lay on a big bed in Zhenjiang's home to sleep in the morning. In a dream, God said: "I am a god, you must listen to him (Ge Yimin)." Immediately When I woke up, I felt magical about "Zing Ge Yimin" when his wife and children were at home. (Ge Yimin was anointed as a god).</w:t>
      </w:r>
    </w:p>
    <w:p w:rsidR="00B51961" w:rsidRDefault="00B51961" w:rsidP="00B51961">
      <w:pPr>
        <w:pStyle w:val="21"/>
        <w:ind w:firstLine="420"/>
      </w:pPr>
      <w:r>
        <w:lastRenderedPageBreak/>
        <w:t xml:space="preserve">2. The religion is based on this:: </w:t>
      </w:r>
      <w:r w:rsidR="009F4861">
        <w:t>“wordofgod”</w:t>
      </w:r>
      <w:r>
        <w:t xml:space="preserve">s 16: </w:t>
      </w:r>
      <w:r w:rsidR="009F4861">
        <w:t>“wordofgod”</w:t>
      </w:r>
      <w:r>
        <w:t xml:space="preserve"> 16: The Five Steps of Unifying the World in 85 Years (Second Grade):</w:t>
      </w:r>
    </w:p>
    <w:p w:rsidR="00B51961" w:rsidRDefault="00B51961" w:rsidP="00B51961">
      <w:pPr>
        <w:pStyle w:val="21"/>
        <w:ind w:firstLine="420"/>
      </w:pPr>
      <w:r>
        <w:t>Peking University, going abroad, Nobel Prize in Literature, societies, unified world.</w:t>
      </w:r>
    </w:p>
    <w:p w:rsidR="00B51961" w:rsidRDefault="00B51961" w:rsidP="00B51961">
      <w:pPr>
        <w:pStyle w:val="21"/>
        <w:ind w:firstLine="420"/>
      </w:pPr>
      <w:r>
        <w:t>He was 16 years old.</w:t>
      </w:r>
    </w:p>
    <w:p w:rsidR="00B51961" w:rsidRDefault="00B51961" w:rsidP="00B51961">
      <w:pPr>
        <w:pStyle w:val="21"/>
        <w:ind w:firstLine="420"/>
      </w:pPr>
      <w:r>
        <w:t xml:space="preserve">Now there are five steps to unify the world: Nanjing University, Shenwang, </w:t>
      </w:r>
      <w:r w:rsidR="009F4861">
        <w:t>“wordofgod”</w:t>
      </w:r>
      <w:r>
        <w:t>, God Religion, and Unify the World.</w:t>
      </w:r>
    </w:p>
    <w:p w:rsidR="00B51961" w:rsidRDefault="00B51961" w:rsidP="00B51961">
      <w:pPr>
        <w:pStyle w:val="21"/>
        <w:ind w:firstLine="420"/>
      </w:pPr>
    </w:p>
    <w:p w:rsidR="00B51961" w:rsidRDefault="00B51961" w:rsidP="00B51961">
      <w:pPr>
        <w:pStyle w:val="21"/>
        <w:ind w:firstLine="420"/>
      </w:pPr>
      <w:r>
        <w:t>735. Feihai Yueyu: Ge Shen at least dare to say and dare to do, which is much better than many people.</w:t>
      </w:r>
    </w:p>
    <w:p w:rsidR="00B51961" w:rsidRDefault="00B51961" w:rsidP="00B51961">
      <w:pPr>
        <w:pStyle w:val="21"/>
        <w:ind w:firstLine="420"/>
      </w:pPr>
      <w:r>
        <w:t>"Deyang himself: Ge Xie is not afraid.</w:t>
      </w:r>
    </w:p>
    <w:p w:rsidR="00B51961" w:rsidRDefault="00B51961" w:rsidP="00B51961">
      <w:pPr>
        <w:pStyle w:val="21"/>
        <w:ind w:firstLine="420"/>
      </w:pPr>
      <w:r>
        <w:rPr>
          <w:rFonts w:hint="eastAsia"/>
        </w:rPr>
        <w:t>》》</w:t>
      </w:r>
      <w:r>
        <w:rPr>
          <w:rFonts w:hint="eastAsia"/>
        </w:rPr>
        <w:t>Liu Yifei 2033: Ge Zhu is not afraid of death.</w:t>
      </w:r>
    </w:p>
    <w:p w:rsidR="00B51961" w:rsidRDefault="00B51961" w:rsidP="00B51961">
      <w:pPr>
        <w:pStyle w:val="21"/>
        <w:ind w:firstLine="420"/>
      </w:pPr>
      <w:r>
        <w:t>"Guan Kaiyuan: Ge Zhu still wants to enter the game?</w:t>
      </w:r>
    </w:p>
    <w:p w:rsidR="00B51961" w:rsidRDefault="00B51961" w:rsidP="00B51961">
      <w:pPr>
        <w:pStyle w:val="21"/>
        <w:ind w:firstLine="420"/>
      </w:pPr>
      <w:r>
        <w:t>"Liu Yifei 2033: Ge Xie doesn't want to.</w:t>
      </w:r>
    </w:p>
    <w:p w:rsidR="00B51961" w:rsidRDefault="00B51961" w:rsidP="00B51961">
      <w:pPr>
        <w:pStyle w:val="21"/>
        <w:ind w:firstLine="420"/>
      </w:pPr>
      <w:r>
        <w:t>"Lidibao: Mao Zedong founded New China and organized the Communist Party. Regarding Chinese thought as feudalism, and burning all the sages and sages' books, children can scold their parents, and the only person who cannot scold Mao Zedong.</w:t>
      </w:r>
    </w:p>
    <w:p w:rsidR="00B51961" w:rsidRDefault="00B51961" w:rsidP="00B51961">
      <w:pPr>
        <w:pStyle w:val="21"/>
        <w:ind w:firstLine="420"/>
      </w:pPr>
      <w:r>
        <w:t>""Geyimin: Emperor Mao, haha.</w:t>
      </w:r>
    </w:p>
    <w:p w:rsidR="00B51961" w:rsidRDefault="00B51961" w:rsidP="00B51961">
      <w:pPr>
        <w:pStyle w:val="21"/>
        <w:ind w:firstLine="420"/>
      </w:pPr>
      <w:r>
        <w:t>"Jecksont: Who told them that the Chinese have been so good for five thousand years, but they want a revolution, no wonder people."</w:t>
      </w:r>
    </w:p>
    <w:p w:rsidR="00B51961" w:rsidRDefault="00B51961" w:rsidP="00B51961">
      <w:pPr>
        <w:pStyle w:val="21"/>
        <w:ind w:firstLine="420"/>
      </w:pPr>
      <w:r>
        <w:t>Yes, the old China is such a good country with ethics, justice and shame, everyone is well-fed, and they don’t know why the revolution is coming.</w:t>
      </w:r>
    </w:p>
    <w:p w:rsidR="00B51961" w:rsidRDefault="00B51961" w:rsidP="00B51961">
      <w:pPr>
        <w:pStyle w:val="21"/>
        <w:ind w:firstLine="420"/>
      </w:pPr>
      <w:r>
        <w:t>"Geyimin: Who has revolutionized? What is the fate of the revolution? The top is still Cixi, and the bottom is the Boxer.</w:t>
      </w:r>
    </w:p>
    <w:p w:rsidR="007D0FF1" w:rsidRDefault="007D0FF1" w:rsidP="00B51961">
      <w:pPr>
        <w:pStyle w:val="21"/>
        <w:ind w:firstLine="420"/>
      </w:pPr>
    </w:p>
    <w:p w:rsidR="007D0FF1" w:rsidRDefault="007D0FF1" w:rsidP="007D0FF1">
      <w:pPr>
        <w:pStyle w:val="21"/>
        <w:ind w:firstLine="420"/>
      </w:pPr>
      <w:r>
        <w:rPr>
          <w:rFonts w:hint="eastAsia"/>
        </w:rPr>
        <w:t>736</w:t>
      </w:r>
      <w:r>
        <w:rPr>
          <w:rFonts w:hint="eastAsia"/>
        </w:rPr>
        <w:t>、</w:t>
      </w:r>
      <w:r>
        <w:rPr>
          <w:rFonts w:hint="eastAsia"/>
        </w:rPr>
        <w:t>It's a big deal</w:t>
      </w:r>
    </w:p>
    <w:p w:rsidR="007D0FF1" w:rsidRDefault="007D0FF1" w:rsidP="007D0FF1">
      <w:pPr>
        <w:pStyle w:val="21"/>
        <w:ind w:firstLine="420"/>
      </w:pPr>
      <w:r>
        <w:t xml:space="preserve">No matter how attacked and evaluated it, he was indifferent, and he </w:t>
      </w:r>
      <w:r>
        <w:lastRenderedPageBreak/>
        <w:t>did not appear to be educated at all: Zhang Tianshi, shepherd Yunjie, Ge Yimin, Wang Keren, He Wentao, Zhao Kexun, Chen Weirong, Bull Warrior.</w:t>
      </w:r>
    </w:p>
    <w:p w:rsidR="007D0FF1" w:rsidRDefault="007D0FF1" w:rsidP="007D0FF1">
      <w:pPr>
        <w:pStyle w:val="21"/>
        <w:ind w:firstLine="420"/>
      </w:pPr>
      <w:r>
        <w:t>A tough guy, but at the same time he can discover his past improper deeds to make him apologize or make related actions: Yang Fan, Yu Zhicheng, Lin Haoze.</w:t>
      </w:r>
    </w:p>
    <w:p w:rsidR="007D0FF1" w:rsidRDefault="007D0FF1" w:rsidP="007D0FF1">
      <w:pPr>
        <w:pStyle w:val="21"/>
        <w:ind w:firstLine="420"/>
      </w:pPr>
      <w:r>
        <w:t>Only dare to be incompetent and furious or care about and pull the dark night butterfly behind: your aunt, Yu Zhicheng, Lin Haoze.</w:t>
      </w:r>
    </w:p>
    <w:p w:rsidR="007D0FF1" w:rsidRDefault="007D0FF1" w:rsidP="007D0FF1">
      <w:pPr>
        <w:pStyle w:val="21"/>
        <w:ind w:firstLine="420"/>
      </w:pPr>
      <w:r>
        <w:rPr>
          <w:rFonts w:hint="eastAsia"/>
        </w:rPr>
        <w:t>》》</w:t>
      </w:r>
      <w:r>
        <w:rPr>
          <w:rFonts w:hint="eastAsia"/>
        </w:rPr>
        <w:t>The Big Five: In addition, TV chef seems to have made a few creative videos about you, which are also among the early group of people in Le Ge. Do you still know how TV chefs are doing now?</w:t>
      </w:r>
    </w:p>
    <w:p w:rsidR="007D0FF1" w:rsidRDefault="007D0FF1" w:rsidP="007D0FF1">
      <w:pPr>
        <w:pStyle w:val="21"/>
        <w:ind w:firstLine="420"/>
      </w:pPr>
      <w:r>
        <w:t>"Ge Yimin: I lost contact with my old QQ after being blocked, and I have always missed him. He also made a lot of pictures about me. He was depressed and caring. I also want to know his current situation.</w:t>
      </w:r>
    </w:p>
    <w:p w:rsidR="007D0FF1" w:rsidRDefault="007D0FF1" w:rsidP="007D0FF1">
      <w:pPr>
        <w:pStyle w:val="21"/>
        <w:ind w:firstLine="420"/>
      </w:pPr>
    </w:p>
    <w:p w:rsidR="007D0FF1" w:rsidRDefault="007D0FF1" w:rsidP="007D0FF1">
      <w:pPr>
        <w:pStyle w:val="21"/>
        <w:ind w:firstLine="420"/>
      </w:pPr>
      <w:r>
        <w:rPr>
          <w:rFonts w:hint="eastAsia"/>
        </w:rPr>
        <w:t>737</w:t>
      </w:r>
      <w:r>
        <w:rPr>
          <w:rFonts w:hint="eastAsia"/>
        </w:rPr>
        <w:t>、</w:t>
      </w:r>
      <w:r>
        <w:rPr>
          <w:rFonts w:hint="eastAsia"/>
        </w:rPr>
        <w:t>The vast crowd: Have you ever been a reporter?</w:t>
      </w:r>
    </w:p>
    <w:p w:rsidR="007D0FF1" w:rsidRDefault="007D0FF1" w:rsidP="007D0FF1">
      <w:pPr>
        <w:pStyle w:val="21"/>
        <w:ind w:firstLine="420"/>
      </w:pPr>
      <w:r>
        <w:t>"Yeh Xue: Xinhua News Agency News Information Center, not an official reporter.</w:t>
      </w:r>
    </w:p>
    <w:p w:rsidR="007D0FF1" w:rsidRDefault="007D0FF1" w:rsidP="007D0FF1">
      <w:pPr>
        <w:pStyle w:val="21"/>
        <w:ind w:firstLine="420"/>
      </w:pPr>
      <w:r>
        <w:t>"" The vast sea of ​​people: Really? Then why do I remember that you posted a personal business card of a reporter from the editorial department of the "Zhenjiang Economy" special edition? It is the second season of GeYiMin's photos.</w:t>
      </w:r>
    </w:p>
    <w:p w:rsidR="007D0FF1" w:rsidRDefault="007D0FF1" w:rsidP="007D0FF1">
      <w:pPr>
        <w:pStyle w:val="21"/>
        <w:ind w:firstLine="420"/>
      </w:pPr>
      <w:r>
        <w:t>"Yes Xue: Yes, this Jiangsu Economic News reporter mainly engages in paid news. I don't like it. I care more about Xinhua News Agency's News Information Center.</w:t>
      </w:r>
    </w:p>
    <w:p w:rsidR="007D0FF1" w:rsidRDefault="007D0FF1" w:rsidP="007D0FF1">
      <w:pPr>
        <w:pStyle w:val="21"/>
        <w:ind w:firstLine="420"/>
      </w:pPr>
      <w:r>
        <w:rPr>
          <w:rFonts w:hint="eastAsia"/>
        </w:rPr>
        <w:t>》》</w:t>
      </w:r>
      <w:r>
        <w:t xml:space="preserve">The vast sea of ​​people: I have a suggestion to Yunjie. I suggest to write together all the impressive dreams I have done so far, and mark the time of dreaming, arrange them in chronological order, and write "Different Dreams" separately. Chapter", I believe this is definitely a </w:t>
      </w:r>
      <w:r>
        <w:lastRenderedPageBreak/>
        <w:t>masterpiece that transcends Tao Te Ching! Of course, if you imitate your old predecessor Ge Shen and then write the "Wolf Sutra", you can write down any ideas of your own and upgrade the brains of the majority of wolf fans. If you can build your own personal website, it would be better. Up.</w:t>
      </w:r>
    </w:p>
    <w:p w:rsidR="007D0FF1" w:rsidRDefault="007D0FF1" w:rsidP="007D0FF1">
      <w:pPr>
        <w:pStyle w:val="21"/>
        <w:ind w:firstLine="420"/>
      </w:pPr>
      <w:r>
        <w:t xml:space="preserve">"Yeh Xue: God Net, </w:t>
      </w:r>
      <w:r w:rsidR="009F4861">
        <w:t>“wordofgod”</w:t>
      </w:r>
      <w:r>
        <w:t>, Vision Book, and another God Cult.</w:t>
      </w:r>
    </w:p>
    <w:p w:rsidR="007D0FF1" w:rsidRDefault="007D0FF1" w:rsidP="007D0FF1">
      <w:pPr>
        <w:pStyle w:val="21"/>
        <w:ind w:firstLine="420"/>
      </w:pPr>
    </w:p>
    <w:p w:rsidR="007D0FF1" w:rsidRDefault="007D0FF1" w:rsidP="007D0FF1">
      <w:pPr>
        <w:pStyle w:val="21"/>
        <w:ind w:firstLine="420"/>
      </w:pPr>
      <w:r>
        <w:rPr>
          <w:rFonts w:hint="eastAsia"/>
        </w:rPr>
        <w:t>738</w:t>
      </w:r>
      <w:r>
        <w:rPr>
          <w:rFonts w:hint="eastAsia"/>
        </w:rPr>
        <w:t>、</w:t>
      </w:r>
      <w:r>
        <w:rPr>
          <w:rFonts w:hint="eastAsia"/>
        </w:rPr>
        <w:t>Why are you here?</w:t>
      </w:r>
    </w:p>
    <w:p w:rsidR="007D0FF1" w:rsidRDefault="007D0FF1" w:rsidP="007D0FF1">
      <w:pPr>
        <w:pStyle w:val="21"/>
        <w:ind w:firstLine="420"/>
      </w:pPr>
      <w:r>
        <w:t>Is there any interaction with other Pueraria lobata flowers? I'm not on the gods.</w:t>
      </w:r>
    </w:p>
    <w:p w:rsidR="007D0FF1" w:rsidRDefault="007D0FF1" w:rsidP="007D0FF1">
      <w:pPr>
        <w:pStyle w:val="21"/>
        <w:ind w:firstLine="420"/>
      </w:pPr>
      <w:r>
        <w:t>In other words, it is quite unexpected that you still had some sense of justice back then.</w:t>
      </w:r>
    </w:p>
    <w:p w:rsidR="007D0FF1" w:rsidRDefault="007D0FF1" w:rsidP="007D0FF1">
      <w:pPr>
        <w:pStyle w:val="21"/>
        <w:ind w:firstLine="420"/>
      </w:pPr>
      <w:r>
        <w:t>"Ge Yimin: The main QQ is blocked, Ge Hua can not be contacted, there is a small Teng, like to send me updates to my wiki page, and also wrote comments.</w:t>
      </w:r>
    </w:p>
    <w:p w:rsidR="007D0FF1" w:rsidRDefault="007D0FF1" w:rsidP="007D0FF1">
      <w:pPr>
        <w:pStyle w:val="21"/>
        <w:ind w:firstLine="420"/>
      </w:pPr>
      <w:r>
        <w:t>What is the sense of justice in the past?</w:t>
      </w:r>
    </w:p>
    <w:p w:rsidR="007D0FF1" w:rsidRDefault="007D0FF1" w:rsidP="007D0FF1">
      <w:pPr>
        <w:pStyle w:val="21"/>
        <w:ind w:firstLine="420"/>
      </w:pPr>
      <w:r>
        <w:t>"" The vast crowd: It means that you don't like paid news.</w:t>
      </w:r>
    </w:p>
    <w:p w:rsidR="007D0FF1" w:rsidRDefault="007D0FF1" w:rsidP="007D0FF1">
      <w:pPr>
        <w:pStyle w:val="21"/>
        <w:ind w:firstLine="420"/>
      </w:pPr>
      <w:r>
        <w:t>"Ge Yimin: We were sending manuscripts at that time, how much money was charged, what kind of governing unit and so on, how much money a year, how many manuscripts, this is not like news, but like sales.</w:t>
      </w:r>
    </w:p>
    <w:p w:rsidR="007D0FF1" w:rsidRDefault="007D0FF1" w:rsidP="007D0FF1">
      <w:pPr>
        <w:pStyle w:val="21"/>
        <w:ind w:firstLine="420"/>
      </w:pPr>
      <w:r>
        <w:t>"Dong Qingyi: I have a showdown, in fact, I am the saint you are looking for.</w:t>
      </w:r>
    </w:p>
    <w:p w:rsidR="007D0FF1" w:rsidRDefault="007D0FF1" w:rsidP="007D0FF1">
      <w:pPr>
        <w:pStyle w:val="21"/>
        <w:ind w:firstLine="420"/>
      </w:pPr>
      <w:r>
        <w:t>"" Deyang himself: In the end, Ge Xie was a toddler.</w:t>
      </w:r>
    </w:p>
    <w:p w:rsidR="007D0FF1" w:rsidRDefault="007D0FF1" w:rsidP="007D0FF1">
      <w:pPr>
        <w:pStyle w:val="21"/>
        <w:ind w:firstLine="420"/>
      </w:pPr>
      <w:r>
        <w:t>"Xuan Yuan Han Xu Taoist: Ge Shen was eventually taken away.</w:t>
      </w:r>
    </w:p>
    <w:p w:rsidR="007D0FF1" w:rsidRDefault="007D0FF1" w:rsidP="007D0FF1">
      <w:pPr>
        <w:pStyle w:val="21"/>
        <w:ind w:firstLine="420"/>
      </w:pPr>
      <w:r>
        <w:t>"" Deyang himself: always there.</w:t>
      </w:r>
    </w:p>
    <w:p w:rsidR="007D0FF1" w:rsidRDefault="007D0FF1" w:rsidP="007D0FF1">
      <w:pPr>
        <w:pStyle w:val="21"/>
        <w:ind w:firstLine="420"/>
      </w:pPr>
      <w:r>
        <w:t>"Dong Qingyi: Is Ge Pi dead?</w:t>
      </w:r>
    </w:p>
    <w:p w:rsidR="007D0FF1" w:rsidRDefault="007D0FF1" w:rsidP="007D0FF1">
      <w:pPr>
        <w:pStyle w:val="21"/>
        <w:ind w:firstLine="420"/>
      </w:pPr>
      <w:r>
        <w:rPr>
          <w:rFonts w:hint="eastAsia"/>
        </w:rPr>
        <w:t>》》</w:t>
      </w:r>
      <w:r>
        <w:rPr>
          <w:rFonts w:hint="eastAsia"/>
        </w:rPr>
        <w:t>Deyang himself: No, to 20331126</w:t>
      </w:r>
    </w:p>
    <w:p w:rsidR="007D0FF1" w:rsidRDefault="007D0FF1" w:rsidP="007D0FF1">
      <w:pPr>
        <w:pStyle w:val="21"/>
        <w:ind w:firstLine="420"/>
      </w:pPr>
      <w:r>
        <w:lastRenderedPageBreak/>
        <w:t>"Dong Qingyi: Why, who measured it.</w:t>
      </w:r>
    </w:p>
    <w:p w:rsidR="007D0FF1" w:rsidRDefault="007D0FF1" w:rsidP="007D0FF1">
      <w:pPr>
        <w:pStyle w:val="21"/>
        <w:ind w:firstLine="420"/>
      </w:pPr>
      <w:r>
        <w:t xml:space="preserve">"" Deyang himself: </w:t>
      </w:r>
      <w:r w:rsidR="009F4861">
        <w:t>“wordofgod”</w:t>
      </w:r>
      <w:r>
        <w:t xml:space="preserve"> One 29, 20131126 Dreams: the demise of the political party 20 years later (2033). In a harmonious communist society, mankind’s peaceful and mutually-aid management no longer needs an autocratic party.</w:t>
      </w:r>
    </w:p>
    <w:p w:rsidR="007D0FF1" w:rsidRDefault="007D0FF1" w:rsidP="007D0FF1">
      <w:pPr>
        <w:pStyle w:val="21"/>
        <w:ind w:firstLine="420"/>
      </w:pPr>
    </w:p>
    <w:p w:rsidR="007D0FF1" w:rsidRDefault="007D0FF1" w:rsidP="007D0FF1">
      <w:pPr>
        <w:pStyle w:val="21"/>
        <w:ind w:firstLine="420"/>
      </w:pPr>
      <w:r>
        <w:t>739. Anonymous 12264: Ge Yimin was returned to nothingness by checking the water meter</w:t>
      </w:r>
    </w:p>
    <w:p w:rsidR="007D0FF1" w:rsidRDefault="007D0FF1" w:rsidP="007D0FF1">
      <w:pPr>
        <w:pStyle w:val="21"/>
        <w:ind w:firstLine="420"/>
      </w:pPr>
      <w:r>
        <w:t>http://geyimin.blogchina.com/822112922.html You want to reply to him by email, but now he doesn't reply to me anymore.</w:t>
      </w:r>
    </w:p>
    <w:p w:rsidR="007D0FF1" w:rsidRDefault="007D0FF1" w:rsidP="007D0FF1">
      <w:pPr>
        <w:pStyle w:val="21"/>
        <w:ind w:firstLine="420"/>
      </w:pPr>
      <w:r>
        <w:t>""Thinking of the small kitchen: That's why I can't see him anymore.</w:t>
      </w:r>
    </w:p>
    <w:p w:rsidR="007D0FF1" w:rsidRDefault="007D0FF1" w:rsidP="007D0FF1">
      <w:pPr>
        <w:pStyle w:val="21"/>
        <w:ind w:firstLine="420"/>
      </w:pPr>
      <w:r>
        <w:t>"Deyang himself: I'm here every day.</w:t>
      </w:r>
    </w:p>
    <w:p w:rsidR="007D0FF1" w:rsidRDefault="007D0FF1" w:rsidP="007D0FF1">
      <w:pPr>
        <w:pStyle w:val="21"/>
        <w:ind w:firstLine="420"/>
      </w:pPr>
      <w:r>
        <w:rPr>
          <w:rFonts w:hint="eastAsia"/>
        </w:rPr>
        <w:t>》》</w:t>
      </w:r>
      <w:r>
        <w:rPr>
          <w:rFonts w:hint="eastAsia"/>
        </w:rPr>
        <w:t>Tieba User_aD4bUAW: Thoughts? Rely on writing books to achieve Datong society?</w:t>
      </w:r>
    </w:p>
    <w:p w:rsidR="007D0FF1" w:rsidRDefault="007D0FF1" w:rsidP="007D0FF1">
      <w:pPr>
        <w:pStyle w:val="21"/>
        <w:ind w:firstLine="420"/>
      </w:pPr>
      <w:r>
        <w:t>Your purple is here to make a joke?</w:t>
      </w:r>
    </w:p>
    <w:p w:rsidR="007D0FF1" w:rsidRDefault="007D0FF1" w:rsidP="007D0FF1">
      <w:pPr>
        <w:pStyle w:val="21"/>
        <w:ind w:firstLine="420"/>
      </w:pPr>
      <w:r>
        <w:t xml:space="preserve">"Liu Yifei 2033: Saints do not rely on thoughts? Rely on the army? Ge Xie also writes </w:t>
      </w:r>
      <w:r w:rsidR="009F4861">
        <w:t>“wordofgod”</w:t>
      </w:r>
      <w:r>
        <w:t>s, not builds an army.</w:t>
      </w:r>
    </w:p>
    <w:p w:rsidR="007D0FF1" w:rsidRDefault="007D0FF1" w:rsidP="007D0FF1">
      <w:pPr>
        <w:pStyle w:val="21"/>
        <w:ind w:firstLine="420"/>
      </w:pPr>
      <w:r>
        <w:rPr>
          <w:rFonts w:hint="eastAsia"/>
        </w:rPr>
        <w:t>》》</w:t>
      </w:r>
      <w:r>
        <w:rPr>
          <w:rFonts w:hint="eastAsia"/>
        </w:rPr>
        <w:t>Tieba user_aD4bUAW: Who knows, thinking alone is too ridiculous.</w:t>
      </w:r>
    </w:p>
    <w:p w:rsidR="007D0FF1" w:rsidRDefault="007D0FF1" w:rsidP="007D0FF1">
      <w:pPr>
        <w:pStyle w:val="21"/>
        <w:ind w:firstLine="420"/>
      </w:pPr>
      <w:r>
        <w:t>"Liu Yifei 2033: Thoughts change the world, Jesus, Marx, and Ge Xie admit themselves.</w:t>
      </w:r>
    </w:p>
    <w:p w:rsidR="007D0FF1" w:rsidRDefault="007D0FF1" w:rsidP="007D0FF1">
      <w:pPr>
        <w:pStyle w:val="21"/>
        <w:ind w:firstLine="420"/>
      </w:pPr>
    </w:p>
    <w:p w:rsidR="007D0FF1" w:rsidRDefault="007D0FF1" w:rsidP="007D0FF1">
      <w:pPr>
        <w:pStyle w:val="21"/>
        <w:ind w:firstLine="420"/>
      </w:pPr>
      <w:r>
        <w:t>740. Manevil: To think about the world, we must first control birth.</w:t>
      </w:r>
    </w:p>
    <w:p w:rsidR="007D0FF1" w:rsidRDefault="007D0FF1" w:rsidP="007D0FF1">
      <w:pPr>
        <w:pStyle w:val="21"/>
        <w:ind w:firstLine="420"/>
      </w:pPr>
      <w:r>
        <w:t>"Ge Yimin: I think we need resources from the wasteland and the ocean.</w:t>
      </w:r>
    </w:p>
    <w:p w:rsidR="007D0FF1" w:rsidRDefault="007D0FF1" w:rsidP="007D0FF1">
      <w:pPr>
        <w:pStyle w:val="21"/>
        <w:ind w:firstLine="420"/>
      </w:pPr>
      <w:r>
        <w:rPr>
          <w:rFonts w:hint="eastAsia"/>
        </w:rPr>
        <w:t>""Xuan Yuan Han Xu Taoist: @</w:t>
      </w:r>
      <w:r>
        <w:rPr>
          <w:rFonts w:hint="eastAsia"/>
        </w:rPr>
        <w:t>紫曦晟开</w:t>
      </w:r>
      <w:r>
        <w:rPr>
          <w:rFonts w:hint="eastAsia"/>
        </w:rPr>
        <w:t xml:space="preserve"> There are people who are going to be God Ge, but how can you fix it?</w:t>
      </w:r>
    </w:p>
    <w:p w:rsidR="007D0FF1" w:rsidRDefault="007D0FF1" w:rsidP="007D0FF1">
      <w:pPr>
        <w:pStyle w:val="21"/>
        <w:ind w:firstLine="420"/>
      </w:pPr>
      <w:r>
        <w:t>"Deyang himself: Zimei matches Ge Xie.</w:t>
      </w:r>
    </w:p>
    <w:p w:rsidR="007D0FF1" w:rsidRDefault="007D0FF1" w:rsidP="007D0FF1">
      <w:pPr>
        <w:pStyle w:val="21"/>
        <w:ind w:firstLine="420"/>
      </w:pPr>
      <w:r>
        <w:lastRenderedPageBreak/>
        <w:t>Known as Ge Yema.</w:t>
      </w:r>
    </w:p>
    <w:p w:rsidR="007D0FF1" w:rsidRDefault="007D0FF1" w:rsidP="007D0FF1">
      <w:pPr>
        <w:pStyle w:val="21"/>
        <w:ind w:firstLine="420"/>
      </w:pPr>
      <w:r>
        <w:rPr>
          <w:rFonts w:hint="eastAsia"/>
        </w:rPr>
        <w:t>》》</w:t>
      </w:r>
      <w:r>
        <w:rPr>
          <w:rFonts w:hint="eastAsia"/>
        </w:rPr>
        <w:t>Tieba user_aD4bUAW: Yes, he has changed. Please also understand his family background. Let</w:t>
      </w:r>
      <w:r>
        <w:rPr>
          <w:rFonts w:hint="eastAsia"/>
        </w:rPr>
        <w:t>’</w:t>
      </w:r>
      <w:r>
        <w:rPr>
          <w:rFonts w:hint="eastAsia"/>
        </w:rPr>
        <w:t>s talk about American recognition? This can't reach the prestige of purple.</w:t>
      </w:r>
    </w:p>
    <w:p w:rsidR="007D0FF1" w:rsidRDefault="007D0FF1" w:rsidP="007D0FF1">
      <w:pPr>
        <w:pStyle w:val="21"/>
        <w:ind w:firstLine="420"/>
      </w:pPr>
      <w:r>
        <w:t>Look, it's all teasing him. With the family background of Marx and Lenin, the strength to change. We won't just be joking.</w:t>
      </w:r>
    </w:p>
    <w:p w:rsidR="007D0FF1" w:rsidRDefault="007D0FF1" w:rsidP="007D0FF1">
      <w:pPr>
        <w:pStyle w:val="21"/>
        <w:ind w:firstLine="420"/>
      </w:pPr>
      <w:r>
        <w:t>"Deyang himself: What is the background of Jesus and Marx?</w:t>
      </w:r>
    </w:p>
    <w:p w:rsidR="007D0FF1" w:rsidRDefault="007D0FF1" w:rsidP="007D0FF1">
      <w:pPr>
        <w:pStyle w:val="21"/>
        <w:ind w:firstLine="420"/>
      </w:pPr>
      <w:r>
        <w:rPr>
          <w:rFonts w:hint="eastAsia"/>
        </w:rPr>
        <w:t>》》</w:t>
      </w:r>
      <w:r>
        <w:rPr>
          <w:rFonts w:hint="eastAsia"/>
        </w:rPr>
        <w:t>Manevil: Maintain all natural resources and reduce pollution.</w:t>
      </w:r>
    </w:p>
    <w:p w:rsidR="007D0FF1" w:rsidRDefault="007D0FF1" w:rsidP="007D0FF1">
      <w:pPr>
        <w:pStyle w:val="21"/>
        <w:ind w:firstLine="420"/>
      </w:pPr>
      <w:r>
        <w:t>"Ge Yimin: I believe in the future of science.</w:t>
      </w:r>
    </w:p>
    <w:p w:rsidR="007D0FF1" w:rsidRDefault="007D0FF1" w:rsidP="007D0FF1">
      <w:pPr>
        <w:pStyle w:val="21"/>
        <w:ind w:firstLine="420"/>
      </w:pPr>
      <w:r>
        <w:rPr>
          <w:rFonts w:hint="eastAsia"/>
        </w:rPr>
        <w:t>》》</w:t>
      </w:r>
      <w:r>
        <w:rPr>
          <w:rFonts w:hint="eastAsia"/>
        </w:rPr>
        <w:t>Timeytfd:: Ge Xie</w:t>
      </w:r>
      <w:r>
        <w:rPr>
          <w:rFonts w:hint="eastAsia"/>
        </w:rPr>
        <w:t>’</w:t>
      </w:r>
      <w:r>
        <w:rPr>
          <w:rFonts w:hint="eastAsia"/>
        </w:rPr>
        <w:t xml:space="preserve">s personal website, </w:t>
      </w:r>
      <w:r>
        <w:rPr>
          <w:rFonts w:hint="eastAsia"/>
        </w:rPr>
        <w:t>“</w:t>
      </w:r>
      <w:r>
        <w:rPr>
          <w:rFonts w:hint="eastAsia"/>
        </w:rPr>
        <w:t>All Sites of God</w:t>
      </w:r>
      <w:r>
        <w:rPr>
          <w:rFonts w:hint="eastAsia"/>
        </w:rPr>
        <w:t>’</w:t>
      </w:r>
      <w:r>
        <w:rPr>
          <w:rFonts w:hint="eastAsia"/>
        </w:rPr>
        <w:t>s Religion</w:t>
      </w:r>
      <w:r>
        <w:rPr>
          <w:rFonts w:hint="eastAsia"/>
        </w:rPr>
        <w:t>”</w:t>
      </w:r>
      <w:r>
        <w:rPr>
          <w:rFonts w:hint="eastAsia"/>
        </w:rPr>
        <w:t>, can update his nest stronghold at any time.</w:t>
      </w:r>
    </w:p>
    <w:p w:rsidR="007D0FF1" w:rsidRDefault="007D0FF1" w:rsidP="007D0FF1">
      <w:pPr>
        <w:pStyle w:val="21"/>
        <w:ind w:firstLine="420"/>
      </w:pPr>
      <w:r>
        <w:t>"Liu Yifei 2033: Ge Xie learns to walk and thinks about it.</w:t>
      </w:r>
    </w:p>
    <w:p w:rsidR="007D0FF1" w:rsidRDefault="007D0FF1" w:rsidP="007D0FF1">
      <w:pPr>
        <w:pStyle w:val="21"/>
        <w:ind w:firstLine="420"/>
      </w:pPr>
    </w:p>
    <w:p w:rsidR="007D0FF1" w:rsidRDefault="007D0FF1" w:rsidP="007D0FF1">
      <w:pPr>
        <w:pStyle w:val="21"/>
        <w:ind w:firstLine="420"/>
      </w:pPr>
      <w:r>
        <w:t>741. Tieba user_aD4bUAW: I didn't say Jesus</w:t>
      </w:r>
    </w:p>
    <w:p w:rsidR="007D0FF1" w:rsidRDefault="007D0FF1" w:rsidP="007D0FF1">
      <w:pPr>
        <w:pStyle w:val="21"/>
        <w:ind w:firstLine="420"/>
      </w:pPr>
      <w:r>
        <w:t>He ended up making wedding dresses for others. Marx, you can look it up.</w:t>
      </w:r>
    </w:p>
    <w:p w:rsidR="007D0FF1" w:rsidRDefault="007D0FF1" w:rsidP="007D0FF1">
      <w:pPr>
        <w:pStyle w:val="21"/>
        <w:ind w:firstLine="420"/>
      </w:pPr>
      <w:r>
        <w:t xml:space="preserve">"Deyang himself: Ge Xie has the </w:t>
      </w:r>
      <w:r w:rsidR="009F4861">
        <w:t>“wordofgod”</w:t>
      </w:r>
      <w:r>
        <w:t>s of the gods and gets married by himself, haha.</w:t>
      </w:r>
    </w:p>
    <w:p w:rsidR="007D0FF1" w:rsidRDefault="007D0FF1" w:rsidP="007D0FF1">
      <w:pPr>
        <w:pStyle w:val="21"/>
        <w:ind w:firstLine="420"/>
      </w:pPr>
      <w:r>
        <w:t>""Ala Lei: Who is so wicked, set up this game.</w:t>
      </w:r>
    </w:p>
    <w:p w:rsidR="007D0FF1" w:rsidRDefault="007D0FF1" w:rsidP="007D0FF1">
      <w:pPr>
        <w:pStyle w:val="21"/>
        <w:ind w:firstLine="420"/>
      </w:pPr>
      <w:r>
        <w:t>"Deyang himself: Ge Xie Ge Hua started his head.</w:t>
      </w:r>
    </w:p>
    <w:p w:rsidR="007D0FF1" w:rsidRDefault="007D0FF1" w:rsidP="007D0FF1">
      <w:pPr>
        <w:pStyle w:val="21"/>
        <w:ind w:firstLine="420"/>
      </w:pPr>
      <w:r>
        <w:t>""Ala Lei: Ge Shen is pretty good.</w:t>
      </w:r>
    </w:p>
    <w:p w:rsidR="007D0FF1" w:rsidRDefault="007D0FF1" w:rsidP="007D0FF1">
      <w:pPr>
        <w:pStyle w:val="21"/>
        <w:ind w:firstLine="420"/>
      </w:pPr>
      <w:r>
        <w:t>"Deyang himself: You know Ge Xie, how is he getting better? Besides, you are 28, why doesn't your mother let you fall in love?</w:t>
      </w:r>
    </w:p>
    <w:p w:rsidR="007D0FF1" w:rsidRDefault="007D0FF1" w:rsidP="007D0FF1">
      <w:pPr>
        <w:pStyle w:val="21"/>
        <w:ind w:firstLine="420"/>
      </w:pPr>
      <w:r>
        <w:t>""Ala Lei: Ge Shen is an old friend, good or not, there is hard work without credit. Because I don't know how to talk, I have no experience, and I'm too naive.</w:t>
      </w:r>
    </w:p>
    <w:p w:rsidR="007D0FF1" w:rsidRDefault="007D0FF1" w:rsidP="007D0FF1">
      <w:pPr>
        <w:pStyle w:val="21"/>
        <w:ind w:firstLine="420"/>
      </w:pPr>
      <w:r>
        <w:t>"Deyang himself: Ge Xie considers himself a saint, and you recognize yourself again, conflict.</w:t>
      </w:r>
    </w:p>
    <w:p w:rsidR="007D0FF1" w:rsidRDefault="007D0FF1" w:rsidP="007D0FF1">
      <w:pPr>
        <w:pStyle w:val="21"/>
        <w:ind w:firstLine="420"/>
      </w:pPr>
      <w:r>
        <w:t xml:space="preserve">"Ala Lei: What's the conflict? Whoever wants to be a saint is a </w:t>
      </w:r>
      <w:r>
        <w:lastRenderedPageBreak/>
        <w:t>chant.</w:t>
      </w:r>
    </w:p>
    <w:p w:rsidR="007D0FF1" w:rsidRDefault="007D0FF1" w:rsidP="007D0FF1">
      <w:pPr>
        <w:pStyle w:val="21"/>
        <w:ind w:firstLine="420"/>
      </w:pPr>
      <w:r>
        <w:t>"Deyang himself: You have affirmed that you are a saint, but Ge Xie is not. What is okay with him?</w:t>
      </w:r>
    </w:p>
    <w:p w:rsidR="007D0FF1" w:rsidRDefault="007D0FF1" w:rsidP="007D0FF1">
      <w:pPr>
        <w:pStyle w:val="21"/>
        <w:ind w:firstLine="420"/>
      </w:pPr>
      <w:r>
        <w:t>"Ala Lei: I also can't tell, the inexplicable favor, maybe he is a predecessor in the world of saints.</w:t>
      </w:r>
    </w:p>
    <w:p w:rsidR="007D0FF1" w:rsidRDefault="007D0FF1" w:rsidP="007D0FF1">
      <w:pPr>
        <w:pStyle w:val="21"/>
        <w:ind w:firstLine="420"/>
      </w:pPr>
      <w:r>
        <w:t>"Deyang himself: This is true, he is the first ten saints.</w:t>
      </w:r>
    </w:p>
    <w:p w:rsidR="007D0FF1" w:rsidRDefault="007D0FF1" w:rsidP="007D0FF1">
      <w:pPr>
        <w:pStyle w:val="21"/>
        <w:ind w:firstLine="420"/>
      </w:pPr>
      <w:r>
        <w:t>"Ala Lei: I didn't catch up at the earliest, I only knew that there were white crystal, Pipa fairy, Ge Shen, Tanaka Xingzhe, Ten Jian, Tubaozi, these.</w:t>
      </w:r>
    </w:p>
    <w:p w:rsidR="007D0FF1" w:rsidRDefault="007D0FF1" w:rsidP="007D0FF1">
      <w:pPr>
        <w:pStyle w:val="21"/>
        <w:ind w:firstLine="420"/>
      </w:pPr>
      <w:r>
        <w:t>"Deyang himself: All these people, except Ge Xie, have retired or half retired from the holy circle.</w:t>
      </w:r>
    </w:p>
    <w:p w:rsidR="007D0FF1" w:rsidRDefault="007D0FF1" w:rsidP="007D0FF1">
      <w:pPr>
        <w:pStyle w:val="21"/>
        <w:ind w:firstLine="420"/>
      </w:pPr>
      <w:r>
        <w:t>""Ala Lei: Why?</w:t>
      </w:r>
    </w:p>
    <w:p w:rsidR="007D0FF1" w:rsidRDefault="007D0FF1" w:rsidP="007D0FF1">
      <w:pPr>
        <w:pStyle w:val="21"/>
        <w:ind w:firstLine="420"/>
      </w:pPr>
      <w:r>
        <w:t>"Deyang himself: The saints are always unable to get out of the mountain, year after year, they leave in disappointment.</w:t>
      </w:r>
    </w:p>
    <w:p w:rsidR="007D0FF1" w:rsidRDefault="007D0FF1" w:rsidP="007D0FF1">
      <w:pPr>
        <w:pStyle w:val="21"/>
        <w:ind w:firstLine="420"/>
      </w:pPr>
    </w:p>
    <w:p w:rsidR="007D0FF1" w:rsidRDefault="007D0FF1" w:rsidP="007D0FF1">
      <w:pPr>
        <w:pStyle w:val="21"/>
        <w:ind w:firstLine="420"/>
      </w:pPr>
      <w:r>
        <w:t>742, timeytfd: Ge never really went in</w:t>
      </w:r>
    </w:p>
    <w:p w:rsidR="007D0FF1" w:rsidRDefault="007D0FF1" w:rsidP="007D0FF1">
      <w:pPr>
        <w:pStyle w:val="21"/>
        <w:ind w:firstLine="420"/>
      </w:pPr>
      <w:r>
        <w:t>He hasn't caught it now, he has never been sentenced, and he still happily engages in his practice.</w:t>
      </w:r>
    </w:p>
    <w:p w:rsidR="007D0FF1" w:rsidRDefault="007D0FF1" w:rsidP="007D0FF1">
      <w:pPr>
        <w:pStyle w:val="21"/>
        <w:ind w:firstLine="420"/>
      </w:pPr>
      <w:r>
        <w:t>"Deyang himself: Are you boundless?</w:t>
      </w:r>
    </w:p>
    <w:p w:rsidR="007D0FF1" w:rsidRDefault="007D0FF1" w:rsidP="007D0FF1">
      <w:pPr>
        <w:pStyle w:val="21"/>
        <w:ind w:firstLine="420"/>
      </w:pPr>
      <w:r>
        <w:rPr>
          <w:rFonts w:hint="eastAsia"/>
        </w:rPr>
        <w:t>》》</w:t>
      </w:r>
      <w:r>
        <w:rPr>
          <w:rFonts w:hint="eastAsia"/>
        </w:rPr>
        <w:t>Manevil: In the development of science, machinery can be used to replace manpower. Naturally, the population can not be too much. Energy conservation is needed to maintain natural resources. The pollution caused by population is too serious. Not people-o</w:t>
      </w:r>
      <w:r>
        <w:t>riented, nature-oriented, and the environment must be protected.</w:t>
      </w:r>
    </w:p>
    <w:p w:rsidR="007D0FF1" w:rsidRDefault="007D0FF1" w:rsidP="007D0FF1">
      <w:pPr>
        <w:pStyle w:val="21"/>
        <w:ind w:firstLine="420"/>
      </w:pPr>
      <w:r>
        <w:t>"Ge Yimin: Natural resources, nature, and the environment are not all for mankind? Only mankind is the son of God.</w:t>
      </w:r>
    </w:p>
    <w:p w:rsidR="007D0FF1" w:rsidRDefault="007D0FF1" w:rsidP="007D0FF1">
      <w:pPr>
        <w:pStyle w:val="21"/>
        <w:ind w:firstLine="420"/>
      </w:pPr>
      <w:r>
        <w:rPr>
          <w:rFonts w:hint="eastAsia"/>
        </w:rPr>
        <w:t>》》</w:t>
      </w:r>
      <w:r>
        <w:rPr>
          <w:rFonts w:hint="eastAsia"/>
        </w:rPr>
        <w:t>The vast crowd: Now I will be active in Tieba related to Ge and He Wentao.</w:t>
      </w:r>
    </w:p>
    <w:p w:rsidR="007D0FF1" w:rsidRDefault="007D0FF1" w:rsidP="007D0FF1">
      <w:pPr>
        <w:pStyle w:val="21"/>
        <w:ind w:firstLine="420"/>
      </w:pPr>
    </w:p>
    <w:p w:rsidR="007D0FF1" w:rsidRDefault="007D0FF1" w:rsidP="007D0FF1">
      <w:pPr>
        <w:pStyle w:val="21"/>
        <w:ind w:firstLine="420"/>
      </w:pPr>
      <w:r>
        <w:lastRenderedPageBreak/>
        <w:t>743, manevil: Humans cannot mismanage nature</w:t>
      </w:r>
    </w:p>
    <w:p w:rsidR="007D0FF1" w:rsidRDefault="007D0FF1" w:rsidP="007D0FF1">
      <w:pPr>
        <w:pStyle w:val="21"/>
        <w:ind w:firstLine="420"/>
      </w:pPr>
      <w:r>
        <w:t>There are indeed too many humans, so there has been an epidemic to reduce the population.</w:t>
      </w:r>
    </w:p>
    <w:p w:rsidR="007D0FF1" w:rsidRDefault="007D0FF1" w:rsidP="007D0FF1">
      <w:pPr>
        <w:pStyle w:val="21"/>
        <w:ind w:firstLine="420"/>
      </w:pPr>
      <w:r>
        <w:t>"Ge Yimin: There are too many people, who is the "many"? Or rely on science or gods, everyone has the right to survival and happiness.</w:t>
      </w:r>
    </w:p>
    <w:p w:rsidR="007D0FF1" w:rsidRDefault="007D0FF1" w:rsidP="007D0FF1">
      <w:pPr>
        <w:pStyle w:val="21"/>
        <w:ind w:firstLine="420"/>
      </w:pPr>
      <w:r>
        <w:rPr>
          <w:rFonts w:hint="eastAsia"/>
        </w:rPr>
        <w:t>》》</w:t>
      </w:r>
      <w:r>
        <w:rPr>
          <w:rFonts w:hint="eastAsia"/>
        </w:rPr>
        <w:t xml:space="preserve">Timeytfd: There are not a few accounts related to Ge Xie who posted excerpts from certain sections of </w:t>
      </w:r>
      <w:r w:rsidR="009F4861">
        <w:t>“</w:t>
      </w:r>
      <w:r w:rsidR="009F4861">
        <w:rPr>
          <w:rFonts w:hint="eastAsia"/>
        </w:rPr>
        <w:t>wordofgod</w:t>
      </w:r>
      <w:r w:rsidR="009F4861">
        <w:t>”</w:t>
      </w:r>
      <w:r>
        <w:rPr>
          <w:rFonts w:hint="eastAsia"/>
        </w:rPr>
        <w:t>s before. I have probably seen dozens of accounts, and almost all of them have been banned. It seems that religious thoughts cannot be posted. Just</w:t>
      </w:r>
      <w:r>
        <w:t xml:space="preserve"> talk about Ge and it's fine.</w:t>
      </w:r>
    </w:p>
    <w:p w:rsidR="007D0FF1" w:rsidRDefault="007D0FF1" w:rsidP="007D0FF1">
      <w:pPr>
        <w:pStyle w:val="21"/>
        <w:ind w:firstLine="420"/>
      </w:pPr>
      <w:r>
        <w:t>"Deyang himself: Ge Xie himself has a total of about 150 accounts, all of which have been sealed.</w:t>
      </w:r>
    </w:p>
    <w:p w:rsidR="007D0FF1" w:rsidRDefault="007D0FF1" w:rsidP="007D0FF1">
      <w:pPr>
        <w:pStyle w:val="21"/>
        <w:ind w:firstLine="420"/>
      </w:pPr>
      <w:r>
        <w:t>Now I just can't scream about the greatest, the only thing, and criticize Ge's okay.</w:t>
      </w:r>
    </w:p>
    <w:p w:rsidR="007D0FF1" w:rsidRDefault="007D0FF1" w:rsidP="007D0FF1">
      <w:pPr>
        <w:pStyle w:val="21"/>
        <w:ind w:firstLine="420"/>
      </w:pPr>
      <w:r>
        <w:t>Post it, everyone should have it, I can’t find SZ, and SC comment is also good.</w:t>
      </w:r>
    </w:p>
    <w:p w:rsidR="007D0FF1" w:rsidRDefault="007D0FF1" w:rsidP="007D0FF1">
      <w:pPr>
        <w:pStyle w:val="21"/>
        <w:ind w:firstLine="420"/>
      </w:pPr>
      <w:r>
        <w:rPr>
          <w:rFonts w:hint="eastAsia"/>
        </w:rPr>
        <w:t>》》</w:t>
      </w:r>
      <w:r>
        <w:rPr>
          <w:rFonts w:hint="eastAsia"/>
        </w:rPr>
        <w:t>The vast crowd: After all, it</w:t>
      </w:r>
      <w:r>
        <w:rPr>
          <w:rFonts w:hint="eastAsia"/>
        </w:rPr>
        <w:t>’</w:t>
      </w:r>
      <w:r>
        <w:rPr>
          <w:rFonts w:hint="eastAsia"/>
        </w:rPr>
        <w:t>s because the avatar and nickname are almost exposed. If you don</w:t>
      </w:r>
      <w:r>
        <w:rPr>
          <w:rFonts w:hint="eastAsia"/>
        </w:rPr>
        <w:t>’</w:t>
      </w:r>
      <w:r>
        <w:rPr>
          <w:rFonts w:hint="eastAsia"/>
        </w:rPr>
        <w:t>t use those suggestive nicknames and only reversely promote Ge, then it should still be advisable. Let</w:t>
      </w:r>
      <w:r>
        <w:rPr>
          <w:rFonts w:hint="eastAsia"/>
        </w:rPr>
        <w:t>’</w:t>
      </w:r>
      <w:r>
        <w:rPr>
          <w:rFonts w:hint="eastAsia"/>
        </w:rPr>
        <w:t>s see how long this latest account can live.</w:t>
      </w:r>
    </w:p>
    <w:p w:rsidR="007D0FF1" w:rsidRDefault="007D0FF1" w:rsidP="007D0FF1">
      <w:pPr>
        <w:pStyle w:val="21"/>
        <w:ind w:firstLine="420"/>
      </w:pPr>
      <w:r>
        <w:rPr>
          <w:rFonts w:hint="eastAsia"/>
        </w:rPr>
        <w:t>》</w:t>
      </w:r>
      <w:r>
        <w:rPr>
          <w:rFonts w:hint="eastAsia"/>
        </w:rPr>
        <w:t>Yesue: Post it, if my two accounts are blocked, you can delete the number, and you can re-register for the corresponding mobile phone number. Only my mobile phone number 139 and 136 cannot be registered.</w:t>
      </w:r>
    </w:p>
    <w:p w:rsidR="007D0FF1" w:rsidRDefault="007D0FF1" w:rsidP="007D0FF1">
      <w:pPr>
        <w:pStyle w:val="21"/>
        <w:ind w:firstLine="420"/>
      </w:pPr>
      <w:r>
        <w:t>Zhihu, you can’t invent an obvious Xuange post, it lets you post it, and it will be blocked someday.</w:t>
      </w:r>
    </w:p>
    <w:p w:rsidR="007D0FF1" w:rsidRDefault="007D0FF1" w:rsidP="007D0FF1">
      <w:pPr>
        <w:pStyle w:val="21"/>
        <w:ind w:firstLine="420"/>
      </w:pPr>
      <w:r>
        <w:t xml:space="preserve">In fact, in addition to the navigation, I have other Zhihu, Douban, and Jianshu. Because of many searches, they are sealed, and no new posts are posted. Only Douban, the trumpet is posting, and the trumpet </w:t>
      </w:r>
      <w:r>
        <w:lastRenderedPageBreak/>
        <w:t>is in the new application group.</w:t>
      </w:r>
    </w:p>
    <w:p w:rsidR="007D0FF1" w:rsidRDefault="007D0FF1" w:rsidP="007D0FF1">
      <w:pPr>
        <w:pStyle w:val="21"/>
        <w:ind w:firstLine="420"/>
      </w:pPr>
      <w:r>
        <w:t>"" Zhuxue and Taxue: He can't be too hot, he is targeted by the Internet police, whoever preaches him will be banned.</w:t>
      </w:r>
    </w:p>
    <w:p w:rsidR="007D0FF1" w:rsidRDefault="007D0FF1" w:rsidP="007D0FF1">
      <w:pPr>
        <w:pStyle w:val="21"/>
        <w:ind w:firstLine="420"/>
      </w:pPr>
      <w:r>
        <w:t>"Deyang himself: The more fire the better, let him rise to immortality.</w:t>
      </w:r>
    </w:p>
    <w:p w:rsidR="007D0FF1" w:rsidRDefault="007D0FF1" w:rsidP="007D0FF1">
      <w:pPr>
        <w:pStyle w:val="21"/>
        <w:ind w:firstLine="420"/>
      </w:pPr>
    </w:p>
    <w:p w:rsidR="007D0FF1" w:rsidRDefault="007D0FF1" w:rsidP="007D0FF1">
      <w:pPr>
        <w:pStyle w:val="21"/>
        <w:ind w:firstLine="420"/>
      </w:pPr>
      <w:r>
        <w:t>744. The vast sea of ​​people: Knowing: "GYM" has been sealed</w:t>
      </w:r>
    </w:p>
    <w:p w:rsidR="007D0FF1" w:rsidRDefault="007D0FF1" w:rsidP="007D0FF1">
      <w:pPr>
        <w:pStyle w:val="21"/>
        <w:ind w:firstLine="420"/>
      </w:pPr>
      <w:r>
        <w:t>"You want to listen to him" is unknown, "Shen Wang" is disabled, and "Deyang Li Juan" is now used.</w:t>
      </w:r>
    </w:p>
    <w:p w:rsidR="007D0FF1" w:rsidRDefault="007D0FF1" w:rsidP="007D0FF1">
      <w:pPr>
        <w:pStyle w:val="21"/>
        <w:ind w:firstLine="420"/>
      </w:pPr>
      <w:r>
        <w:t>Douban: The "</w:t>
      </w:r>
      <w:r w:rsidR="009F4861">
        <w:t>“wordofgod”</w:t>
      </w:r>
      <w:r>
        <w:t>" group is intact, the account number is in the existing "gym" and the "Shenwang" "Yesue" is also registered.</w:t>
      </w:r>
    </w:p>
    <w:p w:rsidR="007D0FF1" w:rsidRDefault="007D0FF1" w:rsidP="007D0FF1">
      <w:pPr>
        <w:pStyle w:val="21"/>
        <w:ind w:firstLine="420"/>
      </w:pPr>
      <w:r>
        <w:t>Short book: The situation of "Gehua" is unknown, now "Shenwang" is used.</w:t>
      </w:r>
    </w:p>
    <w:p w:rsidR="007D0FF1" w:rsidRDefault="007D0FF1" w:rsidP="007D0FF1">
      <w:pPr>
        <w:pStyle w:val="21"/>
        <w:ind w:firstLine="420"/>
      </w:pPr>
      <w:r>
        <w:t>Post it: close at first sight.</w:t>
      </w:r>
    </w:p>
    <w:p w:rsidR="007D0FF1" w:rsidRDefault="007D0FF1" w:rsidP="007D0FF1">
      <w:pPr>
        <w:pStyle w:val="21"/>
        <w:ind w:firstLine="420"/>
      </w:pPr>
      <w:r>
        <w:t>"Yeh Xue: Cang Mang is an expert in neurological research.</w:t>
      </w:r>
    </w:p>
    <w:p w:rsidR="007D0FF1" w:rsidRDefault="007D0FF1" w:rsidP="007D0FF1">
      <w:pPr>
        <w:pStyle w:val="21"/>
        <w:ind w:firstLine="420"/>
      </w:pPr>
      <w:r>
        <w:t>Zhihu, "You have to listen to him" is normal.</w:t>
      </w:r>
    </w:p>
    <w:p w:rsidR="007D0FF1" w:rsidRDefault="007D0FF1" w:rsidP="007D0FF1">
      <w:pPr>
        <w:pStyle w:val="21"/>
        <w:ind w:firstLine="420"/>
      </w:pPr>
      <w:r>
        <w:t>https://www.zhihu.com/people/gegodcom</w:t>
      </w:r>
    </w:p>
    <w:p w:rsidR="007D0FF1" w:rsidRDefault="007D0FF1" w:rsidP="007D0FF1">
      <w:pPr>
        <w:pStyle w:val="21"/>
        <w:ind w:firstLine="420"/>
      </w:pPr>
      <w:r>
        <w:t>Article 144</w:t>
      </w:r>
    </w:p>
    <w:p w:rsidR="007D0FF1" w:rsidRDefault="007D0FF1" w:rsidP="007D0FF1">
      <w:pPr>
        <w:pStyle w:val="21"/>
        <w:ind w:firstLine="420"/>
      </w:pPr>
      <w:r>
        <w:t>Douban: Yexue was blocked and all her posts disappeared. "Shenwang" and "Gehua" are applying for a new group and are under review.</w:t>
      </w:r>
    </w:p>
    <w:p w:rsidR="007D0FF1" w:rsidRDefault="007D0FF1" w:rsidP="007D0FF1">
      <w:pPr>
        <w:pStyle w:val="21"/>
        <w:ind w:firstLine="420"/>
      </w:pPr>
      <w:r>
        <w:t>Short book: "Gehua" is normal.</w:t>
      </w:r>
    </w:p>
    <w:p w:rsidR="007D0FF1" w:rsidRDefault="007D0FF1" w:rsidP="007D0FF1">
      <w:pPr>
        <w:pStyle w:val="21"/>
        <w:ind w:firstLine="420"/>
      </w:pPr>
      <w:r>
        <w:t>https://www.jianshu.com/u/20c248226c01</w:t>
      </w:r>
    </w:p>
    <w:p w:rsidR="007D0FF1" w:rsidRDefault="007D0FF1" w:rsidP="007D0FF1">
      <w:pPr>
        <w:pStyle w:val="21"/>
        <w:ind w:firstLine="420"/>
      </w:pPr>
      <w:r>
        <w:t>Article 117</w:t>
      </w:r>
    </w:p>
    <w:p w:rsidR="007D0FF1" w:rsidRDefault="007D0FF1" w:rsidP="007D0FF1">
      <w:pPr>
        <w:pStyle w:val="21"/>
        <w:ind w:firstLine="420"/>
      </w:pPr>
      <w:r>
        <w:t>Post it, the 2 reverse promotional numbers are normal.</w:t>
      </w:r>
    </w:p>
    <w:p w:rsidR="007D0FF1" w:rsidRDefault="007D0FF1" w:rsidP="007D0FF1">
      <w:pPr>
        <w:pStyle w:val="21"/>
        <w:ind w:firstLine="420"/>
      </w:pPr>
      <w:r>
        <w:t>""Zhuxue and Taxue: It's already top-notch, and there's nowhere to go.</w:t>
      </w:r>
    </w:p>
    <w:p w:rsidR="007D0FF1" w:rsidRDefault="007D0FF1" w:rsidP="007D0FF1">
      <w:pPr>
        <w:pStyle w:val="21"/>
        <w:ind w:firstLine="420"/>
      </w:pPr>
      <w:r>
        <w:t>"Deyang himself: It has to become a god. Shenma 20331126, very early.</w:t>
      </w:r>
    </w:p>
    <w:p w:rsidR="007D0FF1" w:rsidRDefault="007D0FF1" w:rsidP="007D0FF1">
      <w:pPr>
        <w:pStyle w:val="21"/>
        <w:ind w:firstLine="420"/>
      </w:pPr>
    </w:p>
    <w:p w:rsidR="007D0FF1" w:rsidRDefault="007D0FF1" w:rsidP="007D0FF1">
      <w:pPr>
        <w:pStyle w:val="21"/>
        <w:ind w:firstLine="420"/>
      </w:pPr>
      <w:r>
        <w:t>745, manevil: The fertility rate is now higher than the death rate</w:t>
      </w:r>
    </w:p>
    <w:p w:rsidR="007D0FF1" w:rsidRDefault="007D0FF1" w:rsidP="007D0FF1">
      <w:pPr>
        <w:pStyle w:val="21"/>
        <w:ind w:firstLine="420"/>
      </w:pPr>
      <w:r>
        <w:t>The population has grown too much, so I think birth control will be necessary in the future.</w:t>
      </w:r>
    </w:p>
    <w:p w:rsidR="007D0FF1" w:rsidRDefault="007D0FF1" w:rsidP="007D0FF1">
      <w:pPr>
        <w:pStyle w:val="21"/>
        <w:ind w:firstLine="420"/>
      </w:pPr>
      <w:r>
        <w:t>"Ge Yimin: The population has generally been growing. The fertility rate in Europe, America and Japan is low. They have national guarantees. Hei and Mu will not listen to you. It is China's family planning for decades and must encourage birth.</w:t>
      </w:r>
    </w:p>
    <w:p w:rsidR="007D0FF1" w:rsidRDefault="007D0FF1" w:rsidP="007D0FF1">
      <w:pPr>
        <w:pStyle w:val="21"/>
        <w:ind w:firstLine="420"/>
      </w:pPr>
      <w:r>
        <w:t>We still need resources from the wasteland and the ocean to create resources.</w:t>
      </w:r>
    </w:p>
    <w:p w:rsidR="007D0FF1" w:rsidRDefault="007D0FF1" w:rsidP="007D0FF1">
      <w:pPr>
        <w:pStyle w:val="21"/>
        <w:ind w:firstLine="420"/>
      </w:pPr>
      <w:r>
        <w:t xml:space="preserve">"Deyang himself: Ge Xie can only sell 5 Hong Kong dollars e-book </w:t>
      </w:r>
      <w:r w:rsidR="009F4861">
        <w:t>“wordofgod”</w:t>
      </w:r>
      <w:r>
        <w:t>s at EBAY.</w:t>
      </w:r>
    </w:p>
    <w:p w:rsidR="007D0FF1" w:rsidRDefault="007D0FF1" w:rsidP="007D0FF1">
      <w:pPr>
        <w:pStyle w:val="21"/>
        <w:ind w:firstLine="420"/>
      </w:pPr>
      <w:r>
        <w:t>Liu Yifei, the saint of Ge Xie.</w:t>
      </w:r>
    </w:p>
    <w:p w:rsidR="007D0FF1" w:rsidRDefault="007D0FF1" w:rsidP="007D0FF1">
      <w:pPr>
        <w:pStyle w:val="21"/>
        <w:ind w:firstLine="420"/>
      </w:pPr>
    </w:p>
    <w:p w:rsidR="007D0FF1" w:rsidRDefault="007D0FF1" w:rsidP="007D0FF1">
      <w:pPr>
        <w:pStyle w:val="21"/>
        <w:ind w:firstLine="420"/>
      </w:pPr>
      <w:r>
        <w:t>746. Manevil: The Holy Spirit is the Creator's Ontology</w:t>
      </w:r>
    </w:p>
    <w:p w:rsidR="007D0FF1" w:rsidRDefault="007D0FF1" w:rsidP="007D0FF1">
      <w:pPr>
        <w:pStyle w:val="21"/>
        <w:ind w:firstLine="420"/>
      </w:pPr>
      <w:r>
        <w:t>It is the core of the infinity and the world, the original origin of the universe, and spiritual people must know him. Establishing a world of unity, emphasizing the soul, and mutual help and love is the direction of future development.</w:t>
      </w:r>
    </w:p>
    <w:p w:rsidR="007D0FF1" w:rsidRDefault="007D0FF1" w:rsidP="007D0FF1">
      <w:pPr>
        <w:pStyle w:val="21"/>
        <w:ind w:firstLine="420"/>
      </w:pPr>
      <w:r>
        <w:t>"Ge Yimin: God is the only creator. He did not need Jesus and the Holy Spirit to create the world. After the creation, Jesus, as the savior, redeemed the lost human beings, and the Holy Spirit was his motivation to guide people spiritually.</w:t>
      </w:r>
    </w:p>
    <w:p w:rsidR="007D0FF1" w:rsidRDefault="007D0FF1" w:rsidP="007D0FF1">
      <w:pPr>
        <w:pStyle w:val="21"/>
        <w:ind w:firstLine="420"/>
      </w:pPr>
      <w:r>
        <w:t>"" Manevil: If you think this way, disasters and wars will occur, and the population will decrease in the future.</w:t>
      </w:r>
    </w:p>
    <w:p w:rsidR="007D0FF1" w:rsidRDefault="007D0FF1" w:rsidP="007D0FF1">
      <w:pPr>
        <w:pStyle w:val="21"/>
        <w:ind w:firstLine="420"/>
      </w:pPr>
      <w:r>
        <w:t>"Ge Yimin: If the population is decreasing, wouldn't mankind eventually perish.</w:t>
      </w:r>
    </w:p>
    <w:p w:rsidR="007D0FF1" w:rsidRDefault="007D0FF1" w:rsidP="007D0FF1">
      <w:pPr>
        <w:pStyle w:val="21"/>
        <w:ind w:firstLine="420"/>
      </w:pPr>
      <w:r>
        <w:t>"" Knowing for my father: Do you really think normal people have time to watch those broken things about you?</w:t>
      </w:r>
    </w:p>
    <w:p w:rsidR="007D0FF1" w:rsidRDefault="007D0FF1" w:rsidP="007D0FF1">
      <w:pPr>
        <w:pStyle w:val="21"/>
        <w:ind w:firstLine="420"/>
      </w:pPr>
      <w:r>
        <w:rPr>
          <w:rFonts w:hint="eastAsia"/>
        </w:rPr>
        <w:lastRenderedPageBreak/>
        <w:t>》</w:t>
      </w:r>
      <w:r>
        <w:rPr>
          <w:rFonts w:hint="eastAsia"/>
        </w:rPr>
        <w:t>Yeh Xue: EBAY has sold nearly a hundred e-books for 5 Hong Kong dollars per copy.</w:t>
      </w:r>
    </w:p>
    <w:p w:rsidR="007D0FF1" w:rsidRDefault="007D0FF1" w:rsidP="007D0FF1">
      <w:pPr>
        <w:pStyle w:val="21"/>
        <w:ind w:firstLine="420"/>
      </w:pPr>
      <w:r>
        <w:t>"Liu Yifei 2033: It's about Ge Xie.</w:t>
      </w:r>
    </w:p>
    <w:p w:rsidR="007D0FF1" w:rsidRDefault="007D0FF1" w:rsidP="007D0FF1">
      <w:pPr>
        <w:pStyle w:val="21"/>
        <w:ind w:firstLine="420"/>
      </w:pPr>
      <w:r>
        <w:t>"Zhu Xue and Ta Xue: Okay, I'll find him for you, he is in Zhenjiang.</w:t>
      </w:r>
    </w:p>
    <w:p w:rsidR="007D0FF1" w:rsidRDefault="007D0FF1" w:rsidP="007D0FF1">
      <w:pPr>
        <w:pStyle w:val="21"/>
        <w:ind w:firstLine="420"/>
      </w:pPr>
      <w:r>
        <w:t>Fancy Lao Ge.</w:t>
      </w:r>
    </w:p>
    <w:p w:rsidR="007D0FF1" w:rsidRDefault="007D0FF1" w:rsidP="007D0FF1">
      <w:pPr>
        <w:pStyle w:val="21"/>
        <w:ind w:firstLine="420"/>
      </w:pPr>
      <w:r>
        <w:t>But it shouldn't be Lao Ge who really fancy it, it's Chuangshi Shen.</w:t>
      </w:r>
    </w:p>
    <w:p w:rsidR="007D0FF1" w:rsidRDefault="007D0FF1" w:rsidP="007D0FF1">
      <w:pPr>
        <w:pStyle w:val="21"/>
        <w:ind w:firstLine="420"/>
      </w:pPr>
      <w:r>
        <w:t>"Deyang himself: Ge Xie claims to have created the God of Creation.</w:t>
      </w:r>
    </w:p>
    <w:p w:rsidR="007D0FF1" w:rsidRDefault="007D0FF1" w:rsidP="007D0FF1">
      <w:pPr>
        <w:pStyle w:val="21"/>
        <w:ind w:firstLine="420"/>
      </w:pPr>
    </w:p>
    <w:p w:rsidR="007D0FF1" w:rsidRDefault="007D0FF1" w:rsidP="007D0FF1">
      <w:pPr>
        <w:pStyle w:val="21"/>
        <w:ind w:firstLine="420"/>
      </w:pPr>
      <w:r>
        <w:t>747, Zhuxue and Taxue: No wonder, Lao Ge has also become a sweet pastry.</w:t>
      </w:r>
    </w:p>
    <w:p w:rsidR="007D0FF1" w:rsidRDefault="007D0FF1" w:rsidP="007D0FF1">
      <w:pPr>
        <w:pStyle w:val="21"/>
        <w:ind w:firstLine="420"/>
      </w:pPr>
      <w:r>
        <w:t>"Deyang himself: Bamboo sage, there is no fragrance yet, it claims to be.</w:t>
      </w:r>
    </w:p>
    <w:p w:rsidR="007D0FF1" w:rsidRDefault="007D0FF1" w:rsidP="007D0FF1">
      <w:pPr>
        <w:pStyle w:val="21"/>
        <w:ind w:firstLine="420"/>
      </w:pPr>
      <w:r>
        <w:t>""Zhuxue and Taxue: Haha, let me guess who Deyang is and the great god of Zhou Xin is a child's partner.</w:t>
      </w:r>
    </w:p>
    <w:p w:rsidR="007D0FF1" w:rsidRDefault="007D0FF1" w:rsidP="007D0FF1">
      <w:pPr>
        <w:pStyle w:val="21"/>
        <w:ind w:firstLine="420"/>
      </w:pPr>
      <w:r>
        <w:t>"Deyang himself: Nervous record: Deyang Li Juan, screen name: myself.</w:t>
      </w:r>
    </w:p>
    <w:p w:rsidR="007D0FF1" w:rsidRDefault="007D0FF1" w:rsidP="007D0FF1">
      <w:pPr>
        <w:pStyle w:val="21"/>
        <w:ind w:firstLine="420"/>
      </w:pPr>
      <w:r>
        <w:t xml:space="preserve">"" Zhuxue and Taxue: Is the </w:t>
      </w:r>
      <w:r w:rsidR="009F4861">
        <w:t>“wordofgod”</w:t>
      </w:r>
      <w:r>
        <w:t xml:space="preserve"> so magical?</w:t>
      </w:r>
    </w:p>
    <w:p w:rsidR="007D0FF1" w:rsidRDefault="007D0FF1" w:rsidP="007D0FF1">
      <w:pPr>
        <w:pStyle w:val="21"/>
        <w:ind w:firstLine="420"/>
      </w:pPr>
      <w:r>
        <w:t>"Deyang himself: Contemporary Christian Communism.</w:t>
      </w:r>
    </w:p>
    <w:p w:rsidR="007D0FF1" w:rsidRDefault="007D0FF1" w:rsidP="007D0FF1">
      <w:pPr>
        <w:pStyle w:val="21"/>
        <w:ind w:firstLine="420"/>
      </w:pPr>
      <w:r>
        <w:rPr>
          <w:rFonts w:hint="eastAsia"/>
        </w:rPr>
        <w:t>》》</w:t>
      </w:r>
      <w:r>
        <w:rPr>
          <w:rFonts w:hint="eastAsia"/>
        </w:rPr>
        <w:t>The vast crowd: How about the sale of the neuro e-book version?</w:t>
      </w:r>
    </w:p>
    <w:p w:rsidR="007D0FF1" w:rsidRDefault="007D0FF1" w:rsidP="007D0FF1">
      <w:pPr>
        <w:pStyle w:val="21"/>
        <w:ind w:firstLine="420"/>
      </w:pPr>
      <w:r>
        <w:rPr>
          <w:rFonts w:hint="eastAsia"/>
        </w:rPr>
        <w:t>》</w:t>
      </w:r>
      <w:r>
        <w:rPr>
          <w:rFonts w:hint="eastAsia"/>
        </w:rPr>
        <w:t>Yeh Xue: EBAY, a total of nearly one hundred books, 5 Hong Kong dollars per book, starting at 3 Hong Kong dollars, EBAY needs to take 2 points, change to 5 Hong Kong dollars.</w:t>
      </w:r>
    </w:p>
    <w:p w:rsidR="007D0FF1" w:rsidRDefault="007D0FF1" w:rsidP="007D0FF1">
      <w:pPr>
        <w:pStyle w:val="21"/>
        <w:ind w:firstLine="420"/>
      </w:pPr>
      <w:r>
        <w:t>"Zhu Xue and Ta Xue: Christian Communism.</w:t>
      </w:r>
    </w:p>
    <w:p w:rsidR="007D0FF1" w:rsidRDefault="007D0FF1" w:rsidP="007D0FF1">
      <w:pPr>
        <w:pStyle w:val="21"/>
        <w:ind w:firstLine="420"/>
      </w:pPr>
      <w:r>
        <w:t>"Manevil: Only by controlling the population will it not perish. If the population growth is not controlled, nature will do the work to reduce the population.</w:t>
      </w:r>
    </w:p>
    <w:p w:rsidR="007D0FF1" w:rsidRDefault="007D0FF1" w:rsidP="007D0FF1">
      <w:pPr>
        <w:pStyle w:val="21"/>
        <w:ind w:firstLine="420"/>
      </w:pPr>
      <w:r>
        <w:t>"" Ge Yimin: How to control?</w:t>
      </w:r>
    </w:p>
    <w:p w:rsidR="007D0FF1" w:rsidRDefault="007D0FF1" w:rsidP="007D0FF1">
      <w:pPr>
        <w:pStyle w:val="21"/>
        <w:ind w:firstLine="420"/>
      </w:pPr>
      <w:r>
        <w:lastRenderedPageBreak/>
        <w:t>1. Hei and Mu will listen to you? In Europe, for example, the proportion of black and Mu in France is increasing, and even the United States is worried.</w:t>
      </w:r>
    </w:p>
    <w:p w:rsidR="007D0FF1" w:rsidRDefault="007D0FF1" w:rsidP="007D0FF1">
      <w:pPr>
        <w:pStyle w:val="21"/>
        <w:ind w:firstLine="420"/>
      </w:pPr>
      <w:r>
        <w:t>Even with the Bible, God also makes people multiply, spread all over the earth.</w:t>
      </w:r>
    </w:p>
    <w:p w:rsidR="007D0FF1" w:rsidRDefault="007D0FF1" w:rsidP="007D0FF1">
      <w:pPr>
        <w:pStyle w:val="21"/>
        <w:ind w:firstLine="420"/>
      </w:pPr>
      <w:r>
        <w:t>2. China's family planning has been controlled for decades. Why is it not controlled now? It encourages childbirth?</w:t>
      </w:r>
    </w:p>
    <w:p w:rsidR="007D0FF1" w:rsidRDefault="007D0FF1" w:rsidP="007D0FF1">
      <w:pPr>
        <w:pStyle w:val="21"/>
        <w:ind w:firstLine="420"/>
      </w:pPr>
    </w:p>
    <w:p w:rsidR="007D0FF1" w:rsidRDefault="007D0FF1" w:rsidP="007D0FF1">
      <w:pPr>
        <w:pStyle w:val="21"/>
        <w:ind w:firstLine="420"/>
      </w:pPr>
      <w:r>
        <w:t>748. The vast crowd: Ge Shen's video is read in one go.</w:t>
      </w:r>
    </w:p>
    <w:p w:rsidR="007D0FF1" w:rsidRDefault="007D0FF1" w:rsidP="007D0FF1">
      <w:pPr>
        <w:pStyle w:val="21"/>
        <w:ind w:firstLine="420"/>
      </w:pPr>
      <w:r>
        <w:t>Yunjie actually speaks a few words in English, "I am a god", the rhythm of grabbing jobs with Ge Shen.</w:t>
      </w:r>
    </w:p>
    <w:p w:rsidR="007D0FF1" w:rsidRDefault="007D0FF1" w:rsidP="007D0FF1">
      <w:pPr>
        <w:pStyle w:val="21"/>
        <w:ind w:firstLine="420"/>
      </w:pPr>
      <w:r>
        <w:t>Investigating this kind of knowledge of the Internet Zhedou, like Geshen only the content of Shenwang is self-built, while some of the other flagships are made with website templates and point to other platform accounts.</w:t>
      </w:r>
    </w:p>
    <w:p w:rsidR="007D0FF1" w:rsidRDefault="007D0FF1" w:rsidP="007D0FF1">
      <w:pPr>
        <w:pStyle w:val="21"/>
        <w:ind w:firstLine="420"/>
      </w:pPr>
      <w:r>
        <w:t>"Yeh Xue: Shenwang is a manual HTML website with its own source code and FTP upload. Of course, forums and blogs use ready-made programs and no one builds them themselves. These programs are made by top N top programmers in N years, and they are also built in some platforms.</w:t>
      </w:r>
    </w:p>
    <w:p w:rsidR="007D0FF1" w:rsidRDefault="007D0FF1" w:rsidP="007D0FF1">
      <w:pPr>
        <w:pStyle w:val="21"/>
        <w:ind w:firstLine="420"/>
      </w:pPr>
      <w:r>
        <w:t>"" Knows for my father: Nearly a hundred copies sold in 10 years [smile] sales have exploded to the family.</w:t>
      </w:r>
    </w:p>
    <w:p w:rsidR="007D0FF1" w:rsidRDefault="007D0FF1" w:rsidP="007D0FF1">
      <w:pPr>
        <w:pStyle w:val="21"/>
        <w:ind w:firstLine="420"/>
      </w:pPr>
      <w:r>
        <w:t>"Yesue: You said no one watched it, but a hundred people paid to watch it.</w:t>
      </w:r>
    </w:p>
    <w:p w:rsidR="007D0FF1" w:rsidRDefault="007D0FF1" w:rsidP="007D0FF1">
      <w:pPr>
        <w:pStyle w:val="21"/>
        <w:ind w:firstLine="420"/>
      </w:pPr>
      <w:r>
        <w:t>"" Zhuxue and Taxue: Uncle is right, he is the highest and only true god. His reasoning is also correct, time and facts tell everything, and I will not protect them anymore.</w:t>
      </w:r>
    </w:p>
    <w:p w:rsidR="007D0FF1" w:rsidRDefault="007D0FF1" w:rsidP="007D0FF1">
      <w:pPr>
        <w:pStyle w:val="21"/>
        <w:ind w:firstLine="420"/>
      </w:pPr>
      <w:r>
        <w:t>"Deyang himself: The bamboo sage is the only two saints.</w:t>
      </w:r>
    </w:p>
    <w:p w:rsidR="007D0FF1" w:rsidRDefault="007D0FF1" w:rsidP="007D0FF1">
      <w:pPr>
        <w:pStyle w:val="21"/>
        <w:ind w:firstLine="420"/>
      </w:pPr>
      <w:r>
        <w:t>""Zhuxue and Taxue: Only two? ? Who is the only one?</w:t>
      </w:r>
    </w:p>
    <w:p w:rsidR="007D0FF1" w:rsidRDefault="007D0FF1" w:rsidP="007D0FF1">
      <w:pPr>
        <w:pStyle w:val="21"/>
        <w:ind w:firstLine="420"/>
      </w:pPr>
      <w:r>
        <w:lastRenderedPageBreak/>
        <w:t>"Deyang himself: I am Li Juan from Deyang, haha.</w:t>
      </w:r>
    </w:p>
    <w:p w:rsidR="007D0FF1" w:rsidRDefault="007D0FF1" w:rsidP="007D0FF1">
      <w:pPr>
        <w:pStyle w:val="21"/>
        <w:ind w:firstLine="420"/>
      </w:pPr>
    </w:p>
    <w:p w:rsidR="007D0FF1" w:rsidRDefault="007D0FF1" w:rsidP="007D0FF1">
      <w:pPr>
        <w:pStyle w:val="21"/>
        <w:ind w:firstLine="420"/>
      </w:pPr>
      <w:r>
        <w:t>749. The boundless sea of ​​people: On the topic of gaining power, Ge Shen's true intentions</w:t>
      </w:r>
    </w:p>
    <w:p w:rsidR="007D0FF1" w:rsidRDefault="007D0FF1" w:rsidP="007D0FF1">
      <w:pPr>
        <w:pStyle w:val="21"/>
        <w:ind w:firstLine="420"/>
      </w:pPr>
      <w:r>
        <w:t>It is also reflected in his "Nervous".</w:t>
      </w:r>
    </w:p>
    <w:p w:rsidR="007D0FF1" w:rsidRDefault="007D0FF1" w:rsidP="007D0FF1">
      <w:pPr>
        <w:pStyle w:val="21"/>
        <w:ind w:firstLine="420"/>
      </w:pPr>
      <w:r>
        <w:t>Ge Shen's "Han Qinfen" blog on Weibo has been caught.</w:t>
      </w:r>
    </w:p>
    <w:p w:rsidR="007D0FF1" w:rsidRDefault="007D0FF1" w:rsidP="007D0FF1">
      <w:pPr>
        <w:pStyle w:val="21"/>
        <w:ind w:firstLine="420"/>
      </w:pPr>
      <w:r>
        <w:t>"Manevil: The saying that God gives birth to many people is outdated. When people are educated and wise, they will no longer pursue fertility. Civilized countries have already exercised population control. Too many people will make poverty. Failure to do so will only require the lower classes to feed the rich.</w:t>
      </w:r>
    </w:p>
    <w:p w:rsidR="007D0FF1" w:rsidRDefault="007D0FF1" w:rsidP="007D0FF1">
      <w:pPr>
        <w:pStyle w:val="21"/>
        <w:ind w:firstLine="420"/>
      </w:pPr>
      <w:r>
        <w:t>"Ge Yimin: I believe in technological breakthroughs in the future, Siberia, north-central Canada, even Antarctica, and even the great desert.</w:t>
      </w:r>
    </w:p>
    <w:p w:rsidR="007D0FF1" w:rsidRDefault="007D0FF1" w:rsidP="007D0FF1">
      <w:pPr>
        <w:pStyle w:val="21"/>
        <w:ind w:firstLine="420"/>
      </w:pPr>
      <w:r>
        <w:t>The black and Muyin nationalities and religions will not listen to you or whoever controls them. The so-called civilized country to implement family planning for them is simply not feasible, and no one wants to implement it.</w:t>
      </w:r>
    </w:p>
    <w:p w:rsidR="007D0FF1" w:rsidRDefault="007D0FF1" w:rsidP="007D0FF1">
      <w:pPr>
        <w:pStyle w:val="21"/>
        <w:ind w:firstLine="420"/>
      </w:pPr>
      <w:r>
        <w:t>"" Zhuxue and Taxue: You are the great god of Zhou Xin.</w:t>
      </w:r>
    </w:p>
    <w:p w:rsidR="007D0FF1" w:rsidRDefault="007D0FF1" w:rsidP="007D0FF1">
      <w:pPr>
        <w:pStyle w:val="21"/>
        <w:ind w:firstLine="420"/>
      </w:pPr>
      <w:r>
        <w:t>The three big masters of Zhou Xin seem to have stood opposite my emperor.</w:t>
      </w:r>
    </w:p>
    <w:p w:rsidR="007D0FF1" w:rsidRDefault="007D0FF1" w:rsidP="007D0FF1">
      <w:pPr>
        <w:pStyle w:val="21"/>
        <w:ind w:firstLine="420"/>
      </w:pPr>
      <w:r>
        <w:t>"Deyang himself: I am Li Juan, and I am Ge Hei.</w:t>
      </w:r>
    </w:p>
    <w:p w:rsidR="007D0FF1" w:rsidRDefault="007D0FF1" w:rsidP="007D0FF1">
      <w:pPr>
        <w:pStyle w:val="21"/>
        <w:ind w:firstLine="420"/>
      </w:pPr>
      <w:r>
        <w:t>"" Zhuxue and Taxue: Can the children surrender to Zhou Xin?</w:t>
      </w:r>
    </w:p>
    <w:p w:rsidR="007D0FF1" w:rsidRDefault="007D0FF1" w:rsidP="007D0FF1">
      <w:pPr>
        <w:pStyle w:val="21"/>
        <w:ind w:firstLine="420"/>
      </w:pPr>
      <w:r>
        <w:t>"Deyang himself: I am Li Juan, beautiful Li Juan; I am Li Juan, lovely Li Juan; I am Li Juan, you don’t understand Li Juan.</w:t>
      </w:r>
    </w:p>
    <w:p w:rsidR="007D0FF1" w:rsidRDefault="007D0FF1" w:rsidP="007D0FF1">
      <w:pPr>
        <w:pStyle w:val="21"/>
        <w:ind w:firstLine="420"/>
      </w:pPr>
      <w:r>
        <w:t>""Zhuxue and Taxue: Hahahaha, the great god can really make a joke, a group of people playing with myself can be regarded as a hatred.</w:t>
      </w:r>
    </w:p>
    <w:p w:rsidR="007D0FF1" w:rsidRDefault="007D0FF1" w:rsidP="007D0FF1">
      <w:pPr>
        <w:pStyle w:val="21"/>
        <w:ind w:firstLine="420"/>
      </w:pPr>
      <w:r>
        <w:t>"Liu Yifei 2033: Bamboo Sage, eat a stick of my American Liu Yifei.</w:t>
      </w:r>
    </w:p>
    <w:p w:rsidR="007D0FF1" w:rsidRDefault="007D0FF1" w:rsidP="007D0FF1">
      <w:pPr>
        <w:pStyle w:val="21"/>
        <w:ind w:firstLine="420"/>
      </w:pPr>
      <w:r>
        <w:lastRenderedPageBreak/>
        <w:t>"" Zhuxue and Taxue: Didn't you betroth yourself to Ge Xie? Why are you still learning Wukong to use a stick?</w:t>
      </w:r>
    </w:p>
    <w:p w:rsidR="007D0FF1" w:rsidRDefault="007D0FF1" w:rsidP="007D0FF1">
      <w:pPr>
        <w:pStyle w:val="21"/>
        <w:ind w:firstLine="420"/>
      </w:pPr>
      <w:r>
        <w:t>"Deyang himself: We are Ge Hei, occasionally teasing Ge Xie, and also teasing Zhu Sheng.</w:t>
      </w:r>
    </w:p>
    <w:p w:rsidR="007D0FF1" w:rsidRDefault="007D0FF1" w:rsidP="007D0FF1">
      <w:pPr>
        <w:pStyle w:val="21"/>
        <w:ind w:firstLine="420"/>
      </w:pPr>
      <w:r>
        <w:t>"" Zhuxue and Taxue: Are you three masters afraid that I will become a threat to you in Zhouxin? You can't wait for your uncle to take me away soon, right?</w:t>
      </w:r>
    </w:p>
    <w:p w:rsidR="007D0FF1" w:rsidRDefault="007D0FF1" w:rsidP="007D0FF1">
      <w:pPr>
        <w:pStyle w:val="21"/>
        <w:ind w:firstLine="420"/>
      </w:pPr>
    </w:p>
    <w:p w:rsidR="007D0FF1" w:rsidRDefault="007D0FF1" w:rsidP="007D0FF1">
      <w:pPr>
        <w:pStyle w:val="21"/>
        <w:ind w:firstLine="420"/>
      </w:pPr>
      <w:r>
        <w:t>750. The vast sea of ​​people: Being a god, there is also the realization of world unity.</w:t>
      </w:r>
    </w:p>
    <w:p w:rsidR="007D0FF1" w:rsidRDefault="007D0FF1" w:rsidP="007D0FF1">
      <w:pPr>
        <w:pStyle w:val="21"/>
        <w:ind w:firstLine="420"/>
      </w:pPr>
      <w:r>
        <w:t>"Yeh Xue: That's right, 20331126</w:t>
      </w:r>
    </w:p>
    <w:p w:rsidR="007D0FF1" w:rsidRDefault="007D0FF1" w:rsidP="007D0FF1">
      <w:pPr>
        <w:pStyle w:val="21"/>
        <w:ind w:firstLine="420"/>
      </w:pPr>
      <w:r>
        <w:t>"" The vast sea of ​​people: Have you ever thought about how to continue the religious career after your own death?</w:t>
      </w:r>
    </w:p>
    <w:p w:rsidR="007D0FF1" w:rsidRDefault="007D0FF1" w:rsidP="007D0FF1">
      <w:pPr>
        <w:pStyle w:val="21"/>
        <w:ind w:firstLine="420"/>
      </w:pPr>
      <w:r>
        <w:t>"Yesue: I don't want this, only 52, 20331126 will live forever."</w:t>
      </w:r>
    </w:p>
    <w:p w:rsidR="007D0FF1" w:rsidRDefault="007D0FF1" w:rsidP="007D0FF1">
      <w:pPr>
        <w:pStyle w:val="21"/>
        <w:ind w:firstLine="420"/>
      </w:pPr>
      <w:r>
        <w:t>"" Zhuxue and Taxue: Meet the great god Zhou Xin.</w:t>
      </w:r>
    </w:p>
    <w:p w:rsidR="007D0FF1" w:rsidRDefault="007D0FF1" w:rsidP="007D0FF1">
      <w:pPr>
        <w:pStyle w:val="21"/>
        <w:ind w:firstLine="420"/>
      </w:pPr>
      <w:r>
        <w:t>"Black Bird: I was really ashamed to meet the Great God of Zhou Xin.</w:t>
      </w:r>
    </w:p>
    <w:p w:rsidR="007D0FF1" w:rsidRDefault="007D0FF1" w:rsidP="007D0FF1">
      <w:pPr>
        <w:pStyle w:val="21"/>
        <w:ind w:firstLine="420"/>
      </w:pPr>
      <w:r>
        <w:t>"" Deyang himself: What is the Great God of Zhou Xin?</w:t>
      </w:r>
    </w:p>
    <w:p w:rsidR="007D0FF1" w:rsidRDefault="007D0FF1" w:rsidP="007D0FF1">
      <w:pPr>
        <w:pStyle w:val="21"/>
        <w:ind w:firstLine="420"/>
      </w:pPr>
      <w:r>
        <w:t>I AM GOD</w:t>
      </w:r>
    </w:p>
    <w:p w:rsidR="007D0FF1" w:rsidRDefault="007D0FF1" w:rsidP="007D0FF1">
      <w:pPr>
        <w:pStyle w:val="21"/>
        <w:ind w:firstLine="420"/>
      </w:pPr>
      <w:r>
        <w:t>"Blackbird: Hello, Zhou Xin is the origin of the universe.</w:t>
      </w:r>
    </w:p>
    <w:p w:rsidR="007D0FF1" w:rsidRDefault="007D0FF1" w:rsidP="007D0FF1">
      <w:pPr>
        <w:pStyle w:val="21"/>
        <w:ind w:firstLine="420"/>
      </w:pPr>
      <w:r>
        <w:t>"Deyang himself: Queen Mother, yes, I am a singularity.</w:t>
      </w:r>
    </w:p>
    <w:p w:rsidR="007D0FF1" w:rsidRDefault="007D0FF1" w:rsidP="007D0FF1">
      <w:pPr>
        <w:pStyle w:val="21"/>
        <w:ind w:firstLine="420"/>
      </w:pPr>
      <w:r>
        <w:t>"Noel: If Weibo is sent to people like God's Eagle, it is estimated that Jiezi will end up similar to Ge.</w:t>
      </w:r>
    </w:p>
    <w:p w:rsidR="007D0FF1" w:rsidRDefault="007D0FF1" w:rsidP="007D0FF1">
      <w:pPr>
        <w:pStyle w:val="21"/>
        <w:ind w:firstLine="420"/>
      </w:pPr>
      <w:r>
        <w:t>"" Deyang himself: Ge Xie has an official website, the only Internet philosopher.</w:t>
      </w:r>
    </w:p>
    <w:p w:rsidR="007D0FF1" w:rsidRDefault="007D0FF1" w:rsidP="007D0FF1">
      <w:pPr>
        <w:pStyle w:val="21"/>
        <w:ind w:firstLine="420"/>
      </w:pPr>
      <w:r>
        <w:t>"The vast sea of ​​people: are you sure that you can live forever on that day?" There is no difference between yourself and a mortal.</w:t>
      </w:r>
    </w:p>
    <w:p w:rsidR="007D0FF1" w:rsidRDefault="007D0FF1" w:rsidP="007D0FF1">
      <w:pPr>
        <w:pStyle w:val="21"/>
        <w:ind w:firstLine="420"/>
      </w:pPr>
      <w:r>
        <w:t xml:space="preserve">"Yesue: The difference is that I have dreams and visions, and the most important thing is that the </w:t>
      </w:r>
      <w:r w:rsidR="009F4861">
        <w:t>“wordofgod”</w:t>
      </w:r>
      <w:r>
        <w:t xml:space="preserve"> is the cornerstone of </w:t>
      </w:r>
      <w:r w:rsidR="009F4861">
        <w:lastRenderedPageBreak/>
        <w:t>“wordofgod”</w:t>
      </w:r>
      <w:r>
        <w:t>s. That day was also set by my vision, and I can only talk about it until that day, that day, I was 64 years old.</w:t>
      </w:r>
    </w:p>
    <w:p w:rsidR="007D0FF1" w:rsidRDefault="007D0FF1" w:rsidP="007D0FF1">
      <w:pPr>
        <w:pStyle w:val="21"/>
        <w:ind w:firstLine="420"/>
      </w:pPr>
      <w:r>
        <w:t>"Zhu Xue and Ta Xue: I will always be a child in the eyes of my uncle and the great god Zhou Xin.</w:t>
      </w:r>
    </w:p>
    <w:p w:rsidR="007D0FF1" w:rsidRDefault="007D0FF1" w:rsidP="007D0FF1">
      <w:pPr>
        <w:pStyle w:val="21"/>
        <w:ind w:firstLine="420"/>
      </w:pPr>
      <w:r>
        <w:t>"Deyang himself: I see, I am the Great God of Zhou Xin.</w:t>
      </w:r>
    </w:p>
    <w:p w:rsidR="007D0FF1" w:rsidRDefault="007D0FF1" w:rsidP="007D0FF1">
      <w:pPr>
        <w:pStyle w:val="21"/>
        <w:ind w:firstLine="420"/>
      </w:pPr>
    </w:p>
    <w:p w:rsidR="007D0FF1" w:rsidRDefault="007D0FF1" w:rsidP="007D0FF1">
      <w:pPr>
        <w:pStyle w:val="21"/>
        <w:ind w:firstLine="420"/>
      </w:pPr>
      <w:r>
        <w:t>751. For the father to know: I have missed my appointment in 20191001, and I still count on this?</w:t>
      </w:r>
    </w:p>
    <w:p w:rsidR="007D0FF1" w:rsidRDefault="007D0FF1" w:rsidP="007D0FF1">
      <w:pPr>
        <w:pStyle w:val="21"/>
        <w:ind w:firstLine="420"/>
      </w:pPr>
      <w:r>
        <w:t>"Yeh Xue: According to GeYiMin's vision, at the beginning of 201910, he has become a god.</w:t>
      </w:r>
    </w:p>
    <w:p w:rsidR="007D0FF1" w:rsidRDefault="007D0FF1" w:rsidP="007D0FF1">
      <w:pPr>
        <w:pStyle w:val="21"/>
        <w:ind w:firstLine="420"/>
      </w:pPr>
      <w:r>
        <w:t>"" Knowing for the father: Can a god owe debts? Hahaha.</w:t>
      </w:r>
    </w:p>
    <w:p w:rsidR="007D0FF1" w:rsidRDefault="007D0FF1" w:rsidP="007D0FF1">
      <w:pPr>
        <w:pStyle w:val="21"/>
        <w:ind w:firstLine="420"/>
      </w:pPr>
      <w:r>
        <w:rPr>
          <w:rFonts w:hint="eastAsia"/>
        </w:rPr>
        <w:t>》</w:t>
      </w:r>
      <w:r>
        <w:rPr>
          <w:rFonts w:hint="eastAsia"/>
        </w:rPr>
        <w:t>Yesue: What debt do I owe?</w:t>
      </w:r>
    </w:p>
    <w:p w:rsidR="007D0FF1" w:rsidRDefault="007D0FF1" w:rsidP="007D0FF1">
      <w:pPr>
        <w:pStyle w:val="21"/>
        <w:ind w:firstLine="420"/>
      </w:pPr>
      <w:r>
        <w:t>Ge Paulo would pretend to be me, but the debt is obviously a rumor of Ge Hei.</w:t>
      </w:r>
    </w:p>
    <w:p w:rsidR="007D0FF1" w:rsidRDefault="007D0FF1" w:rsidP="007D0FF1">
      <w:pPr>
        <w:pStyle w:val="21"/>
        <w:ind w:firstLine="420"/>
      </w:pPr>
      <w:r>
        <w:rPr>
          <w:rFonts w:hint="eastAsia"/>
        </w:rPr>
        <w:t>》》</w:t>
      </w:r>
      <w:r>
        <w:t>The vast sea of ​​people: The so-called becoming a god of the god stick is just a dream, and in his eyes it seems that everything can be solved by dreaming.</w:t>
      </w:r>
    </w:p>
    <w:p w:rsidR="007D0FF1" w:rsidRDefault="007D0FF1" w:rsidP="007D0FF1">
      <w:pPr>
        <w:pStyle w:val="21"/>
        <w:ind w:firstLine="420"/>
      </w:pPr>
      <w:r>
        <w:t>"Yeh Xue: Different dreams and different dreams.</w:t>
      </w:r>
    </w:p>
    <w:p w:rsidR="007D0FF1" w:rsidRDefault="007D0FF1" w:rsidP="007D0FF1">
      <w:pPr>
        <w:pStyle w:val="21"/>
        <w:ind w:firstLine="420"/>
      </w:pPr>
      <w:r>
        <w:rPr>
          <w:rFonts w:hint="eastAsia"/>
        </w:rPr>
        <w:t>》》</w:t>
      </w:r>
      <w:r>
        <w:rPr>
          <w:rFonts w:hint="eastAsia"/>
        </w:rPr>
        <w:t>Manevil: You can</w:t>
      </w:r>
      <w:r>
        <w:rPr>
          <w:rFonts w:hint="eastAsia"/>
        </w:rPr>
        <w:t>’</w:t>
      </w:r>
      <w:r>
        <w:rPr>
          <w:rFonts w:hint="eastAsia"/>
        </w:rPr>
        <w:t>t preach the wrong way just because you think you won</w:t>
      </w:r>
      <w:r>
        <w:rPr>
          <w:rFonts w:hint="eastAsia"/>
        </w:rPr>
        <w:t>’</w:t>
      </w:r>
      <w:r>
        <w:rPr>
          <w:rFonts w:hint="eastAsia"/>
        </w:rPr>
        <w:t xml:space="preserve">t accept it, lest young people feel so painful that they want to walk into the virtual world and call the </w:t>
      </w:r>
      <w:r>
        <w:rPr>
          <w:rFonts w:hint="eastAsia"/>
        </w:rPr>
        <w:t>“</w:t>
      </w:r>
      <w:r>
        <w:rPr>
          <w:rFonts w:hint="eastAsia"/>
        </w:rPr>
        <w:t>present</w:t>
      </w:r>
      <w:r>
        <w:rPr>
          <w:rFonts w:hint="eastAsia"/>
        </w:rPr>
        <w:t>”</w:t>
      </w:r>
      <w:r>
        <w:rPr>
          <w:rFonts w:hint="eastAsia"/>
        </w:rPr>
        <w:t xml:space="preserve"> to die.</w:t>
      </w:r>
    </w:p>
    <w:p w:rsidR="007D0FF1" w:rsidRDefault="007D0FF1" w:rsidP="007D0FF1">
      <w:pPr>
        <w:pStyle w:val="21"/>
        <w:ind w:firstLine="420"/>
      </w:pPr>
      <w:r>
        <w:t>"Ge Yimin: I think birth control is impossible. The reason has been said many times. I think there is no shortage of resources, but unevenness and untapped.</w:t>
      </w:r>
    </w:p>
    <w:p w:rsidR="007D0FF1" w:rsidRDefault="007D0FF1" w:rsidP="007D0FF1">
      <w:pPr>
        <w:pStyle w:val="21"/>
        <w:ind w:firstLine="420"/>
      </w:pPr>
      <w:r>
        <w:t>Keep your own opinions.</w:t>
      </w:r>
    </w:p>
    <w:p w:rsidR="007D0FF1" w:rsidRDefault="007D0FF1" w:rsidP="007D0FF1">
      <w:pPr>
        <w:pStyle w:val="21"/>
        <w:ind w:firstLine="420"/>
      </w:pPr>
      <w:r>
        <w:t>"" Knowing for the Father: How does it feel when your blogging community has been olives?</w:t>
      </w:r>
    </w:p>
    <w:p w:rsidR="007D0FF1" w:rsidRDefault="007D0FF1" w:rsidP="007D0FF1">
      <w:pPr>
        <w:pStyle w:val="21"/>
        <w:ind w:firstLine="420"/>
      </w:pPr>
      <w:r>
        <w:rPr>
          <w:rFonts w:hint="eastAsia"/>
        </w:rPr>
        <w:t>》</w:t>
      </w:r>
      <w:r>
        <w:rPr>
          <w:rFonts w:hint="eastAsia"/>
        </w:rPr>
        <w:t xml:space="preserve">Yesue: No one can take advantage of my official blog, community, and my own. The blog of the portal website, 1. The publicity has </w:t>
      </w:r>
      <w:r>
        <w:rPr>
          <w:rFonts w:hint="eastAsia"/>
        </w:rPr>
        <w:lastRenderedPageBreak/>
        <w:t>reached, after all, the gospel has spread; 2. Build it again.</w:t>
      </w:r>
    </w:p>
    <w:p w:rsidR="007D0FF1" w:rsidRDefault="007D0FF1" w:rsidP="007D0FF1">
      <w:pPr>
        <w:pStyle w:val="21"/>
        <w:ind w:firstLine="420"/>
      </w:pPr>
    </w:p>
    <w:p w:rsidR="007D0FF1" w:rsidRDefault="007D0FF1" w:rsidP="007D0FF1">
      <w:pPr>
        <w:pStyle w:val="21"/>
        <w:ind w:firstLine="420"/>
      </w:pPr>
      <w:r>
        <w:t>752. Zhuxue and Taxue: So my enemy is Michael</w:t>
      </w:r>
    </w:p>
    <w:p w:rsidR="007D0FF1" w:rsidRDefault="007D0FF1" w:rsidP="007D0FF1">
      <w:pPr>
        <w:pStyle w:val="21"/>
        <w:ind w:firstLine="420"/>
      </w:pPr>
      <w:r>
        <w:t>You are God, are you the last God of this universe?</w:t>
      </w:r>
    </w:p>
    <w:p w:rsidR="007D0FF1" w:rsidRDefault="007D0FF1" w:rsidP="007D0FF1">
      <w:pPr>
        <w:pStyle w:val="21"/>
        <w:ind w:firstLine="420"/>
      </w:pPr>
      <w:r>
        <w:t>My opponent is you and Michael? ? ?</w:t>
      </w:r>
    </w:p>
    <w:p w:rsidR="007D0FF1" w:rsidRDefault="007D0FF1" w:rsidP="007D0FF1">
      <w:pPr>
        <w:pStyle w:val="21"/>
        <w:ind w:firstLine="420"/>
      </w:pPr>
      <w:r>
        <w:t>"Deyang himself: The current God is not your opponent, I love you.</w:t>
      </w:r>
    </w:p>
    <w:p w:rsidR="007D0FF1" w:rsidRDefault="007D0FF1" w:rsidP="007D0FF1">
      <w:pPr>
        <w:pStyle w:val="21"/>
        <w:ind w:firstLine="420"/>
      </w:pPr>
      <w:r>
        <w:t>"" Zhuxue and Taxue: Thank you ancestors, I love you too.</w:t>
      </w:r>
    </w:p>
    <w:p w:rsidR="007D0FF1" w:rsidRDefault="007D0FF1" w:rsidP="007D0FF1">
      <w:pPr>
        <w:pStyle w:val="21"/>
        <w:ind w:firstLine="420"/>
      </w:pPr>
      <w:r>
        <w:t>"Deyang himself: You have so many nouns, lexicologist.</w:t>
      </w:r>
    </w:p>
    <w:p w:rsidR="007D0FF1" w:rsidRDefault="007D0FF1" w:rsidP="007D0FF1">
      <w:pPr>
        <w:pStyle w:val="21"/>
        <w:ind w:firstLine="420"/>
      </w:pPr>
      <w:r>
        <w:t>"" Zhuxue and Taxue: I finally know who you are. You are really a god. It is the responsibility of all the gods to teach the gods. The Buddha is a teacher of heaven and good people, and his reputation in the world is left to the gods. Well, the Buddha does not need reputation, as long as the gods can take on the responsibility of the gods to pass this level.</w:t>
      </w:r>
    </w:p>
    <w:p w:rsidR="007D0FF1" w:rsidRDefault="007D0FF1" w:rsidP="007D0FF1">
      <w:pPr>
        <w:pStyle w:val="21"/>
        <w:ind w:firstLine="420"/>
      </w:pPr>
      <w:r>
        <w:t>"Knowing for my father: It turns out that Shenxian Ge doesn't know how his reputation is in the local area.</w:t>
      </w:r>
    </w:p>
    <w:p w:rsidR="007D0FF1" w:rsidRDefault="007D0FF1" w:rsidP="007D0FF1">
      <w:pPr>
        <w:pStyle w:val="21"/>
        <w:ind w:firstLine="420"/>
      </w:pPr>
      <w:r>
        <w:t>"" Ye Xue: Are you from Zhenjiang? Do you know my reputation? I don't want fame, I just want popularity.</w:t>
      </w:r>
    </w:p>
    <w:p w:rsidR="007D0FF1" w:rsidRDefault="007D0FF1" w:rsidP="007D0FF1">
      <w:pPr>
        <w:pStyle w:val="21"/>
        <w:ind w:firstLine="420"/>
      </w:pPr>
      <w:r>
        <w:t>"The vast sea of ​​people: Ge Shen is really strong enough. You have been presumptuous for more than ten years as long as you are not against anyone and as long as you are popular, and the fact that you pretend to be Ge Hei reversely propaganda is incredible, I still I saw someone like you for the first time.</w:t>
      </w:r>
    </w:p>
    <w:p w:rsidR="007D0FF1" w:rsidRDefault="007D0FF1" w:rsidP="007D0FF1">
      <w:pPr>
        <w:pStyle w:val="21"/>
        <w:ind w:firstLine="420"/>
      </w:pPr>
      <w:r>
        <w:t>"Yesxue: I posted just for publicity, and I pretended to be Ge Hei, just posting it, because I am now positively promoting it, so I will be blocked immediately.</w:t>
      </w:r>
    </w:p>
    <w:p w:rsidR="007D0FF1" w:rsidRDefault="007D0FF1" w:rsidP="007D0FF1">
      <w:pPr>
        <w:pStyle w:val="21"/>
        <w:ind w:firstLine="420"/>
      </w:pPr>
      <w:r>
        <w:t>Tieba is my main battlefield. Netizens' comments, thousands of sections, are basically from Tieba.</w:t>
      </w:r>
    </w:p>
    <w:p w:rsidR="007D0FF1" w:rsidRDefault="007D0FF1" w:rsidP="007D0FF1">
      <w:pPr>
        <w:pStyle w:val="21"/>
        <w:ind w:firstLine="420"/>
      </w:pPr>
    </w:p>
    <w:p w:rsidR="007D0FF1" w:rsidRDefault="007D0FF1" w:rsidP="007D0FF1">
      <w:pPr>
        <w:pStyle w:val="21"/>
        <w:ind w:firstLine="420"/>
      </w:pPr>
      <w:r>
        <w:rPr>
          <w:rFonts w:hint="eastAsia"/>
        </w:rPr>
        <w:lastRenderedPageBreak/>
        <w:t>753</w:t>
      </w:r>
      <w:r>
        <w:rPr>
          <w:rFonts w:hint="eastAsia"/>
        </w:rPr>
        <w:t>、</w:t>
      </w:r>
      <w:r>
        <w:rPr>
          <w:rFonts w:hint="eastAsia"/>
        </w:rPr>
        <w:t>The vast crowd: Yes. I still have a lot of thanks to you</w:t>
      </w:r>
    </w:p>
    <w:p w:rsidR="007D0FF1" w:rsidRDefault="007D0FF1" w:rsidP="007D0FF1">
      <w:pPr>
        <w:pStyle w:val="21"/>
        <w:ind w:firstLine="420"/>
      </w:pPr>
      <w:r>
        <w:t>The habit of including speeches, because the comments of the year have been cleared almost, only you can find the backup. And time classification comments are also very convenient to check,,,</w:t>
      </w:r>
    </w:p>
    <w:p w:rsidR="007D0FF1" w:rsidRDefault="007D0FF1" w:rsidP="007D0FF1">
      <w:pPr>
        <w:pStyle w:val="21"/>
        <w:ind w:firstLine="420"/>
      </w:pPr>
      <w:r>
        <w:t>"Yesue: Collecting comments is my original creation, I didn't learn from others. Of course, when I thought about collecting, I didn't collect them before. For example, when Yemei Community and Tieba products were first created, they did not collect. At that time, many people in Yemei Community posted posts. There are also QQ chat records. At that time, QQ and Meimei opened a few windows, and they were too busy.</w:t>
      </w:r>
    </w:p>
    <w:p w:rsidR="007D0FF1" w:rsidRDefault="007D0FF1" w:rsidP="007D0FF1">
      <w:pPr>
        <w:pStyle w:val="21"/>
        <w:ind w:firstLine="420"/>
      </w:pPr>
      <w:r>
        <w:t>The ID was not written at first, but the ID was written later.</w:t>
      </w:r>
    </w:p>
    <w:p w:rsidR="007D0FF1" w:rsidRDefault="007D0FF1" w:rsidP="007D0FF1">
      <w:pPr>
        <w:pStyle w:val="21"/>
        <w:ind w:firstLine="420"/>
      </w:pPr>
      <w:r>
        <w:t>There are very few comments that the time is wrong, and they were later discovered to be collected.</w:t>
      </w:r>
    </w:p>
    <w:p w:rsidR="007D0FF1" w:rsidRDefault="007D0FF1" w:rsidP="007D0FF1">
      <w:pPr>
        <w:pStyle w:val="21"/>
        <w:ind w:firstLine="420"/>
      </w:pPr>
      <w:r>
        <w:t>In addition, the comments that I did not see were of course not collected.</w:t>
      </w:r>
    </w:p>
    <w:p w:rsidR="007D0FF1" w:rsidRDefault="007D0FF1" w:rsidP="007D0FF1">
      <w:pPr>
        <w:pStyle w:val="21"/>
        <w:ind w:firstLine="420"/>
      </w:pPr>
      <w:r>
        <w:t>"" Deyang himself: Is it to be like Ge Xie's 800,000 words, no one can read it.</w:t>
      </w:r>
    </w:p>
    <w:p w:rsidR="007D0FF1" w:rsidRDefault="007D0FF1" w:rsidP="007D0FF1">
      <w:pPr>
        <w:pStyle w:val="21"/>
        <w:ind w:firstLine="420"/>
      </w:pPr>
      <w:r>
        <w:t>"Manevil: (Matthew 10:36) People's enemies are people in their own family.</w:t>
      </w:r>
    </w:p>
    <w:p w:rsidR="007D0FF1" w:rsidRDefault="007D0FF1" w:rsidP="007D0FF1">
      <w:pPr>
        <w:pStyle w:val="21"/>
        <w:ind w:firstLine="420"/>
      </w:pPr>
      <w:r>
        <w:t>To change the topic, do you agree with Jesus saying that his family members are enemies?</w:t>
      </w:r>
    </w:p>
    <w:p w:rsidR="007D0FF1" w:rsidRDefault="007D0FF1" w:rsidP="007D0FF1">
      <w:pPr>
        <w:pStyle w:val="21"/>
        <w:ind w:firstLine="420"/>
      </w:pPr>
      <w:r>
        <w:t>"Ge Yimin: I don't agree with Jesus, only relatives love themselves, and parents are the people who love themselves most selflessly. Once a person is in trouble, it is his relatives who can share the burden for him.</w:t>
      </w:r>
    </w:p>
    <w:p w:rsidR="007D0FF1" w:rsidRDefault="007D0FF1" w:rsidP="007D0FF1">
      <w:pPr>
        <w:pStyle w:val="21"/>
        <w:ind w:firstLine="420"/>
      </w:pPr>
      <w:r>
        <w:t>"Manevil: Luke Chapter 23 28-29</w:t>
      </w:r>
    </w:p>
    <w:p w:rsidR="007D0FF1" w:rsidRDefault="007D0FF1" w:rsidP="007D0FF1">
      <w:pPr>
        <w:pStyle w:val="21"/>
        <w:ind w:firstLine="420"/>
      </w:pPr>
      <w:r>
        <w:t>Jesus turned around and said to them: Women of Jerusalem, don't cry for me, but cry for yourself and your children.</w:t>
      </w:r>
    </w:p>
    <w:p w:rsidR="007D0FF1" w:rsidRDefault="007D0FF1" w:rsidP="007D0FF1">
      <w:pPr>
        <w:pStyle w:val="21"/>
        <w:ind w:firstLine="420"/>
      </w:pPr>
      <w:r>
        <w:t xml:space="preserve">Because the day is coming, people will say: Blessed are those who are barren, those who have never conceived, and those who have never </w:t>
      </w:r>
      <w:r>
        <w:lastRenderedPageBreak/>
        <w:t>breastfed a baby.</w:t>
      </w:r>
    </w:p>
    <w:p w:rsidR="007D0FF1" w:rsidRDefault="007D0FF1" w:rsidP="007D0FF1">
      <w:pPr>
        <w:pStyle w:val="21"/>
        <w:ind w:firstLine="420"/>
      </w:pPr>
      <w:r>
        <w:t>Let me share it with you.</w:t>
      </w:r>
    </w:p>
    <w:p w:rsidR="007D0FF1" w:rsidRDefault="007D0FF1" w:rsidP="007D0FF1">
      <w:pPr>
        <w:pStyle w:val="21"/>
        <w:ind w:firstLine="420"/>
      </w:pPr>
      <w:r>
        <w:t>"" Ge Yimin: This sentence is even worse, everyone is blessed, barren, and mankind perish.</w:t>
      </w:r>
    </w:p>
    <w:p w:rsidR="007D0FF1" w:rsidRDefault="007D0FF1" w:rsidP="007D0FF1">
      <w:pPr>
        <w:pStyle w:val="21"/>
        <w:ind w:firstLine="420"/>
      </w:pPr>
    </w:p>
    <w:p w:rsidR="007D0FF1" w:rsidRDefault="007D0FF1" w:rsidP="007D0FF1">
      <w:pPr>
        <w:pStyle w:val="21"/>
        <w:ind w:firstLine="420"/>
      </w:pPr>
      <w:r>
        <w:t>754. Zhihu anonymous user: "Three Hundred Rounds of "Philosophers" War"</w:t>
      </w:r>
    </w:p>
    <w:p w:rsidR="007D0FF1" w:rsidRDefault="007D0FF1" w:rsidP="007D0FF1">
      <w:pPr>
        <w:pStyle w:val="21"/>
        <w:ind w:firstLine="420"/>
      </w:pPr>
      <w:r>
        <w:t>Ge Yimin and shepherd Yun Jie, these two "philosophers" have had a disagreement because of the beauty (movie star Liu Yifei), and they are especially jealous when they walk together, and their swords are facing each other. Can they allow him to survive? So they are fighting each other on the battlefield, it's so lively, ping ping ping qiang, unexpectedly! Ge knocked out Chuangren's psoriasis, and this time rubbed Chuangren's awe-inspiring power. Chuangren immediately slashed and shouted: I am Yang Fan! Ge Xiaoer died! Zhang Jie got up and resisted Ge's attack, but instead of thanking Chuangren, he scolded: Seeing Ernai's mentality is problematic, it's not enough to conspire! The creator replied: Yun Jie, the wolf shepherd, is a Utopian barbarian with a big cheek gang and an ugly face! This Jie was furious, and he lifted the knife with the intention of slashing the wounded person. Can you tell how Ceylon was beheaded that day? Creator: Rutong S is a barbarian! Zhang Jie was defeated, he wiped the sword in his hand, and transferred the contradiction: It was an insult to me to compare me with Silky! Lan Zhi, drove the horse away. S threatened: Don't get me with someone who doesn't 3 or 4! (Referring to Chuangren, shepherd) Ge Budi (he is a god, referring to Ge).</w:t>
      </w:r>
    </w:p>
    <w:p w:rsidR="007D0FF1" w:rsidRDefault="007D0FF1" w:rsidP="007D0FF1">
      <w:pPr>
        <w:pStyle w:val="21"/>
        <w:ind w:firstLine="420"/>
      </w:pPr>
    </w:p>
    <w:p w:rsidR="007D0FF1" w:rsidRDefault="007D0FF1" w:rsidP="007D0FF1">
      <w:pPr>
        <w:pStyle w:val="21"/>
        <w:ind w:firstLine="420"/>
      </w:pPr>
      <w:r>
        <w:rPr>
          <w:rFonts w:hint="eastAsia"/>
        </w:rPr>
        <w:t>755</w:t>
      </w:r>
      <w:r>
        <w:rPr>
          <w:rFonts w:hint="eastAsia"/>
        </w:rPr>
        <w:t>、</w:t>
      </w:r>
      <w:r>
        <w:rPr>
          <w:rFonts w:hint="eastAsia"/>
        </w:rPr>
        <w:t>ryu: We are here in the busiest village in North America</w:t>
      </w:r>
    </w:p>
    <w:p w:rsidR="007D0FF1" w:rsidRDefault="007D0FF1" w:rsidP="007D0FF1">
      <w:pPr>
        <w:pStyle w:val="21"/>
        <w:ind w:firstLine="420"/>
      </w:pPr>
      <w:r>
        <w:t xml:space="preserve">Still stuck on "How to make the Brazilian iron tree (2) bloom"? </w:t>
      </w:r>
      <w:r>
        <w:lastRenderedPageBreak/>
        <w:t>Will the progress and development of the motherland make the geshen nervous new religion here, "Han goes down the road and looks at Qinghai Bay?"</w:t>
      </w:r>
    </w:p>
    <w:p w:rsidR="007D0FF1" w:rsidRDefault="007D0FF1" w:rsidP="007D0FF1">
      <w:pPr>
        <w:pStyle w:val="21"/>
        <w:ind w:firstLine="420"/>
      </w:pPr>
      <w:r>
        <w:t>"Ge Yimin: Hello, brother R, I mentioned it, I can't see it if I don't pay attention. 20331126 Great Harmony in the world.</w:t>
      </w:r>
    </w:p>
    <w:p w:rsidR="007D0FF1" w:rsidRDefault="007D0FF1" w:rsidP="007D0FF1">
      <w:pPr>
        <w:pStyle w:val="21"/>
        <w:ind w:firstLine="420"/>
      </w:pPr>
      <w:r>
        <w:t>"" Manevil: Love your enemy, the world is one family, and the enemies should not hate each other, but love.</w:t>
      </w:r>
    </w:p>
    <w:p w:rsidR="007D0FF1" w:rsidRDefault="007D0FF1" w:rsidP="007D0FF1">
      <w:pPr>
        <w:pStyle w:val="21"/>
        <w:ind w:firstLine="420"/>
      </w:pPr>
      <w:r>
        <w:t xml:space="preserve">"Ge Yimin: Agree, </w:t>
      </w:r>
      <w:r w:rsidR="009F4861">
        <w:t>“wordofgod”</w:t>
      </w:r>
      <w:r>
        <w:t xml:space="preserve"> Four 14, </w:t>
      </w:r>
      <w:r w:rsidR="009F4861">
        <w:t>“wordofgod”</w:t>
      </w:r>
      <w:r>
        <w:t xml:space="preserve"> Golden Rule: [Do not fight against anyone].</w:t>
      </w:r>
    </w:p>
    <w:p w:rsidR="007D0FF1" w:rsidRDefault="007D0FF1" w:rsidP="007D0FF1">
      <w:pPr>
        <w:pStyle w:val="21"/>
        <w:ind w:firstLine="420"/>
      </w:pPr>
      <w:r>
        <w:t>"" Stephen: I rely on, you and Professor Gao Hua are in the same school, have you seen Professor Gao Hua himself?</w:t>
      </w:r>
    </w:p>
    <w:p w:rsidR="007D0FF1" w:rsidRDefault="007D0FF1" w:rsidP="007D0FF1">
      <w:pPr>
        <w:pStyle w:val="21"/>
        <w:ind w:firstLine="420"/>
      </w:pPr>
      <w:r>
        <w:t>"Ge Yimin: No, he is a few years older than me.</w:t>
      </w:r>
    </w:p>
    <w:p w:rsidR="007D0FF1" w:rsidRDefault="007D0FF1" w:rsidP="007D0FF1">
      <w:pPr>
        <w:pStyle w:val="21"/>
        <w:ind w:firstLine="420"/>
      </w:pPr>
      <w:r>
        <w:t>"" manevil: What do you think the truth is? What should we practice?</w:t>
      </w:r>
    </w:p>
    <w:p w:rsidR="007D0FF1" w:rsidRDefault="007D0FF1" w:rsidP="007D0FF1">
      <w:pPr>
        <w:pStyle w:val="21"/>
        <w:ind w:firstLine="420"/>
      </w:pPr>
      <w:r>
        <w:t>"Ge Yimin: Truth is the real purpose of life, that is, spiritual immortality, to build a world of great harmony (Communist society).</w:t>
      </w:r>
    </w:p>
    <w:p w:rsidR="007D0FF1" w:rsidRDefault="007D0FF1" w:rsidP="007D0FF1">
      <w:pPr>
        <w:pStyle w:val="21"/>
        <w:ind w:firstLine="420"/>
      </w:pPr>
      <w:r>
        <w:t>In addition, Jesus said: "Because the day is coming, people will say: Blessed are those who are barren, those who have never conceived, and those who have never breastfed a baby.:</w:t>
      </w:r>
    </w:p>
    <w:p w:rsidR="007D0FF1" w:rsidRDefault="007D0FF1" w:rsidP="007D0FF1">
      <w:pPr>
        <w:pStyle w:val="21"/>
        <w:ind w:firstLine="420"/>
      </w:pPr>
      <w:r>
        <w:t>When I read the Bible, I interpreted it as easy to escape.</w:t>
      </w:r>
    </w:p>
    <w:p w:rsidR="007C7B11" w:rsidRDefault="007C7B11" w:rsidP="007D0FF1">
      <w:pPr>
        <w:pStyle w:val="21"/>
        <w:ind w:firstLine="420"/>
      </w:pPr>
    </w:p>
    <w:p w:rsidR="007C7B11" w:rsidRDefault="007C7B11" w:rsidP="007C7B11">
      <w:pPr>
        <w:pStyle w:val="21"/>
        <w:ind w:firstLine="420"/>
      </w:pPr>
      <w:r>
        <w:rPr>
          <w:rFonts w:hint="eastAsia"/>
        </w:rPr>
        <w:t>756</w:t>
      </w:r>
      <w:r>
        <w:rPr>
          <w:rFonts w:hint="eastAsia"/>
        </w:rPr>
        <w:t>、</w:t>
      </w:r>
      <w:r>
        <w:rPr>
          <w:rFonts w:hint="eastAsia"/>
        </w:rPr>
        <w:t>Why are you here?</w:t>
      </w:r>
    </w:p>
    <w:p w:rsidR="007C7B11" w:rsidRDefault="007C7B11" w:rsidP="007C7B11">
      <w:pPr>
        <w:pStyle w:val="21"/>
        <w:ind w:firstLine="420"/>
      </w:pPr>
      <w:r>
        <w:t xml:space="preserve">It is the "Whether Ferro will transfer to Milan Real Madrid, and who is lying in the </w:t>
      </w:r>
      <w:r w:rsidR="009F4861">
        <w:t>“wordofgod”</w:t>
      </w:r>
      <w:r>
        <w:t xml:space="preserve"> news" (the original page is olive), because this news mentions the name of the earliest version of Ge Shen's "Neural" "Ye Mei Jing" Besides, Serie A coach Carlo Ancelotti said, "Italian Sport is the same as other Italian or Spanish newspapers. After all, it is not "Jerme Sutra." Is this a coincidence? (Ge Shen said: Yemei Sutra is the </w:t>
      </w:r>
      <w:r w:rsidR="009F4861">
        <w:t>“wordofgod”</w:t>
      </w:r>
      <w:r>
        <w:t xml:space="preserve">, the earliest version of </w:t>
      </w:r>
      <w:r w:rsidR="009F4861">
        <w:t>“wordofgod”</w:t>
      </w:r>
      <w:r>
        <w:t xml:space="preserve">. </w:t>
      </w:r>
      <w:r>
        <w:lastRenderedPageBreak/>
        <w:t xml:space="preserve">An Shuai gave an example of </w:t>
      </w:r>
      <w:r w:rsidR="009F4861">
        <w:t>“wordofgod”</w:t>
      </w:r>
      <w:r>
        <w:t>, which means that everyone in the audience knows. Otherwise, others will not understand.)</w:t>
      </w:r>
    </w:p>
    <w:p w:rsidR="007C7B11" w:rsidRDefault="007C7B11" w:rsidP="007C7B11">
      <w:pPr>
        <w:pStyle w:val="21"/>
        <w:ind w:firstLine="420"/>
      </w:pPr>
      <w:r>
        <w:t>The original news was published at 2006-08-14 11:35:06. At this time, Ge Yimin was only well-known in the domestic Christian circle, and it is impossible for foreigners to know it. In addition, Ge Shen also sent news screenshots to Heshen.com, and according to the page save, it was found that Ge Shen had not been processed in any way. Forgive him that he would not know P pictures at all. For this strange news, since then there will be plastic products (suspected as Ge Shen alias), which can also be said to be self-directed and self-acted. He published an article listing several criticisms of Ge Shen, among which there is a truthfulness of this news. "My English is not good. If there are brothers and sisters who are good in English, I will search for the English version of the news. If the English version is written in the Bible, that is, the Serie A coach did not mention the Yemei Sutra at all, but the NetEase editor mistranslated it (with sisters) Said to buy)."</w:t>
      </w:r>
    </w:p>
    <w:p w:rsidR="007C7B11" w:rsidRDefault="007C7B11" w:rsidP="007C7B11">
      <w:pPr>
        <w:pStyle w:val="21"/>
        <w:ind w:firstLine="420"/>
      </w:pPr>
      <w:r>
        <w:t>The news publisher is Fang Zhongxin, who served as a NetEase sports article from 2006 to 2007. If it is a mistranslation, it is possible, but it is incredible to buy it.</w:t>
      </w:r>
    </w:p>
    <w:p w:rsidR="007C7B11" w:rsidRDefault="007C7B11" w:rsidP="007C7B11">
      <w:pPr>
        <w:pStyle w:val="21"/>
        <w:ind w:firstLine="420"/>
      </w:pPr>
      <w:r>
        <w:t>"Yesxue: This news was in Netease a year ago. Many people have seen it. It should be too long, 404."</w:t>
      </w:r>
    </w:p>
    <w:p w:rsidR="007C7B11" w:rsidRDefault="007C7B11" w:rsidP="007C7B11">
      <w:pPr>
        <w:pStyle w:val="21"/>
        <w:ind w:firstLine="420"/>
      </w:pPr>
      <w:r>
        <w:t>Shenwang used to give a link, about a year ago, it was a 404, and Shenwang only gave a screenshot.</w:t>
      </w:r>
    </w:p>
    <w:p w:rsidR="007C7B11" w:rsidRDefault="007C7B11" w:rsidP="007C7B11">
      <w:pPr>
        <w:pStyle w:val="21"/>
        <w:ind w:firstLine="420"/>
      </w:pPr>
      <w:r>
        <w:t>This news, I haven't figured it out yet, but it is undoubtedly a huge driving force for the religion.</w:t>
      </w:r>
    </w:p>
    <w:p w:rsidR="007C7B11" w:rsidRDefault="007C7B11" w:rsidP="007C7B11">
      <w:pPr>
        <w:pStyle w:val="21"/>
        <w:ind w:firstLine="420"/>
      </w:pPr>
    </w:p>
    <w:p w:rsidR="007C7B11" w:rsidRDefault="007C7B11" w:rsidP="007C7B11">
      <w:pPr>
        <w:pStyle w:val="21"/>
        <w:ind w:firstLine="420"/>
      </w:pPr>
      <w:r>
        <w:t>757. For the father to know: It should be the pot of translation software.</w:t>
      </w:r>
    </w:p>
    <w:p w:rsidR="007C7B11" w:rsidRDefault="007C7B11" w:rsidP="007C7B11">
      <w:pPr>
        <w:pStyle w:val="21"/>
        <w:ind w:firstLine="420"/>
      </w:pPr>
      <w:r>
        <w:t xml:space="preserve">"Yeh Xue: Netease News will not use translation software, and </w:t>
      </w:r>
      <w:r>
        <w:lastRenderedPageBreak/>
        <w:t>BIBLE, (the Bible), will not produce a Yemei Sutra out of thin air.</w:t>
      </w:r>
    </w:p>
    <w:p w:rsidR="007C7B11" w:rsidRDefault="007C7B11" w:rsidP="007C7B11">
      <w:pPr>
        <w:pStyle w:val="21"/>
        <w:ind w:firstLine="420"/>
      </w:pPr>
      <w:r>
        <w:t>It is a translation software that can recognize BIBLE as the Bible. It's too famous, and it won't be a Yemei Sutra out of thin air.</w:t>
      </w:r>
    </w:p>
    <w:p w:rsidR="007C7B11" w:rsidRDefault="007C7B11" w:rsidP="007C7B11">
      <w:pPr>
        <w:pStyle w:val="21"/>
        <w:ind w:firstLine="420"/>
      </w:pPr>
      <w:r>
        <w:t>Cangmang, the Internet archives you mentioned should be able to find the original text. What is the website of this archive?</w:t>
      </w:r>
    </w:p>
    <w:p w:rsidR="007C7B11" w:rsidRDefault="007C7B11" w:rsidP="007C7B11">
      <w:pPr>
        <w:pStyle w:val="21"/>
        <w:ind w:firstLine="420"/>
      </w:pPr>
      <w:r>
        <w:rPr>
          <w:rFonts w:hint="eastAsia"/>
        </w:rPr>
        <w:t>》》</w:t>
      </w:r>
      <w:r>
        <w:t>The vast sea of ​​people:</w:t>
      </w:r>
    </w:p>
    <w:p w:rsidR="007C7B11" w:rsidRDefault="007C7B11" w:rsidP="007C7B11">
      <w:pPr>
        <w:pStyle w:val="21"/>
        <w:ind w:firstLine="420"/>
      </w:pPr>
      <w:r>
        <w:t>https://web.archive.org/web/20060821211116/http://sports.163.com/06/0814/11/2OG0AQE500051CD5.html</w:t>
      </w:r>
    </w:p>
    <w:p w:rsidR="007C7B11" w:rsidRDefault="007C7B11" w:rsidP="007C7B11">
      <w:pPr>
        <w:pStyle w:val="21"/>
        <w:ind w:firstLine="420"/>
      </w:pPr>
      <w:r>
        <w:t>"Zhu Li: There is no Ge Xie, if it is valuable, people will naturally believe it and spread it. If it doesn't have any value, even if he says Po Tian can't change much.</w:t>
      </w:r>
    </w:p>
    <w:p w:rsidR="007C7B11" w:rsidRDefault="007C7B11" w:rsidP="007C7B11">
      <w:pPr>
        <w:pStyle w:val="21"/>
        <w:ind w:firstLine="420"/>
      </w:pPr>
      <w:r>
        <w:rPr>
          <w:rFonts w:hint="eastAsia"/>
        </w:rPr>
        <w:t>》</w:t>
      </w:r>
      <w:r>
        <w:rPr>
          <w:rFonts w:hint="eastAsia"/>
        </w:rPr>
        <w:t>Tieba user_5AeKDVE: But Gehua has no judgment, so why not?</w:t>
      </w:r>
    </w:p>
    <w:p w:rsidR="007C7B11" w:rsidRDefault="007C7B11" w:rsidP="007C7B11">
      <w:pPr>
        <w:pStyle w:val="21"/>
        <w:ind w:firstLine="420"/>
      </w:pPr>
      <w:r>
        <w:t>"Law enforcement fishing team: Send that person's address, and we will look for this person.</w:t>
      </w:r>
    </w:p>
    <w:p w:rsidR="007C7B11" w:rsidRDefault="007C7B11" w:rsidP="007C7B11">
      <w:pPr>
        <w:pStyle w:val="21"/>
        <w:ind w:firstLine="420"/>
      </w:pPr>
      <w:r>
        <w:t>"Tieba user_5AeKDVE: Zhenjiang, Jiangsu, Ge Xie has an official website and phone.</w:t>
      </w:r>
    </w:p>
    <w:p w:rsidR="007C7B11" w:rsidRDefault="007C7B11" w:rsidP="007C7B11">
      <w:pPr>
        <w:pStyle w:val="21"/>
        <w:ind w:firstLine="420"/>
      </w:pPr>
      <w:r>
        <w:t>"Deyang himself: Here, I am the sun.</w:t>
      </w:r>
    </w:p>
    <w:p w:rsidR="007C7B11" w:rsidRDefault="007C7B11" w:rsidP="007C7B11">
      <w:pPr>
        <w:pStyle w:val="21"/>
        <w:ind w:firstLine="420"/>
      </w:pPr>
      <w:r>
        <w:t>In short, I am the biggest.</w:t>
      </w:r>
    </w:p>
    <w:p w:rsidR="007C7B11" w:rsidRDefault="007C7B11" w:rsidP="007C7B11">
      <w:pPr>
        <w:pStyle w:val="21"/>
        <w:ind w:firstLine="420"/>
      </w:pPr>
      <w:r>
        <w:t>Everything you know, and everything you don’t know, was created by me.</w:t>
      </w:r>
    </w:p>
    <w:p w:rsidR="007C7B11" w:rsidRDefault="007C7B11" w:rsidP="007C7B11">
      <w:pPr>
        <w:pStyle w:val="21"/>
        <w:ind w:firstLine="420"/>
      </w:pPr>
    </w:p>
    <w:p w:rsidR="007C7B11" w:rsidRDefault="007C7B11" w:rsidP="007C7B11">
      <w:pPr>
        <w:pStyle w:val="21"/>
        <w:ind w:firstLine="420"/>
      </w:pPr>
      <w:r>
        <w:t>758. Ye Xue: The vastness, this archive is visible, the original NetEase news is: Ye Mei Jing.</w:t>
      </w:r>
    </w:p>
    <w:p w:rsidR="007C7B11" w:rsidRDefault="007C7B11" w:rsidP="007C7B11">
      <w:pPr>
        <w:pStyle w:val="21"/>
        <w:ind w:firstLine="420"/>
      </w:pPr>
      <w:r>
        <w:t>I hope that this archives website will exist forever, if the website deletes or closes the website, the original text can be found. The Internet really has memories.</w:t>
      </w:r>
    </w:p>
    <w:p w:rsidR="007C7B11" w:rsidRDefault="007C7B11" w:rsidP="007C7B11">
      <w:pPr>
        <w:pStyle w:val="21"/>
        <w:ind w:firstLine="420"/>
      </w:pPr>
      <w:r>
        <w:t>There is still the boundless, you can use this website to search for our whereabouts.</w:t>
      </w:r>
    </w:p>
    <w:p w:rsidR="007C7B11" w:rsidRDefault="007C7B11" w:rsidP="007C7B11">
      <w:pPr>
        <w:pStyle w:val="21"/>
        <w:ind w:firstLine="420"/>
      </w:pPr>
      <w:r>
        <w:rPr>
          <w:rFonts w:hint="eastAsia"/>
        </w:rPr>
        <w:t>》</w:t>
      </w:r>
      <w:r>
        <w:rPr>
          <w:rFonts w:hint="eastAsia"/>
        </w:rPr>
        <w:t xml:space="preserve">Historical Celebrity Archives: Homepage? Famous People? Ge </w:t>
      </w:r>
      <w:r>
        <w:rPr>
          <w:rFonts w:hint="eastAsia"/>
        </w:rPr>
        <w:lastRenderedPageBreak/>
        <w:t>Yimin</w:t>
      </w:r>
    </w:p>
    <w:p w:rsidR="007C7B11" w:rsidRDefault="007C7B11" w:rsidP="007C7B11">
      <w:pPr>
        <w:pStyle w:val="21"/>
        <w:ind w:firstLine="420"/>
      </w:pPr>
      <w:r>
        <w:t>http://www.whsnjj.cn/49701.html</w:t>
      </w:r>
    </w:p>
    <w:p w:rsidR="007C7B11" w:rsidRDefault="007C7B11" w:rsidP="007C7B11">
      <w:pPr>
        <w:pStyle w:val="21"/>
        <w:ind w:firstLine="420"/>
      </w:pPr>
      <w:r>
        <w:t>Ge Yimin: Internet religious thinker activist, Christian writer.</w:t>
      </w:r>
    </w:p>
    <w:p w:rsidR="007C7B11" w:rsidRDefault="007C7B11" w:rsidP="007C7B11">
      <w:pPr>
        <w:pStyle w:val="21"/>
        <w:ind w:firstLine="420"/>
      </w:pPr>
      <w:r>
        <w:t>"Manevil: How to unite hateful and selfish people? How do people who admire material accept communism?</w:t>
      </w:r>
    </w:p>
    <w:p w:rsidR="007C7B11" w:rsidRDefault="007C7B11" w:rsidP="007C7B11">
      <w:pPr>
        <w:pStyle w:val="21"/>
        <w:ind w:firstLine="420"/>
      </w:pPr>
      <w:r>
        <w:t xml:space="preserve">"" Ge Yimin: Only to evangelize them, accept the </w:t>
      </w:r>
      <w:r w:rsidR="009F4861">
        <w:t>“wordofgod”</w:t>
      </w:r>
      <w:r>
        <w:t>s and change, to the world.</w:t>
      </w:r>
    </w:p>
    <w:p w:rsidR="007C7B11" w:rsidRDefault="007C7B11" w:rsidP="007C7B11">
      <w:pPr>
        <w:pStyle w:val="21"/>
        <w:ind w:firstLine="420"/>
      </w:pPr>
      <w:r>
        <w:t>"Deyang himself: I am the creator and ruler of the universe.</w:t>
      </w:r>
    </w:p>
    <w:p w:rsidR="007C7B11" w:rsidRDefault="007C7B11" w:rsidP="007C7B11">
      <w:pPr>
        <w:pStyle w:val="21"/>
        <w:ind w:firstLine="420"/>
      </w:pPr>
      <w:r>
        <w:t>"Manevil: True faith should be done with love in the daily way, don't just hang the letter in your mouth, do more good deeds.</w:t>
      </w:r>
    </w:p>
    <w:p w:rsidR="007C7B11" w:rsidRDefault="007C7B11" w:rsidP="007C7B11">
      <w:pPr>
        <w:pStyle w:val="21"/>
        <w:ind w:firstLine="420"/>
      </w:pPr>
      <w:r>
        <w:t xml:space="preserve">"" Ge Yimin: Spreading the </w:t>
      </w:r>
      <w:r w:rsidR="009F4861">
        <w:t>“wordofgod”</w:t>
      </w:r>
      <w:r>
        <w:t xml:space="preserve"> gospel is the greatest good deed.</w:t>
      </w:r>
    </w:p>
    <w:p w:rsidR="007C7B11" w:rsidRDefault="007C7B11" w:rsidP="007C7B11">
      <w:pPr>
        <w:pStyle w:val="21"/>
        <w:ind w:firstLine="420"/>
      </w:pPr>
    </w:p>
    <w:p w:rsidR="007C7B11" w:rsidRDefault="007C7B11" w:rsidP="007C7B11">
      <w:pPr>
        <w:pStyle w:val="21"/>
        <w:ind w:firstLine="420"/>
      </w:pPr>
      <w:r>
        <w:rPr>
          <w:rFonts w:hint="eastAsia"/>
        </w:rPr>
        <w:t>759</w:t>
      </w:r>
      <w:r>
        <w:rPr>
          <w:rFonts w:hint="eastAsia"/>
        </w:rPr>
        <w:t>、</w:t>
      </w:r>
      <w:r>
        <w:rPr>
          <w:rFonts w:hint="eastAsia"/>
        </w:rPr>
        <w:t>The big five big rustles: The same as middle-aged philosophers</w:t>
      </w:r>
    </w:p>
    <w:p w:rsidR="007C7B11" w:rsidRDefault="007C7B11" w:rsidP="007C7B11">
      <w:pPr>
        <w:pStyle w:val="21"/>
        <w:ind w:firstLine="420"/>
      </w:pPr>
      <w:r>
        <w:t xml:space="preserve">Ge Shen and your aunt, who have the highest education in the Internet philosophers circle, are being targeted in the local area network today. Who is targeted even worse? The real names of Shenxian and your aunt are both one of the sensitive words of the major domestic search engines. Paul Paul recently pointed out that the real name of Shenxian is now completely blocked in China, and the real name cannot appear on any platform (except Q group), and search for "God". Related words "net" and "inexplicable than the user" can not be searched for relevant results. And your aunt has been suspected of being treated the same recently and has also been upgraded. All major encyclopedia entries on the domestic network of "Liu Zhongjing" that could have been searched have been olives, just like gods. And the link in the aunt's speech video that I learned from Zhihu can't go in now. It can be said that the treatment of the two has been greatly upgraded recently. Your </w:t>
      </w:r>
      <w:r>
        <w:lastRenderedPageBreak/>
        <w:t>aunt’s senior aunt fan Sanmaxiong established a website that can query your auntie’s academics, but it was blocked. The remarks made by your auntie’s Renren account Douban account have also been collated. Netease Yunyi's course was met with olives. However, Douban and Zhihu have some discussions about your auntie, and they are still sensitive words in general. Although Shenxian’s personal website is sometimes blocked, and the website cannot be posted, it is much better than the aunt’s. Shenxian has also published Ge Xiang's essays on major websites one after another, but it is also necessary to beware of the influence of the audit title. Tieba is the worst targeted.</w:t>
      </w:r>
    </w:p>
    <w:p w:rsidR="007C7B11" w:rsidRDefault="007C7B11" w:rsidP="007C7B11">
      <w:pPr>
        <w:pStyle w:val="21"/>
        <w:ind w:firstLine="420"/>
      </w:pPr>
    </w:p>
    <w:p w:rsidR="007C7B11" w:rsidRDefault="007C7B11" w:rsidP="007C7B11">
      <w:pPr>
        <w:pStyle w:val="21"/>
        <w:ind w:firstLine="420"/>
      </w:pPr>
      <w:r>
        <w:t>760, Italian words, Ge Shen does not recognize.</w:t>
      </w:r>
    </w:p>
    <w:p w:rsidR="007C7B11" w:rsidRDefault="007C7B11" w:rsidP="007C7B11">
      <w:pPr>
        <w:pStyle w:val="21"/>
        <w:ind w:firstLine="420"/>
      </w:pPr>
      <w:r>
        <w:t>[Group owner] Ge Yimin (50914333) 2021/5/17 20:18:58</w:t>
      </w:r>
    </w:p>
    <w:p w:rsidR="007C7B11" w:rsidRDefault="007C7B11" w:rsidP="007C7B11">
      <w:pPr>
        <w:pStyle w:val="21"/>
        <w:ind w:firstLine="420"/>
      </w:pPr>
      <w:r>
        <w:t>Sports news generally originates from English in China.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20:19:26</w:t>
      </w:r>
    </w:p>
    <w:p w:rsidR="007C7B11" w:rsidRDefault="007C7B11" w:rsidP="007C7B11">
      <w:pPr>
        <w:pStyle w:val="21"/>
        <w:ind w:firstLine="420"/>
      </w:pPr>
      <w:r>
        <w:t>Second-hand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20:19:35</w:t>
      </w:r>
    </w:p>
    <w:p w:rsidR="007C7B11" w:rsidRDefault="007C7B11" w:rsidP="007C7B11">
      <w:pPr>
        <w:pStyle w:val="21"/>
        <w:ind w:firstLine="420"/>
      </w:pPr>
      <w:r>
        <w:t>Willingness should be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20:19:43</w:t>
      </w:r>
    </w:p>
    <w:p w:rsidR="007C7B11" w:rsidRDefault="007C7B11" w:rsidP="007C7B11">
      <w:pPr>
        <w:pStyle w:val="21"/>
        <w:ind w:firstLine="420"/>
      </w:pPr>
      <w:r>
        <w:t>Can't refer to your book</w:t>
      </w:r>
    </w:p>
    <w:p w:rsidR="007C7B11" w:rsidRDefault="007C7B11" w:rsidP="007C7B11">
      <w:pPr>
        <w:pStyle w:val="21"/>
        <w:ind w:firstLine="420"/>
      </w:pPr>
      <w:r>
        <w:t>[Group owner] Ge Yimin (50914333) 2021/5/17 20:19:59</w:t>
      </w:r>
    </w:p>
    <w:p w:rsidR="007C7B11" w:rsidRDefault="007C7B11" w:rsidP="007C7B11">
      <w:pPr>
        <w:pStyle w:val="21"/>
        <w:ind w:firstLine="420"/>
      </w:pPr>
      <w:r>
        <w:t>Italy will not have one: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20:20:21</w:t>
      </w:r>
    </w:p>
    <w:p w:rsidR="007C7B11" w:rsidRDefault="007C7B11" w:rsidP="007C7B11">
      <w:pPr>
        <w:pStyle w:val="21"/>
        <w:ind w:firstLine="420"/>
      </w:pPr>
      <w:r>
        <w:t>I mean he translated according to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20:20:31</w:t>
      </w:r>
    </w:p>
    <w:p w:rsidR="007C7B11" w:rsidRDefault="007C7B11" w:rsidP="007C7B11">
      <w:pPr>
        <w:pStyle w:val="21"/>
        <w:ind w:firstLine="420"/>
      </w:pPr>
      <w:r>
        <w:t>It should be translated from Italian to English and then to Chinese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20:20:37</w:t>
      </w:r>
    </w:p>
    <w:p w:rsidR="007C7B11" w:rsidRDefault="007C7B11" w:rsidP="007C7B11">
      <w:pPr>
        <w:pStyle w:val="21"/>
        <w:ind w:firstLine="420"/>
      </w:pPr>
      <w:r>
        <w:t>The original intention is distorted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20:21:34</w:t>
      </w:r>
    </w:p>
    <w:p w:rsidR="007C7B11" w:rsidRDefault="007C7B11" w:rsidP="007C7B11">
      <w:pPr>
        <w:pStyle w:val="21"/>
        <w:ind w:firstLine="420"/>
      </w:pPr>
      <w:r>
        <w:lastRenderedPageBreak/>
        <w:t>Geyimin means clothes in Turkish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20:21:45</w:t>
      </w:r>
    </w:p>
    <w:p w:rsidR="007C7B11" w:rsidRDefault="007C7B11" w:rsidP="007C7B11">
      <w:pPr>
        <w:pStyle w:val="21"/>
        <w:ind w:firstLine="420"/>
      </w:pPr>
      <w:r>
        <w:t>It should be a direct translation of the pronunciation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20:24:10</w:t>
      </w:r>
    </w:p>
    <w:p w:rsidR="007C7B11" w:rsidRDefault="007C7B11" w:rsidP="007C7B11">
      <w:pPr>
        <w:pStyle w:val="21"/>
        <w:ind w:firstLine="420"/>
      </w:pPr>
      <w:r>
        <w:t>Yemei Jing should be the result of machine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20:24:29</w:t>
      </w:r>
    </w:p>
    <w:p w:rsidR="007C7B11" w:rsidRDefault="007C7B11" w:rsidP="007C7B11">
      <w:pPr>
        <w:pStyle w:val="21"/>
        <w:ind w:firstLine="420"/>
      </w:pPr>
      <w:r>
        <w:t>Yemei Sutra.</w:t>
      </w:r>
    </w:p>
    <w:p w:rsidR="007C7B11" w:rsidRDefault="007C7B11" w:rsidP="007C7B11">
      <w:pPr>
        <w:pStyle w:val="21"/>
        <w:ind w:firstLine="420"/>
      </w:pPr>
      <w:r>
        <w:t>[Administrator] Ye Xue (281880517) 2021/5/17 20:24:30</w:t>
      </w:r>
    </w:p>
    <w:p w:rsidR="007C7B11" w:rsidRDefault="007C7B11" w:rsidP="007C7B11">
      <w:pPr>
        <w:pStyle w:val="21"/>
        <w:ind w:firstLine="420"/>
      </w:pPr>
      <w:r>
        <w:t>The bosses all speak English on international occasions, and they all speak English.</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20:24:42</w:t>
      </w:r>
    </w:p>
    <w:p w:rsidR="007C7B11" w:rsidRDefault="007C7B11" w:rsidP="007C7B11">
      <w:pPr>
        <w:pStyle w:val="21"/>
        <w:ind w:firstLine="420"/>
      </w:pPr>
      <w:r>
        <w:t>It's because you don't understand English.</w:t>
      </w:r>
    </w:p>
    <w:p w:rsidR="007C7B11" w:rsidRDefault="007C7B11" w:rsidP="007C7B11">
      <w:pPr>
        <w:pStyle w:val="21"/>
        <w:ind w:firstLine="420"/>
      </w:pPr>
      <w:r>
        <w:t>[Group owner] Ge Yimin (50914333) 2021/5/17 20:25:21</w:t>
      </w:r>
    </w:p>
    <w:p w:rsidR="007C7B11" w:rsidRDefault="007C7B11" w:rsidP="007C7B11">
      <w:pPr>
        <w:pStyle w:val="21"/>
        <w:ind w:firstLine="420"/>
      </w:pPr>
      <w:r>
        <w:t>You look up BIBLE Italian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20:26:35</w:t>
      </w:r>
    </w:p>
    <w:p w:rsidR="007C7B11" w:rsidRDefault="007C7B11" w:rsidP="007C7B11">
      <w:pPr>
        <w:pStyle w:val="21"/>
        <w:ind w:firstLine="420"/>
      </w:pPr>
      <w:r>
        <w:t>The spelling of Yemei Sutra in Yemei Sutra and BIBLE in the Bible is the same in Italian and English vocabulary.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20:27:36</w:t>
      </w:r>
    </w:p>
    <w:p w:rsidR="007C7B11" w:rsidRDefault="007C7B11" w:rsidP="007C7B11">
      <w:pPr>
        <w:pStyle w:val="21"/>
        <w:ind w:firstLine="420"/>
      </w:pPr>
      <w:r>
        <w:t>Like Geyimin’s search, it’s completely irrelevant and should be a transliteration result in a certain language.</w:t>
      </w:r>
    </w:p>
    <w:p w:rsidR="007C7B11" w:rsidRDefault="007C7B11" w:rsidP="007C7B11">
      <w:pPr>
        <w:pStyle w:val="21"/>
        <w:ind w:firstLine="420"/>
      </w:pPr>
      <w:r>
        <w:t>[Group owner] Ge Yimin (50914333) 2021/5/17 20:28:50</w:t>
      </w:r>
    </w:p>
    <w:p w:rsidR="007C7B11" w:rsidRDefault="007C7B11" w:rsidP="007C7B11">
      <w:pPr>
        <w:pStyle w:val="21"/>
        <w:ind w:firstLine="420"/>
      </w:pPr>
      <w:r>
        <w:t>English BIBLE Italian Bibbia</w:t>
      </w:r>
    </w:p>
    <w:p w:rsidR="007C7B11" w:rsidRDefault="007C7B11" w:rsidP="007C7B11">
      <w:pPr>
        <w:pStyle w:val="21"/>
        <w:ind w:firstLine="420"/>
      </w:pPr>
      <w:r>
        <w:t>[Group owner] Ge Yimin (50914333) 2021/5/17 20:29:29</w:t>
      </w:r>
    </w:p>
    <w:p w:rsidR="007C7B11" w:rsidRDefault="007C7B11" w:rsidP="007C7B11">
      <w:pPr>
        <w:pStyle w:val="21"/>
        <w:ind w:firstLine="420"/>
      </w:pPr>
      <w:r>
        <w:t>The Bible, everyone in Europe and the United States knows, cannot be translated wrong</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20:31:18</w:t>
      </w:r>
    </w:p>
    <w:p w:rsidR="007C7B11" w:rsidRDefault="007C7B11" w:rsidP="007C7B11">
      <w:pPr>
        <w:pStyle w:val="21"/>
        <w:ind w:firstLine="420"/>
      </w:pPr>
      <w:r>
        <w:t>It is best to look for the original English newspaper.</w:t>
      </w:r>
    </w:p>
    <w:p w:rsidR="007C7B11" w:rsidRDefault="007C7B11" w:rsidP="007C7B11">
      <w:pPr>
        <w:pStyle w:val="21"/>
        <w:ind w:firstLine="420"/>
      </w:pPr>
      <w:r>
        <w:t>[Group owner] Ge Yimin (50914333) 2021/5/17 20:31:41</w:t>
      </w:r>
    </w:p>
    <w:p w:rsidR="007C7B11" w:rsidRDefault="007C7B11" w:rsidP="007C7B11">
      <w:pPr>
        <w:pStyle w:val="21"/>
        <w:ind w:firstLine="420"/>
      </w:pPr>
      <w:r>
        <w:t>Correct</w:t>
      </w:r>
    </w:p>
    <w:p w:rsidR="007C7B11" w:rsidRDefault="007C7B11" w:rsidP="007C7B11">
      <w:pPr>
        <w:pStyle w:val="21"/>
        <w:ind w:firstLine="420"/>
      </w:pPr>
      <w:r>
        <w:rPr>
          <w:rFonts w:hint="eastAsia"/>
        </w:rPr>
        <w:lastRenderedPageBreak/>
        <w:t>【</w:t>
      </w:r>
      <w:r>
        <w:rPr>
          <w:rFonts w:hint="eastAsia"/>
        </w:rPr>
        <w:t>GeYiMin</w:t>
      </w:r>
      <w:r>
        <w:rPr>
          <w:rFonts w:hint="eastAsia"/>
        </w:rPr>
        <w:t>】</w:t>
      </w:r>
      <w:r>
        <w:rPr>
          <w:rFonts w:hint="eastAsia"/>
        </w:rPr>
        <w:t>Ge Paulo (1432676760) 2021/5/17 20:32:07</w:t>
      </w:r>
    </w:p>
    <w:p w:rsidR="007C7B11" w:rsidRDefault="007C7B11" w:rsidP="007C7B11">
      <w:pPr>
        <w:pStyle w:val="21"/>
        <w:ind w:firstLine="420"/>
      </w:pPr>
      <w:r>
        <w:t>I suspect that what he translated was not English at all, it was Italian news. The pronunciation of Jeme Sutra is very similar to Italian, so it should be a wrong translation.</w:t>
      </w:r>
    </w:p>
    <w:p w:rsidR="007C7B11" w:rsidRDefault="007C7B11" w:rsidP="007C7B11">
      <w:pPr>
        <w:pStyle w:val="21"/>
        <w:ind w:firstLine="420"/>
      </w:pPr>
      <w:r>
        <w:t>[Group owner] Ge Yimin (50914333) 2021/5/17 20:32:25</w:t>
      </w:r>
    </w:p>
    <w:p w:rsidR="007C7B11" w:rsidRDefault="007C7B11" w:rsidP="007C7B11">
      <w:pPr>
        <w:pStyle w:val="21"/>
        <w:ind w:firstLine="420"/>
      </w:pPr>
      <w:r>
        <w:t>Your Yemei Sutra is translated from Chinese Yemei Sutra</w:t>
      </w:r>
    </w:p>
    <w:p w:rsidR="007C7B11" w:rsidRDefault="007C7B11" w:rsidP="007C7B11">
      <w:pPr>
        <w:pStyle w:val="21"/>
        <w:ind w:firstLine="420"/>
      </w:pPr>
      <w:r>
        <w:t>Latin, English and other such as Italian, many of them are in common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20:33:02</w:t>
      </w:r>
    </w:p>
    <w:p w:rsidR="007C7B11" w:rsidRDefault="007C7B11" w:rsidP="007C7B11">
      <w:pPr>
        <w:pStyle w:val="21"/>
        <w:ind w:firstLine="420"/>
      </w:pPr>
      <w:r>
        <w:t>What a coincidence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20:33:13</w:t>
      </w:r>
    </w:p>
    <w:p w:rsidR="007C7B11" w:rsidRDefault="007C7B11" w:rsidP="007C7B11">
      <w:pPr>
        <w:pStyle w:val="21"/>
        <w:ind w:firstLine="420"/>
      </w:pPr>
      <w:r>
        <w:t>There are a bunch of Geyimin vocabulary on the Internet before</w:t>
      </w:r>
    </w:p>
    <w:p w:rsidR="007C7B11" w:rsidRDefault="007C7B11" w:rsidP="007C7B11">
      <w:pPr>
        <w:pStyle w:val="21"/>
        <w:ind w:firstLine="420"/>
      </w:pPr>
      <w:r>
        <w:t>[Group owner] Ge Yimin (50914333) 2021/5/17 20:36:26</w:t>
      </w:r>
    </w:p>
    <w:p w:rsidR="007C7B11" w:rsidRDefault="007C7B11" w:rsidP="007C7B11">
      <w:pPr>
        <w:pStyle w:val="21"/>
        <w:ind w:firstLine="420"/>
      </w:pPr>
      <w:r>
        <w:t>Facebook has long discovered that there is a foreigner named GEYIMIN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20:36:40</w:t>
      </w:r>
    </w:p>
    <w:p w:rsidR="007C7B11" w:rsidRDefault="007C7B11" w:rsidP="007C7B11">
      <w:pPr>
        <w:pStyle w:val="21"/>
        <w:ind w:firstLine="420"/>
      </w:pPr>
      <w:r>
        <w:t>GEYIMIN means clothes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20:40:59</w:t>
      </w:r>
    </w:p>
    <w:p w:rsidR="007C7B11" w:rsidRDefault="007C7B11" w:rsidP="007C7B11">
      <w:pPr>
        <w:pStyle w:val="21"/>
        <w:ind w:firstLine="420"/>
      </w:pPr>
      <w:r>
        <w:t>I'm afraid that this passage will be sent out after the machine is turned down. It is unmodified, and it does not match the Chinese language habits.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20:41:42</w:t>
      </w:r>
    </w:p>
    <w:p w:rsidR="007C7B11" w:rsidRDefault="007C7B11" w:rsidP="007C7B11">
      <w:pPr>
        <w:pStyle w:val="21"/>
        <w:ind w:firstLine="420"/>
      </w:pPr>
      <w:r>
        <w:t>GeYimin's English can be translated into GeYiMin before Baidu. After harmony, it can only be GeYiMin. After I corrected it, GeYiMin could not be GeYiMin.</w:t>
      </w:r>
    </w:p>
    <w:p w:rsidR="007C7B11" w:rsidRDefault="007C7B11" w:rsidP="007C7B11">
      <w:pPr>
        <w:pStyle w:val="21"/>
        <w:ind w:firstLine="420"/>
      </w:pPr>
      <w:r>
        <w:t>[Group owner] Ge Yimin (50914333) 2021/5/17 20:45:11</w:t>
      </w:r>
    </w:p>
    <w:p w:rsidR="007C7B11" w:rsidRDefault="007C7B11" w:rsidP="007C7B11">
      <w:pPr>
        <w:pStyle w:val="21"/>
        <w:ind w:firstLine="420"/>
      </w:pPr>
      <w:r>
        <w:t>How does the Bible Italian Bibbia pronounce YEMEI?</w:t>
      </w:r>
    </w:p>
    <w:p w:rsidR="007C7B11" w:rsidRDefault="007C7B11" w:rsidP="007C7B11">
      <w:pPr>
        <w:pStyle w:val="21"/>
        <w:ind w:firstLine="420"/>
      </w:pPr>
      <w:r>
        <w:t>[Group owner] Ge Yimin (50914333) 2021/5/17 20:48:47</w:t>
      </w:r>
    </w:p>
    <w:p w:rsidR="007C7B11" w:rsidRDefault="007C7B11" w:rsidP="007C7B11">
      <w:pPr>
        <w:pStyle w:val="21"/>
        <w:ind w:firstLine="420"/>
      </w:pPr>
      <w:r>
        <w:t>When I named Yemei, there was no word "Yemei" in Chinese</w:t>
      </w:r>
    </w:p>
    <w:p w:rsidR="007C7B11" w:rsidRDefault="007C7B11" w:rsidP="007C7B11">
      <w:pPr>
        <w:pStyle w:val="21"/>
        <w:ind w:firstLine="420"/>
      </w:pPr>
      <w:r>
        <w:lastRenderedPageBreak/>
        <w:t>[Group owner] Ge Yimin (50914333) 2021/5/17 20:54:34</w:t>
      </w:r>
    </w:p>
    <w:p w:rsidR="007C7B11" w:rsidRDefault="007C7B11" w:rsidP="007C7B11">
      <w:pPr>
        <w:pStyle w:val="21"/>
        <w:ind w:firstLine="420"/>
      </w:pPr>
      <w:r>
        <w:t>Foreign Yemei, just names and places</w:t>
      </w:r>
    </w:p>
    <w:p w:rsidR="007C7B11" w:rsidRDefault="007C7B11" w:rsidP="007C7B11">
      <w:pPr>
        <w:pStyle w:val="21"/>
        <w:ind w:firstLine="420"/>
      </w:pPr>
      <w:r>
        <w:t>[Group owner] Ge Yimin (50914333) 2021/5/17 20:57:36</w:t>
      </w:r>
    </w:p>
    <w:p w:rsidR="007C7B11" w:rsidRDefault="007C7B11" w:rsidP="007C7B11">
      <w:pPr>
        <w:pStyle w:val="21"/>
        <w:ind w:firstLine="420"/>
      </w:pPr>
      <w:r>
        <w:t>Bible Italian Bibbia</w:t>
      </w:r>
    </w:p>
    <w:p w:rsidR="007C7B11" w:rsidRDefault="007C7B11" w:rsidP="007C7B11">
      <w:pPr>
        <w:pStyle w:val="21"/>
        <w:ind w:firstLine="420"/>
      </w:pPr>
      <w:r>
        <w:t>English BIBLE</w:t>
      </w:r>
    </w:p>
    <w:p w:rsidR="007C7B11" w:rsidRDefault="007C7B11" w:rsidP="007C7B11">
      <w:pPr>
        <w:pStyle w:val="21"/>
        <w:ind w:firstLine="420"/>
      </w:pPr>
      <w:r>
        <w:t>Spanish BIBBIA</w:t>
      </w:r>
    </w:p>
    <w:p w:rsidR="007C7B11" w:rsidRDefault="007C7B11" w:rsidP="007C7B11">
      <w:pPr>
        <w:pStyle w:val="21"/>
        <w:ind w:firstLine="420"/>
      </w:pPr>
      <w:r>
        <w:t>Anshuai Spaniard</w:t>
      </w:r>
    </w:p>
    <w:p w:rsidR="007C7B11" w:rsidRDefault="007C7B11" w:rsidP="007C7B11">
      <w:pPr>
        <w:pStyle w:val="21"/>
        <w:ind w:firstLine="420"/>
      </w:pPr>
      <w:r>
        <w:t>How to translate it into Yemei Sutra?</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20:58:19</w:t>
      </w:r>
    </w:p>
    <w:p w:rsidR="007C7B11" w:rsidRDefault="007C7B11" w:rsidP="007C7B11">
      <w:pPr>
        <w:pStyle w:val="21"/>
        <w:ind w:firstLine="420"/>
      </w:pPr>
      <w:r>
        <w:t>He didn’t refer to the Bible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20:58:24</w:t>
      </w:r>
    </w:p>
    <w:p w:rsidR="007C7B11" w:rsidRDefault="007C7B11" w:rsidP="007C7B11">
      <w:pPr>
        <w:pStyle w:val="21"/>
        <w:ind w:firstLine="420"/>
      </w:pPr>
      <w:r>
        <w:t>Poor understanding</w:t>
      </w:r>
    </w:p>
    <w:p w:rsidR="007C7B11" w:rsidRDefault="007C7B11" w:rsidP="007C7B11">
      <w:pPr>
        <w:pStyle w:val="21"/>
        <w:ind w:firstLine="420"/>
      </w:pPr>
      <w:r>
        <w:t>[Group owner] Ge Yimin (50914333) 2021/5/17 21:00:48</w:t>
      </w:r>
    </w:p>
    <w:p w:rsidR="007C7B11" w:rsidRDefault="007C7B11" w:rsidP="007C7B11">
      <w:pPr>
        <w:pStyle w:val="21"/>
        <w:ind w:firstLine="420"/>
      </w:pPr>
      <w:r>
        <w:t>What is the original intention?</w:t>
      </w:r>
    </w:p>
    <w:p w:rsidR="007C7B11" w:rsidRDefault="007C7B11" w:rsidP="007C7B11">
      <w:pPr>
        <w:pStyle w:val="21"/>
        <w:ind w:firstLine="420"/>
      </w:pPr>
      <w:r>
        <w:t>Should be the Bible, supreme authority, unchangeable</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21:01:20</w:t>
      </w:r>
    </w:p>
    <w:p w:rsidR="007C7B11" w:rsidRDefault="007C7B11" w:rsidP="007C7B11">
      <w:pPr>
        <w:pStyle w:val="21"/>
        <w:ind w:firstLine="420"/>
      </w:pPr>
      <w:r>
        <w:t>I said that the translator is not good at it, don’t you understand? Completely misinterpreted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21:01:30</w:t>
      </w:r>
    </w:p>
    <w:p w:rsidR="007C7B11" w:rsidRDefault="007C7B11" w:rsidP="007C7B11">
      <w:pPr>
        <w:pStyle w:val="21"/>
        <w:ind w:firstLine="420"/>
      </w:pPr>
      <w:r>
        <w:t>I don't understand the relationship between sports news and the Bible.</w:t>
      </w:r>
    </w:p>
    <w:p w:rsidR="007C7B11" w:rsidRDefault="007C7B11" w:rsidP="007C7B11">
      <w:pPr>
        <w:pStyle w:val="21"/>
        <w:ind w:firstLine="420"/>
      </w:pPr>
      <w:r>
        <w:t>[Group owner] Ge Yimin (50914333) 2021/5/17 21:02:20</w:t>
      </w:r>
    </w:p>
    <w:p w:rsidR="007C7B11" w:rsidRDefault="007C7B11" w:rsidP="007C7B11">
      <w:pPr>
        <w:pStyle w:val="21"/>
        <w:ind w:firstLine="420"/>
      </w:pPr>
      <w:r>
        <w:t>The Bible means that it cannot be changed, and newspaper news does not have this authority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21:02:43</w:t>
      </w:r>
    </w:p>
    <w:p w:rsidR="007C7B11" w:rsidRDefault="007C7B11" w:rsidP="007C7B11">
      <w:pPr>
        <w:pStyle w:val="21"/>
        <w:ind w:firstLine="420"/>
      </w:pPr>
      <w:r>
        <w:t>In addition, the news in the screenshots can be seen to be machine translation, and Chinese people generally do not speak like him.</w:t>
      </w:r>
    </w:p>
    <w:p w:rsidR="007C7B11" w:rsidRDefault="007C7B11" w:rsidP="007C7B11">
      <w:pPr>
        <w:pStyle w:val="21"/>
        <w:ind w:firstLine="420"/>
      </w:pPr>
      <w:r>
        <w:t>[Group owner] Ge Yimin (50914333) 2021/5/17 21:02:57</w:t>
      </w:r>
    </w:p>
    <w:p w:rsidR="007C7B11" w:rsidRDefault="007C7B11" w:rsidP="007C7B11">
      <w:pPr>
        <w:pStyle w:val="21"/>
        <w:ind w:firstLine="420"/>
      </w:pPr>
      <w:r>
        <w:t>European and American views, the authority of the Bible</w:t>
      </w:r>
    </w:p>
    <w:p w:rsidR="007C7B11" w:rsidRDefault="007C7B11" w:rsidP="007C7B11">
      <w:pPr>
        <w:pStyle w:val="21"/>
        <w:ind w:firstLine="420"/>
      </w:pPr>
      <w:r>
        <w:lastRenderedPageBreak/>
        <w:t>[Group owner] Ge Yimin (50914333) 2021/5/17 21:03:26</w:t>
      </w:r>
    </w:p>
    <w:p w:rsidR="007C7B11" w:rsidRDefault="007C7B11" w:rsidP="007C7B11">
      <w:pPr>
        <w:pStyle w:val="21"/>
        <w:ind w:firstLine="420"/>
      </w:pPr>
      <w:r>
        <w:t>Translation, free translation with literal translation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21:04:18</w:t>
      </w:r>
    </w:p>
    <w:p w:rsidR="007C7B11" w:rsidRDefault="007C7B11" w:rsidP="007C7B11">
      <w:pPr>
        <w:pStyle w:val="21"/>
        <w:ind w:firstLine="420"/>
      </w:pPr>
      <w:r>
        <w:t>I have never seen BIBLE translated into Yemei Jing. Before, GeYimin was GeYiMin in English, but it was changed later.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21:04:50</w:t>
      </w:r>
    </w:p>
    <w:p w:rsidR="007C7B11" w:rsidRDefault="007C7B11" w:rsidP="007C7B11">
      <w:pPr>
        <w:pStyle w:val="21"/>
        <w:ind w:firstLine="420"/>
      </w:pPr>
      <w:r>
        <w:t>I originally thought he meant that it is impossible for the Italian sports newspaper to be as nonsense as the Jermaine</w:t>
      </w:r>
    </w:p>
    <w:p w:rsidR="007C7B11" w:rsidRDefault="007C7B11" w:rsidP="007C7B11">
      <w:pPr>
        <w:pStyle w:val="21"/>
        <w:ind w:firstLine="420"/>
      </w:pPr>
      <w:r>
        <w:t>[Group owner] Ge Yimin (50914333) 2021/5/17 21:06:19</w:t>
      </w:r>
    </w:p>
    <w:p w:rsidR="007C7B11" w:rsidRDefault="007C7B11" w:rsidP="007C7B11">
      <w:pPr>
        <w:pStyle w:val="21"/>
        <w:ind w:firstLine="420"/>
      </w:pPr>
      <w:r>
        <w:t>Someone has said this before, saying it is a typical Italian humor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21:07:06</w:t>
      </w:r>
    </w:p>
    <w:p w:rsidR="007C7B11" w:rsidRDefault="007C7B11" w:rsidP="007C7B11">
      <w:pPr>
        <w:pStyle w:val="21"/>
        <w:ind w:firstLine="420"/>
      </w:pPr>
      <w:r>
        <w:t>The possibility is too low, I can’t find Yemei Sutra at all on my internet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21:07:55</w:t>
      </w:r>
    </w:p>
    <w:p w:rsidR="007C7B11" w:rsidRDefault="007C7B11" w:rsidP="007C7B11">
      <w:pPr>
        <w:pStyle w:val="21"/>
        <w:ind w:firstLine="420"/>
      </w:pPr>
      <w:r>
        <w:t>Another tip: search for any netizen ID in any neural netizen comment, and all related results of Ge Yimin will be blocked.</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21:08:11</w:t>
      </w:r>
    </w:p>
    <w:p w:rsidR="007C7B11" w:rsidRDefault="007C7B11" w:rsidP="007C7B11">
      <w:pPr>
        <w:pStyle w:val="21"/>
        <w:ind w:firstLine="420"/>
      </w:pPr>
      <w:r>
        <w:t>In the past, it could be searched by profile, but now it is not. Block from the root of the result</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21:10:08</w:t>
      </w:r>
    </w:p>
    <w:p w:rsidR="007C7B11" w:rsidRDefault="007C7B11" w:rsidP="007C7B11">
      <w:pPr>
        <w:pStyle w:val="21"/>
        <w:ind w:firstLine="420"/>
      </w:pPr>
      <w:r>
        <w:t>If the above picture is normal news, it is probably changed by Fang Zhongxin</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21:10:20</w:t>
      </w:r>
    </w:p>
    <w:p w:rsidR="007C7B11" w:rsidRDefault="007C7B11" w:rsidP="007C7B11">
      <w:pPr>
        <w:pStyle w:val="21"/>
        <w:ind w:firstLine="420"/>
      </w:pPr>
      <w:r>
        <w:t>The aim should be just to mock the Italian sports newspaper</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21:10:26</w:t>
      </w:r>
    </w:p>
    <w:p w:rsidR="007C7B11" w:rsidRDefault="007C7B11" w:rsidP="007C7B11">
      <w:pPr>
        <w:pStyle w:val="21"/>
        <w:ind w:firstLine="420"/>
      </w:pPr>
      <w:r>
        <w:t>Means his newspaper is as nonsense as your book</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21:12:44</w:t>
      </w:r>
    </w:p>
    <w:p w:rsidR="007C7B11" w:rsidRDefault="007C7B11" w:rsidP="007C7B11">
      <w:pPr>
        <w:pStyle w:val="21"/>
        <w:ind w:firstLine="420"/>
      </w:pPr>
      <w:r>
        <w:t>Ge Hei Fang CITIC</w:t>
      </w:r>
    </w:p>
    <w:p w:rsidR="007C7B11" w:rsidRDefault="007C7B11" w:rsidP="007C7B11">
      <w:pPr>
        <w:pStyle w:val="21"/>
        <w:ind w:firstLine="420"/>
      </w:pPr>
      <w:r>
        <w:t>[Group owner] Ge Yimin (50914333) 2021/5/17 21:13:14</w:t>
      </w:r>
    </w:p>
    <w:p w:rsidR="007C7B11" w:rsidRDefault="007C7B11" w:rsidP="007C7B11">
      <w:pPr>
        <w:pStyle w:val="21"/>
        <w:ind w:firstLine="420"/>
      </w:pPr>
      <w:r>
        <w:lastRenderedPageBreak/>
        <w:t>No, Fang has no revenge against Italian sports</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21:13:58</w:t>
      </w:r>
    </w:p>
    <w:p w:rsidR="007C7B11" w:rsidRDefault="007C7B11" w:rsidP="007C7B11">
      <w:pPr>
        <w:pStyle w:val="21"/>
        <w:ind w:firstLine="420"/>
      </w:pPr>
      <w:r>
        <w:t>You can’t tell, Fang Zhongxin should know you</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21:14:23</w:t>
      </w:r>
    </w:p>
    <w:p w:rsidR="007C7B11" w:rsidRDefault="007C7B11" w:rsidP="007C7B11">
      <w:pPr>
        <w:pStyle w:val="21"/>
        <w:ind w:firstLine="420"/>
      </w:pPr>
      <w:r>
        <w:t>It should be an easter egg left by Fang deliberately</w:t>
      </w:r>
    </w:p>
    <w:p w:rsidR="007C7B11" w:rsidRDefault="007C7B11" w:rsidP="007C7B11">
      <w:pPr>
        <w:pStyle w:val="21"/>
        <w:ind w:firstLine="420"/>
      </w:pPr>
      <w:r>
        <w:rPr>
          <w:rFonts w:hint="eastAsia"/>
        </w:rPr>
        <w:t>【</w:t>
      </w:r>
      <w:r>
        <w:rPr>
          <w:rFonts w:hint="eastAsia"/>
        </w:rPr>
        <w:t>GeYiMin</w:t>
      </w:r>
      <w:r>
        <w:rPr>
          <w:rFonts w:hint="eastAsia"/>
        </w:rPr>
        <w:t>】</w:t>
      </w:r>
      <w:r>
        <w:rPr>
          <w:rFonts w:hint="eastAsia"/>
        </w:rPr>
        <w:t>Ge Paulo (1432676760) 2021/5/17 21:14:28</w:t>
      </w:r>
    </w:p>
    <w:p w:rsidR="007C7B11" w:rsidRDefault="007C7B11" w:rsidP="007C7B11">
      <w:pPr>
        <w:pStyle w:val="21"/>
        <w:ind w:firstLine="420"/>
      </w:pPr>
      <w:r>
        <w:t>Made you famous</w:t>
      </w:r>
    </w:p>
    <w:p w:rsidR="007C7B11" w:rsidRDefault="007C7B11" w:rsidP="007C7B11">
      <w:pPr>
        <w:pStyle w:val="21"/>
        <w:ind w:firstLine="420"/>
      </w:pPr>
      <w:r>
        <w:t>[Group owner] Ge Yimin (50914333) 2021/5/17 21:17:12</w:t>
      </w:r>
    </w:p>
    <w:p w:rsidR="007C7B11" w:rsidRDefault="007C7B11" w:rsidP="007C7B11">
      <w:pPr>
        <w:pStyle w:val="21"/>
        <w:ind w:firstLine="420"/>
      </w:pPr>
      <w:r>
        <w:t>At that time, I searched Yemei Sutra only my Yemei Sutra, and it is the same now.</w:t>
      </w:r>
    </w:p>
    <w:p w:rsidR="007C7B11" w:rsidRDefault="007C7B11" w:rsidP="007C7B11">
      <w:pPr>
        <w:pStyle w:val="21"/>
        <w:ind w:firstLine="420"/>
      </w:pPr>
      <w:r>
        <w:t xml:space="preserve">However, Yemei Sutra was later changed to Song Yimin Sutra, GeYiMin Sutra, and </w:t>
      </w:r>
      <w:r w:rsidR="009F4861">
        <w:t>“wordofgod”</w:t>
      </w:r>
      <w:r>
        <w:t>s.</w:t>
      </w:r>
    </w:p>
    <w:p w:rsidR="007C7B11" w:rsidRDefault="007C7B11" w:rsidP="007C7B11">
      <w:pPr>
        <w:pStyle w:val="21"/>
        <w:ind w:firstLine="420"/>
      </w:pPr>
      <w:r>
        <w:t>There are not many Yemei Sutras known now.</w:t>
      </w:r>
    </w:p>
    <w:p w:rsidR="007C7B11" w:rsidRDefault="007C7B11" w:rsidP="007C7B11">
      <w:pPr>
        <w:pStyle w:val="21"/>
        <w:ind w:firstLine="420"/>
      </w:pPr>
      <w:r>
        <w:t>[Group owner] Ge Yimin (50914333) 2021/5/17 21:18:16</w:t>
      </w:r>
    </w:p>
    <w:p w:rsidR="007C7B11" w:rsidRDefault="007C7B11" w:rsidP="007C7B11">
      <w:pPr>
        <w:pStyle w:val="21"/>
        <w:ind w:firstLine="420"/>
      </w:pPr>
      <w:r>
        <w:t>Because YEMEI.COM was snatched, otherwise, I won’t change</w:t>
      </w:r>
    </w:p>
    <w:p w:rsidR="007C7B11" w:rsidRDefault="007C7B11" w:rsidP="007C7B11">
      <w:pPr>
        <w:pStyle w:val="21"/>
        <w:ind w:firstLine="420"/>
      </w:pPr>
    </w:p>
    <w:p w:rsidR="007C7B11" w:rsidRDefault="007C7B11" w:rsidP="007C7B11">
      <w:pPr>
        <w:pStyle w:val="21"/>
        <w:ind w:firstLine="420"/>
      </w:pPr>
      <w:r>
        <w:t>761. Superman Xiaoao: Tencent Sports News "ABC News"</w:t>
      </w:r>
    </w:p>
    <w:p w:rsidR="007C7B11" w:rsidRDefault="007C7B11" w:rsidP="007C7B11">
      <w:pPr>
        <w:pStyle w:val="21"/>
        <w:ind w:firstLine="420"/>
      </w:pPr>
      <w:r>
        <w:t>An Pang even joked in the media: "Just like other media in Spain and Italy, Gazzetta dello Sport is not a bible." The above is the version of Tencent News. It should be the author Fang Zhongxin's mockery of the Italian Sport and Sports God's book as nonsense.</w:t>
      </w:r>
    </w:p>
    <w:p w:rsidR="007C7B11" w:rsidRDefault="007C7B11" w:rsidP="007C7B11">
      <w:pPr>
        <w:pStyle w:val="21"/>
        <w:ind w:firstLine="420"/>
      </w:pPr>
      <w:r>
        <w:rPr>
          <w:rFonts w:hint="eastAsia"/>
        </w:rPr>
        <w:t>》</w:t>
      </w:r>
      <w:r>
        <w:rPr>
          <w:rFonts w:hint="eastAsia"/>
        </w:rPr>
        <w:t>Yeh Xue: Please consult Fang Zhongxin's mailbox.</w:t>
      </w:r>
    </w:p>
    <w:p w:rsidR="007C7B11" w:rsidRDefault="007C7B11" w:rsidP="007C7B11">
      <w:pPr>
        <w:pStyle w:val="21"/>
        <w:ind w:firstLine="420"/>
      </w:pPr>
      <w:r>
        <w:t>"Five big rustles: Thank you, ha, after all, my dynamic involves two sensitive people in the local area network at the same time. It must not be posted. At this time, I can only ask you to post it to your website, which is also helpless.</w:t>
      </w:r>
    </w:p>
    <w:p w:rsidR="007C7B11" w:rsidRDefault="007C7B11" w:rsidP="007C7B11">
      <w:pPr>
        <w:pStyle w:val="21"/>
        <w:ind w:firstLine="420"/>
      </w:pPr>
      <w:r>
        <w:t>Moreover, if there is a similar situation in the future, Ma Lao, you will continue to post my news on behalf of me.</w:t>
      </w:r>
    </w:p>
    <w:p w:rsidR="007C7B11" w:rsidRDefault="007C7B11" w:rsidP="007C7B11">
      <w:pPr>
        <w:pStyle w:val="21"/>
        <w:ind w:firstLine="420"/>
      </w:pPr>
      <w:r>
        <w:t>"Ge Yimin: Okay, thank you for adding my popularity.</w:t>
      </w:r>
    </w:p>
    <w:p w:rsidR="007C7B11" w:rsidRDefault="007C7B11" w:rsidP="007C7B11">
      <w:pPr>
        <w:pStyle w:val="21"/>
        <w:ind w:firstLine="420"/>
      </w:pPr>
      <w:r>
        <w:lastRenderedPageBreak/>
        <w:t>"Five big rustles: Your mentality is really good. Facing me who is 80% Gehei, 19.9% ​​neutral, and 0.01% Gehua, I can still be optimistic when faced with cynicism.</w:t>
      </w:r>
    </w:p>
    <w:p w:rsidR="007C7B11" w:rsidRDefault="007C7B11" w:rsidP="007C7B11">
      <w:pPr>
        <w:pStyle w:val="21"/>
        <w:ind w:firstLine="420"/>
      </w:pPr>
      <w:r>
        <w:t>"Ge Yimin: Mentioning me is to promote me, the Internet celebrity in the ideological world, I started by commenting. There are so many people who write books, no one will read it if no one has commented.</w:t>
      </w:r>
    </w:p>
    <w:p w:rsidR="007C7B11" w:rsidRDefault="007C7B11" w:rsidP="007C7B11">
      <w:pPr>
        <w:pStyle w:val="21"/>
        <w:ind w:firstLine="420"/>
      </w:pPr>
      <w:r>
        <w:t>"" Five big rustles: In other words, when some people are commenting on you, they are actually promoting you in disguise. After all, some viewers will recognize you through their comments. I don't know how much popularity has been attracted by my dynamics about you.</w:t>
      </w:r>
    </w:p>
    <w:p w:rsidR="007C7B11" w:rsidRDefault="007C7B11" w:rsidP="007C7B11">
      <w:pPr>
        <w:pStyle w:val="21"/>
        <w:ind w:firstLine="420"/>
      </w:pPr>
      <w:r>
        <w:t>"Ge Yimin: Stronger than Ge Paulo. The fame of the wheel comes from the elderly.</w:t>
      </w:r>
    </w:p>
    <w:p w:rsidR="007C7B11" w:rsidRDefault="007C7B11" w:rsidP="007C7B11">
      <w:pPr>
        <w:pStyle w:val="21"/>
        <w:ind w:firstLine="420"/>
      </w:pPr>
      <w:r>
        <w:rPr>
          <w:rFonts w:hint="eastAsia"/>
        </w:rPr>
        <w:t>》》</w:t>
      </w:r>
      <w:r>
        <w:rPr>
          <w:rFonts w:hint="eastAsia"/>
        </w:rPr>
        <w:t>Five big rustles: By the way, why do you now use your real name instead of "Yemei" and "Ge Yimin" online activities?</w:t>
      </w:r>
    </w:p>
    <w:p w:rsidR="007C7B11" w:rsidRDefault="007C7B11" w:rsidP="007C7B11">
      <w:pPr>
        <w:pStyle w:val="21"/>
        <w:ind w:firstLine="420"/>
      </w:pPr>
      <w:r>
        <w:t xml:space="preserve">"Ge Yimin: I went online in 2001, and no one used my real name, so I used my net name. I started Saint Yemei and later became a website, Yemei.com, Yemei Sutra, and Yemei Education. Because the YEMEI domain name was registered, I am the JEMEI domain name, which is not good for memorization (propaganda). Registered the GEYIMIN domain name and used the "Ge Yimin" to cooperate with the domain name. Later, I decided to go online with real name to better promote myself. I used GeYimin, but the website was changed to Shenwang, </w:t>
      </w:r>
      <w:r w:rsidR="009F4861">
        <w:t>“wordofgod”</w:t>
      </w:r>
      <w:r>
        <w:t>, Shenjiao, or Wangjingjiao for short.</w:t>
      </w:r>
    </w:p>
    <w:p w:rsidR="007C7B11" w:rsidRDefault="007C7B11" w:rsidP="007C7B11">
      <w:pPr>
        <w:pStyle w:val="21"/>
        <w:ind w:firstLine="420"/>
      </w:pPr>
      <w:r>
        <w:t>"" Manevil: Where do you think the soul will go after the body dies?</w:t>
      </w:r>
    </w:p>
    <w:p w:rsidR="007C7B11" w:rsidRDefault="007C7B11" w:rsidP="007C7B11">
      <w:pPr>
        <w:pStyle w:val="21"/>
        <w:ind w:firstLine="420"/>
      </w:pPr>
      <w:r>
        <w:t>"Ge Yimin: In God, waiting for the resurrection.</w:t>
      </w:r>
    </w:p>
    <w:p w:rsidR="007C7B11" w:rsidRDefault="007C7B11" w:rsidP="007C7B11">
      <w:pPr>
        <w:pStyle w:val="21"/>
        <w:ind w:firstLine="420"/>
      </w:pPr>
    </w:p>
    <w:p w:rsidR="007C7B11" w:rsidRDefault="007C7B11" w:rsidP="007C7B11">
      <w:pPr>
        <w:pStyle w:val="21"/>
        <w:ind w:firstLine="420"/>
      </w:pPr>
      <w:r>
        <w:rPr>
          <w:rFonts w:hint="eastAsia"/>
        </w:rPr>
        <w:t>762</w:t>
      </w:r>
      <w:r>
        <w:rPr>
          <w:rFonts w:hint="eastAsia"/>
        </w:rPr>
        <w:t>、</w:t>
      </w:r>
      <w:r>
        <w:rPr>
          <w:rFonts w:hint="eastAsia"/>
        </w:rPr>
        <w:t xml:space="preserve">It's a big deal: Your aunt and the gods have one thing in </w:t>
      </w:r>
      <w:r>
        <w:rPr>
          <w:rFonts w:hint="eastAsia"/>
        </w:rPr>
        <w:lastRenderedPageBreak/>
        <w:t>common.</w:t>
      </w:r>
    </w:p>
    <w:p w:rsidR="007C7B11" w:rsidRDefault="007C7B11" w:rsidP="007C7B11">
      <w:pPr>
        <w:pStyle w:val="21"/>
        <w:ind w:firstLine="420"/>
      </w:pPr>
      <w:r>
        <w:t>Neither of them dared to publish books in the mainland, one in Taiwan and the other in Hong Kong.</w:t>
      </w:r>
    </w:p>
    <w:p w:rsidR="007C7B11" w:rsidRDefault="007C7B11" w:rsidP="007C7B11">
      <w:pPr>
        <w:pStyle w:val="21"/>
        <w:ind w:firstLine="420"/>
      </w:pPr>
      <w:r>
        <w:t xml:space="preserve">"Yeh Xue: The first edition of </w:t>
      </w:r>
      <w:r w:rsidR="009F4861">
        <w:t>“wordofgod”</w:t>
      </w:r>
      <w:r>
        <w:t xml:space="preserve">, because the mainland book number is expensive, of course, the current </w:t>
      </w:r>
      <w:r w:rsidR="009F4861">
        <w:t>“wordofgod”</w:t>
      </w:r>
      <w:r>
        <w:t xml:space="preserve"> cannot be published in the mainland.</w:t>
      </w:r>
    </w:p>
    <w:p w:rsidR="007C7B11" w:rsidRDefault="007C7B11" w:rsidP="007C7B11">
      <w:pPr>
        <w:pStyle w:val="21"/>
        <w:ind w:firstLine="420"/>
      </w:pPr>
      <w:r>
        <w:t xml:space="preserve">"" Superman Xiaoao: </w:t>
      </w:r>
      <w:r w:rsidR="009F4861">
        <w:t>“wordofgod”</w:t>
      </w:r>
      <w:r>
        <w:t>s can't pass the pre-review of publication.</w:t>
      </w:r>
    </w:p>
    <w:p w:rsidR="007C7B11" w:rsidRDefault="007C7B11" w:rsidP="007C7B11">
      <w:pPr>
        <w:pStyle w:val="21"/>
        <w:ind w:firstLine="420"/>
      </w:pPr>
      <w:r>
        <w:rPr>
          <w:rFonts w:hint="eastAsia"/>
        </w:rPr>
        <w:t>》</w:t>
      </w:r>
      <w:r>
        <w:rPr>
          <w:rFonts w:hint="eastAsia"/>
        </w:rPr>
        <w:t>Yesxue: The first edition in 2014 is fine, with less content and less strict than it is now. Only the mainland book number is more than 10,000, and Hong Kong is 1,400. In addition, the young writer also published my essay in 2015, which clearly promoted G</w:t>
      </w:r>
      <w:r>
        <w:t>e, without changing a word.</w:t>
      </w:r>
    </w:p>
    <w:p w:rsidR="007C7B11" w:rsidRDefault="007C7B11" w:rsidP="007C7B11">
      <w:pPr>
        <w:pStyle w:val="21"/>
        <w:ind w:firstLine="420"/>
      </w:pPr>
    </w:p>
    <w:p w:rsidR="007C7B11" w:rsidRDefault="007C7B11" w:rsidP="007C7B11">
      <w:pPr>
        <w:pStyle w:val="21"/>
        <w:ind w:firstLine="420"/>
      </w:pPr>
      <w:r>
        <w:t>763. China restricts the inclusion of Shen.com, baah baah baah</w:t>
      </w:r>
    </w:p>
    <w:p w:rsidR="007C7B11" w:rsidRDefault="007C7B11" w:rsidP="007C7B11">
      <w:pPr>
        <w:pStyle w:val="21"/>
        <w:ind w:firstLine="420"/>
      </w:pPr>
      <w:r>
        <w:t>site:gegod.com</w:t>
      </w:r>
    </w:p>
    <w:p w:rsidR="007C7B11" w:rsidRDefault="007C7B11" w:rsidP="007C7B11">
      <w:pPr>
        <w:pStyle w:val="21"/>
        <w:ind w:firstLine="420"/>
      </w:pPr>
      <w:r>
        <w:t>Baidu: About 5 related results found</w:t>
      </w:r>
    </w:p>
    <w:p w:rsidR="007C7B11" w:rsidRDefault="007C7B11" w:rsidP="007C7B11">
      <w:pPr>
        <w:pStyle w:val="21"/>
        <w:ind w:firstLine="420"/>
      </w:pPr>
      <w:r>
        <w:t>360: Found about 2 related results</w:t>
      </w:r>
    </w:p>
    <w:p w:rsidR="007C7B11" w:rsidRDefault="007C7B11" w:rsidP="007C7B11">
      <w:pPr>
        <w:pStyle w:val="21"/>
        <w:ind w:firstLine="420"/>
      </w:pPr>
      <w:r>
        <w:t>Sogou: Found about 7 results</w:t>
      </w:r>
    </w:p>
    <w:p w:rsidR="007C7B11" w:rsidRDefault="007C7B11" w:rsidP="007C7B11">
      <w:pPr>
        <w:pStyle w:val="21"/>
        <w:ind w:firstLine="420"/>
      </w:pPr>
      <w:r>
        <w:t>Google: Found about 4,660 results</w:t>
      </w:r>
    </w:p>
    <w:p w:rsidR="007C7B11" w:rsidRDefault="007C7B11" w:rsidP="007C7B11">
      <w:pPr>
        <w:pStyle w:val="21"/>
        <w:ind w:firstLine="420"/>
      </w:pPr>
      <w:r>
        <w:t>site:20331126.xyz</w:t>
      </w:r>
    </w:p>
    <w:p w:rsidR="007C7B11" w:rsidRDefault="007C7B11" w:rsidP="007C7B11">
      <w:pPr>
        <w:pStyle w:val="21"/>
        <w:ind w:firstLine="420"/>
      </w:pPr>
      <w:r>
        <w:t>Baidu: about 12 related results found</w:t>
      </w:r>
    </w:p>
    <w:p w:rsidR="007C7B11" w:rsidRDefault="007C7B11" w:rsidP="007C7B11">
      <w:pPr>
        <w:pStyle w:val="21"/>
        <w:ind w:firstLine="420"/>
      </w:pPr>
      <w:r>
        <w:t>360: About 0 pages of this website are included in 360 search</w:t>
      </w:r>
    </w:p>
    <w:p w:rsidR="007C7B11" w:rsidRDefault="007C7B11" w:rsidP="007C7B11">
      <w:pPr>
        <w:pStyle w:val="21"/>
        <w:ind w:firstLine="420"/>
      </w:pPr>
      <w:r>
        <w:t>Sogou: Not included</w:t>
      </w:r>
    </w:p>
    <w:p w:rsidR="007C7B11" w:rsidRDefault="007C7B11" w:rsidP="007C7B11">
      <w:pPr>
        <w:pStyle w:val="21"/>
        <w:ind w:firstLine="420"/>
      </w:pPr>
      <w:r>
        <w:t>Google: Found about 852 results</w:t>
      </w:r>
    </w:p>
    <w:p w:rsidR="007C7B11" w:rsidRDefault="007C7B11" w:rsidP="007C7B11">
      <w:pPr>
        <w:pStyle w:val="21"/>
        <w:ind w:firstLine="420"/>
      </w:pPr>
      <w:r>
        <w:t>20210519</w:t>
      </w:r>
    </w:p>
    <w:p w:rsidR="007C7B11" w:rsidRDefault="007C7B11" w:rsidP="007C7B11">
      <w:pPr>
        <w:pStyle w:val="21"/>
        <w:ind w:firstLine="420"/>
      </w:pPr>
    </w:p>
    <w:p w:rsidR="007C7B11" w:rsidRDefault="007C7B11" w:rsidP="007C7B11">
      <w:pPr>
        <w:pStyle w:val="21"/>
        <w:ind w:firstLine="420"/>
      </w:pPr>
      <w:r>
        <w:t>764. Rock_www: What book, can you see it?</w:t>
      </w:r>
    </w:p>
    <w:p w:rsidR="007C7B11" w:rsidRDefault="007C7B11" w:rsidP="007C7B11">
      <w:pPr>
        <w:pStyle w:val="21"/>
        <w:ind w:firstLine="420"/>
      </w:pPr>
      <w:r>
        <w:t>We judge ourselves.</w:t>
      </w:r>
    </w:p>
    <w:p w:rsidR="007C7B11" w:rsidRDefault="007C7B11" w:rsidP="007C7B11">
      <w:pPr>
        <w:pStyle w:val="21"/>
        <w:ind w:firstLine="420"/>
      </w:pPr>
      <w:r>
        <w:lastRenderedPageBreak/>
        <w:t>"Liu Yifei 2033: Search Geshen.com.</w:t>
      </w:r>
    </w:p>
    <w:p w:rsidR="007C7B11" w:rsidRDefault="007C7B11" w:rsidP="007C7B11">
      <w:pPr>
        <w:pStyle w:val="21"/>
        <w:ind w:firstLine="420"/>
      </w:pPr>
      <w:r>
        <w:t>"" Manevil: It means to be consecrated to the Lord and return to God.</w:t>
      </w:r>
    </w:p>
    <w:p w:rsidR="007C7B11" w:rsidRDefault="007C7B11" w:rsidP="007C7B11">
      <w:pPr>
        <w:pStyle w:val="21"/>
        <w:ind w:firstLine="420"/>
      </w:pPr>
      <w:r>
        <w:t>"Ge Yimin: People originate from God and belong to God.</w:t>
      </w:r>
    </w:p>
    <w:p w:rsidR="007C7B11" w:rsidRDefault="009F4861" w:rsidP="007C7B11">
      <w:pPr>
        <w:pStyle w:val="21"/>
        <w:ind w:firstLine="420"/>
      </w:pPr>
      <w:r>
        <w:t>“wordofgod”</w:t>
      </w:r>
      <w:r w:rsidR="007C7B11">
        <w:t xml:space="preserve"> XI 4: Everything that is external, that is, matter, is really unimportant. If you abandon yourself once it's over, it's all emptiness. Only the peace and satisfaction of the soul is true. Our hearts, if you are not at peace in the arms of God, you will never be at peace.</w:t>
      </w:r>
    </w:p>
    <w:p w:rsidR="007C7B11" w:rsidRDefault="007C7B11" w:rsidP="007C7B11">
      <w:pPr>
        <w:pStyle w:val="21"/>
        <w:ind w:firstLine="420"/>
      </w:pPr>
    </w:p>
    <w:p w:rsidR="007C7B11" w:rsidRDefault="007C7B11" w:rsidP="007C7B11">
      <w:pPr>
        <w:pStyle w:val="21"/>
        <w:ind w:firstLine="420"/>
      </w:pPr>
      <w:r>
        <w:rPr>
          <w:rFonts w:hint="eastAsia"/>
        </w:rPr>
        <w:t>765</w:t>
      </w:r>
      <w:r>
        <w:rPr>
          <w:rFonts w:hint="eastAsia"/>
        </w:rPr>
        <w:t>、</w:t>
      </w:r>
      <w:r>
        <w:rPr>
          <w:rFonts w:hint="eastAsia"/>
        </w:rPr>
        <w:t>I don</w:t>
      </w:r>
      <w:r>
        <w:rPr>
          <w:rFonts w:hint="eastAsia"/>
        </w:rPr>
        <w:t>’</w:t>
      </w:r>
      <w:r>
        <w:rPr>
          <w:rFonts w:hint="eastAsia"/>
        </w:rPr>
        <w:t>t know what I</w:t>
      </w:r>
      <w:r>
        <w:rPr>
          <w:rFonts w:hint="eastAsia"/>
        </w:rPr>
        <w:t>’</w:t>
      </w:r>
      <w:r>
        <w:rPr>
          <w:rFonts w:hint="eastAsia"/>
        </w:rPr>
        <w:t>m going to do</w:t>
      </w:r>
    </w:p>
    <w:p w:rsidR="007C7B11" w:rsidRDefault="007C7B11" w:rsidP="007C7B11">
      <w:pPr>
        <w:pStyle w:val="21"/>
        <w:ind w:firstLine="420"/>
      </w:pPr>
      <w:r>
        <w:t>But Ge Shen is definitely not, IQ has problems, and his heart is not broad.</w:t>
      </w:r>
    </w:p>
    <w:p w:rsidR="007C7B11" w:rsidRDefault="007C7B11" w:rsidP="007C7B11">
      <w:pPr>
        <w:pStyle w:val="21"/>
        <w:ind w:firstLine="420"/>
      </w:pPr>
      <w:r>
        <w:t xml:space="preserve">"Tieba user_5AeKDVE: It still wrote 800,000 words </w:t>
      </w:r>
      <w:r w:rsidR="009F4861">
        <w:t>“wordofgod”</w:t>
      </w:r>
      <w:r>
        <w:t>.</w:t>
      </w:r>
    </w:p>
    <w:p w:rsidR="007C7B11" w:rsidRDefault="007C7B11" w:rsidP="007C7B11">
      <w:pPr>
        <w:pStyle w:val="21"/>
        <w:ind w:firstLine="420"/>
      </w:pPr>
      <w:r>
        <w:t>"Qingfeng Mingyue: Does anyone tell me about the holy game from beginning to end?"</w:t>
      </w:r>
    </w:p>
    <w:p w:rsidR="007C7B11" w:rsidRDefault="007C7B11" w:rsidP="007C7B11">
      <w:pPr>
        <w:pStyle w:val="21"/>
        <w:ind w:firstLine="420"/>
      </w:pPr>
      <w:r>
        <w:t>"Deyang himself: Ge Xiege blossomed, and everyone recognized themselves.</w:t>
      </w:r>
    </w:p>
    <w:p w:rsidR="007C7B11" w:rsidRDefault="007C7B11" w:rsidP="007C7B11">
      <w:pPr>
        <w:pStyle w:val="21"/>
        <w:ind w:firstLine="420"/>
      </w:pPr>
      <w:r>
        <w:t>"Qingfeng Mingyue: Did Ge Xie get the money?"</w:t>
      </w:r>
    </w:p>
    <w:p w:rsidR="007C7B11" w:rsidRDefault="007C7B11" w:rsidP="007C7B11">
      <w:pPr>
        <w:pStyle w:val="21"/>
        <w:ind w:firstLine="420"/>
      </w:pPr>
      <w:r>
        <w:t>"Deyang himself: I've gotten a lot of Pueraria lobata flowers.</w:t>
      </w:r>
    </w:p>
    <w:p w:rsidR="007C7B11" w:rsidRDefault="007C7B11" w:rsidP="007C7B11">
      <w:pPr>
        <w:pStyle w:val="21"/>
        <w:ind w:firstLine="420"/>
      </w:pPr>
      <w:r>
        <w:t>"Qingfengmingyue: For men and women, it's better to have a radish per hole. Men think that they are taking a lot of advantage. Not to mention the words of gods and gods, they actually consume their own lifespan.</w:t>
      </w:r>
    </w:p>
    <w:p w:rsidR="007C7B11" w:rsidRDefault="007C7B11" w:rsidP="007C7B11">
      <w:pPr>
        <w:pStyle w:val="21"/>
        <w:ind w:firstLine="420"/>
      </w:pPr>
      <w:r>
        <w:t>"Post Bar User_5AeKDVE: The key is that Gehua is willing, great grace.</w:t>
      </w:r>
    </w:p>
    <w:p w:rsidR="007C7B11" w:rsidRDefault="007C7B11" w:rsidP="007C7B11">
      <w:pPr>
        <w:pStyle w:val="21"/>
        <w:ind w:firstLine="420"/>
      </w:pPr>
      <w:r>
        <w:t>Ge Yao thought that a book could save the world.</w:t>
      </w:r>
    </w:p>
    <w:p w:rsidR="007C7B11" w:rsidRDefault="007C7B11" w:rsidP="007C7B11">
      <w:pPr>
        <w:pStyle w:val="21"/>
        <w:ind w:firstLine="420"/>
      </w:pPr>
      <w:r>
        <w:t>"Qingfeng Mingyue: Well, that's the freedom of others.</w:t>
      </w:r>
    </w:p>
    <w:p w:rsidR="007C7B11" w:rsidRDefault="007C7B11" w:rsidP="007C7B11">
      <w:pPr>
        <w:pStyle w:val="21"/>
        <w:ind w:firstLine="420"/>
      </w:pPr>
      <w:r>
        <w:t>"Tieba user_5AeKDVE: Did not violate the criminal law?</w:t>
      </w:r>
    </w:p>
    <w:p w:rsidR="007C7B11" w:rsidRDefault="007C7B11" w:rsidP="007C7B11">
      <w:pPr>
        <w:pStyle w:val="21"/>
        <w:ind w:firstLine="420"/>
      </w:pPr>
      <w:r>
        <w:t>"" Deyang himself: broke the law.</w:t>
      </w:r>
    </w:p>
    <w:p w:rsidR="007C7B11" w:rsidRDefault="007C7B11" w:rsidP="007C7B11">
      <w:pPr>
        <w:pStyle w:val="21"/>
        <w:ind w:firstLine="420"/>
      </w:pPr>
    </w:p>
    <w:p w:rsidR="007C7B11" w:rsidRDefault="007C7B11" w:rsidP="007C7B11">
      <w:pPr>
        <w:pStyle w:val="21"/>
        <w:ind w:firstLine="420"/>
      </w:pPr>
      <w:r>
        <w:rPr>
          <w:rFonts w:hint="eastAsia"/>
        </w:rPr>
        <w:t>766</w:t>
      </w:r>
      <w:r>
        <w:rPr>
          <w:rFonts w:hint="eastAsia"/>
        </w:rPr>
        <w:t>、</w:t>
      </w:r>
      <w:r>
        <w:rPr>
          <w:rFonts w:hint="eastAsia"/>
        </w:rPr>
        <w:t>Chu Fengmingyue: Pueraria is voluntary</w:t>
      </w:r>
    </w:p>
    <w:p w:rsidR="007C7B11" w:rsidRDefault="007C7B11" w:rsidP="007C7B11">
      <w:pPr>
        <w:pStyle w:val="21"/>
        <w:ind w:firstLine="420"/>
      </w:pPr>
      <w:r>
        <w:t>Ge Xie deceives and runs Is there any provision in the criminal law for this behavior? Ethical behavior There should be provisions in the Social Security Penalty Regulations. Ge Xie's other behaviors are not clear to me, and there should be illegal, such as fraudulent money.</w:t>
      </w:r>
    </w:p>
    <w:p w:rsidR="007C7B11" w:rsidRDefault="007C7B11" w:rsidP="007C7B11">
      <w:pPr>
        <w:pStyle w:val="21"/>
        <w:ind w:firstLine="420"/>
      </w:pPr>
      <w:r>
        <w:t>"Deyang himself: According to you, dedication is voluntary. Gehua is a group, not a minority.</w:t>
      </w:r>
    </w:p>
    <w:p w:rsidR="007C7B11" w:rsidRDefault="007C7B11" w:rsidP="007C7B11">
      <w:pPr>
        <w:pStyle w:val="21"/>
        <w:ind w:firstLine="420"/>
      </w:pPr>
      <w:r>
        <w:t>"" Qingfeng Mingyue: Huh? I don't understand, I might be wrong. So how do you say it is the same thing as spending money on prostitution? You tell me.</w:t>
      </w:r>
    </w:p>
    <w:p w:rsidR="007C7B11" w:rsidRDefault="007C7B11" w:rsidP="007C7B11">
      <w:pPr>
        <w:pStyle w:val="21"/>
        <w:ind w:firstLine="420"/>
      </w:pPr>
      <w:r>
        <w:t>"Deyang himself: If the number of people is too large, it is a crime. Why not report the crime?</w:t>
      </w:r>
    </w:p>
    <w:p w:rsidR="007C7B11" w:rsidRDefault="007C7B11" w:rsidP="007C7B11">
      <w:pPr>
        <w:pStyle w:val="21"/>
        <w:ind w:firstLine="420"/>
      </w:pPr>
      <w:r>
        <w:t>"" Qingfeng Mingyue: Are you going?</w:t>
      </w:r>
    </w:p>
    <w:p w:rsidR="007C7B11" w:rsidRDefault="007C7B11" w:rsidP="007C7B11">
      <w:pPr>
        <w:pStyle w:val="21"/>
        <w:ind w:firstLine="420"/>
      </w:pPr>
      <w:r>
        <w:t>"Deyang himself: I won't go, this is a cult, not an individual, and there will be trouble.</w:t>
      </w:r>
    </w:p>
    <w:p w:rsidR="007C7B11" w:rsidRDefault="007C7B11" w:rsidP="007C7B11">
      <w:pPr>
        <w:pStyle w:val="21"/>
        <w:ind w:firstLine="420"/>
      </w:pPr>
      <w:r>
        <w:t>"" Heishui Doll: All saints leave the address.</w:t>
      </w:r>
    </w:p>
    <w:p w:rsidR="007C7B11" w:rsidRDefault="007C7B11" w:rsidP="007C7B11">
      <w:pPr>
        <w:pStyle w:val="21"/>
        <w:ind w:firstLine="420"/>
      </w:pPr>
      <w:r>
        <w:rPr>
          <w:rFonts w:hint="eastAsia"/>
        </w:rPr>
        <w:t>I send @</w:t>
      </w:r>
      <w:r>
        <w:rPr>
          <w:rFonts w:hint="eastAsia"/>
        </w:rPr>
        <w:t>杀手</w:t>
      </w:r>
      <w:r>
        <w:rPr>
          <w:rFonts w:hint="eastAsia"/>
        </w:rPr>
        <w:t xml:space="preserve"> to kill you, the one who can't kill is the real Ziweixing.</w:t>
      </w:r>
    </w:p>
    <w:p w:rsidR="007C7B11" w:rsidRDefault="007C7B11" w:rsidP="007C7B11">
      <w:pPr>
        <w:pStyle w:val="21"/>
        <w:ind w:firstLine="420"/>
      </w:pPr>
      <w:r>
        <w:t>"Liu Yifei 2033: Go to kill Ge Xie in Zhenjiang Hengmei, Jiangsu.</w:t>
      </w:r>
    </w:p>
    <w:p w:rsidR="007C7B11" w:rsidRDefault="007C7B11" w:rsidP="007C7B11">
      <w:pPr>
        <w:pStyle w:val="21"/>
        <w:ind w:firstLine="420"/>
      </w:pPr>
      <w:r>
        <w:rPr>
          <w:rFonts w:hint="eastAsia"/>
        </w:rPr>
        <w:t>"" Heishui Doll: Received! @</w:t>
      </w:r>
      <w:r>
        <w:rPr>
          <w:rFonts w:hint="eastAsia"/>
        </w:rPr>
        <w:t>杀手</w:t>
      </w:r>
      <w:r>
        <w:rPr>
          <w:rFonts w:hint="eastAsia"/>
        </w:rPr>
        <w:t>001 has set off.</w:t>
      </w:r>
    </w:p>
    <w:p w:rsidR="007C7B11" w:rsidRDefault="007C7B11" w:rsidP="007C7B11">
      <w:pPr>
        <w:pStyle w:val="21"/>
        <w:ind w:firstLine="420"/>
      </w:pPr>
      <w:r>
        <w:t>"Tieba user_5AeKDVE: Haven't killed yet?</w:t>
      </w:r>
    </w:p>
    <w:p w:rsidR="007C7B11" w:rsidRDefault="007C7B11" w:rsidP="007C7B11">
      <w:pPr>
        <w:pStyle w:val="21"/>
        <w:ind w:firstLine="420"/>
      </w:pPr>
      <w:r>
        <w:rPr>
          <w:rFonts w:hint="eastAsia"/>
        </w:rPr>
        <w:t>》》</w:t>
      </w:r>
      <w:r>
        <w:rPr>
          <w:rFonts w:hint="eastAsia"/>
        </w:rPr>
        <w:t>Blackwater Doll: Mission failed! (Killer 001 has committed suicide)! The league has sent the second killer, and it turned out tonight.</w:t>
      </w:r>
    </w:p>
    <w:p w:rsidR="007C7B11" w:rsidRDefault="007C7B11" w:rsidP="007C7B11">
      <w:pPr>
        <w:pStyle w:val="21"/>
        <w:ind w:firstLine="420"/>
      </w:pPr>
      <w:r>
        <w:t>"Mochizuki Dumb Wolf: Don't you want to kill the saint, why do you want to discharge the killer when others are called evil? Are you preparing to kill all the holy evil?</w:t>
      </w:r>
    </w:p>
    <w:p w:rsidR="007C7B11" w:rsidRDefault="007C7B11" w:rsidP="007C7B11">
      <w:pPr>
        <w:pStyle w:val="21"/>
        <w:ind w:firstLine="420"/>
      </w:pPr>
      <w:r>
        <w:t>"Deyang himself: Ge claims to be a saint.</w:t>
      </w:r>
    </w:p>
    <w:p w:rsidR="007C7B11" w:rsidRDefault="007C7B11" w:rsidP="007C7B11">
      <w:pPr>
        <w:pStyle w:val="21"/>
        <w:ind w:firstLine="420"/>
      </w:pPr>
    </w:p>
    <w:p w:rsidR="007C7B11" w:rsidRDefault="007C7B11" w:rsidP="007C7B11">
      <w:pPr>
        <w:pStyle w:val="21"/>
        <w:ind w:firstLine="420"/>
      </w:pPr>
      <w:r>
        <w:lastRenderedPageBreak/>
        <w:t>767. Deyang himself: Let them deal with Ge Xie and let the true saint go.</w:t>
      </w:r>
    </w:p>
    <w:p w:rsidR="007C7B11" w:rsidRDefault="007C7B11" w:rsidP="007C7B11">
      <w:pPr>
        <w:pStyle w:val="21"/>
        <w:ind w:firstLine="420"/>
      </w:pPr>
      <w:r>
        <w:t>"Tieba user_aCE89VP: Then let Ge Xie escape successfully.</w:t>
      </w:r>
    </w:p>
    <w:p w:rsidR="007C7B11" w:rsidRDefault="007C7B11" w:rsidP="007C7B11">
      <w:pPr>
        <w:pStyle w:val="21"/>
        <w:ind w:firstLine="420"/>
      </w:pPr>
      <w:r>
        <w:t>"" Deyang himself: staring at him, can't escape.</w:t>
      </w:r>
    </w:p>
    <w:p w:rsidR="007C7B11" w:rsidRDefault="007C7B11" w:rsidP="007C7B11">
      <w:pPr>
        <w:pStyle w:val="21"/>
        <w:ind w:firstLine="420"/>
      </w:pPr>
      <w:r>
        <w:t>Ge Xie believes in Christ, is it also science?</w:t>
      </w:r>
    </w:p>
    <w:p w:rsidR="007C7B11" w:rsidRDefault="007C7B11" w:rsidP="007C7B11">
      <w:pPr>
        <w:pStyle w:val="21"/>
        <w:ind w:firstLine="420"/>
      </w:pPr>
      <w:r>
        <w:t>"Mecha War God: The cultivation of right knowledge and right view takes time and process.</w:t>
      </w:r>
    </w:p>
    <w:p w:rsidR="007C7B11" w:rsidRDefault="007C7B11" w:rsidP="007C7B11">
      <w:pPr>
        <w:pStyle w:val="21"/>
        <w:ind w:firstLine="420"/>
      </w:pPr>
      <w:r>
        <w:t>"" Deyang himself: How many years has Ge Xie been?</w:t>
      </w:r>
    </w:p>
    <w:p w:rsidR="007C7B11" w:rsidRDefault="007C7B11" w:rsidP="007C7B11">
      <w:pPr>
        <w:pStyle w:val="21"/>
        <w:ind w:firstLine="420"/>
      </w:pPr>
      <w:r>
        <w:t>"Qingfeng Mingyue: I don't understand, how can I report a crime without evidence?</w:t>
      </w:r>
    </w:p>
    <w:p w:rsidR="007C7B11" w:rsidRDefault="007C7B11" w:rsidP="007C7B11">
      <w:pPr>
        <w:pStyle w:val="21"/>
        <w:ind w:firstLine="420"/>
      </w:pPr>
      <w:r>
        <w:t>"Deyang himself: What you said should be illegal, such as money fraud.</w:t>
      </w:r>
    </w:p>
    <w:p w:rsidR="007C7B11" w:rsidRDefault="007C7B11" w:rsidP="007C7B11">
      <w:pPr>
        <w:pStyle w:val="21"/>
        <w:ind w:firstLine="420"/>
      </w:pPr>
      <w:r>
        <w:t>"Qingfeng Mingyue: You have to tell the evidence before the law, let alone make a presumption of guilt!</w:t>
      </w:r>
    </w:p>
    <w:p w:rsidR="007C7B11" w:rsidRDefault="007C7B11" w:rsidP="007C7B11">
      <w:pPr>
        <w:pStyle w:val="21"/>
        <w:ind w:firstLine="420"/>
      </w:pPr>
      <w:r>
        <w:t>"Deyang himself: What you said, "There should be something illegal, such as fraudulent money." There is no evidence.</w:t>
      </w:r>
    </w:p>
    <w:p w:rsidR="007C7B11" w:rsidRDefault="007C7B11" w:rsidP="007C7B11">
      <w:pPr>
        <w:pStyle w:val="21"/>
        <w:ind w:firstLine="420"/>
      </w:pPr>
    </w:p>
    <w:p w:rsidR="007C7B11" w:rsidRDefault="007C7B11" w:rsidP="007C7B11">
      <w:pPr>
        <w:pStyle w:val="21"/>
        <w:ind w:firstLine="420"/>
      </w:pPr>
      <w:r>
        <w:t>768, manevil: When death returns to God</w:t>
      </w:r>
    </w:p>
    <w:p w:rsidR="007C7B11" w:rsidRDefault="007C7B11" w:rsidP="007C7B11">
      <w:pPr>
        <w:pStyle w:val="21"/>
        <w:ind w:firstLine="420"/>
      </w:pPr>
      <w:r>
        <w:t>God told me that I want to give the world freedom, but I don't want the world to perish.</w:t>
      </w:r>
    </w:p>
    <w:p w:rsidR="007C7B11" w:rsidRDefault="007C7B11" w:rsidP="007C7B11">
      <w:pPr>
        <w:pStyle w:val="21"/>
        <w:ind w:firstLine="420"/>
      </w:pPr>
      <w:r>
        <w:t>My return from death is to unite everyone together and carry out the mission of salvation together.</w:t>
      </w:r>
    </w:p>
    <w:p w:rsidR="007C7B11" w:rsidRDefault="007C7B11" w:rsidP="007C7B11">
      <w:pPr>
        <w:pStyle w:val="21"/>
        <w:ind w:firstLine="420"/>
      </w:pPr>
      <w:r>
        <w:t>Many awakened people have also begun to save the world, marching toward the spiritual world of universal harmony.</w:t>
      </w:r>
    </w:p>
    <w:p w:rsidR="007C7B11" w:rsidRDefault="007C7B11" w:rsidP="007C7B11">
      <w:pPr>
        <w:pStyle w:val="21"/>
        <w:ind w:firstLine="420"/>
      </w:pPr>
      <w:r>
        <w:t>"Ge Yimin: How do you and them save the world?</w:t>
      </w:r>
    </w:p>
    <w:p w:rsidR="007C7B11" w:rsidRDefault="007C7B11" w:rsidP="007C7B11">
      <w:pPr>
        <w:pStyle w:val="21"/>
        <w:ind w:firstLine="420"/>
      </w:pPr>
      <w:r>
        <w:t>"Manevil: Educate people to help and love each other, and life will be better when the world is saved.</w:t>
      </w:r>
    </w:p>
    <w:p w:rsidR="007C7B11" w:rsidRDefault="007C7B11" w:rsidP="007C7B11">
      <w:pPr>
        <w:pStyle w:val="21"/>
        <w:ind w:firstLine="420"/>
      </w:pPr>
      <w:r>
        <w:t>I came from hell, this time I will come back to perform a mission, in order to prevent the end of the world, and fix religious issues.</w:t>
      </w:r>
    </w:p>
    <w:p w:rsidR="007C7B11" w:rsidRDefault="007C7B11" w:rsidP="007C7B11">
      <w:pPr>
        <w:pStyle w:val="21"/>
        <w:ind w:firstLine="420"/>
      </w:pPr>
      <w:r>
        <w:lastRenderedPageBreak/>
        <w:t>"Ge Yimin: It is better to post more articles, it is best to assemble into a book.</w:t>
      </w:r>
    </w:p>
    <w:p w:rsidR="007C7B11" w:rsidRDefault="007C7B11" w:rsidP="007C7B11">
      <w:pPr>
        <w:pStyle w:val="21"/>
        <w:ind w:firstLine="420"/>
      </w:pPr>
      <w:r>
        <w:t>"Qingfeng Mingyue: I said yes, possibility, you should go to the inspection agency or the public security agency to file a case for investigation.</w:t>
      </w:r>
    </w:p>
    <w:p w:rsidR="007C7B11" w:rsidRDefault="007C7B11" w:rsidP="007C7B11">
      <w:pPr>
        <w:pStyle w:val="21"/>
        <w:ind w:firstLine="420"/>
      </w:pPr>
      <w:r>
        <w:t>"Deyang himself: What you said should be, you should go, we Ge Hei watch the show.</w:t>
      </w:r>
    </w:p>
    <w:p w:rsidR="007C7B11" w:rsidRDefault="007C7B11" w:rsidP="007C7B11">
      <w:pPr>
        <w:pStyle w:val="21"/>
        <w:ind w:firstLine="420"/>
      </w:pPr>
      <w:r>
        <w:t>"Qing Feng Mingyue: You are Ge Hei, you go, I don't know Ge at all.</w:t>
      </w:r>
    </w:p>
    <w:p w:rsidR="007C7B11" w:rsidRDefault="007C7B11" w:rsidP="007C7B11">
      <w:pPr>
        <w:pStyle w:val="21"/>
        <w:ind w:firstLine="420"/>
      </w:pPr>
      <w:r>
        <w:t>"Deyang himself: Then you can't talk about fraud, be careful that Ge Xie punches you with a small fist.</w:t>
      </w:r>
    </w:p>
    <w:p w:rsidR="007C7B11" w:rsidRDefault="007C7B11" w:rsidP="007C7B11">
      <w:pPr>
        <w:pStyle w:val="21"/>
        <w:ind w:firstLine="420"/>
      </w:pPr>
      <w:r>
        <w:t>"" Knows for the father: The comment area of ​​certain sensitive people will be specially taken care of, such as Yun.</w:t>
      </w:r>
    </w:p>
    <w:p w:rsidR="007C7B11" w:rsidRDefault="007C7B11" w:rsidP="007C7B11">
      <w:pPr>
        <w:pStyle w:val="21"/>
        <w:ind w:firstLine="420"/>
      </w:pPr>
      <w:r>
        <w:t>"The vast sea of ​​people: Aunt Liu is a bit like you. For example, Auntie welcomes publicity. He has an aunty emoji emoticon pack. He hopes that auntie fans can use it more and promote himself. It's just that his videos are unauthorized but not reposted. You should welcome all forms of publicity, no matter what it is. Other anti-gravity, high education, e-books, etc. also have similarities.</w:t>
      </w:r>
    </w:p>
    <w:p w:rsidR="007C7B11" w:rsidRDefault="007C7B11" w:rsidP="007C7B11">
      <w:pPr>
        <w:pStyle w:val="21"/>
        <w:ind w:firstLine="420"/>
      </w:pPr>
      <w:r>
        <w:t>"" Ye Xue: Mention me is to promote me, it seems that I want to make emoticons.</w:t>
      </w:r>
    </w:p>
    <w:p w:rsidR="007C7B11" w:rsidRDefault="007C7B11" w:rsidP="007C7B11">
      <w:pPr>
        <w:pStyle w:val="21"/>
        <w:ind w:firstLine="420"/>
      </w:pPr>
    </w:p>
    <w:p w:rsidR="007C7B11" w:rsidRDefault="007C7B11" w:rsidP="007C7B11">
      <w:pPr>
        <w:pStyle w:val="21"/>
        <w:ind w:firstLine="420"/>
      </w:pPr>
      <w:r>
        <w:t>769, the vast sea of ​​people: Ben Gehua expressed that he was looking forward to it.</w:t>
      </w:r>
    </w:p>
    <w:p w:rsidR="007C7B11" w:rsidRDefault="007C7B11" w:rsidP="007C7B11">
      <w:pPr>
        <w:pStyle w:val="21"/>
        <w:ind w:firstLine="420"/>
      </w:pPr>
      <w:r>
        <w:t>"Yesue: In the future, we will see which Gehua will make a meme, and Gehei will do as well.</w:t>
      </w:r>
    </w:p>
    <w:p w:rsidR="007C7B11" w:rsidRDefault="007C7B11" w:rsidP="007C7B11">
      <w:pPr>
        <w:pStyle w:val="21"/>
        <w:ind w:firstLine="420"/>
      </w:pPr>
      <w:r>
        <w:t xml:space="preserve">"" The vast sea of ​​people: what you lack now is the popularity, right? Auntie’s emoticon pack has a picture of Kanagawa surfing to represent the flood. You should also use this kind of thing. You don't </w:t>
      </w:r>
      <w:r>
        <w:lastRenderedPageBreak/>
        <w:t>know how to make emoticons. Polar should be able to do it. You can go to him.</w:t>
      </w:r>
    </w:p>
    <w:p w:rsidR="007C7B11" w:rsidRDefault="007C7B11" w:rsidP="007C7B11">
      <w:pPr>
        <w:pStyle w:val="21"/>
        <w:ind w:firstLine="420"/>
      </w:pPr>
      <w:r>
        <w:t>"Yesue: SZ, I post his news.</w:t>
      </w:r>
    </w:p>
    <w:p w:rsidR="007C7B11" w:rsidRDefault="007C7B11" w:rsidP="007C7B11">
      <w:pPr>
        <w:pStyle w:val="21"/>
        <w:ind w:firstLine="420"/>
      </w:pPr>
      <w:r>
        <w:rPr>
          <w:rFonts w:hint="eastAsia"/>
        </w:rPr>
        <w:t>》》</w:t>
      </w:r>
      <w:r>
        <w:rPr>
          <w:rFonts w:hint="eastAsia"/>
        </w:rPr>
        <w:t>Schlachtkreuzer: The real Buddha, I still can't figure out why the gods are blocked. It is hard to say whether the gods really believe in this stuff. They have the time to collect all kinds of anti-gravity veteran performances in the small corners of the</w:t>
      </w:r>
      <w:r>
        <w:t xml:space="preserve"> Jianzhong Internet. It is better to manage those online prostitution and online gambling.</w:t>
      </w:r>
    </w:p>
    <w:p w:rsidR="007C7B11" w:rsidRDefault="007C7B11" w:rsidP="007C7B11">
      <w:pPr>
        <w:pStyle w:val="21"/>
        <w:ind w:firstLine="420"/>
      </w:pPr>
      <w:r>
        <w:t>"Starting to test people: when I was young, he was more handsome than Jiezi."</w:t>
      </w:r>
    </w:p>
    <w:p w:rsidR="007C7B11" w:rsidRDefault="007C7B11" w:rsidP="007C7B11">
      <w:pPr>
        <w:pStyle w:val="21"/>
        <w:ind w:firstLine="420"/>
      </w:pPr>
      <w:r>
        <w:t>"Ye Xue: Hello SC, you only pay attention to Wang Zhe Ge, I also have the sage Ge of Ziwei, the Christian communist Ge, and finally this is the reason.</w:t>
      </w:r>
    </w:p>
    <w:p w:rsidR="007C7B11" w:rsidRDefault="007C7B11" w:rsidP="007C7B11">
      <w:pPr>
        <w:pStyle w:val="21"/>
        <w:ind w:firstLine="420"/>
      </w:pPr>
      <w:r>
        <w:t>The official website GEGOD has a photo wall, which changes the appearance.</w:t>
      </w:r>
    </w:p>
    <w:p w:rsidR="007C7B11" w:rsidRDefault="007C7B11" w:rsidP="007C7B11">
      <w:pPr>
        <w:pStyle w:val="21"/>
        <w:ind w:firstLine="420"/>
      </w:pPr>
    </w:p>
    <w:p w:rsidR="007C7B11" w:rsidRDefault="007C7B11" w:rsidP="007C7B11">
      <w:pPr>
        <w:pStyle w:val="21"/>
        <w:ind w:firstLine="420"/>
      </w:pPr>
      <w:r>
        <w:rPr>
          <w:rFonts w:hint="eastAsia"/>
        </w:rPr>
        <w:t>770</w:t>
      </w:r>
      <w:r>
        <w:rPr>
          <w:rFonts w:hint="eastAsia"/>
        </w:rPr>
        <w:t>、</w:t>
      </w:r>
      <w:r>
        <w:rPr>
          <w:rFonts w:hint="eastAsia"/>
        </w:rPr>
        <w:t>Here you are: To cheat a gun is to commit a crime of fraud.</w:t>
      </w:r>
    </w:p>
    <w:p w:rsidR="007C7B11" w:rsidRDefault="007C7B11" w:rsidP="007C7B11">
      <w:pPr>
        <w:pStyle w:val="21"/>
        <w:ind w:firstLine="420"/>
      </w:pPr>
      <w:r>
        <w:t>His only way to escape is to prove that he is really purple. Otherwise, there will be a disaster of fishing.</w:t>
      </w:r>
    </w:p>
    <w:p w:rsidR="007C7B11" w:rsidRDefault="007C7B11" w:rsidP="007C7B11">
      <w:pPr>
        <w:pStyle w:val="21"/>
        <w:ind w:firstLine="420"/>
      </w:pPr>
      <w:r>
        <w:t>"Deyang himself: Where is the evidence of Ge's deception?</w:t>
      </w:r>
    </w:p>
    <w:p w:rsidR="007C7B11" w:rsidRDefault="007C7B11" w:rsidP="007C7B11">
      <w:pPr>
        <w:pStyle w:val="21"/>
        <w:ind w:firstLine="420"/>
      </w:pPr>
      <w:r>
        <w:t>"Manevil: I hope that people will understand that believing in God is not about indulging in the Bible and only believing in the church. Only by observing the law of mutual help and love can we truly enjoy the beautiful world.</w:t>
      </w:r>
    </w:p>
    <w:p w:rsidR="007C7B11" w:rsidRDefault="007C7B11" w:rsidP="007C7B11">
      <w:pPr>
        <w:pStyle w:val="21"/>
        <w:ind w:firstLine="420"/>
      </w:pPr>
      <w:r>
        <w:t>Some religions are not correct and cause war and hatred, so we have to adjust, and the goal is universal unity.</w:t>
      </w:r>
    </w:p>
    <w:p w:rsidR="007C7B11" w:rsidRDefault="007C7B11" w:rsidP="007C7B11">
      <w:pPr>
        <w:pStyle w:val="21"/>
        <w:ind w:firstLine="420"/>
      </w:pPr>
      <w:r>
        <w:t xml:space="preserve">"Ge Yimin: I am propagating god net, </w:t>
      </w:r>
      <w:r w:rsidR="009F4861">
        <w:t>“wordofgod”</w:t>
      </w:r>
      <w:r>
        <w:t>, god religion, what forum do you still go to in Hong Kong?</w:t>
      </w:r>
    </w:p>
    <w:p w:rsidR="007C7B11" w:rsidRDefault="007C7B11" w:rsidP="007C7B11">
      <w:pPr>
        <w:pStyle w:val="21"/>
        <w:ind w:firstLine="420"/>
      </w:pPr>
      <w:r>
        <w:t xml:space="preserve">"" The vast sea of ​​people: I feel that in the world of Internet </w:t>
      </w:r>
      <w:r>
        <w:lastRenderedPageBreak/>
        <w:t>philosophers, she is only comparable to the auntie Ge Shenxian. Both are highly educated and thoughtful, and both welcome publicity, and there are many similarities between the two.</w:t>
      </w:r>
    </w:p>
    <w:p w:rsidR="007C7B11" w:rsidRDefault="007C7B11" w:rsidP="007C7B11">
      <w:pPr>
        <w:pStyle w:val="21"/>
        <w:ind w:firstLine="420"/>
      </w:pPr>
      <w:r>
        <w:t>"Yeh Xue: I'm mainly on the Internet now.</w:t>
      </w:r>
    </w:p>
    <w:p w:rsidR="007C7B11" w:rsidRDefault="007C7B11" w:rsidP="007C7B11">
      <w:pPr>
        <w:pStyle w:val="21"/>
        <w:ind w:firstLine="420"/>
      </w:pPr>
      <w:r>
        <w:rPr>
          <w:rFonts w:hint="eastAsia"/>
        </w:rPr>
        <w:t>》》</w:t>
      </w:r>
      <w:r>
        <w:rPr>
          <w:rFonts w:hint="eastAsia"/>
        </w:rPr>
        <w:t>Post Bar User_5AeKDVE: I have never seen such an arrogant person</w:t>
      </w:r>
    </w:p>
    <w:p w:rsidR="007C7B11" w:rsidRDefault="007C7B11" w:rsidP="007C7B11">
      <w:pPr>
        <w:pStyle w:val="21"/>
        <w:ind w:firstLine="420"/>
      </w:pPr>
      <w:r>
        <w:t>Ge Xie is two stories higher than God and three stories higher than human beings.</w:t>
      </w:r>
    </w:p>
    <w:p w:rsidR="007C7B11" w:rsidRDefault="007C7B11" w:rsidP="007C7B11">
      <w:pPr>
        <w:pStyle w:val="21"/>
        <w:ind w:firstLine="420"/>
      </w:pPr>
      <w:r>
        <w:t>"God: "Ge Yao created the creator, the creator created God, and God created mankind."</w:t>
      </w:r>
    </w:p>
    <w:p w:rsidR="007C7B11" w:rsidRDefault="007C7B11" w:rsidP="007C7B11">
      <w:pPr>
        <w:pStyle w:val="21"/>
        <w:ind w:firstLine="420"/>
      </w:pPr>
      <w:r>
        <w:t>"Deyang himself: The homepage of its official website, alas.</w:t>
      </w:r>
    </w:p>
    <w:p w:rsidR="007C7B11" w:rsidRDefault="007C7B11" w:rsidP="007C7B11">
      <w:pPr>
        <w:pStyle w:val="21"/>
        <w:ind w:firstLine="420"/>
      </w:pPr>
      <w:r>
        <w:t>""Liu Yifei 2033: Top Ten Saints</w:t>
      </w:r>
    </w:p>
    <w:p w:rsidR="007C7B11" w:rsidRDefault="007C7B11" w:rsidP="007C7B11">
      <w:pPr>
        <w:pStyle w:val="21"/>
        <w:ind w:firstLine="420"/>
      </w:pPr>
      <w:r>
        <w:t>Nine Internet philosophers.</w:t>
      </w:r>
    </w:p>
    <w:p w:rsidR="007C7B11" w:rsidRDefault="007C7B11" w:rsidP="007C7B11">
      <w:pPr>
        <w:pStyle w:val="21"/>
        <w:ind w:firstLine="420"/>
      </w:pPr>
      <w:r>
        <w:t>"Deyang himself: Contemporary Christian Communism.</w:t>
      </w:r>
    </w:p>
    <w:p w:rsidR="007C7B11" w:rsidRDefault="007C7B11" w:rsidP="007C7B11">
      <w:pPr>
        <w:pStyle w:val="21"/>
        <w:ind w:firstLine="420"/>
      </w:pPr>
    </w:p>
    <w:p w:rsidR="007C7B11" w:rsidRDefault="007C7B11" w:rsidP="007C7B11">
      <w:pPr>
        <w:pStyle w:val="21"/>
        <w:ind w:firstLine="420"/>
      </w:pPr>
      <w:r>
        <w:t>771. The vast sea of ​​people: In fact, Ge Shen and Tao Zi are not the only examples.</w:t>
      </w:r>
    </w:p>
    <w:p w:rsidR="007C7B11" w:rsidRDefault="007C7B11" w:rsidP="007C7B11">
      <w:pPr>
        <w:pStyle w:val="21"/>
        <w:ind w:firstLine="420"/>
      </w:pPr>
      <w:r>
        <w:t xml:space="preserve">In fact, there are quite a lot of people like them who are very defiant. They also have a few strongholds, one is the headquarters and the major saints, there are still many people like Ge Shen active there, everyone calls themselves Ziwei Saints and all kinds of scammers are also active in that place, but I feel that "believers" will believe in God Geshen a little more. After all, those unknown fw saints may not have a high level of education. In this case, high-educated sages are more likely The second is perpetual motion machine. There are also many users who claim to have invented perpetual motion machines. Even if they are said to be so-called perpetual motion machines, they are not ashamed of themselves, and they do not realize that they are wrong. Taozi is that. Typical examples of groups of people include squatting at home and </w:t>
      </w:r>
      <w:r>
        <w:lastRenderedPageBreak/>
        <w:t>gnawing old people. There are many users who claim to be gnawing old people, but I believe they are at least much better than Zhang Yunjie.</w:t>
      </w:r>
    </w:p>
    <w:p w:rsidR="007C7B11" w:rsidRDefault="007C7B11" w:rsidP="007C7B11">
      <w:pPr>
        <w:pStyle w:val="21"/>
        <w:ind w:firstLine="420"/>
      </w:pPr>
      <w:r>
        <w:t>"Yesue: More than 10 years of history of the saints, after N, they have all been canonized, but there are many saints, and they can always reunite with a new saint.</w:t>
      </w:r>
    </w:p>
    <w:p w:rsidR="007C7B11" w:rsidRDefault="007C7B11" w:rsidP="007C7B11">
      <w:pPr>
        <w:pStyle w:val="21"/>
        <w:ind w:firstLine="420"/>
      </w:pPr>
      <w:r>
        <w:t>"" Superman Xiaoao: It's just that the publishing house no longer admits it.</w:t>
      </w:r>
    </w:p>
    <w:p w:rsidR="007C7B11" w:rsidRDefault="007C7B11" w:rsidP="007C7B11">
      <w:pPr>
        <w:pStyle w:val="21"/>
        <w:ind w:firstLine="420"/>
      </w:pPr>
      <w:r>
        <w:t>"Yes Xue: The Hong Kong Leisure and Recreation Department can find it, see the honor column of Shennet News.</w:t>
      </w:r>
    </w:p>
    <w:p w:rsidR="007C7B11" w:rsidRDefault="007C7B11" w:rsidP="007C7B11">
      <w:pPr>
        <w:pStyle w:val="21"/>
        <w:ind w:firstLine="420"/>
      </w:pPr>
      <w:r>
        <w:t>"" The vast sea of ​​people: 800,000 words? How come I have only more than 600,000 words from the word count from your official website? Nearly 90% of them are commented by netizens.</w:t>
      </w:r>
    </w:p>
    <w:p w:rsidR="007C7B11" w:rsidRDefault="007C7B11" w:rsidP="007C7B11">
      <w:pPr>
        <w:pStyle w:val="21"/>
        <w:ind w:firstLine="420"/>
      </w:pPr>
      <w:r>
        <w:rPr>
          <w:rFonts w:hint="eastAsia"/>
        </w:rPr>
        <w:t>》</w:t>
      </w:r>
      <w:r>
        <w:rPr>
          <w:rFonts w:hint="eastAsia"/>
        </w:rPr>
        <w:t>Yesue: even punctuation, spaces, WORD.</w:t>
      </w:r>
    </w:p>
    <w:p w:rsidR="007C7B11" w:rsidRDefault="007C7B11" w:rsidP="007C7B11">
      <w:pPr>
        <w:pStyle w:val="21"/>
        <w:ind w:firstLine="420"/>
      </w:pPr>
      <w:r>
        <w:rPr>
          <w:rFonts w:hint="eastAsia"/>
        </w:rPr>
        <w:t>》》</w:t>
      </w:r>
      <w:r>
        <w:t>The vast sea of ​​people: You have 3002895 clicks on the [Shenjiao] column of Boxun, did you order it yourself?</w:t>
      </w:r>
    </w:p>
    <w:p w:rsidR="007C7B11" w:rsidRDefault="007C7B11" w:rsidP="007C7B11">
      <w:pPr>
        <w:pStyle w:val="21"/>
        <w:ind w:firstLine="420"/>
      </w:pPr>
      <w:r>
        <w:t>"Yesue: I never order it myself, and I can't even order so much. I have two blogs on this website for many years.</w:t>
      </w:r>
    </w:p>
    <w:p w:rsidR="007C7B11" w:rsidRDefault="007C7B11" w:rsidP="007C7B11">
      <w:pPr>
        <w:pStyle w:val="21"/>
        <w:ind w:firstLine="420"/>
      </w:pPr>
      <w:r>
        <w:t>I am mainly on the Internet now.</w:t>
      </w:r>
    </w:p>
    <w:p w:rsidR="007C7B11" w:rsidRDefault="007C7B11" w:rsidP="007C7B11">
      <w:pPr>
        <w:pStyle w:val="21"/>
        <w:ind w:firstLine="420"/>
      </w:pPr>
      <w:r>
        <w:t>""Superman Xiaoao: The outside information is more messy, and no one looks at it (you).</w:t>
      </w:r>
    </w:p>
    <w:p w:rsidR="007C7B11" w:rsidRDefault="007C7B11" w:rsidP="007C7B11">
      <w:pPr>
        <w:pStyle w:val="21"/>
        <w:ind w:firstLine="420"/>
      </w:pPr>
      <w:r>
        <w:t>"Yeh Xue: Wanwei has thousands of clicks.</w:t>
      </w:r>
    </w:p>
    <w:p w:rsidR="007C7B11" w:rsidRDefault="007C7B11" w:rsidP="007C7B11">
      <w:pPr>
        <w:pStyle w:val="21"/>
        <w:ind w:firstLine="420"/>
      </w:pPr>
      <w:r>
        <w:rPr>
          <w:rFonts w:hint="eastAsia"/>
        </w:rPr>
        <w:t>》》</w:t>
      </w:r>
      <w:r>
        <w:rPr>
          <w:rFonts w:hint="eastAsia"/>
        </w:rPr>
        <w:t>Superman Xiaoao: The average number of page views of Weibo posts is 100 per day.</w:t>
      </w:r>
    </w:p>
    <w:p w:rsidR="007C7B11" w:rsidRDefault="007C7B11" w:rsidP="007C7B11">
      <w:pPr>
        <w:pStyle w:val="21"/>
        <w:ind w:firstLine="420"/>
      </w:pPr>
      <w:r>
        <w:rPr>
          <w:rFonts w:hint="eastAsia"/>
        </w:rPr>
        <w:t>》</w:t>
      </w:r>
      <w:r>
        <w:rPr>
          <w:rFonts w:hint="eastAsia"/>
        </w:rPr>
        <w:t>Yesue: Which Weibo? My Sina Weibo was blocked, and then several trumpets chased after it. Now there is one more, and I don</w:t>
      </w:r>
      <w:r>
        <w:rPr>
          <w:rFonts w:hint="eastAsia"/>
        </w:rPr>
        <w:t>’</w:t>
      </w:r>
      <w:r>
        <w:rPr>
          <w:rFonts w:hint="eastAsia"/>
        </w:rPr>
        <w:t>t care if I post it.</w:t>
      </w:r>
    </w:p>
    <w:p w:rsidR="007C7B11" w:rsidRDefault="007C7B11" w:rsidP="007C7B11">
      <w:pPr>
        <w:pStyle w:val="21"/>
        <w:ind w:firstLine="420"/>
      </w:pPr>
    </w:p>
    <w:p w:rsidR="007C7B11" w:rsidRDefault="007C7B11" w:rsidP="007C7B11">
      <w:pPr>
        <w:pStyle w:val="21"/>
        <w:ind w:firstLine="420"/>
      </w:pPr>
      <w:r>
        <w:t>772. Polar Hawaii: Let’s talk about the writing of Hao Shen on the news</w:t>
      </w:r>
    </w:p>
    <w:p w:rsidR="007C7B11" w:rsidRDefault="007C7B11" w:rsidP="007C7B11">
      <w:pPr>
        <w:pStyle w:val="21"/>
        <w:ind w:firstLine="420"/>
      </w:pPr>
      <w:r>
        <w:lastRenderedPageBreak/>
        <w:t>Original picture: Yemei Jing (NetEase)</w:t>
      </w:r>
    </w:p>
    <w:p w:rsidR="007C7B11" w:rsidRDefault="007C7B11" w:rsidP="007C7B11">
      <w:pPr>
        <w:pStyle w:val="21"/>
        <w:ind w:firstLine="420"/>
      </w:pPr>
      <w:r>
        <w:t>Translated version found elsewhere: The Bible (Sina)</w:t>
      </w:r>
    </w:p>
    <w:p w:rsidR="007C7B11" w:rsidRDefault="007C7B11" w:rsidP="007C7B11">
      <w:pPr>
        <w:pStyle w:val="21"/>
        <w:ind w:firstLine="420"/>
      </w:pPr>
      <w:r>
        <w:t>Since the original text says it is Le Monde, then use Le Monde's version:</w:t>
      </w:r>
    </w:p>
    <w:p w:rsidR="007C7B11" w:rsidRDefault="007C7B11" w:rsidP="007C7B11">
      <w:pPr>
        <w:pStyle w:val="21"/>
        <w:ind w:firstLine="420"/>
      </w:pPr>
      <w:r>
        <w:t>The key is</w:t>
      </w:r>
    </w:p>
    <w:p w:rsidR="007C7B11" w:rsidRDefault="007C7B11" w:rsidP="007C7B11">
      <w:pPr>
        <w:pStyle w:val="21"/>
        <w:ind w:firstLine="420"/>
      </w:pPr>
      <w:r>
        <w:t>Ancelotti quiso restar importancia a la información aparecida en elrotativo italiano y bromeó ante los periodistas: “Igual?que los periódicosespa?oles o el resto de los italianos, ‘La Gazzetta dello Sport’ no es elEvangelio”.</w:t>
      </w:r>
    </w:p>
    <w:p w:rsidR="007C7B11" w:rsidRDefault="007C7B11" w:rsidP="007C7B11">
      <w:pPr>
        <w:pStyle w:val="21"/>
        <w:ind w:firstLine="420"/>
      </w:pPr>
      <w:r>
        <w:t>In the first picture, this paragraph is probably translated as "Sports" not "Yeme Sutra", but in the second picture, "Yeme Sutra" is translated into "Bible". The main point of difference lies in the word Evangelio.</w:t>
      </w:r>
    </w:p>
    <w:p w:rsidR="007C7B11" w:rsidRDefault="007C7B11" w:rsidP="007C7B11">
      <w:pPr>
        <w:pStyle w:val="21"/>
        <w:ind w:firstLine="420"/>
      </w:pPr>
      <w:r>
        <w:t>Everyone is familiar with the term Evangelio. Evangelion, also known as eva, is short for evangelion. This word should be translated as "Gospel", not "Jemei Sutra".</w:t>
      </w:r>
    </w:p>
    <w:p w:rsidR="007C7B11" w:rsidRDefault="007C7B11" w:rsidP="007C7B11">
      <w:pPr>
        <w:pStyle w:val="21"/>
        <w:ind w:firstLine="420"/>
      </w:pPr>
      <w:r>
        <w:t>"Yeh Xue: Hello, Polar. I also think that An Shuai's example is the Bible, and the gospels are also OK. The key is Netease News. How can a "Ye Mei Jing" be published?</w:t>
      </w:r>
    </w:p>
    <w:p w:rsidR="007C7B11" w:rsidRDefault="007C7B11" w:rsidP="007C7B11">
      <w:pPr>
        <w:pStyle w:val="21"/>
        <w:ind w:firstLine="420"/>
      </w:pPr>
    </w:p>
    <w:p w:rsidR="007C7B11" w:rsidRDefault="007C7B11" w:rsidP="007C7B11">
      <w:pPr>
        <w:pStyle w:val="21"/>
        <w:ind w:firstLine="420"/>
      </w:pPr>
      <w:r>
        <w:t>773. manevil: It is enough to have you record. You have a great influence.</w:t>
      </w:r>
    </w:p>
    <w:p w:rsidR="007C7B11" w:rsidRDefault="007C7B11" w:rsidP="007C7B11">
      <w:pPr>
        <w:pStyle w:val="21"/>
        <w:ind w:firstLine="420"/>
      </w:pPr>
      <w:r>
        <w:t>"Ge Yimin: Your thoughts are very good, but in the Internet age, everyone thinks highly of themselves, and it is really difficult to propagate their own thoughts.</w:t>
      </w:r>
    </w:p>
    <w:p w:rsidR="007C7B11" w:rsidRDefault="007C7B11" w:rsidP="007C7B11">
      <w:pPr>
        <w:pStyle w:val="21"/>
        <w:ind w:firstLine="420"/>
      </w:pPr>
      <w:r>
        <w:t>"" Wen Dian Linger: You have been controlled.</w:t>
      </w:r>
    </w:p>
    <w:p w:rsidR="007C7B11" w:rsidRDefault="007C7B11" w:rsidP="007C7B11">
      <w:pPr>
        <w:pStyle w:val="21"/>
        <w:ind w:firstLine="420"/>
      </w:pPr>
      <w:r>
        <w:t>"Tieba user_5AeKDVE: No.</w:t>
      </w:r>
    </w:p>
    <w:p w:rsidR="007C7B11" w:rsidRDefault="007C7B11" w:rsidP="007C7B11">
      <w:pPr>
        <w:pStyle w:val="21"/>
        <w:ind w:firstLine="420"/>
      </w:pPr>
      <w:r>
        <w:t>"" M-N-B-R-Y: Ge Chi.</w:t>
      </w:r>
    </w:p>
    <w:p w:rsidR="007C7B11" w:rsidRDefault="007C7B11" w:rsidP="007C7B11">
      <w:pPr>
        <w:pStyle w:val="21"/>
        <w:ind w:firstLine="420"/>
      </w:pPr>
      <w:r>
        <w:rPr>
          <w:rFonts w:hint="eastAsia"/>
        </w:rPr>
        <w:t>》</w:t>
      </w:r>
      <w:r>
        <w:rPr>
          <w:rFonts w:hint="eastAsia"/>
        </w:rPr>
        <w:t xml:space="preserve">Skyrim Disintegration: I heard that only one copy of your book is now sold. Did you buy it yourself? Is this true? How many copies of this </w:t>
      </w:r>
      <w:r>
        <w:rPr>
          <w:rFonts w:hint="eastAsia"/>
        </w:rPr>
        <w:lastRenderedPageBreak/>
        <w:t>book have been printed?</w:t>
      </w:r>
    </w:p>
    <w:p w:rsidR="007C7B11" w:rsidRDefault="007C7B11" w:rsidP="007C7B11">
      <w:pPr>
        <w:pStyle w:val="21"/>
        <w:ind w:firstLine="420"/>
      </w:pPr>
      <w:r>
        <w:t xml:space="preserve">"Yesue: Nervous first edition physical book, Taobao sold 1 Wenzhou native. Because I update every day, I don’t sell physical books anymore, the print volume, I sent 5 copies to the Hong Kong government for the record, I have 2 copies of the first edition, and the second edition, the disciples printed and mailed me 1 set (1 each for </w:t>
      </w:r>
      <w:r w:rsidR="009F4861">
        <w:t>“wordofgod”</w:t>
      </w:r>
      <w:r>
        <w:t xml:space="preserve"> and netizen comments) In addition, it was printed for WORD and netizens themselves. For example, they printed 1 set of the second edition inexplicably than the user.</w:t>
      </w:r>
    </w:p>
    <w:p w:rsidR="007C7B11" w:rsidRDefault="007C7B11" w:rsidP="007C7B11">
      <w:pPr>
        <w:pStyle w:val="21"/>
        <w:ind w:firstLine="420"/>
      </w:pPr>
      <w:r>
        <w:t>"The vast sea of ​​people: Regarding this matter, Ge Shen's official website has contacted the publisher to say that it will not publish content, but it stops abruptly here, and the follow-up content is not clear. It should be an e-book on Taobao.</w:t>
      </w:r>
    </w:p>
    <w:p w:rsidR="007C7B11" w:rsidRDefault="007C7B11" w:rsidP="007C7B11">
      <w:pPr>
        <w:pStyle w:val="21"/>
        <w:ind w:firstLine="420"/>
      </w:pPr>
      <w:r>
        <w:rPr>
          <w:rFonts w:hint="eastAsia"/>
        </w:rPr>
        <w:t>》》</w:t>
      </w:r>
      <w:r>
        <w:rPr>
          <w:rFonts w:hint="eastAsia"/>
        </w:rPr>
        <w:t xml:space="preserve">Yes Xue: Obviously, Four Seasons Publishing House is under pressure from the domestic government and does not admit that it publishes its </w:t>
      </w:r>
      <w:r w:rsidR="009F4861">
        <w:t>“</w:t>
      </w:r>
      <w:r w:rsidR="009F4861">
        <w:rPr>
          <w:rFonts w:hint="eastAsia"/>
        </w:rPr>
        <w:t>wordofgod</w:t>
      </w:r>
      <w:r w:rsidR="009F4861">
        <w:t>”</w:t>
      </w:r>
      <w:r>
        <w:rPr>
          <w:rFonts w:hint="eastAsia"/>
        </w:rPr>
        <w:t>s. It also wants to trick me into mailing back the registration documents to the Hong Kong government. It is no</w:t>
      </w:r>
      <w:r>
        <w:t xml:space="preserve">w closed, and the Hong Kong government can find </w:t>
      </w:r>
      <w:r w:rsidR="009F4861">
        <w:t>“wordofgod”</w:t>
      </w:r>
      <w:r>
        <w:t>s (see Shennet News Honor ), it is useless to say it.</w:t>
      </w:r>
    </w:p>
    <w:p w:rsidR="007C7B11" w:rsidRDefault="007C7B11" w:rsidP="007C7B11">
      <w:pPr>
        <w:pStyle w:val="21"/>
        <w:ind w:firstLine="420"/>
      </w:pPr>
      <w:r>
        <w:t>The e-book is now in EBAY.</w:t>
      </w:r>
    </w:p>
    <w:p w:rsidR="007C7B11" w:rsidRDefault="007C7B11" w:rsidP="007C7B11">
      <w:pPr>
        <w:pStyle w:val="21"/>
        <w:ind w:firstLine="420"/>
      </w:pPr>
      <w:r>
        <w:t xml:space="preserve">There is also </w:t>
      </w:r>
      <w:r w:rsidR="009F4861">
        <w:t>“wordofgod”</w:t>
      </w:r>
      <w:r>
        <w:t xml:space="preserve"> copyright belonging to the author. I published it at my own expense. The copyright certificate sees </w:t>
      </w:r>
      <w:r w:rsidR="009F4861">
        <w:t>“wordofgod”</w:t>
      </w:r>
      <w:r>
        <w:t xml:space="preserve"> news honor. The four seasons are not binding on </w:t>
      </w:r>
      <w:r w:rsidR="009F4861">
        <w:t>“wordofgod”</w:t>
      </w:r>
      <w:r>
        <w:t xml:space="preserve">s. It is closed again. Fortunately, the Hong Kong government can find the publication catalog. I have </w:t>
      </w:r>
      <w:r w:rsidR="009F4861">
        <w:t>“wordofgod”</w:t>
      </w:r>
      <w:r>
        <w:t>s. This is me. I sent an email to the Hong Kong Government Kangle, and it replies to the email, telling me to look up the directory website. For the email, see section 27 (3) 596 of Neurology.</w:t>
      </w:r>
    </w:p>
    <w:p w:rsidR="007C7B11" w:rsidRDefault="007C7B11" w:rsidP="007C7B11">
      <w:pPr>
        <w:pStyle w:val="21"/>
        <w:ind w:firstLine="420"/>
      </w:pPr>
    </w:p>
    <w:p w:rsidR="007C7B11" w:rsidRDefault="007C7B11" w:rsidP="007C7B11">
      <w:pPr>
        <w:pStyle w:val="21"/>
        <w:ind w:firstLine="420"/>
      </w:pPr>
      <w:r>
        <w:rPr>
          <w:rFonts w:hint="eastAsia"/>
        </w:rPr>
        <w:lastRenderedPageBreak/>
        <w:t>774</w:t>
      </w:r>
      <w:r>
        <w:rPr>
          <w:rFonts w:hint="eastAsia"/>
        </w:rPr>
        <w:t>、</w:t>
      </w:r>
      <w:r>
        <w:rPr>
          <w:rFonts w:hint="eastAsia"/>
        </w:rPr>
        <w:t>Zhu Li: What to show off is not just looking handsome.</w:t>
      </w:r>
    </w:p>
    <w:p w:rsidR="007C7B11" w:rsidRDefault="007C7B11" w:rsidP="007C7B11">
      <w:pPr>
        <w:pStyle w:val="21"/>
        <w:ind w:firstLine="420"/>
      </w:pPr>
      <w:r>
        <w:t>"Tieba user_5AeKDVE: Ge Xie will thank you.</w:t>
      </w:r>
    </w:p>
    <w:p w:rsidR="007C7B11" w:rsidRDefault="007C7B11" w:rsidP="007C7B11">
      <w:pPr>
        <w:pStyle w:val="21"/>
        <w:ind w:firstLine="420"/>
      </w:pPr>
      <w:r>
        <w:t>"" Deyang himself: Acknowledged, you.</w:t>
      </w:r>
    </w:p>
    <w:p w:rsidR="007C7B11" w:rsidRDefault="007C7B11" w:rsidP="007C7B11">
      <w:pPr>
        <w:pStyle w:val="21"/>
        <w:ind w:firstLine="420"/>
      </w:pPr>
      <w:r>
        <w:t>""Yesue: Hello, Polar. In the past, when I was in college, when I was gambling in chess, there was a watchman. When the police came, he called "Polar" and everyone stopped. I was playing chess. , I didn’t pay attention at all and I was arrested, but when I reported the name of someone else (a fellow classmate), I looked like I was also a college student and passed.</w:t>
      </w:r>
    </w:p>
    <w:p w:rsidR="007C7B11" w:rsidRDefault="007C7B11" w:rsidP="007C7B11">
      <w:pPr>
        <w:pStyle w:val="21"/>
        <w:ind w:firstLine="420"/>
      </w:pPr>
      <w:r>
        <w:t>After a few months of rivers and lakes, I have time to write.</w:t>
      </w:r>
    </w:p>
    <w:p w:rsidR="007C7B11" w:rsidRDefault="007C7B11" w:rsidP="007C7B11">
      <w:pPr>
        <w:pStyle w:val="21"/>
        <w:ind w:firstLine="420"/>
      </w:pPr>
      <w:r>
        <w:t>"Illuminati mantra: order of high and low.</w:t>
      </w:r>
    </w:p>
    <w:p w:rsidR="007C7B11" w:rsidRDefault="007C7B11" w:rsidP="007C7B11">
      <w:pPr>
        <w:pStyle w:val="21"/>
        <w:ind w:firstLine="420"/>
      </w:pPr>
      <w:r>
        <w:t>The creator is higher than human beings, and human beings are higher than Ge Xie.</w:t>
      </w:r>
    </w:p>
    <w:p w:rsidR="007C7B11" w:rsidRDefault="007C7B11" w:rsidP="007C7B11">
      <w:pPr>
        <w:pStyle w:val="21"/>
        <w:ind w:firstLine="420"/>
      </w:pPr>
      <w:r>
        <w:t>Capture Ge.</w:t>
      </w:r>
    </w:p>
    <w:p w:rsidR="007C7B11" w:rsidRDefault="007C7B11" w:rsidP="007C7B11">
      <w:pPr>
        <w:pStyle w:val="21"/>
        <w:ind w:firstLine="420"/>
      </w:pPr>
      <w:r>
        <w:t>"" Bliss and Wisdom: Where there are evil cults making trouble, you can dial 110 or report to the network police management office. Several comrades in the police station can heal these so-called evil gods.</w:t>
      </w:r>
    </w:p>
    <w:p w:rsidR="007C7B11" w:rsidRDefault="007C7B11" w:rsidP="007C7B11">
      <w:pPr>
        <w:pStyle w:val="21"/>
        <w:ind w:firstLine="420"/>
      </w:pPr>
      <w:r>
        <w:t>"Deyang himself: You bachelor, don't be afraid, just fight.</w:t>
      </w:r>
    </w:p>
    <w:p w:rsidR="007C7B11" w:rsidRDefault="007C7B11" w:rsidP="007C7B11">
      <w:pPr>
        <w:pStyle w:val="21"/>
        <w:ind w:firstLine="420"/>
      </w:pPr>
      <w:r>
        <w:t>"Manevil: My concept of unity is that different religions can be harmonious but different. I hope to let go of hatred together, and the most important thing is to love each other.</w:t>
      </w:r>
    </w:p>
    <w:p w:rsidR="007C7B11" w:rsidRDefault="007C7B11" w:rsidP="007C7B11">
      <w:pPr>
        <w:pStyle w:val="21"/>
        <w:ind w:firstLine="420"/>
      </w:pPr>
      <w:r>
        <w:t>"Ge Yimin: Unification of religion, no other method, 20331126.</w:t>
      </w:r>
    </w:p>
    <w:p w:rsidR="007C7B11" w:rsidRDefault="007C7B11" w:rsidP="007C7B11">
      <w:pPr>
        <w:pStyle w:val="21"/>
        <w:ind w:firstLine="420"/>
      </w:pPr>
    </w:p>
    <w:p w:rsidR="007C7B11" w:rsidRDefault="007C7B11" w:rsidP="007C7B11">
      <w:pPr>
        <w:pStyle w:val="21"/>
        <w:ind w:firstLine="420"/>
      </w:pPr>
      <w:r>
        <w:t>775. The vast crowd: The similarities between Aunt Liu and God Ge, it is time to list them.</w:t>
      </w:r>
    </w:p>
    <w:p w:rsidR="007C7B11" w:rsidRDefault="007C7B11" w:rsidP="007C7B11">
      <w:pPr>
        <w:pStyle w:val="21"/>
        <w:ind w:firstLine="420"/>
      </w:pPr>
      <w:r>
        <w:t>1. Highly-educated thinking magic</w:t>
      </w:r>
    </w:p>
    <w:p w:rsidR="007C7B11" w:rsidRDefault="007C7B11" w:rsidP="007C7B11">
      <w:pPr>
        <w:pStyle w:val="21"/>
        <w:ind w:firstLine="420"/>
      </w:pPr>
      <w:r>
        <w:t xml:space="preserve">Aunt Liu has a master’s degree, but she preached that she should live under the anti-gravity and unrealistic things. Her thoughts have been controversial. Some people think that she can’t be regarded as a </w:t>
      </w:r>
      <w:r>
        <w:lastRenderedPageBreak/>
        <w:t>real historian, but a historical theologian or a nation. Inventor; Ge Shenxian is a graduate of Nanjing University in the last century, but he doesn’t seem to spend much of his mind on meaningful things. Instead, he chose to proclaim himself a god and continue to promote on the Internet at the risk of being olive. God teaches thought, the book "</w:t>
      </w:r>
      <w:r w:rsidR="009F4861">
        <w:t>“wordofgod”</w:t>
      </w:r>
      <w:r>
        <w:t>s" contains a lot of anti-gravity content, although I suspect that Ge Shenxian's thought magic is only limited to online (aunty suspects it too).</w:t>
      </w:r>
    </w:p>
    <w:p w:rsidR="007C7B11" w:rsidRDefault="007C7B11" w:rsidP="007C7B11">
      <w:pPr>
        <w:pStyle w:val="21"/>
        <w:ind w:firstLine="420"/>
      </w:pPr>
      <w:r>
        <w:t>2. You are welcome to promote, and don’t care about your reputation</w:t>
      </w:r>
    </w:p>
    <w:p w:rsidR="007C7B11" w:rsidRDefault="007C7B11" w:rsidP="007C7B11">
      <w:pPr>
        <w:pStyle w:val="21"/>
        <w:ind w:firstLine="420"/>
      </w:pPr>
      <w:r>
        <w:t>Aunt Liu doesn’t care about Auntie Hei’s comments. Even if she is facing the many Auntie Hei accounts on Twitter, she can be as calm as water. She also hopes that people who love Auntie will promote themselves on the Internet, even if they are really angry. It’s enough if you can pick Fera; Ge Shenxian doesn’t care what the netizens say, and even thinks that Ge Hei is also Ge ​​Hua, and actively asks to remove the template to stop the persecution. He regards the scolding as popular, and mentioning him is to promote him. It is also possible that there is no hatred in the heart for a long time, which is much better than Zhang Yunjie, who has always been talking about this, no matter in any sense.</w:t>
      </w:r>
    </w:p>
    <w:p w:rsidR="007C7B11" w:rsidRDefault="007C7B11" w:rsidP="007C7B11">
      <w:pPr>
        <w:pStyle w:val="21"/>
        <w:ind w:firstLine="420"/>
      </w:pPr>
      <w:r>
        <w:t>The rest is</w:t>
      </w:r>
    </w:p>
    <w:p w:rsidR="007C7B11" w:rsidRDefault="007C7B11" w:rsidP="007C7B11">
      <w:pPr>
        <w:pStyle w:val="21"/>
        <w:ind w:firstLine="420"/>
      </w:pPr>
      <w:r>
        <w:t>3. Both of them have personal websites to collect their own opinions and opinions, but the difference is that Aunt Liu’s website was built by the senior aunt fan Sanma Xiong, and Ge Shen from Yemei.com to the current Shenwang.com is his own Built</w:t>
      </w:r>
    </w:p>
    <w:p w:rsidR="007C7B11" w:rsidRDefault="007C7B11" w:rsidP="007C7B11">
      <w:pPr>
        <w:pStyle w:val="21"/>
        <w:ind w:firstLine="420"/>
      </w:pPr>
      <w:r>
        <w:t>4. They are all inscribed in the net. Because of anti-gravity, the anti-gravity of highly educated people may be more influential and persuasive than ordinary people. Anyway, the anti-gravity of the two is at least a few grades higher than other net philosophers. of;</w:t>
      </w:r>
    </w:p>
    <w:p w:rsidR="007C7B11" w:rsidRDefault="007C7B11" w:rsidP="007C7B11">
      <w:pPr>
        <w:pStyle w:val="21"/>
        <w:ind w:firstLine="420"/>
      </w:pPr>
      <w:r>
        <w:lastRenderedPageBreak/>
        <w:t>5. At first glance, the two people's thoughts seem reasonable, but it is still easy to fool some people;</w:t>
      </w:r>
    </w:p>
    <w:p w:rsidR="007C7B11" w:rsidRDefault="007C7B11" w:rsidP="007C7B11">
      <w:pPr>
        <w:pStyle w:val="21"/>
        <w:ind w:firstLine="420"/>
      </w:pPr>
      <w:r>
        <w:t>6. There are e-book versions of their works available for download on the Internet</w:t>
      </w:r>
    </w:p>
    <w:p w:rsidR="007C7B11" w:rsidRDefault="007C7B11" w:rsidP="007C7B11">
      <w:pPr>
        <w:pStyle w:val="21"/>
        <w:ind w:firstLine="420"/>
      </w:pPr>
      <w:r>
        <w:t>7. Even the same middle-aged hair Funet..</w:t>
      </w:r>
    </w:p>
    <w:p w:rsidR="007C7B11" w:rsidRDefault="007C7B11" w:rsidP="007C7B11">
      <w:pPr>
        <w:pStyle w:val="21"/>
        <w:ind w:firstLine="420"/>
      </w:pPr>
      <w:r>
        <w:t xml:space="preserve">"Goulash_: Can </w:t>
      </w:r>
      <w:r w:rsidR="009F4861">
        <w:t>“wordofgod”</w:t>
      </w:r>
      <w:r>
        <w:t>s fool people?</w:t>
      </w:r>
    </w:p>
    <w:p w:rsidR="007C7B11" w:rsidRDefault="007C7B11" w:rsidP="007C7B11">
      <w:pPr>
        <w:pStyle w:val="21"/>
        <w:ind w:firstLine="420"/>
      </w:pPr>
      <w:r>
        <w:t>"" The vast crowd: God Ge also has some true believers, and he has contacted many "Ge Hua" before.</w:t>
      </w:r>
    </w:p>
    <w:p w:rsidR="007C7B11" w:rsidRDefault="007C7B11" w:rsidP="007C7B11">
      <w:pPr>
        <w:pStyle w:val="21"/>
        <w:ind w:firstLine="420"/>
      </w:pPr>
      <w:r>
        <w:t>"Polar Hawaii: I really don't know what Liu Yifei is good about, and Mr. Ma also likes Liu Yifei.</w:t>
      </w:r>
    </w:p>
    <w:p w:rsidR="007C7B11" w:rsidRDefault="007C7B11" w:rsidP="007C7B11">
      <w:pPr>
        <w:pStyle w:val="21"/>
        <w:ind w:firstLine="420"/>
      </w:pPr>
      <w:r>
        <w:t>"Yesue: I like it because she is a saint in the circle of saints, and the reason is a very far-fetched prophecy.</w:t>
      </w:r>
    </w:p>
    <w:p w:rsidR="007C7B11" w:rsidRDefault="007C7B11" w:rsidP="007C7B11">
      <w:pPr>
        <w:pStyle w:val="21"/>
        <w:ind w:firstLine="420"/>
      </w:pPr>
      <w:r>
        <w:t>"Wuwei 1235: Do you know Xiaoge?</w:t>
      </w:r>
    </w:p>
    <w:p w:rsidR="007C7B11" w:rsidRDefault="007C7B11" w:rsidP="007C7B11">
      <w:pPr>
        <w:pStyle w:val="21"/>
        <w:ind w:firstLine="420"/>
      </w:pPr>
      <w:r>
        <w:t>"Deyang himself: I, Ge Hei, of course know Ge Xie. You Ge Hua?</w:t>
      </w:r>
    </w:p>
    <w:p w:rsidR="007C7B11" w:rsidRDefault="007C7B11" w:rsidP="007C7B11">
      <w:pPr>
        <w:pStyle w:val="21"/>
        <w:ind w:firstLine="420"/>
      </w:pPr>
      <w:r>
        <w:t>"Xiaoyao Yunyun: Ge Ning.</w:t>
      </w:r>
    </w:p>
    <w:p w:rsidR="007C7B11" w:rsidRDefault="007C7B11" w:rsidP="007C7B11">
      <w:pPr>
        <w:pStyle w:val="21"/>
        <w:ind w:firstLine="420"/>
      </w:pPr>
      <w:r>
        <w:t>"" Deyang himself: Ge Xie is very young.</w:t>
      </w:r>
    </w:p>
    <w:p w:rsidR="007C7B11" w:rsidRDefault="007C7B11" w:rsidP="007C7B11">
      <w:pPr>
        <w:pStyle w:val="21"/>
        <w:ind w:firstLine="420"/>
      </w:pPr>
    </w:p>
    <w:p w:rsidR="007C7B11" w:rsidRDefault="007C7B11" w:rsidP="007C7B11">
      <w:pPr>
        <w:pStyle w:val="21"/>
        <w:ind w:firstLine="420"/>
      </w:pPr>
      <w:r>
        <w:t>776. Zhuxue and Taxue: Explaining the "Road to Seeking Creek on the Sea"</w:t>
      </w:r>
    </w:p>
    <w:p w:rsidR="007C7B11" w:rsidRDefault="007C7B11" w:rsidP="007C7B11">
      <w:pPr>
        <w:pStyle w:val="21"/>
        <w:ind w:firstLine="420"/>
      </w:pPr>
      <w:r>
        <w:t>Ge Shen emoticon pack.</w:t>
      </w:r>
    </w:p>
    <w:p w:rsidR="007C7B11" w:rsidRDefault="007C7B11" w:rsidP="007C7B11">
      <w:pPr>
        <w:pStyle w:val="21"/>
        <w:ind w:firstLine="420"/>
      </w:pPr>
      <w:r>
        <w:t>The "Road to Seeking Creek on the Sea" refers to the planet Nibiru.</w:t>
      </w:r>
    </w:p>
    <w:p w:rsidR="007C7B11" w:rsidRDefault="007C7B11" w:rsidP="007C7B11">
      <w:pPr>
        <w:pStyle w:val="21"/>
        <w:ind w:firstLine="420"/>
      </w:pPr>
      <w:r>
        <w:t>@I am afraid, Gabriel, come and worship God Ge.</w:t>
      </w:r>
    </w:p>
    <w:p w:rsidR="007C7B11" w:rsidRDefault="007C7B11" w:rsidP="007C7B11">
      <w:pPr>
        <w:pStyle w:val="21"/>
        <w:ind w:firstLine="420"/>
      </w:pPr>
      <w:r>
        <w:t>""Baby Huang Yuzhi: This person painted a bit like God Ge. This look. Absolutely.</w:t>
      </w:r>
    </w:p>
    <w:p w:rsidR="007C7B11" w:rsidRDefault="007C7B11" w:rsidP="007C7B11">
      <w:pPr>
        <w:pStyle w:val="21"/>
        <w:ind w:firstLine="420"/>
      </w:pPr>
      <w:r>
        <w:t>"The vast sea of ​​people: even if it is Ge Paulo, he actually has Ge Hei elements, not only will help Ge Shen propaganda, but also conduct detrimental behavior to Ge Shen.</w:t>
      </w:r>
    </w:p>
    <w:p w:rsidR="007C7B11" w:rsidRDefault="007C7B11" w:rsidP="007C7B11">
      <w:pPr>
        <w:pStyle w:val="21"/>
        <w:ind w:firstLine="420"/>
      </w:pPr>
    </w:p>
    <w:p w:rsidR="007C7B11" w:rsidRDefault="007C7B11" w:rsidP="007C7B11">
      <w:pPr>
        <w:pStyle w:val="21"/>
        <w:ind w:firstLine="420"/>
      </w:pPr>
      <w:r>
        <w:t xml:space="preserve">777. The vast sea of ​​people: My current dynamic content is mostly </w:t>
      </w:r>
      <w:r>
        <w:lastRenderedPageBreak/>
        <w:t>based on the four members of Chuangjie and Aunt Ge.</w:t>
      </w:r>
    </w:p>
    <w:p w:rsidR="007C7B11" w:rsidRDefault="007C7B11" w:rsidP="007C7B11">
      <w:pPr>
        <w:pStyle w:val="21"/>
        <w:ind w:firstLine="420"/>
      </w:pPr>
      <w:r>
        <w:t>Other Internet philosophers may have just passed it on.</w:t>
      </w:r>
    </w:p>
    <w:p w:rsidR="007C7B11" w:rsidRDefault="007C7B11" w:rsidP="007C7B11">
      <w:pPr>
        <w:pStyle w:val="21"/>
        <w:ind w:firstLine="420"/>
      </w:pPr>
      <w:r>
        <w:t>Regarding the anti-gravity of Auntie and Ge Shen, which is several grades higher than other net philosophers, it should be said about the reasons. This is because most of the Internet philosophers who have published anti-gravity remarks are purely unfounded attacks. For example, Zhang Tianshi, Zhang Yunjie, and Chen Weirong are the most straightforward, but basically they have no basis. Auntie and Ge Shen are somewhat specific. Criticize deeds.</w:t>
      </w:r>
    </w:p>
    <w:p w:rsidR="007C7B11" w:rsidRDefault="007C7B11" w:rsidP="007C7B11">
      <w:pPr>
        <w:pStyle w:val="21"/>
        <w:ind w:firstLine="420"/>
      </w:pPr>
      <w:r>
        <w:t xml:space="preserve">"Yeh Xue: My anti-gravity posts are all justified and well-founded, that is, the twenty-first chapter of the political theory of </w:t>
      </w:r>
      <w:r w:rsidR="009F4861">
        <w:t>“wordofgod”</w:t>
      </w:r>
      <w:r>
        <w:t>s, and the slogan cannot refute me.</w:t>
      </w:r>
    </w:p>
    <w:p w:rsidR="007C7B11" w:rsidRDefault="007C7B11" w:rsidP="007C7B11">
      <w:pPr>
        <w:pStyle w:val="21"/>
        <w:ind w:firstLine="420"/>
      </w:pPr>
      <w:r>
        <w:rPr>
          <w:rFonts w:hint="eastAsia"/>
        </w:rPr>
        <w:t>》》</w:t>
      </w:r>
      <w:r>
        <w:rPr>
          <w:rFonts w:hint="eastAsia"/>
        </w:rPr>
        <w:t>Manevil: Accept all teachings and unify, return to one heart, help each other, unite and let go of hatred.</w:t>
      </w:r>
    </w:p>
    <w:p w:rsidR="007C7B11" w:rsidRDefault="007C7B11" w:rsidP="007C7B11">
      <w:pPr>
        <w:pStyle w:val="21"/>
        <w:ind w:firstLine="420"/>
      </w:pPr>
      <w:r>
        <w:t>"Ge Yimin: God's will, truth, great harmony.</w:t>
      </w:r>
    </w:p>
    <w:p w:rsidR="007C7B11" w:rsidRDefault="007C7B11" w:rsidP="007C7B11">
      <w:pPr>
        <w:pStyle w:val="21"/>
        <w:ind w:firstLine="420"/>
      </w:pPr>
      <w:r>
        <w:t>"" Manevil: Do you think communism can make people no longer slaves to capitalists?</w:t>
      </w:r>
    </w:p>
    <w:p w:rsidR="007C7B11" w:rsidRDefault="007C7B11" w:rsidP="007C7B11">
      <w:pPr>
        <w:pStyle w:val="21"/>
        <w:ind w:firstLine="420"/>
      </w:pPr>
      <w:r>
        <w:t>"Ge Yimin: Communism, free people's association, everyone is equal, there is no capitalist.</w:t>
      </w:r>
    </w:p>
    <w:p w:rsidR="00300EB0" w:rsidRDefault="00300EB0" w:rsidP="007C7B11">
      <w:pPr>
        <w:pStyle w:val="21"/>
        <w:ind w:firstLine="420"/>
      </w:pPr>
    </w:p>
    <w:p w:rsidR="00300EB0" w:rsidRDefault="00300EB0" w:rsidP="00300EB0">
      <w:pPr>
        <w:pStyle w:val="21"/>
        <w:ind w:firstLine="420"/>
      </w:pPr>
      <w:r>
        <w:t>778. The Boundless Sea of ​​People: Ge Shen's Network History Adds May 2021</w:t>
      </w:r>
    </w:p>
    <w:p w:rsidR="00300EB0" w:rsidRDefault="00300EB0" w:rsidP="00300EB0">
      <w:pPr>
        <w:pStyle w:val="21"/>
        <w:ind w:firstLine="420"/>
      </w:pPr>
      <w:r>
        <w:t>20210511 GeYimin's vision: through the wall, in a different dream, at Nanjing University, the body passed through the wall with a stainless steel fence, old classmates were present, there was Feng Ping.</w:t>
      </w:r>
    </w:p>
    <w:p w:rsidR="00300EB0" w:rsidRDefault="00300EB0" w:rsidP="00300EB0">
      <w:pPr>
        <w:pStyle w:val="21"/>
        <w:ind w:firstLine="420"/>
      </w:pPr>
      <w:r>
        <w:t>Ge Shen, there have been people who questioned the suspected copying of the "</w:t>
      </w:r>
      <w:r w:rsidR="009F4861">
        <w:t>“wordofgod”</w:t>
      </w:r>
      <w:r>
        <w:t>" fragment from the Bible, but I said that he inherited the Bible, and most of the content is also original.</w:t>
      </w:r>
    </w:p>
    <w:p w:rsidR="00300EB0" w:rsidRDefault="00300EB0" w:rsidP="00300EB0">
      <w:pPr>
        <w:pStyle w:val="21"/>
        <w:ind w:firstLine="420"/>
      </w:pPr>
      <w:r>
        <w:t xml:space="preserve">"Yesue: The Bible is so famous, how can anyone speculate? I only </w:t>
      </w:r>
      <w:r>
        <w:lastRenderedPageBreak/>
        <w:t>quote the Bible.</w:t>
      </w:r>
    </w:p>
    <w:p w:rsidR="00300EB0" w:rsidRDefault="00300EB0" w:rsidP="00300EB0">
      <w:pPr>
        <w:pStyle w:val="21"/>
        <w:ind w:firstLine="420"/>
      </w:pPr>
      <w:r>
        <w:t>If you say that opinions are plagiarized, but ideas are inherited.</w:t>
      </w:r>
    </w:p>
    <w:p w:rsidR="00300EB0" w:rsidRDefault="00300EB0" w:rsidP="00300EB0">
      <w:pPr>
        <w:pStyle w:val="21"/>
        <w:ind w:firstLine="420"/>
      </w:pPr>
      <w:r>
        <w:t>On the last day, I made two new websites, WordPress.</w:t>
      </w:r>
    </w:p>
    <w:p w:rsidR="00300EB0" w:rsidRDefault="00300EB0" w:rsidP="00300EB0">
      <w:pPr>
        <w:pStyle w:val="21"/>
        <w:ind w:firstLine="420"/>
      </w:pPr>
      <w:r>
        <w:t>"" Extremely evil day: Ge Shen is great!</w:t>
      </w:r>
    </w:p>
    <w:p w:rsidR="00300EB0" w:rsidRDefault="00300EB0" w:rsidP="00300EB0">
      <w:pPr>
        <w:pStyle w:val="21"/>
        <w:ind w:firstLine="420"/>
      </w:pPr>
      <w:r>
        <w:t>"Deyang himself: Ge Hua Zhi Er.</w:t>
      </w:r>
    </w:p>
    <w:p w:rsidR="00300EB0" w:rsidRDefault="00300EB0" w:rsidP="00300EB0">
      <w:pPr>
        <w:pStyle w:val="21"/>
        <w:ind w:firstLine="420"/>
      </w:pPr>
      <w:r>
        <w:t>Guangge to three.</w:t>
      </w:r>
    </w:p>
    <w:p w:rsidR="00300EB0" w:rsidRDefault="00300EB0" w:rsidP="00300EB0">
      <w:pPr>
        <w:pStyle w:val="21"/>
        <w:ind w:firstLine="420"/>
      </w:pPr>
      <w:r>
        <w:t>"Liu Yifei 2033: Ge Hei to Fourth.</w:t>
      </w:r>
    </w:p>
    <w:p w:rsidR="00300EB0" w:rsidRDefault="00300EB0" w:rsidP="00300EB0">
      <w:pPr>
        <w:pStyle w:val="21"/>
        <w:ind w:firstLine="420"/>
      </w:pPr>
    </w:p>
    <w:p w:rsidR="00300EB0" w:rsidRDefault="00300EB0" w:rsidP="00300EB0">
      <w:pPr>
        <w:pStyle w:val="21"/>
        <w:ind w:firstLine="420"/>
      </w:pPr>
      <w:r>
        <w:t>779. moximon: I believe in God, I believe in God Ge! ! ! !</w:t>
      </w:r>
    </w:p>
    <w:p w:rsidR="00300EB0" w:rsidRDefault="00300EB0" w:rsidP="00300EB0">
      <w:pPr>
        <w:pStyle w:val="21"/>
        <w:ind w:firstLine="420"/>
      </w:pPr>
      <w:r>
        <w:rPr>
          <w:rFonts w:hint="eastAsia"/>
        </w:rPr>
        <w:t>》</w:t>
      </w:r>
      <w:r>
        <w:rPr>
          <w:rFonts w:hint="eastAsia"/>
        </w:rPr>
        <w:t>Deyang himself: Female Gehua?</w:t>
      </w:r>
    </w:p>
    <w:p w:rsidR="00300EB0" w:rsidRDefault="00300EB0" w:rsidP="00300EB0">
      <w:pPr>
        <w:pStyle w:val="21"/>
        <w:ind w:firstLine="420"/>
      </w:pPr>
      <w:r>
        <w:rPr>
          <w:rFonts w:hint="eastAsia"/>
        </w:rPr>
        <w:t>》》</w:t>
      </w:r>
      <w:r>
        <w:rPr>
          <w:rFonts w:hint="eastAsia"/>
        </w:rPr>
        <w:t>Xiaoyao Yun: Ge Ning can believe that he is stupid? Ge Fart (flowers) are so many**</w:t>
      </w:r>
    </w:p>
    <w:p w:rsidR="00300EB0" w:rsidRDefault="00300EB0" w:rsidP="00300EB0">
      <w:pPr>
        <w:pStyle w:val="21"/>
        <w:ind w:firstLine="420"/>
      </w:pPr>
      <w:r>
        <w:t>"Deyang himself: Ge Hei hugs.</w:t>
      </w:r>
    </w:p>
    <w:p w:rsidR="00300EB0" w:rsidRDefault="00300EB0" w:rsidP="00300EB0">
      <w:pPr>
        <w:pStyle w:val="21"/>
        <w:ind w:firstLine="420"/>
      </w:pPr>
      <w:r>
        <w:t>"" The name is six words: Who dares to fight with me.</w:t>
      </w:r>
    </w:p>
    <w:p w:rsidR="00300EB0" w:rsidRDefault="00300EB0" w:rsidP="00300EB0">
      <w:pPr>
        <w:pStyle w:val="21"/>
        <w:ind w:firstLine="420"/>
      </w:pPr>
      <w:r>
        <w:t>"Deyang himself: Only Ge Xie fought with Er.</w:t>
      </w:r>
    </w:p>
    <w:p w:rsidR="00300EB0" w:rsidRDefault="00300EB0" w:rsidP="00300EB0">
      <w:pPr>
        <w:pStyle w:val="21"/>
        <w:ind w:firstLine="420"/>
      </w:pPr>
      <w:r>
        <w:t>"" The name is six words: evil, what is evil?</w:t>
      </w:r>
    </w:p>
    <w:p w:rsidR="00300EB0" w:rsidRDefault="00300EB0" w:rsidP="00300EB0">
      <w:pPr>
        <w:pStyle w:val="21"/>
        <w:ind w:firstLine="420"/>
      </w:pPr>
      <w:r>
        <w:t xml:space="preserve">"Deyang himself: It's </w:t>
      </w:r>
      <w:r w:rsidR="009F4861">
        <w:t>“wordofgod”</w:t>
      </w:r>
      <w:r>
        <w:t>s. Chuang Shenjiao.</w:t>
      </w:r>
    </w:p>
    <w:p w:rsidR="00300EB0" w:rsidRDefault="00300EB0" w:rsidP="00300EB0">
      <w:pPr>
        <w:pStyle w:val="21"/>
        <w:ind w:firstLine="420"/>
      </w:pPr>
      <w:r>
        <w:t>"" The name is six words: by her.</w:t>
      </w:r>
    </w:p>
    <w:p w:rsidR="00300EB0" w:rsidRDefault="00300EB0" w:rsidP="00300EB0">
      <w:pPr>
        <w:pStyle w:val="21"/>
        <w:ind w:firstLine="420"/>
      </w:pPr>
      <w:r>
        <w:t>"Deyang himself: I want to oppose Ge.</w:t>
      </w:r>
    </w:p>
    <w:p w:rsidR="00300EB0" w:rsidRDefault="00300EB0" w:rsidP="00300EB0">
      <w:pPr>
        <w:pStyle w:val="21"/>
        <w:ind w:firstLine="420"/>
      </w:pPr>
      <w:r>
        <w:t>"" The name is six words: Whoever wants to reverse, talk about it.</w:t>
      </w:r>
    </w:p>
    <w:p w:rsidR="00300EB0" w:rsidRDefault="00300EB0" w:rsidP="00300EB0">
      <w:pPr>
        <w:pStyle w:val="21"/>
        <w:ind w:firstLine="420"/>
      </w:pPr>
      <w:r>
        <w:t>"Post Bar User_5AeKDVE: We Ge Hei.</w:t>
      </w:r>
    </w:p>
    <w:p w:rsidR="00300EB0" w:rsidRDefault="00300EB0" w:rsidP="00300EB0">
      <w:pPr>
        <w:pStyle w:val="21"/>
        <w:ind w:firstLine="420"/>
      </w:pPr>
      <w:r>
        <w:t>"" The name is six words: "She is my person".</w:t>
      </w:r>
    </w:p>
    <w:p w:rsidR="00300EB0" w:rsidRDefault="00300EB0" w:rsidP="00300EB0">
      <w:pPr>
        <w:pStyle w:val="21"/>
        <w:ind w:firstLine="420"/>
      </w:pPr>
      <w:r>
        <w:t>"Deyang himself: Ge Xianan's.</w:t>
      </w:r>
    </w:p>
    <w:p w:rsidR="00300EB0" w:rsidRDefault="00300EB0" w:rsidP="00300EB0">
      <w:pPr>
        <w:pStyle w:val="21"/>
        <w:ind w:firstLine="420"/>
      </w:pPr>
      <w:r>
        <w:t>"" The name is six words: don't care about her gender.</w:t>
      </w:r>
    </w:p>
    <w:p w:rsidR="00300EB0" w:rsidRDefault="00300EB0" w:rsidP="00300EB0">
      <w:pPr>
        <w:pStyle w:val="21"/>
        <w:ind w:firstLine="420"/>
      </w:pPr>
      <w:r>
        <w:t>No one can turn it back.</w:t>
      </w:r>
    </w:p>
    <w:p w:rsidR="00300EB0" w:rsidRDefault="00300EB0" w:rsidP="00300EB0">
      <w:pPr>
        <w:pStyle w:val="21"/>
        <w:ind w:firstLine="420"/>
      </w:pPr>
      <w:r>
        <w:t>"LM is just abbreviation: Who can tell Bensheng."</w:t>
      </w:r>
    </w:p>
    <w:p w:rsidR="00300EB0" w:rsidRDefault="00300EB0" w:rsidP="00300EB0">
      <w:pPr>
        <w:pStyle w:val="21"/>
        <w:ind w:firstLine="420"/>
      </w:pPr>
      <w:r>
        <w:t>How many rounds did this horse ride? The more this saint pushes the game more.</w:t>
      </w:r>
    </w:p>
    <w:p w:rsidR="00300EB0" w:rsidRDefault="00300EB0" w:rsidP="00300EB0">
      <w:pPr>
        <w:pStyle w:val="21"/>
        <w:ind w:firstLine="420"/>
      </w:pPr>
      <w:r>
        <w:t>"Deyang himself: Ask Ge Xie, ask Ge Hua.</w:t>
      </w:r>
    </w:p>
    <w:p w:rsidR="00300EB0" w:rsidRDefault="00300EB0" w:rsidP="00300EB0">
      <w:pPr>
        <w:pStyle w:val="21"/>
        <w:ind w:firstLine="420"/>
      </w:pPr>
      <w:r>
        <w:lastRenderedPageBreak/>
        <w:t>"Xiaoyao Yunyun: Asking Ge Ning and Ge Pis what are they doing?</w:t>
      </w:r>
    </w:p>
    <w:p w:rsidR="00300EB0" w:rsidRDefault="00300EB0" w:rsidP="00300EB0">
      <w:pPr>
        <w:pStyle w:val="21"/>
        <w:ind w:firstLine="420"/>
      </w:pPr>
      <w:r>
        <w:t>"Deyang himself: Ge Ju.</w:t>
      </w:r>
    </w:p>
    <w:p w:rsidR="00300EB0" w:rsidRDefault="00300EB0" w:rsidP="00300EB0">
      <w:pPr>
        <w:pStyle w:val="21"/>
        <w:ind w:firstLine="420"/>
      </w:pPr>
    </w:p>
    <w:p w:rsidR="00300EB0" w:rsidRDefault="00300EB0" w:rsidP="00300EB0">
      <w:pPr>
        <w:pStyle w:val="21"/>
        <w:ind w:firstLine="420"/>
      </w:pPr>
      <w:r>
        <w:t>780, manevil: Young people use lay-flatism to anti-capitalism</w:t>
      </w:r>
    </w:p>
    <w:p w:rsidR="00300EB0" w:rsidRDefault="00300EB0" w:rsidP="00300EB0">
      <w:pPr>
        <w:pStyle w:val="21"/>
        <w:ind w:firstLine="420"/>
      </w:pPr>
      <w:r>
        <w:t xml:space="preserve">How can your </w:t>
      </w:r>
      <w:r w:rsidR="009F4861">
        <w:t>“wordofgod”</w:t>
      </w:r>
      <w:r>
        <w:t>s break through capitalism?</w:t>
      </w:r>
    </w:p>
    <w:p w:rsidR="00300EB0" w:rsidRDefault="00300EB0" w:rsidP="00300EB0">
      <w:pPr>
        <w:pStyle w:val="21"/>
        <w:ind w:firstLine="420"/>
      </w:pPr>
      <w:r>
        <w:t xml:space="preserve">"Ge Yimin: </w:t>
      </w:r>
      <w:r w:rsidR="009F4861">
        <w:t>“wordofgod”</w:t>
      </w:r>
      <w:r>
        <w:t>s Chapter Ten Christian Communism Manifesto</w:t>
      </w:r>
    </w:p>
    <w:p w:rsidR="00300EB0" w:rsidRDefault="00300EB0" w:rsidP="00300EB0">
      <w:pPr>
        <w:pStyle w:val="21"/>
        <w:ind w:firstLine="420"/>
      </w:pPr>
      <w:r>
        <w:t>""Mr Lai Jiayan: Boss Ge was invited to have tea, how about you?</w:t>
      </w:r>
    </w:p>
    <w:p w:rsidR="00300EB0" w:rsidRDefault="00300EB0" w:rsidP="00300EB0">
      <w:pPr>
        <w:pStyle w:val="21"/>
        <w:ind w:firstLine="420"/>
      </w:pPr>
      <w:r>
        <w:t>I really asked the publisher to print "</w:t>
      </w:r>
      <w:r w:rsidR="009F4861">
        <w:t>“wordofgod”</w:t>
      </w:r>
      <w:r>
        <w:t>s"...</w:t>
      </w:r>
    </w:p>
    <w:p w:rsidR="00300EB0" w:rsidRDefault="00300EB0" w:rsidP="00300EB0">
      <w:pPr>
        <w:pStyle w:val="21"/>
        <w:ind w:firstLine="420"/>
      </w:pPr>
      <w:r>
        <w:t xml:space="preserve">"Deyang himself: You have read </w:t>
      </w:r>
      <w:r w:rsidR="009F4861">
        <w:t>“wordofgod”</w:t>
      </w:r>
      <w:r>
        <w:t xml:space="preserve"> or went to Shenwang.</w:t>
      </w:r>
    </w:p>
    <w:p w:rsidR="00300EB0" w:rsidRDefault="00300EB0" w:rsidP="00300EB0">
      <w:pPr>
        <w:pStyle w:val="21"/>
        <w:ind w:firstLine="420"/>
      </w:pPr>
      <w:r>
        <w:t>""Mr Lai Jiayan: I want to read it, but unfortunately, I can't find it.</w:t>
      </w:r>
    </w:p>
    <w:p w:rsidR="00300EB0" w:rsidRDefault="00300EB0" w:rsidP="00300EB0">
      <w:pPr>
        <w:pStyle w:val="21"/>
        <w:ind w:firstLine="420"/>
      </w:pPr>
      <w:r>
        <w:t>"Deyang himself: Search Geshen.com.</w:t>
      </w:r>
    </w:p>
    <w:p w:rsidR="00300EB0" w:rsidRDefault="00300EB0" w:rsidP="00300EB0">
      <w:pPr>
        <w:pStyle w:val="21"/>
        <w:ind w:firstLine="420"/>
      </w:pPr>
      <w:r>
        <w:t xml:space="preserve">"Xiaoyao Yunyun: If you don't believe in </w:t>
      </w:r>
      <w:r w:rsidR="009F4861">
        <w:t>“wordofgod”</w:t>
      </w:r>
      <w:r>
        <w:t>s, and don't want to die, we are very embarrassed.</w:t>
      </w:r>
    </w:p>
    <w:p w:rsidR="00300EB0" w:rsidRDefault="00300EB0" w:rsidP="00300EB0">
      <w:pPr>
        <w:pStyle w:val="21"/>
        <w:ind w:firstLine="420"/>
      </w:pPr>
      <w:r>
        <w:t>"Deyang himself: Ge Hua?</w:t>
      </w:r>
    </w:p>
    <w:p w:rsidR="00300EB0" w:rsidRDefault="00300EB0" w:rsidP="00300EB0">
      <w:pPr>
        <w:pStyle w:val="21"/>
        <w:ind w:firstLine="420"/>
      </w:pPr>
      <w:r>
        <w:t>"" Extremely evil day: Ge Xie is great!</w:t>
      </w:r>
    </w:p>
    <w:p w:rsidR="00300EB0" w:rsidRDefault="00300EB0" w:rsidP="00300EB0">
      <w:pPr>
        <w:pStyle w:val="21"/>
        <w:ind w:firstLine="420"/>
      </w:pPr>
      <w:r>
        <w:rPr>
          <w:rFonts w:hint="eastAsia"/>
        </w:rPr>
        <w:t>》》</w:t>
      </w:r>
      <w:r>
        <w:rPr>
          <w:rFonts w:hint="eastAsia"/>
        </w:rPr>
        <w:t xml:space="preserve">Xiaoyao Yunyun: Do you believe in </w:t>
      </w:r>
      <w:r w:rsidR="009F4861">
        <w:t>“</w:t>
      </w:r>
      <w:r w:rsidR="009F4861">
        <w:rPr>
          <w:rFonts w:hint="eastAsia"/>
        </w:rPr>
        <w:t>wordofgod</w:t>
      </w:r>
      <w:r w:rsidR="009F4861">
        <w:t>”</w:t>
      </w:r>
      <w:r>
        <w:rPr>
          <w:rFonts w:hint="eastAsia"/>
        </w:rPr>
        <w:t>s?</w:t>
      </w:r>
    </w:p>
    <w:p w:rsidR="00300EB0" w:rsidRDefault="00300EB0" w:rsidP="00300EB0">
      <w:pPr>
        <w:pStyle w:val="21"/>
        <w:ind w:firstLine="420"/>
      </w:pPr>
      <w:r>
        <w:t>"Deyang himself: I am Ge Hei, for fun. What about you</w:t>
      </w:r>
    </w:p>
    <w:p w:rsidR="00300EB0" w:rsidRDefault="00300EB0" w:rsidP="00300EB0">
      <w:pPr>
        <w:pStyle w:val="21"/>
        <w:ind w:firstLine="420"/>
      </w:pPr>
      <w:r>
        <w:t>"" Xiaoyao Cloud: the same.</w:t>
      </w:r>
    </w:p>
    <w:p w:rsidR="00300EB0" w:rsidRDefault="00300EB0" w:rsidP="00300EB0">
      <w:pPr>
        <w:pStyle w:val="21"/>
        <w:ind w:firstLine="420"/>
      </w:pPr>
      <w:r>
        <w:t>"Deyang himself: Where did you know Ge Xie? I posted it. For a long time.</w:t>
      </w:r>
    </w:p>
    <w:p w:rsidR="00300EB0" w:rsidRDefault="00300EB0" w:rsidP="00300EB0">
      <w:pPr>
        <w:pStyle w:val="21"/>
        <w:ind w:firstLine="420"/>
      </w:pPr>
    </w:p>
    <w:p w:rsidR="00300EB0" w:rsidRDefault="00300EB0" w:rsidP="00300EB0">
      <w:pPr>
        <w:pStyle w:val="21"/>
        <w:ind w:firstLine="420"/>
      </w:pPr>
      <w:r>
        <w:t>781, manevil: You can use the virtual world to educate the people</w:t>
      </w:r>
    </w:p>
    <w:p w:rsidR="00300EB0" w:rsidRDefault="00300EB0" w:rsidP="00300EB0">
      <w:pPr>
        <w:pStyle w:val="21"/>
        <w:ind w:firstLine="420"/>
      </w:pPr>
      <w:r>
        <w:t>Simulate how ideal your world is.</w:t>
      </w:r>
    </w:p>
    <w:p w:rsidR="00300EB0" w:rsidRDefault="00300EB0" w:rsidP="00300EB0">
      <w:pPr>
        <w:pStyle w:val="21"/>
        <w:ind w:firstLine="420"/>
      </w:pPr>
      <w:r>
        <w:t xml:space="preserve">"Ge Yimin: The </w:t>
      </w:r>
      <w:r w:rsidR="009F4861">
        <w:t>“wordofgod”</w:t>
      </w:r>
      <w:r>
        <w:t xml:space="preserve"> is exactly, and it is the real world.</w:t>
      </w:r>
    </w:p>
    <w:p w:rsidR="00300EB0" w:rsidRDefault="00300EB0" w:rsidP="00300EB0">
      <w:pPr>
        <w:pStyle w:val="21"/>
        <w:ind w:firstLine="420"/>
      </w:pPr>
      <w:r>
        <w:rPr>
          <w:rFonts w:hint="eastAsia"/>
        </w:rPr>
        <w:t>》》</w:t>
      </w:r>
      <w:r>
        <w:rPr>
          <w:rFonts w:hint="eastAsia"/>
        </w:rPr>
        <w:t>Manevil: It would be more ideal to visualize the theory.</w:t>
      </w:r>
    </w:p>
    <w:p w:rsidR="00300EB0" w:rsidRDefault="00300EB0" w:rsidP="00300EB0">
      <w:pPr>
        <w:pStyle w:val="21"/>
        <w:ind w:firstLine="420"/>
      </w:pPr>
      <w:r>
        <w:t xml:space="preserve">"Ge Yimin: The text is better and universally understood, waiting </w:t>
      </w:r>
      <w:r>
        <w:lastRenderedPageBreak/>
        <w:t>for God to enlighten everyone.</w:t>
      </w:r>
    </w:p>
    <w:p w:rsidR="00300EB0" w:rsidRDefault="00300EB0" w:rsidP="00300EB0">
      <w:pPr>
        <w:pStyle w:val="21"/>
        <w:ind w:firstLine="420"/>
      </w:pPr>
      <w:r>
        <w:t>"" manevil: I prefer graphs.</w:t>
      </w:r>
    </w:p>
    <w:p w:rsidR="00300EB0" w:rsidRDefault="00300EB0" w:rsidP="00300EB0">
      <w:pPr>
        <w:pStyle w:val="21"/>
        <w:ind w:firstLine="420"/>
      </w:pPr>
      <w:r>
        <w:t>"Ge Yimin: Let Gehua do a few in the future.</w:t>
      </w:r>
    </w:p>
    <w:p w:rsidR="00300EB0" w:rsidRDefault="00300EB0" w:rsidP="00300EB0">
      <w:pPr>
        <w:pStyle w:val="21"/>
        <w:ind w:firstLine="420"/>
      </w:pPr>
      <w:r>
        <w:t>"" Mother: Birthday, born before 11 o'clock.</w:t>
      </w:r>
    </w:p>
    <w:p w:rsidR="00300EB0" w:rsidRDefault="00300EB0" w:rsidP="00300EB0">
      <w:pPr>
        <w:pStyle w:val="21"/>
        <w:ind w:firstLine="420"/>
      </w:pPr>
      <w:r>
        <w:t>"The vast sea of ​​people: answer the question about the aunt’s evaluation of Ge Shen. Someone once asked the aunt to comment on GYM. Of course, the gym himself moved the aunt’s answer word for word. It should come from the Liu ZJ Q&amp;A journal. If the source of the evaluation gym is correct, it should be (No. 21, 2018).</w:t>
      </w:r>
    </w:p>
    <w:p w:rsidR="00300EB0" w:rsidRDefault="00300EB0" w:rsidP="00300EB0">
      <w:pPr>
        <w:pStyle w:val="21"/>
        <w:ind w:firstLine="420"/>
      </w:pPr>
      <w:r>
        <w:rPr>
          <w:rFonts w:hint="eastAsia"/>
        </w:rPr>
        <w:t>》》</w:t>
      </w:r>
      <w:r>
        <w:rPr>
          <w:rFonts w:hint="eastAsia"/>
        </w:rPr>
        <w:t>Yesue: When I included it, it showed that it was a paid comment, which should be Lao Liu. I also thank the person who paid the questioner.</w:t>
      </w:r>
    </w:p>
    <w:p w:rsidR="00300EB0" w:rsidRDefault="00300EB0" w:rsidP="00300EB0">
      <w:pPr>
        <w:pStyle w:val="21"/>
        <w:ind w:firstLine="420"/>
      </w:pPr>
    </w:p>
    <w:p w:rsidR="00300EB0" w:rsidRDefault="00300EB0" w:rsidP="00300EB0">
      <w:pPr>
        <w:pStyle w:val="21"/>
        <w:ind w:firstLine="420"/>
      </w:pPr>
      <w:r>
        <w:t>782. The vast crowd: To be honest, some of the dynamics you have recorded always only keep the fragments of Ge</w:t>
      </w:r>
    </w:p>
    <w:p w:rsidR="00300EB0" w:rsidRDefault="00300EB0" w:rsidP="00300EB0">
      <w:pPr>
        <w:pStyle w:val="21"/>
        <w:ind w:firstLine="420"/>
      </w:pPr>
      <w:r>
        <w:t>Nothing else is of no importance. I think you are a bit out of context.</w:t>
      </w:r>
    </w:p>
    <w:p w:rsidR="00300EB0" w:rsidRDefault="00300EB0" w:rsidP="00300EB0">
      <w:pPr>
        <w:pStyle w:val="21"/>
        <w:ind w:firstLine="420"/>
      </w:pPr>
      <w:r>
        <w:t xml:space="preserve">"Yesxue: No, it's boundless, netizens commented, only accepting Ge related information, if you accept them all, the </w:t>
      </w:r>
      <w:r w:rsidR="009F4861">
        <w:t>“wordofgod”</w:t>
      </w:r>
      <w:r>
        <w:t xml:space="preserve"> space will be too long.</w:t>
      </w:r>
    </w:p>
    <w:p w:rsidR="00300EB0" w:rsidRDefault="00300EB0" w:rsidP="00300EB0">
      <w:pPr>
        <w:pStyle w:val="21"/>
        <w:ind w:firstLine="420"/>
      </w:pPr>
      <w:r>
        <w:rPr>
          <w:rFonts w:hint="eastAsia"/>
        </w:rPr>
        <w:t>》》</w:t>
      </w:r>
      <w:r>
        <w:rPr>
          <w:rFonts w:hint="eastAsia"/>
        </w:rPr>
        <w:t>Eroluy: You can create a web snapshot site related to Ge content.</w:t>
      </w:r>
    </w:p>
    <w:p w:rsidR="00300EB0" w:rsidRDefault="00300EB0" w:rsidP="00300EB0">
      <w:pPr>
        <w:pStyle w:val="21"/>
        <w:ind w:firstLine="420"/>
      </w:pPr>
      <w:r>
        <w:t>"Yesue: Good, good.</w:t>
      </w:r>
    </w:p>
    <w:p w:rsidR="00300EB0" w:rsidRDefault="00300EB0" w:rsidP="00300EB0">
      <w:pPr>
        <w:pStyle w:val="21"/>
        <w:ind w:firstLine="420"/>
      </w:pPr>
      <w:r>
        <w:t xml:space="preserve">"" Superman Xiaoao: </w:t>
      </w:r>
      <w:r w:rsidR="009F4861">
        <w:t>“wordofgod”</w:t>
      </w:r>
      <w:r>
        <w:t xml:space="preserve"> no information from unrelated people.</w:t>
      </w:r>
    </w:p>
    <w:p w:rsidR="00300EB0" w:rsidRDefault="00300EB0" w:rsidP="00300EB0">
      <w:pPr>
        <w:pStyle w:val="21"/>
        <w:ind w:firstLine="420"/>
      </w:pPr>
      <w:r>
        <w:t xml:space="preserve">"Yeh Xue: The main </w:t>
      </w:r>
      <w:r w:rsidR="009F4861">
        <w:t>“wordofgod”</w:t>
      </w:r>
      <w:r>
        <w:t>s are updated every day, especially the netizens' comments, the full text is too long, not good.</w:t>
      </w:r>
    </w:p>
    <w:p w:rsidR="00300EB0" w:rsidRDefault="00300EB0" w:rsidP="00300EB0">
      <w:pPr>
        <w:pStyle w:val="21"/>
        <w:ind w:firstLine="420"/>
      </w:pPr>
      <w:r>
        <w:rPr>
          <w:rFonts w:hint="eastAsia"/>
        </w:rPr>
        <w:t>》》</w:t>
      </w:r>
      <w:r>
        <w:rPr>
          <w:rFonts w:hint="eastAsia"/>
        </w:rPr>
        <w:t>Superman Xiaoao: You can read the comments made by netizens 17 years ago. After 17 years, some people took advantage of the loopholes to report the contents of the netizens' comments.</w:t>
      </w:r>
    </w:p>
    <w:p w:rsidR="00300EB0" w:rsidRDefault="00300EB0" w:rsidP="00300EB0">
      <w:pPr>
        <w:pStyle w:val="21"/>
        <w:ind w:firstLine="420"/>
      </w:pPr>
      <w:r>
        <w:lastRenderedPageBreak/>
        <w:t>"Yeh Xue: Not so. I receive all of them. On my official website, they are only posted on the domestic platform and will be abridged.</w:t>
      </w:r>
    </w:p>
    <w:p w:rsidR="00300EB0" w:rsidRDefault="00300EB0" w:rsidP="00300EB0">
      <w:pPr>
        <w:pStyle w:val="21"/>
        <w:ind w:firstLine="420"/>
      </w:pPr>
      <w:r>
        <w:t>""Superman Xiaoao: Netizens commented that you used to dare to accept anything.</w:t>
      </w:r>
    </w:p>
    <w:p w:rsidR="00300EB0" w:rsidRDefault="00300EB0" w:rsidP="00300EB0">
      <w:pPr>
        <w:pStyle w:val="21"/>
        <w:ind w:firstLine="420"/>
      </w:pPr>
      <w:r>
        <w:t>"Yeh Xue: It's the same now, my official website is not afraid.</w:t>
      </w:r>
    </w:p>
    <w:p w:rsidR="00300EB0" w:rsidRDefault="00300EB0" w:rsidP="00300EB0">
      <w:pPr>
        <w:pStyle w:val="21"/>
        <w:ind w:firstLine="420"/>
      </w:pPr>
      <w:r>
        <w:t>You read the book on neuropolitics, which is very anti-gravity. Maybe netizens comment on anti-gravity, they can't be posted or deleted, I can't see them.</w:t>
      </w:r>
    </w:p>
    <w:p w:rsidR="00300EB0" w:rsidRDefault="00300EB0" w:rsidP="00300EB0">
      <w:pPr>
        <w:pStyle w:val="21"/>
        <w:ind w:firstLine="420"/>
      </w:pPr>
    </w:p>
    <w:p w:rsidR="00300EB0" w:rsidRDefault="00300EB0" w:rsidP="00300EB0">
      <w:pPr>
        <w:pStyle w:val="21"/>
        <w:ind w:firstLine="420"/>
      </w:pPr>
      <w:r>
        <w:t>783, moximon: I have seen God Ge.</w:t>
      </w:r>
    </w:p>
    <w:p w:rsidR="00300EB0" w:rsidRDefault="00300EB0" w:rsidP="00300EB0">
      <w:pPr>
        <w:pStyle w:val="21"/>
        <w:ind w:firstLine="420"/>
      </w:pPr>
      <w:r>
        <w:t xml:space="preserve">I believe in </w:t>
      </w:r>
      <w:r w:rsidR="009F4861">
        <w:t>“wordofgod”</w:t>
      </w:r>
      <w:r>
        <w:t>s.</w:t>
      </w:r>
    </w:p>
    <w:p w:rsidR="00300EB0" w:rsidRDefault="00300EB0" w:rsidP="00300EB0">
      <w:pPr>
        <w:pStyle w:val="21"/>
        <w:ind w:firstLine="420"/>
      </w:pPr>
      <w:r>
        <w:t>Present florets to God Ge.</w:t>
      </w:r>
    </w:p>
    <w:p w:rsidR="00300EB0" w:rsidRDefault="00300EB0" w:rsidP="00300EB0">
      <w:pPr>
        <w:pStyle w:val="21"/>
        <w:ind w:firstLine="420"/>
      </w:pPr>
      <w:r>
        <w:t>"" Deyang himself: Good saint M.</w:t>
      </w:r>
    </w:p>
    <w:p w:rsidR="00300EB0" w:rsidRDefault="00300EB0" w:rsidP="00300EB0">
      <w:pPr>
        <w:pStyle w:val="21"/>
        <w:ind w:firstLine="420"/>
      </w:pPr>
      <w:r>
        <w:t>"" Taurus Lamborghini LP: The head of all evil, the common people are so treacherous. What are you pretending to be here! Also Ge ​​Xie. Do you overwhelm the common people with evil?</w:t>
      </w:r>
    </w:p>
    <w:p w:rsidR="00300EB0" w:rsidRDefault="00300EB0" w:rsidP="00300EB0">
      <w:pPr>
        <w:pStyle w:val="21"/>
        <w:ind w:firstLine="420"/>
      </w:pPr>
      <w:r>
        <w:t>"Deyang himself: Who are the common people?</w:t>
      </w:r>
    </w:p>
    <w:p w:rsidR="00300EB0" w:rsidRDefault="00300EB0" w:rsidP="00300EB0">
      <w:pPr>
        <w:pStyle w:val="21"/>
        <w:ind w:firstLine="420"/>
      </w:pPr>
      <w:r>
        <w:t>"" Freemasonry opens its mouth: Ge Xie's communism cannot replace Datong.</w:t>
      </w:r>
    </w:p>
    <w:p w:rsidR="00300EB0" w:rsidRDefault="00300EB0" w:rsidP="00300EB0">
      <w:pPr>
        <w:pStyle w:val="21"/>
        <w:ind w:firstLine="420"/>
      </w:pPr>
      <w:r>
        <w:t>Mixing things that are incompatible with fire and water, the underworld banned the book "</w:t>
      </w:r>
      <w:r w:rsidR="009F4861">
        <w:t>“wordofgod”</w:t>
      </w:r>
      <w:r>
        <w:t>s" before, said that it distorted the "Bible".</w:t>
      </w:r>
    </w:p>
    <w:p w:rsidR="00300EB0" w:rsidRDefault="00300EB0" w:rsidP="00300EB0">
      <w:pPr>
        <w:pStyle w:val="21"/>
        <w:ind w:firstLine="420"/>
      </w:pPr>
    </w:p>
    <w:p w:rsidR="00300EB0" w:rsidRDefault="00300EB0" w:rsidP="00300EB0">
      <w:pPr>
        <w:pStyle w:val="21"/>
        <w:ind w:firstLine="420"/>
      </w:pPr>
      <w:r>
        <w:t>784. The Boundless Sea of ​​People 2: Forever, change this, I can't talk about Aunt Ge Chuang in the future.</w:t>
      </w:r>
    </w:p>
    <w:p w:rsidR="00300EB0" w:rsidRDefault="00300EB0" w:rsidP="00300EB0">
      <w:pPr>
        <w:pStyle w:val="21"/>
        <w:ind w:firstLine="420"/>
      </w:pPr>
      <w:r>
        <w:t>The reason is to publish the dynamics of Ge Chuangyi's remarks. I don't know why my main account has always been banned and unbanned in turn.</w:t>
      </w:r>
    </w:p>
    <w:p w:rsidR="00300EB0" w:rsidRDefault="00300EB0" w:rsidP="00300EB0">
      <w:pPr>
        <w:pStyle w:val="21"/>
        <w:ind w:firstLine="420"/>
      </w:pPr>
      <w:r>
        <w:t xml:space="preserve">"Yeh Xue: I had insomnia in two of my college entrance </w:t>
      </w:r>
      <w:r>
        <w:lastRenderedPageBreak/>
        <w:t>examinations in 1986, and one of them slept well.</w:t>
      </w:r>
    </w:p>
    <w:p w:rsidR="00300EB0" w:rsidRDefault="00300EB0" w:rsidP="00300EB0">
      <w:pPr>
        <w:pStyle w:val="21"/>
        <w:ind w:firstLine="420"/>
      </w:pPr>
      <w:r>
        <w:rPr>
          <w:rFonts w:hint="eastAsia"/>
        </w:rPr>
        <w:t>》》</w:t>
      </w:r>
      <w:r>
        <w:rPr>
          <w:rFonts w:hint="eastAsia"/>
        </w:rPr>
        <w:t>Polar Hawaii: When you were a sophomore in high school, you decided to go to Peking University. Why did you change to Nanda later?</w:t>
      </w:r>
    </w:p>
    <w:p w:rsidR="00300EB0" w:rsidRDefault="00300EB0" w:rsidP="00300EB0">
      <w:pPr>
        <w:pStyle w:val="21"/>
        <w:ind w:firstLine="420"/>
      </w:pPr>
      <w:r>
        <w:rPr>
          <w:rFonts w:hint="eastAsia"/>
        </w:rPr>
        <w:t>》</w:t>
      </w:r>
      <w:r>
        <w:rPr>
          <w:rFonts w:hint="eastAsia"/>
        </w:rPr>
        <w:t>Yeh Xue: Considering the Chinese Department of Peking University, Jiangsu only recruits 1 person. I am afraid of the High School Affiliated to Nanjing Normal University. The Chinese Department of Nanjing University has more than 20 recruits in Jiangsu, so</w:t>
      </w:r>
      <w:r>
        <w:t xml:space="preserve"> I have a good grasp. Another: My high school classmate, Zheng Renxiang, is also a college classmate.</w:t>
      </w:r>
    </w:p>
    <w:p w:rsidR="00300EB0" w:rsidRDefault="00300EB0" w:rsidP="00300EB0">
      <w:pPr>
        <w:pStyle w:val="21"/>
        <w:ind w:firstLine="420"/>
      </w:pPr>
      <w:r>
        <w:t xml:space="preserve">"Polar Hawaii: And I want to ask you about the "big trial, half jail, and crucifixion" in your </w:t>
      </w:r>
      <w:r w:rsidR="009F4861">
        <w:t>“wordofgod”</w:t>
      </w:r>
      <w:r>
        <w:t>s. What does this sentence mean?</w:t>
      </w:r>
    </w:p>
    <w:p w:rsidR="00300EB0" w:rsidRDefault="00300EB0" w:rsidP="00300EB0">
      <w:pPr>
        <w:pStyle w:val="21"/>
        <w:ind w:firstLine="420"/>
      </w:pPr>
      <w:r>
        <w:t>"Yeh Xue: It was posted on the Internet before, can you find this Geshen "meme"?</w:t>
      </w:r>
    </w:p>
    <w:p w:rsidR="00300EB0" w:rsidRDefault="00300EB0" w:rsidP="00300EB0">
      <w:pPr>
        <w:pStyle w:val="21"/>
        <w:ind w:firstLine="420"/>
      </w:pPr>
      <w:r>
        <w:t>"" Boundless Sea of ​​People 2: Ge can contact him personally, and entrust him to send the news to the God community. Moreover, my previous news has been backed up by him. I have to say that I am very grateful to him for this.</w:t>
      </w:r>
    </w:p>
    <w:p w:rsidR="00300EB0" w:rsidRDefault="00300EB0" w:rsidP="00300EB0">
      <w:pPr>
        <w:pStyle w:val="21"/>
        <w:ind w:firstLine="420"/>
      </w:pPr>
    </w:p>
    <w:p w:rsidR="00300EB0" w:rsidRDefault="00300EB0" w:rsidP="00300EB0">
      <w:pPr>
        <w:pStyle w:val="21"/>
        <w:ind w:firstLine="420"/>
      </w:pPr>
      <w:r>
        <w:t>785, Superman Xiaoao: It's all yours. . . . Killed the second person.</w:t>
      </w:r>
    </w:p>
    <w:p w:rsidR="00300EB0" w:rsidRDefault="00300EB0" w:rsidP="00300EB0">
      <w:pPr>
        <w:pStyle w:val="21"/>
        <w:ind w:firstLine="420"/>
      </w:pPr>
      <w:r>
        <w:t>"Yeh Xue: You are the first person?</w:t>
      </w:r>
    </w:p>
    <w:p w:rsidR="00300EB0" w:rsidRDefault="00300EB0" w:rsidP="00300EB0">
      <w:pPr>
        <w:pStyle w:val="21"/>
        <w:ind w:firstLine="420"/>
      </w:pPr>
      <w:r>
        <w:t>"" Superman Xiaoao: Push the back picture, it's the big one.</w:t>
      </w:r>
    </w:p>
    <w:p w:rsidR="00300EB0" w:rsidRDefault="00300EB0" w:rsidP="00300EB0">
      <w:pPr>
        <w:pStyle w:val="21"/>
        <w:ind w:firstLine="420"/>
      </w:pPr>
      <w:r>
        <w:t>"Yesue: Yes, Tieba can only criticize Ge, but not praise Ge. I criticize Ge every day on the 3rd number, it's okay.</w:t>
      </w:r>
    </w:p>
    <w:p w:rsidR="00300EB0" w:rsidRDefault="00300EB0" w:rsidP="00300EB0">
      <w:pPr>
        <w:pStyle w:val="21"/>
        <w:ind w:firstLine="420"/>
      </w:pPr>
      <w:r>
        <w:t xml:space="preserve">I not only collect it in the god community first, then collect it in the god net, but also collect it in the </w:t>
      </w:r>
      <w:r w:rsidR="009F4861">
        <w:t>“wordofgod”</w:t>
      </w:r>
      <w:r>
        <w:t>s, and save it forever.</w:t>
      </w:r>
    </w:p>
    <w:p w:rsidR="00300EB0" w:rsidRDefault="00300EB0" w:rsidP="00300EB0">
      <w:pPr>
        <w:pStyle w:val="21"/>
        <w:ind w:firstLine="420"/>
      </w:pPr>
      <w:r>
        <w:t>"" Polar Hawaii: What?</w:t>
      </w:r>
    </w:p>
    <w:p w:rsidR="00300EB0" w:rsidRDefault="00300EB0" w:rsidP="00300EB0">
      <w:pPr>
        <w:pStyle w:val="21"/>
        <w:ind w:firstLine="420"/>
      </w:pPr>
      <w:r>
        <w:t>"Yeh Xue: You made Ge Shen's Sanlian emoticon pack, and you secretly told you that there was a mood disorder and hospitalization, but I always thought it was</w:t>
      </w:r>
    </w:p>
    <w:p w:rsidR="00300EB0" w:rsidRDefault="00300EB0" w:rsidP="00300EB0">
      <w:pPr>
        <w:pStyle w:val="21"/>
        <w:ind w:firstLine="420"/>
      </w:pPr>
      <w:r>
        <w:lastRenderedPageBreak/>
        <w:t>Fake is called trial and social cultivation.</w:t>
      </w:r>
    </w:p>
    <w:p w:rsidR="00300EB0" w:rsidRDefault="00300EB0" w:rsidP="00300EB0">
      <w:pPr>
        <w:pStyle w:val="21"/>
        <w:ind w:firstLine="420"/>
      </w:pPr>
      <w:r>
        <w:t>When filling in the volunteers, I was also preparing to fill in Fudan University. For the same reason, Nantah University.</w:t>
      </w:r>
    </w:p>
    <w:p w:rsidR="00300EB0" w:rsidRDefault="00300EB0" w:rsidP="00300EB0">
      <w:pPr>
        <w:pStyle w:val="21"/>
        <w:ind w:firstLine="420"/>
      </w:pPr>
    </w:p>
    <w:p w:rsidR="00300EB0" w:rsidRDefault="00300EB0" w:rsidP="00300EB0">
      <w:pPr>
        <w:pStyle w:val="21"/>
        <w:ind w:firstLine="420"/>
      </w:pPr>
      <w:r>
        <w:rPr>
          <w:rFonts w:hint="eastAsia"/>
        </w:rPr>
        <w:t>786</w:t>
      </w:r>
      <w:r>
        <w:rPr>
          <w:rFonts w:hint="eastAsia"/>
        </w:rPr>
        <w:t>、</w:t>
      </w:r>
      <w:r>
        <w:rPr>
          <w:rFonts w:hint="eastAsia"/>
        </w:rPr>
        <w:t>Zhihu: What is GeYimin's background?</w:t>
      </w:r>
    </w:p>
    <w:p w:rsidR="00300EB0" w:rsidRDefault="00300EB0" w:rsidP="00300EB0">
      <w:pPr>
        <w:pStyle w:val="21"/>
        <w:ind w:firstLine="420"/>
      </w:pPr>
      <w:r>
        <w:t>"The vast sea of ​​people: An old, moneyless and wishful thinking stick from Zhenjiang who took the initiative to surf the Internet with his real name, but he was admitted to Nanjing University in the 1980s, and he was called "Internet Philosopher" in the 1980s. He has a website, which is probably one of the few in the Internet philosopher circle who owns a personal website.</w:t>
      </w:r>
    </w:p>
    <w:p w:rsidR="00300EB0" w:rsidRDefault="00300EB0" w:rsidP="00300EB0">
      <w:pPr>
        <w:pStyle w:val="21"/>
        <w:ind w:firstLine="420"/>
      </w:pPr>
      <w:r>
        <w:rPr>
          <w:rFonts w:hint="eastAsia"/>
        </w:rPr>
        <w:t>》》</w:t>
      </w:r>
      <w:r>
        <w:rPr>
          <w:rFonts w:hint="eastAsia"/>
        </w:rPr>
        <w:t>Tieba user_aEX7D3M: These people have all made great military exploits, and those who despise these people are guilty of death.</w:t>
      </w:r>
    </w:p>
    <w:p w:rsidR="00300EB0" w:rsidRDefault="00300EB0" w:rsidP="00300EB0">
      <w:pPr>
        <w:pStyle w:val="21"/>
        <w:ind w:firstLine="420"/>
      </w:pPr>
      <w:r>
        <w:t>"XEQZGFRUMLK: Fabricating superstition and heresy to mislead people.</w:t>
      </w:r>
    </w:p>
    <w:p w:rsidR="00300EB0" w:rsidRDefault="00300EB0" w:rsidP="00300EB0">
      <w:pPr>
        <w:pStyle w:val="21"/>
        <w:ind w:firstLine="420"/>
      </w:pPr>
      <w:r>
        <w:t>"Mr Lai Jiayan: It's a bit of a reflection. Those who used to be called saints are all true and truthful. They don't come here with their mouth open.</w:t>
      </w:r>
    </w:p>
    <w:p w:rsidR="00300EB0" w:rsidRDefault="00300EB0" w:rsidP="00300EB0">
      <w:pPr>
        <w:pStyle w:val="21"/>
        <w:ind w:firstLine="420"/>
      </w:pPr>
      <w:r>
        <w:t>Young people nowadays don't talk about holy virtues, they stand up for morality, meritorious service, and stand up for their words.</w:t>
      </w:r>
    </w:p>
    <w:p w:rsidR="00300EB0" w:rsidRDefault="00300EB0" w:rsidP="00300EB0">
      <w:pPr>
        <w:pStyle w:val="21"/>
        <w:ind w:firstLine="420"/>
      </w:pPr>
      <w:r>
        <w:t xml:space="preserve">"Deyang himself: Ge Xie has </w:t>
      </w:r>
      <w:r w:rsidR="009F4861">
        <w:t>“wordofgod”</w:t>
      </w:r>
      <w:r>
        <w:t>s.</w:t>
      </w:r>
    </w:p>
    <w:p w:rsidR="00300EB0" w:rsidRDefault="00300EB0" w:rsidP="00300EB0">
      <w:pPr>
        <w:pStyle w:val="21"/>
        <w:ind w:firstLine="420"/>
      </w:pPr>
      <w:r>
        <w:rPr>
          <w:rFonts w:hint="eastAsia"/>
        </w:rPr>
        <w:t>》》</w:t>
      </w:r>
      <w:r>
        <w:rPr>
          <w:rFonts w:hint="eastAsia"/>
        </w:rPr>
        <w:t>XEQZGFRUMLK: Books on criminal convictions by national statutory laws.</w:t>
      </w:r>
    </w:p>
    <w:p w:rsidR="00300EB0" w:rsidRDefault="00300EB0" w:rsidP="00300EB0">
      <w:pPr>
        <w:pStyle w:val="21"/>
        <w:ind w:firstLine="420"/>
      </w:pPr>
    </w:p>
    <w:p w:rsidR="00300EB0" w:rsidRDefault="00300EB0" w:rsidP="00300EB0">
      <w:pPr>
        <w:pStyle w:val="21"/>
        <w:ind w:firstLine="420"/>
      </w:pPr>
      <w:r>
        <w:t>787. Beijing Endow Reformed Baptist Church: The Ultimate Kingdom (v.22-25)</w:t>
      </w:r>
    </w:p>
    <w:p w:rsidR="00300EB0" w:rsidRDefault="00300EB0" w:rsidP="00300EB0">
      <w:pPr>
        <w:pStyle w:val="21"/>
        <w:ind w:firstLine="420"/>
      </w:pPr>
      <w:r>
        <w:t>22 Then he said to his disciples, “The day is coming, and you are eager to see a day of the Son of Man, but you will not see it. 23 people will</w:t>
      </w:r>
    </w:p>
    <w:p w:rsidR="00300EB0" w:rsidRDefault="00300EB0" w:rsidP="00300EB0">
      <w:pPr>
        <w:pStyle w:val="21"/>
        <w:ind w:firstLine="420"/>
      </w:pPr>
      <w:r>
        <w:lastRenderedPageBreak/>
        <w:t>I want to say to you, behold, be there, behold, be here. Don't go out and don't follow them.</w:t>
      </w:r>
    </w:p>
    <w:p w:rsidR="00300EB0" w:rsidRDefault="00300EB0" w:rsidP="00300EB0">
      <w:pPr>
        <w:pStyle w:val="21"/>
        <w:ind w:firstLine="420"/>
      </w:pPr>
      <w:r>
        <w:t>The time of the end that denies all heretics</w:t>
      </w:r>
    </w:p>
    <w:p w:rsidR="00300EB0" w:rsidRDefault="00300EB0" w:rsidP="00300EB0">
      <w:pPr>
        <w:pStyle w:val="21"/>
        <w:ind w:firstLine="420"/>
      </w:pPr>
      <w:r>
        <w:t>Denies all the heretical places of the end</w:t>
      </w:r>
    </w:p>
    <w:p w:rsidR="00300EB0" w:rsidRDefault="00300EB0" w:rsidP="00300EB0">
      <w:pPr>
        <w:pStyle w:val="21"/>
        <w:ind w:firstLine="420"/>
      </w:pPr>
      <w:r>
        <w:t>Stay away from them, don't go out, and don't follow.</w:t>
      </w:r>
    </w:p>
    <w:p w:rsidR="00300EB0" w:rsidRDefault="00300EB0" w:rsidP="00300EB0">
      <w:pPr>
        <w:pStyle w:val="21"/>
        <w:ind w:firstLine="420"/>
      </w:pPr>
      <w:r>
        <w:t>Who profess to be Christ</w:t>
      </w:r>
    </w:p>
    <w:p w:rsidR="00300EB0" w:rsidRDefault="00300EB0" w:rsidP="00300EB0">
      <w:pPr>
        <w:pStyle w:val="21"/>
        <w:ind w:firstLine="420"/>
      </w:pPr>
      <w:r>
        <w:t>Moon Sun-myung (Korea "Unification Church")</w:t>
      </w:r>
    </w:p>
    <w:p w:rsidR="00300EB0" w:rsidRDefault="00300EB0" w:rsidP="00300EB0">
      <w:pPr>
        <w:pStyle w:val="21"/>
        <w:ind w:firstLine="420"/>
      </w:pPr>
      <w:r>
        <w:t>The Holy Spirit Ahnsang Hong (Korea "Church of God")</w:t>
      </w:r>
    </w:p>
    <w:p w:rsidR="00300EB0" w:rsidRDefault="00300EB0" w:rsidP="00300EB0">
      <w:pPr>
        <w:pStyle w:val="21"/>
        <w:ind w:firstLine="420"/>
      </w:pPr>
      <w:r>
        <w:t>God son GeYiMin (Chinese "GeYiMin Education")</w:t>
      </w:r>
    </w:p>
    <w:p w:rsidR="00300EB0" w:rsidRDefault="00300EB0" w:rsidP="00300EB0">
      <w:pPr>
        <w:pStyle w:val="21"/>
        <w:ind w:firstLine="420"/>
      </w:pPr>
      <w:r>
        <w:t>Female Christ Deng Lightning (Chinese "East Flash")</w:t>
      </w:r>
    </w:p>
    <w:p w:rsidR="00300EB0" w:rsidRDefault="00300EB0" w:rsidP="00300EB0">
      <w:pPr>
        <w:pStyle w:val="21"/>
        <w:ind w:firstLine="420"/>
      </w:pPr>
      <w:r>
        <w:t>Ji Sanbao (Chinese "Disciples Association")</w:t>
      </w:r>
    </w:p>
    <w:p w:rsidR="00300EB0" w:rsidRDefault="00300EB0" w:rsidP="00300EB0">
      <w:pPr>
        <w:pStyle w:val="21"/>
        <w:ind w:firstLine="420"/>
      </w:pPr>
      <w:r>
        <w:t>Joseph Smith (American Mormon)</w:t>
      </w:r>
    </w:p>
    <w:p w:rsidR="00300EB0" w:rsidRDefault="00300EB0" w:rsidP="00300EB0">
      <w:pPr>
        <w:pStyle w:val="21"/>
        <w:ind w:firstLine="420"/>
      </w:pPr>
      <w:r>
        <w:t>Wang Shuqin (China Oriental Yongyue)</w:t>
      </w:r>
    </w:p>
    <w:p w:rsidR="00300EB0" w:rsidRDefault="00300EB0" w:rsidP="00300EB0">
      <w:pPr>
        <w:pStyle w:val="21"/>
        <w:ind w:firstLine="420"/>
      </w:pPr>
      <w:r>
        <w:t>Allen White (American Sabbath Church)</w:t>
      </w:r>
    </w:p>
    <w:p w:rsidR="00300EB0" w:rsidRDefault="00300EB0" w:rsidP="00300EB0">
      <w:pPr>
        <w:pStyle w:val="21"/>
        <w:ind w:firstLine="420"/>
      </w:pPr>
      <w:r>
        <w:t>Mary Baker Eddie (American Christian Science School) etc...</w:t>
      </w:r>
    </w:p>
    <w:p w:rsidR="00300EB0" w:rsidRDefault="00300EB0" w:rsidP="00300EB0">
      <w:pPr>
        <w:pStyle w:val="21"/>
        <w:ind w:firstLine="420"/>
      </w:pPr>
    </w:p>
    <w:p w:rsidR="00300EB0" w:rsidRDefault="00300EB0" w:rsidP="00300EB0">
      <w:pPr>
        <w:pStyle w:val="21"/>
        <w:ind w:firstLine="420"/>
      </w:pPr>
      <w:r>
        <w:t>788. Ziyun Kern: I took a look at the online reviews and said I was Jesus</w:t>
      </w:r>
    </w:p>
    <w:p w:rsidR="00300EB0" w:rsidRDefault="00300EB0" w:rsidP="00300EB0">
      <w:pPr>
        <w:pStyle w:val="21"/>
        <w:ind w:firstLine="420"/>
      </w:pPr>
      <w:r>
        <w:t>It’s also funny enough, the saints will pull the tiger's skin and the flag? I checked the saints of the past, they all have their own domains, and they are unique.</w:t>
      </w:r>
    </w:p>
    <w:p w:rsidR="00300EB0" w:rsidRDefault="00300EB0" w:rsidP="00300EB0">
      <w:pPr>
        <w:pStyle w:val="21"/>
        <w:ind w:firstLine="420"/>
      </w:pPr>
      <w:r>
        <w:t>s things.</w:t>
      </w:r>
    </w:p>
    <w:p w:rsidR="00300EB0" w:rsidRDefault="00300EB0" w:rsidP="00300EB0">
      <w:pPr>
        <w:pStyle w:val="21"/>
        <w:ind w:firstLine="420"/>
      </w:pPr>
      <w:r>
        <w:t xml:space="preserve">"Deyang himself: Ge Xie's </w:t>
      </w:r>
      <w:r w:rsidR="009F4861">
        <w:t>“wordofgod”</w:t>
      </w:r>
      <w:r>
        <w:t xml:space="preserve"> is 800,000 words.</w:t>
      </w:r>
    </w:p>
    <w:p w:rsidR="00300EB0" w:rsidRDefault="00300EB0" w:rsidP="00300EB0">
      <w:pPr>
        <w:pStyle w:val="21"/>
        <w:ind w:firstLine="420"/>
      </w:pPr>
      <w:r>
        <w:t>"Ziyun Kern: Good or bad writing is nothing more than the transparency of understanding, and the clarity of the truth. Final goal</w:t>
      </w:r>
    </w:p>
    <w:p w:rsidR="00300EB0" w:rsidRDefault="00300EB0" w:rsidP="00300EB0">
      <w:pPr>
        <w:pStyle w:val="21"/>
        <w:ind w:firstLine="420"/>
      </w:pPr>
      <w:r>
        <w:t>It's still for pulling the tiger's skin and pulling the banner. The essence is there.</w:t>
      </w:r>
    </w:p>
    <w:p w:rsidR="00300EB0" w:rsidRDefault="00300EB0" w:rsidP="00300EB0">
      <w:pPr>
        <w:pStyle w:val="21"/>
        <w:ind w:firstLine="420"/>
      </w:pPr>
      <w:r>
        <w:t xml:space="preserve">The world’s major religions are nothing more than the purpose of making people good and balancing order. At the end of the writing, if it </w:t>
      </w:r>
      <w:r>
        <w:lastRenderedPageBreak/>
        <w:t>still revolves around the religions</w:t>
      </w:r>
    </w:p>
    <w:p w:rsidR="00300EB0" w:rsidRDefault="00300EB0" w:rsidP="00300EB0">
      <w:pPr>
        <w:pStyle w:val="21"/>
        <w:ind w:firstLine="420"/>
      </w:pPr>
      <w:r>
        <w:t>As the core explanation, the content of hope is still the expansion of the believer, then he is a talented liar, and he has gone wrong.</w:t>
      </w:r>
    </w:p>
    <w:p w:rsidR="00300EB0" w:rsidRDefault="00300EB0" w:rsidP="00300EB0">
      <w:pPr>
        <w:pStyle w:val="21"/>
        <w:ind w:firstLine="420"/>
      </w:pPr>
      <w:r>
        <w:t>.</w:t>
      </w:r>
    </w:p>
    <w:p w:rsidR="00300EB0" w:rsidRDefault="00300EB0" w:rsidP="00300EB0">
      <w:pPr>
        <w:pStyle w:val="21"/>
        <w:ind w:firstLine="420"/>
      </w:pPr>
      <w:r>
        <w:t>The saint will not let you indulge in this irresistible, costly tail juice.</w:t>
      </w:r>
    </w:p>
    <w:p w:rsidR="00300EB0" w:rsidRDefault="00300EB0" w:rsidP="00300EB0">
      <w:pPr>
        <w:pStyle w:val="21"/>
        <w:ind w:firstLine="420"/>
      </w:pPr>
      <w:r>
        <w:t>"Deyang himself: I am Ge Hei, you have some level, Ge Xie wants 20331126 to build a world of great harmony (Communist society)</w:t>
      </w:r>
    </w:p>
    <w:p w:rsidR="00300EB0" w:rsidRDefault="00300EB0" w:rsidP="00300EB0">
      <w:pPr>
        <w:pStyle w:val="21"/>
        <w:ind w:firstLine="420"/>
      </w:pPr>
      <w:r>
        <w:t>.</w:t>
      </w:r>
    </w:p>
    <w:p w:rsidR="00300EB0" w:rsidRDefault="00300EB0" w:rsidP="00300EB0">
      <w:pPr>
        <w:pStyle w:val="21"/>
        <w:ind w:firstLine="420"/>
      </w:pPr>
      <w:r>
        <w:t>""Extremely evil day: only Ge Shen.</w:t>
      </w:r>
    </w:p>
    <w:p w:rsidR="00300EB0" w:rsidRDefault="00300EB0" w:rsidP="00300EB0">
      <w:pPr>
        <w:pStyle w:val="21"/>
        <w:ind w:firstLine="420"/>
      </w:pPr>
      <w:r>
        <w:rPr>
          <w:rFonts w:hint="eastAsia"/>
        </w:rPr>
        <w:t>》</w:t>
      </w:r>
      <w:r>
        <w:rPr>
          <w:rFonts w:hint="eastAsia"/>
        </w:rPr>
        <w:t>Kay Goose: When he tried to reassemble an "I" from the thousands of things, he found that there were already people standing around him</w:t>
      </w:r>
    </w:p>
    <w:p w:rsidR="00300EB0" w:rsidRDefault="00300EB0" w:rsidP="00300EB0">
      <w:pPr>
        <w:pStyle w:val="21"/>
        <w:ind w:firstLine="420"/>
      </w:pPr>
      <w:r>
        <w:t>, There are 72 Chen Susu, Yang Fan, Zhang Jie, Ge Yimin and other pioneers, Pierre Cardin, Huang Jixin, Zhou Yuan</w:t>
      </w:r>
    </w:p>
    <w:p w:rsidR="00300EB0" w:rsidRDefault="00300EB0" w:rsidP="00300EB0">
      <w:pPr>
        <w:pStyle w:val="21"/>
        <w:ind w:firstLine="420"/>
      </w:pPr>
      <w:r>
        <w:t>Famous entrepreneurs such as Yang Ziren, Peping, Gangtian Wu, and other famous entrepreneurs, such as Jia Dashan, Kai Chang, etc.</w:t>
      </w:r>
    </w:p>
    <w:p w:rsidR="00300EB0" w:rsidRDefault="00300EB0" w:rsidP="00300EB0">
      <w:pPr>
        <w:pStyle w:val="21"/>
        <w:ind w:firstLine="420"/>
      </w:pPr>
      <w:r>
        <w:t>Chinese contemporary writers, as well as Russia’s Krylov, Pushkin, Gogol, Lermontov, Turgenev, Doss</w:t>
      </w:r>
    </w:p>
    <w:p w:rsidR="00300EB0" w:rsidRDefault="00300EB0" w:rsidP="00300EB0">
      <w:pPr>
        <w:pStyle w:val="21"/>
        <w:ind w:firstLine="420"/>
      </w:pPr>
      <w:r>
        <w:t>Toyevsky, Nekrasov, Chernyshevsky, Tolstoy, Chekhov, Sholokhov...</w:t>
      </w:r>
    </w:p>
    <w:p w:rsidR="00300EB0" w:rsidRDefault="00300EB0" w:rsidP="00300EB0">
      <w:pPr>
        <w:pStyle w:val="21"/>
        <w:ind w:firstLine="420"/>
      </w:pPr>
    </w:p>
    <w:p w:rsidR="00300EB0" w:rsidRDefault="00300EB0" w:rsidP="00300EB0">
      <w:pPr>
        <w:pStyle w:val="21"/>
        <w:ind w:firstLine="420"/>
      </w:pPr>
      <w:r>
        <w:rPr>
          <w:rFonts w:hint="eastAsia"/>
        </w:rPr>
        <w:t>789</w:t>
      </w:r>
      <w:r>
        <w:rPr>
          <w:rFonts w:hint="eastAsia"/>
        </w:rPr>
        <w:t>、</w:t>
      </w:r>
      <w:r>
        <w:rPr>
          <w:rFonts w:hint="eastAsia"/>
        </w:rPr>
        <w:t>It's a huge crowd: I scold myself, Zhang Yunjie and Ge Xie in the Internet philosopher did it.</w:t>
      </w:r>
    </w:p>
    <w:p w:rsidR="00300EB0" w:rsidRDefault="00300EB0" w:rsidP="00300EB0">
      <w:pPr>
        <w:pStyle w:val="21"/>
        <w:ind w:firstLine="420"/>
      </w:pPr>
      <w:r>
        <w:t>Monster Ge, in order to continue to propagate his strange religious thoughts in Tieba, he can't publicize Geshen.</w:t>
      </w:r>
    </w:p>
    <w:p w:rsidR="00300EB0" w:rsidRDefault="00300EB0" w:rsidP="00300EB0">
      <w:pPr>
        <w:pStyle w:val="21"/>
        <w:ind w:firstLine="420"/>
      </w:pPr>
      <w:r>
        <w:t>Under the circumstances, he opened a few trumpets and pretended to be Ge Hei in order to evade the censorship mechanism. He has repeatedly called himself Ge Xie, Ge Yao, it</w:t>
      </w:r>
    </w:p>
    <w:p w:rsidR="00300EB0" w:rsidRDefault="00300EB0" w:rsidP="00300EB0">
      <w:pPr>
        <w:pStyle w:val="21"/>
        <w:ind w:firstLine="420"/>
      </w:pPr>
      <w:r>
        <w:lastRenderedPageBreak/>
        <w:t>Wait, openly judge yourself as worthless, which is really rare.</w:t>
      </w:r>
    </w:p>
    <w:p w:rsidR="00300EB0" w:rsidRDefault="00300EB0" w:rsidP="00300EB0">
      <w:pPr>
        <w:pStyle w:val="21"/>
        <w:ind w:firstLine="420"/>
      </w:pPr>
      <w:r>
        <w:t>""Baby Huang Yuzhi: At that time. How old is Ge Xie?</w:t>
      </w:r>
    </w:p>
    <w:p w:rsidR="00300EB0" w:rsidRDefault="00300EB0" w:rsidP="00300EB0">
      <w:pPr>
        <w:pStyle w:val="21"/>
        <w:ind w:firstLine="420"/>
      </w:pPr>
      <w:r>
        <w:t>"Deyang himself: 64 years old.</w:t>
      </w:r>
    </w:p>
    <w:p w:rsidR="00300EB0" w:rsidRDefault="00300EB0" w:rsidP="00300EB0">
      <w:pPr>
        <w:pStyle w:val="21"/>
        <w:ind w:firstLine="420"/>
      </w:pPr>
      <w:r>
        <w:t>The last moment.</w:t>
      </w:r>
    </w:p>
    <w:p w:rsidR="00300EB0" w:rsidRDefault="00300EB0" w:rsidP="00300EB0">
      <w:pPr>
        <w:pStyle w:val="21"/>
        <w:ind w:firstLine="420"/>
      </w:pPr>
      <w:r>
        <w:rPr>
          <w:rFonts w:hint="eastAsia"/>
        </w:rPr>
        <w:t>》》</w:t>
      </w:r>
      <w:r>
        <w:rPr>
          <w:rFonts w:hint="eastAsia"/>
        </w:rPr>
        <w:t>Ms. Peanut Butter: All outstanding people have two characteristics</w:t>
      </w:r>
    </w:p>
    <w:p w:rsidR="00300EB0" w:rsidRDefault="00300EB0" w:rsidP="00300EB0">
      <w:pPr>
        <w:pStyle w:val="21"/>
        <w:ind w:firstLine="420"/>
      </w:pPr>
      <w:r>
        <w:t>1. Have lofty ideals</w:t>
      </w:r>
    </w:p>
    <w:p w:rsidR="00300EB0" w:rsidRDefault="00300EB0" w:rsidP="00300EB0">
      <w:pPr>
        <w:pStyle w:val="21"/>
        <w:ind w:firstLine="420"/>
      </w:pPr>
      <w:r>
        <w:t>Second, like to read</w:t>
      </w:r>
    </w:p>
    <w:p w:rsidR="00300EB0" w:rsidRDefault="00300EB0" w:rsidP="00300EB0">
      <w:pPr>
        <w:pStyle w:val="21"/>
        <w:ind w:firstLine="420"/>
      </w:pPr>
      <w:r>
        <w:t xml:space="preserve">"Deyang himself: Ge Xie still writes </w:t>
      </w:r>
      <w:r w:rsidR="009F4861">
        <w:t>“wordofgod”</w:t>
      </w:r>
      <w:r>
        <w:t>s, is it outstanding?</w:t>
      </w:r>
    </w:p>
    <w:p w:rsidR="00300EB0" w:rsidRDefault="00300EB0" w:rsidP="00300EB0">
      <w:pPr>
        <w:pStyle w:val="21"/>
        <w:ind w:firstLine="420"/>
      </w:pPr>
      <w:r>
        <w:t>"Ms. Peanut Butter: Smart is useless in the right way.</w:t>
      </w:r>
    </w:p>
    <w:p w:rsidR="00300EB0" w:rsidRDefault="00300EB0" w:rsidP="00300EB0">
      <w:pPr>
        <w:pStyle w:val="21"/>
        <w:ind w:firstLine="420"/>
      </w:pPr>
      <w:r>
        <w:t>"Deyang himself: criticize it, ma'am, it listens well.</w:t>
      </w:r>
    </w:p>
    <w:p w:rsidR="00300EB0" w:rsidRDefault="00300EB0" w:rsidP="00300EB0">
      <w:pPr>
        <w:pStyle w:val="21"/>
        <w:ind w:firstLine="420"/>
      </w:pPr>
    </w:p>
    <w:p w:rsidR="00300EB0" w:rsidRDefault="00300EB0" w:rsidP="00300EB0">
      <w:pPr>
        <w:pStyle w:val="21"/>
        <w:ind w:firstLine="420"/>
      </w:pPr>
      <w:r>
        <w:rPr>
          <w:rFonts w:hint="eastAsia"/>
        </w:rPr>
        <w:t>790</w:t>
      </w:r>
      <w:r>
        <w:rPr>
          <w:rFonts w:hint="eastAsia"/>
        </w:rPr>
        <w:t>、</w:t>
      </w:r>
      <w:r>
        <w:rPr>
          <w:rFonts w:hint="eastAsia"/>
        </w:rPr>
        <w:t>Tieba user_5AeKDVE: It</w:t>
      </w:r>
      <w:r>
        <w:rPr>
          <w:rFonts w:hint="eastAsia"/>
        </w:rPr>
        <w:t>’</w:t>
      </w:r>
      <w:r>
        <w:rPr>
          <w:rFonts w:hint="eastAsia"/>
        </w:rPr>
        <w:t>s a saint of misfortune for ten years</w:t>
      </w:r>
    </w:p>
    <w:p w:rsidR="00300EB0" w:rsidRDefault="00300EB0" w:rsidP="00300EB0">
      <w:pPr>
        <w:pStyle w:val="21"/>
        <w:ind w:firstLine="420"/>
      </w:pPr>
      <w:r>
        <w:t>"Ziyun Kern: Who, I don't know.</w:t>
      </w:r>
    </w:p>
    <w:p w:rsidR="00300EB0" w:rsidRDefault="00300EB0" w:rsidP="00300EB0">
      <w:pPr>
        <w:pStyle w:val="21"/>
        <w:ind w:firstLine="420"/>
      </w:pPr>
      <w:r>
        <w:t>"Liu Yifei 2033: Ge Xie.</w:t>
      </w:r>
    </w:p>
    <w:p w:rsidR="00300EB0" w:rsidRDefault="00300EB0" w:rsidP="00300EB0">
      <w:pPr>
        <w:pStyle w:val="21"/>
        <w:ind w:firstLine="420"/>
      </w:pPr>
      <w:r>
        <w:t>"Ziyun Kern: No wonder it is used.</w:t>
      </w:r>
    </w:p>
    <w:p w:rsidR="00300EB0" w:rsidRDefault="00300EB0" w:rsidP="00300EB0">
      <w:pPr>
        <w:pStyle w:val="21"/>
        <w:ind w:firstLine="420"/>
      </w:pPr>
      <w:r>
        <w:t>"" Feihai Yueyu: This is Ge Xie.</w:t>
      </w:r>
    </w:p>
    <w:p w:rsidR="00300EB0" w:rsidRDefault="00300EB0" w:rsidP="00300EB0">
      <w:pPr>
        <w:pStyle w:val="21"/>
        <w:ind w:firstLine="420"/>
      </w:pPr>
      <w:r>
        <w:t>"Xiaoyao Yunyun: Ge Ning.</w:t>
      </w:r>
    </w:p>
    <w:p w:rsidR="00300EB0" w:rsidRDefault="00300EB0" w:rsidP="00300EB0">
      <w:pPr>
        <w:pStyle w:val="21"/>
        <w:ind w:firstLine="420"/>
      </w:pPr>
      <w:r>
        <w:rPr>
          <w:rFonts w:hint="eastAsia"/>
        </w:rPr>
        <w:t>》》</w:t>
      </w:r>
      <w:r>
        <w:rPr>
          <w:rFonts w:hint="eastAsia"/>
        </w:rPr>
        <w:t>Tieba user_aC6KPP9: The appearance of the natives of Southeast Asia, like an Indian hybrid, a natural god stick, but unfortunately in China</w:t>
      </w:r>
    </w:p>
    <w:p w:rsidR="00300EB0" w:rsidRDefault="00300EB0" w:rsidP="00300EB0">
      <w:pPr>
        <w:pStyle w:val="21"/>
        <w:ind w:firstLine="420"/>
      </w:pPr>
      <w:r>
        <w:t>, If you’re in India, you’ll be the leader of the game after playing well, with US dollars, seaside villas, luxury cars, and beautiful believers waiting for you</w:t>
      </w:r>
    </w:p>
    <w:p w:rsidR="00300EB0" w:rsidRDefault="00300EB0" w:rsidP="00300EB0">
      <w:pPr>
        <w:pStyle w:val="21"/>
        <w:ind w:firstLine="420"/>
      </w:pPr>
      <w:r>
        <w:t>Up.</w:t>
      </w:r>
    </w:p>
    <w:p w:rsidR="00300EB0" w:rsidRDefault="00300EB0" w:rsidP="00300EB0">
      <w:pPr>
        <w:pStyle w:val="21"/>
        <w:ind w:firstLine="420"/>
      </w:pPr>
      <w:r>
        <w:t>"Deyang himself: Yes, in India, it is the true leader.</w:t>
      </w:r>
    </w:p>
    <w:p w:rsidR="00300EB0" w:rsidRDefault="00300EB0" w:rsidP="00300EB0">
      <w:pPr>
        <w:pStyle w:val="21"/>
        <w:ind w:firstLine="420"/>
      </w:pPr>
      <w:r>
        <w:t>"" Mai Tian Lo Zhen: What did it do.</w:t>
      </w:r>
    </w:p>
    <w:p w:rsidR="00300EB0" w:rsidRDefault="00300EB0" w:rsidP="00300EB0">
      <w:pPr>
        <w:pStyle w:val="21"/>
        <w:ind w:firstLine="420"/>
      </w:pPr>
      <w:r>
        <w:t>"Deyang himself: Jianshen.com writes neurocreation.</w:t>
      </w:r>
    </w:p>
    <w:p w:rsidR="00300EB0" w:rsidRDefault="00300EB0" w:rsidP="00300EB0">
      <w:pPr>
        <w:pStyle w:val="21"/>
        <w:ind w:firstLine="420"/>
      </w:pPr>
      <w:r>
        <w:lastRenderedPageBreak/>
        <w:t>"Mr. Ziwei: The judge accepted it, cut the inner alchemy, and gained luck in the present. In the next life, God is very egalitarian.</w:t>
      </w:r>
    </w:p>
    <w:p w:rsidR="00300EB0" w:rsidRDefault="00300EB0" w:rsidP="00300EB0">
      <w:pPr>
        <w:pStyle w:val="21"/>
        <w:ind w:firstLine="420"/>
      </w:pPr>
      <w:r>
        <w:t>In the name of a god, do things like magical absorption and pollute the air.</w:t>
      </w:r>
    </w:p>
    <w:p w:rsidR="00300EB0" w:rsidRDefault="00300EB0" w:rsidP="00300EB0">
      <w:pPr>
        <w:pStyle w:val="21"/>
        <w:ind w:firstLine="420"/>
      </w:pPr>
      <w:r>
        <w:t>"Deyang himself: "God is real demon."</w:t>
      </w:r>
    </w:p>
    <w:p w:rsidR="00300EB0" w:rsidRDefault="00300EB0" w:rsidP="00300EB0">
      <w:pPr>
        <w:pStyle w:val="21"/>
        <w:ind w:firstLine="420"/>
      </w:pPr>
      <w:r>
        <w:t>"" Post Bar User_5E6DXA9: It is still useful to put forward "</w:t>
      </w:r>
      <w:r w:rsidR="009F4861">
        <w:t>“wordofgod”</w:t>
      </w:r>
      <w:r>
        <w:t>".</w:t>
      </w:r>
    </w:p>
    <w:p w:rsidR="00300EB0" w:rsidRDefault="00300EB0" w:rsidP="00300EB0">
      <w:pPr>
        <w:pStyle w:val="21"/>
        <w:ind w:firstLine="420"/>
      </w:pPr>
      <w:r>
        <w:t>"Deyang himself: Are you nervous?</w:t>
      </w:r>
    </w:p>
    <w:p w:rsidR="00300EB0" w:rsidRDefault="00300EB0" w:rsidP="00300EB0">
      <w:pPr>
        <w:pStyle w:val="21"/>
        <w:ind w:firstLine="420"/>
      </w:pPr>
      <w:r>
        <w:rPr>
          <w:rFonts w:hint="eastAsia"/>
        </w:rPr>
        <w:t>》》</w:t>
      </w:r>
      <w:r>
        <w:rPr>
          <w:rFonts w:hint="eastAsia"/>
        </w:rPr>
        <w:t>Tieba user_a7yGS8e: The rude person.</w:t>
      </w:r>
    </w:p>
    <w:p w:rsidR="00300EB0" w:rsidRDefault="00300EB0" w:rsidP="00300EB0">
      <w:pPr>
        <w:pStyle w:val="21"/>
        <w:ind w:firstLine="420"/>
      </w:pPr>
      <w:r>
        <w:t>""Zhongli: If you don't do it, you won't die! Prosperity must decline. Hey, God's will is so, beyond human power.</w:t>
      </w:r>
    </w:p>
    <w:p w:rsidR="00300EB0" w:rsidRDefault="00300EB0" w:rsidP="00300EB0">
      <w:pPr>
        <w:pStyle w:val="21"/>
        <w:ind w:firstLine="420"/>
      </w:pPr>
      <w:r>
        <w:t>"Deyang himself: It has an official website, and it's still on fire.</w:t>
      </w:r>
    </w:p>
    <w:p w:rsidR="00300EB0" w:rsidRDefault="00300EB0" w:rsidP="00300EB0">
      <w:pPr>
        <w:pStyle w:val="21"/>
        <w:ind w:firstLine="420"/>
      </w:pPr>
    </w:p>
    <w:p w:rsidR="00300EB0" w:rsidRDefault="00300EB0" w:rsidP="00300EB0">
      <w:pPr>
        <w:pStyle w:val="21"/>
        <w:ind w:firstLine="420"/>
      </w:pPr>
      <w:r>
        <w:rPr>
          <w:rFonts w:hint="eastAsia"/>
        </w:rPr>
        <w:t>791</w:t>
      </w:r>
      <w:r>
        <w:rPr>
          <w:rFonts w:hint="eastAsia"/>
        </w:rPr>
        <w:t>、</w:t>
      </w:r>
      <w:r>
        <w:rPr>
          <w:rFonts w:hint="eastAsia"/>
        </w:rPr>
        <w:t>Remember 455: Ge Shen may be the real heavenly man</w:t>
      </w:r>
    </w:p>
    <w:p w:rsidR="00300EB0" w:rsidRDefault="00300EB0" w:rsidP="00300EB0">
      <w:pPr>
        <w:pStyle w:val="21"/>
        <w:ind w:firstLine="420"/>
      </w:pPr>
      <w:r>
        <w:t>The rank is very high, he was identified 6 years ago.</w:t>
      </w:r>
    </w:p>
    <w:p w:rsidR="00300EB0" w:rsidRDefault="00300EB0" w:rsidP="00300EB0">
      <w:pPr>
        <w:pStyle w:val="21"/>
        <w:ind w:firstLine="420"/>
      </w:pPr>
      <w:r>
        <w:t>Maybe this person represents the corona needle in the sky, and it is difficult for him.</w:t>
      </w:r>
    </w:p>
    <w:p w:rsidR="00300EB0" w:rsidRDefault="00300EB0" w:rsidP="00300EB0">
      <w:pPr>
        <w:pStyle w:val="21"/>
        <w:ind w:firstLine="420"/>
      </w:pPr>
      <w:r>
        <w:t>Just look at this photo of this person and kill many people in seconds.</w:t>
      </w:r>
    </w:p>
    <w:p w:rsidR="00300EB0" w:rsidRDefault="00300EB0" w:rsidP="00300EB0">
      <w:pPr>
        <w:pStyle w:val="21"/>
        <w:ind w:firstLine="420"/>
      </w:pPr>
      <w:r>
        <w:t>In the past, when this person posted a post, many people were not happy or even disgusted, but few knew the truth.</w:t>
      </w:r>
    </w:p>
    <w:p w:rsidR="00300EB0" w:rsidRDefault="00300EB0" w:rsidP="00300EB0">
      <w:pPr>
        <w:pStyle w:val="21"/>
        <w:ind w:firstLine="420"/>
      </w:pPr>
      <w:r>
        <w:t>You see how healthy he smiled, pay attention, he smiled, he smiled.</w:t>
      </w:r>
    </w:p>
    <w:p w:rsidR="00300EB0" w:rsidRDefault="00300EB0" w:rsidP="00300EB0">
      <w:pPr>
        <w:pStyle w:val="21"/>
        <w:ind w:firstLine="420"/>
      </w:pPr>
      <w:r>
        <w:t>Most people, the photos displayed are out of the ordinary, this person's picture is not vulgar.</w:t>
      </w:r>
    </w:p>
    <w:p w:rsidR="00300EB0" w:rsidRDefault="00300EB0" w:rsidP="00300EB0">
      <w:pPr>
        <w:pStyle w:val="21"/>
        <w:ind w:firstLine="420"/>
      </w:pPr>
      <w:r>
        <w:t>What I am talking about today is like a foreign movie, a group of stone men bid farewell to Noah's family, tear their bodies apart, and return to the light of God?</w:t>
      </w:r>
    </w:p>
    <w:p w:rsidR="00300EB0" w:rsidRDefault="00300EB0" w:rsidP="00300EB0">
      <w:pPr>
        <w:pStyle w:val="21"/>
        <w:ind w:firstLine="420"/>
      </w:pPr>
      <w:r>
        <w:t>"Deyang himself: Hello Gehua, your comment is worthy of Ge for 20 years.</w:t>
      </w:r>
    </w:p>
    <w:p w:rsidR="00300EB0" w:rsidRDefault="00300EB0" w:rsidP="00300EB0">
      <w:pPr>
        <w:pStyle w:val="21"/>
        <w:ind w:firstLine="420"/>
      </w:pPr>
      <w:r>
        <w:lastRenderedPageBreak/>
        <w:t>"The four are all empty 877: No one in the world knows the king, the sage brother Yimin of Ziwei.</w:t>
      </w:r>
    </w:p>
    <w:p w:rsidR="00300EB0" w:rsidRDefault="00300EB0" w:rsidP="00300EB0">
      <w:pPr>
        <w:pStyle w:val="21"/>
        <w:ind w:firstLine="420"/>
      </w:pPr>
      <w:r>
        <w:t>"Liu Yifei 2033: It has won three thousand women.</w:t>
      </w:r>
    </w:p>
    <w:p w:rsidR="00300EB0" w:rsidRDefault="00300EB0" w:rsidP="00300EB0">
      <w:pPr>
        <w:pStyle w:val="21"/>
        <w:ind w:firstLine="420"/>
      </w:pPr>
      <w:r>
        <w:t>"Deyang himself: The main reason for disaster is to swipe the screen. Taoist saints are called Tuban.</w:t>
      </w:r>
    </w:p>
    <w:p w:rsidR="00300EB0" w:rsidRDefault="00300EB0" w:rsidP="00300EB0">
      <w:pPr>
        <w:pStyle w:val="21"/>
        <w:ind w:firstLine="420"/>
      </w:pPr>
      <w:r>
        <w:rPr>
          <w:rFonts w:hint="eastAsia"/>
        </w:rPr>
        <w:t>@</w:t>
      </w:r>
      <w:r>
        <w:rPr>
          <w:rFonts w:hint="eastAsia"/>
        </w:rPr>
        <w:t>道枫川</w:t>
      </w:r>
    </w:p>
    <w:p w:rsidR="00300EB0" w:rsidRDefault="00300EB0" w:rsidP="00300EB0">
      <w:pPr>
        <w:pStyle w:val="21"/>
        <w:ind w:firstLine="420"/>
      </w:pPr>
      <w:r>
        <w:t>"Law enforcement fishing team: This person is the result of training by the nk group.</w:t>
      </w:r>
    </w:p>
    <w:p w:rsidR="00300EB0" w:rsidRDefault="00300EB0" w:rsidP="00300EB0">
      <w:pPr>
        <w:pStyle w:val="21"/>
        <w:ind w:firstLine="420"/>
      </w:pPr>
      <w:r>
        <w:t>"Deyang himself: NK refers to brain control?</w:t>
      </w:r>
    </w:p>
    <w:p w:rsidR="00300EB0" w:rsidRDefault="00300EB0" w:rsidP="00300EB0">
      <w:pPr>
        <w:pStyle w:val="21"/>
        <w:ind w:firstLine="420"/>
      </w:pPr>
    </w:p>
    <w:p w:rsidR="00300EB0" w:rsidRDefault="00300EB0" w:rsidP="00300EB0">
      <w:pPr>
        <w:pStyle w:val="21"/>
        <w:ind w:firstLine="420"/>
      </w:pPr>
      <w:r>
        <w:t>792. Four Internet philosophers: Ge Yimin: Participated in the Heisei first year chariot lane event</w:t>
      </w:r>
    </w:p>
    <w:p w:rsidR="00300EB0" w:rsidRDefault="00300EB0" w:rsidP="00300EB0">
      <w:pPr>
        <w:pStyle w:val="21"/>
        <w:ind w:firstLine="420"/>
      </w:pPr>
      <w:r>
        <w:t>The middle-aged cultists in Tieba that involve Internet philosophies, folk sciences, vulgarity, and even Yinmeng continue to virally promote “communist Christianity” and other stitched cult content, but they never interact with people. When they encounter other people’s questions, they can only mechanical Repeat the sentence "Dingtie the dog, your mother exploded." In 2017, the term "GeYiMin" was listed as a sensitive word by Baidu.</w:t>
      </w:r>
    </w:p>
    <w:p w:rsidR="00300EB0" w:rsidRDefault="00300EB0" w:rsidP="00300EB0">
      <w:pPr>
        <w:pStyle w:val="21"/>
        <w:ind w:firstLine="420"/>
      </w:pPr>
      <w:r>
        <w:t>"I mean: It is recommended to add GeYiMin, the waste of brushing GeTie's alienation of religion.</w:t>
      </w:r>
    </w:p>
    <w:p w:rsidR="00300EB0" w:rsidRDefault="00300EB0" w:rsidP="00300EB0">
      <w:pPr>
        <w:pStyle w:val="21"/>
        <w:ind w:firstLine="420"/>
      </w:pPr>
      <w:r>
        <w:t>"" A lot of Okita: It is recommended to add the supernatural power GeYimin.</w:t>
      </w:r>
    </w:p>
    <w:p w:rsidR="00300EB0" w:rsidRDefault="00300EB0" w:rsidP="00300EB0">
      <w:pPr>
        <w:pStyle w:val="21"/>
        <w:ind w:firstLine="420"/>
      </w:pPr>
      <w:r>
        <w:t>"The vast sea of ​​people: Ge Shenxian, some of the names recorded in Ge Hua's book, Ge Paulo, and the wiki saying "a very limited number of middle-aged women", Ge Shenxian is a bit more successful than Zhang Yunjie in any case. It is also more influential than most of the god clubs in the headquarters.</w:t>
      </w:r>
    </w:p>
    <w:p w:rsidR="00300EB0" w:rsidRDefault="00300EB0" w:rsidP="00300EB0">
      <w:pPr>
        <w:pStyle w:val="21"/>
        <w:ind w:firstLine="420"/>
      </w:pPr>
      <w:r>
        <w:t>"Mochizuki Dumb Wolf: Are you a fairy sister among them?"</w:t>
      </w:r>
    </w:p>
    <w:p w:rsidR="00300EB0" w:rsidRDefault="00300EB0" w:rsidP="00300EB0">
      <w:pPr>
        <w:pStyle w:val="21"/>
        <w:ind w:firstLine="420"/>
      </w:pPr>
      <w:r>
        <w:lastRenderedPageBreak/>
        <w:t>"Liu Yifei 2033: Yes.</w:t>
      </w:r>
    </w:p>
    <w:p w:rsidR="00300EB0" w:rsidRDefault="00300EB0" w:rsidP="00300EB0">
      <w:pPr>
        <w:pStyle w:val="21"/>
        <w:ind w:firstLine="420"/>
      </w:pPr>
      <w:r>
        <w:t>"Mochizuki dumb wolf: Ge Shengyanfu Qitian, I really envy him this time.</w:t>
      </w:r>
    </w:p>
    <w:p w:rsidR="00300EB0" w:rsidRDefault="00300EB0" w:rsidP="00300EB0">
      <w:pPr>
        <w:pStyle w:val="21"/>
        <w:ind w:firstLine="420"/>
      </w:pPr>
      <w:r>
        <w:t>"Deyang himself: the true leader.</w:t>
      </w:r>
    </w:p>
    <w:p w:rsidR="00300EB0" w:rsidRDefault="00300EB0" w:rsidP="00300EB0">
      <w:pPr>
        <w:pStyle w:val="21"/>
        <w:ind w:firstLine="420"/>
      </w:pPr>
    </w:p>
    <w:p w:rsidR="00300EB0" w:rsidRDefault="00300EB0" w:rsidP="00300EB0">
      <w:pPr>
        <w:pStyle w:val="21"/>
        <w:ind w:firstLine="420"/>
      </w:pPr>
      <w:r>
        <w:rPr>
          <w:rFonts w:hint="eastAsia"/>
        </w:rPr>
        <w:t>793</w:t>
      </w:r>
      <w:r>
        <w:rPr>
          <w:rFonts w:hint="eastAsia"/>
        </w:rPr>
        <w:t>、</w:t>
      </w:r>
      <w:r>
        <w:rPr>
          <w:rFonts w:hint="eastAsia"/>
        </w:rPr>
        <w:t>Wang Jianghuo: GeYiMin has "GeYiMin Jing"</w:t>
      </w:r>
    </w:p>
    <w:p w:rsidR="00300EB0" w:rsidRDefault="00300EB0" w:rsidP="00300EB0">
      <w:pPr>
        <w:pStyle w:val="21"/>
        <w:ind w:firstLine="420"/>
      </w:pPr>
      <w:r>
        <w:t>Zheng Kuifei, Ge Yimin and others are out-and-out liars. These people look very ugly and hideous. They use religious methods and fabricate various opinions to deceive the world and the people. Zheng Kuifei made a wild statement about resurrecting Mao Zedong. He did not hesitate to use derogatory methods to fabricate his so-called one-night stand story with Zhang Ziyi, claiming that he could save mankind in 2012. A discerning person would look like a complete lunatic and a liar, but he was also fooled. Many people believe that he is the so-called sage of crape myrtle. Ge Yimin has already been severely punished by the law. According to reports, in November 2012, the People’s Court of Jingkou District, Zhenjiang City, sentenced Ge Yimin to 7 years in prison for using a cult to undermine the implementation of the law.</w:t>
      </w:r>
    </w:p>
    <w:p w:rsidR="00300EB0" w:rsidRDefault="00300EB0" w:rsidP="00300EB0">
      <w:pPr>
        <w:pStyle w:val="21"/>
        <w:ind w:firstLine="420"/>
      </w:pPr>
      <w:r>
        <w:t>"Himnth: Liberation theology is not desirable.</w:t>
      </w:r>
    </w:p>
    <w:p w:rsidR="00300EB0" w:rsidRDefault="00300EB0" w:rsidP="00300EB0">
      <w:pPr>
        <w:pStyle w:val="21"/>
        <w:ind w:firstLine="420"/>
      </w:pPr>
      <w:r>
        <w:t xml:space="preserve">"Liu Yifei 2033: Ge is not, Ge is the contemporary fundamental communist, with </w:t>
      </w:r>
      <w:r w:rsidR="009F4861">
        <w:t>“wordofgod”</w:t>
      </w:r>
      <w:r>
        <w:t>s.</w:t>
      </w:r>
    </w:p>
    <w:p w:rsidR="00300EB0" w:rsidRDefault="00300EB0" w:rsidP="00300EB0">
      <w:pPr>
        <w:pStyle w:val="21"/>
        <w:ind w:firstLine="420"/>
      </w:pPr>
    </w:p>
    <w:p w:rsidR="00300EB0" w:rsidRDefault="00300EB0" w:rsidP="00300EB0">
      <w:pPr>
        <w:pStyle w:val="21"/>
        <w:ind w:firstLine="420"/>
      </w:pPr>
      <w:r>
        <w:t>794. Tieba user_5AeKDVE: Ji Gong saint, haha.</w:t>
      </w:r>
    </w:p>
    <w:p w:rsidR="00300EB0" w:rsidRDefault="00300EB0" w:rsidP="00300EB0">
      <w:pPr>
        <w:pStyle w:val="21"/>
        <w:ind w:firstLine="420"/>
      </w:pPr>
      <w:r>
        <w:t>Ge Shen Sanlian.</w:t>
      </w:r>
    </w:p>
    <w:p w:rsidR="00300EB0" w:rsidRDefault="00300EB0" w:rsidP="00300EB0">
      <w:pPr>
        <w:pStyle w:val="21"/>
        <w:ind w:firstLine="420"/>
      </w:pPr>
      <w:r>
        <w:t>"Deyang himself: The sage of crape myrtle is out of date, and the sage of Ji Gong is here.</w:t>
      </w:r>
    </w:p>
    <w:p w:rsidR="00300EB0" w:rsidRDefault="00300EB0" w:rsidP="00300EB0">
      <w:pPr>
        <w:pStyle w:val="21"/>
        <w:ind w:firstLine="420"/>
      </w:pPr>
      <w:r>
        <w:t>The Christian Gospel of the Christians defeated you with a neurological gospel.</w:t>
      </w:r>
    </w:p>
    <w:p w:rsidR="00300EB0" w:rsidRDefault="00300EB0" w:rsidP="00300EB0">
      <w:pPr>
        <w:pStyle w:val="21"/>
        <w:ind w:firstLine="420"/>
      </w:pPr>
      <w:r>
        <w:lastRenderedPageBreak/>
        <w:t>"Ali Ali: You can tell from the look in your eyes that you have entered the evil way.</w:t>
      </w:r>
    </w:p>
    <w:p w:rsidR="00300EB0" w:rsidRDefault="00300EB0" w:rsidP="00300EB0">
      <w:pPr>
        <w:pStyle w:val="21"/>
        <w:ind w:firstLine="420"/>
      </w:pPr>
      <w:r>
        <w:t>In order to prevent other users from being frightened, I will hide this reply.</w:t>
      </w:r>
    </w:p>
    <w:p w:rsidR="00300EB0" w:rsidRDefault="00300EB0" w:rsidP="00300EB0">
      <w:pPr>
        <w:pStyle w:val="21"/>
        <w:ind w:firstLine="420"/>
      </w:pPr>
      <w:r>
        <w:t xml:space="preserve">"Gwen: Ge Yimin? The one who writes </w:t>
      </w:r>
      <w:r w:rsidR="009F4861">
        <w:t>“wordofgod”</w:t>
      </w:r>
      <w:r>
        <w:t>s?</w:t>
      </w:r>
    </w:p>
    <w:p w:rsidR="00300EB0" w:rsidRDefault="00300EB0" w:rsidP="00300EB0">
      <w:pPr>
        <w:pStyle w:val="21"/>
        <w:ind w:firstLine="420"/>
      </w:pPr>
      <w:r>
        <w:t>"Deyang himself: Yes, is he a communist?</w:t>
      </w:r>
    </w:p>
    <w:p w:rsidR="00300EB0" w:rsidRDefault="00300EB0" w:rsidP="00300EB0">
      <w:pPr>
        <w:pStyle w:val="21"/>
        <w:ind w:firstLine="420"/>
      </w:pPr>
    </w:p>
    <w:p w:rsidR="00300EB0" w:rsidRDefault="00300EB0" w:rsidP="00300EB0">
      <w:pPr>
        <w:pStyle w:val="21"/>
        <w:ind w:firstLine="420"/>
      </w:pPr>
      <w:r>
        <w:t>795. Tieba user_GSD4UJ2: Simply arrange the gods</w:t>
      </w:r>
    </w:p>
    <w:p w:rsidR="00300EB0" w:rsidRDefault="00300EB0" w:rsidP="00300EB0">
      <w:pPr>
        <w:pStyle w:val="21"/>
        <w:ind w:firstLine="420"/>
      </w:pPr>
      <w:r>
        <w:t>Emoticon package: "I am a god, you have to believe in me".</w:t>
      </w:r>
    </w:p>
    <w:p w:rsidR="00300EB0" w:rsidRDefault="00300EB0" w:rsidP="00300EB0">
      <w:pPr>
        <w:pStyle w:val="21"/>
        <w:ind w:firstLine="420"/>
      </w:pPr>
      <w:r>
        <w:t>"Deyang himself: The sage of the Communist Party of China, 20210615, was born.</w:t>
      </w:r>
    </w:p>
    <w:p w:rsidR="00300EB0" w:rsidRDefault="00300EB0" w:rsidP="00300EB0">
      <w:pPr>
        <w:pStyle w:val="21"/>
        <w:ind w:firstLine="420"/>
      </w:pPr>
      <w:r>
        <w:t>"Little Titan 80: The things written by God Ge Dashen are obviously imitated from the Christian "Bible", but I was drowsy when I watched it!</w:t>
      </w:r>
    </w:p>
    <w:p w:rsidR="00300EB0" w:rsidRDefault="00300EB0" w:rsidP="00300EB0">
      <w:pPr>
        <w:pStyle w:val="21"/>
        <w:ind w:firstLine="420"/>
      </w:pPr>
      <w:r>
        <w:t>"Deyang himself: He is a sage of the Communist Party of China.</w:t>
      </w:r>
    </w:p>
    <w:p w:rsidR="00300EB0" w:rsidRDefault="00300EB0" w:rsidP="00300EB0">
      <w:pPr>
        <w:pStyle w:val="21"/>
        <w:ind w:firstLine="420"/>
      </w:pPr>
      <w:r>
        <w:t>Marxist philosophy</w:t>
      </w:r>
    </w:p>
    <w:p w:rsidR="00300EB0" w:rsidRDefault="00300EB0" w:rsidP="00300EB0">
      <w:pPr>
        <w:pStyle w:val="21"/>
        <w:ind w:firstLine="420"/>
      </w:pPr>
      <w:r>
        <w:t>How many people in the bar know this genre</w:t>
      </w:r>
    </w:p>
    <w:p w:rsidR="00300EB0" w:rsidRDefault="00300EB0" w:rsidP="00300EB0">
      <w:pPr>
        <w:pStyle w:val="21"/>
        <w:ind w:firstLine="420"/>
      </w:pPr>
      <w:r>
        <w:t>Christian communism</w:t>
      </w:r>
    </w:p>
    <w:p w:rsidR="00300EB0" w:rsidRDefault="00300EB0" w:rsidP="00300EB0">
      <w:pPr>
        <w:pStyle w:val="21"/>
        <w:ind w:firstLine="420"/>
      </w:pPr>
      <w:r>
        <w:t>"Edward Simmons: Originally from Europe, it took root in Latin America.</w:t>
      </w:r>
    </w:p>
    <w:p w:rsidR="00300EB0" w:rsidRDefault="00300EB0" w:rsidP="00300EB0">
      <w:pPr>
        <w:pStyle w:val="21"/>
        <w:ind w:firstLine="420"/>
      </w:pPr>
      <w:r>
        <w:t>"Deyang himself: Liberation Theology?</w:t>
      </w:r>
    </w:p>
    <w:p w:rsidR="00300EB0" w:rsidRDefault="00300EB0" w:rsidP="00300EB0">
      <w:pPr>
        <w:pStyle w:val="21"/>
        <w:ind w:firstLine="420"/>
      </w:pPr>
      <w:r>
        <w:t>"" Echo: Look at their avatars, this old gym dog was fishing, don't reply to them.</w:t>
      </w:r>
    </w:p>
    <w:p w:rsidR="00300EB0" w:rsidRDefault="00300EB0" w:rsidP="00300EB0">
      <w:pPr>
        <w:pStyle w:val="21"/>
        <w:ind w:firstLine="420"/>
      </w:pPr>
      <w:r>
        <w:t>"Deyang himself: I am Ge Hei.</w:t>
      </w:r>
    </w:p>
    <w:p w:rsidR="00300EB0" w:rsidRDefault="00300EB0" w:rsidP="00300EB0">
      <w:pPr>
        <w:pStyle w:val="21"/>
        <w:ind w:firstLine="420"/>
      </w:pPr>
    </w:p>
    <w:p w:rsidR="00300EB0" w:rsidRDefault="00300EB0" w:rsidP="00300EB0">
      <w:pPr>
        <w:pStyle w:val="21"/>
        <w:ind w:firstLine="420"/>
      </w:pPr>
      <w:r>
        <w:t>796, qqqxxbhkk: Actually Ge Shen himself is in the world of Internet philosophers</w:t>
      </w:r>
    </w:p>
    <w:p w:rsidR="00300EB0" w:rsidRDefault="00300EB0" w:rsidP="00300EB0">
      <w:pPr>
        <w:pStyle w:val="21"/>
        <w:ind w:firstLine="420"/>
      </w:pPr>
      <w:r>
        <w:t xml:space="preserve">The one who doesn't know how to amuse the Yedie. First of all, Yang Fan knows how to amuse. The two things of the homo button and </w:t>
      </w:r>
      <w:r>
        <w:lastRenderedPageBreak/>
        <w:t>the haircut and hair change are to amuse the Yedie. Zhang Yunjie itself is a joke, and there is no need to deliberately pretend to be crazy. Chen Weirong and Zhao Kexun are also examples. Since Ge Shen was blocked, there were far fewer discussion topics compared to other Internet philosophers. In combination with his own, it was considered more serious, and he was truly devoted to spiritual religion. In the final analysis, Internet philosophers are actually for It is funny, and Ge Shen is not so classic and funny, so Ge ​​Shen, like Strongart, has only a handful of new video views, and has also fallen into a crisis of excess in the evil net philosopher circle. I think it's time for Ge Shen to pretend to be crazy, just like the anchors of Kuaishou, otherwise even the popularity of other people's introductions won't work. Anyway, what you want is popularity.</w:t>
      </w:r>
    </w:p>
    <w:p w:rsidR="00300EB0" w:rsidRDefault="00300EB0" w:rsidP="00300EB0">
      <w:pPr>
        <w:pStyle w:val="21"/>
        <w:ind w:firstLine="420"/>
      </w:pPr>
      <w:r>
        <w:t>"Ge Shen: I am contemporary Christian communism, the top ten crape myrtle saints, and finally the nine great Internet philosophers.</w:t>
      </w:r>
    </w:p>
    <w:p w:rsidR="00300EB0" w:rsidRDefault="00300EB0" w:rsidP="00300EB0">
      <w:pPr>
        <w:pStyle w:val="21"/>
        <w:ind w:firstLine="420"/>
      </w:pPr>
      <w:r>
        <w:t xml:space="preserve">The information is in the </w:t>
      </w:r>
      <w:r w:rsidR="009F4861">
        <w:t>“wordofgod”</w:t>
      </w:r>
      <w:r>
        <w:t>s of 800,000 words, of which the canon (the first 26 chapters, nearly 200,000 words) is still in the god net.</w:t>
      </w:r>
    </w:p>
    <w:p w:rsidR="00300EB0" w:rsidRDefault="00300EB0" w:rsidP="00300EB0">
      <w:pPr>
        <w:pStyle w:val="21"/>
        <w:ind w:firstLine="420"/>
      </w:pPr>
    </w:p>
    <w:p w:rsidR="00300EB0" w:rsidRDefault="00300EB0" w:rsidP="00300EB0">
      <w:pPr>
        <w:pStyle w:val="21"/>
        <w:ind w:firstLine="420"/>
      </w:pPr>
      <w:r>
        <w:t>797. Ge Shen: The apostolic society is communism, sharing everything.</w:t>
      </w:r>
    </w:p>
    <w:p w:rsidR="00300EB0" w:rsidRDefault="00300EB0" w:rsidP="00300EB0">
      <w:pPr>
        <w:pStyle w:val="21"/>
        <w:ind w:firstLine="420"/>
      </w:pPr>
      <w:r>
        <w:t>"" Journey to the West and Practice: How old is Ge? Can it survive until 2033?</w:t>
      </w:r>
    </w:p>
    <w:p w:rsidR="00300EB0" w:rsidRDefault="00300EB0" w:rsidP="00300EB0">
      <w:pPr>
        <w:pStyle w:val="21"/>
        <w:ind w:firstLine="420"/>
      </w:pPr>
      <w:r>
        <w:t>"Deyang himself: 52 years old, 64 years old when he expires.</w:t>
      </w:r>
    </w:p>
    <w:p w:rsidR="00300EB0" w:rsidRDefault="00300EB0" w:rsidP="00300EB0">
      <w:pPr>
        <w:pStyle w:val="21"/>
        <w:ind w:firstLine="420"/>
      </w:pPr>
      <w:r>
        <w:t>Xiaojie the Shepherd: Chen Weirong is a very special existence in the world of Internet philosophers, he and Ge Xie are both online demons, and offline normal.</w:t>
      </w:r>
    </w:p>
    <w:p w:rsidR="00300EB0" w:rsidRDefault="00300EB0" w:rsidP="00300EB0">
      <w:pPr>
        <w:pStyle w:val="21"/>
        <w:ind w:firstLine="420"/>
      </w:pPr>
      <w:r>
        <w:t xml:space="preserve">Who in the world of Internet philosophers is more readable than Zhang Yunjie's dynamic repetition of empty words and disordered </w:t>
      </w:r>
      <w:r>
        <w:lastRenderedPageBreak/>
        <w:t>thinking? Ge Xie and Auntie, Ge Xiefa's passages are mostly short and written words, that is, the words are concise and concise.</w:t>
      </w:r>
    </w:p>
    <w:p w:rsidR="00300EB0" w:rsidRDefault="00300EB0" w:rsidP="00300EB0">
      <w:pPr>
        <w:pStyle w:val="21"/>
        <w:ind w:firstLine="420"/>
      </w:pPr>
    </w:p>
    <w:p w:rsidR="00300EB0" w:rsidRDefault="00300EB0" w:rsidP="00300EB0">
      <w:pPr>
        <w:pStyle w:val="21"/>
        <w:ind w:firstLine="420"/>
      </w:pPr>
      <w:r>
        <w:t>798. Shepherd Xiaojie: Ge Yao falsely claims Christian engineeringism</w:t>
      </w:r>
    </w:p>
    <w:p w:rsidR="00300EB0" w:rsidRDefault="00300EB0" w:rsidP="00300EB0">
      <w:pPr>
        <w:pStyle w:val="21"/>
        <w:ind w:firstLine="420"/>
      </w:pPr>
      <w:r>
        <w:t xml:space="preserve">But there was no actual behavior at all, and there was a lot of scolding, but I ignored it, and the book </w:t>
      </w:r>
      <w:r w:rsidR="009F4861">
        <w:t>“wordofgod”</w:t>
      </w:r>
      <w:r>
        <w:t>s was published in Hong Kong, poisoning Hong Kong youth, and the cult organization needs to be sanctioned, but Ge Yao has reasons, and it is not a cult if he does not organize. The ideology of the gods is only based on thoughts, and the name is not righteous, and it is also a cancerous existence in the Internet. If you call a saint, you can become a god. Is it tolerable or unbearable? Ge Yao is extremely harmful, and it has even reached the point where the gods are outraged. Ge Yao's good days are over. I hope that Ge Yaoyouhu's innocent people will return safely, and Ge Yao will go in as soon as possible.</w:t>
      </w:r>
    </w:p>
    <w:p w:rsidR="00300EB0" w:rsidRDefault="00300EB0" w:rsidP="00300EB0">
      <w:pPr>
        <w:pStyle w:val="21"/>
        <w:ind w:firstLine="420"/>
      </w:pPr>
      <w:r>
        <w:t>I don't know if reverse propaganda works in station b.</w:t>
      </w:r>
    </w:p>
    <w:p w:rsidR="00300EB0" w:rsidRDefault="00300EB0" w:rsidP="00300EB0">
      <w:pPr>
        <w:pStyle w:val="21"/>
        <w:ind w:firstLine="420"/>
      </w:pPr>
      <w:r>
        <w:t>"Yeh Xue: The cornerstone of the religion:</w:t>
      </w:r>
    </w:p>
    <w:p w:rsidR="00300EB0" w:rsidRDefault="009F4861" w:rsidP="00300EB0">
      <w:pPr>
        <w:pStyle w:val="21"/>
        <w:ind w:firstLine="420"/>
      </w:pPr>
      <w:r>
        <w:t>“wordofgod”</w:t>
      </w:r>
      <w:r w:rsidR="00300EB0">
        <w:t xml:space="preserve"> One 6. In the autumn of 2001, Ge Yimin lay on a big bed at his home in Zhenjiang to sleep in the morning. In a dream, the god said: "I am a god, you have to listen to him (GeYimin)." I woke up immediately and felt magical about "referring to GeYimin". Wife and children are at home. (Ge Yimin was anointed as a god).</w:t>
      </w:r>
    </w:p>
    <w:p w:rsidR="00300EB0" w:rsidRDefault="00300EB0" w:rsidP="00300EB0">
      <w:pPr>
        <w:pStyle w:val="21"/>
        <w:ind w:firstLine="420"/>
      </w:pPr>
      <w:r>
        <w:t>"" The vast crowd: Ge Xie can be regarded as a think tank in the Internet philosophers, and he can think of some ways to help the Internet philosophers, and perhaps become the leader of the Internet philosophers alliance.</w:t>
      </w:r>
    </w:p>
    <w:p w:rsidR="00300EB0" w:rsidRDefault="00300EB0" w:rsidP="00300EB0">
      <w:pPr>
        <w:pStyle w:val="21"/>
        <w:ind w:firstLine="420"/>
      </w:pPr>
    </w:p>
    <w:p w:rsidR="00300EB0" w:rsidRDefault="00300EB0" w:rsidP="00300EB0">
      <w:pPr>
        <w:pStyle w:val="21"/>
        <w:ind w:firstLine="420"/>
      </w:pPr>
      <w:r>
        <w:rPr>
          <w:rFonts w:hint="eastAsia"/>
        </w:rPr>
        <w:t>799</w:t>
      </w:r>
      <w:r>
        <w:rPr>
          <w:rFonts w:hint="eastAsia"/>
        </w:rPr>
        <w:t>、</w:t>
      </w:r>
      <w:r>
        <w:rPr>
          <w:rFonts w:hint="eastAsia"/>
        </w:rPr>
        <w:t xml:space="preserve">The vast crowd: What does Yemei mean? Many people post </w:t>
      </w:r>
      <w:r>
        <w:rPr>
          <w:rFonts w:hint="eastAsia"/>
        </w:rPr>
        <w:lastRenderedPageBreak/>
        <w:t>"Yemei"?</w:t>
      </w:r>
    </w:p>
    <w:p w:rsidR="00300EB0" w:rsidRDefault="00300EB0" w:rsidP="00300EB0">
      <w:pPr>
        <w:pStyle w:val="21"/>
        <w:ind w:firstLine="420"/>
      </w:pPr>
      <w:r>
        <w:t>Ge Xie’s common online name in his early years was “Sheng Yemei”. At the same time, Ge Xie also used Yemei to derive terms such as Meihua (Gehua) and Yemei Jing (</w:t>
      </w:r>
      <w:r w:rsidR="009F4861">
        <w:t>“wordofgod”</w:t>
      </w:r>
      <w:r>
        <w:t>). At the same time, he also opened a Yemei website. After using "Ge Yimin", Ge Xie decided to go online with his real name. About ten years ago, he changed the original "Mei Hua", "Ye Mei Jing", and "Guang Mei" to "Ge Hua". "</w:t>
      </w:r>
      <w:r w:rsidR="009F4861">
        <w:t>“wordofgod”</w:t>
      </w:r>
      <w:r>
        <w:t>" and "Guangge", the website has also been renamed Shenwang. Of course, there are also skin bags such as "plastic products" and "Yesue".</w:t>
      </w:r>
    </w:p>
    <w:p w:rsidR="00300EB0" w:rsidRDefault="00300EB0" w:rsidP="00300EB0">
      <w:pPr>
        <w:pStyle w:val="21"/>
        <w:ind w:firstLine="420"/>
      </w:pPr>
      <w:r>
        <w:t>"Attackiller: Yemei is not a god.</w:t>
      </w:r>
    </w:p>
    <w:p w:rsidR="00300EB0" w:rsidRDefault="00300EB0" w:rsidP="00300EB0">
      <w:pPr>
        <w:pStyle w:val="21"/>
        <w:ind w:firstLine="420"/>
      </w:pPr>
      <w:r>
        <w:t>The god GOD defined by Yemei is the creator.</w:t>
      </w:r>
    </w:p>
    <w:p w:rsidR="00300EB0" w:rsidRDefault="00300EB0" w:rsidP="00300EB0">
      <w:pPr>
        <w:pStyle w:val="21"/>
        <w:ind w:firstLine="420"/>
      </w:pPr>
      <w:r>
        <w:t>Yemei, by definition, is a Christian who has visions and thoughts.</w:t>
      </w:r>
    </w:p>
    <w:p w:rsidR="00300EB0" w:rsidRDefault="00300EB0" w:rsidP="00300EB0">
      <w:pPr>
        <w:pStyle w:val="21"/>
        <w:ind w:firstLine="420"/>
      </w:pPr>
    </w:p>
    <w:p w:rsidR="00300EB0" w:rsidRDefault="00300EB0" w:rsidP="00300EB0">
      <w:pPr>
        <w:pStyle w:val="21"/>
        <w:ind w:firstLine="420"/>
      </w:pPr>
      <w:r>
        <w:t>800, the boundless sea of ​​people 2: Ge Xie read the text quite smoothly.</w:t>
      </w:r>
    </w:p>
    <w:p w:rsidR="00300EB0" w:rsidRDefault="00300EB0" w:rsidP="00300EB0">
      <w:pPr>
        <w:pStyle w:val="21"/>
        <w:ind w:firstLine="420"/>
      </w:pPr>
      <w:r>
        <w:t>"Deyang himself: I saw Ge Xie tinkering in 2006.</w:t>
      </w:r>
    </w:p>
    <w:p w:rsidR="00300EB0" w:rsidRDefault="00300EB0" w:rsidP="00300EB0">
      <w:pPr>
        <w:pStyle w:val="21"/>
        <w:ind w:firstLine="420"/>
      </w:pPr>
      <w:r>
        <w:t>""G25322: How terrible the dreams of so many years are broken.</w:t>
      </w:r>
    </w:p>
    <w:p w:rsidR="00300EB0" w:rsidRDefault="00300EB0" w:rsidP="00300EB0">
      <w:pPr>
        <w:pStyle w:val="21"/>
        <w:ind w:firstLine="420"/>
      </w:pPr>
      <w:r>
        <w:rPr>
          <w:rFonts w:hint="eastAsia"/>
        </w:rPr>
        <w:t>》</w:t>
      </w:r>
      <w:r>
        <w:rPr>
          <w:rFonts w:hint="eastAsia"/>
        </w:rPr>
        <w:t>Deyang himself: waking up from a dream: 20331126</w:t>
      </w:r>
    </w:p>
    <w:p w:rsidR="00300EB0" w:rsidRDefault="00300EB0" w:rsidP="00300EB0">
      <w:pPr>
        <w:pStyle w:val="21"/>
        <w:ind w:firstLine="420"/>
      </w:pPr>
      <w:r>
        <w:t>"Silly pigs speculate on people: Is it the best choice for the country to develop to a certain degree of communism?"</w:t>
      </w:r>
    </w:p>
    <w:p w:rsidR="00300EB0" w:rsidRDefault="00300EB0" w:rsidP="00300EB0">
      <w:pPr>
        <w:pStyle w:val="21"/>
        <w:ind w:firstLine="420"/>
      </w:pPr>
      <w:r>
        <w:t xml:space="preserve">"Deyang himself: </w:t>
      </w:r>
      <w:r w:rsidR="009F4861">
        <w:t>“wordofgod”</w:t>
      </w:r>
      <w:r>
        <w:t>s also said that the final form must be the most perfect.</w:t>
      </w:r>
    </w:p>
    <w:p w:rsidR="005661E8" w:rsidRDefault="005661E8" w:rsidP="00300EB0">
      <w:pPr>
        <w:pStyle w:val="21"/>
        <w:ind w:firstLine="420"/>
      </w:pPr>
    </w:p>
    <w:p w:rsidR="005661E8" w:rsidRDefault="005661E8" w:rsidP="005661E8">
      <w:pPr>
        <w:pStyle w:val="21"/>
        <w:ind w:firstLine="420"/>
      </w:pPr>
      <w:r>
        <w:t>801. The vast sea of people: how to treat Ge Yimin?</w:t>
      </w:r>
    </w:p>
    <w:p w:rsidR="005661E8" w:rsidRDefault="005661E8" w:rsidP="005661E8">
      <w:pPr>
        <w:pStyle w:val="21"/>
        <w:ind w:firstLine="420"/>
      </w:pPr>
    </w:p>
    <w:p w:rsidR="005661E8" w:rsidRDefault="005661E8" w:rsidP="005661E8">
      <w:pPr>
        <w:pStyle w:val="21"/>
        <w:ind w:firstLine="420"/>
      </w:pPr>
      <w:r>
        <w:t xml:space="preserve">Not to mention anything else, it's just a magic wand. But the only thing that makes me curious is where his endurance comes from. He has been promoting theology all over the Internet, such as twitter, YTB, </w:t>
      </w:r>
      <w:r>
        <w:lastRenderedPageBreak/>
        <w:t>Facebook, some Cong, and even the Hong Kong Forum. He has spread it all over the wall, and every day he's doing his best to spread the gospel. However, few people come to see him, It can be said that the propaganda of the divine religion was a big failure. There were only two or three people paying attention to his YouTube account, and even I was the only one paying attention to him. I suspect there's something wrong with his mind.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I send a world wide blog every day, and every article has thousands of hits. A lot of big guys on twitter pay attention to me first. Twitter only pays attention to about 10 people, 800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 vast crowd: agree faction: network Zhe Ge </w:t>
      </w:r>
      <w:r w:rsidR="009F4861">
        <w:t>“</w:t>
      </w:r>
      <w:r w:rsidR="009F4861">
        <w:rPr>
          <w:rFonts w:hint="eastAsia"/>
        </w:rPr>
        <w:t>wordofgod</w:t>
      </w:r>
      <w:r w:rsidR="009F4861">
        <w:t>”</w:t>
      </w:r>
      <w:r>
        <w:rPr>
          <w:rFonts w:hint="eastAsia"/>
        </w:rPr>
        <w:t xml:space="preserve">, published a book is useless, Ge </w:t>
      </w:r>
      <w:r w:rsidR="009F4861">
        <w:t>“</w:t>
      </w:r>
      <w:r w:rsidR="009F4861">
        <w:rPr>
          <w:rFonts w:hint="eastAsia"/>
        </w:rPr>
        <w:t>wordofgod</w:t>
      </w:r>
      <w:r w:rsidR="009F4861">
        <w:t>”</w:t>
      </w:r>
      <w:r>
        <w:rPr>
          <w:rFonts w:hint="eastAsia"/>
        </w:rPr>
        <w:t xml:space="preserve"> also in September 2014 in Hong Kong published "</w:t>
      </w:r>
      <w:r w:rsidR="009F4861">
        <w:t>“</w:t>
      </w:r>
      <w:r w:rsidR="009F4861">
        <w:rPr>
          <w:rFonts w:hint="eastAsia"/>
        </w:rPr>
        <w:t>wordofgod</w:t>
      </w:r>
      <w:r w:rsidR="009F4861">
        <w:t>”</w:t>
      </w:r>
      <w:r>
        <w:rPr>
          <w:rFonts w:hint="eastAsia"/>
        </w:rPr>
        <w:t>" a book.</w:t>
      </w:r>
    </w:p>
    <w:p w:rsidR="005661E8" w:rsidRDefault="005661E8" w:rsidP="005661E8">
      <w:pPr>
        <w:pStyle w:val="21"/>
        <w:ind w:firstLine="420"/>
      </w:pPr>
    </w:p>
    <w:p w:rsidR="005661E8" w:rsidRDefault="005661E8" w:rsidP="005661E8">
      <w:pPr>
        <w:pStyle w:val="21"/>
        <w:ind w:firstLine="420"/>
      </w:pPr>
      <w:r>
        <w:t xml:space="preserve">Opposition: Ge </w:t>
      </w:r>
      <w:r w:rsidR="009F4861">
        <w:t>“wordofgod”</w:t>
      </w:r>
      <w:r>
        <w:t xml:space="preserve"> is also just making money secretly under the greed of Christ. It can be seen that users who call themselves saints on the Internet can't be trusted.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boundless, ask you, what is useful? Is it useful to be rich?</w:t>
      </w:r>
    </w:p>
    <w:p w:rsidR="005661E8" w:rsidRDefault="005661E8" w:rsidP="005661E8">
      <w:pPr>
        <w:pStyle w:val="21"/>
        <w:ind w:firstLine="420"/>
      </w:pPr>
    </w:p>
    <w:p w:rsidR="005661E8" w:rsidRDefault="005661E8" w:rsidP="005661E8">
      <w:pPr>
        <w:pStyle w:val="21"/>
        <w:ind w:firstLine="420"/>
      </w:pPr>
      <w:r>
        <w:t>Was Jesus useful at the time? He had no wife, no son, and no place for a pillow until he died. He relied on women to help him and eat soft food.</w:t>
      </w:r>
    </w:p>
    <w:p w:rsidR="005661E8" w:rsidRDefault="005661E8" w:rsidP="005661E8">
      <w:pPr>
        <w:pStyle w:val="21"/>
        <w:ind w:firstLine="420"/>
      </w:pPr>
    </w:p>
    <w:p w:rsidR="005661E8" w:rsidRDefault="005661E8" w:rsidP="005661E8">
      <w:pPr>
        <w:pStyle w:val="21"/>
        <w:ind w:firstLine="420"/>
      </w:pPr>
      <w:r>
        <w:t xml:space="preserve">Was Marx useful at that time? Write so many great works, bring </w:t>
      </w:r>
      <w:r>
        <w:lastRenderedPageBreak/>
        <w:t>wealth? No money to use, when out of the guest's suit, write to Engels complain. Engels always helped him and felt pressure. He wrote back that his father had given him enough money and could not ask for it any more. In the end, Marx starved three of his four children and his wife. This one eats friends.</w:t>
      </w:r>
    </w:p>
    <w:p w:rsidR="005661E8" w:rsidRDefault="005661E8" w:rsidP="005661E8">
      <w:pPr>
        <w:pStyle w:val="21"/>
        <w:ind w:firstLine="420"/>
      </w:pPr>
    </w:p>
    <w:p w:rsidR="005661E8" w:rsidRDefault="005661E8" w:rsidP="005661E8">
      <w:pPr>
        <w:pStyle w:val="21"/>
        <w:ind w:firstLine="420"/>
      </w:pPr>
      <w:r>
        <w:t>Nietzsche wrote so many great philosophical works, did he bring wealth? I had no wife and no son. In the last 10 years, I had to rely on my sister to take care of me. I ate my sister.</w:t>
      </w:r>
    </w:p>
    <w:p w:rsidR="005661E8" w:rsidRDefault="005661E8" w:rsidP="005661E8">
      <w:pPr>
        <w:pStyle w:val="21"/>
        <w:ind w:firstLine="420"/>
      </w:pPr>
    </w:p>
    <w:p w:rsidR="005661E8" w:rsidRDefault="005661E8" w:rsidP="005661E8">
      <w:pPr>
        <w:pStyle w:val="21"/>
        <w:ind w:firstLine="420"/>
      </w:pPr>
      <w:r>
        <w:t>I, Ge Yimin, at least live on my own and support my family.</w:t>
      </w:r>
    </w:p>
    <w:p w:rsidR="005661E8" w:rsidRDefault="005661E8" w:rsidP="005661E8">
      <w:pPr>
        <w:pStyle w:val="21"/>
        <w:ind w:firstLine="420"/>
      </w:pPr>
    </w:p>
    <w:p w:rsidR="005661E8" w:rsidRDefault="005661E8" w:rsidP="005661E8">
      <w:pPr>
        <w:pStyle w:val="21"/>
        <w:ind w:firstLine="420"/>
      </w:pPr>
      <w:r>
        <w:t>802. Vast crowd: Well, you are more pragmatic than other webmasters</w:t>
      </w:r>
    </w:p>
    <w:p w:rsidR="005661E8" w:rsidRDefault="005661E8" w:rsidP="005661E8">
      <w:pPr>
        <w:pStyle w:val="21"/>
        <w:ind w:firstLine="420"/>
      </w:pPr>
    </w:p>
    <w:p w:rsidR="005661E8" w:rsidRDefault="005661E8" w:rsidP="005661E8">
      <w:pPr>
        <w:pStyle w:val="21"/>
        <w:ind w:firstLine="420"/>
      </w:pPr>
      <w:r>
        <w:t>It's a little bit more advanced than the headquarters. It's good to be self reliant. World Wide Web has been there, exactly as you said. If you tweet, some adults do pay attention to you. What about female stars. You're really unusual.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Twitter is my concern. The people I went back to Guan are all top life cloud people. There are also some people who have too much information to go back to the customs.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but this secret money is most people's impression of you. I'll write this directly.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Li Juan, Deyang: I have collected a lot of money, but I only received 20 yuan from Zhu huaibing. Why is it hanging? Confuse the </w:t>
      </w:r>
      <w:r>
        <w:rPr>
          <w:rFonts w:hint="eastAsia"/>
        </w:rPr>
        <w:lastRenderedPageBreak/>
        <w:t>internet police, let them think that I am for money, relax my vigilance.</w:t>
      </w:r>
    </w:p>
    <w:p w:rsidR="005661E8" w:rsidRDefault="005661E8" w:rsidP="005661E8">
      <w:pPr>
        <w:pStyle w:val="21"/>
        <w:ind w:firstLine="420"/>
      </w:pPr>
    </w:p>
    <w:p w:rsidR="005661E8" w:rsidRDefault="005661E8" w:rsidP="005661E8">
      <w:pPr>
        <w:pStyle w:val="21"/>
        <w:ind w:firstLine="420"/>
      </w:pPr>
      <w:r>
        <w:t>But early Huai'an people want to offer me, I refuse.</w:t>
      </w:r>
    </w:p>
    <w:p w:rsidR="005661E8" w:rsidRDefault="005661E8" w:rsidP="005661E8">
      <w:pPr>
        <w:pStyle w:val="21"/>
        <w:ind w:firstLine="420"/>
      </w:pPr>
    </w:p>
    <w:p w:rsidR="005661E8" w:rsidRDefault="005661E8" w:rsidP="005661E8">
      <w:pPr>
        <w:pStyle w:val="21"/>
        <w:ind w:firstLine="420"/>
      </w:pPr>
      <w:r>
        <w:t>Jesus, Marx and Nietzsche were poor all their lives, but they supported too many people after death.</w:t>
      </w:r>
    </w:p>
    <w:p w:rsidR="005661E8" w:rsidRDefault="005661E8" w:rsidP="005661E8">
      <w:pPr>
        <w:pStyle w:val="21"/>
        <w:ind w:firstLine="420"/>
      </w:pPr>
    </w:p>
    <w:p w:rsidR="005661E8" w:rsidRDefault="005661E8" w:rsidP="005661E8">
      <w:pPr>
        <w:pStyle w:val="21"/>
        <w:ind w:firstLine="420"/>
      </w:pPr>
      <w:r>
        <w:t>How many bishops and priests did Jesus support?</w:t>
      </w:r>
    </w:p>
    <w:p w:rsidR="005661E8" w:rsidRDefault="005661E8" w:rsidP="005661E8">
      <w:pPr>
        <w:pStyle w:val="21"/>
        <w:ind w:firstLine="420"/>
      </w:pPr>
    </w:p>
    <w:p w:rsidR="005661E8" w:rsidRDefault="005661E8" w:rsidP="005661E8">
      <w:pPr>
        <w:pStyle w:val="21"/>
        <w:ind w:firstLine="420"/>
      </w:pPr>
      <w:r>
        <w:t>How many "great Marxists" did Marx support?</w:t>
      </w:r>
    </w:p>
    <w:p w:rsidR="005661E8" w:rsidRDefault="005661E8" w:rsidP="005661E8">
      <w:pPr>
        <w:pStyle w:val="21"/>
        <w:ind w:firstLine="420"/>
      </w:pPr>
    </w:p>
    <w:p w:rsidR="005661E8" w:rsidRDefault="005661E8" w:rsidP="005661E8">
      <w:pPr>
        <w:pStyle w:val="21"/>
        <w:ind w:firstLine="420"/>
      </w:pPr>
      <w:r>
        <w:t>How many philosophical writers did Nietzsche support?</w:t>
      </w:r>
    </w:p>
    <w:p w:rsidR="005661E8" w:rsidRDefault="005661E8" w:rsidP="005661E8">
      <w:pPr>
        <w:pStyle w:val="21"/>
        <w:ind w:firstLine="420"/>
      </w:pPr>
    </w:p>
    <w:p w:rsidR="005661E8" w:rsidRDefault="005661E8" w:rsidP="005661E8">
      <w:pPr>
        <w:pStyle w:val="21"/>
        <w:ind w:firstLine="420"/>
      </w:pPr>
      <w:r>
        <w:t>803. The party and the government finally used Ge Shen's wisdom</w:t>
      </w:r>
    </w:p>
    <w:p w:rsidR="005661E8" w:rsidRDefault="005661E8" w:rsidP="005661E8">
      <w:pPr>
        <w:pStyle w:val="21"/>
        <w:ind w:firstLine="420"/>
      </w:pPr>
    </w:p>
    <w:p w:rsidR="005661E8" w:rsidRDefault="005661E8" w:rsidP="005661E8">
      <w:pPr>
        <w:pStyle w:val="21"/>
        <w:ind w:firstLine="420"/>
      </w:pPr>
      <w:r>
        <w:t>(Chapter 18 social production and Internet revolution)</w:t>
      </w:r>
    </w:p>
    <w:p w:rsidR="005661E8" w:rsidRDefault="005661E8" w:rsidP="005661E8">
      <w:pPr>
        <w:pStyle w:val="21"/>
        <w:ind w:firstLine="420"/>
      </w:pPr>
    </w:p>
    <w:p w:rsidR="005661E8" w:rsidRDefault="005661E8" w:rsidP="005661E8">
      <w:pPr>
        <w:pStyle w:val="21"/>
        <w:ind w:firstLine="420"/>
      </w:pPr>
      <w:r>
        <w:t>http://ygb.zuel.edu.cn/2018/1225/c167a207483/page.htm</w:t>
      </w:r>
    </w:p>
    <w:p w:rsidR="005661E8" w:rsidRDefault="005661E8" w:rsidP="005661E8">
      <w:pPr>
        <w:pStyle w:val="21"/>
        <w:ind w:firstLine="420"/>
      </w:pPr>
    </w:p>
    <w:p w:rsidR="005661E8" w:rsidRDefault="005661E8" w:rsidP="005661E8">
      <w:pPr>
        <w:pStyle w:val="21"/>
        <w:ind w:firstLine="420"/>
      </w:pPr>
      <w:r>
        <w:t>Under the environment of socialized mass production and Internet revolution, people's way of study, life and thinking is increasingly influenced and changed by new media, which has become the main information channel for university groups to understand the outside world.</w:t>
      </w:r>
    </w:p>
    <w:p w:rsidR="005661E8" w:rsidRDefault="005661E8" w:rsidP="005661E8">
      <w:pPr>
        <w:pStyle w:val="21"/>
        <w:ind w:firstLine="420"/>
      </w:pPr>
    </w:p>
    <w:p w:rsidR="005661E8" w:rsidRDefault="005661E8" w:rsidP="005661E8">
      <w:pPr>
        <w:pStyle w:val="21"/>
        <w:ind w:firstLine="420"/>
      </w:pPr>
      <w:r>
        <w:t>804, socialized mass production and Internet revolution are my initiatives</w:t>
      </w:r>
    </w:p>
    <w:p w:rsidR="005661E8" w:rsidRDefault="005661E8" w:rsidP="005661E8">
      <w:pPr>
        <w:pStyle w:val="21"/>
        <w:ind w:firstLine="420"/>
      </w:pPr>
    </w:p>
    <w:p w:rsidR="005661E8" w:rsidRDefault="005661E8" w:rsidP="005661E8">
      <w:pPr>
        <w:pStyle w:val="21"/>
        <w:ind w:firstLine="420"/>
      </w:pPr>
      <w:r>
        <w:t xml:space="preserve">You don't have to look for earlier posts. In 2015, I published papers </w:t>
      </w:r>
      <w:r>
        <w:lastRenderedPageBreak/>
        <w:t>on HowNet</w:t>
      </w:r>
    </w:p>
    <w:p w:rsidR="005661E8" w:rsidRDefault="005661E8" w:rsidP="005661E8">
      <w:pPr>
        <w:pStyle w:val="21"/>
        <w:ind w:firstLine="420"/>
      </w:pPr>
    </w:p>
    <w:p w:rsidR="005661E8" w:rsidRDefault="005661E8" w:rsidP="005661E8">
      <w:pPr>
        <w:pStyle w:val="21"/>
        <w:ind w:firstLine="420"/>
      </w:pPr>
      <w:r>
        <w:t>[Ge Yimin] Ge Paolo (1432676760) 20:08:53</w:t>
      </w:r>
    </w:p>
    <w:p w:rsidR="005661E8" w:rsidRDefault="005661E8" w:rsidP="005661E8">
      <w:pPr>
        <w:pStyle w:val="21"/>
        <w:ind w:firstLine="420"/>
      </w:pPr>
    </w:p>
    <w:p w:rsidR="005661E8" w:rsidRDefault="005661E8" w:rsidP="005661E8">
      <w:pPr>
        <w:pStyle w:val="21"/>
        <w:ind w:firstLine="420"/>
      </w:pPr>
      <w:r>
        <w:t>You didn't apply for a patent</w:t>
      </w:r>
    </w:p>
    <w:p w:rsidR="005661E8" w:rsidRDefault="005661E8" w:rsidP="005661E8">
      <w:pPr>
        <w:pStyle w:val="21"/>
        <w:ind w:firstLine="420"/>
      </w:pPr>
    </w:p>
    <w:p w:rsidR="005661E8" w:rsidRDefault="005661E8" w:rsidP="005661E8">
      <w:pPr>
        <w:pStyle w:val="21"/>
        <w:ind w:firstLine="420"/>
      </w:pPr>
      <w:r>
        <w:t>[group leader] Ge Yimin (50914333) 20:09:48</w:t>
      </w:r>
    </w:p>
    <w:p w:rsidR="005661E8" w:rsidRDefault="005661E8" w:rsidP="005661E8">
      <w:pPr>
        <w:pStyle w:val="21"/>
        <w:ind w:firstLine="420"/>
      </w:pPr>
    </w:p>
    <w:p w:rsidR="005661E8" w:rsidRDefault="005661E8" w:rsidP="005661E8">
      <w:pPr>
        <w:pStyle w:val="21"/>
        <w:ind w:firstLine="420"/>
      </w:pPr>
      <w:r>
        <w:t>The paper of 2015 young writers is the evidence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Shen: it's strange that Netease Lofter pursues the seal</w:t>
      </w:r>
    </w:p>
    <w:p w:rsidR="005661E8" w:rsidRDefault="005661E8" w:rsidP="005661E8">
      <w:pPr>
        <w:pStyle w:val="21"/>
        <w:ind w:firstLine="420"/>
      </w:pPr>
    </w:p>
    <w:p w:rsidR="005661E8" w:rsidRDefault="005661E8" w:rsidP="005661E8">
      <w:pPr>
        <w:pStyle w:val="21"/>
        <w:ind w:firstLine="420"/>
      </w:pPr>
      <w:r>
        <w:t>Today, the tuba was blocked. In my official website navigation, I changed the link to the tuba. I haven't posted yet. I just changed the information. ID Shendang changed Shenwang, and it will be blocked later.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Ge Yimin was also forced to shift cultural direction.</w:t>
      </w:r>
    </w:p>
    <w:p w:rsidR="005661E8" w:rsidRDefault="005661E8" w:rsidP="005661E8">
      <w:pPr>
        <w:pStyle w:val="21"/>
        <w:ind w:firstLine="420"/>
      </w:pPr>
    </w:p>
    <w:p w:rsidR="005661E8" w:rsidRDefault="005661E8" w:rsidP="005661E8">
      <w:pPr>
        <w:pStyle w:val="21"/>
        <w:ind w:firstLine="420"/>
      </w:pPr>
      <w:r>
        <w:t>Your aunt in LAN and Ge is basically the same treatment.</w:t>
      </w:r>
    </w:p>
    <w:p w:rsidR="005661E8" w:rsidRDefault="005661E8" w:rsidP="005661E8">
      <w:pPr>
        <w:pStyle w:val="21"/>
        <w:ind w:firstLine="420"/>
      </w:pPr>
    </w:p>
    <w:p w:rsidR="005661E8" w:rsidRDefault="005661E8" w:rsidP="005661E8">
      <w:pPr>
        <w:pStyle w:val="21"/>
        <w:ind w:firstLine="420"/>
      </w:pPr>
      <w:r>
        <w:t>On June 2 this year, Yang Fan's live broadcast at Acfun showed a song Yimin because of the barrage and made an evaluation of him. Generally speaking, he was a god stick or a barbarian.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is Ge evil god useful?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if it's useful, you have to criticize it. Let's go...</w:t>
      </w:r>
    </w:p>
    <w:p w:rsidR="005661E8" w:rsidRDefault="005661E8" w:rsidP="005661E8">
      <w:pPr>
        <w:pStyle w:val="21"/>
        <w:ind w:firstLine="420"/>
      </w:pPr>
    </w:p>
    <w:p w:rsidR="005661E8" w:rsidRDefault="005661E8" w:rsidP="005661E8">
      <w:pPr>
        <w:pStyle w:val="21"/>
        <w:ind w:firstLine="420"/>
      </w:pPr>
      <w:r>
        <w:t>805, vast crowd: understand, Wiki says that your goal is to make money</w:t>
      </w:r>
    </w:p>
    <w:p w:rsidR="005661E8" w:rsidRDefault="005661E8" w:rsidP="005661E8">
      <w:pPr>
        <w:pStyle w:val="21"/>
        <w:ind w:firstLine="420"/>
      </w:pPr>
    </w:p>
    <w:p w:rsidR="005661E8" w:rsidRDefault="005661E8" w:rsidP="005661E8">
      <w:pPr>
        <w:pStyle w:val="21"/>
        <w:ind w:firstLine="420"/>
      </w:pPr>
      <w:r>
        <w:t>But you didn't seem to realize it. Why didn't you explain at the beginning.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I think it's right to advertise for me. It can be explained in real-time interaction. As it is now, the expired ones will not be explained. Wiki can't explain.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6vrfvbxzw: where can I find his video.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search geshen. Com, its official website has.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Singapore Lion City Forum: you have been banned by mouse love Xiaomi for a period of 0 days (0: permanently banned). Reason for banning access: Divine advertising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Xiaoao prisoner: Ge </w:t>
      </w:r>
      <w:r w:rsidR="009F4861">
        <w:t>“</w:t>
      </w:r>
      <w:r w:rsidR="009F4861">
        <w:rPr>
          <w:rFonts w:hint="eastAsia"/>
        </w:rPr>
        <w:t>wordofgod</w:t>
      </w:r>
      <w:r w:rsidR="009F4861">
        <w:t>”</w:t>
      </w:r>
      <w:r>
        <w:rPr>
          <w:rFonts w:hint="eastAsia"/>
        </w:rPr>
        <w:t xml:space="preserve"> is not in vain.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Yes, it's very famous.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has Zhusheng published a book? Has an official website been established?</w:t>
      </w:r>
    </w:p>
    <w:p w:rsidR="005661E8" w:rsidRDefault="005661E8" w:rsidP="005661E8">
      <w:pPr>
        <w:pStyle w:val="21"/>
        <w:ind w:firstLine="420"/>
      </w:pPr>
    </w:p>
    <w:p w:rsidR="005661E8" w:rsidRDefault="005661E8" w:rsidP="005661E8">
      <w:pPr>
        <w:pStyle w:val="21"/>
        <w:ind w:firstLine="420"/>
      </w:pPr>
      <w:r>
        <w:t>Books become crape myrtle.</w:t>
      </w:r>
    </w:p>
    <w:p w:rsidR="005661E8" w:rsidRDefault="005661E8" w:rsidP="005661E8">
      <w:pPr>
        <w:pStyle w:val="21"/>
        <w:ind w:firstLine="420"/>
      </w:pPr>
    </w:p>
    <w:p w:rsidR="005661E8" w:rsidRDefault="005661E8" w:rsidP="005661E8">
      <w:pPr>
        <w:pStyle w:val="21"/>
        <w:ind w:firstLine="420"/>
      </w:pPr>
      <w:r>
        <w:t>propaganda.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there are several books written, some published and some on the official website, all of which are four.</w:t>
      </w:r>
    </w:p>
    <w:p w:rsidR="005661E8" w:rsidRDefault="005661E8" w:rsidP="005661E8">
      <w:pPr>
        <w:pStyle w:val="21"/>
        <w:ind w:firstLine="420"/>
      </w:pPr>
    </w:p>
    <w:p w:rsidR="005661E8" w:rsidRDefault="005661E8" w:rsidP="005661E8">
      <w:pPr>
        <w:pStyle w:val="21"/>
        <w:ind w:firstLine="420"/>
      </w:pPr>
      <w:r>
        <w:t>Those who are called holy are the lowest hanging silk in reality, trying to get out of the mountain and become the emperor, marry Liu Yifei and make a fortune.</w:t>
      </w:r>
    </w:p>
    <w:p w:rsidR="005661E8" w:rsidRDefault="005661E8" w:rsidP="005661E8">
      <w:pPr>
        <w:pStyle w:val="21"/>
        <w:ind w:firstLine="420"/>
      </w:pPr>
    </w:p>
    <w:p w:rsidR="005661E8" w:rsidRDefault="005661E8" w:rsidP="005661E8">
      <w:pPr>
        <w:pStyle w:val="21"/>
        <w:ind w:firstLine="420"/>
      </w:pPr>
      <w:r>
        <w:t>The worst woman in reality can't get married, but in YY, the only saint in the world is his future wife.</w:t>
      </w:r>
    </w:p>
    <w:p w:rsidR="005661E8" w:rsidRDefault="005661E8" w:rsidP="005661E8">
      <w:pPr>
        <w:pStyle w:val="21"/>
        <w:ind w:firstLine="420"/>
      </w:pPr>
    </w:p>
    <w:p w:rsidR="005661E8" w:rsidRDefault="005661E8" w:rsidP="005661E8">
      <w:pPr>
        <w:pStyle w:val="21"/>
        <w:ind w:firstLine="420"/>
      </w:pPr>
      <w:r>
        <w:t>The only advantage of being a saint is that Internet users can call themselves "the saint" YY, which is a spiritual victory. Besides, it is also a disadvantage and delays themselves in vain.</w:t>
      </w:r>
    </w:p>
    <w:p w:rsidR="005661E8" w:rsidRDefault="005661E8" w:rsidP="005661E8">
      <w:pPr>
        <w:pStyle w:val="21"/>
        <w:ind w:firstLine="420"/>
      </w:pPr>
    </w:p>
    <w:p w:rsidR="005661E8" w:rsidRDefault="005661E8" w:rsidP="005661E8">
      <w:pPr>
        <w:pStyle w:val="21"/>
        <w:ind w:firstLine="420"/>
      </w:pPr>
      <w:r>
        <w:t>806. Cnchris: I can only say that GE Yimin is a dreamer</w:t>
      </w:r>
    </w:p>
    <w:p w:rsidR="005661E8" w:rsidRDefault="005661E8" w:rsidP="005661E8">
      <w:pPr>
        <w:pStyle w:val="21"/>
        <w:ind w:firstLine="420"/>
      </w:pPr>
    </w:p>
    <w:p w:rsidR="005661E8" w:rsidRDefault="005661E8" w:rsidP="005661E8">
      <w:pPr>
        <w:pStyle w:val="21"/>
        <w:ind w:firstLine="420"/>
      </w:pPr>
      <w:r>
        <w:t>And like to record the dream of people, his association is also super class. The whole story is about his dream, but I'm afraid only the author knows its truth.</w:t>
      </w:r>
    </w:p>
    <w:p w:rsidR="005661E8" w:rsidRDefault="005661E8" w:rsidP="005661E8">
      <w:pPr>
        <w:pStyle w:val="21"/>
        <w:ind w:firstLine="420"/>
      </w:pPr>
    </w:p>
    <w:p w:rsidR="005661E8" w:rsidRDefault="005661E8" w:rsidP="005661E8">
      <w:pPr>
        <w:pStyle w:val="21"/>
        <w:ind w:firstLine="420"/>
      </w:pPr>
      <w:r>
        <w:t xml:space="preserve">In November 1993, the Treaty of the European Union (also known as the Maastricht Treaty) came into force, and the European Community evolved into the European Union. Member countries: France, Germany, Italy, the Netherlands, Belgium, Luxembourg, the United Kingdom, Denmark, Ireland, Greece, Spain, Portugal, Austria, Finland and Sweden. These countries are known as big Christian countries. How did the author defeat them. You say they are Antichrist, stand in the opposite position to think, you are Antichrist. Because you put bad reputation on </w:t>
      </w:r>
      <w:r>
        <w:lastRenderedPageBreak/>
        <w:t>others to show your justice? Are you blaming others and reflecting your Christian sympathies?</w:t>
      </w:r>
    </w:p>
    <w:p w:rsidR="005661E8" w:rsidRDefault="005661E8" w:rsidP="005661E8">
      <w:pPr>
        <w:pStyle w:val="21"/>
        <w:ind w:firstLine="420"/>
      </w:pPr>
    </w:p>
    <w:p w:rsidR="005661E8" w:rsidRDefault="005661E8" w:rsidP="005661E8">
      <w:pPr>
        <w:pStyle w:val="21"/>
        <w:ind w:firstLine="420"/>
      </w:pPr>
      <w:r>
        <w:t>Verse 9 is about a passage in the Bible, which says "my beloved son". It is very clear that it refers to Jesus. What evidence do you have to say that it refers to jemay? Even though they share the same surname, what is the relationship between him and Jesus?</w:t>
      </w:r>
    </w:p>
    <w:p w:rsidR="005661E8" w:rsidRDefault="005661E8" w:rsidP="005661E8">
      <w:pPr>
        <w:pStyle w:val="21"/>
        <w:ind w:firstLine="420"/>
      </w:pPr>
    </w:p>
    <w:p w:rsidR="005661E8" w:rsidRDefault="005661E8" w:rsidP="005661E8">
      <w:pPr>
        <w:pStyle w:val="21"/>
        <w:ind w:firstLine="420"/>
      </w:pPr>
      <w:r>
        <w:t>12. The Bible quoted in verse 13 is only used in this place. What's the purpose? Why do you take it out of context? How can people who don't know the full text understand it. Whether ambiguity will be produced, whether it has been produced, whether it is produced as the author expected. I only know a little about the Bible. I'm just using this known word to confuse the public.</w:t>
      </w:r>
    </w:p>
    <w:p w:rsidR="005661E8" w:rsidRDefault="005661E8" w:rsidP="005661E8">
      <w:pPr>
        <w:pStyle w:val="21"/>
        <w:ind w:firstLine="420"/>
      </w:pPr>
    </w:p>
    <w:p w:rsidR="005661E8" w:rsidRDefault="005661E8" w:rsidP="005661E8">
      <w:pPr>
        <w:pStyle w:val="21"/>
        <w:ind w:firstLine="420"/>
      </w:pPr>
      <w:r>
        <w:t>Your actions and your words have nothing to do with me. Whether you are righteous or guilty, the only one who will accept the consequences is yourself. The true wise have the truth in their heart, and the sad ones are those who pursue the truth. Can you afford their lives? Can you afford it? Can you do it? Or night people can only live at night. Then do not see or hear, or your eyes will see, and your ears will hear, and your heart will understand, and you will turn, and I will forgive you. If you choose sin, bear it.</w:t>
      </w:r>
    </w:p>
    <w:p w:rsidR="005661E8" w:rsidRDefault="005661E8" w:rsidP="005661E8">
      <w:pPr>
        <w:pStyle w:val="21"/>
        <w:ind w:firstLine="420"/>
      </w:pPr>
    </w:p>
    <w:p w:rsidR="005661E8" w:rsidRDefault="005661E8" w:rsidP="005661E8">
      <w:pPr>
        <w:pStyle w:val="21"/>
        <w:ind w:firstLine="420"/>
      </w:pPr>
      <w:r>
        <w:t>807, vast sea of people 2: in fact, Yemei she except a few night butterflies</w:t>
      </w:r>
    </w:p>
    <w:p w:rsidR="005661E8" w:rsidRDefault="005661E8" w:rsidP="005661E8">
      <w:pPr>
        <w:pStyle w:val="21"/>
        <w:ind w:firstLine="420"/>
      </w:pPr>
    </w:p>
    <w:p w:rsidR="005661E8" w:rsidRDefault="005661E8" w:rsidP="005661E8">
      <w:pPr>
        <w:pStyle w:val="21"/>
        <w:ind w:firstLine="420"/>
      </w:pPr>
      <w:r>
        <w:t>The rest of the works are boring.</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Jessie: I'm a evangelist. How can I be funny?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 but Yemei's theory is just fun for the evil Valley people. No one takes it seriously. After all, he and other people are called webphilosophers.</w:t>
      </w:r>
    </w:p>
    <w:p w:rsidR="005661E8" w:rsidRDefault="005661E8" w:rsidP="005661E8">
      <w:pPr>
        <w:pStyle w:val="21"/>
        <w:ind w:firstLine="420"/>
      </w:pPr>
    </w:p>
    <w:p w:rsidR="005661E8" w:rsidRDefault="005661E8" w:rsidP="005661E8">
      <w:pPr>
        <w:pStyle w:val="21"/>
        <w:ind w:firstLine="420"/>
      </w:pPr>
      <w:r>
        <w:t>Is evangelism itself serious? Of course not funny, I do have a little prejudice against you.</w:t>
      </w:r>
    </w:p>
    <w:p w:rsidR="005661E8" w:rsidRDefault="005661E8" w:rsidP="005661E8">
      <w:pPr>
        <w:pStyle w:val="21"/>
        <w:ind w:firstLine="420"/>
      </w:pPr>
    </w:p>
    <w:p w:rsidR="005661E8" w:rsidRDefault="005661E8" w:rsidP="005661E8">
      <w:pPr>
        <w:pStyle w:val="21"/>
        <w:ind w:firstLine="420"/>
      </w:pPr>
      <w:r>
        <w:t>But it's hard to say whether your theory can be realized or not. It's just a dream to be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understand. In the net philosophy circle, of course, it's fun. In Ziwei sage circle, it is also unrealistic. Only Christian and Communist circles are considered serious.</w:t>
      </w:r>
    </w:p>
    <w:p w:rsidR="005661E8" w:rsidRDefault="005661E8" w:rsidP="005661E8">
      <w:pPr>
        <w:pStyle w:val="21"/>
        <w:ind w:firstLine="420"/>
      </w:pPr>
    </w:p>
    <w:p w:rsidR="005661E8" w:rsidRDefault="005661E8" w:rsidP="005661E8">
      <w:pPr>
        <w:pStyle w:val="21"/>
        <w:ind w:firstLine="420"/>
      </w:pPr>
      <w:r>
        <w:t>Different dream, different dream,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Xiao Jie: recent photos of Ge Yao</w:t>
      </w:r>
    </w:p>
    <w:p w:rsidR="005661E8" w:rsidRDefault="005661E8" w:rsidP="005661E8">
      <w:pPr>
        <w:pStyle w:val="21"/>
        <w:ind w:firstLine="420"/>
      </w:pPr>
    </w:p>
    <w:p w:rsidR="005661E8" w:rsidRDefault="005661E8" w:rsidP="005661E8">
      <w:pPr>
        <w:pStyle w:val="21"/>
        <w:ind w:firstLine="420"/>
      </w:pPr>
      <w:r>
        <w:t>The middle-aged man with a small head and fat face is ugly. He has no sense of maturity.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End humanity - radical users: believe in him.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Jessie: you are immortal.</w:t>
      </w:r>
    </w:p>
    <w:p w:rsidR="005661E8" w:rsidRDefault="005661E8" w:rsidP="005661E8">
      <w:pPr>
        <w:pStyle w:val="21"/>
        <w:ind w:firstLine="420"/>
      </w:pPr>
    </w:p>
    <w:p w:rsidR="005661E8" w:rsidRDefault="005661E8" w:rsidP="005661E8">
      <w:pPr>
        <w:pStyle w:val="21"/>
        <w:ind w:firstLine="420"/>
      </w:pPr>
      <w:r>
        <w:t>I don't care what other people think of me. I don't think I'm worse than anyone else. I see other people as animals.</w:t>
      </w:r>
    </w:p>
    <w:p w:rsidR="005661E8" w:rsidRDefault="005661E8" w:rsidP="005661E8">
      <w:pPr>
        <w:pStyle w:val="21"/>
        <w:ind w:firstLine="420"/>
      </w:pPr>
    </w:p>
    <w:p w:rsidR="005661E8" w:rsidRDefault="005661E8" w:rsidP="005661E8">
      <w:pPr>
        <w:pStyle w:val="21"/>
        <w:ind w:firstLine="420"/>
      </w:pPr>
      <w:r>
        <w:rPr>
          <w:rFonts w:hint="eastAsia"/>
        </w:rPr>
        <w:t xml:space="preserve">808 </w:t>
      </w:r>
      <w:r>
        <w:rPr>
          <w:rFonts w:hint="eastAsia"/>
        </w:rPr>
        <w:t>、</w:t>
      </w:r>
      <w:r>
        <w:rPr>
          <w:rFonts w:hint="eastAsia"/>
        </w:rPr>
        <w:t xml:space="preserve"> manevil: does Ge Yimin drink or not?</w:t>
      </w:r>
    </w:p>
    <w:p w:rsidR="005661E8" w:rsidRDefault="005661E8" w:rsidP="005661E8">
      <w:pPr>
        <w:pStyle w:val="21"/>
        <w:ind w:firstLine="420"/>
      </w:pPr>
    </w:p>
    <w:p w:rsidR="005661E8" w:rsidRDefault="005661E8" w:rsidP="005661E8">
      <w:pPr>
        <w:pStyle w:val="21"/>
        <w:ind w:firstLine="420"/>
      </w:pPr>
      <w:r>
        <w:t>Does Ge Shen's wisdom know that excessive drinking is the cause of corruption in the world?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Geshen: I don't drink. What do you mean by corruption? Political corruption is despotism.</w:t>
      </w:r>
    </w:p>
    <w:p w:rsidR="005661E8" w:rsidRDefault="005661E8" w:rsidP="005661E8">
      <w:pPr>
        <w:pStyle w:val="21"/>
        <w:ind w:firstLine="420"/>
      </w:pPr>
    </w:p>
    <w:p w:rsidR="005661E8" w:rsidRDefault="005661E8" w:rsidP="005661E8">
      <w:pPr>
        <w:pStyle w:val="21"/>
        <w:ind w:firstLine="420"/>
      </w:pPr>
      <w:r>
        <w:t>Wine is Chinese and foreign culture, except Mu Mu.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Gsd4uj2: only Ge Shi, only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crowd 2: Ge, it seems that some of your fans are zombie fans.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I don't care.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Xcomhghall: (God is dumb, and the coming Jesus is heretic). If it's not copied and pasted, the dramatic effect is still enough. Who do you want to declare the second coming of Jesus and to whom does God speak?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article on god.com claims that GE Yimin is the second coming of Jesus, and God speaks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Mice and poison: the so-called "Hong Xiuquan is the second son of Jesus" is an issue that can not be proved or falsified.</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Negative: Jesus' brother, thank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 question is: why is the Bible written that God has not spoken since 2000?</w:t>
      </w:r>
    </w:p>
    <w:p w:rsidR="005661E8" w:rsidRDefault="005661E8" w:rsidP="005661E8">
      <w:pPr>
        <w:pStyle w:val="21"/>
        <w:ind w:firstLine="420"/>
      </w:pPr>
    </w:p>
    <w:p w:rsidR="005661E8" w:rsidRDefault="005661E8" w:rsidP="005661E8">
      <w:pPr>
        <w:pStyle w:val="21"/>
        <w:ind w:firstLine="420"/>
      </w:pPr>
      <w:r>
        <w:t>809, loves7: about GE Yimin's heresy</w:t>
      </w:r>
    </w:p>
    <w:p w:rsidR="005661E8" w:rsidRDefault="005661E8" w:rsidP="005661E8">
      <w:pPr>
        <w:pStyle w:val="21"/>
        <w:ind w:firstLine="420"/>
      </w:pPr>
    </w:p>
    <w:p w:rsidR="005661E8" w:rsidRDefault="005661E8" w:rsidP="005661E8">
      <w:pPr>
        <w:pStyle w:val="21"/>
        <w:ind w:firstLine="420"/>
      </w:pPr>
      <w:r>
        <w:t>Many heretic leaders had such "visions" in their early days, such as Mormonism, the Lord's witness and the seventh day Adventist Church; Finally, they all pay attention to the day of Jesus' return and bring people to the new "savior" with religious fear; And then - a lot of money will flow into the top leaders of the organization; This money also brings them new opportunities. They can carry out propaganda, hire more knowledgeable people to "reasonably" explain their ideas, and even develop their influence in culture, politics and other fields. So an organized, thoughtful, anti Christian heretic group came into being.</w:t>
      </w:r>
    </w:p>
    <w:p w:rsidR="005661E8" w:rsidRDefault="005661E8" w:rsidP="005661E8">
      <w:pPr>
        <w:pStyle w:val="21"/>
        <w:ind w:firstLine="420"/>
      </w:pPr>
    </w:p>
    <w:p w:rsidR="005661E8" w:rsidRDefault="005661E8" w:rsidP="005661E8">
      <w:pPr>
        <w:pStyle w:val="21"/>
        <w:ind w:firstLine="420"/>
      </w:pPr>
      <w:r>
        <w:t>China's new Heretics in the past decade have gone through a similar path; However, due to the shallowness of those heretical leaders and the ignorance of the congregation, it is difficult to develop a systematic and complete theory, let alone influence too many intellectuals. When they have money, they just spend it on spending, not on developing influence. As a result, heretics can not get rid of the traditional "small peasant consciousness". The formation of every heresy shows the immaturity of the church. God sometimes awakens his own church through heresy. In the process of protecting the faith, the word of God is recognized and cherished.</w:t>
      </w:r>
    </w:p>
    <w:p w:rsidR="005661E8" w:rsidRDefault="005661E8" w:rsidP="005661E8">
      <w:pPr>
        <w:pStyle w:val="21"/>
        <w:ind w:firstLine="420"/>
      </w:pPr>
    </w:p>
    <w:p w:rsidR="005661E8" w:rsidRDefault="005661E8" w:rsidP="005661E8">
      <w:pPr>
        <w:pStyle w:val="21"/>
        <w:ind w:firstLine="420"/>
      </w:pPr>
      <w:r>
        <w:t xml:space="preserve">The prediction of Doomsday in the previous post reflects the </w:t>
      </w:r>
      <w:r>
        <w:lastRenderedPageBreak/>
        <w:t>influence of epochal theory on Chinese churches. The epochalism divides the Bible into several different epochs, but this division (from Scooter) does not pay attention to the consistent action of God from ancient times to the present.</w:t>
      </w:r>
    </w:p>
    <w:p w:rsidR="005661E8" w:rsidRDefault="005661E8" w:rsidP="005661E8">
      <w:pPr>
        <w:pStyle w:val="21"/>
        <w:ind w:firstLine="420"/>
      </w:pPr>
    </w:p>
    <w:p w:rsidR="005661E8" w:rsidRDefault="005661E8" w:rsidP="005661E8">
      <w:pPr>
        <w:pStyle w:val="21"/>
        <w:ind w:firstLine="420"/>
      </w:pPr>
      <w:r>
        <w:t>On the other hand, this so-called new heresy has nothing "new". It just repeats the mistakes of the ancients. Therefore, Christians should not be afraid. The real threat is the wrong theology with "originality". Such "originality" has not yet been seen in China. As long as Christians have a clear understanding of "knowledge Tao", they can completely avoid being confused by heresy.</w:t>
      </w:r>
    </w:p>
    <w:p w:rsidR="005661E8" w:rsidRDefault="005661E8" w:rsidP="005661E8">
      <w:pPr>
        <w:pStyle w:val="21"/>
        <w:ind w:firstLine="420"/>
      </w:pPr>
    </w:p>
    <w:p w:rsidR="005661E8" w:rsidRDefault="005661E8" w:rsidP="005661E8">
      <w:pPr>
        <w:pStyle w:val="21"/>
        <w:ind w:firstLine="420"/>
      </w:pPr>
      <w:r>
        <w:t>810. Polar Hawaii: the God of crumbs comes to earth</w:t>
      </w:r>
    </w:p>
    <w:p w:rsidR="005661E8" w:rsidRDefault="005661E8" w:rsidP="005661E8">
      <w:pPr>
        <w:pStyle w:val="21"/>
        <w:ind w:firstLine="420"/>
      </w:pPr>
    </w:p>
    <w:p w:rsidR="005661E8" w:rsidRDefault="005661E8" w:rsidP="005661E8">
      <w:pPr>
        <w:pStyle w:val="21"/>
        <w:ind w:firstLine="420"/>
      </w:pPr>
      <w:r>
        <w:t>Original introduction: gym is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God who can cross different parallel worlds, do you want to compare with go.</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It's not me, it's the wind: dream, true, some time ago, I saw that Yemei used this kind of feeling as a part of his doctrine, and I felt that it was not rigorous enough (if everyone follows the feeling and starts a class to recruit apprentices, I'm afra</w:t>
      </w:r>
      <w:r>
        <w:t>id the whole world can't hold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Talking about Yemei - Huaxia blog</w:t>
      </w:r>
    </w:p>
    <w:p w:rsidR="005661E8" w:rsidRDefault="005661E8" w:rsidP="005661E8">
      <w:pPr>
        <w:pStyle w:val="21"/>
        <w:ind w:firstLine="420"/>
      </w:pPr>
    </w:p>
    <w:p w:rsidR="005661E8" w:rsidRDefault="005661E8" w:rsidP="005661E8">
      <w:pPr>
        <w:pStyle w:val="21"/>
        <w:ind w:firstLine="420"/>
      </w:pPr>
      <w:r>
        <w:t xml:space="preserve">It's obvious that uncle Yemei inherited the fine tradition of a certain </w:t>
      </w:r>
      <w:r>
        <w:lastRenderedPageBreak/>
        <w:t>pharmaceutical industry - I have to ask the readers' forgiveness here, because I have forgotten what it is. As for the pharmaceutical industry, it was... Later, in a short period of time, he managed the Yamei religion in an orderly way. But the good life is not long, I don't know who once said: Heaven has</w:t>
      </w:r>
    </w:p>
    <w:p w:rsidR="005661E8" w:rsidRDefault="005661E8" w:rsidP="005661E8">
      <w:pPr>
        <w:pStyle w:val="21"/>
        <w:ind w:firstLine="420"/>
      </w:pPr>
    </w:p>
    <w:p w:rsidR="005661E8" w:rsidRDefault="005661E8" w:rsidP="005661E8">
      <w:pPr>
        <w:pStyle w:val="21"/>
        <w:ind w:firstLine="420"/>
      </w:pPr>
      <w:r>
        <w:t>811. Anti Communist left trumpet: Goshen's social gospel has inspiring effect</w:t>
      </w:r>
    </w:p>
    <w:p w:rsidR="005661E8" w:rsidRDefault="005661E8" w:rsidP="005661E8">
      <w:pPr>
        <w:pStyle w:val="21"/>
        <w:ind w:firstLine="420"/>
      </w:pPr>
    </w:p>
    <w:p w:rsidR="005661E8" w:rsidRDefault="005661E8" w:rsidP="005661E8">
      <w:pPr>
        <w:pStyle w:val="21"/>
        <w:ind w:firstLine="420"/>
      </w:pPr>
      <w:r>
        <w:t>The landlord should continue to insist.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Thank you. I will stick to it. I will work hard all my life. 20331126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Chuanchangjian date of submission: September 6, 2006: warning poem (for yemeijiao)</w:t>
      </w:r>
    </w:p>
    <w:p w:rsidR="005661E8" w:rsidRDefault="005661E8" w:rsidP="005661E8">
      <w:pPr>
        <w:pStyle w:val="21"/>
        <w:ind w:firstLine="420"/>
      </w:pPr>
    </w:p>
    <w:p w:rsidR="005661E8" w:rsidRDefault="005661E8" w:rsidP="005661E8">
      <w:pPr>
        <w:pStyle w:val="21"/>
        <w:ind w:firstLine="420"/>
      </w:pPr>
      <w:r>
        <w:t>Grabbing Baidu Post Bar to capture Yajiao mountain</w:t>
      </w:r>
    </w:p>
    <w:p w:rsidR="005661E8" w:rsidRDefault="005661E8" w:rsidP="005661E8">
      <w:pPr>
        <w:pStyle w:val="21"/>
        <w:ind w:firstLine="420"/>
      </w:pPr>
    </w:p>
    <w:p w:rsidR="005661E8" w:rsidRDefault="005661E8" w:rsidP="005661E8">
      <w:pPr>
        <w:pStyle w:val="21"/>
        <w:ind w:firstLine="420"/>
      </w:pPr>
      <w:r>
        <w:t>It's hard to apply for space everywhere and build a propaganda base</w:t>
      </w:r>
    </w:p>
    <w:p w:rsidR="005661E8" w:rsidRDefault="005661E8" w:rsidP="005661E8">
      <w:pPr>
        <w:pStyle w:val="21"/>
        <w:ind w:firstLine="420"/>
      </w:pPr>
    </w:p>
    <w:p w:rsidR="005661E8" w:rsidRDefault="005661E8" w:rsidP="005661E8">
      <w:pPr>
        <w:pStyle w:val="21"/>
        <w:ind w:firstLine="420"/>
      </w:pPr>
      <w:r>
        <w:t>Clearly mental illness will continue to expand ignorance, ignorance</w:t>
      </w:r>
    </w:p>
    <w:p w:rsidR="005661E8" w:rsidRDefault="005661E8" w:rsidP="005661E8">
      <w:pPr>
        <w:pStyle w:val="21"/>
        <w:ind w:firstLine="420"/>
      </w:pPr>
    </w:p>
    <w:p w:rsidR="005661E8" w:rsidRDefault="005661E8" w:rsidP="005661E8">
      <w:pPr>
        <w:pStyle w:val="21"/>
        <w:ind w:firstLine="420"/>
      </w:pPr>
      <w:r>
        <w:t>I hope I can find my way back. Otherwise, I will warn the schizophrenics.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Recently, there is a suspected Church in Guangdong or South Korea, which is called "Ge Yimin religion", also known as "Yemei religion" and "national Gospel". The clues collected on the Internet </w:t>
      </w:r>
      <w:r>
        <w:rPr>
          <w:rFonts w:hint="eastAsia"/>
        </w:rPr>
        <w:lastRenderedPageBreak/>
        <w:t>mostly focus on their secular actions, but not much on their</w:t>
      </w:r>
      <w:r>
        <w:t xml:space="preserve"> theology?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on any platform, it depends on the face of others, including foreign countries, so it reflects the importance of its official website.</w:t>
      </w:r>
    </w:p>
    <w:p w:rsidR="005661E8" w:rsidRDefault="005661E8" w:rsidP="005661E8">
      <w:pPr>
        <w:pStyle w:val="21"/>
        <w:ind w:firstLine="420"/>
      </w:pPr>
    </w:p>
    <w:p w:rsidR="005661E8" w:rsidRDefault="005661E8" w:rsidP="005661E8">
      <w:pPr>
        <w:pStyle w:val="21"/>
        <w:ind w:firstLine="420"/>
      </w:pPr>
      <w:r>
        <w:t>Lord! How about this one? Let's go out with each other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 asked me to associate with Ge Yimin, the author of this book. Do you know this person or his followers?</w:t>
      </w:r>
    </w:p>
    <w:p w:rsidR="005661E8" w:rsidRDefault="005661E8" w:rsidP="005661E8">
      <w:pPr>
        <w:pStyle w:val="21"/>
        <w:ind w:firstLine="420"/>
      </w:pPr>
    </w:p>
    <w:p w:rsidR="005661E8" w:rsidRDefault="005661E8" w:rsidP="005661E8">
      <w:pPr>
        <w:pStyle w:val="21"/>
        <w:ind w:firstLine="420"/>
      </w:pPr>
      <w:r>
        <w:t>I haven't read the Yemeni Sutra yet, but I can easily identify it as a heresy.</w:t>
      </w:r>
    </w:p>
    <w:p w:rsidR="005661E8" w:rsidRDefault="005661E8" w:rsidP="005661E8">
      <w:pPr>
        <w:pStyle w:val="21"/>
        <w:ind w:firstLine="420"/>
      </w:pPr>
    </w:p>
    <w:p w:rsidR="005661E8" w:rsidRDefault="005661E8" w:rsidP="005661E8">
      <w:pPr>
        <w:pStyle w:val="21"/>
        <w:ind w:firstLine="420"/>
      </w:pPr>
      <w:r>
        <w:t>But I don't hate heresy, but the advice I should say is that there are not many heresies in the world, and few of them can have a far-reaching influence. Besides, the author of the Yemei Sutra seems to have a high demand on human morality, so their influence will be even smaller, Because they are not even as comforting as some churches in the seven lampstands.</w:t>
      </w:r>
    </w:p>
    <w:p w:rsidR="005661E8" w:rsidRDefault="005661E8" w:rsidP="005661E8">
      <w:pPr>
        <w:pStyle w:val="21"/>
        <w:ind w:firstLine="420"/>
      </w:pPr>
    </w:p>
    <w:p w:rsidR="005661E8" w:rsidRDefault="005661E8" w:rsidP="005661E8">
      <w:pPr>
        <w:pStyle w:val="21"/>
        <w:ind w:firstLine="420"/>
      </w:pPr>
      <w:r>
        <w:t>Sociologically and psychologically, unless they are cunning and free from all human evils, they are not required to change from evil to good. Only in this way can they grow a little stronger, but they may still fail,</w:t>
      </w:r>
    </w:p>
    <w:p w:rsidR="005661E8" w:rsidRDefault="005661E8" w:rsidP="005661E8">
      <w:pPr>
        <w:pStyle w:val="21"/>
        <w:ind w:firstLine="420"/>
      </w:pPr>
    </w:p>
    <w:p w:rsidR="005661E8" w:rsidRDefault="005661E8" w:rsidP="005661E8">
      <w:pPr>
        <w:pStyle w:val="21"/>
        <w:ind w:firstLine="420"/>
      </w:pPr>
      <w:r>
        <w:t>I'm not giving advice. On the contrary, I just point out that the author of the book can hardly obtain secular authority. I have to say that the author of the book will always offend God for this benefit.</w:t>
      </w:r>
    </w:p>
    <w:p w:rsidR="005661E8" w:rsidRDefault="005661E8" w:rsidP="005661E8">
      <w:pPr>
        <w:pStyle w:val="21"/>
        <w:ind w:firstLine="420"/>
      </w:pPr>
    </w:p>
    <w:p w:rsidR="005661E8" w:rsidRDefault="005661E8" w:rsidP="005661E8">
      <w:pPr>
        <w:pStyle w:val="21"/>
        <w:ind w:firstLine="420"/>
      </w:pPr>
      <w:r>
        <w:t>I say these words not out of threat, but out of love. If the author of the book has read the revelation, he should know that the end of the false prophet is always in the pit of fire, and I can't save him. However, I know that the words of those saints are to let us, with a heart of fear, hold those who are going to fall. They may not listen to advice, or they may listen to advice, When the human heart has been filled with its own stubbornness, no one can hold him, but the saints and Jesus said that if you hold him, you will have one more brother.</w:t>
      </w:r>
    </w:p>
    <w:p w:rsidR="005661E8" w:rsidRDefault="005661E8" w:rsidP="005661E8">
      <w:pPr>
        <w:pStyle w:val="21"/>
        <w:ind w:firstLine="420"/>
      </w:pPr>
    </w:p>
    <w:p w:rsidR="005661E8" w:rsidRDefault="005661E8" w:rsidP="005661E8">
      <w:pPr>
        <w:pStyle w:val="21"/>
        <w:ind w:firstLine="420"/>
      </w:pPr>
      <w:r>
        <w:t>I hope I can have one more brother, even if I am the author of the Jemaah Scripture, even if I am all the villains, I am your servant and your brother.</w:t>
      </w:r>
    </w:p>
    <w:p w:rsidR="005661E8" w:rsidRDefault="005661E8" w:rsidP="005661E8">
      <w:pPr>
        <w:pStyle w:val="21"/>
        <w:ind w:firstLine="420"/>
      </w:pPr>
    </w:p>
    <w:p w:rsidR="005661E8" w:rsidRDefault="005661E8" w:rsidP="005661E8">
      <w:pPr>
        <w:pStyle w:val="21"/>
        <w:ind w:firstLine="420"/>
      </w:pPr>
      <w:r>
        <w:t>I want you to turn around. As long as God opens your eyes, you can see and your heart can understand.</w:t>
      </w:r>
    </w:p>
    <w:p w:rsidR="005661E8" w:rsidRDefault="005661E8" w:rsidP="005661E8">
      <w:pPr>
        <w:pStyle w:val="21"/>
        <w:ind w:firstLine="420"/>
      </w:pPr>
    </w:p>
    <w:p w:rsidR="005661E8" w:rsidRDefault="005661E8" w:rsidP="005661E8">
      <w:pPr>
        <w:pStyle w:val="21"/>
        <w:ind w:firstLine="420"/>
      </w:pPr>
      <w:r>
        <w:t>813. I'm beloved: Hello, everyone. This is the anti Yemei post</w:t>
      </w:r>
    </w:p>
    <w:p w:rsidR="005661E8" w:rsidRDefault="005661E8" w:rsidP="005661E8">
      <w:pPr>
        <w:pStyle w:val="21"/>
        <w:ind w:firstLine="420"/>
      </w:pPr>
    </w:p>
    <w:p w:rsidR="005661E8" w:rsidRDefault="005661E8" w:rsidP="005661E8">
      <w:pPr>
        <w:pStyle w:val="21"/>
        <w:ind w:firstLine="420"/>
      </w:pPr>
      <w:r>
        <w:t>Yemeni he created yemenism. Let's create an anti yemenism organization together, which is called the anti yemenism group. Mei Hua who is willing to leave yemenism, please come in and give a name. Those who are anti yemenism, please come in and give your name. Please don't believe in St. Yemeni, because he is a false prophet. I can swear to the Holy Spirit, If I dare to tell you a lie, I'll be killed by a car, and I'll be beaten down to the eighteenth hell. I'll never live, Hallelujah.</w:t>
      </w:r>
    </w:p>
    <w:p w:rsidR="005661E8" w:rsidRDefault="005661E8" w:rsidP="005661E8">
      <w:pPr>
        <w:pStyle w:val="21"/>
        <w:ind w:firstLine="420"/>
      </w:pPr>
    </w:p>
    <w:p w:rsidR="005661E8" w:rsidRDefault="005661E8" w:rsidP="005661E8">
      <w:pPr>
        <w:pStyle w:val="21"/>
        <w:ind w:firstLine="420"/>
      </w:pPr>
      <w:r>
        <w:t xml:space="preserve">I hope you can find the right way, return to the embrace of the father, and don't be cheated by the prophet St. Jerome, or you will be </w:t>
      </w:r>
      <w:r>
        <w:lastRenderedPageBreak/>
        <w:t>punished if you offend the Holy Spirit. Oh, I hope you cherish it. God has asked me to remind you that St. Jerome is a false prophet. If you don't repent, you will be punished. Don't blame God for not reminding you, because God loves you, So he doesn't want to let everyone be punished for being cheated by St. Jerome, but if everyone is stubborn, continues to support St. Jerome, helps him promote the religion of Yemeni, and makes more people cheated, then God will punish you. Believe it or not, it's your business. Why should I take care of it?</w:t>
      </w:r>
    </w:p>
    <w:p w:rsidR="005661E8" w:rsidRDefault="005661E8" w:rsidP="005661E8">
      <w:pPr>
        <w:pStyle w:val="21"/>
        <w:ind w:firstLine="420"/>
      </w:pPr>
    </w:p>
    <w:p w:rsidR="005661E8" w:rsidRDefault="005661E8" w:rsidP="005661E8">
      <w:pPr>
        <w:pStyle w:val="21"/>
        <w:ind w:firstLine="420"/>
      </w:pPr>
      <w:r>
        <w:t>I just don't want you to be punished for being cheated by him. If you make a mistake, you will be punished. God is just. No matter who you are, you will be punished if you make a mistake. However, if you know your mistake and change it, God will be cool. God has given you an opportunity. I hope you can cherish it and don't regret it until you are punished, because it's too late. Please leave your names, And pray to God that you are willing to break away from yemenism, to fight against yemenism with everyone, to return to the embrace of God, and to continue to be God's faithful people. Please publicize more, let more people fight against yemenism, and tell all brothers and sisters who believe in God that St. Yemeni is a false prophet, so that everyone will not be deceived by him and go astray. We are God's people, and we should believe in God, Listen to the word of God, please do yourself a good job, please leave your name, repent quickly, there is still time.</w:t>
      </w:r>
    </w:p>
    <w:p w:rsidR="005661E8" w:rsidRDefault="005661E8" w:rsidP="005661E8">
      <w:pPr>
        <w:pStyle w:val="21"/>
        <w:ind w:firstLine="420"/>
      </w:pPr>
    </w:p>
    <w:p w:rsidR="005661E8" w:rsidRDefault="005661E8" w:rsidP="005661E8">
      <w:pPr>
        <w:pStyle w:val="21"/>
        <w:ind w:firstLine="420"/>
      </w:pPr>
      <w:r>
        <w:t>2006-5-9</w:t>
      </w:r>
    </w:p>
    <w:p w:rsidR="005661E8" w:rsidRDefault="005661E8" w:rsidP="005661E8">
      <w:pPr>
        <w:pStyle w:val="21"/>
        <w:ind w:firstLine="420"/>
      </w:pPr>
    </w:p>
    <w:p w:rsidR="005661E8" w:rsidRDefault="005661E8" w:rsidP="005661E8">
      <w:pPr>
        <w:pStyle w:val="21"/>
        <w:ind w:firstLine="420"/>
      </w:pPr>
      <w:r>
        <w:t>814. Hsin Liou: God is dumb, and the coming Jesus is heretic</w:t>
      </w:r>
    </w:p>
    <w:p w:rsidR="005661E8" w:rsidRDefault="005661E8" w:rsidP="005661E8">
      <w:pPr>
        <w:pStyle w:val="21"/>
        <w:ind w:firstLine="420"/>
      </w:pPr>
    </w:p>
    <w:p w:rsidR="005661E8" w:rsidRDefault="005661E8" w:rsidP="005661E8">
      <w:pPr>
        <w:pStyle w:val="21"/>
        <w:ind w:firstLine="420"/>
      </w:pPr>
      <w:r>
        <w:t xml:space="preserve">It's still very interesting... Ironic Laman. But what kind of ghost </w:t>
      </w:r>
      <w:r>
        <w:lastRenderedPageBreak/>
        <w:t>prophet is he? Is the prophet so cheap... Maybe I searched this man, that's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if there is a strange image, it depends on the official website Shenwang http://www.gegod.com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Cnnnk </w:t>
      </w:r>
      <w:r>
        <w:rPr>
          <w:rFonts w:hint="eastAsia"/>
        </w:rPr>
        <w:t>あにき</w:t>
      </w:r>
      <w:r>
        <w:rPr>
          <w:rFonts w:hint="eastAsia"/>
        </w:rPr>
        <w:t>: Beize is the God of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OK, let's make a comparison.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The vast sea of people 2:20210619 Ge Shenjian new network god forum, and modify the format of the home page of God net.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20210623 God network big update, did not put Google Advertising and Baidu statistics page, have added a common bottom footer, in order to add 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Vast sea of people 2: last year and this year, I have done Yemei photo album and Yemei classmate message album respectively, both of which are carried about every Friday. As a result, Yemei classmate message album is now cleared to only one. In addition,</w:t>
      </w:r>
      <w:r>
        <w:t xml:space="preserve"> to be honest, it's very pleasant to chat with Yemei, but I don't want Yemei to be so stubborn anymore:) after all, it's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I'm a contemporary Christian Communist. I'm not a heretic. Some quotations are too much, and they are also a hype strategy.</w:t>
      </w:r>
    </w:p>
    <w:p w:rsidR="005661E8" w:rsidRDefault="005661E8" w:rsidP="005661E8">
      <w:pPr>
        <w:pStyle w:val="21"/>
        <w:ind w:firstLine="420"/>
      </w:pPr>
    </w:p>
    <w:p w:rsidR="005661E8" w:rsidRDefault="005661E8" w:rsidP="005661E8">
      <w:pPr>
        <w:pStyle w:val="21"/>
        <w:ind w:firstLine="420"/>
      </w:pPr>
      <w:r>
        <w:t>815. Why can jemay dominate the majority?</w:t>
      </w:r>
    </w:p>
    <w:p w:rsidR="005661E8" w:rsidRDefault="005661E8" w:rsidP="005661E8">
      <w:pPr>
        <w:pStyle w:val="21"/>
        <w:ind w:firstLine="420"/>
      </w:pPr>
    </w:p>
    <w:p w:rsidR="005661E8" w:rsidRDefault="005661E8" w:rsidP="005661E8">
      <w:pPr>
        <w:pStyle w:val="21"/>
        <w:ind w:firstLine="420"/>
      </w:pPr>
      <w:r>
        <w:lastRenderedPageBreak/>
        <w:t>A few years ago, the bar owner of Baidu Christian bar was "Abraham". Later, Yemei climbed up again and put some articles such as Yemei Scripture and meihuaxun at the top. This man became the bar owner of many bars such as Yahoo and Sogou. Who can reveal the reason? 2008-2-2</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There is a heresy, or heresy, called yemenism... I don't know what the landlord means by sending such a post.. It seems that there is something wrong with the leader of Yemei.. In fact, it played a role of propaganda for yemenism... Ask God for mercy.. I </w:t>
      </w:r>
      <w:r>
        <w:t>put this post in the garbage station and delete it before 12 noon tomorrow! God keep 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I have been in Ge Yimin for a long time. In his eyes, the Bible, Jesus and God are just his tools. He just fantasizes about his communist society. Unification. Bible: strive to argue for the word handed over to the apostles once! Of man, God is corrupt; </w:t>
      </w:r>
      <w:r>
        <w:t>Of God, man cannot corrupt. But goyimin is completely self-centered, so he has to call himself God. In his eyes, the Bible, Jesus and God are all his tools. It's tolerable, but which one can't?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Language is powerful. Hardly understood. Search with Yemei Sutra, it's terrible. Brothers and sisters can search to see. It seems that the influence is quite big??</w:t>
      </w:r>
    </w:p>
    <w:p w:rsidR="005661E8" w:rsidRDefault="005661E8" w:rsidP="005661E8">
      <w:pPr>
        <w:pStyle w:val="21"/>
        <w:ind w:firstLine="420"/>
      </w:pPr>
    </w:p>
    <w:p w:rsidR="005661E8" w:rsidRDefault="005661E8" w:rsidP="005661E8">
      <w:pPr>
        <w:pStyle w:val="21"/>
        <w:ind w:firstLine="420"/>
      </w:pPr>
      <w:r>
        <w:t>816. Today I really know what heresy is</w:t>
      </w:r>
    </w:p>
    <w:p w:rsidR="005661E8" w:rsidRDefault="005661E8" w:rsidP="005661E8">
      <w:pPr>
        <w:pStyle w:val="21"/>
        <w:ind w:firstLine="420"/>
      </w:pPr>
    </w:p>
    <w:p w:rsidR="005661E8" w:rsidRDefault="005661E8" w:rsidP="005661E8">
      <w:pPr>
        <w:pStyle w:val="21"/>
        <w:ind w:firstLine="420"/>
      </w:pPr>
      <w:r>
        <w:t xml:space="preserve">At the beginning, I saw that someone reprinted my article to Yahoo blog. It's a good thing that someone reprinted it... So I added him as a friend. Sweat to death... Take a look at his links, all of them belong to ge </w:t>
      </w:r>
      <w:r>
        <w:lastRenderedPageBreak/>
        <w:t>Yimin...</w:t>
      </w:r>
    </w:p>
    <w:p w:rsidR="005661E8" w:rsidRDefault="005661E8" w:rsidP="005661E8">
      <w:pPr>
        <w:pStyle w:val="21"/>
        <w:ind w:firstLine="420"/>
      </w:pPr>
    </w:p>
    <w:p w:rsidR="005661E8" w:rsidRDefault="005661E8" w:rsidP="005661E8">
      <w:pPr>
        <w:pStyle w:val="21"/>
        <w:ind w:firstLine="420"/>
      </w:pPr>
      <w:r>
        <w:t>According to Leng Xue, those believers are girls, also known as Gehua. They are all women cheated by the singer Ming. He is a layman of religion. He also has his wife and children, so he is a kind of gossip.</w:t>
      </w:r>
    </w:p>
    <w:p w:rsidR="005661E8" w:rsidRDefault="005661E8" w:rsidP="005661E8">
      <w:pPr>
        <w:pStyle w:val="21"/>
        <w:ind w:firstLine="420"/>
      </w:pPr>
    </w:p>
    <w:p w:rsidR="005661E8" w:rsidRDefault="005661E8" w:rsidP="005661E8">
      <w:pPr>
        <w:pStyle w:val="21"/>
        <w:ind w:firstLine="420"/>
      </w:pPr>
      <w:r>
        <w:t>Disgusting... Vomiting... The key is how stupid those women are?! Sweet words are really poisonous!!</w:t>
      </w:r>
    </w:p>
    <w:p w:rsidR="005661E8" w:rsidRDefault="005661E8" w:rsidP="005661E8">
      <w:pPr>
        <w:pStyle w:val="21"/>
        <w:ind w:firstLine="420"/>
      </w:pPr>
    </w:p>
    <w:p w:rsidR="005661E8" w:rsidRDefault="005661E8" w:rsidP="005661E8">
      <w:pPr>
        <w:pStyle w:val="21"/>
        <w:ind w:firstLine="420"/>
      </w:pPr>
      <w:r>
        <w:t>I strongly condemn the heretic website Ge Yimin for forwarding my post, which was first published in the Christian era forum, without indicating the copyright. Yesterday, I went to negotiate with the post, but there was no response.</w:t>
      </w:r>
    </w:p>
    <w:p w:rsidR="005661E8" w:rsidRDefault="005661E8" w:rsidP="005661E8">
      <w:pPr>
        <w:pStyle w:val="21"/>
        <w:ind w:firstLine="420"/>
      </w:pPr>
    </w:p>
    <w:p w:rsidR="005661E8" w:rsidRDefault="005661E8" w:rsidP="005661E8">
      <w:pPr>
        <w:pStyle w:val="21"/>
        <w:ind w:firstLine="420"/>
      </w:pPr>
      <w:r>
        <w:t>I don't have any opinions when I go to the blog, but they even go to preach that GE Yimin is the God of today, the second Jesus Christ. Such evil heretic websites bewitch people, which is no different from the heresies like linglingjiao a few years ago. Why didn't the government deal with these people? The existence of this cult is a cancer on the road to the great rejuvenation of the Chinese nation.</w:t>
      </w:r>
    </w:p>
    <w:p w:rsidR="005661E8" w:rsidRDefault="005661E8" w:rsidP="005661E8">
      <w:pPr>
        <w:pStyle w:val="21"/>
        <w:ind w:firstLine="420"/>
      </w:pPr>
    </w:p>
    <w:p w:rsidR="005661E8" w:rsidRDefault="005661E8" w:rsidP="005661E8">
      <w:pPr>
        <w:pStyle w:val="21"/>
        <w:ind w:firstLine="420"/>
      </w:pPr>
      <w:r>
        <w:t>Brothers and sisters, let's all join hands to beg for a hundred million people.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This is how Jesus came to be God.</w:t>
      </w:r>
    </w:p>
    <w:p w:rsidR="005661E8" w:rsidRDefault="005661E8" w:rsidP="005661E8">
      <w:pPr>
        <w:pStyle w:val="21"/>
        <w:ind w:firstLine="420"/>
      </w:pPr>
    </w:p>
    <w:p w:rsidR="005661E8" w:rsidRDefault="005661E8" w:rsidP="005661E8">
      <w:pPr>
        <w:pStyle w:val="21"/>
        <w:ind w:firstLine="420"/>
      </w:pPr>
      <w:r>
        <w:t>Yeme: about my vision.</w:t>
      </w:r>
    </w:p>
    <w:p w:rsidR="005661E8" w:rsidRDefault="005661E8" w:rsidP="005661E8">
      <w:pPr>
        <w:pStyle w:val="21"/>
        <w:ind w:firstLine="420"/>
      </w:pPr>
    </w:p>
    <w:p w:rsidR="005661E8" w:rsidRDefault="005661E8" w:rsidP="005661E8">
      <w:pPr>
        <w:pStyle w:val="21"/>
        <w:ind w:firstLine="420"/>
      </w:pPr>
      <w:r>
        <w:t>817. Deyang: Ge Xiji is young.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 have sent the letter to you before. He has a dedicated website and a group of followers.</w:t>
      </w:r>
    </w:p>
    <w:p w:rsidR="005661E8" w:rsidRDefault="005661E8" w:rsidP="005661E8">
      <w:pPr>
        <w:pStyle w:val="21"/>
        <w:ind w:firstLine="420"/>
      </w:pPr>
    </w:p>
    <w:p w:rsidR="005661E8" w:rsidRDefault="005661E8" w:rsidP="005661E8">
      <w:pPr>
        <w:pStyle w:val="21"/>
        <w:ind w:firstLine="420"/>
      </w:pPr>
      <w:r>
        <w:t>Is this from abroad? Or an imported heresy?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Sunbo: please don't talk to me about jemay or Hua Xuehe - if Christians, non Christians, semi Christians, or Christians who feel good about themselves don't say that they are the embodiment of the truth, then what's the significance of discussing this pr</w:t>
      </w:r>
      <w:r>
        <w:t>oblem?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Never give up: who does yeme mean?</w:t>
      </w:r>
    </w:p>
    <w:p w:rsidR="005661E8" w:rsidRDefault="005661E8" w:rsidP="005661E8">
      <w:pPr>
        <w:pStyle w:val="21"/>
        <w:ind w:firstLine="420"/>
      </w:pPr>
    </w:p>
    <w:p w:rsidR="005661E8" w:rsidRDefault="005661E8" w:rsidP="005661E8">
      <w:pPr>
        <w:pStyle w:val="21"/>
        <w:ind w:firstLine="420"/>
      </w:pPr>
      <w:r>
        <w:t>He's not Christian. Some people say that he is a cult. Has our government identified him as a cult?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Liang Xiaowen: (about the deception of Yemei and plastic products), many years ago, some people still remember to laugh. After so many years, Yemei still sang Yimin. Haha, the world joked that Bush also read Yimin! Such a thick skin can persist for so ma</w:t>
      </w:r>
      <w:r>
        <w:t>ny years! Cow!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Mild77: more and more tricks. In fact, it is always good at mixing sand.</w:t>
      </w:r>
    </w:p>
    <w:p w:rsidR="005661E8" w:rsidRDefault="005661E8" w:rsidP="005661E8">
      <w:pPr>
        <w:pStyle w:val="21"/>
        <w:ind w:firstLine="420"/>
      </w:pPr>
    </w:p>
    <w:p w:rsidR="005661E8" w:rsidRDefault="005661E8" w:rsidP="005661E8">
      <w:pPr>
        <w:pStyle w:val="21"/>
        <w:ind w:firstLine="420"/>
      </w:pPr>
      <w:r>
        <w:t>818. Wolf shepherd Xiao Jie: in other words, Ge Xie has known several netizens before</w:t>
      </w:r>
    </w:p>
    <w:p w:rsidR="005661E8" w:rsidRDefault="005661E8" w:rsidP="005661E8">
      <w:pPr>
        <w:pStyle w:val="21"/>
        <w:ind w:firstLine="420"/>
      </w:pPr>
    </w:p>
    <w:p w:rsidR="005661E8" w:rsidRDefault="005661E8" w:rsidP="005661E8">
      <w:pPr>
        <w:pStyle w:val="21"/>
        <w:ind w:firstLine="420"/>
      </w:pPr>
      <w:r>
        <w:t xml:space="preserve">Ge Xie is willing to have friendly contact with them. Although most of the netizens who used to contact them can't get in touch now, Ge </w:t>
      </w:r>
      <w:r>
        <w:lastRenderedPageBreak/>
        <w:t>Xie also wants to know how the TV kitchen is doing.</w:t>
      </w:r>
    </w:p>
    <w:p w:rsidR="005661E8" w:rsidRDefault="005661E8" w:rsidP="005661E8">
      <w:pPr>
        <w:pStyle w:val="21"/>
        <w:ind w:firstLine="420"/>
      </w:pPr>
    </w:p>
    <w:p w:rsidR="005661E8" w:rsidRDefault="005661E8" w:rsidP="005661E8">
      <w:pPr>
        <w:pStyle w:val="21"/>
        <w:ind w:firstLine="420"/>
      </w:pPr>
      <w:r>
        <w:t>TV chefs have done most of lege's creations before (pictures, words and videos of gezhu are all included), and also interacted with gezhu. The only thing we can know about the whereabouts is that the number of TV chefs' Post Bar changed to the current head portrait in 2018, and the TV chefs have also deleted their speech records, which can't be found. I remember on Douban, I saw TV kitchen related discussion, saying that it was the latest situation and station B, but unfortunately, I have forgotten, and now I can't find the original page. In addition, TV chefs have depression and used to make depressive remarks on the post bar.</w:t>
      </w:r>
    </w:p>
    <w:p w:rsidR="005661E8" w:rsidRDefault="005661E8" w:rsidP="005661E8">
      <w:pPr>
        <w:pStyle w:val="21"/>
        <w:ind w:firstLine="420"/>
      </w:pPr>
    </w:p>
    <w:p w:rsidR="005661E8" w:rsidRDefault="005661E8" w:rsidP="005661E8">
      <w:pPr>
        <w:pStyle w:val="21"/>
        <w:ind w:firstLine="420"/>
      </w:pPr>
      <w:r>
        <w:t>Boliling hafnium, station B, but it doesn't seem to interact any more. He has also done LEGO creation, video (BBGYM) and pictures (four chapters of silver dream in geshen version), and now he is a general cookie crowd.</w:t>
      </w:r>
    </w:p>
    <w:p w:rsidR="005661E8" w:rsidRDefault="005661E8" w:rsidP="005661E8">
      <w:pPr>
        <w:pStyle w:val="21"/>
        <w:ind w:firstLine="420"/>
      </w:pPr>
    </w:p>
    <w:p w:rsidR="005661E8" w:rsidRDefault="005661E8" w:rsidP="005661E8">
      <w:pPr>
        <w:pStyle w:val="21"/>
        <w:ind w:firstLine="420"/>
      </w:pPr>
      <w:r>
        <w:t>In addition, I am also very curious about how Ge Zhu recognized the three people at the beginning of this year, and the search for their names on the website of station B has no result.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used to post in this kind of bar (I post all the popular ones).</w:t>
      </w:r>
    </w:p>
    <w:p w:rsidR="005661E8" w:rsidRDefault="005661E8" w:rsidP="005661E8">
      <w:pPr>
        <w:pStyle w:val="21"/>
        <w:ind w:firstLine="420"/>
      </w:pPr>
    </w:p>
    <w:p w:rsidR="005661E8" w:rsidRDefault="005661E8" w:rsidP="005661E8">
      <w:pPr>
        <w:pStyle w:val="21"/>
        <w:ind w:firstLine="420"/>
      </w:pPr>
      <w:r>
        <w:t>819. Jay the Werewolf: besides, you are a sensitive person</w:t>
      </w:r>
    </w:p>
    <w:p w:rsidR="005661E8" w:rsidRDefault="005661E8" w:rsidP="005661E8">
      <w:pPr>
        <w:pStyle w:val="21"/>
        <w:ind w:firstLine="420"/>
      </w:pPr>
    </w:p>
    <w:p w:rsidR="005661E8" w:rsidRDefault="005661E8" w:rsidP="005661E8">
      <w:pPr>
        <w:pStyle w:val="21"/>
        <w:ind w:firstLine="420"/>
      </w:pPr>
      <w:r>
        <w:t xml:space="preserve">So I think one of the major reasons why the main number was sealed may be because of your news, so in a sense, you have harmed me </w:t>
      </w:r>
      <w:r>
        <w:lastRenderedPageBreak/>
        <w:t>(Xiao AO). B station did not see that yexue is you, it's hard to say, because my No. 2 can't send a comment, and wolf shepherd Xiaojie can send it, so maybe they already know that you are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station B should know that yexue is me, I have sent Ge related, not in a public identity, OK. Send half, not half, only delete the post, not the title.</w:t>
      </w:r>
    </w:p>
    <w:p w:rsidR="005661E8" w:rsidRDefault="005661E8" w:rsidP="005661E8">
      <w:pPr>
        <w:pStyle w:val="21"/>
        <w:ind w:firstLine="420"/>
      </w:pPr>
    </w:p>
    <w:p w:rsidR="005661E8" w:rsidRDefault="005661E8" w:rsidP="005661E8">
      <w:pPr>
        <w:pStyle w:val="21"/>
        <w:ind w:firstLine="420"/>
      </w:pPr>
      <w:r>
        <w:t>Post it, I only send Ge related, don't praise Ge, it's OK.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there must be something to enlighten the world. Gexie knows that writing </w:t>
      </w:r>
      <w:r w:rsidR="009F4861">
        <w:t>“</w:t>
      </w:r>
      <w:r w:rsidR="009F4861">
        <w:rPr>
          <w:rFonts w:hint="eastAsia"/>
        </w:rPr>
        <w:t>wordofgod</w:t>
      </w:r>
      <w:r w:rsidR="009F4861">
        <w:t>”</w:t>
      </w:r>
      <w:r>
        <w:rPr>
          <w:rFonts w:hint="eastAsia"/>
        </w:rPr>
        <w:t>s is a God's net.</w:t>
      </w:r>
    </w:p>
    <w:p w:rsidR="005661E8" w:rsidRDefault="005661E8" w:rsidP="005661E8">
      <w:pPr>
        <w:pStyle w:val="21"/>
        <w:ind w:firstLine="420"/>
      </w:pPr>
    </w:p>
    <w:p w:rsidR="005661E8" w:rsidRDefault="005661E8" w:rsidP="005661E8">
      <w:pPr>
        <w:pStyle w:val="21"/>
        <w:ind w:firstLine="420"/>
      </w:pPr>
      <w:r>
        <w:t>820. Wolf shepherd Xiaojie: netzhe's shielding degree in LAN</w:t>
      </w:r>
    </w:p>
    <w:p w:rsidR="005661E8" w:rsidRDefault="005661E8" w:rsidP="005661E8">
      <w:pPr>
        <w:pStyle w:val="21"/>
        <w:ind w:firstLine="420"/>
      </w:pPr>
    </w:p>
    <w:p w:rsidR="005661E8" w:rsidRDefault="005661E8" w:rsidP="005661E8">
      <w:pPr>
        <w:pStyle w:val="21"/>
        <w:ind w:firstLine="420"/>
      </w:pPr>
      <w:r>
        <w:t>Big, that's serious. Only for reasons like anti gravity molecules or something that can't be explained in detail, in short, the treatment can be regarded as very high. For example, aunt Ge, both of them are blocked all over the Internet. Ge, as we know, has been blocked: Post Bar, Zhihu, B station, Tianya, microblog and other domestic platforms. Most of the speeches will be blocked, but now it seems that the management is loose, and Ge Xin is still alive. The outer platform is a little better. What's more, he also has his own official website where he can send content at will, which is what other platforms don't have. Similarly, Auntie also has a website, which is mainly used for charging fees and the first backup of farting. I don't know who is better treated, but I don't know.</w:t>
      </w:r>
    </w:p>
    <w:p w:rsidR="005661E8" w:rsidRDefault="005661E8" w:rsidP="005661E8">
      <w:pPr>
        <w:pStyle w:val="21"/>
        <w:ind w:firstLine="420"/>
      </w:pPr>
    </w:p>
    <w:p w:rsidR="005661E8" w:rsidRDefault="005661E8" w:rsidP="005661E8">
      <w:pPr>
        <w:pStyle w:val="21"/>
        <w:ind w:firstLine="420"/>
      </w:pPr>
      <w:r>
        <w:t xml:space="preserve">Your real name, Zhihu, was originally published on shennet. Later, Zhihu Dagao hacked off this account, which led to the closure of GE's </w:t>
      </w:r>
      <w:r>
        <w:lastRenderedPageBreak/>
        <w:t>account. The article disappeared, leaving only two answers. From then on, I will punish this ungrateful God stick!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Timeytfd: did Ge Xie consider writing another book? Such as "on XXX of Yemei" and "life of Yemei", but it seems that they are not used, and the contents are all written into the broken book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Yifei 2033: watching Shenwang, there are sections.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because there is only one Bible, and the Koran is also one, another hadith, I put it in my mind. It's just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t>The name is six words: Ge Hua is a man who does great things.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are you Gehua?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Yuejun falls into the world: you are also involved in GE's game. You can't do without his words day and night. You are an evil devil.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I'm Ge Hei.</w:t>
      </w:r>
    </w:p>
    <w:p w:rsidR="005661E8" w:rsidRDefault="005661E8" w:rsidP="005661E8">
      <w:pPr>
        <w:pStyle w:val="21"/>
        <w:ind w:firstLine="420"/>
      </w:pPr>
    </w:p>
    <w:p w:rsidR="005661E8" w:rsidRDefault="005661E8" w:rsidP="005661E8">
      <w:pPr>
        <w:pStyle w:val="21"/>
        <w:ind w:firstLine="420"/>
      </w:pPr>
      <w:r>
        <w:t>I take it as my duty to criticize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Fusheng unlimited funny: Z truth: my name is Zhao, you want to listen to 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Caoone: a lot of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Hongdeng: Chi Fei actually does the same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Lu Nai: ha ha, in terms of scale, Mr. Chi Fei is much worse.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Caritas long-term vision I have serious doubts about mental problems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Erew: This product is actually a serious reprint of "Ge Yimin Hong Xiuquan said" this stinking thing.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King: it's like philosophy. I've seen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New look Back then, the prophet bar was all broken posts of this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Biozh: this person feels that he should be paranoid schizophrenic. He should be advised to see a doctor.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Hahaha: I dare not watch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Bai Yunlong?: Thank you for enriching the shielding table.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Adult tiger cat: is this man graduated from NTU???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Guan Qianshou (author): blow.</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If 1goto10: same shock.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Rent: hhhhhhhh</w:t>
      </w:r>
      <w:r w:rsidR="009F4861">
        <w:t>”</w:t>
      </w:r>
      <w:r w:rsidR="009F4861">
        <w:rPr>
          <w:rFonts w:hint="eastAsia"/>
        </w:rPr>
        <w:t>wordofgod</w:t>
      </w:r>
      <w:r w:rsidR="009F4861">
        <w:t>”</w:t>
      </w:r>
      <w:r>
        <w:rPr>
          <w:rFonts w:hint="eastAsia"/>
        </w:rPr>
        <w:t>, toxic, neurotic.</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Madolkke: why do I think all the articles in this account are black..</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Uncle Qianshou Guan (author): that's his true self. As long as he mentions him, as long as he doesn't scold him completely, he copies it and publicizes it everywhere.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Blue collar workers Actually sent 361 articles???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Xu Song: I'm from Zhenjiang.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Zhihu: if Zeng Shiqiang and Nan Huaijin are fake masters, who can be called the real masters of modern Chinese culture?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My young commander: he Wentao, Shen Yi, wolf herder, Yun Jie, He Xin, Zhou Xiaoping, Zhou Jinhua, Hu Xijin, long Yutao, Zhou Libo, Sima Nan, Huang Weiheng, Hou jusen, Aunt Liu,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Tumbler: the name of Ge Yimin, long time no see.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Phineario: @ Li Juan, Deyang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 Juan: search Ge Shen net.</w:t>
      </w:r>
    </w:p>
    <w:p w:rsidR="005661E8" w:rsidRDefault="005661E8" w:rsidP="005661E8">
      <w:pPr>
        <w:pStyle w:val="21"/>
        <w:ind w:firstLine="420"/>
      </w:pPr>
    </w:p>
    <w:p w:rsidR="005661E8" w:rsidRDefault="005661E8" w:rsidP="005661E8">
      <w:pPr>
        <w:pStyle w:val="21"/>
        <w:ind w:firstLine="420"/>
      </w:pPr>
      <w:r>
        <w:t>822. Yuyue lucky clam: two gods lucky end (2 pictures)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Wolf shepherd: four chapters of Ge Shen's silver dream.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Grupo 21:45:20</w:t>
      </w:r>
    </w:p>
    <w:p w:rsidR="005661E8" w:rsidRDefault="005661E8" w:rsidP="005661E8">
      <w:pPr>
        <w:pStyle w:val="21"/>
        <w:ind w:firstLine="420"/>
      </w:pPr>
    </w:p>
    <w:p w:rsidR="005661E8" w:rsidRDefault="005661E8" w:rsidP="005661E8">
      <w:pPr>
        <w:pStyle w:val="21"/>
        <w:ind w:firstLine="420"/>
      </w:pPr>
      <w:r>
        <w:t>If you rule the world, what will be your name?</w:t>
      </w:r>
    </w:p>
    <w:p w:rsidR="005661E8" w:rsidRDefault="005661E8" w:rsidP="005661E8">
      <w:pPr>
        <w:pStyle w:val="21"/>
        <w:ind w:firstLine="420"/>
      </w:pPr>
    </w:p>
    <w:p w:rsidR="005661E8" w:rsidRDefault="005661E8" w:rsidP="005661E8">
      <w:pPr>
        <w:pStyle w:val="21"/>
        <w:ind w:firstLine="420"/>
      </w:pPr>
      <w:r>
        <w:t>Ge Yimin 22:05:56</w:t>
      </w:r>
    </w:p>
    <w:p w:rsidR="005661E8" w:rsidRDefault="005661E8" w:rsidP="005661E8">
      <w:pPr>
        <w:pStyle w:val="21"/>
        <w:ind w:firstLine="420"/>
      </w:pPr>
    </w:p>
    <w:p w:rsidR="005661E8" w:rsidRDefault="005661E8" w:rsidP="005661E8">
      <w:pPr>
        <w:pStyle w:val="21"/>
        <w:ind w:firstLine="420"/>
      </w:pPr>
      <w:r>
        <w:t>The kingdom of God</w:t>
      </w:r>
    </w:p>
    <w:p w:rsidR="005661E8" w:rsidRDefault="005661E8" w:rsidP="005661E8">
      <w:pPr>
        <w:pStyle w:val="21"/>
        <w:ind w:firstLine="420"/>
      </w:pPr>
    </w:p>
    <w:p w:rsidR="005661E8" w:rsidRDefault="005661E8" w:rsidP="005661E8">
      <w:pPr>
        <w:pStyle w:val="21"/>
        <w:ind w:firstLine="420"/>
      </w:pPr>
      <w:r>
        <w:t>823, meidailasi: there are more than a dozen post bars occupied by these heretics surnamed Ge!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Archaeology, reporting the war situation, building master, prophet.. A lot of other bars have also been broken.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Hua: the headquarters is still there.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Tubalu loves porridge: it's still there. It's empty shell,,,</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Shenwang: you're right. Because I can't get out of the mountain, I've been disappointed for 20 years.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Ge himself.</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Zhihei: Geji.</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what does Ge Ji mainly do?</w:t>
      </w:r>
    </w:p>
    <w:p w:rsidR="005661E8" w:rsidRDefault="005661E8" w:rsidP="005661E8">
      <w:pPr>
        <w:pStyle w:val="21"/>
        <w:ind w:firstLine="420"/>
      </w:pPr>
    </w:p>
    <w:p w:rsidR="005661E8" w:rsidRDefault="005661E8" w:rsidP="005661E8">
      <w:pPr>
        <w:pStyle w:val="21"/>
        <w:ind w:firstLine="420"/>
      </w:pPr>
      <w:r>
        <w:t>What character setting?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Zhihei: gym God is two levels higher than God and three levels </w:t>
      </w:r>
      <w:r>
        <w:rPr>
          <w:rFonts w:hint="eastAsia"/>
        </w:rPr>
        <w:lastRenderedPageBreak/>
        <w:t>higher than human beings.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God: "gym created the creator, the creator created God, and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who is gym and what character set?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he who calls himself God is set by God.</w:t>
      </w:r>
    </w:p>
    <w:p w:rsidR="005661E8" w:rsidRDefault="005661E8" w:rsidP="005661E8">
      <w:pPr>
        <w:pStyle w:val="21"/>
        <w:ind w:firstLine="420"/>
      </w:pPr>
    </w:p>
    <w:p w:rsidR="005661E8" w:rsidRDefault="005661E8" w:rsidP="005661E8">
      <w:pPr>
        <w:pStyle w:val="21"/>
        <w:ind w:firstLine="420"/>
      </w:pPr>
      <w:r>
        <w:rPr>
          <w:rFonts w:hint="eastAsia"/>
        </w:rPr>
        <w:t>824.</w:t>
      </w:r>
      <w:r w:rsidRPr="005661E8">
        <w:t xml:space="preserve"> </w:t>
      </w:r>
      <w:r>
        <w:t>Glory: salvation from God</w:t>
      </w:r>
    </w:p>
    <w:p w:rsidR="005661E8" w:rsidRDefault="005661E8" w:rsidP="005661E8">
      <w:pPr>
        <w:pStyle w:val="21"/>
        <w:ind w:firstLine="420"/>
      </w:pPr>
    </w:p>
    <w:p w:rsidR="005661E8" w:rsidRDefault="005661E8" w:rsidP="005661E8">
      <w:pPr>
        <w:pStyle w:val="21"/>
        <w:ind w:firstLine="420"/>
      </w:pPr>
      <w:r>
        <w:t>1. God's guidance.</w:t>
      </w:r>
    </w:p>
    <w:p w:rsidR="005661E8" w:rsidRDefault="005661E8" w:rsidP="005661E8">
      <w:pPr>
        <w:pStyle w:val="21"/>
        <w:ind w:firstLine="420"/>
      </w:pPr>
    </w:p>
    <w:p w:rsidR="005661E8" w:rsidRDefault="005661E8" w:rsidP="005661E8">
      <w:pPr>
        <w:pStyle w:val="21"/>
        <w:ind w:firstLine="420"/>
      </w:pPr>
      <w:r>
        <w:t>Dear friends, when you live in this world, breathing every mouthful of air, drinking every cup of water, eating every piece of bread. Is there gratitude or resentment in your heart!?</w:t>
      </w:r>
    </w:p>
    <w:p w:rsidR="005661E8" w:rsidRDefault="005661E8" w:rsidP="005661E8">
      <w:pPr>
        <w:pStyle w:val="21"/>
        <w:ind w:firstLine="420"/>
      </w:pPr>
    </w:p>
    <w:p w:rsidR="005661E8" w:rsidRDefault="005661E8" w:rsidP="005661E8">
      <w:pPr>
        <w:pStyle w:val="21"/>
        <w:ind w:firstLine="420"/>
      </w:pPr>
      <w:r>
        <w:t>Are you confused by your life?</w:t>
      </w:r>
    </w:p>
    <w:p w:rsidR="005661E8" w:rsidRDefault="005661E8" w:rsidP="005661E8">
      <w:pPr>
        <w:pStyle w:val="21"/>
        <w:ind w:firstLine="420"/>
      </w:pPr>
    </w:p>
    <w:p w:rsidR="005661E8" w:rsidRDefault="005661E8" w:rsidP="005661E8">
      <w:pPr>
        <w:pStyle w:val="21"/>
        <w:ind w:firstLine="420"/>
      </w:pPr>
      <w:r>
        <w:t>Are you at a loss for your goal?</w:t>
      </w:r>
    </w:p>
    <w:p w:rsidR="005661E8" w:rsidRDefault="005661E8" w:rsidP="005661E8">
      <w:pPr>
        <w:pStyle w:val="21"/>
        <w:ind w:firstLine="420"/>
      </w:pPr>
    </w:p>
    <w:p w:rsidR="005661E8" w:rsidRDefault="005661E8" w:rsidP="005661E8">
      <w:pPr>
        <w:pStyle w:val="21"/>
        <w:ind w:firstLine="420"/>
      </w:pPr>
      <w:r>
        <w:t>Are your tears still flowing?</w:t>
      </w:r>
    </w:p>
    <w:p w:rsidR="005661E8" w:rsidRDefault="005661E8" w:rsidP="005661E8">
      <w:pPr>
        <w:pStyle w:val="21"/>
        <w:ind w:firstLine="420"/>
      </w:pPr>
    </w:p>
    <w:p w:rsidR="005661E8" w:rsidRDefault="005661E8" w:rsidP="005661E8">
      <w:pPr>
        <w:pStyle w:val="21"/>
        <w:ind w:firstLine="420"/>
      </w:pPr>
      <w:r>
        <w:t>Is your fragile heart still sad?</w:t>
      </w:r>
    </w:p>
    <w:p w:rsidR="005661E8" w:rsidRDefault="005661E8" w:rsidP="005661E8">
      <w:pPr>
        <w:pStyle w:val="21"/>
        <w:ind w:firstLine="420"/>
      </w:pPr>
    </w:p>
    <w:p w:rsidR="005661E8" w:rsidRDefault="005661E8" w:rsidP="005661E8">
      <w:pPr>
        <w:pStyle w:val="21"/>
        <w:ind w:firstLine="420"/>
      </w:pPr>
      <w:r>
        <w:t>Don't use the eyes of sinners like angels to beg others to redeem you. All you can rely on is the light God gives you</w:t>
      </w:r>
    </w:p>
    <w:p w:rsidR="005661E8" w:rsidRDefault="005661E8" w:rsidP="005661E8">
      <w:pPr>
        <w:pStyle w:val="21"/>
        <w:ind w:firstLine="420"/>
      </w:pPr>
    </w:p>
    <w:p w:rsidR="005661E8" w:rsidRDefault="005661E8" w:rsidP="005661E8">
      <w:pPr>
        <w:pStyle w:val="21"/>
        <w:ind w:firstLine="420"/>
      </w:pPr>
      <w:r>
        <w:t>2. God's question.</w:t>
      </w:r>
    </w:p>
    <w:p w:rsidR="005661E8" w:rsidRDefault="005661E8" w:rsidP="005661E8">
      <w:pPr>
        <w:pStyle w:val="21"/>
        <w:ind w:firstLine="420"/>
      </w:pPr>
    </w:p>
    <w:p w:rsidR="005661E8" w:rsidRDefault="005661E8" w:rsidP="005661E8">
      <w:pPr>
        <w:pStyle w:val="21"/>
        <w:ind w:firstLine="420"/>
      </w:pPr>
      <w:r>
        <w:t>The weak resent the strong, and the strong accept the weak.</w:t>
      </w:r>
    </w:p>
    <w:p w:rsidR="005661E8" w:rsidRDefault="005661E8" w:rsidP="005661E8">
      <w:pPr>
        <w:pStyle w:val="21"/>
        <w:ind w:firstLine="420"/>
      </w:pPr>
    </w:p>
    <w:p w:rsidR="005661E8" w:rsidRDefault="005661E8" w:rsidP="005661E8">
      <w:pPr>
        <w:pStyle w:val="21"/>
        <w:ind w:firstLine="420"/>
      </w:pPr>
      <w:r>
        <w:t>Dear friends, when you are slandering Ge Yimin's theology, is there such a fantasy in your heart?</w:t>
      </w:r>
    </w:p>
    <w:p w:rsidR="005661E8" w:rsidRDefault="005661E8" w:rsidP="005661E8">
      <w:pPr>
        <w:pStyle w:val="21"/>
        <w:ind w:firstLine="420"/>
      </w:pPr>
    </w:p>
    <w:p w:rsidR="005661E8" w:rsidRDefault="005661E8" w:rsidP="005661E8">
      <w:pPr>
        <w:pStyle w:val="21"/>
        <w:ind w:firstLine="420"/>
      </w:pPr>
      <w:r>
        <w:t>Hope to have a pair of wings to protect you from the wind and rain.</w:t>
      </w:r>
    </w:p>
    <w:p w:rsidR="005661E8" w:rsidRDefault="005661E8" w:rsidP="005661E8">
      <w:pPr>
        <w:pStyle w:val="21"/>
        <w:ind w:firstLine="420"/>
      </w:pPr>
    </w:p>
    <w:p w:rsidR="005661E8" w:rsidRDefault="005661E8" w:rsidP="005661E8">
      <w:pPr>
        <w:pStyle w:val="21"/>
        <w:ind w:firstLine="420"/>
      </w:pPr>
      <w:r>
        <w:t>Hope to have a chest that you can rely on?</w:t>
      </w:r>
    </w:p>
    <w:p w:rsidR="005661E8" w:rsidRDefault="005661E8" w:rsidP="005661E8">
      <w:pPr>
        <w:pStyle w:val="21"/>
        <w:ind w:firstLine="420"/>
      </w:pPr>
    </w:p>
    <w:p w:rsidR="005661E8" w:rsidRDefault="005661E8" w:rsidP="005661E8">
      <w:pPr>
        <w:pStyle w:val="21"/>
        <w:ind w:firstLine="420"/>
      </w:pPr>
      <w:r>
        <w:t>In a way, you have the same fantasy. I hope someone can resist everything for you, so that your fragile heart can get temporary comfort?</w:t>
      </w:r>
    </w:p>
    <w:p w:rsidR="005661E8" w:rsidRDefault="005661E8" w:rsidP="005661E8">
      <w:pPr>
        <w:pStyle w:val="21"/>
        <w:ind w:firstLine="420"/>
      </w:pPr>
    </w:p>
    <w:p w:rsidR="005661E8" w:rsidRDefault="005661E8" w:rsidP="005661E8">
      <w:pPr>
        <w:pStyle w:val="21"/>
        <w:ind w:firstLine="420"/>
      </w:pPr>
      <w:r>
        <w:t>So that your lazy heart, still living in the "self", can completely abandon everything and continue to sink to death?</w:t>
      </w:r>
    </w:p>
    <w:p w:rsidR="005661E8" w:rsidRDefault="005661E8" w:rsidP="005661E8">
      <w:pPr>
        <w:pStyle w:val="21"/>
        <w:ind w:firstLine="420"/>
      </w:pPr>
    </w:p>
    <w:p w:rsidR="005661E8" w:rsidRDefault="005661E8" w:rsidP="005661E8">
      <w:pPr>
        <w:pStyle w:val="21"/>
        <w:ind w:firstLine="420"/>
      </w:pPr>
      <w:r>
        <w:t>Why are you so anti theocratic?</w:t>
      </w:r>
    </w:p>
    <w:p w:rsidR="005661E8" w:rsidRDefault="005661E8" w:rsidP="005661E8">
      <w:pPr>
        <w:pStyle w:val="21"/>
        <w:ind w:firstLine="420"/>
      </w:pPr>
    </w:p>
    <w:p w:rsidR="005661E8" w:rsidRDefault="005661E8" w:rsidP="005661E8">
      <w:pPr>
        <w:pStyle w:val="21"/>
        <w:ind w:firstLine="420"/>
      </w:pPr>
      <w:r>
        <w:t>Ge Yimin is not your father's enemy. Why do you discredit him?</w:t>
      </w:r>
    </w:p>
    <w:p w:rsidR="005661E8" w:rsidRDefault="005661E8" w:rsidP="005661E8">
      <w:pPr>
        <w:pStyle w:val="21"/>
        <w:ind w:firstLine="420"/>
      </w:pPr>
    </w:p>
    <w:p w:rsidR="005661E8" w:rsidRDefault="005661E8" w:rsidP="005661E8">
      <w:pPr>
        <w:pStyle w:val="21"/>
        <w:ind w:firstLine="420"/>
      </w:pPr>
      <w:r>
        <w:t>Is Ge Yimin cult really a cult? Do you really slander him out of a sense of justice?</w:t>
      </w:r>
    </w:p>
    <w:p w:rsidR="005661E8" w:rsidRDefault="005661E8" w:rsidP="005661E8">
      <w:pPr>
        <w:pStyle w:val="21"/>
        <w:ind w:firstLine="420"/>
      </w:pPr>
    </w:p>
    <w:p w:rsidR="005661E8" w:rsidRDefault="005661E8" w:rsidP="005661E8">
      <w:pPr>
        <w:pStyle w:val="21"/>
        <w:ind w:firstLine="420"/>
      </w:pPr>
      <w:r>
        <w:t>no You are not!</w:t>
      </w:r>
    </w:p>
    <w:p w:rsidR="005661E8" w:rsidRDefault="005661E8" w:rsidP="005661E8">
      <w:pPr>
        <w:pStyle w:val="21"/>
        <w:ind w:firstLine="420"/>
      </w:pPr>
    </w:p>
    <w:p w:rsidR="005661E8" w:rsidRDefault="005661E8" w:rsidP="005661E8">
      <w:pPr>
        <w:pStyle w:val="21"/>
        <w:ind w:firstLine="420"/>
      </w:pPr>
      <w:r>
        <w:t>The reason why you really don't want to see God is because you have already failed!</w:t>
      </w:r>
    </w:p>
    <w:p w:rsidR="005661E8" w:rsidRDefault="005661E8" w:rsidP="005661E8">
      <w:pPr>
        <w:pStyle w:val="21"/>
        <w:ind w:firstLine="420"/>
      </w:pPr>
    </w:p>
    <w:p w:rsidR="005661E8" w:rsidRDefault="005661E8" w:rsidP="005661E8">
      <w:pPr>
        <w:pStyle w:val="21"/>
        <w:ind w:firstLine="420"/>
      </w:pPr>
      <w:r>
        <w:t>What are you? You are nothing!</w:t>
      </w:r>
    </w:p>
    <w:p w:rsidR="005661E8" w:rsidRDefault="005661E8" w:rsidP="005661E8">
      <w:pPr>
        <w:pStyle w:val="21"/>
        <w:ind w:firstLine="420"/>
      </w:pPr>
    </w:p>
    <w:p w:rsidR="005661E8" w:rsidRDefault="005661E8" w:rsidP="005661E8">
      <w:pPr>
        <w:pStyle w:val="21"/>
        <w:ind w:firstLine="420"/>
      </w:pPr>
      <w:r>
        <w:t>You don't want to make progress, play with some cleverness, and think how great you are!</w:t>
      </w:r>
    </w:p>
    <w:p w:rsidR="005661E8" w:rsidRDefault="005661E8" w:rsidP="005661E8">
      <w:pPr>
        <w:pStyle w:val="21"/>
        <w:ind w:firstLine="420"/>
      </w:pPr>
    </w:p>
    <w:p w:rsidR="005661E8" w:rsidRDefault="005661E8" w:rsidP="005661E8">
      <w:pPr>
        <w:pStyle w:val="21"/>
        <w:ind w:firstLine="420"/>
      </w:pPr>
      <w:r>
        <w:t>It's only when you've suffered setbacks and blows that you realize,</w:t>
      </w:r>
    </w:p>
    <w:p w:rsidR="005661E8" w:rsidRDefault="005661E8" w:rsidP="005661E8">
      <w:pPr>
        <w:pStyle w:val="21"/>
        <w:ind w:firstLine="420"/>
      </w:pPr>
    </w:p>
    <w:p w:rsidR="005661E8" w:rsidRDefault="005661E8" w:rsidP="005661E8">
      <w:pPr>
        <w:pStyle w:val="21"/>
        <w:ind w:firstLine="420"/>
      </w:pPr>
      <w:r>
        <w:t>You are nothing!</w:t>
      </w:r>
    </w:p>
    <w:p w:rsidR="005661E8" w:rsidRDefault="005661E8" w:rsidP="005661E8">
      <w:pPr>
        <w:pStyle w:val="21"/>
        <w:ind w:firstLine="420"/>
      </w:pPr>
    </w:p>
    <w:p w:rsidR="005661E8" w:rsidRDefault="005661E8" w:rsidP="005661E8">
      <w:pPr>
        <w:pStyle w:val="21"/>
        <w:ind w:firstLine="420"/>
      </w:pPr>
      <w:r>
        <w:t>And then,</w:t>
      </w:r>
    </w:p>
    <w:p w:rsidR="005661E8" w:rsidRDefault="005661E8" w:rsidP="005661E8">
      <w:pPr>
        <w:pStyle w:val="21"/>
        <w:ind w:firstLine="420"/>
      </w:pPr>
    </w:p>
    <w:p w:rsidR="005661E8" w:rsidRDefault="005661E8" w:rsidP="005661E8">
      <w:pPr>
        <w:pStyle w:val="21"/>
        <w:ind w:firstLine="420"/>
      </w:pPr>
      <w:r>
        <w:t>You see the Ge Yimin cult,</w:t>
      </w:r>
    </w:p>
    <w:p w:rsidR="005661E8" w:rsidRDefault="005661E8" w:rsidP="005661E8">
      <w:pPr>
        <w:pStyle w:val="21"/>
        <w:ind w:firstLine="420"/>
      </w:pPr>
    </w:p>
    <w:p w:rsidR="005661E8" w:rsidRDefault="005661E8" w:rsidP="005661E8">
      <w:pPr>
        <w:pStyle w:val="21"/>
        <w:ind w:firstLine="420"/>
      </w:pPr>
      <w:r>
        <w:t>I saw Ge Yimin,</w:t>
      </w:r>
    </w:p>
    <w:p w:rsidR="005661E8" w:rsidRDefault="005661E8" w:rsidP="005661E8">
      <w:pPr>
        <w:pStyle w:val="21"/>
        <w:ind w:firstLine="420"/>
      </w:pPr>
    </w:p>
    <w:p w:rsidR="005661E8" w:rsidRDefault="005661E8" w:rsidP="005661E8">
      <w:pPr>
        <w:pStyle w:val="21"/>
        <w:ind w:firstLine="420"/>
      </w:pPr>
      <w:r>
        <w:t>When you see that all the people in the religion have found their own beliefs and worked hard for their own beliefs, you suddenly look back and find that what you have come along with yourself is failure or failure!</w:t>
      </w:r>
    </w:p>
    <w:p w:rsidR="005661E8" w:rsidRDefault="005661E8" w:rsidP="005661E8">
      <w:pPr>
        <w:pStyle w:val="21"/>
        <w:ind w:firstLine="420"/>
      </w:pPr>
    </w:p>
    <w:p w:rsidR="005661E8" w:rsidRDefault="005661E8" w:rsidP="005661E8">
      <w:pPr>
        <w:pStyle w:val="21"/>
        <w:ind w:firstLine="420"/>
      </w:pPr>
      <w:r>
        <w:t>In your heart, you reject people who are better than you in reality, but expect someone like your parents to shield you from the wind and rain, and treat your boring fantasy as ridiculous justice!</w:t>
      </w:r>
    </w:p>
    <w:p w:rsidR="005661E8" w:rsidRDefault="005661E8" w:rsidP="005661E8">
      <w:pPr>
        <w:pStyle w:val="21"/>
        <w:ind w:firstLine="420"/>
      </w:pPr>
    </w:p>
    <w:p w:rsidR="005661E8" w:rsidRDefault="005661E8" w:rsidP="005661E8">
      <w:pPr>
        <w:pStyle w:val="21"/>
        <w:ind w:firstLine="420"/>
      </w:pPr>
      <w:r>
        <w:t>Cult, what a funny hat is this?</w:t>
      </w:r>
    </w:p>
    <w:p w:rsidR="005661E8" w:rsidRDefault="005661E8" w:rsidP="005661E8">
      <w:pPr>
        <w:pStyle w:val="21"/>
        <w:ind w:firstLine="420"/>
      </w:pPr>
    </w:p>
    <w:p w:rsidR="005661E8" w:rsidRDefault="005661E8" w:rsidP="005661E8">
      <w:pPr>
        <w:pStyle w:val="21"/>
        <w:ind w:firstLine="420"/>
      </w:pPr>
      <w:r>
        <w:t>You want someone to comfort you when you are injured!</w:t>
      </w:r>
    </w:p>
    <w:p w:rsidR="005661E8" w:rsidRDefault="005661E8" w:rsidP="005661E8">
      <w:pPr>
        <w:pStyle w:val="21"/>
        <w:ind w:firstLine="420"/>
      </w:pPr>
    </w:p>
    <w:p w:rsidR="005661E8" w:rsidRDefault="005661E8" w:rsidP="005661E8">
      <w:pPr>
        <w:pStyle w:val="21"/>
        <w:ind w:firstLine="420"/>
      </w:pPr>
      <w:r>
        <w:t>You want someone to save you when you are in danger!</w:t>
      </w:r>
    </w:p>
    <w:p w:rsidR="005661E8" w:rsidRDefault="005661E8" w:rsidP="005661E8">
      <w:pPr>
        <w:pStyle w:val="21"/>
        <w:ind w:firstLine="420"/>
      </w:pPr>
    </w:p>
    <w:p w:rsidR="005661E8" w:rsidRDefault="005661E8" w:rsidP="005661E8">
      <w:pPr>
        <w:pStyle w:val="21"/>
        <w:ind w:firstLine="420"/>
      </w:pPr>
      <w:r>
        <w:lastRenderedPageBreak/>
        <w:t>But you have never thought that everything needs to depend on yourself!</w:t>
      </w:r>
    </w:p>
    <w:p w:rsidR="005661E8" w:rsidRDefault="005661E8" w:rsidP="005661E8">
      <w:pPr>
        <w:pStyle w:val="21"/>
        <w:ind w:firstLine="420"/>
      </w:pPr>
    </w:p>
    <w:p w:rsidR="005661E8" w:rsidRDefault="005661E8" w:rsidP="005661E8">
      <w:pPr>
        <w:pStyle w:val="21"/>
        <w:ind w:firstLine="420"/>
      </w:pPr>
      <w:r>
        <w:t>You want to be superior, so as to create a poor sense of superiority, to nourish your heart that has lost confidence.</w:t>
      </w:r>
    </w:p>
    <w:p w:rsidR="005661E8" w:rsidRDefault="005661E8" w:rsidP="005661E8">
      <w:pPr>
        <w:pStyle w:val="21"/>
        <w:ind w:firstLine="420"/>
      </w:pPr>
    </w:p>
    <w:p w:rsidR="005661E8" w:rsidRDefault="005661E8" w:rsidP="005661E8">
      <w:pPr>
        <w:pStyle w:val="21"/>
        <w:ind w:firstLine="420"/>
      </w:pPr>
      <w:r>
        <w:t>When you see the theologians, everyone is self-reliance, self-improvement, self-confidence, self love</w:t>
      </w:r>
    </w:p>
    <w:p w:rsidR="005661E8" w:rsidRDefault="005661E8" w:rsidP="005661E8">
      <w:pPr>
        <w:pStyle w:val="21"/>
        <w:ind w:firstLine="420"/>
      </w:pPr>
    </w:p>
    <w:p w:rsidR="005661E8" w:rsidRDefault="005661E8" w:rsidP="005661E8">
      <w:pPr>
        <w:pStyle w:val="21"/>
        <w:ind w:firstLine="420"/>
      </w:pPr>
      <w:r>
        <w:t>But just like a dog whose tail has been trampled on, it hisses bitterly.</w:t>
      </w:r>
    </w:p>
    <w:p w:rsidR="005661E8" w:rsidRDefault="005661E8" w:rsidP="005661E8">
      <w:pPr>
        <w:pStyle w:val="21"/>
        <w:ind w:firstLine="420"/>
      </w:pPr>
    </w:p>
    <w:p w:rsidR="005661E8" w:rsidRDefault="005661E8" w:rsidP="005661E8">
      <w:pPr>
        <w:pStyle w:val="21"/>
        <w:ind w:firstLine="420"/>
      </w:pPr>
      <w:r>
        <w:t>what is it? This is superior in your eyes!</w:t>
      </w:r>
    </w:p>
    <w:p w:rsidR="005661E8" w:rsidRDefault="005661E8" w:rsidP="005661E8">
      <w:pPr>
        <w:pStyle w:val="21"/>
        <w:ind w:firstLine="420"/>
      </w:pPr>
    </w:p>
    <w:p w:rsidR="005661E8" w:rsidRDefault="005661E8" w:rsidP="005661E8">
      <w:pPr>
        <w:pStyle w:val="21"/>
        <w:ind w:firstLine="420"/>
      </w:pPr>
      <w:r>
        <w:t>This is the dream of your enterprising heart!</w:t>
      </w:r>
    </w:p>
    <w:p w:rsidR="005661E8" w:rsidRDefault="005661E8" w:rsidP="005661E8">
      <w:pPr>
        <w:pStyle w:val="21"/>
        <w:ind w:firstLine="420"/>
      </w:pPr>
    </w:p>
    <w:p w:rsidR="005661E8" w:rsidRDefault="005661E8" w:rsidP="005661E8">
      <w:pPr>
        <w:pStyle w:val="21"/>
        <w:ind w:firstLine="420"/>
      </w:pPr>
      <w:r>
        <w:t>Finally, you find that in reality what is not yourself, on the Internet, in this full of hypocrisy and harmony warm psychological bar, you have been accepted.</w:t>
      </w:r>
    </w:p>
    <w:p w:rsidR="005661E8" w:rsidRDefault="005661E8" w:rsidP="005661E8">
      <w:pPr>
        <w:pStyle w:val="21"/>
        <w:ind w:firstLine="420"/>
      </w:pPr>
    </w:p>
    <w:p w:rsidR="005661E8" w:rsidRDefault="005661E8" w:rsidP="005661E8">
      <w:pPr>
        <w:pStyle w:val="21"/>
        <w:ind w:firstLine="420"/>
      </w:pPr>
      <w:r>
        <w:t>Your fragile hearts nestle together and absorb the so-called warmth and light from each other.</w:t>
      </w:r>
    </w:p>
    <w:p w:rsidR="005661E8" w:rsidRDefault="005661E8" w:rsidP="005661E8">
      <w:pPr>
        <w:pStyle w:val="21"/>
        <w:ind w:firstLine="420"/>
      </w:pPr>
    </w:p>
    <w:p w:rsidR="005661E8" w:rsidRDefault="005661E8" w:rsidP="005661E8">
      <w:pPr>
        <w:pStyle w:val="21"/>
        <w:ind w:firstLine="420"/>
      </w:pPr>
      <w:r>
        <w:t>You finally get the so-called superiority by slandering Ge Yimin's theology and your so-called sense of justice!</w:t>
      </w:r>
    </w:p>
    <w:p w:rsidR="005661E8" w:rsidRDefault="005661E8" w:rsidP="005661E8">
      <w:pPr>
        <w:pStyle w:val="21"/>
        <w:ind w:firstLine="420"/>
      </w:pPr>
    </w:p>
    <w:p w:rsidR="005661E8" w:rsidRDefault="005661E8" w:rsidP="005661E8">
      <w:pPr>
        <w:pStyle w:val="21"/>
        <w:ind w:firstLine="420"/>
      </w:pPr>
      <w:r>
        <w:t>You know that god religion is legal, but you still insist on your unreasonable behavior.</w:t>
      </w:r>
    </w:p>
    <w:p w:rsidR="005661E8" w:rsidRDefault="005661E8" w:rsidP="005661E8">
      <w:pPr>
        <w:pStyle w:val="21"/>
        <w:ind w:firstLine="420"/>
      </w:pPr>
    </w:p>
    <w:p w:rsidR="005661E8" w:rsidRDefault="005661E8" w:rsidP="005661E8">
      <w:pPr>
        <w:pStyle w:val="21"/>
        <w:ind w:firstLine="420"/>
      </w:pPr>
      <w:r>
        <w:lastRenderedPageBreak/>
        <w:t>Is it really your so-called sense of justice that leads to the exclusion of heresy?</w:t>
      </w:r>
    </w:p>
    <w:p w:rsidR="005661E8" w:rsidRDefault="005661E8" w:rsidP="005661E8">
      <w:pPr>
        <w:pStyle w:val="21"/>
        <w:ind w:firstLine="420"/>
      </w:pPr>
    </w:p>
    <w:p w:rsidR="005661E8" w:rsidRDefault="005661E8" w:rsidP="005661E8">
      <w:pPr>
        <w:pStyle w:val="21"/>
        <w:ind w:firstLine="420"/>
      </w:pPr>
      <w:r>
        <w:t>no That's not! It's not so much a cult as you don't want to see it flourishing!</w:t>
      </w:r>
    </w:p>
    <w:p w:rsidR="005661E8" w:rsidRDefault="005661E8" w:rsidP="005661E8">
      <w:pPr>
        <w:pStyle w:val="21"/>
        <w:ind w:firstLine="420"/>
      </w:pPr>
    </w:p>
    <w:p w:rsidR="005661E8" w:rsidRDefault="005661E8" w:rsidP="005661E8">
      <w:pPr>
        <w:pStyle w:val="21"/>
        <w:ind w:firstLine="420"/>
      </w:pPr>
      <w:r>
        <w:t>Although you know how naive and ridiculous your behavior is, even though your reason tells you that in reality you are still a mediocre waste wood.</w:t>
      </w:r>
    </w:p>
    <w:p w:rsidR="005661E8" w:rsidRDefault="005661E8" w:rsidP="005661E8">
      <w:pPr>
        <w:pStyle w:val="21"/>
        <w:ind w:firstLine="420"/>
      </w:pPr>
    </w:p>
    <w:p w:rsidR="005661E8" w:rsidRDefault="005661E8" w:rsidP="005661E8">
      <w:pPr>
        <w:pStyle w:val="21"/>
        <w:ind w:firstLine="420"/>
      </w:pPr>
      <w:r>
        <w:t>But you are not willing to thoroughly reflect!</w:t>
      </w:r>
    </w:p>
    <w:p w:rsidR="005661E8" w:rsidRDefault="005661E8" w:rsidP="005661E8">
      <w:pPr>
        <w:pStyle w:val="21"/>
        <w:ind w:firstLine="420"/>
      </w:pPr>
    </w:p>
    <w:p w:rsidR="005661E8" w:rsidRDefault="005661E8" w:rsidP="005661E8">
      <w:pPr>
        <w:pStyle w:val="21"/>
        <w:ind w:firstLine="420"/>
      </w:pPr>
      <w:r>
        <w:t>So you've made up a lie, a self deceiving lie that allows you to maintain this childish denigration!</w:t>
      </w:r>
    </w:p>
    <w:p w:rsidR="005661E8" w:rsidRDefault="005661E8" w:rsidP="005661E8">
      <w:pPr>
        <w:pStyle w:val="21"/>
        <w:ind w:firstLine="420"/>
      </w:pPr>
    </w:p>
    <w:p w:rsidR="005661E8" w:rsidRDefault="005661E8" w:rsidP="005661E8">
      <w:pPr>
        <w:pStyle w:val="21"/>
        <w:ind w:firstLine="420"/>
      </w:pPr>
      <w:r>
        <w:t>That is, Ge Yimin cult is a cult!</w:t>
      </w:r>
    </w:p>
    <w:p w:rsidR="005661E8" w:rsidRDefault="005661E8" w:rsidP="005661E8">
      <w:pPr>
        <w:pStyle w:val="21"/>
        <w:ind w:firstLine="420"/>
      </w:pPr>
    </w:p>
    <w:p w:rsidR="005661E8" w:rsidRDefault="005661E8" w:rsidP="005661E8">
      <w:pPr>
        <w:pStyle w:val="21"/>
        <w:ind w:firstLine="420"/>
      </w:pPr>
      <w:r>
        <w:t xml:space="preserve">Because you don't agree with the point of view in </w:t>
      </w:r>
      <w:r w:rsidR="009F4861">
        <w:t>“wordofgod”</w:t>
      </w:r>
      <w:r>
        <w:t>, you have wiped out all his achievements!</w:t>
      </w:r>
    </w:p>
    <w:p w:rsidR="005661E8" w:rsidRDefault="005661E8" w:rsidP="005661E8">
      <w:pPr>
        <w:pStyle w:val="21"/>
        <w:ind w:firstLine="420"/>
      </w:pPr>
    </w:p>
    <w:p w:rsidR="005661E8" w:rsidRDefault="005661E8" w:rsidP="005661E8">
      <w:pPr>
        <w:pStyle w:val="21"/>
        <w:ind w:firstLine="420"/>
      </w:pPr>
      <w:r>
        <w:t>But your reason tells you that what GE Yimin said is right!</w:t>
      </w:r>
    </w:p>
    <w:p w:rsidR="005661E8" w:rsidRDefault="005661E8" w:rsidP="005661E8">
      <w:pPr>
        <w:pStyle w:val="21"/>
        <w:ind w:firstLine="420"/>
      </w:pPr>
    </w:p>
    <w:p w:rsidR="005661E8" w:rsidRDefault="005661E8" w:rsidP="005661E8">
      <w:pPr>
        <w:pStyle w:val="21"/>
        <w:ind w:firstLine="420"/>
      </w:pPr>
      <w:r>
        <w:t>So you should do everything possible to slander, insult and scold Ge Yimin!</w:t>
      </w:r>
    </w:p>
    <w:p w:rsidR="005661E8" w:rsidRDefault="005661E8" w:rsidP="005661E8">
      <w:pPr>
        <w:pStyle w:val="21"/>
        <w:ind w:firstLine="420"/>
      </w:pPr>
    </w:p>
    <w:p w:rsidR="005661E8" w:rsidRDefault="005661E8" w:rsidP="005661E8">
      <w:pPr>
        <w:pStyle w:val="21"/>
        <w:ind w:firstLine="420"/>
      </w:pPr>
      <w:r>
        <w:t>And extend this kind of revenge to the reality, attack Ge Yimin! Insult and frame the worshipers!</w:t>
      </w:r>
    </w:p>
    <w:p w:rsidR="005661E8" w:rsidRDefault="005661E8" w:rsidP="005661E8">
      <w:pPr>
        <w:pStyle w:val="21"/>
        <w:ind w:firstLine="420"/>
      </w:pPr>
    </w:p>
    <w:p w:rsidR="005661E8" w:rsidRDefault="005661E8" w:rsidP="005661E8">
      <w:pPr>
        <w:pStyle w:val="21"/>
        <w:ind w:firstLine="420"/>
      </w:pPr>
      <w:r>
        <w:t>Why do you do this? You know why!</w:t>
      </w:r>
    </w:p>
    <w:p w:rsidR="005661E8" w:rsidRDefault="005661E8" w:rsidP="005661E8">
      <w:pPr>
        <w:pStyle w:val="21"/>
        <w:ind w:firstLine="420"/>
      </w:pPr>
    </w:p>
    <w:p w:rsidR="005661E8" w:rsidRDefault="005661E8" w:rsidP="005661E8">
      <w:pPr>
        <w:pStyle w:val="21"/>
        <w:ind w:firstLine="420"/>
      </w:pPr>
      <w:r>
        <w:t>You want to piece together your original ridiculous fantasy!</w:t>
      </w:r>
    </w:p>
    <w:p w:rsidR="005661E8" w:rsidRDefault="005661E8" w:rsidP="005661E8">
      <w:pPr>
        <w:pStyle w:val="21"/>
        <w:ind w:firstLine="420"/>
      </w:pPr>
    </w:p>
    <w:p w:rsidR="005661E8" w:rsidRDefault="005661E8" w:rsidP="005661E8">
      <w:pPr>
        <w:pStyle w:val="21"/>
        <w:ind w:firstLine="420"/>
      </w:pPr>
      <w:r>
        <w:t>You are afraid to make you feel ashamed of the God, as well as the sun self-confident God believers, continue to better development!</w:t>
      </w:r>
    </w:p>
    <w:p w:rsidR="005661E8" w:rsidRDefault="005661E8" w:rsidP="005661E8">
      <w:pPr>
        <w:pStyle w:val="21"/>
        <w:ind w:firstLine="420"/>
      </w:pPr>
    </w:p>
    <w:p w:rsidR="005661E8" w:rsidRDefault="005661E8" w:rsidP="005661E8">
      <w:pPr>
        <w:pStyle w:val="21"/>
        <w:ind w:firstLine="420"/>
      </w:pPr>
      <w:r>
        <w:t>You are still willing to think that the reality is dark!</w:t>
      </w:r>
    </w:p>
    <w:p w:rsidR="005661E8" w:rsidRDefault="005661E8" w:rsidP="005661E8">
      <w:pPr>
        <w:pStyle w:val="21"/>
        <w:ind w:firstLine="420"/>
      </w:pPr>
    </w:p>
    <w:p w:rsidR="005661E8" w:rsidRDefault="005661E8" w:rsidP="005661E8">
      <w:pPr>
        <w:pStyle w:val="21"/>
        <w:ind w:firstLine="420"/>
      </w:pPr>
      <w:r>
        <w:t>So you don't want to see Ge Yimin's religion, and you dare not see his followers!</w:t>
      </w:r>
    </w:p>
    <w:p w:rsidR="005661E8" w:rsidRDefault="005661E8" w:rsidP="005661E8">
      <w:pPr>
        <w:pStyle w:val="21"/>
        <w:ind w:firstLine="420"/>
      </w:pPr>
    </w:p>
    <w:p w:rsidR="005661E8" w:rsidRDefault="005661E8" w:rsidP="005661E8">
      <w:pPr>
        <w:pStyle w:val="21"/>
        <w:ind w:firstLine="420"/>
      </w:pPr>
      <w:r>
        <w:t>So you must insist on doing useless work, you don't want to lose the only sense of superiority!</w:t>
      </w:r>
    </w:p>
    <w:p w:rsidR="005661E8" w:rsidRDefault="005661E8" w:rsidP="005661E8">
      <w:pPr>
        <w:pStyle w:val="21"/>
        <w:ind w:firstLine="420"/>
      </w:pPr>
    </w:p>
    <w:p w:rsidR="005661E8" w:rsidRDefault="005661E8" w:rsidP="005661E8">
      <w:pPr>
        <w:pStyle w:val="21"/>
        <w:ind w:firstLine="420"/>
      </w:pPr>
      <w:r>
        <w:t>You are afraid that because of the cruelty of reality and tortured by the fragmentary heart, only a little fantasy completely declared bankruptcy!</w:t>
      </w:r>
    </w:p>
    <w:p w:rsidR="005661E8" w:rsidRDefault="005661E8" w:rsidP="005661E8">
      <w:pPr>
        <w:pStyle w:val="21"/>
        <w:ind w:firstLine="420"/>
      </w:pPr>
    </w:p>
    <w:p w:rsidR="005661E8" w:rsidRDefault="005661E8" w:rsidP="005661E8">
      <w:pPr>
        <w:pStyle w:val="21"/>
        <w:ind w:firstLine="420"/>
      </w:pPr>
      <w:r>
        <w:t>Why did you fail?</w:t>
      </w:r>
    </w:p>
    <w:p w:rsidR="005661E8" w:rsidRDefault="005661E8" w:rsidP="005661E8">
      <w:pPr>
        <w:pStyle w:val="21"/>
        <w:ind w:firstLine="420"/>
      </w:pPr>
    </w:p>
    <w:p w:rsidR="005661E8" w:rsidRDefault="005661E8" w:rsidP="005661E8">
      <w:pPr>
        <w:pStyle w:val="21"/>
        <w:ind w:firstLine="420"/>
      </w:pPr>
      <w:r>
        <w:t>Because you are weak! Because you are selfish! Because you are incompetent!!!</w:t>
      </w:r>
    </w:p>
    <w:p w:rsidR="005661E8" w:rsidRDefault="005661E8" w:rsidP="005661E8">
      <w:pPr>
        <w:pStyle w:val="21"/>
        <w:ind w:firstLine="420"/>
      </w:pPr>
    </w:p>
    <w:p w:rsidR="005661E8" w:rsidRDefault="005661E8" w:rsidP="005661E8">
      <w:pPr>
        <w:pStyle w:val="21"/>
        <w:ind w:firstLine="420"/>
      </w:pPr>
      <w:r>
        <w:t>In real life, you find that you can't adapt to the rules of the game there!</w:t>
      </w:r>
    </w:p>
    <w:p w:rsidR="005661E8" w:rsidRDefault="005661E8" w:rsidP="005661E8">
      <w:pPr>
        <w:pStyle w:val="21"/>
        <w:ind w:firstLine="420"/>
      </w:pPr>
    </w:p>
    <w:p w:rsidR="005661E8" w:rsidRDefault="005661E8" w:rsidP="005661E8">
      <w:pPr>
        <w:pStyle w:val="21"/>
        <w:ind w:firstLine="420"/>
      </w:pPr>
      <w:r>
        <w:t>You can't play with other people!</w:t>
      </w:r>
    </w:p>
    <w:p w:rsidR="005661E8" w:rsidRDefault="005661E8" w:rsidP="005661E8">
      <w:pPr>
        <w:pStyle w:val="21"/>
        <w:ind w:firstLine="420"/>
      </w:pPr>
    </w:p>
    <w:p w:rsidR="005661E8" w:rsidRDefault="005661E8" w:rsidP="005661E8">
      <w:pPr>
        <w:pStyle w:val="21"/>
        <w:ind w:firstLine="420"/>
      </w:pPr>
      <w:r>
        <w:t xml:space="preserve">But on the Internet, in the bar, you can stand on a level with a </w:t>
      </w:r>
      <w:r>
        <w:lastRenderedPageBreak/>
        <w:t>group of incompetent guys like yourself, so as to find back the dignity and confidence that you have lost for a long time.</w:t>
      </w:r>
    </w:p>
    <w:p w:rsidR="005661E8" w:rsidRDefault="005661E8" w:rsidP="005661E8">
      <w:pPr>
        <w:pStyle w:val="21"/>
        <w:ind w:firstLine="420"/>
      </w:pPr>
    </w:p>
    <w:p w:rsidR="005661E8" w:rsidRDefault="005661E8" w:rsidP="005661E8">
      <w:pPr>
        <w:pStyle w:val="21"/>
        <w:ind w:firstLine="420"/>
      </w:pPr>
      <w:r>
        <w:t>Maybe Ge Yimin is not a real God, but he is the one who can make you see his decadent face!</w:t>
      </w:r>
    </w:p>
    <w:p w:rsidR="005661E8" w:rsidRDefault="005661E8" w:rsidP="005661E8">
      <w:pPr>
        <w:pStyle w:val="21"/>
        <w:ind w:firstLine="420"/>
      </w:pPr>
    </w:p>
    <w:p w:rsidR="005661E8" w:rsidRDefault="005661E8" w:rsidP="005661E8">
      <w:pPr>
        <w:pStyle w:val="21"/>
        <w:ind w:firstLine="420"/>
      </w:pPr>
      <w:r>
        <w:t>So you're pissed off.</w:t>
      </w:r>
    </w:p>
    <w:p w:rsidR="005661E8" w:rsidRDefault="005661E8" w:rsidP="005661E8">
      <w:pPr>
        <w:pStyle w:val="21"/>
        <w:ind w:firstLine="420"/>
      </w:pPr>
    </w:p>
    <w:p w:rsidR="005661E8" w:rsidRDefault="005661E8" w:rsidP="005661E8">
      <w:pPr>
        <w:pStyle w:val="21"/>
        <w:ind w:firstLine="420"/>
      </w:pPr>
      <w:r>
        <w:t>If God Ge Yimin is insulted, you will feel that your sense of failure seems to be alleviated. If God Ge Yimin is praised, you will feel that your future is bleak!</w:t>
      </w:r>
    </w:p>
    <w:p w:rsidR="005661E8" w:rsidRDefault="005661E8" w:rsidP="005661E8">
      <w:pPr>
        <w:pStyle w:val="21"/>
        <w:ind w:firstLine="420"/>
      </w:pPr>
    </w:p>
    <w:p w:rsidR="005661E8" w:rsidRDefault="005661E8" w:rsidP="005661E8">
      <w:pPr>
        <w:pStyle w:val="21"/>
        <w:ind w:firstLine="420"/>
      </w:pPr>
      <w:r>
        <w:t>Now you are like a dead owner's dog here to slander Ge Yimin. Why!? Because you know, your ridiculous fantasies have been declared bankrupt!</w:t>
      </w:r>
    </w:p>
    <w:p w:rsidR="005661E8" w:rsidRDefault="005661E8" w:rsidP="005661E8">
      <w:pPr>
        <w:pStyle w:val="21"/>
        <w:ind w:firstLine="420"/>
      </w:pPr>
    </w:p>
    <w:p w:rsidR="005661E8" w:rsidRDefault="005661E8" w:rsidP="005661E8">
      <w:pPr>
        <w:pStyle w:val="21"/>
        <w:ind w:firstLine="420"/>
      </w:pPr>
      <w:r>
        <w:t>3. God's salvation.</w:t>
      </w:r>
    </w:p>
    <w:p w:rsidR="005661E8" w:rsidRDefault="005661E8" w:rsidP="005661E8">
      <w:pPr>
        <w:pStyle w:val="21"/>
        <w:ind w:firstLine="420"/>
      </w:pPr>
    </w:p>
    <w:p w:rsidR="005661E8" w:rsidRDefault="005661E8" w:rsidP="005661E8">
      <w:pPr>
        <w:pStyle w:val="21"/>
        <w:ind w:firstLine="420"/>
      </w:pPr>
      <w:r>
        <w:t>Why are you inferior to others? Why can ge Yimin be so powerful and successful? If you can use your profound wisdom, you can easily gain the admiration and respect of others? But you can only be hurt by this cruel reality again and again?</w:t>
      </w:r>
    </w:p>
    <w:p w:rsidR="005661E8" w:rsidRDefault="005661E8" w:rsidP="005661E8">
      <w:pPr>
        <w:pStyle w:val="21"/>
        <w:ind w:firstLine="420"/>
      </w:pPr>
    </w:p>
    <w:p w:rsidR="005661E8" w:rsidRDefault="005661E8" w:rsidP="005661E8">
      <w:pPr>
        <w:pStyle w:val="21"/>
        <w:ind w:firstLine="420"/>
      </w:pPr>
      <w:r>
        <w:t>Because the rules of the game there are set by others, what you play are all played by others! It's all under the control of others!</w:t>
      </w:r>
    </w:p>
    <w:p w:rsidR="005661E8" w:rsidRDefault="005661E8" w:rsidP="005661E8">
      <w:pPr>
        <w:pStyle w:val="21"/>
        <w:ind w:firstLine="420"/>
      </w:pPr>
    </w:p>
    <w:p w:rsidR="005661E8" w:rsidRDefault="005661E8" w:rsidP="005661E8">
      <w:pPr>
        <w:pStyle w:val="21"/>
        <w:ind w:firstLine="420"/>
      </w:pPr>
      <w:r>
        <w:t>And you are even more lack of a determination to constantly strive for self-improvement!</w:t>
      </w:r>
    </w:p>
    <w:p w:rsidR="005661E8" w:rsidRDefault="005661E8" w:rsidP="005661E8">
      <w:pPr>
        <w:pStyle w:val="21"/>
        <w:ind w:firstLine="420"/>
      </w:pPr>
    </w:p>
    <w:p w:rsidR="005661E8" w:rsidRDefault="005661E8" w:rsidP="005661E8">
      <w:pPr>
        <w:pStyle w:val="21"/>
        <w:ind w:firstLine="420"/>
      </w:pPr>
      <w:r>
        <w:lastRenderedPageBreak/>
        <w:t>You are all ordinary people. If you don't register when you are born, you will be a black family. You can't fail in the exam. You must work hard after graduation or you will have no food to eat. Everything follows the rules made by others for you. When you meet someone who is more suitable to the rules than you, you are doomed to be defeated, just like you are now!</w:t>
      </w:r>
    </w:p>
    <w:p w:rsidR="005661E8" w:rsidRDefault="005661E8" w:rsidP="005661E8">
      <w:pPr>
        <w:pStyle w:val="21"/>
        <w:ind w:firstLine="420"/>
      </w:pPr>
    </w:p>
    <w:p w:rsidR="005661E8" w:rsidRDefault="005661E8" w:rsidP="005661E8">
      <w:pPr>
        <w:pStyle w:val="21"/>
        <w:ind w:firstLine="420"/>
      </w:pPr>
      <w:r>
        <w:t>Occasionally you may have some small achievements, when you will more ridicule and look down on those who are more unsuitable to this rule than you!</w:t>
      </w:r>
    </w:p>
    <w:p w:rsidR="005661E8" w:rsidRDefault="005661E8" w:rsidP="005661E8">
      <w:pPr>
        <w:pStyle w:val="21"/>
        <w:ind w:firstLine="420"/>
      </w:pPr>
    </w:p>
    <w:p w:rsidR="005661E8" w:rsidRDefault="005661E8" w:rsidP="005661E8">
      <w:pPr>
        <w:pStyle w:val="21"/>
        <w:ind w:firstLine="420"/>
      </w:pPr>
      <w:r>
        <w:t>Ge Yimin God, as a founder of a new order, your disagreement with his behavior reflects your detestable cowardice. Because it's not so much that you don't agree, it's more that you are afraid to admit your weakness and incompetence!</w:t>
      </w:r>
    </w:p>
    <w:p w:rsidR="005661E8" w:rsidRDefault="005661E8" w:rsidP="005661E8">
      <w:pPr>
        <w:pStyle w:val="21"/>
        <w:ind w:firstLine="420"/>
      </w:pPr>
    </w:p>
    <w:p w:rsidR="005661E8" w:rsidRDefault="005661E8" w:rsidP="005661E8">
      <w:pPr>
        <w:pStyle w:val="21"/>
        <w:ind w:firstLine="420"/>
      </w:pPr>
      <w:r>
        <w:t>Your ridiculous ideas will only reverse the development of the world and the civilization.</w:t>
      </w:r>
    </w:p>
    <w:p w:rsidR="005661E8" w:rsidRDefault="005661E8" w:rsidP="005661E8">
      <w:pPr>
        <w:pStyle w:val="21"/>
        <w:ind w:firstLine="420"/>
      </w:pPr>
    </w:p>
    <w:p w:rsidR="005661E8" w:rsidRDefault="005661E8" w:rsidP="005661E8">
      <w:pPr>
        <w:pStyle w:val="21"/>
        <w:ind w:firstLine="420"/>
      </w:pPr>
      <w:r>
        <w:t>It's normal for people like you who don't know anything to be fooled by others. You are so ordinary that you can't be any more ordinary people. If you say a word, your life will fall into other people's eyes. Go to school, graduate, work, if possible, get married and have children in the future. When the child retires, when the child is born, you almost die. Simple and happy, how wonderful.</w:t>
      </w:r>
    </w:p>
    <w:p w:rsidR="005661E8" w:rsidRDefault="005661E8" w:rsidP="005661E8">
      <w:pPr>
        <w:pStyle w:val="21"/>
        <w:ind w:firstLine="420"/>
      </w:pPr>
    </w:p>
    <w:p w:rsidR="005661E8" w:rsidRDefault="005661E8" w:rsidP="005661E8">
      <w:pPr>
        <w:pStyle w:val="21"/>
        <w:ind w:firstLine="420"/>
      </w:pPr>
      <w:r>
        <w:t>It's the only way for you to spend your life in the dark.</w:t>
      </w:r>
    </w:p>
    <w:p w:rsidR="005661E8" w:rsidRDefault="005661E8" w:rsidP="005661E8">
      <w:pPr>
        <w:pStyle w:val="21"/>
        <w:ind w:firstLine="420"/>
      </w:pPr>
    </w:p>
    <w:p w:rsidR="005661E8" w:rsidRDefault="005661E8" w:rsidP="005661E8">
      <w:pPr>
        <w:pStyle w:val="21"/>
        <w:ind w:firstLine="420"/>
      </w:pPr>
      <w:r>
        <w:t xml:space="preserve">You fantasize about miracles, but you are lazy to fight for them. </w:t>
      </w:r>
      <w:r>
        <w:lastRenderedPageBreak/>
        <w:t>For those who bravely seize the opportunity, you will only be unable to eat the grapes and say that the grapes count.</w:t>
      </w:r>
    </w:p>
    <w:p w:rsidR="005661E8" w:rsidRDefault="005661E8" w:rsidP="005661E8">
      <w:pPr>
        <w:pStyle w:val="21"/>
        <w:ind w:firstLine="420"/>
      </w:pPr>
    </w:p>
    <w:p w:rsidR="005661E8" w:rsidRDefault="005661E8" w:rsidP="005661E8">
      <w:pPr>
        <w:pStyle w:val="21"/>
        <w:ind w:firstLine="420"/>
      </w:pPr>
      <w:r>
        <w:t>End:</w:t>
      </w:r>
    </w:p>
    <w:p w:rsidR="005661E8" w:rsidRDefault="005661E8" w:rsidP="005661E8">
      <w:pPr>
        <w:pStyle w:val="21"/>
        <w:ind w:firstLine="420"/>
      </w:pPr>
    </w:p>
    <w:p w:rsidR="005661E8" w:rsidRDefault="005661E8" w:rsidP="005661E8">
      <w:pPr>
        <w:pStyle w:val="21"/>
        <w:ind w:firstLine="420"/>
      </w:pPr>
      <w:r>
        <w:t>Having said so much, perhaps you should now understand a little bit the meaning of your life.</w:t>
      </w:r>
    </w:p>
    <w:p w:rsidR="005661E8" w:rsidRDefault="005661E8" w:rsidP="005661E8">
      <w:pPr>
        <w:pStyle w:val="21"/>
        <w:ind w:firstLine="420"/>
      </w:pPr>
    </w:p>
    <w:p w:rsidR="005661E8" w:rsidRDefault="005661E8" w:rsidP="005661E8">
      <w:pPr>
        <w:pStyle w:val="21"/>
        <w:ind w:firstLine="420"/>
      </w:pPr>
      <w:r>
        <w:t>Learn to:</w:t>
      </w:r>
    </w:p>
    <w:p w:rsidR="005661E8" w:rsidRDefault="005661E8" w:rsidP="005661E8">
      <w:pPr>
        <w:pStyle w:val="21"/>
        <w:ind w:firstLine="420"/>
      </w:pPr>
    </w:p>
    <w:p w:rsidR="005661E8" w:rsidRDefault="005661E8" w:rsidP="005661E8">
      <w:pPr>
        <w:pStyle w:val="21"/>
        <w:ind w:firstLine="420"/>
      </w:pPr>
      <w:r>
        <w:t>Face your heart, put aside your cowardice!</w:t>
      </w:r>
    </w:p>
    <w:p w:rsidR="005661E8" w:rsidRDefault="005661E8" w:rsidP="005661E8">
      <w:pPr>
        <w:pStyle w:val="21"/>
        <w:ind w:firstLine="420"/>
      </w:pPr>
    </w:p>
    <w:p w:rsidR="005661E8" w:rsidRDefault="005661E8" w:rsidP="005661E8">
      <w:pPr>
        <w:pStyle w:val="21"/>
        <w:ind w:firstLine="420"/>
      </w:pPr>
      <w:r>
        <w:t>Face your life and save your heart.</w:t>
      </w:r>
    </w:p>
    <w:p w:rsidR="005661E8" w:rsidRDefault="005661E8" w:rsidP="005661E8">
      <w:pPr>
        <w:pStyle w:val="21"/>
        <w:ind w:firstLine="420"/>
      </w:pPr>
    </w:p>
    <w:p w:rsidR="005661E8" w:rsidRDefault="005661E8" w:rsidP="005661E8">
      <w:pPr>
        <w:pStyle w:val="21"/>
        <w:ind w:firstLine="420"/>
      </w:pPr>
      <w:r>
        <w:t>I sincerely hope that you will go to a higher level in your future life.</w:t>
      </w:r>
    </w:p>
    <w:p w:rsidR="005661E8" w:rsidRDefault="005661E8" w:rsidP="005661E8">
      <w:pPr>
        <w:pStyle w:val="21"/>
        <w:ind w:firstLine="420"/>
      </w:pPr>
    </w:p>
    <w:p w:rsidR="005661E8" w:rsidRDefault="005661E8" w:rsidP="005661E8">
      <w:pPr>
        <w:pStyle w:val="21"/>
        <w:ind w:firstLine="420"/>
      </w:pPr>
      <w:r>
        <w:t>Author: Guangcai.</w:t>
      </w:r>
    </w:p>
    <w:p w:rsidR="005661E8" w:rsidRDefault="005661E8" w:rsidP="005661E8">
      <w:pPr>
        <w:pStyle w:val="21"/>
        <w:ind w:firstLine="420"/>
      </w:pPr>
    </w:p>
    <w:p w:rsidR="005661E8" w:rsidRDefault="005661E8" w:rsidP="005661E8">
      <w:pPr>
        <w:pStyle w:val="21"/>
        <w:ind w:firstLine="420"/>
      </w:pPr>
      <w:r>
        <w:t>825, vast crowd: netzhe high yield video ranking</w:t>
      </w:r>
    </w:p>
    <w:p w:rsidR="005661E8" w:rsidRDefault="005661E8" w:rsidP="005661E8">
      <w:pPr>
        <w:pStyle w:val="21"/>
        <w:ind w:firstLine="420"/>
      </w:pPr>
    </w:p>
    <w:p w:rsidR="005661E8" w:rsidRDefault="005661E8" w:rsidP="005661E8">
      <w:pPr>
        <w:pStyle w:val="21"/>
        <w:ind w:firstLine="420"/>
      </w:pPr>
      <w:r>
        <w:t>The fourth song of Yimin</w:t>
      </w:r>
    </w:p>
    <w:p w:rsidR="005661E8" w:rsidRDefault="005661E8" w:rsidP="005661E8">
      <w:pPr>
        <w:pStyle w:val="21"/>
        <w:ind w:firstLine="420"/>
      </w:pPr>
    </w:p>
    <w:p w:rsidR="005661E8" w:rsidRDefault="005661E8" w:rsidP="005661E8">
      <w:pPr>
        <w:pStyle w:val="21"/>
        <w:ind w:firstLine="420"/>
      </w:pPr>
      <w:r>
        <w:t>Excluding the videos made by TV chef, Yu Yuexing clam and Ge Paolo, we only count his daily life videos, self recorded neuro text and hymns. There are about 272 videos in total. Of course, he may continue to read them. The number of videos of Ge Yimin is the best to check, mainly because they all back up the videos on the official website.</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 xml:space="preserve">Vast crowd 2: after finishing, Chuang Wen has more words than GE's </w:t>
      </w:r>
      <w:r w:rsidR="009F4861">
        <w:t>“</w:t>
      </w:r>
      <w:r w:rsidR="009F4861">
        <w:rPr>
          <w:rFonts w:hint="eastAsia"/>
        </w:rPr>
        <w:t>wordofgod</w:t>
      </w:r>
      <w:r w:rsidR="009F4861">
        <w:t>”</w:t>
      </w:r>
      <w:r>
        <w:rPr>
          <w:rFonts w:hint="eastAsia"/>
        </w:rPr>
        <w:t xml:space="preserve">, and more videos than GE's self recorded reading of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t xml:space="preserve">It's no wonder that Yunjie live broadcast for such a long time, rereading cliches, some people give money heart smile, it is not recommended to give money. To tell you the truth, I have the spare money. I'd rather go to eBay to buy the </w:t>
      </w:r>
      <w:r w:rsidR="009F4861">
        <w:t>“wordofgod”</w:t>
      </w:r>
      <w:r>
        <w:t xml:space="preserve"> e-book than waste it here.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what is the purpose of reward? Of course I won't.</w:t>
      </w:r>
    </w:p>
    <w:p w:rsidR="005661E8" w:rsidRDefault="005661E8" w:rsidP="005661E8">
      <w:pPr>
        <w:pStyle w:val="21"/>
        <w:ind w:firstLine="420"/>
      </w:pPr>
    </w:p>
    <w:p w:rsidR="005661E8" w:rsidRDefault="005661E8" w:rsidP="005661E8">
      <w:pPr>
        <w:pStyle w:val="21"/>
        <w:ind w:firstLine="420"/>
      </w:pPr>
      <w:r>
        <w:t>Shennet has a large number of articles and diaries that have not been collected.</w:t>
      </w:r>
    </w:p>
    <w:p w:rsidR="005661E8" w:rsidRDefault="005661E8" w:rsidP="005661E8">
      <w:pPr>
        <w:pStyle w:val="21"/>
        <w:ind w:firstLine="420"/>
      </w:pPr>
    </w:p>
    <w:p w:rsidR="005661E8" w:rsidRDefault="005661E8" w:rsidP="005661E8">
      <w:pPr>
        <w:pStyle w:val="21"/>
        <w:ind w:firstLine="420"/>
      </w:pPr>
      <w:r>
        <w:t>God video is currently 50g.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Just a few cowards: be careful, gym</w:t>
      </w:r>
    </w:p>
    <w:p w:rsidR="005661E8" w:rsidRDefault="005661E8" w:rsidP="005661E8">
      <w:pPr>
        <w:pStyle w:val="21"/>
        <w:ind w:firstLine="420"/>
      </w:pPr>
    </w:p>
    <w:p w:rsidR="005661E8" w:rsidRDefault="005661E8" w:rsidP="005661E8">
      <w:pPr>
        <w:pStyle w:val="21"/>
        <w:ind w:firstLine="420"/>
      </w:pPr>
      <w:r>
        <w:t xml:space="preserve">826, Zhi Hei: </w:t>
      </w:r>
      <w:r w:rsidR="009F4861">
        <w:t>“wordofgod”</w:t>
      </w:r>
      <w:r>
        <w:t>, from the Bible, higher than the Bible</w:t>
      </w:r>
    </w:p>
    <w:p w:rsidR="005661E8" w:rsidRDefault="005661E8" w:rsidP="005661E8">
      <w:pPr>
        <w:pStyle w:val="21"/>
        <w:ind w:firstLine="420"/>
      </w:pPr>
    </w:p>
    <w:p w:rsidR="005661E8" w:rsidRDefault="005661E8" w:rsidP="005661E8">
      <w:pPr>
        <w:pStyle w:val="21"/>
        <w:ind w:firstLine="420"/>
      </w:pPr>
      <w:r>
        <w:t>The latest achievements of human civilization in 2000</w:t>
      </w:r>
    </w:p>
    <w:p w:rsidR="005661E8" w:rsidRDefault="005661E8" w:rsidP="005661E8">
      <w:pPr>
        <w:pStyle w:val="21"/>
        <w:ind w:firstLine="420"/>
      </w:pPr>
    </w:p>
    <w:p w:rsidR="005661E8" w:rsidRDefault="005661E8" w:rsidP="005661E8">
      <w:pPr>
        <w:pStyle w:val="21"/>
        <w:ind w:firstLine="420"/>
      </w:pPr>
      <w:r>
        <w:t>God is always new</w:t>
      </w:r>
    </w:p>
    <w:p w:rsidR="005661E8" w:rsidRDefault="005661E8" w:rsidP="005661E8">
      <w:pPr>
        <w:pStyle w:val="21"/>
        <w:ind w:firstLine="420"/>
      </w:pPr>
    </w:p>
    <w:p w:rsidR="005661E8" w:rsidRDefault="005661E8" w:rsidP="005661E8">
      <w:pPr>
        <w:pStyle w:val="21"/>
        <w:ind w:firstLine="420"/>
      </w:pPr>
      <w:r>
        <w:t>Ge Zhuomin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Nine childe: a word to road, as expected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Deyang himself: brother, you are nervous.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Jiugongzi: only by admitting his own shortcomings can he surpass his own shortcomings, and only by admitting his own lowliness can he break through his own lowliness. To reach the end. There is always room for improvement.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Yes, Gexie has no room for expansion.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Lao Shui returns to Beijing: why do you still believe in Shinto? But Azi is advocating humanity. To eliminate Shinto. Man is one level above God. Purple eliminated Sakyamuni in the era of Pisces Shinto. You believe in </w:t>
      </w:r>
      <w:r w:rsidR="009F4861">
        <w:t>“</w:t>
      </w:r>
      <w:r w:rsidR="009F4861">
        <w:rPr>
          <w:rFonts w:hint="eastAsia"/>
        </w:rPr>
        <w:t>wordofgod</w:t>
      </w:r>
      <w:r w:rsidR="009F4861">
        <w:t>”</w:t>
      </w:r>
      <w:r>
        <w:rPr>
          <w:rFonts w:hint="eastAsia"/>
        </w:rPr>
        <w:t>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Post bar users_ 5aekdve: </w:t>
      </w:r>
      <w:r w:rsidR="009F4861">
        <w:t>“</w:t>
      </w:r>
      <w:r w:rsidR="009F4861">
        <w:rPr>
          <w:rFonts w:hint="eastAsia"/>
        </w:rPr>
        <w:t>wordofgod</w:t>
      </w:r>
      <w:r w:rsidR="009F4861">
        <w:t>”</w:t>
      </w:r>
      <w:r>
        <w:rPr>
          <w:rFonts w:hint="eastAsia"/>
        </w:rPr>
        <w:t xml:space="preserve"> or God's word, God created 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Shenglijun Yuying powder: you have to die!</w:t>
      </w:r>
    </w:p>
    <w:p w:rsidR="005661E8" w:rsidRDefault="005661E8" w:rsidP="005661E8">
      <w:pPr>
        <w:pStyle w:val="21"/>
        <w:ind w:firstLine="420"/>
      </w:pPr>
    </w:p>
    <w:p w:rsidR="005661E8" w:rsidRDefault="005661E8" w:rsidP="005661E8">
      <w:pPr>
        <w:pStyle w:val="21"/>
        <w:ind w:firstLine="420"/>
      </w:pPr>
      <w:r>
        <w:t>Why do you make rumors? Don't say no. even if she's married, it's none of your business? You're not a saint. What can you be? Say others are not as good as you. Let's hear it? I'm all ears!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5aekdve: Ge Xie calls himself God and sits in the temple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Ge Yao's </w:t>
      </w:r>
      <w:r w:rsidR="009F4861">
        <w:t>“</w:t>
      </w:r>
      <w:r w:rsidR="009F4861">
        <w:rPr>
          <w:rFonts w:hint="eastAsia"/>
        </w:rPr>
        <w:t>wordofgod</w:t>
      </w:r>
      <w:r w:rsidR="009F4861">
        <w:t>”</w:t>
      </w:r>
      <w:r>
        <w:rPr>
          <w:rFonts w:hint="eastAsia"/>
        </w:rPr>
        <w:t>s, this broken book is also full of a large number of anti gravity remarks.</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Chuang Ren, Sheng Yemei and Zhang Jie have all been thin, but now they are all fat.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miss my young and thin, I am fat, not good.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Your selfish Soul: you don't know him at all. Can you have a detailed understanding.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if you look at the </w:t>
      </w:r>
      <w:r w:rsidR="009F4861">
        <w:t>“</w:t>
      </w:r>
      <w:r w:rsidR="009F4861">
        <w:rPr>
          <w:rFonts w:hint="eastAsia"/>
        </w:rPr>
        <w:t>wordofgod</w:t>
      </w:r>
      <w:r w:rsidR="009F4861">
        <w:t>”</w:t>
      </w:r>
      <w:r>
        <w:rPr>
          <w:rFonts w:hint="eastAsia"/>
        </w:rPr>
        <w:t xml:space="preserve"> catalog, you will know about it.</w:t>
      </w:r>
    </w:p>
    <w:p w:rsidR="005661E8" w:rsidRDefault="005661E8" w:rsidP="005661E8">
      <w:pPr>
        <w:pStyle w:val="21"/>
        <w:ind w:firstLine="420"/>
      </w:pPr>
    </w:p>
    <w:p w:rsidR="005661E8" w:rsidRDefault="005661E8" w:rsidP="005661E8">
      <w:pPr>
        <w:pStyle w:val="21"/>
        <w:ind w:firstLine="420"/>
      </w:pPr>
      <w:r>
        <w:t>827. The vast sea of people: on the rare net philosophers who hardly bite the old in the field of net Philosophy</w:t>
      </w:r>
    </w:p>
    <w:p w:rsidR="005661E8" w:rsidRDefault="005661E8" w:rsidP="005661E8">
      <w:pPr>
        <w:pStyle w:val="21"/>
        <w:ind w:firstLine="420"/>
      </w:pPr>
    </w:p>
    <w:p w:rsidR="005661E8" w:rsidRDefault="005661E8" w:rsidP="005661E8">
      <w:pPr>
        <w:pStyle w:val="21"/>
        <w:ind w:firstLine="420"/>
      </w:pPr>
      <w:r>
        <w:t>The biggest difference between shengyemei and Zhang Yunjie is that they have a serious job, administration and stable income source, which means that shengyemei is definitely different from other webmasters in terms of making money.</w:t>
      </w:r>
    </w:p>
    <w:p w:rsidR="005661E8" w:rsidRDefault="005661E8" w:rsidP="005661E8">
      <w:pPr>
        <w:pStyle w:val="21"/>
        <w:ind w:firstLine="420"/>
      </w:pPr>
    </w:p>
    <w:p w:rsidR="005661E8" w:rsidRDefault="005661E8" w:rsidP="005661E8">
      <w:pPr>
        <w:pStyle w:val="21"/>
        <w:ind w:firstLine="420"/>
      </w:pPr>
      <w:r>
        <w:t>St. jemay, Du Ren 13, Zhao kesun and Niu Niu are all the only four people who can be self reliant in the field of net philosophy, but I think Zhao kesun's piece should be in doubt.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Freemasonry opens golden mouth: God also kills Ge</w:t>
      </w:r>
    </w:p>
    <w:p w:rsidR="005661E8" w:rsidRDefault="005661E8" w:rsidP="005661E8">
      <w:pPr>
        <w:pStyle w:val="21"/>
        <w:ind w:firstLine="420"/>
      </w:pPr>
    </w:p>
    <w:p w:rsidR="005661E8" w:rsidRDefault="005661E8" w:rsidP="005661E8">
      <w:pPr>
        <w:pStyle w:val="21"/>
        <w:ind w:firstLine="420"/>
      </w:pPr>
      <w:r>
        <w:t>Ge is the greatest in 2016.</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Huang Yu's red man: a </w:t>
      </w:r>
      <w:r w:rsidR="009F4861">
        <w:t>“</w:t>
      </w:r>
      <w:r w:rsidR="009F4861">
        <w:rPr>
          <w:rFonts w:hint="eastAsia"/>
        </w:rPr>
        <w:t>wordofgod</w:t>
      </w:r>
      <w:r w:rsidR="009F4861">
        <w:t>”</w:t>
      </w:r>
      <w:r>
        <w:rPr>
          <w:rFonts w:hint="eastAsia"/>
        </w:rPr>
        <w:t xml:space="preserve"> to walk the world, all kinds of hardships are nonexistent!</w:t>
      </w:r>
    </w:p>
    <w:p w:rsidR="005661E8" w:rsidRDefault="005661E8" w:rsidP="005661E8">
      <w:pPr>
        <w:pStyle w:val="21"/>
        <w:ind w:firstLine="420"/>
      </w:pPr>
    </w:p>
    <w:p w:rsidR="005661E8" w:rsidRDefault="005661E8" w:rsidP="005661E8">
      <w:pPr>
        <w:pStyle w:val="21"/>
        <w:ind w:firstLine="420"/>
      </w:pPr>
      <w:r>
        <w:t>ha-ha.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w:t>
      </w:r>
      <w:r w:rsidR="009F4861">
        <w:t>“</w:t>
      </w:r>
      <w:r w:rsidR="009F4861">
        <w:rPr>
          <w:rFonts w:hint="eastAsia"/>
        </w:rPr>
        <w:t>wordofgod</w:t>
      </w:r>
      <w:r w:rsidR="009F4861">
        <w:t>”</w:t>
      </w:r>
      <w:r>
        <w:rPr>
          <w:rFonts w:hint="eastAsia"/>
        </w:rPr>
        <w:t>s in the hands of immortals.</w:t>
      </w:r>
    </w:p>
    <w:p w:rsidR="005661E8" w:rsidRDefault="005661E8" w:rsidP="005661E8">
      <w:pPr>
        <w:pStyle w:val="21"/>
        <w:ind w:firstLine="420"/>
      </w:pPr>
    </w:p>
    <w:p w:rsidR="005661E8" w:rsidRDefault="005661E8" w:rsidP="005661E8">
      <w:pPr>
        <w:pStyle w:val="21"/>
        <w:ind w:firstLine="420"/>
      </w:pPr>
      <w:r>
        <w:t>828. Anti Communist left trumpet: the landlord combs the differences between communism and Communist totalitarianism</w:t>
      </w:r>
    </w:p>
    <w:p w:rsidR="005661E8" w:rsidRDefault="005661E8" w:rsidP="005661E8">
      <w:pPr>
        <w:pStyle w:val="21"/>
        <w:ind w:firstLine="420"/>
      </w:pPr>
    </w:p>
    <w:p w:rsidR="005661E8" w:rsidRDefault="005661E8" w:rsidP="005661E8">
      <w:pPr>
        <w:pStyle w:val="21"/>
        <w:ind w:firstLine="420"/>
      </w:pPr>
      <w:r>
        <w:t>The landlord pointed out the direction for the realization of communism.</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my essence is Ge Yimin's doctrine.</w:t>
      </w:r>
    </w:p>
    <w:p w:rsidR="005661E8" w:rsidRDefault="005661E8" w:rsidP="005661E8">
      <w:pPr>
        <w:pStyle w:val="21"/>
        <w:ind w:firstLine="420"/>
      </w:pPr>
    </w:p>
    <w:p w:rsidR="005661E8" w:rsidRDefault="005661E8" w:rsidP="005661E8">
      <w:pPr>
        <w:pStyle w:val="21"/>
        <w:ind w:firstLine="420"/>
      </w:pPr>
      <w:r>
        <w:t>Ge Yimin doctrine is called theocratic communism.</w:t>
      </w:r>
    </w:p>
    <w:p w:rsidR="005661E8" w:rsidRDefault="005661E8" w:rsidP="005661E8">
      <w:pPr>
        <w:pStyle w:val="21"/>
        <w:ind w:firstLine="420"/>
      </w:pPr>
    </w:p>
    <w:p w:rsidR="005661E8" w:rsidRDefault="005661E8" w:rsidP="005661E8">
      <w:pPr>
        <w:pStyle w:val="21"/>
        <w:ind w:firstLine="420"/>
      </w:pPr>
      <w:r>
        <w:t>At present, there is only one program: all poor people live better.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Zhao Zilong: if the Bible records God's words, then God can also overturn or patch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Geyimin: a patch is a </w:t>
      </w:r>
      <w:r w:rsidR="009F4861">
        <w:t>“</w:t>
      </w:r>
      <w:r w:rsidR="009F4861">
        <w:rPr>
          <w:rFonts w:hint="eastAsia"/>
        </w:rPr>
        <w:t>wordofgod</w:t>
      </w:r>
      <w:r w:rsidR="009F4861">
        <w:t>”</w:t>
      </w:r>
      <w:r>
        <w:rPr>
          <w:rFonts w:hint="eastAsia"/>
        </w:rPr>
        <w: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Into the court not into Zen: there are also out licking the dog, really absolutely forced, how do you not let the belch fart essence take you to fly, out put this bragging force! I'm not afraid to drag you to death.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they believe in Ge Yongsheng.</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Feng dance nine days drunk peace: did not understand what is God, and the Bible, is speaking for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Deyang himself: they say </w:t>
      </w:r>
      <w:r w:rsidR="009F4861">
        <w:t>“</w:t>
      </w:r>
      <w:r w:rsidR="009F4861">
        <w:rPr>
          <w:rFonts w:hint="eastAsia"/>
        </w:rPr>
        <w:t>wordofgod</w:t>
      </w:r>
      <w:r w:rsidR="009F4861">
        <w:t>”</w:t>
      </w:r>
      <w:r>
        <w:rPr>
          <w:rFonts w:hint="eastAsia"/>
        </w:rPr>
        <w:t>s are the new language of God.</w:t>
      </w:r>
    </w:p>
    <w:p w:rsidR="005661E8" w:rsidRDefault="005661E8" w:rsidP="005661E8">
      <w:pPr>
        <w:pStyle w:val="21"/>
        <w:ind w:firstLine="420"/>
      </w:pPr>
    </w:p>
    <w:p w:rsidR="005661E8" w:rsidRDefault="005661E8" w:rsidP="005661E8">
      <w:pPr>
        <w:pStyle w:val="21"/>
        <w:ind w:firstLine="420"/>
      </w:pPr>
      <w:r>
        <w:t>829. Wolf shepherd Xiaojie: the only two people in the world of cyber philosophy who can ban the whole net</w:t>
      </w:r>
    </w:p>
    <w:p w:rsidR="005661E8" w:rsidRDefault="005661E8" w:rsidP="005661E8">
      <w:pPr>
        <w:pStyle w:val="21"/>
        <w:ind w:firstLine="420"/>
      </w:pPr>
    </w:p>
    <w:p w:rsidR="005661E8" w:rsidRDefault="005661E8" w:rsidP="005661E8">
      <w:pPr>
        <w:pStyle w:val="21"/>
        <w:ind w:firstLine="420"/>
      </w:pPr>
      <w:r>
        <w:t>One is song, and the other is Liu. The former often swipes the screen in Baidu Post Bar all the year round. Some zombies even abuse their friends, and contain a lot of anti gravity content, which leads to the above special attention to songs, We also banned several post bar numbers of song that year, such as "St. Jeme", "Ge Yimin", "meihei", "divine Saint Jasmine", "Gym", "plastic", "yexue", "Guo Hongmei", "anti Jeme alliance", "anti divine alliance" and "Superman xiaobiao". Even Mei hei and II died a lot. Major domestic search engines regard gym as a sensitive word. It is not difficult to achieve this condition.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I have about 150 bar numbers. II was sealed (bought) no statistics, with sealed with buy.</w:t>
      </w:r>
    </w:p>
    <w:p w:rsidR="005661E8" w:rsidRDefault="005661E8" w:rsidP="005661E8">
      <w:pPr>
        <w:pStyle w:val="21"/>
        <w:ind w:firstLine="420"/>
      </w:pPr>
    </w:p>
    <w:p w:rsidR="005661E8" w:rsidRDefault="005661E8" w:rsidP="005661E8">
      <w:pPr>
        <w:pStyle w:val="21"/>
        <w:ind w:firstLine="420"/>
      </w:pPr>
      <w:r>
        <w:t xml:space="preserve">830, Weiming War Ghost owl: Ge Yimin recently said that </w:t>
      </w:r>
      <w:r w:rsidR="009F4861">
        <w:t>“wordofgod”</w:t>
      </w:r>
      <w:r>
        <w:t xml:space="preserve"> has reference to Nietzsche</w:t>
      </w:r>
    </w:p>
    <w:p w:rsidR="005661E8" w:rsidRDefault="005661E8" w:rsidP="005661E8">
      <w:pPr>
        <w:pStyle w:val="21"/>
        <w:ind w:firstLine="420"/>
      </w:pPr>
    </w:p>
    <w:p w:rsidR="005661E8" w:rsidRDefault="005661E8" w:rsidP="005661E8">
      <w:pPr>
        <w:pStyle w:val="21"/>
        <w:ind w:firstLine="420"/>
      </w:pPr>
      <w:r>
        <w:t>So I think it's necessary to remind Zhang Piqiu to wear a whip when he licks a woman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Diego Li: ah, yesterday my roommate played chicken until three </w:t>
      </w:r>
      <w:r>
        <w:rPr>
          <w:rFonts w:hint="eastAsia"/>
        </w:rPr>
        <w:lastRenderedPageBreak/>
        <w:t>o'clock here... Wo Lao's dark eye circles are close to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True freedom Xia Jun: my powers are free to go in and out of Zhongnanhai. You haven't heard of that! Otherwise, how dare you say you are the second generation of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 Ge Yimin, someone is going to challenge you.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I give you some praise. Is Yao Ming like GE Yimin searching his name all day long.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of course.</w:t>
      </w:r>
    </w:p>
    <w:p w:rsidR="005661E8" w:rsidRDefault="005661E8" w:rsidP="005661E8">
      <w:pPr>
        <w:pStyle w:val="21"/>
        <w:ind w:firstLine="420"/>
      </w:pPr>
    </w:p>
    <w:p w:rsidR="005661E8" w:rsidRDefault="005661E8" w:rsidP="005661E8">
      <w:pPr>
        <w:pStyle w:val="21"/>
        <w:ind w:firstLine="420"/>
      </w:pPr>
      <w:r>
        <w:t>"Dandelion Lun aluminum child": "yesterday I dreamt of pony, yesterday I dreamt of Xiaoge (Yimin), today is you." Are you__</w:t>
      </w:r>
    </w:p>
    <w:p w:rsidR="005661E8" w:rsidRDefault="005661E8" w:rsidP="005661E8">
      <w:pPr>
        <w:pStyle w:val="21"/>
        <w:ind w:firstLine="420"/>
      </w:pPr>
    </w:p>
    <w:p w:rsidR="005661E8" w:rsidRDefault="005661E8" w:rsidP="005661E8">
      <w:pPr>
        <w:pStyle w:val="21"/>
        <w:ind w:firstLine="420"/>
      </w:pPr>
      <w:r>
        <w:t>(MA Gemeng)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Nugkta: at least Ge Yimin and Li Zehang are the same.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FeiGong: I remember there seems to be a saying that Baidu's three major cults, sex abstinence, female fist and release.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Master of ape wnaga: is Ge Yimin so unfriendly?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 Comet: Ge Yimin and feeling.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Grandfather Mao has nothing to kill: are you ge Yimin?</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Asahara Shoko</w:t>
      </w:r>
    </w:p>
    <w:p w:rsidR="005661E8" w:rsidRDefault="005661E8" w:rsidP="005661E8">
      <w:pPr>
        <w:pStyle w:val="21"/>
        <w:ind w:firstLine="420"/>
      </w:pPr>
    </w:p>
    <w:p w:rsidR="005661E8" w:rsidRDefault="005661E8" w:rsidP="005661E8">
      <w:pPr>
        <w:pStyle w:val="21"/>
        <w:ind w:firstLine="420"/>
      </w:pPr>
      <w:r>
        <w:t>Ge Yimin</w:t>
      </w:r>
    </w:p>
    <w:p w:rsidR="005661E8" w:rsidRDefault="005661E8" w:rsidP="005661E8">
      <w:pPr>
        <w:pStyle w:val="21"/>
        <w:ind w:firstLine="420"/>
      </w:pPr>
    </w:p>
    <w:p w:rsidR="005661E8" w:rsidRDefault="005661E8" w:rsidP="005661E8">
      <w:pPr>
        <w:pStyle w:val="21"/>
        <w:ind w:firstLine="420"/>
      </w:pPr>
      <w:r>
        <w:t>Study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Wkwk: Li Wei is a copy of LAN Zhi, and an aunt is a copy of Ge Yimin.</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Superman xiaobiao: we all believe that GE Yimin is a God.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Owl: not an idol, but Ge Yimin (whisper)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Liu Zhanxian: the founder Niu Zishen came out of the Miao village and began to wipe out the barbaric grandmothers abroad. He put out Yunjie's barbaric country, doused the love for grandmothers, eliminated Lanzhi wangzhe, and eradicated Ge Yimin's self can</w:t>
      </w:r>
      <w:r>
        <w:t>onization. Why did green grandmothers, red grandmothers, and black grandmothers force me to rot one by one,,,</w:t>
      </w:r>
    </w:p>
    <w:p w:rsidR="005661E8" w:rsidRDefault="005661E8" w:rsidP="005661E8">
      <w:pPr>
        <w:pStyle w:val="21"/>
        <w:ind w:firstLine="420"/>
      </w:pPr>
    </w:p>
    <w:p w:rsidR="005661E8" w:rsidRDefault="005661E8" w:rsidP="005661E8">
      <w:pPr>
        <w:pStyle w:val="21"/>
        <w:ind w:firstLine="420"/>
      </w:pPr>
      <w:r>
        <w:t xml:space="preserve">Besides Yun Jie and silk, what else is there? Does LAN Zhi's tweet, Panzhihua's he Wentao's tweet, </w:t>
      </w:r>
      <w:r w:rsidR="009F4861">
        <w:t>“wordofgod”</w:t>
      </w:r>
      <w:r>
        <w:t xml:space="preserve"> Ge Yimin's tweet, Rome's tweet,,,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Creamballoon: Ge Yimin, pay attention, please,,,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Huang Yu's red man: I have to denounce Ge Xie this year!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Jiugongzi: the clown sent by Christianity. Is it worth your great </w:t>
      </w:r>
      <w:r>
        <w:rPr>
          <w:rFonts w:hint="eastAsia"/>
        </w:rPr>
        <w:lastRenderedPageBreak/>
        <w:t>efforts? Isn't that funny</w:t>
      </w:r>
    </w:p>
    <w:p w:rsidR="005661E8" w:rsidRDefault="005661E8" w:rsidP="005661E8">
      <w:pPr>
        <w:pStyle w:val="21"/>
        <w:ind w:firstLine="420"/>
      </w:pPr>
    </w:p>
    <w:p w:rsidR="005661E8" w:rsidRDefault="005661E8" w:rsidP="005661E8">
      <w:pPr>
        <w:pStyle w:val="21"/>
        <w:ind w:firstLine="420"/>
      </w:pPr>
      <w:r>
        <w:t>To say what is supreme and unique is bound to the definition of oneself. Unable to move forward, and eventually to perish.</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is still all over the network publicity, must be approved.</w:t>
      </w:r>
    </w:p>
    <w:p w:rsidR="005661E8" w:rsidRDefault="005661E8" w:rsidP="005661E8">
      <w:pPr>
        <w:pStyle w:val="21"/>
        <w:ind w:firstLine="420"/>
      </w:pPr>
    </w:p>
    <w:p w:rsidR="005661E8" w:rsidRDefault="005661E8" w:rsidP="005661E8">
      <w:pPr>
        <w:pStyle w:val="21"/>
        <w:ind w:firstLine="420"/>
      </w:pPr>
      <w:r>
        <w:t>831. The red man of Huang Yu: Ge Xie. Would you like to be my substitute?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it certainly will, as long as it is popular.</w:t>
      </w:r>
    </w:p>
    <w:p w:rsidR="005661E8" w:rsidRDefault="005661E8" w:rsidP="005661E8">
      <w:pPr>
        <w:pStyle w:val="21"/>
        <w:ind w:firstLine="420"/>
      </w:pPr>
    </w:p>
    <w:p w:rsidR="005661E8" w:rsidRDefault="005661E8" w:rsidP="005661E8">
      <w:pPr>
        <w:pStyle w:val="21"/>
        <w:ind w:firstLine="420"/>
      </w:pPr>
      <w:r>
        <w:t>arrowroot. Come on. Food...</w:t>
      </w:r>
    </w:p>
    <w:p w:rsidR="005661E8" w:rsidRDefault="005661E8" w:rsidP="005661E8">
      <w:pPr>
        <w:pStyle w:val="21"/>
        <w:ind w:firstLine="420"/>
      </w:pPr>
    </w:p>
    <w:p w:rsidR="005661E8" w:rsidRDefault="005661E8" w:rsidP="005661E8">
      <w:pPr>
        <w:pStyle w:val="21"/>
        <w:ind w:firstLine="420"/>
      </w:pPr>
      <w:r>
        <w:t>Do you like Pueraria? Zhu Sheng.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Post bar users_ Gsd4uj2: Yes, I'm kudzu.</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I know you, a glorious kudzu flower.</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 xml:space="preserve">Vast sea of people 2: before Jiezi suddenly announced the opening of a new live trumpet, before a lot of new skin think. If you want to be tall and foreign, you can use the English name. If you don't know how to use it, you can use the English version of </w:t>
      </w:r>
      <w:r w:rsidR="009F4861">
        <w:t>“wordofgod”</w:t>
      </w:r>
      <w:r>
        <w:t xml:space="preserve"> to translate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4q Shen: two factions of s Religion:</w:t>
      </w:r>
    </w:p>
    <w:p w:rsidR="005661E8" w:rsidRDefault="005661E8" w:rsidP="005661E8">
      <w:pPr>
        <w:pStyle w:val="21"/>
        <w:ind w:firstLine="420"/>
      </w:pPr>
    </w:p>
    <w:p w:rsidR="005661E8" w:rsidRDefault="005661E8" w:rsidP="005661E8">
      <w:pPr>
        <w:pStyle w:val="21"/>
        <w:ind w:firstLine="420"/>
      </w:pPr>
      <w:r>
        <w:t xml:space="preserve">Soft faction: side percussion propaganda s Jing, representative g </w:t>
      </w:r>
      <w:r>
        <w:lastRenderedPageBreak/>
        <w:t>min. Hardliners: they will scold when they have a grudge and take the initiative to report others. Representative: G min.</w:t>
      </w:r>
    </w:p>
    <w:p w:rsidR="005661E8" w:rsidRDefault="005661E8" w:rsidP="005661E8">
      <w:pPr>
        <w:pStyle w:val="21"/>
        <w:ind w:firstLine="420"/>
      </w:pPr>
    </w:p>
    <w:p w:rsidR="005661E8" w:rsidRDefault="005661E8" w:rsidP="005661E8">
      <w:pPr>
        <w:pStyle w:val="21"/>
        <w:ind w:firstLine="420"/>
      </w:pPr>
      <w:r>
        <w:t>832. Wolf shepherd Xiao Jie: how does aunt evaluate Ge Shen</w:t>
      </w:r>
    </w:p>
    <w:p w:rsidR="005661E8" w:rsidRDefault="005661E8" w:rsidP="005661E8">
      <w:pPr>
        <w:pStyle w:val="21"/>
        <w:ind w:firstLine="420"/>
      </w:pPr>
    </w:p>
    <w:p w:rsidR="005661E8" w:rsidRDefault="005661E8" w:rsidP="005661E8">
      <w:pPr>
        <w:pStyle w:val="21"/>
        <w:ind w:firstLine="420"/>
      </w:pPr>
      <w:r>
        <w:t>The evaluation is quite in place. In fact, when Auntie comments on things, she doesn't start from the public direction, but uses other examples to highlight her own point of view. Auntie doesn't directly say what the characteristics of this thing are, but lets you slowly taste the words of auntie, which is several grades higher than other webmasters. Therefore, if aunt's evaluation of Ge Shen is gradually realized, she can't understand it. If aunt and Yang Fan are compared, Yang Fan's opinion will not be accepted by the public. However, other people's opinion is too anti wisdom, and aunt has a real aunt instead of being profound.</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Yexue: as soon as I see my aunt's comments on me, I think she is talented. She has a wide range of knowledge, which also shows that she has read neurology.</w:t>
      </w:r>
    </w:p>
    <w:p w:rsidR="005661E8" w:rsidRDefault="005661E8" w:rsidP="005661E8">
      <w:pPr>
        <w:pStyle w:val="21"/>
        <w:ind w:firstLine="420"/>
      </w:pPr>
    </w:p>
    <w:p w:rsidR="005661E8" w:rsidRDefault="005661E8" w:rsidP="005661E8">
      <w:pPr>
        <w:pStyle w:val="21"/>
        <w:ind w:firstLine="420"/>
      </w:pPr>
      <w:r>
        <w:t>833. The vast sea of people: he Shenren</w:t>
      </w:r>
    </w:p>
    <w:p w:rsidR="005661E8" w:rsidRDefault="005661E8" w:rsidP="005661E8">
      <w:pPr>
        <w:pStyle w:val="21"/>
        <w:ind w:firstLine="420"/>
      </w:pPr>
    </w:p>
    <w:p w:rsidR="005661E8" w:rsidRDefault="005661E8" w:rsidP="005661E8">
      <w:pPr>
        <w:pStyle w:val="21"/>
        <w:ind w:firstLine="420"/>
      </w:pPr>
      <w:r>
        <w:t xml:space="preserve">Jianzhong Internet nearly 20 years, there is a middle-aged people long-term improper speech, and unrepentant. Looking back on his life on the Internet, in 2001, he had already published content in the name of "Saint Jeme" in the Christian community on the Internet, which was incompatible with the public. Although the content was only an analysis and opinion of the Bible and doctrines, he claimed to be the only God after all, which undoubtedly challenged the emperor. He also said that Zhenjiang, Jiangsu Province, was the holy land, and he called himself </w:t>
      </w:r>
      <w:r>
        <w:lastRenderedPageBreak/>
        <w:t>the Savior of the son of God, Yemei community and Yemei net were built in those years. In December 2004, the book "Yemei Jing" was published. Of course, this person was still rated as heresy, but I just laughed and ignored it, and even loved to interact with other female netizens.</w:t>
      </w:r>
    </w:p>
    <w:p w:rsidR="005661E8" w:rsidRDefault="005661E8" w:rsidP="005661E8">
      <w:pPr>
        <w:pStyle w:val="21"/>
        <w:ind w:firstLine="420"/>
      </w:pPr>
    </w:p>
    <w:p w:rsidR="005661E8" w:rsidRDefault="005661E8" w:rsidP="005661E8">
      <w:pPr>
        <w:pStyle w:val="21"/>
        <w:ind w:firstLine="420"/>
      </w:pPr>
      <w:r>
        <w:t xml:space="preserve">At that time, the content of yemenism was mainly about Christ. Baidu Post Bar built Yemeni bar and closed it. However, it also occupied many Christian Post bars, conniving at the curse of "yexue" and "plastic goods" (claiming to be female). Later, Yemei religion changed into a god religion, Yemei Scripture changed into a </w:t>
      </w:r>
      <w:r w:rsidR="009F4861">
        <w:t>“wordofgod”</w:t>
      </w:r>
      <w:r>
        <w:t xml:space="preserve">, Yemei net changed into a god net, and shengyemei changed into a song. Yimin changed his real name again. Instead of talking about Christ, Yimin claimed to be the sage of crape myrtle. In 2014, </w:t>
      </w:r>
      <w:r w:rsidR="009F4861">
        <w:t>“wordofgod”</w:t>
      </w:r>
      <w:r>
        <w:t xml:space="preserve"> published a book, but soon the relevant publishing house would not publish it.</w:t>
      </w:r>
    </w:p>
    <w:p w:rsidR="005661E8" w:rsidRDefault="005661E8" w:rsidP="005661E8">
      <w:pPr>
        <w:pStyle w:val="21"/>
        <w:ind w:firstLine="420"/>
      </w:pPr>
    </w:p>
    <w:p w:rsidR="005661E8" w:rsidRDefault="005661E8" w:rsidP="005661E8">
      <w:pPr>
        <w:pStyle w:val="21"/>
        <w:ind w:firstLine="420"/>
      </w:pPr>
      <w:r>
        <w:t xml:space="preserve">His real name was listed as one of the sensitive words by Baidu in 2017, and was blocked by the whole domestic network in 2019. At present, this person still publicizes the theocracy, and Shenwang is constantly updated, especially </w:t>
      </w:r>
      <w:r w:rsidR="009F4861">
        <w:t>“wordofgod”</w:t>
      </w:r>
      <w:r>
        <w:t>.</w:t>
      </w:r>
    </w:p>
    <w:p w:rsidR="005661E8" w:rsidRDefault="005661E8" w:rsidP="005661E8">
      <w:pPr>
        <w:pStyle w:val="21"/>
        <w:ind w:firstLine="420"/>
      </w:pPr>
    </w:p>
    <w:p w:rsidR="005661E8" w:rsidRDefault="005661E8" w:rsidP="005661E8">
      <w:pPr>
        <w:pStyle w:val="21"/>
        <w:ind w:firstLine="420"/>
      </w:pPr>
      <w:r>
        <w:t xml:space="preserve">The middle-aged man who has been playing online for 20 years has founded a cult. He has almost no religion of "believers" and does not organize. Therefore, he is not a cult. This is his own view. It's hard to say if anyone believes the religion. In the vulgar department, which regards him as a pleasure, new vulgar people don't remember her very much; Even in the headquarters bar and the major sage bars, there is still no place for theological thought; Why did Yemeni create a religion? It seems that Yemei became a God in 2001 because of a strange dream. </w:t>
      </w:r>
      <w:r>
        <w:lastRenderedPageBreak/>
        <w:t>She came into contact with Christianity during the period of Nanjing University, and claimed with her classmates that he was a God. Then she passed the church in high school and felt holy.</w:t>
      </w:r>
    </w:p>
    <w:p w:rsidR="005661E8" w:rsidRDefault="005661E8" w:rsidP="005661E8">
      <w:pPr>
        <w:pStyle w:val="21"/>
        <w:ind w:firstLine="420"/>
      </w:pPr>
    </w:p>
    <w:p w:rsidR="005661E8" w:rsidRDefault="005661E8" w:rsidP="005661E8">
      <w:pPr>
        <w:pStyle w:val="21"/>
        <w:ind w:firstLine="420"/>
      </w:pPr>
      <w:r>
        <w:t xml:space="preserve">Here I would like to advise Yemei once again that it is still too late to rein in the precipice, even though my spirit belongs to the anti Yemei alliance. In particular, the </w:t>
      </w:r>
      <w:r w:rsidR="009F4861">
        <w:t>“wordofgod”</w:t>
      </w:r>
      <w:r>
        <w:t xml:space="preserve"> news, according to bar friends, is that Yemei bribed Netease editors to tamper with the Bible as the Yemei Scripture, but maybe not. According to a netizen's discovery, the original text is the gospel, and Yemei may have known that the original text may not be the Yemei Scripture, but the Bible of Tencent News, making a big fuss with the wrong version, What's more, the coach of Milan talked about the Jeme Scripture, and Jeme herself knew that other translated versions all pointed to the Bible, but she still included the wrong version in the </w:t>
      </w:r>
      <w:r w:rsidR="009F4861">
        <w:t>“wordofgod”</w:t>
      </w:r>
      <w:r>
        <w:t xml:space="preserve"> news to comfort herself.</w:t>
      </w:r>
    </w:p>
    <w:p w:rsidR="005661E8" w:rsidRDefault="005661E8" w:rsidP="005661E8">
      <w:pPr>
        <w:pStyle w:val="21"/>
        <w:ind w:firstLine="420"/>
      </w:pPr>
    </w:p>
    <w:p w:rsidR="005661E8" w:rsidRDefault="005661E8" w:rsidP="005661E8">
      <w:pPr>
        <w:pStyle w:val="21"/>
        <w:ind w:firstLine="420"/>
      </w:pPr>
      <w:r>
        <w:t>(reverse publicity)</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Four Seasons publishing house is under the pressure of the domestic government. It wants to cheat me to return the book number fee and return the registration form sealed by the Hong Kong government's leisure department. Of course, I will n</w:t>
      </w:r>
      <w:r>
        <w:t>ot return it. It's closed now, and the Hong Kong government's Department of recreation has told me how to check the list of Neurology books published by the Hong Kong Government (see the honor column of Shenwang News), and the copyright of Neurology belongs to the author.</w:t>
      </w:r>
    </w:p>
    <w:p w:rsidR="005661E8" w:rsidRDefault="005661E8" w:rsidP="005661E8">
      <w:pPr>
        <w:pStyle w:val="21"/>
        <w:ind w:firstLine="420"/>
      </w:pPr>
    </w:p>
    <w:p w:rsidR="005661E8" w:rsidRDefault="005661E8" w:rsidP="005661E8">
      <w:pPr>
        <w:pStyle w:val="21"/>
        <w:ind w:firstLine="420"/>
      </w:pPr>
      <w:r>
        <w:t>Milan coach news, why does Netease appear yemeijing? It is still unknown.</w:t>
      </w:r>
    </w:p>
    <w:p w:rsidR="005661E8" w:rsidRDefault="005661E8" w:rsidP="005661E8">
      <w:pPr>
        <w:pStyle w:val="21"/>
        <w:ind w:firstLine="420"/>
      </w:pPr>
    </w:p>
    <w:p w:rsidR="005661E8" w:rsidRDefault="005661E8" w:rsidP="005661E8">
      <w:pPr>
        <w:pStyle w:val="21"/>
        <w:ind w:firstLine="420"/>
      </w:pPr>
      <w:r>
        <w:t>834. Vast crowd: I just tried it</w:t>
      </w:r>
    </w:p>
    <w:p w:rsidR="005661E8" w:rsidRDefault="005661E8" w:rsidP="005661E8">
      <w:pPr>
        <w:pStyle w:val="21"/>
        <w:ind w:firstLine="420"/>
      </w:pPr>
    </w:p>
    <w:p w:rsidR="005661E8" w:rsidRDefault="005661E8" w:rsidP="005661E8">
      <w:pPr>
        <w:pStyle w:val="21"/>
        <w:ind w:firstLine="420"/>
      </w:pPr>
      <w:r>
        <w:t>The original texts translated by major translation software are all Gospels or Bibles. No matter how to say it, it's not the turn of the book of Yemeni. Maybe Netease editors know you and don't know what your original intention is. The bad ones are just like what Paul Gerrard said. The good ones are to publicize you in a different way. It is reasonable to say that Fang Zhongxin's email should be found soon, but this name is a star, most of the search results are him, it is difficult to find the information of the editor with the same name. In addition, I read other news of CITIC below, but I didn't see the appearance of the colored eggs like the Yemei Sutra.</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Lijuan: Fang Zhongxin doesn't know me. He can only say that he knows me. He doesn't know the truth.</w:t>
      </w:r>
    </w:p>
    <w:p w:rsidR="005661E8" w:rsidRDefault="005661E8" w:rsidP="005661E8">
      <w:pPr>
        <w:pStyle w:val="21"/>
        <w:ind w:firstLine="420"/>
      </w:pPr>
    </w:p>
    <w:p w:rsidR="005661E8" w:rsidRDefault="005661E8" w:rsidP="005661E8">
      <w:pPr>
        <w:pStyle w:val="21"/>
        <w:ind w:firstLine="420"/>
      </w:pPr>
      <w:r>
        <w:t>835. Da Da Wu Da Sa: has Hu Chunfang recovered from his illness?</w:t>
      </w:r>
    </w:p>
    <w:p w:rsidR="005661E8" w:rsidRDefault="005661E8" w:rsidP="005661E8">
      <w:pPr>
        <w:pStyle w:val="21"/>
        <w:ind w:firstLine="420"/>
      </w:pPr>
    </w:p>
    <w:p w:rsidR="005661E8" w:rsidRDefault="005661E8" w:rsidP="005661E8">
      <w:pPr>
        <w:pStyle w:val="21"/>
        <w:ind w:firstLine="420"/>
      </w:pPr>
      <w:r>
        <w:t>Well, how can the Christian column and God community of god.com still have charitable crowdfunding?</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there's no cure for cancer. I just hope the recurrence will be delayed. And charitable crowdfunding is also prepared for recurrence. Although it doesn't work, hang it.</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Big five Sasa: I remember that I really have cancer.</w:t>
      </w:r>
    </w:p>
    <w:p w:rsidR="005661E8" w:rsidRDefault="005661E8" w:rsidP="005661E8">
      <w:pPr>
        <w:pStyle w:val="21"/>
        <w:ind w:firstLine="420"/>
      </w:pPr>
    </w:p>
    <w:p w:rsidR="005661E8" w:rsidRDefault="005661E8" w:rsidP="005661E8">
      <w:pPr>
        <w:pStyle w:val="21"/>
        <w:ind w:firstLine="420"/>
      </w:pPr>
      <w:r>
        <w:lastRenderedPageBreak/>
        <w:t>Are you and Hu Chunfang arranged? Wiki said that you are arranged. It seems that you don't like Hu Chunfang very much, but prefer several female classmates in the period of reading.</w:t>
      </w:r>
    </w:p>
    <w:p w:rsidR="005661E8" w:rsidRDefault="005661E8" w:rsidP="005661E8">
      <w:pPr>
        <w:pStyle w:val="21"/>
        <w:ind w:firstLine="420"/>
      </w:pPr>
    </w:p>
    <w:p w:rsidR="005661E8" w:rsidRDefault="005661E8" w:rsidP="005661E8">
      <w:pPr>
        <w:pStyle w:val="21"/>
        <w:ind w:firstLine="420"/>
      </w:pPr>
      <w:r>
        <w:t>In addition, what do you mean by the youth of beautiful sin, no sin or beautiful crime?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Ge Yimin: it's not arranged. Wiki doesn't know this. I prefer female students to be true and innocent students (high school Xu, University Han).</w:t>
      </w:r>
    </w:p>
    <w:p w:rsidR="005661E8" w:rsidRDefault="005661E8" w:rsidP="005661E8">
      <w:pPr>
        <w:pStyle w:val="21"/>
        <w:ind w:firstLine="420"/>
      </w:pPr>
    </w:p>
    <w:p w:rsidR="005661E8" w:rsidRDefault="005661E8" w:rsidP="005661E8">
      <w:pPr>
        <w:pStyle w:val="21"/>
        <w:ind w:firstLine="420"/>
      </w:pPr>
      <w:r>
        <w:t>Neurology is a good way to understand the meridians</w:t>
      </w:r>
    </w:p>
    <w:p w:rsidR="005661E8" w:rsidRDefault="005661E8" w:rsidP="005661E8">
      <w:pPr>
        <w:pStyle w:val="21"/>
        <w:ind w:firstLine="420"/>
      </w:pPr>
    </w:p>
    <w:p w:rsidR="005661E8" w:rsidRDefault="005661E8" w:rsidP="005661E8">
      <w:pPr>
        <w:pStyle w:val="21"/>
        <w:ind w:firstLine="420"/>
      </w:pPr>
      <w:r>
        <w:t>Vision 11, beautiful sin - if this is the messenger who has lived in love, covered all sins with love, and made sin valuable in God's hand, to bring the kingdom of heaven, the kingdom of David, to the earth, to ask God to show his grace, to ask God to help, to ask God to give grace to ge Yimin's angel, to accomplish this.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Ah, pretty handsome: Although EQ is high, but intelligence is defective, easy to recruit unprovoked attacks.</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Deyang himself: so we are geheiduo.</w:t>
      </w:r>
    </w:p>
    <w:p w:rsidR="005661E8" w:rsidRDefault="005661E8" w:rsidP="005661E8">
      <w:pPr>
        <w:pStyle w:val="21"/>
        <w:ind w:firstLine="420"/>
      </w:pPr>
    </w:p>
    <w:p w:rsidR="005661E8" w:rsidRDefault="005661E8" w:rsidP="005661E8">
      <w:pPr>
        <w:pStyle w:val="21"/>
        <w:ind w:firstLine="420"/>
      </w:pPr>
      <w:r>
        <w:t>But you are wishful thinking</w:t>
      </w:r>
    </w:p>
    <w:p w:rsidR="005661E8" w:rsidRDefault="005661E8" w:rsidP="005661E8">
      <w:pPr>
        <w:pStyle w:val="21"/>
        <w:ind w:firstLine="420"/>
      </w:pPr>
    </w:p>
    <w:p w:rsidR="005661E8" w:rsidRDefault="005661E8" w:rsidP="005661E8">
      <w:pPr>
        <w:pStyle w:val="21"/>
        <w:ind w:firstLine="420"/>
      </w:pPr>
      <w:r>
        <w:t>The girl you like may be old now, or her children may be married. Even so, don't you change your mind.</w:t>
      </w:r>
    </w:p>
    <w:p w:rsidR="005661E8" w:rsidRDefault="005661E8" w:rsidP="005661E8">
      <w:pPr>
        <w:pStyle w:val="21"/>
        <w:ind w:firstLine="420"/>
      </w:pPr>
    </w:p>
    <w:p w:rsidR="005661E8" w:rsidRDefault="005661E8" w:rsidP="005661E8">
      <w:pPr>
        <w:pStyle w:val="21"/>
        <w:ind w:firstLine="420"/>
      </w:pPr>
      <w:r>
        <w:rPr>
          <w:rFonts w:hint="eastAsia"/>
        </w:rPr>
        <w:lastRenderedPageBreak/>
        <w:t>》</w:t>
      </w:r>
      <w:r>
        <w:rPr>
          <w:rFonts w:hint="eastAsia"/>
        </w:rPr>
        <w:t>Ge Yimin: boundless, you understand wrong, I like female students, is not to pursue together, no, there is no such meaning. Just simply miss my love (although it's only secret love), miss my youth.</w:t>
      </w:r>
    </w:p>
    <w:p w:rsidR="005661E8" w:rsidRDefault="005661E8" w:rsidP="005661E8">
      <w:pPr>
        <w:pStyle w:val="21"/>
        <w:ind w:firstLine="420"/>
      </w:pPr>
    </w:p>
    <w:p w:rsidR="005661E8" w:rsidRDefault="005661E8" w:rsidP="005661E8">
      <w:pPr>
        <w:pStyle w:val="21"/>
        <w:ind w:firstLine="420"/>
      </w:pPr>
      <w:r>
        <w:t>I love my wife because she has contracted the housework. In the past 20 years, I have so much time to go online.</w:t>
      </w:r>
    </w:p>
    <w:p w:rsidR="005661E8" w:rsidRDefault="005661E8" w:rsidP="005661E8">
      <w:pPr>
        <w:pStyle w:val="21"/>
        <w:ind w:firstLine="420"/>
      </w:pPr>
    </w:p>
    <w:p w:rsidR="005661E8" w:rsidRDefault="005661E8" w:rsidP="005661E8">
      <w:pPr>
        <w:pStyle w:val="21"/>
        <w:ind w:firstLine="420"/>
      </w:pPr>
      <w:r>
        <w:rPr>
          <w:rFonts w:hint="eastAsia"/>
        </w:rPr>
        <w:t>》》</w:t>
      </w:r>
      <w:r>
        <w:rPr>
          <w:rFonts w:hint="eastAsia"/>
        </w:rPr>
        <w:t>Da Da Wu Da Sa: Yes, it seems that I was wrong.</w:t>
      </w:r>
    </w:p>
    <w:p w:rsidR="005661E8" w:rsidRDefault="005661E8" w:rsidP="005661E8">
      <w:pPr>
        <w:pStyle w:val="21"/>
        <w:ind w:firstLine="420"/>
      </w:pPr>
    </w:p>
    <w:p w:rsidR="005661E8" w:rsidRDefault="005661E8" w:rsidP="005661E8">
      <w:pPr>
        <w:pStyle w:val="21"/>
        <w:ind w:firstLine="420"/>
      </w:pPr>
      <w:r>
        <w:t>Ge Yimin video happy little family seems to have Hu Chunfang doing housework.</w:t>
      </w:r>
    </w:p>
    <w:p w:rsidR="005661E8" w:rsidRDefault="005661E8" w:rsidP="005661E8">
      <w:pPr>
        <w:pStyle w:val="21"/>
        <w:ind w:firstLine="420"/>
      </w:pPr>
    </w:p>
    <w:p w:rsidR="005661E8" w:rsidRDefault="005661E8" w:rsidP="005661E8">
      <w:pPr>
        <w:pStyle w:val="21"/>
        <w:ind w:firstLine="420"/>
      </w:pPr>
      <w:r>
        <w:t>Your youth, good years, reading period is really very nostalgic, I know others also have a great feeling.</w:t>
      </w:r>
    </w:p>
    <w:p w:rsidR="00381755" w:rsidRDefault="00381755" w:rsidP="005661E8">
      <w:pPr>
        <w:pStyle w:val="21"/>
        <w:ind w:firstLine="420"/>
      </w:pPr>
    </w:p>
    <w:p w:rsidR="00381755" w:rsidRDefault="00381755" w:rsidP="00381755">
      <w:pPr>
        <w:pStyle w:val="21"/>
        <w:ind w:firstLine="420"/>
      </w:pPr>
      <w:r>
        <w:t>837. Sixth generation: Mao Dengjiang, Hu Xige</w:t>
      </w:r>
    </w:p>
    <w:p w:rsidR="00381755" w:rsidRDefault="00381755" w:rsidP="00381755">
      <w:pPr>
        <w:pStyle w:val="21"/>
        <w:ind w:firstLine="420"/>
      </w:pPr>
    </w:p>
    <w:p w:rsidR="00381755" w:rsidRDefault="00381755" w:rsidP="00381755">
      <w:pPr>
        <w:pStyle w:val="21"/>
        <w:ind w:firstLine="420"/>
      </w:pPr>
      <w:r>
        <w:t>838. Wolf shepherd Xiaojie: it's said that GE Xie is a human demon</w:t>
      </w:r>
    </w:p>
    <w:p w:rsidR="00381755" w:rsidRDefault="00381755" w:rsidP="00381755">
      <w:pPr>
        <w:pStyle w:val="21"/>
        <w:ind w:firstLine="420"/>
      </w:pPr>
    </w:p>
    <w:p w:rsidR="00381755" w:rsidRDefault="00381755" w:rsidP="00381755">
      <w:pPr>
        <w:pStyle w:val="21"/>
        <w:ind w:firstLine="420"/>
      </w:pPr>
      <w:r>
        <w:t>Yexue, Deyang, Li Juan, plastic products and other leather bags all claim to be women. Zhang Ge Yimin's photos of Nanjing University were also included here, so they classified it as one of the general avatars. This behavior is the same as Aunt Liu, a famous historical theologian, who included the feminization of avatars in her aunt's study Emoji.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my own female ID is the Ge Hua personality I split. It has been used by God community and online home for 20 years. There are many trumpets, which also seem to be prosperous. Some ID is to </w:t>
      </w:r>
      <w:r>
        <w:rPr>
          <w:rFonts w:hint="eastAsia"/>
        </w:rPr>
        <w:lastRenderedPageBreak/>
        <w:t>remember someone.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crowd: Unfortunately, I can't find his email. If I can go back more than ten years, I may be able to contact him. At this time, I leave a message under this news, and he may return.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Li Juan: there were 12 news messages. I didn't remember to ask him at that time.</w:t>
      </w:r>
    </w:p>
    <w:p w:rsidR="00381755" w:rsidRDefault="00381755" w:rsidP="00381755">
      <w:pPr>
        <w:pStyle w:val="21"/>
        <w:ind w:firstLine="420"/>
      </w:pPr>
    </w:p>
    <w:p w:rsidR="00381755" w:rsidRDefault="00381755" w:rsidP="00381755">
      <w:pPr>
        <w:pStyle w:val="21"/>
        <w:ind w:firstLine="420"/>
      </w:pPr>
      <w:r>
        <w:t>839. Kill the crazy Devil: the world is fake</w:t>
      </w:r>
    </w:p>
    <w:p w:rsidR="00381755" w:rsidRDefault="00381755" w:rsidP="00381755">
      <w:pPr>
        <w:pStyle w:val="21"/>
        <w:ind w:firstLine="420"/>
      </w:pPr>
    </w:p>
    <w:p w:rsidR="00381755" w:rsidRDefault="00381755" w:rsidP="00381755">
      <w:pPr>
        <w:pStyle w:val="21"/>
        <w:ind w:firstLine="420"/>
      </w:pPr>
      <w:r>
        <w:t xml:space="preserve">It's all in </w:t>
      </w:r>
      <w:r w:rsidR="009F4861">
        <w:t>“wordofgod”</w:t>
      </w:r>
      <w:r>
        <w:t>s.</w:t>
      </w:r>
    </w:p>
    <w:p w:rsidR="00381755" w:rsidRDefault="00381755" w:rsidP="00381755">
      <w:pPr>
        <w:pStyle w:val="21"/>
        <w:ind w:firstLine="420"/>
      </w:pPr>
    </w:p>
    <w:p w:rsidR="00381755" w:rsidRDefault="00381755" w:rsidP="00381755">
      <w:pPr>
        <w:pStyle w:val="21"/>
        <w:ind w:firstLine="420"/>
      </w:pPr>
      <w:r>
        <w:t xml:space="preserve">Our world is fake, similar to the matrix. It's all our characters in </w:t>
      </w:r>
      <w:r w:rsidR="009F4861">
        <w:t>“wordofgod”</w:t>
      </w:r>
      <w:r>
        <w: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want to be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bik: believe in God Ge and get eternal life. Amitabha.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Shenjing Bing, when you die, go to God and see what you do. You deceive the public with lies and pretend to be God. I'm afraid you don't want to go to hell.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I accept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Elder immortal brother: please accept it quickly. Don't let him deceive the public.</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Deyang: 20331126</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I'm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Yes, you are Ge Hua. We also recognize you as a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it's better to be Ge Hua.</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so you are here!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 Hua is always there. She is the beginning and the end.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Hua is a goddess, ha ha.</w:t>
      </w:r>
    </w:p>
    <w:p w:rsidR="00381755" w:rsidRDefault="00381755" w:rsidP="00381755">
      <w:pPr>
        <w:pStyle w:val="21"/>
        <w:ind w:firstLine="420"/>
      </w:pPr>
    </w:p>
    <w:p w:rsidR="00381755" w:rsidRDefault="00381755" w:rsidP="00381755">
      <w:pPr>
        <w:pStyle w:val="21"/>
        <w:ind w:firstLine="420"/>
      </w:pPr>
      <w:r>
        <w:t>Saint, is Ge ye God?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I don't know who he is now, but I know he knows me very well, as if he knows everything about me, but I don't know who he is at present.</w:t>
      </w:r>
    </w:p>
    <w:p w:rsidR="00381755" w:rsidRDefault="00381755" w:rsidP="00381755">
      <w:pPr>
        <w:pStyle w:val="21"/>
        <w:ind w:firstLine="420"/>
      </w:pPr>
    </w:p>
    <w:p w:rsidR="00381755" w:rsidRDefault="00381755" w:rsidP="00381755">
      <w:pPr>
        <w:pStyle w:val="21"/>
        <w:ind w:firstLine="420"/>
      </w:pPr>
      <w:r>
        <w:t>If you are interested, you can also find out who the great God behind God Ge is. My intuition tells me that I am human.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Xie can claim to be the creator.</w:t>
      </w:r>
    </w:p>
    <w:p w:rsidR="00381755" w:rsidRDefault="00381755" w:rsidP="00381755">
      <w:pPr>
        <w:pStyle w:val="21"/>
        <w:ind w:firstLine="420"/>
      </w:pPr>
    </w:p>
    <w:p w:rsidR="00381755" w:rsidRDefault="00381755" w:rsidP="00381755">
      <w:pPr>
        <w:pStyle w:val="21"/>
        <w:ind w:firstLine="420"/>
      </w:pPr>
      <w:r>
        <w:t>840. Great Xia Chen: why hasn't Zisheng made a fortune? How annoying!</w:t>
      </w:r>
    </w:p>
    <w:p w:rsidR="00381755" w:rsidRDefault="00381755" w:rsidP="00381755">
      <w:pPr>
        <w:pStyle w:val="21"/>
        <w:ind w:firstLine="420"/>
      </w:pPr>
    </w:p>
    <w:p w:rsidR="00381755" w:rsidRDefault="00381755" w:rsidP="00381755">
      <w:pPr>
        <w:pStyle w:val="21"/>
        <w:ind w:firstLine="420"/>
      </w:pPr>
      <w:r>
        <w:t>Anyone test it.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Deyang himself: FA maocai, Ge Xie </w:t>
      </w:r>
      <w:r w:rsidR="009F4861">
        <w:t>“</w:t>
      </w:r>
      <w:r w:rsidR="009F4861">
        <w:rPr>
          <w:rFonts w:hint="eastAsia"/>
        </w:rPr>
        <w:t>wordofgod</w:t>
      </w:r>
      <w:r w:rsidR="009F4861">
        <w:t>”</w:t>
      </w:r>
      <w:r>
        <w:rPr>
          <w:rFonts w:hint="eastAsia"/>
        </w:rPr>
        <w:t>, official website, Mao CAI.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no one mentioned Ge Yimin at all. He has no heat at all. Do you fry him or drip it? No one is interested in him, please? ok</w:t>
      </w:r>
      <w:r>
        <w:rPr>
          <w:rFonts w:hint="eastAsia"/>
        </w:rPr>
        <w: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how many posts on Ge Xie's home page? And red.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God is a goddess. Fuxi and Hongjun know it best.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are Zhusheng.</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gehuazhu.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God Ge Huazhu.</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Post bar users_ Gsd4uj2: not bad. I thought the longer the name, the better.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ha ha, search the full name of Empress Dowager Cixi.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Liu141016: who knows him? God, whether it's pink or black, what's the point of saying him!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you don't know it.</w:t>
      </w:r>
    </w:p>
    <w:p w:rsidR="00381755" w:rsidRDefault="00381755" w:rsidP="00381755">
      <w:pPr>
        <w:pStyle w:val="21"/>
        <w:ind w:firstLine="420"/>
      </w:pPr>
    </w:p>
    <w:p w:rsidR="00381755" w:rsidRDefault="00381755" w:rsidP="00381755">
      <w:pPr>
        <w:pStyle w:val="21"/>
        <w:ind w:firstLine="420"/>
      </w:pPr>
      <w:r>
        <w:t>841. Deyang himself: I saw Ge Xie's group in the bar today</w:t>
      </w:r>
    </w:p>
    <w:p w:rsidR="00381755" w:rsidRDefault="00381755" w:rsidP="00381755">
      <w:pPr>
        <w:pStyle w:val="21"/>
        <w:ind w:firstLine="420"/>
      </w:pPr>
    </w:p>
    <w:p w:rsidR="00381755" w:rsidRDefault="00381755" w:rsidP="00381755">
      <w:pPr>
        <w:pStyle w:val="21"/>
        <w:ind w:firstLine="420"/>
      </w:pPr>
      <w:r>
        <w:t>The group leader's head is really Ge Xie.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Uncle I'm here: that's really holy!</w:t>
      </w:r>
    </w:p>
    <w:p w:rsidR="00381755" w:rsidRDefault="00381755" w:rsidP="00381755">
      <w:pPr>
        <w:pStyle w:val="21"/>
        <w:ind w:firstLine="420"/>
      </w:pPr>
    </w:p>
    <w:p w:rsidR="00381755" w:rsidRDefault="00381755" w:rsidP="00381755">
      <w:pPr>
        <w:pStyle w:val="21"/>
        <w:ind w:firstLine="420"/>
      </w:pPr>
      <w:r>
        <w:t>But there is a mistake. It's not Zi. Zi is not a saint. Zi has another person!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4q Shen: it's Ge Shen.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did you add the group of "true saint"?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King bick: Well, why are you active again.</w:t>
      </w:r>
    </w:p>
    <w:p w:rsidR="00381755" w:rsidRDefault="00381755" w:rsidP="00381755">
      <w:pPr>
        <w:pStyle w:val="21"/>
        <w:ind w:firstLine="420"/>
      </w:pPr>
    </w:p>
    <w:p w:rsidR="00381755" w:rsidRDefault="00381755" w:rsidP="00381755">
      <w:pPr>
        <w:pStyle w:val="21"/>
        <w:ind w:firstLine="420"/>
      </w:pPr>
      <w:r>
        <w:t>I don't understand and don't take me to play.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Ge is too black to criticize Ge evil.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Big demon king bick: Ge is so poor. You can't bully him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middle aged man.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I'm here: joke, will I believe these things? I am a materialist!</w:t>
      </w:r>
    </w:p>
    <w:p w:rsidR="00381755" w:rsidRDefault="00381755" w:rsidP="00381755">
      <w:pPr>
        <w:pStyle w:val="21"/>
        <w:ind w:firstLine="420"/>
      </w:pPr>
    </w:p>
    <w:p w:rsidR="00381755" w:rsidRDefault="00381755" w:rsidP="00381755">
      <w:pPr>
        <w:pStyle w:val="21"/>
        <w:ind w:firstLine="420"/>
      </w:pPr>
      <w:r>
        <w:lastRenderedPageBreak/>
        <w:t>How old is God Ge?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Deyang himself: 52</w:t>
      </w:r>
    </w:p>
    <w:p w:rsidR="00381755" w:rsidRDefault="00381755" w:rsidP="00381755">
      <w:pPr>
        <w:pStyle w:val="21"/>
        <w:ind w:firstLine="420"/>
      </w:pPr>
    </w:p>
    <w:p w:rsidR="00381755" w:rsidRDefault="00381755" w:rsidP="00381755">
      <w:pPr>
        <w:pStyle w:val="21"/>
        <w:ind w:firstLine="420"/>
      </w:pPr>
      <w:r>
        <w:t>842. One leaf and one Bodhi: is God Ge himself</w:t>
      </w:r>
    </w:p>
    <w:p w:rsidR="00381755" w:rsidRDefault="00381755" w:rsidP="00381755">
      <w:pPr>
        <w:pStyle w:val="21"/>
        <w:ind w:firstLine="420"/>
      </w:pPr>
    </w:p>
    <w:p w:rsidR="00381755" w:rsidRDefault="00381755" w:rsidP="00381755">
      <w:pPr>
        <w:pStyle w:val="21"/>
        <w:ind w:firstLine="420"/>
      </w:pPr>
      <w:r>
        <w:t>Ge Yimin: I am myself</w:t>
      </w:r>
    </w:p>
    <w:p w:rsidR="00381755" w:rsidRDefault="00381755" w:rsidP="00381755">
      <w:pPr>
        <w:pStyle w:val="21"/>
        <w:ind w:firstLine="420"/>
      </w:pPr>
    </w:p>
    <w:p w:rsidR="00381755" w:rsidRDefault="00381755" w:rsidP="00381755">
      <w:pPr>
        <w:pStyle w:val="21"/>
        <w:ind w:firstLine="420"/>
      </w:pPr>
      <w:r>
        <w:t>One leaf and one Bodhi: @ Ge Yimin seems to have many people against you. Do you have any ideas</w:t>
      </w:r>
    </w:p>
    <w:p w:rsidR="00381755" w:rsidRDefault="00381755" w:rsidP="00381755">
      <w:pPr>
        <w:pStyle w:val="21"/>
        <w:ind w:firstLine="420"/>
      </w:pPr>
    </w:p>
    <w:p w:rsidR="00381755" w:rsidRDefault="00381755" w:rsidP="00381755">
      <w:pPr>
        <w:pStyle w:val="21"/>
        <w:ind w:firstLine="420"/>
      </w:pPr>
      <w:r>
        <w:t>Ge Yimin: I always regard opposition as popularity.</w:t>
      </w:r>
    </w:p>
    <w:p w:rsidR="00381755" w:rsidRDefault="00381755" w:rsidP="00381755">
      <w:pPr>
        <w:pStyle w:val="21"/>
        <w:ind w:firstLine="420"/>
      </w:pPr>
    </w:p>
    <w:p w:rsidR="00381755" w:rsidRDefault="00381755" w:rsidP="00381755">
      <w:pPr>
        <w:pStyle w:val="21"/>
        <w:ind w:firstLine="420"/>
      </w:pPr>
      <w:r>
        <w:t>One leaf and one Bodhi: that's nice, open-minded</w:t>
      </w:r>
    </w:p>
    <w:p w:rsidR="00381755" w:rsidRDefault="00381755" w:rsidP="00381755">
      <w:pPr>
        <w:pStyle w:val="21"/>
        <w:ind w:firstLine="420"/>
      </w:pPr>
    </w:p>
    <w:p w:rsidR="00381755" w:rsidRDefault="00381755" w:rsidP="00381755">
      <w:pPr>
        <w:pStyle w:val="21"/>
        <w:ind w:firstLine="420"/>
      </w:pPr>
      <w:r>
        <w:t>That won't be tea, will it</w:t>
      </w:r>
    </w:p>
    <w:p w:rsidR="00381755" w:rsidRDefault="00381755" w:rsidP="00381755">
      <w:pPr>
        <w:pStyle w:val="21"/>
        <w:ind w:firstLine="420"/>
      </w:pPr>
    </w:p>
    <w:p w:rsidR="00381755" w:rsidRDefault="00381755" w:rsidP="00381755">
      <w:pPr>
        <w:pStyle w:val="21"/>
        <w:ind w:firstLine="420"/>
      </w:pPr>
      <w:r>
        <w:t>Ge Yimin: Yes, I said it was OK. Let's do it.</w:t>
      </w:r>
    </w:p>
    <w:p w:rsidR="00381755" w:rsidRDefault="00381755" w:rsidP="00381755">
      <w:pPr>
        <w:pStyle w:val="21"/>
        <w:ind w:firstLine="420"/>
      </w:pPr>
    </w:p>
    <w:p w:rsidR="00381755" w:rsidRDefault="00381755" w:rsidP="00381755">
      <w:pPr>
        <w:pStyle w:val="21"/>
        <w:ind w:firstLine="420"/>
      </w:pPr>
      <w:r>
        <w:t>Ge Yimin: just without organization</w:t>
      </w:r>
    </w:p>
    <w:p w:rsidR="00381755" w:rsidRDefault="00381755" w:rsidP="00381755">
      <w:pPr>
        <w:pStyle w:val="21"/>
        <w:ind w:firstLine="420"/>
      </w:pPr>
    </w:p>
    <w:p w:rsidR="00381755" w:rsidRDefault="00381755" w:rsidP="00381755">
      <w:pPr>
        <w:pStyle w:val="21"/>
        <w:ind w:firstLine="420"/>
      </w:pPr>
      <w:r>
        <w:t>Yiye yibodhi: Well, do you think the current ruling party is just</w:t>
      </w:r>
    </w:p>
    <w:p w:rsidR="00381755" w:rsidRDefault="00381755" w:rsidP="00381755">
      <w:pPr>
        <w:pStyle w:val="21"/>
        <w:ind w:firstLine="420"/>
      </w:pPr>
    </w:p>
    <w:p w:rsidR="00381755" w:rsidRDefault="00381755" w:rsidP="00381755">
      <w:pPr>
        <w:pStyle w:val="21"/>
        <w:ind w:firstLine="420"/>
      </w:pPr>
      <w:r>
        <w:t xml:space="preserve">Ge Yimin: wechat can't say this. There's a </w:t>
      </w:r>
      <w:r w:rsidR="009F4861">
        <w:t>“wordofgod”</w:t>
      </w:r>
    </w:p>
    <w:p w:rsidR="00381755" w:rsidRDefault="00381755" w:rsidP="00381755">
      <w:pPr>
        <w:pStyle w:val="21"/>
        <w:ind w:firstLine="420"/>
      </w:pPr>
    </w:p>
    <w:p w:rsidR="00381755" w:rsidRDefault="00381755" w:rsidP="00381755">
      <w:pPr>
        <w:pStyle w:val="21"/>
        <w:ind w:firstLine="420"/>
      </w:pPr>
      <w:r>
        <w:t>One leaf and one Bodhi: Oh, that's right</w:t>
      </w:r>
    </w:p>
    <w:p w:rsidR="00381755" w:rsidRDefault="00381755" w:rsidP="00381755">
      <w:pPr>
        <w:pStyle w:val="21"/>
        <w:ind w:firstLine="420"/>
      </w:pPr>
    </w:p>
    <w:p w:rsidR="00381755" w:rsidRDefault="00381755" w:rsidP="00381755">
      <w:pPr>
        <w:pStyle w:val="21"/>
        <w:ind w:firstLine="420"/>
      </w:pPr>
      <w:r>
        <w:t>When I entered your group, someone scolded me, but it was ugly, so I left.</w:t>
      </w:r>
    </w:p>
    <w:p w:rsidR="00381755" w:rsidRDefault="00381755" w:rsidP="00381755">
      <w:pPr>
        <w:pStyle w:val="21"/>
        <w:ind w:firstLine="420"/>
      </w:pPr>
    </w:p>
    <w:p w:rsidR="00381755" w:rsidRDefault="00381755" w:rsidP="00381755">
      <w:pPr>
        <w:pStyle w:val="21"/>
        <w:ind w:firstLine="420"/>
      </w:pPr>
      <w:r>
        <w:t>843. Two ball Suzuki meow: many folk and official philosophers on the Internet and in reality</w:t>
      </w:r>
    </w:p>
    <w:p w:rsidR="00381755" w:rsidRDefault="00381755" w:rsidP="00381755">
      <w:pPr>
        <w:pStyle w:val="21"/>
        <w:ind w:firstLine="420"/>
      </w:pPr>
    </w:p>
    <w:p w:rsidR="00381755" w:rsidRDefault="00381755" w:rsidP="00381755">
      <w:pPr>
        <w:pStyle w:val="21"/>
        <w:ind w:firstLine="420"/>
      </w:pPr>
      <w:r>
        <w:t>It seems that they are all outside the textbooks and classics, trying to figure out their own set of things, including real goods and fake goods. The real goods are too scary to touch.</w:t>
      </w:r>
    </w:p>
    <w:p w:rsidR="00381755" w:rsidRDefault="00381755" w:rsidP="00381755">
      <w:pPr>
        <w:pStyle w:val="21"/>
        <w:ind w:firstLine="420"/>
      </w:pPr>
    </w:p>
    <w:p w:rsidR="00381755" w:rsidRDefault="00381755" w:rsidP="00381755">
      <w:pPr>
        <w:pStyle w:val="21"/>
        <w:ind w:firstLine="420"/>
      </w:pPr>
      <w:r>
        <w:t>It can be roughly divided into five types:</w:t>
      </w:r>
    </w:p>
    <w:p w:rsidR="00381755" w:rsidRDefault="00381755" w:rsidP="00381755">
      <w:pPr>
        <w:pStyle w:val="21"/>
        <w:ind w:firstLine="420"/>
      </w:pPr>
    </w:p>
    <w:p w:rsidR="00381755" w:rsidRDefault="00381755" w:rsidP="00381755">
      <w:pPr>
        <w:pStyle w:val="21"/>
        <w:ind w:firstLine="420"/>
      </w:pPr>
      <w:r>
        <w:t>Tiandi Lixin type: Yunjie, Li Wenren, and netizens' statements about crape myrtle saints belong to this type. This reflects many differences in the world outlook in this magical era. People call on a saint to eliminate the dialectics of life with his outstanding metaphysical technology and make metaphysics become real life.</w:t>
      </w:r>
    </w:p>
    <w:p w:rsidR="00381755" w:rsidRDefault="00381755" w:rsidP="00381755">
      <w:pPr>
        <w:pStyle w:val="21"/>
        <w:ind w:firstLine="420"/>
      </w:pPr>
    </w:p>
    <w:p w:rsidR="00381755" w:rsidRDefault="00381755" w:rsidP="00381755">
      <w:pPr>
        <w:pStyle w:val="21"/>
        <w:ind w:firstLine="420"/>
      </w:pPr>
      <w:r>
        <w:t>Self worship type: Ge Yimin, independent people and other people who boast about themselves are just this type. In this demon era, there are too many humble people and individuals are suppressed. Here, confidence is undoubtedly the most precious thing. These people show their self-confidence for people to laugh at and have fun. Is this not to meet the needs of self-confidence that people can't meet? Chinese, you should be confident!!!</w:t>
      </w:r>
    </w:p>
    <w:p w:rsidR="00381755" w:rsidRDefault="00381755" w:rsidP="00381755">
      <w:pPr>
        <w:pStyle w:val="21"/>
        <w:ind w:firstLine="420"/>
      </w:pPr>
    </w:p>
    <w:p w:rsidR="00381755" w:rsidRDefault="00381755" w:rsidP="00381755">
      <w:pPr>
        <w:pStyle w:val="21"/>
        <w:ind w:firstLine="420"/>
      </w:pPr>
      <w:r>
        <w:t>Science and technology worship: communication expert Yang Xuezhi and information philosophy expert Li Ming belong to this type. They believe that philosophy is dead and hope to use powerful tools such as science and technology and strict mathematical logic to solve the problems of world outlook and methodology.</w:t>
      </w:r>
    </w:p>
    <w:p w:rsidR="00381755" w:rsidRDefault="00381755" w:rsidP="00381755">
      <w:pPr>
        <w:pStyle w:val="21"/>
        <w:ind w:firstLine="420"/>
      </w:pPr>
    </w:p>
    <w:p w:rsidR="00381755" w:rsidRDefault="00381755" w:rsidP="00381755">
      <w:pPr>
        <w:pStyle w:val="21"/>
        <w:ind w:firstLine="420"/>
      </w:pPr>
      <w:r>
        <w:t>Cultural knowledge sharing type: most of them are class sellers and public intellectuals, such as "logical thinking", Wang Dongyue, Gao Xiaosong, Professor dead art, LAN Zhi, etc. They are keen to sell their ideas in the hope of making a profit.</w:t>
      </w:r>
    </w:p>
    <w:p w:rsidR="00381755" w:rsidRDefault="00381755" w:rsidP="00381755">
      <w:pPr>
        <w:pStyle w:val="21"/>
        <w:ind w:firstLine="420"/>
      </w:pPr>
    </w:p>
    <w:p w:rsidR="00381755" w:rsidRDefault="00381755" w:rsidP="00381755">
      <w:pPr>
        <w:pStyle w:val="21"/>
        <w:ind w:firstLine="420"/>
      </w:pPr>
      <w:r>
        <w:t>Social improvement type: Liu Simo, Qian Jinduo, etc., and many users of zhihu.com belong to this point. Some of them stand on the position of rich friends, while others stand on the position of poor friends. Some advocate that the Chinese people unite to defeat foreigners, while others hope to envy foreign countries and foreigners like foreign countries. But they all cried out for the improvement of society.</w:t>
      </w:r>
    </w:p>
    <w:p w:rsidR="00381755" w:rsidRDefault="00381755" w:rsidP="00381755">
      <w:pPr>
        <w:pStyle w:val="21"/>
        <w:ind w:firstLine="420"/>
      </w:pPr>
    </w:p>
    <w:p w:rsidR="00381755" w:rsidRDefault="00381755" w:rsidP="00381755">
      <w:pPr>
        <w:pStyle w:val="21"/>
        <w:ind w:firstLine="420"/>
      </w:pPr>
      <w:r>
        <w:t>These fools all reflect the division between us and our time. If there is the spirit of the times, they are the embodiment of the spirit of the times.</w:t>
      </w:r>
    </w:p>
    <w:p w:rsidR="00381755" w:rsidRDefault="00381755" w:rsidP="00381755">
      <w:pPr>
        <w:pStyle w:val="21"/>
        <w:ind w:firstLine="420"/>
      </w:pPr>
    </w:p>
    <w:p w:rsidR="00381755" w:rsidRDefault="00381755" w:rsidP="00381755">
      <w:pPr>
        <w:pStyle w:val="21"/>
        <w:ind w:firstLine="420"/>
      </w:pPr>
      <w:r>
        <w:t>844. Xuan Zhenyi: crape myrtle sage is not ge Yimin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several useful columns of Kaidi are closed, and the posts can't be opened.</w:t>
      </w:r>
    </w:p>
    <w:p w:rsidR="00381755" w:rsidRDefault="00381755" w:rsidP="00381755">
      <w:pPr>
        <w:pStyle w:val="21"/>
        <w:ind w:firstLine="420"/>
      </w:pPr>
    </w:p>
    <w:p w:rsidR="00381755" w:rsidRDefault="00381755" w:rsidP="00381755">
      <w:pPr>
        <w:pStyle w:val="21"/>
        <w:ind w:firstLine="420"/>
      </w:pPr>
      <w:r>
        <w:t>In addition, I saw my aunt's public rebellion on twitter. You should mention her carefully.</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I've seen your recent developments. I have to mention you carefully.</w:t>
      </w:r>
    </w:p>
    <w:p w:rsidR="00381755" w:rsidRDefault="00381755" w:rsidP="00381755">
      <w:pPr>
        <w:pStyle w:val="21"/>
        <w:ind w:firstLine="420"/>
      </w:pPr>
    </w:p>
    <w:p w:rsidR="00381755" w:rsidRDefault="00381755" w:rsidP="00381755">
      <w:pPr>
        <w:pStyle w:val="21"/>
        <w:ind w:firstLine="420"/>
      </w:pPr>
      <w:r>
        <w:rPr>
          <w:rFonts w:hint="eastAsia"/>
        </w:rPr>
        <w:lastRenderedPageBreak/>
        <w:t>》</w:t>
      </w:r>
      <w:r>
        <w:rPr>
          <w:rFonts w:hint="eastAsia"/>
        </w:rPr>
        <w:t>Yexue: she's in America. She rebelled. I won't. I'm in China, and I do the official website. I don't have a strategy to rush the tower.</w:t>
      </w:r>
    </w:p>
    <w:p w:rsidR="00381755" w:rsidRDefault="00381755" w:rsidP="00381755">
      <w:pPr>
        <w:pStyle w:val="21"/>
        <w:ind w:firstLine="420"/>
      </w:pPr>
    </w:p>
    <w:p w:rsidR="00381755" w:rsidRDefault="00381755" w:rsidP="00381755">
      <w:pPr>
        <w:pStyle w:val="21"/>
        <w:ind w:firstLine="420"/>
      </w:pPr>
      <w:r>
        <w:t>You mean six generations of eyes. I'll try to mirror one by one. It's okay.</w:t>
      </w:r>
    </w:p>
    <w:p w:rsidR="00381755" w:rsidRDefault="00381755" w:rsidP="00381755">
      <w:pPr>
        <w:pStyle w:val="21"/>
        <w:ind w:firstLine="420"/>
      </w:pPr>
    </w:p>
    <w:p w:rsidR="00381755" w:rsidRDefault="00381755" w:rsidP="00381755">
      <w:pPr>
        <w:pStyle w:val="21"/>
        <w:ind w:firstLine="420"/>
      </w:pPr>
      <w:r>
        <w:t>Moreover, I am the sixth and have the meaning of inheriting and identifying with the top five.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Polar Hawaii: Katie went late and hasn't been rectified before.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Katie only has to eat, drink and have fun now. It's worthless.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Chinese sage bar: Ge Yimin, the book maniac.</w:t>
      </w:r>
    </w:p>
    <w:p w:rsidR="00381755" w:rsidRDefault="00381755" w:rsidP="00381755">
      <w:pPr>
        <w:pStyle w:val="21"/>
        <w:ind w:firstLine="420"/>
      </w:pPr>
    </w:p>
    <w:p w:rsidR="00381755" w:rsidRDefault="00381755" w:rsidP="00381755">
      <w:pPr>
        <w:pStyle w:val="21"/>
        <w:ind w:firstLine="420"/>
      </w:pPr>
      <w:r>
        <w:t>845. On the importance and necessity of the official website</w:t>
      </w:r>
    </w:p>
    <w:p w:rsidR="00381755" w:rsidRDefault="00381755" w:rsidP="00381755">
      <w:pPr>
        <w:pStyle w:val="21"/>
        <w:ind w:firstLine="420"/>
      </w:pPr>
    </w:p>
    <w:p w:rsidR="00381755" w:rsidRDefault="00381755" w:rsidP="00381755">
      <w:pPr>
        <w:pStyle w:val="21"/>
        <w:ind w:firstLine="420"/>
      </w:pPr>
      <w:r>
        <w:t xml:space="preserve">- - Baidu network disk YY live </w:t>
      </w:r>
      <w:r w:rsidR="009F4861">
        <w:t>“wordofgod”</w:t>
      </w:r>
      <w:r>
        <w:t xml:space="preserve"> video collection --</w:t>
      </w:r>
    </w:p>
    <w:p w:rsidR="00381755" w:rsidRDefault="00381755" w:rsidP="00381755">
      <w:pPr>
        <w:pStyle w:val="21"/>
        <w:ind w:firstLine="420"/>
      </w:pPr>
    </w:p>
    <w:p w:rsidR="00381755" w:rsidRDefault="00381755" w:rsidP="00381755">
      <w:pPr>
        <w:pStyle w:val="21"/>
        <w:ind w:firstLine="420"/>
      </w:pPr>
      <w:r>
        <w:t>This link may not be accessible because it involves infringement, pornography, reactionary, vulgar and other information!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Moon watching dumb Wolf: hehe, I hope God net can improve its functions in mapping and text, so if I continue to write this novel, I will continue to update it here, because I understand Ge God and admire Ge God in some aspects.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Yimin is God. Listen to him</w:t>
      </w:r>
    </w:p>
    <w:p w:rsidR="00381755" w:rsidRDefault="00381755" w:rsidP="00381755">
      <w:pPr>
        <w:pStyle w:val="21"/>
        <w:ind w:firstLine="420"/>
      </w:pPr>
    </w:p>
    <w:p w:rsidR="00381755" w:rsidRDefault="00381755" w:rsidP="00381755">
      <w:pPr>
        <w:pStyle w:val="21"/>
        <w:ind w:firstLine="420"/>
      </w:pPr>
      <w:r>
        <w:t>846. The vast crowd 2: Liu Yifei is favored by St. Yemei and the wolf shepherd</w:t>
      </w:r>
    </w:p>
    <w:p w:rsidR="00381755" w:rsidRDefault="00381755" w:rsidP="00381755">
      <w:pPr>
        <w:pStyle w:val="21"/>
        <w:ind w:firstLine="420"/>
      </w:pPr>
    </w:p>
    <w:p w:rsidR="00381755" w:rsidRDefault="00381755" w:rsidP="00381755">
      <w:pPr>
        <w:pStyle w:val="21"/>
        <w:ind w:firstLine="420"/>
      </w:pPr>
      <w:r>
        <w:t>However, this does not mean that other online philosophers like Liu Yifei.</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I like Liu Yifei. She is the saint in the legend of the saint circle, and the basis is a very far fetched prophecy.</w:t>
      </w:r>
    </w:p>
    <w:p w:rsidR="00381755" w:rsidRDefault="00381755" w:rsidP="00381755">
      <w:pPr>
        <w:pStyle w:val="21"/>
        <w:ind w:firstLine="420"/>
      </w:pPr>
    </w:p>
    <w:p w:rsidR="00381755" w:rsidRDefault="00381755" w:rsidP="00381755">
      <w:pPr>
        <w:pStyle w:val="21"/>
        <w:ind w:firstLine="420"/>
      </w:pPr>
      <w:r>
        <w:t>Now I like Xu Jinglei, because her open (Kaila) domain name is auctioned by me, and then publicized when it can be resolved.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why do Yang shisan and St. Jerome like to brush the screen so much?</w:t>
      </w:r>
    </w:p>
    <w:p w:rsidR="00381755" w:rsidRDefault="00381755" w:rsidP="00381755">
      <w:pPr>
        <w:pStyle w:val="21"/>
        <w:ind w:firstLine="420"/>
      </w:pPr>
    </w:p>
    <w:p w:rsidR="00381755" w:rsidRDefault="00381755" w:rsidP="00381755">
      <w:pPr>
        <w:pStyle w:val="21"/>
        <w:ind w:firstLine="420"/>
      </w:pPr>
      <w:r>
        <w:t>St. Jerome's behavior was even worse. In the early days of surfing the Internet, he often touched porcelain everywhere in the Christ post bar or forum, kicked the Christ bar owner off his own stage, and the Bible was changed into the Jeme Sutra. Even though they have their own websites, they still post crazily in major post bars, including Tianya, Douban and other platforms. Even though many accounts are banned, they are haunted on the network and open several vest crazy activities. Until recently, a Mei Hei jvbao did not stop. Jeme himself called it evangelism.</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the letter comes from the legend. How beautiful my feet are when I brush the screen:)</w:t>
      </w:r>
    </w:p>
    <w:p w:rsidR="00381755" w:rsidRDefault="00381755" w:rsidP="00381755">
      <w:pPr>
        <w:pStyle w:val="21"/>
        <w:ind w:firstLine="420"/>
      </w:pPr>
    </w:p>
    <w:p w:rsidR="00381755" w:rsidRDefault="00381755" w:rsidP="00381755">
      <w:pPr>
        <w:pStyle w:val="21"/>
        <w:ind w:firstLine="420"/>
      </w:pPr>
      <w:r>
        <w:lastRenderedPageBreak/>
        <w:t xml:space="preserve">In 2004, when Baidu launched the post bar product, I was stationed in the bar. My saint angel and plastic ID were only 1 months less than Robin Li. I registered St. Yemei as the Lord of God bar, registered plastic products as the Lord of God bar, then registered yexue as the Lord of Christian bar, and Guo Hongmei as the Lord and believer bar... </w:t>
      </w:r>
      <w:r w:rsidR="009F4861">
        <w:t>“wordofgod”</w:t>
      </w:r>
      <w:r>
        <w:t xml:space="preserve"> has commented on "seizing the top of the Christian mountain".</w:t>
      </w:r>
    </w:p>
    <w:p w:rsidR="00381755" w:rsidRDefault="00381755" w:rsidP="00381755">
      <w:pPr>
        <w:pStyle w:val="21"/>
        <w:ind w:firstLine="420"/>
      </w:pPr>
    </w:p>
    <w:p w:rsidR="00381755" w:rsidRDefault="00381755" w:rsidP="00381755">
      <w:pPr>
        <w:pStyle w:val="21"/>
        <w:ind w:firstLine="420"/>
      </w:pPr>
      <w:r>
        <w:t>When I went online in March 2001, I wrote a post on every website, such as Sina, search arc, Netease... I send three sections.</w:t>
      </w:r>
    </w:p>
    <w:p w:rsidR="00381755" w:rsidRDefault="00381755" w:rsidP="00381755">
      <w:pPr>
        <w:pStyle w:val="21"/>
        <w:ind w:firstLine="420"/>
      </w:pPr>
    </w:p>
    <w:p w:rsidR="00381755" w:rsidRDefault="00381755" w:rsidP="00381755">
      <w:pPr>
        <w:pStyle w:val="21"/>
        <w:ind w:firstLine="420"/>
      </w:pPr>
      <w:r>
        <w:t>Build clubs and e-tribes in Yahoo China, and build waistcoats to create popularity.</w:t>
      </w:r>
    </w:p>
    <w:p w:rsidR="00381755" w:rsidRDefault="00381755" w:rsidP="00381755">
      <w:pPr>
        <w:pStyle w:val="21"/>
        <w:ind w:firstLine="420"/>
      </w:pPr>
    </w:p>
    <w:p w:rsidR="00381755" w:rsidRDefault="00381755" w:rsidP="00381755">
      <w:pPr>
        <w:pStyle w:val="21"/>
        <w:ind w:firstLine="420"/>
      </w:pPr>
      <w:r>
        <w:t>847. One leaf and one Bodhi: is God Ge really in his 50s</w:t>
      </w:r>
    </w:p>
    <w:p w:rsidR="00381755" w:rsidRDefault="00381755" w:rsidP="00381755">
      <w:pPr>
        <w:pStyle w:val="21"/>
        <w:ind w:firstLine="420"/>
      </w:pPr>
    </w:p>
    <w:p w:rsidR="00381755" w:rsidRDefault="00381755" w:rsidP="00381755">
      <w:pPr>
        <w:pStyle w:val="21"/>
        <w:ind w:firstLine="420"/>
      </w:pPr>
      <w:r>
        <w:t>I feel very handsome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19690131 52</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Ge Shen is really young and the maintenance is very good</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Old, where did you see it?</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Circle of friends</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thank you</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How to prove that you are or not brother Zi</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Time and achievements</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Is that hair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no</w:t>
      </w:r>
    </w:p>
    <w:p w:rsidR="00381755" w:rsidRDefault="00381755" w:rsidP="00381755">
      <w:pPr>
        <w:pStyle w:val="21"/>
        <w:ind w:firstLine="420"/>
      </w:pPr>
    </w:p>
    <w:p w:rsidR="00381755" w:rsidRDefault="00381755" w:rsidP="00381755">
      <w:pPr>
        <w:pStyle w:val="21"/>
        <w:ind w:firstLine="420"/>
      </w:pPr>
      <w:r>
        <w:t>One leaf and one Bodhi:</w:t>
      </w:r>
    </w:p>
    <w:p w:rsidR="00381755" w:rsidRDefault="00381755" w:rsidP="00381755">
      <w:pPr>
        <w:pStyle w:val="21"/>
        <w:ind w:firstLine="420"/>
      </w:pPr>
    </w:p>
    <w:p w:rsidR="00381755" w:rsidRDefault="00381755" w:rsidP="00381755">
      <w:pPr>
        <w:pStyle w:val="21"/>
        <w:ind w:firstLine="420"/>
      </w:pPr>
      <w:r>
        <w:t>Why, it feels great</w:t>
      </w:r>
    </w:p>
    <w:p w:rsidR="00381755" w:rsidRDefault="00381755" w:rsidP="00381755">
      <w:pPr>
        <w:pStyle w:val="21"/>
        <w:ind w:firstLine="420"/>
      </w:pPr>
    </w:p>
    <w:p w:rsidR="00381755" w:rsidRDefault="00381755" w:rsidP="00381755">
      <w:pPr>
        <w:pStyle w:val="21"/>
        <w:ind w:firstLine="420"/>
      </w:pPr>
      <w:r>
        <w:lastRenderedPageBreak/>
        <w:t>Ge Yimin:</w:t>
      </w:r>
    </w:p>
    <w:p w:rsidR="00381755" w:rsidRDefault="00381755" w:rsidP="00381755">
      <w:pPr>
        <w:pStyle w:val="21"/>
        <w:ind w:firstLine="420"/>
      </w:pPr>
    </w:p>
    <w:p w:rsidR="00381755" w:rsidRDefault="00381755" w:rsidP="00381755">
      <w:pPr>
        <w:pStyle w:val="21"/>
        <w:ind w:firstLine="420"/>
      </w:pPr>
      <w:r>
        <w:t>Look at the present</w:t>
      </w:r>
    </w:p>
    <w:p w:rsidR="00381755" w:rsidRDefault="00381755" w:rsidP="00381755">
      <w:pPr>
        <w:pStyle w:val="21"/>
        <w:ind w:firstLine="420"/>
      </w:pPr>
    </w:p>
    <w:p w:rsidR="00381755" w:rsidRDefault="00381755" w:rsidP="00381755">
      <w:pPr>
        <w:pStyle w:val="21"/>
        <w:ind w:firstLine="420"/>
      </w:pPr>
      <w:r>
        <w:t>Achievements come out, everyone recognizes and leads you to build a great harmony world.</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Vast crowd 2: you feel good, but it can affect your friends' experience.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Jesse: the price of the gospel.</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Boundless crowd 2: Guo Hongmei is you. No wonder I mentioned this ID in previous posts. It is said that yexue, shengyemei and Guo Hongmei are the same person!!! Like that.</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 xml:space="preserve">Yexue: Yes, she has </w:t>
      </w:r>
      <w:r w:rsidR="009F4861">
        <w:t>“</w:t>
      </w:r>
      <w:r w:rsidR="009F4861">
        <w:rPr>
          <w:rFonts w:hint="eastAsia"/>
        </w:rPr>
        <w:t>wordofgod</w:t>
      </w:r>
      <w:r w:rsidR="009F4861">
        <w:t>”</w:t>
      </w:r>
      <w:r>
        <w:rPr>
          <w:rFonts w:hint="eastAsia"/>
        </w:rPr>
        <w:t>s. She is a hair salon girl at work, just like a Hong Kong star.</w:t>
      </w:r>
    </w:p>
    <w:p w:rsidR="00381755" w:rsidRDefault="00381755" w:rsidP="00381755">
      <w:pPr>
        <w:pStyle w:val="21"/>
        <w:ind w:firstLine="420"/>
      </w:pPr>
    </w:p>
    <w:p w:rsidR="00381755" w:rsidRDefault="00381755" w:rsidP="00381755">
      <w:pPr>
        <w:pStyle w:val="21"/>
        <w:ind w:firstLine="420"/>
      </w:pPr>
      <w:r>
        <w:t>848. The vast sea of people 2: netzhe also has a past crisis</w:t>
      </w:r>
    </w:p>
    <w:p w:rsidR="00381755" w:rsidRDefault="00381755" w:rsidP="00381755">
      <w:pPr>
        <w:pStyle w:val="21"/>
        <w:ind w:firstLine="420"/>
      </w:pPr>
    </w:p>
    <w:p w:rsidR="00381755" w:rsidRDefault="00381755" w:rsidP="00381755">
      <w:pPr>
        <w:pStyle w:val="21"/>
        <w:ind w:firstLine="420"/>
      </w:pPr>
      <w:r>
        <w:t xml:space="preserve">Even gym, which is the most frequently launched online in netzhe, is the most miserable. Since it was discovered five years ago, gym has been given the title of netzhe. Later, perhaps because it is not very interesting compared with other netzhe, after all, they just enjoy netzhe with fun, so gym has fallen into the past crisis in netzhe in recent years, such as entering station B, When Chuang Ren casually opened a trumpet, many night butterflies paid attention to it. Yunjie opened a trumpet and now has three digit fans, while yexue has only more than 40 fans in </w:t>
      </w:r>
      <w:r>
        <w:lastRenderedPageBreak/>
        <w:t>station B. Moreover, there is little mention of gym in the words of some new generations of Le wangzhe. Netizen slang spreads everywhere. Chuang Ren and Yun Jie are much older, but gym doesn't. Even the famous sentence pattern "x is God, you want XX (x)" in the netizen circle is not original by gym. It's a little difficult to delete gym and gym, but it's only a little more serious now.</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Yexue: my essential orientation is contemporary Christian communism.</w:t>
      </w:r>
    </w:p>
    <w:p w:rsidR="00381755" w:rsidRDefault="00381755" w:rsidP="00381755">
      <w:pPr>
        <w:pStyle w:val="21"/>
        <w:ind w:firstLine="420"/>
      </w:pPr>
    </w:p>
    <w:p w:rsidR="00381755" w:rsidRDefault="00381755" w:rsidP="00381755">
      <w:pPr>
        <w:pStyle w:val="21"/>
        <w:ind w:firstLine="420"/>
      </w:pPr>
      <w:r>
        <w:t>Saint circle, I took the initiative to join. I saw the sage crape myrtle in 2006 and thought it was a specific person, but I was not convinced. Later, I knew that I was a prophet, there was no specific person, and I was rated as one of the top ten saints, so I recognized myself in the circle.</w:t>
      </w:r>
    </w:p>
    <w:p w:rsidR="00381755" w:rsidRDefault="00381755" w:rsidP="00381755">
      <w:pPr>
        <w:pStyle w:val="21"/>
        <w:ind w:firstLine="420"/>
      </w:pPr>
    </w:p>
    <w:p w:rsidR="00381755" w:rsidRDefault="00381755" w:rsidP="00381755">
      <w:pPr>
        <w:pStyle w:val="21"/>
        <w:ind w:firstLine="420"/>
      </w:pPr>
      <w:r>
        <w:t>Net philosophy circle, I joined passively. The first time I saw the composite picture of the nine netzhe avatars, I was the first picture (mentally retarded and barbaric), so I knew I was netzhe:), so I entered the circle passively.</w:t>
      </w:r>
    </w:p>
    <w:p w:rsidR="00381755" w:rsidRDefault="00381755" w:rsidP="00381755">
      <w:pPr>
        <w:pStyle w:val="21"/>
        <w:ind w:firstLine="420"/>
      </w:pPr>
    </w:p>
    <w:p w:rsidR="00381755" w:rsidRDefault="00381755" w:rsidP="00381755">
      <w:pPr>
        <w:pStyle w:val="21"/>
        <w:ind w:firstLine="420"/>
      </w:pPr>
      <w:r>
        <w:t>849. Fleeting time: Mr. Ge, how are you recently</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lastRenderedPageBreak/>
        <w:t>Do you think the world will be the same in ten years</w:t>
      </w:r>
    </w:p>
    <w:p w:rsidR="00381755" w:rsidRDefault="00381755" w:rsidP="00381755">
      <w:pPr>
        <w:pStyle w:val="21"/>
        <w:ind w:firstLine="420"/>
      </w:pPr>
    </w:p>
    <w:p w:rsidR="00381755" w:rsidRDefault="00381755" w:rsidP="00381755">
      <w:pPr>
        <w:pStyle w:val="21"/>
        <w:ind w:firstLine="420"/>
      </w:pPr>
      <w:r>
        <w:t>senior</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12 years left</w:t>
      </w:r>
    </w:p>
    <w:p w:rsidR="00381755" w:rsidRDefault="00381755" w:rsidP="00381755">
      <w:pPr>
        <w:pStyle w:val="21"/>
        <w:ind w:firstLine="420"/>
      </w:pPr>
    </w:p>
    <w:p w:rsidR="00381755" w:rsidRDefault="00381755" w:rsidP="00381755">
      <w:pPr>
        <w:pStyle w:val="21"/>
        <w:ind w:firstLine="420"/>
      </w:pPr>
      <w:r>
        <w:t>So fast</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okay</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How did this happen</w:t>
      </w:r>
    </w:p>
    <w:p w:rsidR="00381755" w:rsidRDefault="00381755" w:rsidP="00381755">
      <w:pPr>
        <w:pStyle w:val="21"/>
        <w:ind w:firstLine="420"/>
      </w:pPr>
    </w:p>
    <w:p w:rsidR="00381755" w:rsidRDefault="00381755" w:rsidP="00381755">
      <w:pPr>
        <w:pStyle w:val="21"/>
        <w:ind w:firstLine="420"/>
      </w:pPr>
      <w:r>
        <w:t>What are we going to do</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Communist society</w:t>
      </w:r>
    </w:p>
    <w:p w:rsidR="00381755" w:rsidRDefault="00381755" w:rsidP="00381755">
      <w:pPr>
        <w:pStyle w:val="21"/>
        <w:ind w:firstLine="420"/>
      </w:pPr>
    </w:p>
    <w:p w:rsidR="00381755" w:rsidRDefault="00381755" w:rsidP="00381755">
      <w:pPr>
        <w:pStyle w:val="21"/>
        <w:ind w:firstLine="420"/>
      </w:pPr>
      <w:r>
        <w:lastRenderedPageBreak/>
        <w:t>Renew ideas</w:t>
      </w:r>
    </w:p>
    <w:p w:rsidR="00381755" w:rsidRDefault="00381755" w:rsidP="00381755">
      <w:pPr>
        <w:pStyle w:val="21"/>
        <w:ind w:firstLine="420"/>
      </w:pPr>
    </w:p>
    <w:p w:rsidR="00381755" w:rsidRDefault="00381755" w:rsidP="00381755">
      <w:pPr>
        <w:pStyle w:val="21"/>
        <w:ind w:firstLine="420"/>
      </w:pPr>
      <w:r>
        <w:t>youth passes as a fleeting wave:</w:t>
      </w:r>
    </w:p>
    <w:p w:rsidR="00381755" w:rsidRDefault="00381755" w:rsidP="00381755">
      <w:pPr>
        <w:pStyle w:val="21"/>
        <w:ind w:firstLine="420"/>
      </w:pPr>
    </w:p>
    <w:p w:rsidR="00381755" w:rsidRDefault="00381755" w:rsidP="00381755">
      <w:pPr>
        <w:pStyle w:val="21"/>
        <w:ind w:firstLine="420"/>
      </w:pPr>
      <w:r>
        <w:t>Don't you need regime</w:t>
      </w:r>
    </w:p>
    <w:p w:rsidR="00381755" w:rsidRDefault="00381755" w:rsidP="00381755">
      <w:pPr>
        <w:pStyle w:val="21"/>
        <w:ind w:firstLine="420"/>
      </w:pPr>
    </w:p>
    <w:p w:rsidR="00381755" w:rsidRDefault="00381755" w:rsidP="00381755">
      <w:pPr>
        <w:pStyle w:val="21"/>
        <w:ind w:firstLine="420"/>
      </w:pPr>
      <w:r>
        <w:t>Ge Yimin:</w:t>
      </w:r>
    </w:p>
    <w:p w:rsidR="00381755" w:rsidRDefault="00381755" w:rsidP="00381755">
      <w:pPr>
        <w:pStyle w:val="21"/>
        <w:ind w:firstLine="420"/>
      </w:pPr>
    </w:p>
    <w:p w:rsidR="00381755" w:rsidRDefault="00381755" w:rsidP="00381755">
      <w:pPr>
        <w:pStyle w:val="21"/>
        <w:ind w:firstLine="420"/>
      </w:pPr>
      <w:r>
        <w:t>The Commonwealth of free men has no dictatorship</w:t>
      </w:r>
    </w:p>
    <w:p w:rsidR="00381755" w:rsidRDefault="00381755" w:rsidP="00381755">
      <w:pPr>
        <w:pStyle w:val="21"/>
        <w:ind w:firstLine="420"/>
      </w:pPr>
    </w:p>
    <w:p w:rsidR="00381755" w:rsidRDefault="00381755" w:rsidP="00381755">
      <w:pPr>
        <w:pStyle w:val="21"/>
        <w:ind w:firstLine="420"/>
      </w:pPr>
      <w:r>
        <w:t>850. The vast sea of people 2: talk about gym's study and education</w:t>
      </w:r>
    </w:p>
    <w:p w:rsidR="00381755" w:rsidRDefault="00381755" w:rsidP="00381755">
      <w:pPr>
        <w:pStyle w:val="21"/>
        <w:ind w:firstLine="420"/>
      </w:pPr>
    </w:p>
    <w:p w:rsidR="00381755" w:rsidRDefault="00381755" w:rsidP="00381755">
      <w:pPr>
        <w:pStyle w:val="21"/>
        <w:ind w:firstLine="420"/>
      </w:pPr>
      <w:r>
        <w:t>Compared with Zhang jietaozi and others, gym was a little unusual. After all, he studied well and could be said to be a good teacher and friend of his classmates. Moreover, Yang Fan, professor and LAN Zhi generally looked down on Lu Xun somehow. Gym diary said that he admired Lu Xun very much.</w:t>
      </w:r>
    </w:p>
    <w:p w:rsidR="00381755" w:rsidRDefault="00381755" w:rsidP="00381755">
      <w:pPr>
        <w:pStyle w:val="21"/>
        <w:ind w:firstLine="420"/>
      </w:pPr>
    </w:p>
    <w:p w:rsidR="00381755" w:rsidRDefault="00381755" w:rsidP="00381755">
      <w:pPr>
        <w:pStyle w:val="21"/>
        <w:ind w:firstLine="420"/>
      </w:pPr>
      <w:r>
        <w:t>He graduated from Nanjing University. He is quite a master. He is from Beihang (microblog calls himself Ludong University). NANDA is better than Beihang; Professor Yang Da (although he dropped out of school), NTU is also better than Yang da. He graduated from an undergraduate course, and his Nan University history is also very popular. And his score is relatively high, so he has the saying that "he can go to Tsinghua University and Peking University".</w:t>
      </w:r>
    </w:p>
    <w:p w:rsidR="00381755" w:rsidRDefault="00381755" w:rsidP="00381755">
      <w:pPr>
        <w:pStyle w:val="21"/>
        <w:ind w:firstLine="420"/>
      </w:pPr>
    </w:p>
    <w:p w:rsidR="00381755" w:rsidRDefault="00381755" w:rsidP="00381755">
      <w:pPr>
        <w:pStyle w:val="21"/>
        <w:ind w:firstLine="420"/>
      </w:pPr>
      <w:r>
        <w:t xml:space="preserve">However, he was proficient in English. In wangzhe, only pretty master could speak English. Gym English was not very good. Otherwise, he would not cheat in the English test in junior high school and was </w:t>
      </w:r>
      <w:r>
        <w:lastRenderedPageBreak/>
        <w:t>finally caught. However, he thought he did well in the English test of the college entrance examination, but he didn't make one and a half math questions, but others did the same. It doesn't matter. And Xu Qian, gym's admirer, also said that his English was not very good (high school).</w:t>
      </w:r>
    </w:p>
    <w:p w:rsidR="00381755" w:rsidRDefault="00381755" w:rsidP="00381755">
      <w:pPr>
        <w:pStyle w:val="21"/>
        <w:ind w:firstLine="420"/>
      </w:pPr>
    </w:p>
    <w:p w:rsidR="00381755" w:rsidRDefault="00381755" w:rsidP="00381755">
      <w:pPr>
        <w:pStyle w:val="21"/>
        <w:ind w:firstLine="420"/>
      </w:pPr>
      <w:r>
        <w:t>In short, Chapter 14 records many gym reading deeds, including good learning performance, and his diary or messages written by his classmates, which can be seen in detail in.</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Eroluy: in the 1980s, the college entrance examination was a voluntary assessment of scores, which was very difficult. There may be the possibility that Qingbei went to other universities.</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Ye Xue: in junior high school, if you want to cheat in English, you just write a piece of paper and put it in the pad book. The teacher handed out the paper and turned it over. English is 0, and the total score ranks seventh in the class.</w:t>
      </w:r>
    </w:p>
    <w:p w:rsidR="00381755" w:rsidRDefault="00381755" w:rsidP="00381755">
      <w:pPr>
        <w:pStyle w:val="21"/>
        <w:ind w:firstLine="420"/>
      </w:pPr>
    </w:p>
    <w:p w:rsidR="00381755" w:rsidRDefault="00381755" w:rsidP="00381755">
      <w:pPr>
        <w:pStyle w:val="21"/>
        <w:ind w:firstLine="420"/>
      </w:pPr>
      <w:r>
        <w:t>851. [apostles] Paul: when did God occupy Jerusalem?</w:t>
      </w:r>
    </w:p>
    <w:p w:rsidR="00381755" w:rsidRDefault="00381755" w:rsidP="00381755">
      <w:pPr>
        <w:pStyle w:val="21"/>
        <w:ind w:firstLine="420"/>
      </w:pPr>
    </w:p>
    <w:p w:rsidR="00381755" w:rsidRDefault="00381755" w:rsidP="00381755">
      <w:pPr>
        <w:pStyle w:val="21"/>
        <w:ind w:firstLine="420"/>
      </w:pPr>
      <w:r>
        <w:t>[group leader] Ge Yimin (50914333) 2021-7-30 20:13:59</w:t>
      </w:r>
    </w:p>
    <w:p w:rsidR="00381755" w:rsidRDefault="00381755" w:rsidP="00381755">
      <w:pPr>
        <w:pStyle w:val="21"/>
        <w:ind w:firstLine="420"/>
      </w:pPr>
    </w:p>
    <w:p w:rsidR="00381755" w:rsidRDefault="00381755" w:rsidP="00381755">
      <w:pPr>
        <w:pStyle w:val="21"/>
        <w:ind w:firstLine="420"/>
      </w:pPr>
      <w:r>
        <w:t>twenty million three hundred and thirty-one thousand one hundred and twenty-six</w:t>
      </w:r>
    </w:p>
    <w:p w:rsidR="00381755" w:rsidRDefault="00381755" w:rsidP="00381755">
      <w:pPr>
        <w:pStyle w:val="21"/>
        <w:ind w:firstLine="420"/>
      </w:pPr>
    </w:p>
    <w:p w:rsidR="00381755" w:rsidRDefault="00381755" w:rsidP="00381755">
      <w:pPr>
        <w:pStyle w:val="21"/>
        <w:ind w:firstLine="420"/>
      </w:pPr>
      <w:r>
        <w:t>[apostle] Paul (143267660) 2021-7-30 20:15:36</w:t>
      </w:r>
    </w:p>
    <w:p w:rsidR="00381755" w:rsidRDefault="00381755" w:rsidP="00381755">
      <w:pPr>
        <w:pStyle w:val="21"/>
        <w:ind w:firstLine="420"/>
      </w:pPr>
    </w:p>
    <w:p w:rsidR="00381755" w:rsidRDefault="00381755" w:rsidP="00381755">
      <w:pPr>
        <w:pStyle w:val="21"/>
        <w:ind w:firstLine="420"/>
      </w:pPr>
      <w:r>
        <w:t>With what?</w:t>
      </w:r>
    </w:p>
    <w:p w:rsidR="00381755" w:rsidRDefault="00381755" w:rsidP="00381755">
      <w:pPr>
        <w:pStyle w:val="21"/>
        <w:ind w:firstLine="420"/>
      </w:pPr>
    </w:p>
    <w:p w:rsidR="00381755" w:rsidRDefault="00381755" w:rsidP="00381755">
      <w:pPr>
        <w:pStyle w:val="21"/>
        <w:ind w:firstLine="420"/>
      </w:pPr>
      <w:r>
        <w:lastRenderedPageBreak/>
        <w:t>[group leader] Ge Yimin (50914333) 20:15:54, July 30, 2021</w:t>
      </w:r>
    </w:p>
    <w:p w:rsidR="00381755" w:rsidRDefault="00381755" w:rsidP="00381755">
      <w:pPr>
        <w:pStyle w:val="21"/>
        <w:ind w:firstLine="420"/>
      </w:pPr>
    </w:p>
    <w:p w:rsidR="00381755" w:rsidRDefault="009F4861" w:rsidP="00381755">
      <w:pPr>
        <w:pStyle w:val="21"/>
        <w:ind w:firstLine="420"/>
      </w:pPr>
      <w:r>
        <w:t>“wordofgod”</w:t>
      </w:r>
    </w:p>
    <w:p w:rsidR="00381755" w:rsidRDefault="00381755" w:rsidP="00381755">
      <w:pPr>
        <w:pStyle w:val="21"/>
        <w:ind w:firstLine="420"/>
      </w:pPr>
    </w:p>
    <w:p w:rsidR="00381755" w:rsidRDefault="00381755" w:rsidP="00381755">
      <w:pPr>
        <w:pStyle w:val="21"/>
        <w:ind w:firstLine="420"/>
      </w:pPr>
      <w:r>
        <w:t>[apostle] Paul (143267660) 2021-7-30 20:17:56</w:t>
      </w:r>
    </w:p>
    <w:p w:rsidR="00381755" w:rsidRDefault="00381755" w:rsidP="00381755">
      <w:pPr>
        <w:pStyle w:val="21"/>
        <w:ind w:firstLine="420"/>
      </w:pPr>
    </w:p>
    <w:p w:rsidR="00381755" w:rsidRDefault="00381755" w:rsidP="00381755">
      <w:pPr>
        <w:pStyle w:val="21"/>
        <w:ind w:firstLine="420"/>
      </w:pPr>
      <w:r>
        <w:t>What if they don't</w:t>
      </w:r>
    </w:p>
    <w:p w:rsidR="00381755" w:rsidRDefault="00381755" w:rsidP="00381755">
      <w:pPr>
        <w:pStyle w:val="21"/>
        <w:ind w:firstLine="420"/>
      </w:pPr>
    </w:p>
    <w:p w:rsidR="00381755" w:rsidRDefault="00381755" w:rsidP="00381755">
      <w:pPr>
        <w:pStyle w:val="21"/>
        <w:ind w:firstLine="420"/>
      </w:pPr>
      <w:r>
        <w:t>[bubbling] Hunter (1737824629) 2021-7-30 20:18:38</w:t>
      </w:r>
    </w:p>
    <w:p w:rsidR="00381755" w:rsidRDefault="00381755" w:rsidP="00381755">
      <w:pPr>
        <w:pStyle w:val="21"/>
        <w:ind w:firstLine="420"/>
      </w:pPr>
    </w:p>
    <w:p w:rsidR="00381755" w:rsidRDefault="00381755" w:rsidP="00381755">
      <w:pPr>
        <w:pStyle w:val="21"/>
        <w:ind w:firstLine="420"/>
      </w:pPr>
      <w:r>
        <w:t>Black Jihad</w:t>
      </w:r>
    </w:p>
    <w:p w:rsidR="00381755" w:rsidRDefault="00381755" w:rsidP="00381755">
      <w:pPr>
        <w:pStyle w:val="21"/>
        <w:ind w:firstLine="420"/>
      </w:pPr>
    </w:p>
    <w:p w:rsidR="00381755" w:rsidRDefault="00381755" w:rsidP="00381755">
      <w:pPr>
        <w:pStyle w:val="21"/>
        <w:ind w:firstLine="420"/>
      </w:pPr>
      <w:r>
        <w:t>[apostle] Paul (143267660) 2021-7-30 20:18:59</w:t>
      </w:r>
    </w:p>
    <w:p w:rsidR="00381755" w:rsidRDefault="00381755" w:rsidP="00381755">
      <w:pPr>
        <w:pStyle w:val="21"/>
        <w:ind w:firstLine="420"/>
      </w:pPr>
    </w:p>
    <w:p w:rsidR="00381755" w:rsidRDefault="00381755" w:rsidP="00381755">
      <w:pPr>
        <w:pStyle w:val="21"/>
        <w:ind w:firstLine="420"/>
      </w:pPr>
      <w:r>
        <w:t>Brown jihad is almost the same. The color of Ge God is brown</w:t>
      </w:r>
    </w:p>
    <w:p w:rsidR="00381755" w:rsidRDefault="00381755" w:rsidP="00381755">
      <w:pPr>
        <w:pStyle w:val="21"/>
        <w:ind w:firstLine="420"/>
      </w:pPr>
    </w:p>
    <w:p w:rsidR="00381755" w:rsidRDefault="00381755" w:rsidP="00381755">
      <w:pPr>
        <w:pStyle w:val="21"/>
        <w:ind w:firstLine="420"/>
      </w:pPr>
      <w:r>
        <w:t>[group leader] Ge Yimin (50914333) 20:19:01, July 30, 2021</w:t>
      </w:r>
    </w:p>
    <w:p w:rsidR="00381755" w:rsidRDefault="00381755" w:rsidP="00381755">
      <w:pPr>
        <w:pStyle w:val="21"/>
        <w:ind w:firstLine="420"/>
      </w:pPr>
    </w:p>
    <w:p w:rsidR="00381755" w:rsidRDefault="00381755" w:rsidP="00381755">
      <w:pPr>
        <w:pStyle w:val="21"/>
        <w:ind w:firstLine="420"/>
      </w:pPr>
      <w:r>
        <w:t>God gave everyone a vision</w:t>
      </w:r>
    </w:p>
    <w:p w:rsidR="00381755" w:rsidRDefault="00381755" w:rsidP="00381755">
      <w:pPr>
        <w:pStyle w:val="21"/>
        <w:ind w:firstLine="420"/>
      </w:pPr>
    </w:p>
    <w:p w:rsidR="00381755" w:rsidRDefault="00381755" w:rsidP="00381755">
      <w:pPr>
        <w:pStyle w:val="21"/>
        <w:ind w:firstLine="420"/>
      </w:pPr>
      <w:r>
        <w:t>[apostle] Paul (143267660) 2021-7-30 22:37:36</w:t>
      </w:r>
    </w:p>
    <w:p w:rsidR="00381755" w:rsidRDefault="00381755" w:rsidP="00381755">
      <w:pPr>
        <w:pStyle w:val="21"/>
        <w:ind w:firstLine="420"/>
      </w:pPr>
    </w:p>
    <w:p w:rsidR="00381755" w:rsidRDefault="00381755" w:rsidP="00381755">
      <w:pPr>
        <w:pStyle w:val="21"/>
        <w:ind w:firstLine="420"/>
      </w:pPr>
      <w:r>
        <w:t>Only God Ge is the real heavenly father</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The vast sea of people 2: it seems that there are Yemei (no need to talk more) and manshuo and professors who study online philosophy well.</w:t>
      </w:r>
    </w:p>
    <w:p w:rsidR="00381755" w:rsidRDefault="00381755" w:rsidP="00381755">
      <w:pPr>
        <w:pStyle w:val="21"/>
        <w:ind w:firstLine="420"/>
      </w:pPr>
    </w:p>
    <w:p w:rsidR="00381755" w:rsidRDefault="00381755" w:rsidP="00381755">
      <w:pPr>
        <w:pStyle w:val="21"/>
        <w:ind w:firstLine="420"/>
      </w:pPr>
      <w:r>
        <w:t>Ge demon doesn't drink (claiming to be).</w:t>
      </w:r>
    </w:p>
    <w:p w:rsidR="00381755" w:rsidRDefault="00381755" w:rsidP="00381755">
      <w:pPr>
        <w:pStyle w:val="21"/>
        <w:ind w:firstLine="420"/>
      </w:pPr>
    </w:p>
    <w:p w:rsidR="00381755" w:rsidRDefault="00381755" w:rsidP="00381755">
      <w:pPr>
        <w:pStyle w:val="21"/>
        <w:ind w:firstLine="420"/>
      </w:pPr>
      <w:r>
        <w:rPr>
          <w:rFonts w:hint="eastAsia"/>
        </w:rPr>
        <w:t>》》</w:t>
      </w:r>
      <w:r>
        <w:rPr>
          <w:rFonts w:hint="eastAsia"/>
        </w:rPr>
        <w:t>Ge Shen: really don't drink.</w:t>
      </w:r>
    </w:p>
    <w:p w:rsidR="005E4978" w:rsidRDefault="005E4978" w:rsidP="00381755">
      <w:pPr>
        <w:pStyle w:val="21"/>
        <w:ind w:firstLine="420"/>
      </w:pPr>
    </w:p>
    <w:p w:rsidR="005E4978" w:rsidRDefault="005E4978" w:rsidP="005E4978">
      <w:pPr>
        <w:pStyle w:val="21"/>
        <w:ind w:firstLine="420"/>
      </w:pPr>
      <w:r>
        <w:t>852. Anything 1 will do: the picture of the Japanese games is Ge Shen</w:t>
      </w:r>
    </w:p>
    <w:p w:rsidR="005E4978" w:rsidRDefault="005E4978" w:rsidP="005E4978">
      <w:pPr>
        <w:pStyle w:val="21"/>
        <w:ind w:firstLine="420"/>
      </w:pPr>
    </w:p>
    <w:p w:rsidR="005E4978" w:rsidRDefault="005E4978" w:rsidP="005E4978">
      <w:pPr>
        <w:pStyle w:val="21"/>
        <w:ind w:firstLine="420"/>
      </w:pPr>
      <w:r>
        <w:t>As like as two peas, God is really holy.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Baiyun eats Ge Biao raw: Ge Shen is great!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wait for God Ge to lead us to kill hey man.</w:t>
      </w:r>
    </w:p>
    <w:p w:rsidR="005E4978" w:rsidRDefault="005E4978" w:rsidP="005E4978">
      <w:pPr>
        <w:pStyle w:val="21"/>
        <w:ind w:firstLine="420"/>
      </w:pPr>
    </w:p>
    <w:p w:rsidR="005E4978" w:rsidRDefault="005E4978" w:rsidP="005E4978">
      <w:pPr>
        <w:pStyle w:val="21"/>
        <w:ind w:firstLine="420"/>
      </w:pPr>
      <w:r>
        <w:t>Baidu can't find Ge Shen's picture.</w:t>
      </w:r>
    </w:p>
    <w:p w:rsidR="005E4978" w:rsidRDefault="005E4978" w:rsidP="005E4978">
      <w:pPr>
        <w:pStyle w:val="21"/>
        <w:ind w:firstLine="420"/>
      </w:pPr>
    </w:p>
    <w:p w:rsidR="005E4978" w:rsidRDefault="005E4978" w:rsidP="005E4978">
      <w:pPr>
        <w:pStyle w:val="21"/>
        <w:ind w:firstLine="420"/>
      </w:pPr>
      <w:r>
        <w:t>What does little Japan mean? Does it mean to kill God Ge? It's called holy because it flies.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Flowers bloom on the street_ HUD: really.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where is this picture? Who is Ben Zun?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the head of Japan's opening ceremony was searched by Baidu.</w:t>
      </w:r>
    </w:p>
    <w:p w:rsidR="005E4978" w:rsidRDefault="005E4978" w:rsidP="005E4978">
      <w:pPr>
        <w:pStyle w:val="21"/>
        <w:ind w:firstLine="420"/>
      </w:pPr>
    </w:p>
    <w:p w:rsidR="005E4978" w:rsidRDefault="005E4978" w:rsidP="005E4978">
      <w:pPr>
        <w:pStyle w:val="21"/>
        <w:ind w:firstLine="420"/>
      </w:pPr>
      <w:r>
        <w:t>God GE's people can't fight anymore, Ge Yi min</w:t>
      </w:r>
    </w:p>
    <w:p w:rsidR="005E4978" w:rsidRDefault="005E4978" w:rsidP="005E4978">
      <w:pPr>
        <w:pStyle w:val="21"/>
        <w:ind w:firstLine="420"/>
      </w:pPr>
    </w:p>
    <w:p w:rsidR="005E4978" w:rsidRDefault="005E4978" w:rsidP="005E4978">
      <w:pPr>
        <w:pStyle w:val="21"/>
        <w:ind w:firstLine="420"/>
      </w:pPr>
      <w:r>
        <w:t>Look at the pictures of the Japanese games on the Internet. Ge Shen is an old bar friend. He has been a player for more than 10 years. He claims to be very powerful.</w:t>
      </w:r>
    </w:p>
    <w:p w:rsidR="005E4978" w:rsidRDefault="005E4978" w:rsidP="005E4978">
      <w:pPr>
        <w:pStyle w:val="21"/>
        <w:ind w:firstLine="420"/>
      </w:pPr>
    </w:p>
    <w:p w:rsidR="005E4978" w:rsidRDefault="005E4978" w:rsidP="005E4978">
      <w:pPr>
        <w:pStyle w:val="21"/>
        <w:ind w:firstLine="420"/>
      </w:pPr>
      <w:r>
        <w:t>You don't know god Ge and ask me who I am. You play with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Hello, I mean that picture, just like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will do: just follow God Ge. The Japanese don't believe in chance.</w:t>
      </w:r>
    </w:p>
    <w:p w:rsidR="005E4978" w:rsidRDefault="005E4978" w:rsidP="005E4978">
      <w:pPr>
        <w:pStyle w:val="21"/>
        <w:ind w:firstLine="420"/>
      </w:pPr>
    </w:p>
    <w:p w:rsidR="005E4978" w:rsidRDefault="005E4978" w:rsidP="005E4978">
      <w:pPr>
        <w:pStyle w:val="21"/>
        <w:ind w:firstLine="420"/>
      </w:pPr>
      <w:r>
        <w:t>Ace said he wanted white beard to be king. Did Japan want God Ge to be a saint? It was done according to God GE's face.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I hope Ge Chuanzhi Japan.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Wuwei 1235: pigeon </w:t>
      </w:r>
      <w:r w:rsidR="009F4861">
        <w:t>“</w:t>
      </w:r>
      <w:r w:rsidR="009F4861">
        <w:rPr>
          <w:rFonts w:hint="eastAsia"/>
        </w:rPr>
        <w:t>wordofgod</w:t>
      </w:r>
      <w:r w:rsidR="009F4861">
        <w:t>”</w:t>
      </w:r>
      <w:r>
        <w:rPr>
          <w:rFonts w:hint="eastAsia"/>
        </w:rPr>
        <w: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is God Ge really so divine.</w:t>
      </w:r>
    </w:p>
    <w:p w:rsidR="005E4978" w:rsidRDefault="005E4978" w:rsidP="005E4978">
      <w:pPr>
        <w:pStyle w:val="21"/>
        <w:ind w:firstLine="420"/>
      </w:pPr>
    </w:p>
    <w:p w:rsidR="005E4978" w:rsidRDefault="009F4861" w:rsidP="005E4978">
      <w:pPr>
        <w:pStyle w:val="21"/>
        <w:ind w:firstLine="420"/>
      </w:pPr>
      <w:r>
        <w:t>“wordofgod”</w:t>
      </w:r>
      <w:r w:rsidR="005E4978">
        <w:t>s.</w:t>
      </w:r>
    </w:p>
    <w:p w:rsidR="005E4978" w:rsidRDefault="005E4978" w:rsidP="005E4978">
      <w:pPr>
        <w:pStyle w:val="21"/>
        <w:ind w:firstLine="420"/>
      </w:pPr>
    </w:p>
    <w:p w:rsidR="005E4978" w:rsidRDefault="005E4978" w:rsidP="005E4978">
      <w:pPr>
        <w:pStyle w:val="21"/>
        <w:ind w:firstLine="420"/>
      </w:pPr>
      <w:r>
        <w:t xml:space="preserve">Show me your </w:t>
      </w:r>
      <w:r w:rsidR="009F4861">
        <w:t>“wordofgod”</w:t>
      </w:r>
      <w:r>
        <w:t>s. Mother said she wouldn't eat until she finished reading it.</w:t>
      </w:r>
    </w:p>
    <w:p w:rsidR="005E4978" w:rsidRDefault="005E4978" w:rsidP="005E4978">
      <w:pPr>
        <w:pStyle w:val="21"/>
        <w:ind w:firstLine="420"/>
      </w:pPr>
    </w:p>
    <w:p w:rsidR="005E4978" w:rsidRDefault="009F4861" w:rsidP="005E4978">
      <w:pPr>
        <w:pStyle w:val="21"/>
        <w:ind w:firstLine="420"/>
      </w:pPr>
      <w:r>
        <w:t>“wordofgod”</w:t>
      </w:r>
      <w:r w:rsidR="005E4978">
        <w:t xml:space="preserve"> first, </w:t>
      </w:r>
      <w:r>
        <w:t>“wordofgod”</w:t>
      </w:r>
      <w:r w:rsidR="005E4978">
        <w:t xml:space="preserve"> best.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Anything 1 is OK: I don't know. Maybe it means to kill God Ge. It's not necessarily. Flying head is not a good thing.</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Ge Shen will go to prison in the future.</w:t>
      </w:r>
    </w:p>
    <w:p w:rsidR="005E4978" w:rsidRDefault="005E4978" w:rsidP="005E4978">
      <w:pPr>
        <w:pStyle w:val="21"/>
        <w:ind w:firstLine="420"/>
      </w:pPr>
    </w:p>
    <w:p w:rsidR="005E4978" w:rsidRDefault="005E4978" w:rsidP="005E4978">
      <w:pPr>
        <w:pStyle w:val="21"/>
        <w:ind w:firstLine="420"/>
      </w:pPr>
      <w:r>
        <w:lastRenderedPageBreak/>
        <w:t xml:space="preserve">But his </w:t>
      </w:r>
      <w:r w:rsidR="009F4861">
        <w:t>“wordofgod”</w:t>
      </w:r>
      <w:r>
        <w:t>s will be joked by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Absolute Xu Fan: it's not a bad thing to be intimidated and fascinated by religion. Religion is all good on the surface. Christ pleads guilty and Buddhism repents. It's good to do a good job in moral strength.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zhange Sheshen: Ge God, Ge God, ride the world,</w:t>
      </w:r>
    </w:p>
    <w:p w:rsidR="005E4978" w:rsidRDefault="005E4978" w:rsidP="005E4978">
      <w:pPr>
        <w:pStyle w:val="21"/>
        <w:ind w:firstLine="420"/>
      </w:pPr>
    </w:p>
    <w:p w:rsidR="005E4978" w:rsidRDefault="005E4978" w:rsidP="005E4978">
      <w:pPr>
        <w:pStyle w:val="21"/>
        <w:ind w:firstLine="420"/>
      </w:pPr>
      <w:r>
        <w:t>God Ge, God Ge, omnipotent,</w:t>
      </w:r>
    </w:p>
    <w:p w:rsidR="005E4978" w:rsidRDefault="005E4978" w:rsidP="005E4978">
      <w:pPr>
        <w:pStyle w:val="21"/>
        <w:ind w:firstLine="420"/>
      </w:pPr>
    </w:p>
    <w:p w:rsidR="005E4978" w:rsidRDefault="005E4978" w:rsidP="005E4978">
      <w:pPr>
        <w:pStyle w:val="21"/>
        <w:ind w:firstLine="420"/>
      </w:pPr>
      <w:r>
        <w:t>God Ge, God Ge, the brain is as big as the door,</w:t>
      </w:r>
    </w:p>
    <w:p w:rsidR="005E4978" w:rsidRDefault="005E4978" w:rsidP="005E4978">
      <w:pPr>
        <w:pStyle w:val="21"/>
        <w:ind w:firstLine="420"/>
      </w:pPr>
    </w:p>
    <w:p w:rsidR="005E4978" w:rsidRDefault="005E4978" w:rsidP="005E4978">
      <w:pPr>
        <w:pStyle w:val="21"/>
        <w:ind w:firstLine="420"/>
      </w:pPr>
      <w:r>
        <w:t>God Ge, God Ge, I can't make it up.</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long live God Ge.</w:t>
      </w:r>
    </w:p>
    <w:p w:rsidR="005E4978" w:rsidRDefault="005E4978" w:rsidP="005E4978">
      <w:pPr>
        <w:pStyle w:val="21"/>
        <w:ind w:firstLine="420"/>
      </w:pPr>
    </w:p>
    <w:p w:rsidR="005E4978" w:rsidRDefault="005E4978" w:rsidP="005E4978">
      <w:pPr>
        <w:pStyle w:val="21"/>
        <w:ind w:firstLine="420"/>
      </w:pPr>
      <w:r>
        <w:t>Believe in God and have eternal life.</w:t>
      </w:r>
    </w:p>
    <w:p w:rsidR="005E4978" w:rsidRDefault="005E4978" w:rsidP="005E4978">
      <w:pPr>
        <w:pStyle w:val="21"/>
        <w:ind w:firstLine="420"/>
      </w:pPr>
    </w:p>
    <w:p w:rsidR="005E4978" w:rsidRDefault="005E4978" w:rsidP="005E4978">
      <w:pPr>
        <w:pStyle w:val="21"/>
        <w:ind w:firstLine="420"/>
      </w:pPr>
      <w:r>
        <w:t>Aiqiyu, become cute.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Ge Huaqian.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Qiyu: Ge Hei is 100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Xu Jinglei Kaila: Guangge is 500 years old.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a [</w:t>
      </w:r>
      <w:r w:rsidR="009F4861">
        <w:t>“</w:t>
      </w:r>
      <w:r w:rsidR="009F4861">
        <w:rPr>
          <w:rFonts w:hint="eastAsia"/>
        </w:rPr>
        <w:t>wordofgod</w:t>
      </w:r>
      <w:r w:rsidR="009F4861">
        <w:t>”</w:t>
      </w:r>
      <w:r>
        <w:rPr>
          <w:rFonts w:hint="eastAsia"/>
        </w:rPr>
        <w:t>] goes all over the world.</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Xu Jinglei Kaila: a [God net] net for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At 2:20210721, GE's three post bar numbers were born jvbao?</w:t>
      </w:r>
    </w:p>
    <w:p w:rsidR="005E4978" w:rsidRDefault="005E4978" w:rsidP="005E4978">
      <w:pPr>
        <w:pStyle w:val="21"/>
        <w:ind w:firstLine="420"/>
      </w:pPr>
    </w:p>
    <w:p w:rsidR="005E4978" w:rsidRDefault="005E4978" w:rsidP="005E4978">
      <w:pPr>
        <w:pStyle w:val="21"/>
        <w:ind w:firstLine="420"/>
      </w:pPr>
      <w:r>
        <w:t>20210728 song Yimin vision: manna from heaven.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the post bar has built two more Xu Jinglei numbers, both of which are cancelled, and the mobile phone is re registered.</w:t>
      </w:r>
    </w:p>
    <w:p w:rsidR="005E4978" w:rsidRDefault="005E4978" w:rsidP="005E4978">
      <w:pPr>
        <w:pStyle w:val="21"/>
        <w:ind w:firstLine="420"/>
      </w:pPr>
    </w:p>
    <w:p w:rsidR="005E4978" w:rsidRDefault="005E4978" w:rsidP="005E4978">
      <w:pPr>
        <w:pStyle w:val="21"/>
        <w:ind w:firstLine="420"/>
      </w:pPr>
      <w:r>
        <w:t>853. Saint Xu Jinglei: a set of [divine religion] an universe.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you can have a look at your brain.</w:t>
      </w:r>
    </w:p>
    <w:p w:rsidR="005E4978" w:rsidRDefault="005E4978" w:rsidP="005E4978">
      <w:pPr>
        <w:pStyle w:val="21"/>
        <w:ind w:firstLine="420"/>
      </w:pPr>
    </w:p>
    <w:p w:rsidR="005E4978" w:rsidRDefault="005E4978" w:rsidP="005E4978">
      <w:pPr>
        <w:pStyle w:val="21"/>
        <w:ind w:firstLine="420"/>
      </w:pPr>
      <w:r>
        <w:t>If you don't think it's a myth. That only proves. You have a problem.</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follow what you say.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Huang Yuzhi's red man: it's brother years's fault. Sorry.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many batches of Ge.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take such a name, God is no longer God, not to mention that it is not enough to say God, let alone Scripture? Tu Zeng Xiao 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the word of God.</w:t>
      </w:r>
    </w:p>
    <w:p w:rsidR="005E4978" w:rsidRDefault="005E4978" w:rsidP="005E4978">
      <w:pPr>
        <w:pStyle w:val="21"/>
        <w:ind w:firstLine="420"/>
      </w:pPr>
    </w:p>
    <w:p w:rsidR="005E4978" w:rsidRDefault="005E4978" w:rsidP="005E4978">
      <w:pPr>
        <w:pStyle w:val="21"/>
        <w:ind w:firstLine="420"/>
      </w:pPr>
      <w:r>
        <w:t>God's Classics.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crowd 2: talk about the height of wangzhe. He Xie is only 1.73 meters. Gym wrote his own personal data, and his height is also 173cm</w:t>
      </w:r>
    </w:p>
    <w:p w:rsidR="005E4978" w:rsidRDefault="005E4978" w:rsidP="005E4978">
      <w:pPr>
        <w:pStyle w:val="21"/>
        <w:ind w:firstLine="420"/>
      </w:pPr>
    </w:p>
    <w:p w:rsidR="005E4978" w:rsidRDefault="005E4978" w:rsidP="005E4978">
      <w:pPr>
        <w:pStyle w:val="21"/>
        <w:ind w:firstLine="420"/>
      </w:pPr>
      <w:r>
        <w:t>854. The vast sea of people 2: talk about the original before Hoshin</w:t>
      </w:r>
    </w:p>
    <w:p w:rsidR="005E4978" w:rsidRDefault="005E4978" w:rsidP="005E4978">
      <w:pPr>
        <w:pStyle w:val="21"/>
        <w:ind w:firstLine="420"/>
      </w:pPr>
    </w:p>
    <w:p w:rsidR="005E4978" w:rsidRDefault="005E4978" w:rsidP="005E4978">
      <w:pPr>
        <w:pStyle w:val="21"/>
        <w:ind w:firstLine="420"/>
      </w:pPr>
      <w:r>
        <w:t>A noisy Shenji camp incident.</w:t>
      </w:r>
    </w:p>
    <w:p w:rsidR="005E4978" w:rsidRDefault="005E4978" w:rsidP="005E4978">
      <w:pPr>
        <w:pStyle w:val="21"/>
        <w:ind w:firstLine="420"/>
      </w:pPr>
    </w:p>
    <w:p w:rsidR="005E4978" w:rsidRDefault="005E4978" w:rsidP="005E4978">
      <w:pPr>
        <w:pStyle w:val="21"/>
        <w:ind w:firstLine="420"/>
      </w:pPr>
      <w:r>
        <w:t>In July 2010, as soon as the new work immortality, which the online writer dreamed of entering Shenji, came out, his fan group was Shenji camp. At this time, a person in Shenji camp wanted to buy the post bar with the same name in RMB. At that time, Yongsheng bar was controlled by GE Yimin and his vest (it was in 2006), so the two sides began to quarrel, As a result, hoshen asked 1500 yuan to agree to their request, but in the end he only got 1000 yuan. At that time, hoshen also shook out the evidence of buying Shenji camp, and said: "it was said that the three bar owners came to power for 1600 and 1700, but only 1000. I wanted 1500. No, they were unkind and I was unjust". Later, he Shen also wrote an article "the beginning of the fierce battle - the goal is not the eternal bar owner, but the magic machine, but the vertical and horizontal". In the next few years, Ge Hua (although all owned by him) has been brushing the screen of "vertical and horizontal boss \ dream into the magic machine".</w:t>
      </w:r>
    </w:p>
    <w:p w:rsidR="005E4978" w:rsidRDefault="005E4978" w:rsidP="005E4978">
      <w:pPr>
        <w:pStyle w:val="21"/>
        <w:ind w:firstLine="420"/>
      </w:pPr>
    </w:p>
    <w:p w:rsidR="005E4978" w:rsidRDefault="005E4978" w:rsidP="005E4978">
      <w:pPr>
        <w:pStyle w:val="21"/>
        <w:ind w:firstLine="420"/>
      </w:pPr>
      <w:r>
        <w:t xml:space="preserve">In those days, Zongheng Chinese network supported the people of Shenji camp to occupy immortality bar. For this purpose, the bid was as high as five digits. Hoshen wanted 1500, but Baima and others had to pay in installments. They didn't resign. He agreed. He gave 1000 and </w:t>
      </w:r>
      <w:r>
        <w:lastRenderedPageBreak/>
        <w:t>gave them the password of Ge Yimin. But at that time, they not only resigned Ge Yimin and replaced it with several numbers of Shenji camp, but also didn't give him the remaining 500. At this time, settle a matter by leaving it unsettled by the God camp. He didn't care about the 500. He heard the matter asking for 500 yuan. They didn't give it to him. Instead, he got dirty words. He got up. He heard that the whole QQ transaction page type record (bad PS) and Alipay transaction record were sent to the Internet, but it was still at last.</w:t>
      </w:r>
    </w:p>
    <w:p w:rsidR="005E4978" w:rsidRDefault="005E4978" w:rsidP="005E4978">
      <w:pPr>
        <w:pStyle w:val="21"/>
        <w:ind w:firstLine="420"/>
      </w:pPr>
    </w:p>
    <w:p w:rsidR="005E4978" w:rsidRDefault="005E4978" w:rsidP="005E4978">
      <w:pPr>
        <w:pStyle w:val="21"/>
        <w:ind w:firstLine="420"/>
      </w:pPr>
      <w:r>
        <w:t>This matter was also explained in the post "slap on the face: the past and present lives of the mentally ill song Yimin" of the sage bar in 2013:</w:t>
      </w:r>
    </w:p>
    <w:p w:rsidR="005E4978" w:rsidRDefault="005E4978" w:rsidP="005E4978">
      <w:pPr>
        <w:pStyle w:val="21"/>
        <w:ind w:firstLine="420"/>
      </w:pPr>
    </w:p>
    <w:p w:rsidR="005E4978" w:rsidRDefault="005E4978" w:rsidP="005E4978">
      <w:pPr>
        <w:pStyle w:val="21"/>
        <w:ind w:firstLine="420"/>
      </w:pPr>
      <w:r>
        <w:t>"Comrade Ge Yimin once served as the bar owner of eternal life bar with his Majia yexue, and was bought by Shenji camp at the price of 3000 yuan (he claimed to be a Christian at the beginning and was unwilling to make money transactions). As a result, because Ge Yimin's IQ was limited, he took out both bar owner numbers and passwords after taking a 1000 down payment. As a result, he was deceived, Then he changed his vest and blacked the black Shenji camp in different forums and major post bars for four years. It can be seen that he was deeply resentful and bored. "</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it's been a long time. I have two chat records of bar owners. I wonder where you got this picture? I can't find it.</w:t>
      </w:r>
    </w:p>
    <w:p w:rsidR="005E4978" w:rsidRDefault="005E4978" w:rsidP="005E4978">
      <w:pPr>
        <w:pStyle w:val="21"/>
        <w:ind w:firstLine="420"/>
      </w:pPr>
    </w:p>
    <w:p w:rsidR="005E4978" w:rsidRDefault="005E4978" w:rsidP="005E4978">
      <w:pPr>
        <w:pStyle w:val="21"/>
        <w:ind w:firstLine="420"/>
      </w:pPr>
      <w:r>
        <w:t xml:space="preserve">In fact, the network comments on my information, whether true or false, I still included it into the </w:t>
      </w:r>
      <w:r w:rsidR="009F4861">
        <w:t>“wordofgod”</w:t>
      </w:r>
      <w:r>
        <w:t>.</w:t>
      </w:r>
    </w:p>
    <w:p w:rsidR="005E4978" w:rsidRDefault="005E4978" w:rsidP="005E4978">
      <w:pPr>
        <w:pStyle w:val="21"/>
        <w:ind w:firstLine="420"/>
      </w:pPr>
    </w:p>
    <w:p w:rsidR="005E4978" w:rsidRDefault="005E4978" w:rsidP="005E4978">
      <w:pPr>
        <w:pStyle w:val="21"/>
        <w:ind w:firstLine="420"/>
      </w:pPr>
      <w:r>
        <w:lastRenderedPageBreak/>
        <w:t>855. Fengwu Jiutian drunk peace: God has no classics and non classics</w:t>
      </w:r>
    </w:p>
    <w:p w:rsidR="005E4978" w:rsidRDefault="005E4978" w:rsidP="005E4978">
      <w:pPr>
        <w:pStyle w:val="21"/>
        <w:ind w:firstLine="420"/>
      </w:pPr>
    </w:p>
    <w:p w:rsidR="005E4978" w:rsidRDefault="005E4978" w:rsidP="005E4978">
      <w:pPr>
        <w:pStyle w:val="21"/>
        <w:ind w:firstLine="420"/>
      </w:pPr>
      <w:r>
        <w:t>Only people are self righteous and think that what they or others create is a classic. In the realm of God, everything is free, not good or bad, not good or evil, not beautiful or ugly. Everything is just right.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are the words of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Beauty: why do you hate Ge so much! Who is he? What did you do?</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I hope you regret it: Ge is a liar. What kind of bird is this surnamed Xu? Everyone pretends to be a man and a woman.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what did Ge lie to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Insect: Although there is nothing new about </w:t>
      </w:r>
      <w:r w:rsidR="009F4861">
        <w:t>“</w:t>
      </w:r>
      <w:r w:rsidR="009F4861">
        <w:rPr>
          <w:rFonts w:hint="eastAsia"/>
        </w:rPr>
        <w:t>wordofgod</w:t>
      </w:r>
      <w:r w:rsidR="009F4861">
        <w:t>”</w:t>
      </w:r>
      <w:r>
        <w:rPr>
          <w:rFonts w:hint="eastAsia"/>
        </w:rPr>
        <w:t>s, Mr. GE's sentence patterns are still quite cow. I laughed for the first time, hahaha.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900000 words.</w:t>
      </w:r>
    </w:p>
    <w:p w:rsidR="005E4978" w:rsidRDefault="005E4978" w:rsidP="005E4978">
      <w:pPr>
        <w:pStyle w:val="21"/>
        <w:ind w:firstLine="420"/>
      </w:pPr>
    </w:p>
    <w:p w:rsidR="005E4978" w:rsidRDefault="005E4978" w:rsidP="005E4978">
      <w:pPr>
        <w:pStyle w:val="21"/>
        <w:ind w:firstLine="420"/>
      </w:pPr>
      <w:r>
        <w:t>856. Inaction 1235: Ge Shen, a dreamer!</w:t>
      </w:r>
    </w:p>
    <w:p w:rsidR="005E4978" w:rsidRDefault="005E4978" w:rsidP="005E4978">
      <w:pPr>
        <w:pStyle w:val="21"/>
        <w:ind w:firstLine="420"/>
      </w:pPr>
    </w:p>
    <w:p w:rsidR="005E4978" w:rsidRDefault="005E4978" w:rsidP="005E4978">
      <w:pPr>
        <w:pStyle w:val="21"/>
        <w:ind w:firstLine="420"/>
      </w:pPr>
      <w:r>
        <w:t>Western cults! Just ignore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Nine childe: together, can't you see?</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Saint Xu Jinglei: he said it was a strange dream.</w:t>
      </w:r>
    </w:p>
    <w:p w:rsidR="005E4978" w:rsidRDefault="005E4978" w:rsidP="005E4978">
      <w:pPr>
        <w:pStyle w:val="21"/>
        <w:ind w:firstLine="420"/>
      </w:pPr>
    </w:p>
    <w:p w:rsidR="005E4978" w:rsidRDefault="005E4978" w:rsidP="005E4978">
      <w:pPr>
        <w:pStyle w:val="21"/>
        <w:ind w:firstLine="420"/>
      </w:pPr>
      <w:r>
        <w:t>I'm Ge Hei.</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I hope you regret it: he not only lied to me, but also lied to the majority of bar friends. He wrote Marx's book and Bible, then said it was his </w:t>
      </w:r>
      <w:r w:rsidR="009F4861">
        <w:t>“</w:t>
      </w:r>
      <w:r w:rsidR="009F4861">
        <w:rPr>
          <w:rFonts w:hint="eastAsia"/>
        </w:rPr>
        <w:t>wordofgod</w:t>
      </w:r>
      <w:r w:rsidR="009F4861">
        <w:t>”</w:t>
      </w:r>
      <w:r>
        <w:rPr>
          <w:rFonts w:hint="eastAsia"/>
        </w:rPr>
        <w:t>, lied everywhere that he was God, and now he has been sentenced as a cult by his local court.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is it reasonable to have more words? Is it all right? If it's not absurd, it must be absurd!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have you seen </w:t>
      </w:r>
      <w:r w:rsidR="009F4861">
        <w:t>“</w:t>
      </w:r>
      <w:r w:rsidR="009F4861">
        <w:rPr>
          <w:rFonts w:hint="eastAsia"/>
        </w:rPr>
        <w:t>wordofgod</w:t>
      </w:r>
      <w:r w:rsidR="009F4861">
        <w:t>”</w:t>
      </w:r>
      <w:r>
        <w:rPr>
          <w:rFonts w:hint="eastAsia"/>
        </w:rPr>
        <w:t>s? I saw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I know! But don't black it! A visionary! The master has appeared! I'm afraid it's not even qualified to carry shoes and play chess.</w:t>
      </w:r>
    </w:p>
    <w:p w:rsidR="005E4978" w:rsidRDefault="005E4978" w:rsidP="005E4978">
      <w:pPr>
        <w:pStyle w:val="21"/>
        <w:ind w:firstLine="420"/>
      </w:pPr>
    </w:p>
    <w:p w:rsidR="005E4978" w:rsidRDefault="005E4978" w:rsidP="005E4978">
      <w:pPr>
        <w:pStyle w:val="21"/>
        <w:ind w:firstLine="420"/>
      </w:pPr>
      <w:r>
        <w:t>An expert has appeared! be extremely cruel and merciless! Take risks, absolutely! Don't stop until you reach your goal!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is that you?</w:t>
      </w:r>
    </w:p>
    <w:p w:rsidR="005E4978" w:rsidRDefault="005E4978" w:rsidP="005E4978">
      <w:pPr>
        <w:pStyle w:val="21"/>
        <w:ind w:firstLine="420"/>
      </w:pPr>
    </w:p>
    <w:p w:rsidR="005E4978" w:rsidRDefault="005E4978" w:rsidP="005E4978">
      <w:pPr>
        <w:pStyle w:val="21"/>
        <w:ind w:firstLine="420"/>
      </w:pPr>
      <w:r>
        <w:t>857. Nine childe: say a few words, you have to say what garbage net to search</w:t>
      </w:r>
    </w:p>
    <w:p w:rsidR="005E4978" w:rsidRDefault="005E4978" w:rsidP="005E4978">
      <w:pPr>
        <w:pStyle w:val="21"/>
        <w:ind w:firstLine="420"/>
      </w:pPr>
    </w:p>
    <w:p w:rsidR="005E4978" w:rsidRDefault="005E4978" w:rsidP="005E4978">
      <w:pPr>
        <w:pStyle w:val="21"/>
        <w:ind w:firstLine="420"/>
      </w:pPr>
      <w:r>
        <w:t>I've seen a lot of such trumpets in this post bar. Just tell me how much your salary is. It's worth selling your soul. In fact, the hell division spirit world clearly remembers it, but it doesn't interfere with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No, we have eternal life.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a friend in watermelon! He's manipulating the world! Guide the joint survey of 25 million Internet users around the world.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believe it:)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Wuwei 1235: don't believe it! Just like a gust of wind.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Saint Xu Jinglei: that's all right. </w:t>
      </w:r>
      <w:r w:rsidR="009F4861">
        <w:t>“</w:t>
      </w:r>
      <w:r w:rsidR="009F4861">
        <w:rPr>
          <w:rFonts w:hint="eastAsia"/>
        </w:rPr>
        <w:t>wordofgod</w:t>
      </w:r>
      <w:r w:rsidR="009F4861">
        <w:t>”</w:t>
      </w:r>
      <w:r>
        <w:rPr>
          <w:rFonts w:hint="eastAsia"/>
        </w:rPr>
        <w:t>s still have content.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 dance nine days drunk peace: people, follow the crowd! All beings have no knowledge, and all beings are also. What is ignorance? Liugen follows LIUCHEN's chase, laughing, scolding, grief and joy back and forth. But all scriptures are serious things.</w:t>
      </w:r>
      <w:r>
        <w:t xml:space="preserve"> How can ge talk freely? There are so many things that all sentient beings have seen. Are they all right? Of course, Ben doesn't like to make judgments. You might as well send a few paragraphs to have a look.</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Limited life: ha ha positive solution.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can't find Ge Shen Internet cafe.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no search! In fact, I once searched it and summarized it in four words. Since you agree, there are ways to send out screenshots, invert and rotate screenshots, make dynamic graphs, etc... I'm afraid your so-called identity c</w:t>
      </w:r>
      <w:r>
        <w:t xml:space="preserve">an make people </w:t>
      </w:r>
      <w:r>
        <w:lastRenderedPageBreak/>
        <w:t>laugh if you guess correctly. This is not a good thing!</w:t>
      </w:r>
    </w:p>
    <w:p w:rsidR="005E4978" w:rsidRDefault="005E4978" w:rsidP="005E4978">
      <w:pPr>
        <w:pStyle w:val="21"/>
        <w:ind w:firstLine="420"/>
      </w:pPr>
    </w:p>
    <w:p w:rsidR="005E4978" w:rsidRDefault="005E4978" w:rsidP="005E4978">
      <w:pPr>
        <w:pStyle w:val="21"/>
        <w:ind w:firstLine="420"/>
      </w:pPr>
      <w:r>
        <w:t>If you have to talk about scriptures, you have to add diseases behind them in order to live up to the name.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I went to HowNet.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Fengwu Jiutian drunk Taiping: whatever his net is. Since you agree, even praise, you should send it out to share with you. Whether you can get everyone's approval is not up to you and 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Saint Xu Jinglei: you can't post it. You can only see it on the official website.</w:t>
      </w:r>
    </w:p>
    <w:p w:rsidR="005E4978" w:rsidRDefault="005E4978" w:rsidP="005E4978">
      <w:pPr>
        <w:pStyle w:val="21"/>
        <w:ind w:firstLine="420"/>
      </w:pPr>
    </w:p>
    <w:p w:rsidR="005E4978" w:rsidRDefault="005E4978" w:rsidP="005E4978">
      <w:pPr>
        <w:pStyle w:val="21"/>
        <w:ind w:firstLine="420"/>
      </w:pPr>
      <w:r>
        <w:t>858. The vast sea of people 2: in addition to the gymnasium, God once wrote a book</w:t>
      </w:r>
    </w:p>
    <w:p w:rsidR="005E4978" w:rsidRDefault="005E4978" w:rsidP="005E4978">
      <w:pPr>
        <w:pStyle w:val="21"/>
        <w:ind w:firstLine="420"/>
      </w:pPr>
    </w:p>
    <w:p w:rsidR="005E4978" w:rsidRDefault="005E4978" w:rsidP="005E4978">
      <w:pPr>
        <w:pStyle w:val="21"/>
        <w:ind w:firstLine="420"/>
      </w:pPr>
      <w:r>
        <w:t>Almost most of the Internet philosophy ideas are publicized on the Internet.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Ye Xue: in the Internet age, when publishing a book, you just get the book number (regular publication) and the identity of a writer. No one buys physical books. Neural networks are also publishing e-books. Of course, the </w:t>
      </w:r>
      <w:r w:rsidR="009F4861">
        <w:t>“</w:t>
      </w:r>
      <w:r w:rsidR="009F4861">
        <w:rPr>
          <w:rFonts w:hint="eastAsia"/>
        </w:rPr>
        <w:t>wordofgod</w:t>
      </w:r>
      <w:r w:rsidR="009F4861">
        <w:t>”</w:t>
      </w:r>
      <w:r>
        <w:rPr>
          <w:rFonts w:hint="eastAsia"/>
        </w:rPr>
        <w:t xml:space="preserve"> is updated every day, and i</w:t>
      </w:r>
      <w:r>
        <w:t>t is not suitable to print many physical books.</w:t>
      </w:r>
    </w:p>
    <w:p w:rsidR="005E4978" w:rsidRDefault="005E4978" w:rsidP="005E4978">
      <w:pPr>
        <w:pStyle w:val="21"/>
        <w:ind w:firstLine="420"/>
      </w:pPr>
    </w:p>
    <w:p w:rsidR="005E4978" w:rsidRDefault="005E4978" w:rsidP="005E4978">
      <w:pPr>
        <w:pStyle w:val="21"/>
        <w:ind w:firstLine="420"/>
      </w:pPr>
      <w:r>
        <w:t>For example, everyone on the Internet can write articles, but can't they all be regarded as writers? But when you publish a book, you are a writer.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Everything is bright: don't tell me it's brother Yimin.</w:t>
      </w:r>
    </w:p>
    <w:p w:rsidR="005E4978" w:rsidRDefault="005E4978" w:rsidP="005E4978">
      <w:pPr>
        <w:pStyle w:val="21"/>
        <w:ind w:firstLine="420"/>
      </w:pPr>
    </w:p>
    <w:p w:rsidR="005E4978" w:rsidRDefault="005E4978" w:rsidP="005E4978">
      <w:pPr>
        <w:pStyle w:val="21"/>
        <w:ind w:firstLine="420"/>
      </w:pPr>
      <w:r>
        <w:t>A false look will never be Ge.. Ge Yimin is not worthy.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Boundless crowd 2: did Ge Shen take the reading video from his mobile phone?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Yes, short videos are all mobile phones.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Superman Xiao Ao: what about the ten books printed before?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printed 7 copies (including 5 copies sent to the Hong Kong government for filing), and you gave me a set (version 2).</w:t>
      </w:r>
    </w:p>
    <w:p w:rsidR="005E4978" w:rsidRDefault="005E4978" w:rsidP="005E4978">
      <w:pPr>
        <w:pStyle w:val="21"/>
        <w:ind w:firstLine="420"/>
      </w:pPr>
    </w:p>
    <w:p w:rsidR="005E4978" w:rsidRDefault="005E4978" w:rsidP="005E4978">
      <w:pPr>
        <w:pStyle w:val="21"/>
        <w:ind w:firstLine="420"/>
      </w:pPr>
      <w:r>
        <w:t>859. Ryu: Jingchu elders a in the village appreciate the new cults most</w:t>
      </w:r>
    </w:p>
    <w:p w:rsidR="005E4978" w:rsidRDefault="005E4978" w:rsidP="005E4978">
      <w:pPr>
        <w:pStyle w:val="21"/>
        <w:ind w:firstLine="420"/>
      </w:pPr>
    </w:p>
    <w:p w:rsidR="005E4978" w:rsidRDefault="005E4978" w:rsidP="005E4978">
      <w:pPr>
        <w:pStyle w:val="21"/>
        <w:ind w:firstLine="420"/>
      </w:pPr>
      <w:r>
        <w:t>A neural chapter calling itself "God".</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Geyimin: Hello, Shangcun is looking for your comments on me to get nervous.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Continuous acceleration shrimp: the mind is the highest.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the most essential.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bastard!</w:t>
      </w:r>
    </w:p>
    <w:p w:rsidR="005E4978" w:rsidRDefault="005E4978" w:rsidP="005E4978">
      <w:pPr>
        <w:pStyle w:val="21"/>
        <w:ind w:firstLine="420"/>
      </w:pPr>
    </w:p>
    <w:p w:rsidR="005E4978" w:rsidRDefault="005E4978" w:rsidP="005E4978">
      <w:pPr>
        <w:pStyle w:val="21"/>
        <w:ind w:firstLine="420"/>
      </w:pPr>
      <w:r>
        <w:lastRenderedPageBreak/>
        <w:t>The punishment of killing nine families will never be justice!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first kill in history, who did it It's an old post I just posted online.</w:t>
      </w:r>
    </w:p>
    <w:p w:rsidR="005E4978" w:rsidRDefault="005E4978" w:rsidP="005E4978">
      <w:pPr>
        <w:pStyle w:val="21"/>
        <w:ind w:firstLine="420"/>
      </w:pPr>
    </w:p>
    <w:p w:rsidR="005E4978" w:rsidRDefault="005E4978" w:rsidP="005E4978">
      <w:pPr>
        <w:pStyle w:val="21"/>
        <w:ind w:firstLine="420"/>
      </w:pPr>
      <w:r>
        <w:t>I later argued that man's original sin is the dust body, so we should try spirituality.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Haomin: / / God is a spirit. It is impossible for people. Everything can be done in God//</w:t>
      </w:r>
    </w:p>
    <w:p w:rsidR="005E4978" w:rsidRDefault="005E4978" w:rsidP="005E4978">
      <w:pPr>
        <w:pStyle w:val="21"/>
        <w:ind w:firstLine="420"/>
      </w:pPr>
    </w:p>
    <w:p w:rsidR="005E4978" w:rsidRDefault="005E4978" w:rsidP="005E4978">
      <w:pPr>
        <w:pStyle w:val="21"/>
        <w:ind w:firstLine="420"/>
      </w:pPr>
      <w:r>
        <w:t>Ridiculous!</w:t>
      </w:r>
    </w:p>
    <w:p w:rsidR="005E4978" w:rsidRDefault="005E4978" w:rsidP="005E4978">
      <w:pPr>
        <w:pStyle w:val="21"/>
        <w:ind w:firstLine="420"/>
      </w:pPr>
    </w:p>
    <w:p w:rsidR="005E4978" w:rsidRDefault="005E4978" w:rsidP="005E4978">
      <w:pPr>
        <w:pStyle w:val="21"/>
        <w:ind w:firstLine="420"/>
      </w:pPr>
      <w:r>
        <w:rPr>
          <w:rFonts w:hint="eastAsia"/>
        </w:rPr>
        <w:t>Cannot create eternal things, because once created, there is a beginning, and a beginning is not eternal</w:t>
      </w:r>
      <w:r>
        <w:rPr>
          <w:rFonts w:hint="eastAsia"/>
        </w:rPr>
        <w:t>（</w:t>
      </w:r>
      <w:r>
        <w:rPr>
          <w:rFonts w:hint="eastAsia"/>
        </w:rPr>
        <w:t xml:space="preserve"> Creating eternity is beyond man's reach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Yes, the creator is the only one.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private comes from hell. You are God, I am the devil, the hell messenger from hell, for the peaceful coexistence of heaven and hell.</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private comes from hell. It's a netizen ID.</w:t>
      </w:r>
    </w:p>
    <w:p w:rsidR="005E4978" w:rsidRDefault="005E4978" w:rsidP="005E4978">
      <w:pPr>
        <w:pStyle w:val="21"/>
        <w:ind w:firstLine="420"/>
      </w:pPr>
    </w:p>
    <w:p w:rsidR="005E4978" w:rsidRDefault="005E4978" w:rsidP="005E4978">
      <w:pPr>
        <w:pStyle w:val="21"/>
        <w:ind w:firstLine="420"/>
      </w:pPr>
      <w:r>
        <w:t>I don't recognize hell.</w:t>
      </w:r>
    </w:p>
    <w:p w:rsidR="005E4978" w:rsidRDefault="005E4978" w:rsidP="005E4978">
      <w:pPr>
        <w:pStyle w:val="21"/>
        <w:ind w:firstLine="420"/>
      </w:pPr>
    </w:p>
    <w:p w:rsidR="005E4978" w:rsidRDefault="005E4978" w:rsidP="005E4978">
      <w:pPr>
        <w:pStyle w:val="21"/>
        <w:ind w:firstLine="420"/>
      </w:pPr>
      <w:r>
        <w:t>860. Vast crowd 2: does God community and God forum support others to post now?</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God forum, registration can post, and someone has posted. The forum section in the god community is the same, and the other god community can contribute. These two hosts are in GoDaddy, and I will renew them permanently.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Dhahenry: it was impossible to land on the moon 300 years ago, but modern times are common sense. Therefore, whether these are created by God and whether God is created or not is not explained by whether they can be created or not. The problem doesn't ex</w:t>
      </w:r>
      <w:r>
        <w:t>ist at all. It's not a fact, it's not the truth, and it's not the most important. The most important thing is that what the Bible records is not necessarily what you understand. It has its meaning, and the meaning should be understood. Before the Bible, there were many gods, many fragmented scriptures that said that maybe it was the only way to avoid wasting everyone's time.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Yang Zhenning denies the human God, but believes that there is a creator.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Manevil: when you die, you know whether you are God or not.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will live forever.</w:t>
      </w:r>
    </w:p>
    <w:p w:rsidR="005E4978" w:rsidRDefault="005E4978" w:rsidP="005E4978">
      <w:pPr>
        <w:pStyle w:val="21"/>
        <w:ind w:firstLine="420"/>
      </w:pPr>
    </w:p>
    <w:p w:rsidR="005E4978" w:rsidRDefault="005E4978" w:rsidP="005E4978">
      <w:pPr>
        <w:pStyle w:val="21"/>
        <w:ind w:firstLine="420"/>
      </w:pPr>
      <w:r>
        <w:t>861. I think, is there a creator in this universe?</w:t>
      </w:r>
    </w:p>
    <w:p w:rsidR="005E4978" w:rsidRDefault="005E4978" w:rsidP="005E4978">
      <w:pPr>
        <w:pStyle w:val="21"/>
        <w:ind w:firstLine="420"/>
      </w:pPr>
    </w:p>
    <w:p w:rsidR="005E4978" w:rsidRDefault="005E4978" w:rsidP="005E4978">
      <w:pPr>
        <w:pStyle w:val="21"/>
        <w:ind w:firstLine="420"/>
      </w:pPr>
      <w:r>
        <w:t>If so, then the universe and human beings are meaningful; If not, just by chance, the universe and mankind have no meaning.</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The vast sea of people 2: some contents in the English version of Neurology</w:t>
      </w:r>
    </w:p>
    <w:p w:rsidR="005E4978" w:rsidRDefault="005E4978" w:rsidP="005E4978">
      <w:pPr>
        <w:pStyle w:val="21"/>
        <w:ind w:firstLine="420"/>
      </w:pPr>
    </w:p>
    <w:p w:rsidR="005E4978" w:rsidRDefault="005E4978" w:rsidP="005E4978">
      <w:pPr>
        <w:pStyle w:val="21"/>
        <w:ind w:firstLine="420"/>
      </w:pPr>
      <w:r>
        <w:t>1. Fake honey</w:t>
      </w:r>
    </w:p>
    <w:p w:rsidR="005E4978" w:rsidRDefault="005E4978" w:rsidP="005E4978">
      <w:pPr>
        <w:pStyle w:val="21"/>
        <w:ind w:firstLine="420"/>
      </w:pPr>
    </w:p>
    <w:p w:rsidR="005E4978" w:rsidRDefault="005E4978" w:rsidP="005E4978">
      <w:pPr>
        <w:pStyle w:val="21"/>
        <w:ind w:firstLine="420"/>
      </w:pPr>
      <w:r>
        <w:t>2. Reaching the world</w:t>
      </w:r>
    </w:p>
    <w:p w:rsidR="005E4978" w:rsidRDefault="005E4978" w:rsidP="005E4978">
      <w:pPr>
        <w:pStyle w:val="21"/>
        <w:ind w:firstLine="420"/>
      </w:pPr>
    </w:p>
    <w:p w:rsidR="005E4978" w:rsidRDefault="005E4978" w:rsidP="005E4978">
      <w:pPr>
        <w:pStyle w:val="21"/>
        <w:ind w:firstLine="420"/>
      </w:pPr>
      <w:r>
        <w:t>3. Sage of Ziwei - Lagerstroemia (the sage behind the gym doesn't seem to be recognized) or Lagerstroemia Saint (this seems to be roughly right)</w:t>
      </w:r>
    </w:p>
    <w:p w:rsidR="005E4978" w:rsidRDefault="005E4978" w:rsidP="005E4978">
      <w:pPr>
        <w:pStyle w:val="21"/>
        <w:ind w:firstLine="420"/>
      </w:pPr>
    </w:p>
    <w:p w:rsidR="005E4978" w:rsidRDefault="005E4978" w:rsidP="005E4978">
      <w:pPr>
        <w:pStyle w:val="21"/>
        <w:ind w:firstLine="420"/>
      </w:pPr>
      <w:r>
        <w:t>4. Black spray night boy</w:t>
      </w:r>
    </w:p>
    <w:p w:rsidR="005E4978" w:rsidRDefault="005E4978" w:rsidP="005E4978">
      <w:pPr>
        <w:pStyle w:val="21"/>
        <w:ind w:firstLine="420"/>
      </w:pPr>
    </w:p>
    <w:p w:rsidR="005E4978" w:rsidRDefault="005E4978" w:rsidP="005E4978">
      <w:pPr>
        <w:pStyle w:val="21"/>
        <w:ind w:firstLine="420"/>
      </w:pPr>
      <w:r>
        <w:t>5. Garbage white-collar workers - junk white-collar workers or garbage white-collar workers</w:t>
      </w:r>
    </w:p>
    <w:p w:rsidR="005E4978" w:rsidRDefault="005E4978" w:rsidP="005E4978">
      <w:pPr>
        <w:pStyle w:val="21"/>
        <w:ind w:firstLine="420"/>
      </w:pPr>
    </w:p>
    <w:p w:rsidR="005E4978" w:rsidRDefault="005E4978" w:rsidP="005E4978">
      <w:pPr>
        <w:pStyle w:val="21"/>
        <w:ind w:firstLine="420"/>
      </w:pPr>
      <w:r>
        <w:t>6. Ge God. You are so Jesus</w:t>
      </w:r>
    </w:p>
    <w:p w:rsidR="005E4978" w:rsidRDefault="005E4978" w:rsidP="005E4978">
      <w:pPr>
        <w:pStyle w:val="21"/>
        <w:ind w:firstLine="420"/>
      </w:pPr>
    </w:p>
    <w:p w:rsidR="005E4978" w:rsidRDefault="005E4978" w:rsidP="005E4978">
      <w:pPr>
        <w:pStyle w:val="21"/>
        <w:ind w:firstLine="420"/>
      </w:pPr>
      <w:r>
        <w:t>7. The monster Ge</w:t>
      </w:r>
    </w:p>
    <w:p w:rsidR="005E4978" w:rsidRDefault="005E4978" w:rsidP="005E4978">
      <w:pPr>
        <w:pStyle w:val="21"/>
        <w:ind w:firstLine="420"/>
      </w:pPr>
    </w:p>
    <w:p w:rsidR="005E4978" w:rsidRDefault="005E4978" w:rsidP="005E4978">
      <w:pPr>
        <w:pStyle w:val="21"/>
        <w:ind w:firstLine="420"/>
      </w:pPr>
      <w:r>
        <w:t>8. Yemei Sutra - Yemei Jing or Yemei Sutra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Lapis_ YSJ: what machine turns English?</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The vast sea of people 2: the fairy can't speak English and won't spend money to find an interpreter. She just turned it over by machine. In addition, there were several translation software used by immortals in those years, Baidu, Youdao and Google.</w:t>
      </w:r>
    </w:p>
    <w:p w:rsidR="005E4978" w:rsidRDefault="005E4978" w:rsidP="005E4978">
      <w:pPr>
        <w:pStyle w:val="21"/>
        <w:ind w:firstLine="420"/>
      </w:pPr>
    </w:p>
    <w:p w:rsidR="005E4978" w:rsidRDefault="005E4978" w:rsidP="005E4978">
      <w:pPr>
        <w:pStyle w:val="21"/>
        <w:ind w:firstLine="420"/>
      </w:pPr>
      <w:r>
        <w:rPr>
          <w:rFonts w:hint="eastAsia"/>
        </w:rPr>
        <w:lastRenderedPageBreak/>
        <w:t>》》</w:t>
      </w:r>
      <w:r>
        <w:rPr>
          <w:rFonts w:hint="eastAsia"/>
        </w:rPr>
        <w:t>Yexue: of course I forgot about my English. Of course, at the general level, it is impossible to complete the neural translation of 900000 words.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Goulash_</w:t>
      </w:r>
      <w:r>
        <w:rPr>
          <w:rFonts w:hint="eastAsia"/>
        </w:rPr>
        <w:t>：</w:t>
      </w:r>
      <w:r>
        <w:rPr>
          <w:rFonts w:hint="eastAsia"/>
        </w:rPr>
        <w:t xml:space="preserve"> 3 musterbation waste man</w:t>
      </w:r>
    </w:p>
    <w:p w:rsidR="005E4978" w:rsidRDefault="005E4978" w:rsidP="005E4978">
      <w:pPr>
        <w:pStyle w:val="21"/>
        <w:ind w:firstLine="420"/>
      </w:pPr>
    </w:p>
    <w:p w:rsidR="005E4978" w:rsidRDefault="005E4978" w:rsidP="005E4978">
      <w:pPr>
        <w:pStyle w:val="21"/>
        <w:ind w:firstLine="420"/>
      </w:pPr>
      <w:r>
        <w:t>3. Many people like this concept. What does it mean, like Maitreya of the white lotus sect?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Ziwei sage - the modern savior in the prophecy.</w:t>
      </w:r>
    </w:p>
    <w:p w:rsidR="005E4978" w:rsidRDefault="005E4978" w:rsidP="005E4978">
      <w:pPr>
        <w:pStyle w:val="21"/>
        <w:ind w:firstLine="420"/>
      </w:pPr>
    </w:p>
    <w:p w:rsidR="005E4978" w:rsidRDefault="005E4978" w:rsidP="005E4978">
      <w:pPr>
        <w:pStyle w:val="21"/>
        <w:ind w:firstLine="420"/>
      </w:pPr>
      <w:r>
        <w:t>862. Sister Sheng Xue, why don't you create your own new religion</w:t>
      </w:r>
    </w:p>
    <w:p w:rsidR="005E4978" w:rsidRDefault="005E4978" w:rsidP="005E4978">
      <w:pPr>
        <w:pStyle w:val="21"/>
        <w:ind w:firstLine="420"/>
      </w:pPr>
    </w:p>
    <w:p w:rsidR="005E4978" w:rsidRDefault="005E4978" w:rsidP="005E4978">
      <w:pPr>
        <w:pStyle w:val="21"/>
        <w:ind w:firstLine="420"/>
      </w:pPr>
      <w:r>
        <w:t>I have been online for 20 years and have done this.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Ryu: brother Bei Keqin a of ekjiang city has been "with Ge Yimin God forever" and "the kingdom of heaven is like a feast" in the "popular microblog" for several years. This is also fate.</w:t>
      </w:r>
    </w:p>
    <w:p w:rsidR="005E4978" w:rsidRDefault="005E4978" w:rsidP="005E4978">
      <w:pPr>
        <w:pStyle w:val="21"/>
        <w:ind w:firstLine="420"/>
      </w:pPr>
    </w:p>
    <w:p w:rsidR="005E4978" w:rsidRDefault="005E4978" w:rsidP="005E4978">
      <w:pPr>
        <w:pStyle w:val="21"/>
        <w:ind w:firstLine="420"/>
      </w:pPr>
      <w:r>
        <w:t>If there are many village men and women, there seems to be no elite who don't think so. They are calm, happy, detached, firm, indifferent, stand proudly and calm</w:t>
      </w:r>
    </w:p>
    <w:p w:rsidR="005E4978" w:rsidRDefault="005E4978" w:rsidP="005E4978">
      <w:pPr>
        <w:pStyle w:val="21"/>
        <w:ind w:firstLine="420"/>
      </w:pPr>
    </w:p>
    <w:p w:rsidR="005E4978" w:rsidRDefault="005E4978" w:rsidP="005E4978">
      <w:pPr>
        <w:pStyle w:val="21"/>
        <w:ind w:firstLine="420"/>
      </w:pPr>
      <w:r>
        <w:t>If you are definitely poked as a cult on the microblog of the motherland, is it possible?!</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Shen: Hello, where did you see it? I've never seen my microblog. I haven't seen anyone reply.</w:t>
      </w:r>
    </w:p>
    <w:p w:rsidR="005E4978" w:rsidRDefault="005E4978" w:rsidP="005E4978">
      <w:pPr>
        <w:pStyle w:val="21"/>
        <w:ind w:firstLine="420"/>
      </w:pPr>
    </w:p>
    <w:p w:rsidR="005E4978" w:rsidRDefault="005E4978" w:rsidP="005E4978">
      <w:pPr>
        <w:pStyle w:val="21"/>
        <w:ind w:firstLine="420"/>
      </w:pPr>
      <w:r>
        <w:lastRenderedPageBreak/>
        <w:t>863. Flora: I have a question... Can religion be created?</w:t>
      </w:r>
    </w:p>
    <w:p w:rsidR="005E4978" w:rsidRDefault="005E4978" w:rsidP="005E4978">
      <w:pPr>
        <w:pStyle w:val="21"/>
        <w:ind w:firstLine="420"/>
      </w:pPr>
    </w:p>
    <w:p w:rsidR="005E4978" w:rsidRDefault="005E4978" w:rsidP="005E4978">
      <w:pPr>
        <w:pStyle w:val="21"/>
        <w:ind w:firstLine="420"/>
      </w:pPr>
      <w:r>
        <w:t>Does that mean God doesn't exist?</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I think there is a God, but aren't so many traditional and emerging religions in the world created by people? All monotheistic religions believe that they are the revelation of the only true God (Lord), as well as polytheism and religions that d</w:t>
      </w:r>
      <w:r>
        <w:t>o not recognize the creation of God.</w:t>
      </w:r>
    </w:p>
    <w:p w:rsidR="005E4978" w:rsidRDefault="005E4978" w:rsidP="005E4978">
      <w:pPr>
        <w:pStyle w:val="21"/>
        <w:ind w:firstLine="420"/>
      </w:pPr>
    </w:p>
    <w:p w:rsidR="005E4978" w:rsidRDefault="005E4978" w:rsidP="005E4978">
      <w:pPr>
        <w:pStyle w:val="21"/>
        <w:ind w:firstLine="420"/>
      </w:pPr>
      <w:r>
        <w:t>In addition, I think I am also divine enlightenment, that is, dreams and visions.</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Sheng Xue: there are thousands of roads in the world... Leading to the place of beauty and goodness... There is no need to add another path... People just love beauty and choose the good, with their hands together.</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Ge Yimin: you are right. You are already a banner. Although creating your own religion is also a kind of practice and belief, you have a more important mission, that is, our democratic China.</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Ryu: as long as someone rolls on the ground on the website, only the microblog has its own blowing and shouting </w:t>
      </w:r>
      <w:r w:rsidR="009F4861">
        <w:t>“</w:t>
      </w:r>
      <w:r w:rsidR="009F4861">
        <w:rPr>
          <w:rFonts w:hint="eastAsia"/>
        </w:rPr>
        <w:t>wordofgod</w:t>
      </w:r>
      <w:r w:rsidR="009F4861">
        <w:t>”</w:t>
      </w:r>
      <w:r>
        <w:rPr>
          <w:rFonts w:hint="eastAsia"/>
        </w:rPr>
        <w:t>s. Chapter OO heaven Book oo. The generation is over, the devil, beast and false prophet. God says the world should listen to it... Lao a</w:t>
      </w:r>
      <w:r>
        <w:t xml:space="preserve"> is very happy with melon seeds and thinks that everyone is only looking at the head of the mang cult, "I really don't know the height of the earth", A brother HA is alluded to by the fixed end noise of the scabby boy.</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 xml:space="preserve">Geyimin: on the microblog, I'll find your comments on me to collect </w:t>
      </w:r>
      <w:r w:rsidR="009F4861">
        <w:t>“</w:t>
      </w:r>
      <w:r w:rsidR="009F4861">
        <w:rPr>
          <w:rFonts w:hint="eastAsia"/>
        </w:rPr>
        <w:t>wordofgod</w:t>
      </w:r>
      <w:r w:rsidR="009F4861">
        <w:t>”</w:t>
      </w:r>
      <w:r>
        <w:rPr>
          <w:rFonts w:hint="eastAsia"/>
        </w:rPr>
        <w:t>s. Thank you.</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Vast sea of people 2: ye Xue doesn't know whether she sees animation or not, but she can know that she knows the existence of animation.</w:t>
      </w:r>
    </w:p>
    <w:p w:rsidR="005E4978" w:rsidRDefault="005E4978" w:rsidP="005E4978">
      <w:pPr>
        <w:pStyle w:val="21"/>
        <w:ind w:firstLine="420"/>
      </w:pPr>
    </w:p>
    <w:p w:rsidR="005E4978" w:rsidRDefault="005E4978" w:rsidP="005E4978">
      <w:pPr>
        <w:pStyle w:val="21"/>
        <w:ind w:firstLine="420"/>
      </w:pPr>
      <w:r>
        <w:rPr>
          <w:rFonts w:hint="eastAsia"/>
        </w:rPr>
        <w:t>》</w:t>
      </w:r>
      <w:r>
        <w:rPr>
          <w:rFonts w:hint="eastAsia"/>
        </w:rPr>
        <w:t>Yexue: I don't look.</w:t>
      </w:r>
    </w:p>
    <w:p w:rsidR="000C1B19" w:rsidRDefault="000C1B19" w:rsidP="005E4978">
      <w:pPr>
        <w:pStyle w:val="21"/>
        <w:ind w:firstLine="420"/>
      </w:pPr>
    </w:p>
    <w:p w:rsidR="000C1B19" w:rsidRDefault="000C1B19" w:rsidP="000C1B19">
      <w:pPr>
        <w:pStyle w:val="21"/>
        <w:ind w:firstLine="420"/>
      </w:pPr>
      <w:r>
        <w:t>864. Truth: first of all, it is clear that a visa is never a natural human right</w:t>
      </w:r>
    </w:p>
    <w:p w:rsidR="000C1B19" w:rsidRDefault="000C1B19" w:rsidP="000C1B19">
      <w:pPr>
        <w:pStyle w:val="21"/>
        <w:ind w:firstLine="420"/>
      </w:pPr>
    </w:p>
    <w:p w:rsidR="000C1B19" w:rsidRDefault="000C1B19" w:rsidP="000C1B19">
      <w:pPr>
        <w:pStyle w:val="21"/>
        <w:ind w:firstLine="420"/>
      </w:pPr>
      <w:r>
        <w:t>Even if Congress decides not to issue visas to the Chinese, the United States will not violate any law, whether domestic or international.</w:t>
      </w:r>
    </w:p>
    <w:p w:rsidR="000C1B19" w:rsidRDefault="000C1B19" w:rsidP="000C1B19">
      <w:pPr>
        <w:pStyle w:val="21"/>
        <w:ind w:firstLine="420"/>
      </w:pPr>
    </w:p>
    <w:p w:rsidR="000C1B19" w:rsidRDefault="000C1B19" w:rsidP="000C1B19">
      <w:pPr>
        <w:pStyle w:val="21"/>
        <w:ind w:firstLine="420"/>
      </w:pPr>
      <w:r>
        <w:t>Now let's talk about why the spouses and children of sanctioned individuals can also refuse visas. Because the sanctioned individual is the main force of making money, the property obtained by the sanctioned individual by using his power will be used for the enjoyment of his spouse and children.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"the property obtained by the sanctioned individual by using his power will be used for the enjoyment of his spouse and children". This is not inevitable. However, if the visa of spouse and children is affected, it is Zhulian. There are only CPC</w:t>
      </w:r>
      <w:r>
        <w:t xml:space="preserve"> members whose children are affected by studying abroad. This is Zhulian.</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 xml:space="preserve">Truth: so far, ordinary Party members have not been affected by their own study abroad, and you have never heard of "children's study abroad affected". At present, only certain special Chinese government departments are not granted visas to personnel or </w:t>
      </w:r>
      <w:r>
        <w:t>children of those departments who have reached a certain level in accordance with the principle of diplomatic reciprocity. American law holds that if you are less than 21 years old, you are not a complete adult. Do you believe that you can earn money to go to the United States under 21 years old? There are 600 million people in China whose income is less than 1000 a month. The spouse said they could divorce. After 21 years, children can prove that they have legally obtained their own money, which can not be affected at all.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why should a spouse divorce? Is everyone in the special department "using his power to get property that will be used for the enjoyment of his spouse and children"? What the United States makes clear is that a policy implemented by these personn</w:t>
      </w:r>
      <w:r>
        <w:t>el does not mention that "property obtained by using power will be used for the enjoyment of spouses and children". This is what you mentioned. Obviously, you can't represent the United States government. The United States implements a policy with Chinese officials, which affects the spouse visa. Even if the officials do not embezzle and accept bribes, even if the spouse does not use the official money, what is this?</w:t>
      </w:r>
    </w:p>
    <w:p w:rsidR="000C1B19" w:rsidRDefault="000C1B19" w:rsidP="000C1B19">
      <w:pPr>
        <w:pStyle w:val="21"/>
        <w:ind w:firstLine="420"/>
      </w:pPr>
    </w:p>
    <w:p w:rsidR="000C1B19" w:rsidRDefault="000C1B19" w:rsidP="000C1B19">
      <w:pPr>
        <w:pStyle w:val="21"/>
        <w:ind w:firstLine="420"/>
      </w:pPr>
      <w:r>
        <w:t>As for the children of non officials, they can get visas. Do they earn their own money? Here are two points:</w:t>
      </w:r>
    </w:p>
    <w:p w:rsidR="000C1B19" w:rsidRDefault="000C1B19" w:rsidP="000C1B19">
      <w:pPr>
        <w:pStyle w:val="21"/>
        <w:ind w:firstLine="420"/>
      </w:pPr>
    </w:p>
    <w:p w:rsidR="000C1B19" w:rsidRDefault="000C1B19" w:rsidP="000C1B19">
      <w:pPr>
        <w:pStyle w:val="21"/>
        <w:ind w:firstLine="420"/>
      </w:pPr>
      <w:r>
        <w:t xml:space="preserve">1. Those who can get visas are parents' money, including other officials. Among them, there are corrupt officials, which are still not </w:t>
      </w:r>
      <w:r>
        <w:lastRenderedPageBreak/>
        <w:t>restricted by the United States;</w:t>
      </w:r>
    </w:p>
    <w:p w:rsidR="000C1B19" w:rsidRDefault="000C1B19" w:rsidP="000C1B19">
      <w:pPr>
        <w:pStyle w:val="21"/>
        <w:ind w:firstLine="420"/>
      </w:pPr>
    </w:p>
    <w:p w:rsidR="000C1B19" w:rsidRDefault="000C1B19" w:rsidP="000C1B19">
      <w:pPr>
        <w:pStyle w:val="21"/>
        <w:ind w:firstLine="420"/>
      </w:pPr>
      <w:r>
        <w:t>2. Such officials have normal income, no corruption, and their children are still restricted by the United States.</w:t>
      </w:r>
    </w:p>
    <w:p w:rsidR="000C1B19" w:rsidRDefault="000C1B19" w:rsidP="000C1B19">
      <w:pPr>
        <w:pStyle w:val="21"/>
        <w:ind w:firstLine="420"/>
      </w:pPr>
    </w:p>
    <w:p w:rsidR="000C1B19" w:rsidRDefault="000C1B19" w:rsidP="000C1B19">
      <w:pPr>
        <w:pStyle w:val="21"/>
        <w:ind w:firstLine="420"/>
      </w:pPr>
      <w:r>
        <w:t>It can be seen that what the United States restricts is the crime it considers (a policy implemented by such officials), which has nothing to do with the source of children's income. What is this not?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Truth: the so-called marriage means that both parties jointly own property, which is regarded as one at some legal levels. Marriage creates a new family as a unit; Otherwise, why should people get married instead of just falling in love; And you've heard</w:t>
      </w:r>
      <w:r>
        <w:t xml:space="preserve"> of anti marriage feminism. You haven't said anti love; Marriage and love are fundamentally different.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my lover is not corrupt. My family is a normal income. Because my lover has implemented a certain policy, my visa to the United States is limited. This is obviously a connected problem. I'm going to divorce. What's the reason for divorce?</w:t>
      </w:r>
    </w:p>
    <w:p w:rsidR="000C1B19" w:rsidRDefault="000C1B19" w:rsidP="000C1B19">
      <w:pPr>
        <w:pStyle w:val="21"/>
        <w:ind w:firstLine="420"/>
      </w:pPr>
    </w:p>
    <w:p w:rsidR="000C1B19" w:rsidRDefault="000C1B19" w:rsidP="000C1B19">
      <w:pPr>
        <w:pStyle w:val="21"/>
        <w:ind w:firstLine="420"/>
      </w:pPr>
      <w:r>
        <w:t>My main post is about Zhulian people.</w:t>
      </w:r>
    </w:p>
    <w:p w:rsidR="000C1B19" w:rsidRDefault="000C1B19" w:rsidP="000C1B19">
      <w:pPr>
        <w:pStyle w:val="21"/>
        <w:ind w:firstLine="420"/>
      </w:pPr>
    </w:p>
    <w:p w:rsidR="000C1B19" w:rsidRDefault="000C1B19" w:rsidP="000C1B19">
      <w:pPr>
        <w:pStyle w:val="21"/>
        <w:ind w:firstLine="420"/>
      </w:pPr>
      <w:r>
        <w:t>865. Little Titan 80: not many people still insist so far</w:t>
      </w:r>
    </w:p>
    <w:p w:rsidR="000C1B19" w:rsidRDefault="000C1B19" w:rsidP="000C1B19">
      <w:pPr>
        <w:pStyle w:val="21"/>
        <w:ind w:firstLine="420"/>
      </w:pPr>
    </w:p>
    <w:p w:rsidR="000C1B19" w:rsidRDefault="000C1B19" w:rsidP="000C1B19">
      <w:pPr>
        <w:pStyle w:val="21"/>
        <w:ind w:firstLine="420"/>
      </w:pPr>
      <w:r>
        <w:t>Ge Dashen can go to your "Saint" Xu Jinglei ha. Jiujiang's physics brother has not found his own * Lu ran. Unfortunately, it's a pity that there are only three of us who have written books and are still active. Are there any other brothers like 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have you remarried?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not yet. But if it goes on like this, it won't be too far.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let's fix a final date for remarriage.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in fact, I quite admire you. For more than ten years, I have been sticking to YY. And more than that, I plan to stick to 2033. I admire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your next stop loss date?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topic of Ziwei saints was discussed fiercely. Ge Ge accidentally found him among the top ten saints in Yemei community in 2006, so he took the initiative to enter the circle.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 Xue: I first met the sage crape myrtle in a forum, and then saw me in the top ten on the Internet.</w:t>
      </w:r>
    </w:p>
    <w:p w:rsidR="000C1B19" w:rsidRDefault="000C1B19" w:rsidP="000C1B19">
      <w:pPr>
        <w:pStyle w:val="21"/>
        <w:ind w:firstLine="420"/>
      </w:pPr>
    </w:p>
    <w:p w:rsidR="000C1B19" w:rsidRDefault="000C1B19" w:rsidP="000C1B19">
      <w:pPr>
        <w:pStyle w:val="21"/>
        <w:ind w:firstLine="420"/>
      </w:pPr>
      <w:r>
        <w:t>866. Brother Zi comes: it's gerby. I hate gerby most</w:t>
      </w:r>
    </w:p>
    <w:p w:rsidR="000C1B19" w:rsidRDefault="000C1B19" w:rsidP="000C1B19">
      <w:pPr>
        <w:pStyle w:val="21"/>
        <w:ind w:firstLine="420"/>
      </w:pPr>
    </w:p>
    <w:p w:rsidR="000C1B19" w:rsidRDefault="000C1B19" w:rsidP="000C1B19">
      <w:pPr>
        <w:pStyle w:val="21"/>
        <w:ind w:firstLine="420"/>
      </w:pPr>
      <w:r>
        <w:t>What's the matter with the * * house? Were you guys swept up some time ago?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Ge Huage God, over time, you will find that they are actually cute.</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Here comes brother Zi: I hate gerby most. He looks like shit one by one and feels as beautiful as flowers. lovely? You'd better study their ideas carefully and draw a conclusion.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I was just like you when I was a novice. Wait until you find out the water depth of the holy bar and see the bottom!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Zi is here: do you know that these Gebi are just thugs? The kind that works with money.</w:t>
      </w:r>
    </w:p>
    <w:p w:rsidR="000C1B19" w:rsidRDefault="000C1B19" w:rsidP="000C1B19">
      <w:pPr>
        <w:pStyle w:val="21"/>
        <w:ind w:firstLine="420"/>
      </w:pPr>
    </w:p>
    <w:p w:rsidR="000C1B19" w:rsidRDefault="000C1B19" w:rsidP="000C1B19">
      <w:pPr>
        <w:pStyle w:val="21"/>
        <w:ind w:firstLine="420"/>
      </w:pPr>
      <w:r>
        <w:t>Do you know who their boss is?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who gives the money?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April crape myrtle Emperor: the world does not recognize you ge. You ge benlong have nothing to do with the innate family of the great light God of the universe!</w:t>
      </w:r>
    </w:p>
    <w:p w:rsidR="000C1B19" w:rsidRDefault="000C1B19" w:rsidP="000C1B19">
      <w:pPr>
        <w:pStyle w:val="21"/>
        <w:ind w:firstLine="420"/>
      </w:pPr>
    </w:p>
    <w:p w:rsidR="000C1B19" w:rsidRDefault="000C1B19" w:rsidP="000C1B19">
      <w:pPr>
        <w:pStyle w:val="21"/>
        <w:ind w:firstLine="420"/>
      </w:pPr>
      <w:r>
        <w:t>867. Truth: first of all, we should understand what sanctions are.</w:t>
      </w:r>
    </w:p>
    <w:p w:rsidR="000C1B19" w:rsidRDefault="000C1B19" w:rsidP="000C1B19">
      <w:pPr>
        <w:pStyle w:val="21"/>
        <w:ind w:firstLine="420"/>
      </w:pPr>
    </w:p>
    <w:p w:rsidR="000C1B19" w:rsidRDefault="000C1B19" w:rsidP="000C1B19">
      <w:pPr>
        <w:pStyle w:val="21"/>
        <w:ind w:firstLine="420"/>
      </w:pPr>
      <w:r>
        <w:t>That is to prohibit any person from funding an entity or individual, and refuse any person to accept the funding of the individual or entity. For example, the United States sanctions Huawei. No Western supplier should supply Huawei. American government departments also refuse to use Huawei and will not accept Huawei's subsidies.</w:t>
      </w:r>
    </w:p>
    <w:p w:rsidR="000C1B19" w:rsidRDefault="000C1B19" w:rsidP="000C1B19">
      <w:pPr>
        <w:pStyle w:val="21"/>
        <w:ind w:firstLine="420"/>
      </w:pPr>
    </w:p>
    <w:p w:rsidR="000C1B19" w:rsidRDefault="000C1B19" w:rsidP="000C1B19">
      <w:pPr>
        <w:pStyle w:val="21"/>
        <w:ind w:firstLine="420"/>
      </w:pPr>
      <w:r>
        <w:t xml:space="preserve">Then understand what Zhulian is. I think what you are talking about is "asking one person to be punished for another just because of blood relationship"; Then the relationship is not only blood, there are </w:t>
      </w:r>
      <w:r>
        <w:lastRenderedPageBreak/>
        <w:t>many kinds of relationships; If you accept punishment because of other relationships, is it a connection? For example, punish leaders for their mistakes; Recover from the guarantor because the debtor cannot pay the money. The above example shows that punishment for relationship is not connected. Association refers specifically to punishment caused by blood relationship.</w:t>
      </w:r>
    </w:p>
    <w:p w:rsidR="000C1B19" w:rsidRDefault="000C1B19" w:rsidP="000C1B19">
      <w:pPr>
        <w:pStyle w:val="21"/>
        <w:ind w:firstLine="420"/>
      </w:pPr>
    </w:p>
    <w:p w:rsidR="000C1B19" w:rsidRDefault="000C1B19" w:rsidP="000C1B19">
      <w:pPr>
        <w:pStyle w:val="21"/>
        <w:ind w:firstLine="420"/>
      </w:pPr>
      <w:r>
        <w:t>However, for the immediate family, although it is the immediate family composed of blood, there are many direct relationships, such as economic relationships. As long as children use the money of the sanctioned individual, they will also be sanctioned, no matter how the money is obtained. It's also very simple to get rid of the relationship. After 21 years, you make a statement to break away from any relationship. If you prove that the source of funds is not your parents, there will be no problem. If you don't understand, let's do another thought experiment. Suppose an official of Communist China a gave birth to B, then B was adopted by the British, and a adopted white C born in the United States. Who will the United States refuse to issue visas to when it sanctions a? Is this related by blood?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your first paragraph of "sanctions" has nothing to do with what I said about Zhulian.</w:t>
      </w:r>
    </w:p>
    <w:p w:rsidR="000C1B19" w:rsidRDefault="000C1B19" w:rsidP="000C1B19">
      <w:pPr>
        <w:pStyle w:val="21"/>
        <w:ind w:firstLine="420"/>
      </w:pPr>
    </w:p>
    <w:p w:rsidR="000C1B19" w:rsidRDefault="000C1B19" w:rsidP="000C1B19">
      <w:pPr>
        <w:pStyle w:val="21"/>
        <w:ind w:firstLine="420"/>
      </w:pPr>
      <w:r>
        <w:t>Leaders are responsible for their opponents, not companies.</w:t>
      </w:r>
    </w:p>
    <w:p w:rsidR="000C1B19" w:rsidRDefault="000C1B19" w:rsidP="000C1B19">
      <w:pPr>
        <w:pStyle w:val="21"/>
        <w:ind w:firstLine="420"/>
      </w:pPr>
    </w:p>
    <w:p w:rsidR="000C1B19" w:rsidRDefault="000C1B19" w:rsidP="000C1B19">
      <w:pPr>
        <w:pStyle w:val="21"/>
        <w:ind w:firstLine="420"/>
      </w:pPr>
      <w:r>
        <w:t>When the guarantor guarantees, the liability exists, not connected.</w:t>
      </w:r>
    </w:p>
    <w:p w:rsidR="000C1B19" w:rsidRDefault="000C1B19" w:rsidP="000C1B19">
      <w:pPr>
        <w:pStyle w:val="21"/>
        <w:ind w:firstLine="420"/>
      </w:pPr>
    </w:p>
    <w:p w:rsidR="000C1B19" w:rsidRDefault="000C1B19" w:rsidP="000C1B19">
      <w:pPr>
        <w:pStyle w:val="21"/>
        <w:ind w:firstLine="420"/>
      </w:pPr>
      <w:r>
        <w:t>- "association" refers specifically to punishment caused by blood relationship. "-</w:t>
      </w:r>
    </w:p>
    <w:p w:rsidR="000C1B19" w:rsidRDefault="000C1B19" w:rsidP="000C1B19">
      <w:pPr>
        <w:pStyle w:val="21"/>
        <w:ind w:firstLine="420"/>
      </w:pPr>
    </w:p>
    <w:p w:rsidR="000C1B19" w:rsidRDefault="000C1B19" w:rsidP="000C1B19">
      <w:pPr>
        <w:pStyle w:val="21"/>
        <w:ind w:firstLine="420"/>
      </w:pPr>
      <w:r>
        <w:t>Isn't that what I said?</w:t>
      </w:r>
    </w:p>
    <w:p w:rsidR="000C1B19" w:rsidRDefault="000C1B19" w:rsidP="000C1B19">
      <w:pPr>
        <w:pStyle w:val="21"/>
        <w:ind w:firstLine="420"/>
      </w:pPr>
    </w:p>
    <w:p w:rsidR="000C1B19" w:rsidRDefault="000C1B19" w:rsidP="000C1B19">
      <w:pPr>
        <w:pStyle w:val="21"/>
        <w:ind w:firstLine="420"/>
      </w:pPr>
      <w:r>
        <w:t>"Children's economic relationship". Non sanctions officials and others also have this problem, but the children's visa is not restricted, but only the children of sanctions officials are restricted. It can be seen that it has nothing to do with "children's economic relationship". It restricts you only because you are his children, which is Zhulian.</w:t>
      </w:r>
    </w:p>
    <w:p w:rsidR="000C1B19" w:rsidRDefault="000C1B19" w:rsidP="000C1B19">
      <w:pPr>
        <w:pStyle w:val="21"/>
        <w:ind w:firstLine="420"/>
      </w:pPr>
    </w:p>
    <w:p w:rsidR="000C1B19" w:rsidRDefault="000C1B19" w:rsidP="000C1B19">
      <w:pPr>
        <w:pStyle w:val="21"/>
        <w:ind w:firstLine="420"/>
      </w:pPr>
      <w:r>
        <w:t>ABC, have you considered your economic relationship? Only consider whose children you are now, this is Zhulian.</w:t>
      </w:r>
    </w:p>
    <w:p w:rsidR="000C1B19" w:rsidRDefault="000C1B19" w:rsidP="000C1B19">
      <w:pPr>
        <w:pStyle w:val="21"/>
        <w:ind w:firstLine="420"/>
      </w:pPr>
    </w:p>
    <w:p w:rsidR="000C1B19" w:rsidRDefault="000C1B19" w:rsidP="000C1B19">
      <w:pPr>
        <w:pStyle w:val="21"/>
        <w:ind w:firstLine="420"/>
      </w:pPr>
      <w:r>
        <w:t>You should not advise the US side on its policies. The US side is very simple:</w:t>
      </w:r>
    </w:p>
    <w:p w:rsidR="000C1B19" w:rsidRDefault="000C1B19" w:rsidP="000C1B19">
      <w:pPr>
        <w:pStyle w:val="21"/>
        <w:ind w:firstLine="420"/>
      </w:pPr>
    </w:p>
    <w:p w:rsidR="000C1B19" w:rsidRDefault="000C1B19" w:rsidP="000C1B19">
      <w:pPr>
        <w:pStyle w:val="21"/>
        <w:ind w:firstLine="420"/>
      </w:pPr>
      <w:r>
        <w:t>At noon on May 12, U.S. Secretary of state Abraham Lincoln said at a press conference: "today, I announced that according to article 7031 (c) of the foreign operations and related plan appropriation act of 2021, Yu Hui, former director of the general office of Sichuan Province, was found to have seriously violated... Yu Hui and his immediate family members are not eligible to enter the United States."</w:t>
      </w:r>
    </w:p>
    <w:p w:rsidR="000C1B19" w:rsidRDefault="000C1B19" w:rsidP="000C1B19">
      <w:pPr>
        <w:pStyle w:val="21"/>
        <w:ind w:firstLine="420"/>
      </w:pPr>
    </w:p>
    <w:p w:rsidR="000C1B19" w:rsidRDefault="000C1B19" w:rsidP="000C1B19">
      <w:pPr>
        <w:pStyle w:val="21"/>
        <w:ind w:firstLine="420"/>
      </w:pPr>
      <w:r>
        <w:t>He did not investigate whether Yu Hui was corrupt, did not investigate the economic relations of Yu Hui's immediate relatives, and did not ask whether Yu Hui's children had reached the age of 21.</w:t>
      </w:r>
    </w:p>
    <w:p w:rsidR="000C1B19" w:rsidRDefault="000C1B19" w:rsidP="000C1B19">
      <w:pPr>
        <w:pStyle w:val="21"/>
        <w:ind w:firstLine="420"/>
      </w:pPr>
    </w:p>
    <w:p w:rsidR="000C1B19" w:rsidRDefault="000C1B19" w:rsidP="000C1B19">
      <w:pPr>
        <w:pStyle w:val="21"/>
        <w:ind w:firstLine="420"/>
      </w:pPr>
      <w:r>
        <w:t>868. Brother Baima: I don't know what happened to the legendary god Ge</w:t>
      </w:r>
    </w:p>
    <w:p w:rsidR="000C1B19" w:rsidRDefault="000C1B19" w:rsidP="000C1B19">
      <w:pPr>
        <w:pStyle w:val="21"/>
        <w:ind w:firstLine="420"/>
      </w:pPr>
    </w:p>
    <w:p w:rsidR="000C1B19" w:rsidRDefault="000C1B19" w:rsidP="000C1B19">
      <w:pPr>
        <w:pStyle w:val="21"/>
        <w:ind w:firstLine="420"/>
      </w:pPr>
      <w:r>
        <w:lastRenderedPageBreak/>
        <w:t>I didn't pay attention to him, although he is very famous in the post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God Ge doesn't know. It's too low.</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only know one of his famous words. If you don't believe it, you won't do anything. Ha ha, I don't know anything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he's an old man.</w:t>
      </w:r>
    </w:p>
    <w:p w:rsidR="000C1B19" w:rsidRDefault="000C1B19" w:rsidP="000C1B19">
      <w:pPr>
        <w:pStyle w:val="21"/>
        <w:ind w:firstLine="420"/>
      </w:pPr>
    </w:p>
    <w:p w:rsidR="000C1B19" w:rsidRDefault="000C1B19" w:rsidP="000C1B19">
      <w:pPr>
        <w:pStyle w:val="21"/>
        <w:ind w:firstLine="420"/>
      </w:pPr>
      <w:r>
        <w:t>I think he wants to drive.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Brother Baima: I know that, but I don't know what he preaches.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Well, he is serious and funny. He takes Christ's head PS as his. He is very serious in preaching every day. Many people don't believe in that kind of preaching. I asked him, aren't you afraid of people's opposition? He said that he regards those peo</w:t>
      </w:r>
      <w:r>
        <w:t>ple's opposition as support. This mentality is very good. He is in his 50s. No matter what he does, as long as he doesn't hinder others from doing what they are willing to do, An uncle who feels very cute.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Xu Jinglei Kaila: 900000 words </w:t>
      </w:r>
      <w:r w:rsidR="009F4861">
        <w:t>“</w:t>
      </w:r>
      <w:r w:rsidR="009F4861">
        <w:rPr>
          <w:rFonts w:hint="eastAsia"/>
        </w:rPr>
        <w:t>wordofgod</w:t>
      </w:r>
      <w:r w:rsidR="009F4861">
        <w:t>”</w:t>
      </w:r>
      <w:r>
        <w:rPr>
          <w:rFonts w:hint="eastAsia"/>
        </w:rPr>
        <w:t>.</w:t>
      </w:r>
    </w:p>
    <w:p w:rsidR="000C1B19" w:rsidRDefault="000C1B19" w:rsidP="000C1B19">
      <w:pPr>
        <w:pStyle w:val="21"/>
        <w:ind w:firstLine="420"/>
      </w:pPr>
    </w:p>
    <w:p w:rsidR="000C1B19" w:rsidRDefault="000C1B19" w:rsidP="000C1B19">
      <w:pPr>
        <w:pStyle w:val="21"/>
        <w:ind w:firstLine="420"/>
      </w:pPr>
      <w:r>
        <w:t>With Pueraria.</w:t>
      </w:r>
    </w:p>
    <w:p w:rsidR="000C1B19" w:rsidRDefault="000C1B19" w:rsidP="000C1B19">
      <w:pPr>
        <w:pStyle w:val="21"/>
        <w:ind w:firstLine="420"/>
      </w:pPr>
    </w:p>
    <w:p w:rsidR="000C1B19" w:rsidRDefault="000C1B19" w:rsidP="000C1B19">
      <w:pPr>
        <w:pStyle w:val="21"/>
        <w:ind w:firstLine="420"/>
      </w:pPr>
      <w:r>
        <w:t>I'm a smooth hammer. Who's tiger thorn plum?</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Can't forget her stone: don't you have Ge Xie.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Qiyu: Yes, yes, you have Ge Shen.</w:t>
      </w:r>
    </w:p>
    <w:p w:rsidR="000C1B19" w:rsidRDefault="000C1B19" w:rsidP="000C1B19">
      <w:pPr>
        <w:pStyle w:val="21"/>
        <w:ind w:firstLine="420"/>
      </w:pPr>
    </w:p>
    <w:p w:rsidR="000C1B19" w:rsidRDefault="000C1B19" w:rsidP="000C1B19">
      <w:pPr>
        <w:pStyle w:val="21"/>
        <w:ind w:firstLine="420"/>
      </w:pPr>
      <w:r>
        <w:t>I also think God Ge is more like him, but I don't want to bear the pot when he is in danger.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Ge yes! mission!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Paul Gerber 2021-8-16 21:12:03</w:t>
      </w:r>
    </w:p>
    <w:p w:rsidR="000C1B19" w:rsidRDefault="000C1B19" w:rsidP="000C1B19">
      <w:pPr>
        <w:pStyle w:val="21"/>
        <w:ind w:firstLine="420"/>
      </w:pPr>
    </w:p>
    <w:p w:rsidR="000C1B19" w:rsidRDefault="000C1B19" w:rsidP="000C1B19">
      <w:pPr>
        <w:pStyle w:val="21"/>
        <w:ind w:firstLine="420"/>
      </w:pPr>
      <w:r>
        <w:t>What is Mullah</w:t>
      </w:r>
    </w:p>
    <w:p w:rsidR="000C1B19" w:rsidRDefault="000C1B19" w:rsidP="000C1B19">
      <w:pPr>
        <w:pStyle w:val="21"/>
        <w:ind w:firstLine="420"/>
      </w:pPr>
    </w:p>
    <w:p w:rsidR="000C1B19" w:rsidRDefault="000C1B19" w:rsidP="000C1B19">
      <w:pPr>
        <w:pStyle w:val="21"/>
        <w:ind w:firstLine="420"/>
      </w:pPr>
      <w:r>
        <w:t>Ge Yimin 2021-8-16 21:14:21</w:t>
      </w:r>
    </w:p>
    <w:p w:rsidR="000C1B19" w:rsidRDefault="000C1B19" w:rsidP="000C1B19">
      <w:pPr>
        <w:pStyle w:val="21"/>
        <w:ind w:firstLine="420"/>
      </w:pPr>
    </w:p>
    <w:p w:rsidR="000C1B19" w:rsidRDefault="000C1B19" w:rsidP="000C1B19">
      <w:pPr>
        <w:pStyle w:val="21"/>
        <w:ind w:firstLine="420"/>
      </w:pPr>
      <w:r>
        <w:t>Mullahs are Iraqi clergy</w:t>
      </w:r>
    </w:p>
    <w:p w:rsidR="000C1B19" w:rsidRDefault="000C1B19" w:rsidP="000C1B19">
      <w:pPr>
        <w:pStyle w:val="21"/>
        <w:ind w:firstLine="420"/>
      </w:pPr>
    </w:p>
    <w:p w:rsidR="000C1B19" w:rsidRDefault="000C1B19" w:rsidP="000C1B19">
      <w:pPr>
        <w:pStyle w:val="21"/>
        <w:ind w:firstLine="420"/>
      </w:pPr>
      <w:r>
        <w:t>Paul Gerber 2021-8-16 21:15:02</w:t>
      </w:r>
    </w:p>
    <w:p w:rsidR="000C1B19" w:rsidRDefault="000C1B19" w:rsidP="000C1B19">
      <w:pPr>
        <w:pStyle w:val="21"/>
        <w:ind w:firstLine="420"/>
      </w:pPr>
    </w:p>
    <w:p w:rsidR="000C1B19" w:rsidRDefault="000C1B19" w:rsidP="000C1B19">
      <w:pPr>
        <w:pStyle w:val="21"/>
        <w:ind w:firstLine="420"/>
      </w:pPr>
      <w:r>
        <w:t>Are you a muslim?</w:t>
      </w:r>
    </w:p>
    <w:p w:rsidR="000C1B19" w:rsidRDefault="000C1B19" w:rsidP="000C1B19">
      <w:pPr>
        <w:pStyle w:val="21"/>
        <w:ind w:firstLine="420"/>
      </w:pPr>
    </w:p>
    <w:p w:rsidR="000C1B19" w:rsidRDefault="000C1B19" w:rsidP="000C1B19">
      <w:pPr>
        <w:pStyle w:val="21"/>
        <w:ind w:firstLine="420"/>
      </w:pPr>
      <w:r>
        <w:t>Ge Yimin 21:18:57, August 16, 2021</w:t>
      </w:r>
    </w:p>
    <w:p w:rsidR="000C1B19" w:rsidRDefault="000C1B19" w:rsidP="000C1B19">
      <w:pPr>
        <w:pStyle w:val="21"/>
        <w:ind w:firstLine="420"/>
      </w:pPr>
    </w:p>
    <w:p w:rsidR="000C1B19" w:rsidRDefault="000C1B19" w:rsidP="000C1B19">
      <w:pPr>
        <w:pStyle w:val="21"/>
        <w:ind w:firstLine="420"/>
      </w:pPr>
      <w:r>
        <w:t>I am God</w:t>
      </w:r>
    </w:p>
    <w:p w:rsidR="000C1B19" w:rsidRDefault="000C1B19" w:rsidP="000C1B19">
      <w:pPr>
        <w:pStyle w:val="21"/>
        <w:ind w:firstLine="420"/>
      </w:pPr>
    </w:p>
    <w:p w:rsidR="000C1B19" w:rsidRDefault="000C1B19" w:rsidP="000C1B19">
      <w:pPr>
        <w:pStyle w:val="21"/>
        <w:ind w:firstLine="420"/>
      </w:pPr>
      <w:r>
        <w:t>Paul Ge 2021-8-16 21:21:11</w:t>
      </w:r>
    </w:p>
    <w:p w:rsidR="000C1B19" w:rsidRDefault="000C1B19" w:rsidP="000C1B19">
      <w:pPr>
        <w:pStyle w:val="21"/>
        <w:ind w:firstLine="420"/>
      </w:pPr>
    </w:p>
    <w:p w:rsidR="000C1B19" w:rsidRDefault="000C1B19" w:rsidP="000C1B19">
      <w:pPr>
        <w:pStyle w:val="21"/>
        <w:ind w:firstLine="420"/>
      </w:pPr>
      <w:r>
        <w:t>Muslim God?</w:t>
      </w:r>
    </w:p>
    <w:p w:rsidR="000C1B19" w:rsidRDefault="000C1B19" w:rsidP="000C1B19">
      <w:pPr>
        <w:pStyle w:val="21"/>
        <w:ind w:firstLine="420"/>
      </w:pPr>
    </w:p>
    <w:p w:rsidR="000C1B19" w:rsidRDefault="000C1B19" w:rsidP="000C1B19">
      <w:pPr>
        <w:pStyle w:val="21"/>
        <w:ind w:firstLine="420"/>
      </w:pPr>
      <w:r>
        <w:lastRenderedPageBreak/>
        <w:t>Ge Yimin 21:22:54, August 16, 2021</w:t>
      </w:r>
    </w:p>
    <w:p w:rsidR="000C1B19" w:rsidRDefault="000C1B19" w:rsidP="000C1B19">
      <w:pPr>
        <w:pStyle w:val="21"/>
        <w:ind w:firstLine="420"/>
      </w:pPr>
    </w:p>
    <w:p w:rsidR="000C1B19" w:rsidRDefault="000C1B19" w:rsidP="000C1B19">
      <w:pPr>
        <w:pStyle w:val="21"/>
        <w:ind w:firstLine="420"/>
      </w:pPr>
      <w:r>
        <w:t>Everyone, I'm independent, God</w:t>
      </w:r>
    </w:p>
    <w:p w:rsidR="000C1B19" w:rsidRDefault="000C1B19" w:rsidP="000C1B19">
      <w:pPr>
        <w:pStyle w:val="21"/>
        <w:ind w:firstLine="420"/>
      </w:pPr>
    </w:p>
    <w:p w:rsidR="000C1B19" w:rsidRDefault="000C1B19" w:rsidP="000C1B19">
      <w:pPr>
        <w:pStyle w:val="21"/>
        <w:ind w:firstLine="420"/>
      </w:pPr>
      <w:r>
        <w:t>869. Qiyu: Uh huh, I'm between Guangge and Gehua.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you also know Guangge. There are 8 QQ groups. Wechat groups dare not develop and are afraid to seal wechat signals. That's trouble.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wrote 900000 words? God Ge is really free.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200000 words in the first 26 chapters of Canon and 700000 words in Chapter 27 of Cijing (comments by netizens).</w:t>
      </w:r>
    </w:p>
    <w:p w:rsidR="000C1B19" w:rsidRDefault="000C1B19" w:rsidP="000C1B19">
      <w:pPr>
        <w:pStyle w:val="21"/>
        <w:ind w:firstLine="420"/>
      </w:pPr>
    </w:p>
    <w:p w:rsidR="000C1B19" w:rsidRDefault="000C1B19" w:rsidP="000C1B19">
      <w:pPr>
        <w:pStyle w:val="21"/>
        <w:ind w:firstLine="420"/>
      </w:pPr>
      <w:r>
        <w:t>I've been writing for 20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White horse brother: have you seen it? How's it going?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Clattering: God Ge is detached from words. He plays with words and reaps his head between his hands, which is more cruel than Zen's non-existent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have you read neurology? brother</w:t>
      </w:r>
    </w:p>
    <w:p w:rsidR="000C1B19" w:rsidRDefault="000C1B19" w:rsidP="000C1B19">
      <w:pPr>
        <w:pStyle w:val="21"/>
        <w:ind w:firstLine="420"/>
      </w:pPr>
    </w:p>
    <w:p w:rsidR="000C1B19" w:rsidRDefault="000C1B19" w:rsidP="000C1B19">
      <w:pPr>
        <w:pStyle w:val="21"/>
        <w:ind w:firstLine="420"/>
      </w:pPr>
      <w:r>
        <w:t xml:space="preserve">Only </w:t>
      </w:r>
      <w:r w:rsidR="009F4861">
        <w:t>“wordofgod”</w:t>
      </w:r>
      <w: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Boundless crowd 2: according to my experience of being swept away by the wind, we can try to let him discuss some people who have </w:t>
      </w:r>
      <w:r>
        <w:rPr>
          <w:rFonts w:hint="eastAsia"/>
        </w:rPr>
        <w:lastRenderedPageBreak/>
        <w:t>not returned, such as plastic products (my old number is suspected to be owned jvbao by GE hei and Bai Yunsheng), aunt Shujua</w:t>
      </w:r>
      <w:r>
        <w:t>n (seems to be one of the reasons for being swept away by the wind). Of course, it is unknown whether Yun Jie knows them or not, and whether he reads the message is unknown. Then we can take this opportunity to visit his live studio, After all, the influence of non returnees is much greater than slandering others.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Polar Hawaii: gym is not qualified enough. I often see a guy named Ge Yimin in the live studio, but there is no bamboo shoots in the live studio.</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Yunjie should be allowed to discuss these things. There is a yexue in my old comment area, and Fage dynamics will be exposed to the wind. It may be possible for Yunjie to comment gym. Aunt and gym are one treatment at all, but aunt is no</w:t>
      </w:r>
      <w:r>
        <w:t>t in China and has no number.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Yexue: Ge hei and Bai Yunsheng only post bar, and will not report you at station B. Yunjie knows me. It's recorded that he said that I and alone have the ability to post bar to persecute him. He is also in my bean B valve </w:t>
      </w:r>
      <w:r w:rsidR="009F4861">
        <w:t>“</w:t>
      </w:r>
      <w:r w:rsidR="009F4861">
        <w:rPr>
          <w:rFonts w:hint="eastAsia"/>
        </w:rPr>
        <w:t>wordofgod</w:t>
      </w:r>
      <w:r w:rsidR="009F4861">
        <w:t>”</w:t>
      </w:r>
      <w:r>
        <w:rPr>
          <w:rFonts w:hint="eastAsia"/>
        </w:rPr>
        <w:t xml:space="preserve"> group.</w:t>
      </w:r>
    </w:p>
    <w:p w:rsidR="000C1B19" w:rsidRDefault="000C1B19" w:rsidP="000C1B19">
      <w:pPr>
        <w:pStyle w:val="21"/>
        <w:ind w:firstLine="420"/>
      </w:pPr>
    </w:p>
    <w:p w:rsidR="000C1B19" w:rsidRDefault="000C1B19" w:rsidP="000C1B19">
      <w:pPr>
        <w:pStyle w:val="21"/>
        <w:ind w:firstLine="420"/>
      </w:pPr>
      <w:r>
        <w:t>My yexue station B itself is all right. Of course it's all right in your comment area, as long as you don't take ge Yimin himself.</w:t>
      </w:r>
    </w:p>
    <w:p w:rsidR="000C1B19" w:rsidRDefault="000C1B19" w:rsidP="000C1B19">
      <w:pPr>
        <w:pStyle w:val="21"/>
        <w:ind w:firstLine="420"/>
      </w:pPr>
    </w:p>
    <w:p w:rsidR="000C1B19" w:rsidRDefault="000C1B19" w:rsidP="000C1B19">
      <w:pPr>
        <w:pStyle w:val="21"/>
        <w:ind w:firstLine="420"/>
      </w:pPr>
      <w:r>
        <w:t>870. Little Titan 80: great God Ge, you use Xu Jinglei so blatantly</w:t>
      </w:r>
    </w:p>
    <w:p w:rsidR="000C1B19" w:rsidRDefault="000C1B19" w:rsidP="000C1B19">
      <w:pPr>
        <w:pStyle w:val="21"/>
        <w:ind w:firstLine="420"/>
      </w:pPr>
    </w:p>
    <w:p w:rsidR="000C1B19" w:rsidRDefault="000C1B19" w:rsidP="000C1B19">
      <w:pPr>
        <w:pStyle w:val="21"/>
        <w:ind w:firstLine="420"/>
      </w:pPr>
      <w:r>
        <w:t xml:space="preserve">Is your name hanging on your internet name to show that you are </w:t>
      </w:r>
      <w:r>
        <w:lastRenderedPageBreak/>
        <w:t>brave and fearless for love, or what else?!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Xu Jinglei's domain name kaila.com.cn belongs to me. There are 35 days to resolve.</w:t>
      </w:r>
    </w:p>
    <w:p w:rsidR="000C1B19" w:rsidRDefault="000C1B19" w:rsidP="000C1B19">
      <w:pPr>
        <w:pStyle w:val="21"/>
        <w:ind w:firstLine="420"/>
      </w:pPr>
    </w:p>
    <w:p w:rsidR="000C1B19" w:rsidRDefault="000C1B19" w:rsidP="000C1B19">
      <w:pPr>
        <w:pStyle w:val="21"/>
        <w:ind w:firstLine="420"/>
      </w:pPr>
      <w:r>
        <w:t>I only love Xu Jinglei in this life.</w:t>
      </w:r>
    </w:p>
    <w:p w:rsidR="000C1B19" w:rsidRDefault="000C1B19" w:rsidP="000C1B19">
      <w:pPr>
        <w:pStyle w:val="21"/>
        <w:ind w:firstLine="420"/>
      </w:pPr>
    </w:p>
    <w:p w:rsidR="000C1B19" w:rsidRDefault="000C1B19" w:rsidP="000C1B19">
      <w:pPr>
        <w:pStyle w:val="21"/>
        <w:ind w:firstLine="420"/>
      </w:pPr>
      <w:r>
        <w:t>In the name of a star, I've been working for nearly 10 years.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Bai Yunsheng said that he did it when wechat and B got involved in Ge numbers.</w:t>
      </w:r>
    </w:p>
    <w:p w:rsidR="000C1B19" w:rsidRDefault="000C1B19" w:rsidP="000C1B19">
      <w:pPr>
        <w:pStyle w:val="21"/>
        <w:ind w:firstLine="420"/>
      </w:pPr>
    </w:p>
    <w:p w:rsidR="000C1B19" w:rsidRDefault="000C1B19" w:rsidP="000C1B19">
      <w:pPr>
        <w:pStyle w:val="21"/>
        <w:ind w:firstLine="420"/>
      </w:pPr>
      <w:r>
        <w:t>Ye Xue: my WeChat and 2 official account numbers are all normal. Station B's Tuba has been closed long ago. It's the name of "Ge Yimin". The trumpet yexue (this number) is normal. He's not young.</w:t>
      </w:r>
    </w:p>
    <w:p w:rsidR="000C1B19" w:rsidRDefault="000C1B19" w:rsidP="000C1B19">
      <w:pPr>
        <w:pStyle w:val="21"/>
        <w:ind w:firstLine="420"/>
      </w:pPr>
    </w:p>
    <w:p w:rsidR="000C1B19" w:rsidRDefault="000C1B19" w:rsidP="000C1B19">
      <w:pPr>
        <w:pStyle w:val="21"/>
        <w:ind w:firstLine="420"/>
      </w:pPr>
      <w:r>
        <w:t>You are the aunt who should have been sent. You have openly rebelled and are hostile. And I'm at home, turn the cultural direction, it's okay.</w:t>
      </w:r>
    </w:p>
    <w:p w:rsidR="000C1B19" w:rsidRDefault="000C1B19" w:rsidP="000C1B19">
      <w:pPr>
        <w:pStyle w:val="21"/>
        <w:ind w:firstLine="420"/>
      </w:pPr>
    </w:p>
    <w:p w:rsidR="000C1B19" w:rsidRDefault="000C1B19" w:rsidP="000C1B19">
      <w:pPr>
        <w:pStyle w:val="21"/>
        <w:ind w:firstLine="420"/>
      </w:pPr>
      <w:r>
        <w:t>871. Yiyin mountain man: expose the true face of Ge evil god!</w:t>
      </w:r>
    </w:p>
    <w:p w:rsidR="000C1B19" w:rsidRDefault="000C1B19" w:rsidP="000C1B19">
      <w:pPr>
        <w:pStyle w:val="21"/>
        <w:ind w:firstLine="420"/>
      </w:pPr>
    </w:p>
    <w:p w:rsidR="000C1B19" w:rsidRDefault="000C1B19" w:rsidP="000C1B19">
      <w:pPr>
        <w:pStyle w:val="21"/>
        <w:ind w:firstLine="420"/>
      </w:pPr>
      <w:r>
        <w:t>Sage Ge, Grandpa asked you, how many good women have you cheated? You are really good at cheating girls with sweet words! Grandpa admire! Do it yourself? How many women did you play? Demon upper body! Everything you call sage is for your lust! Don't say you are for the great vision of mankind and the happiness of the people!</w:t>
      </w:r>
    </w:p>
    <w:p w:rsidR="000C1B19" w:rsidRDefault="000C1B19" w:rsidP="000C1B19">
      <w:pPr>
        <w:pStyle w:val="21"/>
        <w:ind w:firstLine="420"/>
      </w:pPr>
    </w:p>
    <w:p w:rsidR="000C1B19" w:rsidRDefault="000C1B19" w:rsidP="000C1B19">
      <w:pPr>
        <w:pStyle w:val="21"/>
        <w:ind w:firstLine="420"/>
      </w:pPr>
      <w:r>
        <w:t xml:space="preserve">Your desire for the flesh betrays everything you have! Shameless </w:t>
      </w:r>
      <w:r>
        <w:lastRenderedPageBreak/>
        <w:t>thing! You think you can deceive the world with your God! A liar is a liar after all! Justice may be late, but it will never be absent!</w:t>
      </w:r>
    </w:p>
    <w:p w:rsidR="000C1B19" w:rsidRDefault="000C1B19" w:rsidP="000C1B19">
      <w:pPr>
        <w:pStyle w:val="21"/>
        <w:ind w:firstLine="420"/>
      </w:pPr>
    </w:p>
    <w:p w:rsidR="000C1B19" w:rsidRDefault="000C1B19" w:rsidP="000C1B19">
      <w:pPr>
        <w:pStyle w:val="21"/>
        <w:ind w:firstLine="420"/>
      </w:pPr>
      <w:r>
        <w:t>Ge Gou, Grandpa points out a bright way for you! For the dignity of men, please go to the palace on the spot!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Ge Xie, you can't live without women.</w:t>
      </w:r>
    </w:p>
    <w:p w:rsidR="000C1B19" w:rsidRDefault="000C1B19" w:rsidP="000C1B19">
      <w:pPr>
        <w:pStyle w:val="21"/>
        <w:ind w:firstLine="420"/>
      </w:pPr>
    </w:p>
    <w:p w:rsidR="000C1B19" w:rsidRDefault="000C1B19" w:rsidP="000C1B19">
      <w:pPr>
        <w:pStyle w:val="21"/>
        <w:ind w:firstLine="420"/>
      </w:pPr>
      <w:r>
        <w:t>Leave a woman and he will die. He also wants to steal other people's things and cheat others' things. The sun and the moon can learn from each other.</w:t>
      </w:r>
    </w:p>
    <w:p w:rsidR="000C1B19" w:rsidRDefault="000C1B19" w:rsidP="000C1B19">
      <w:pPr>
        <w:pStyle w:val="21"/>
        <w:ind w:firstLine="420"/>
      </w:pPr>
    </w:p>
    <w:p w:rsidR="000C1B19" w:rsidRDefault="000C1B19" w:rsidP="000C1B19">
      <w:pPr>
        <w:pStyle w:val="21"/>
        <w:ind w:firstLine="420"/>
      </w:pPr>
      <w:r>
        <w:t>What they say and do is that they have given birth to so many children. Don't their children recognize them?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no wonder! I almost got cheated! This man deceives a woman to have a hand!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Zejing: how many times do you have to talk about a love affair? The spare tire should be ready and can't be interrupted.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but one's nature can't be hidden! No matter how deep a person's moral cultivation is, he will not cheat! Ha ha ha ~ ~</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are you both women? 20, plus you two 22:)</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Oak: to tell you the truth, Ge Shen wrote Fu at the age of 8 and old style poetry at the age of 11.</w:t>
      </w:r>
    </w:p>
    <w:p w:rsidR="000C1B19" w:rsidRDefault="000C1B19" w:rsidP="000C1B19">
      <w:pPr>
        <w:pStyle w:val="21"/>
        <w:ind w:firstLine="420"/>
      </w:pPr>
    </w:p>
    <w:p w:rsidR="000C1B19" w:rsidRDefault="000C1B19" w:rsidP="000C1B19">
      <w:pPr>
        <w:pStyle w:val="21"/>
        <w:ind w:firstLine="420"/>
      </w:pPr>
      <w:r>
        <w:rPr>
          <w:rFonts w:hint="eastAsia"/>
        </w:rPr>
        <w:lastRenderedPageBreak/>
        <w:t>》</w:t>
      </w:r>
      <w:r>
        <w:rPr>
          <w:rFonts w:hint="eastAsia"/>
        </w:rPr>
        <w:t>Saint Xu Jinglei: Great Wall Fu, ha ha.</w:t>
      </w:r>
    </w:p>
    <w:p w:rsidR="000C1B19" w:rsidRDefault="000C1B19" w:rsidP="000C1B19">
      <w:pPr>
        <w:pStyle w:val="21"/>
        <w:ind w:firstLine="420"/>
      </w:pPr>
    </w:p>
    <w:p w:rsidR="000C1B19" w:rsidRDefault="000C1B19" w:rsidP="000C1B19">
      <w:pPr>
        <w:pStyle w:val="21"/>
        <w:ind w:firstLine="420"/>
      </w:pPr>
      <w:r>
        <w:t>872. Finalseer: cut off the people, cut off, have no children, no grandchildren, no love, no righteousness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cutting ant people, great trial.</w:t>
      </w:r>
    </w:p>
    <w:p w:rsidR="000C1B19" w:rsidRDefault="000C1B19" w:rsidP="000C1B19">
      <w:pPr>
        <w:pStyle w:val="21"/>
        <w:ind w:firstLine="420"/>
      </w:pPr>
    </w:p>
    <w:p w:rsidR="000C1B19" w:rsidRDefault="000C1B19" w:rsidP="000C1B19">
      <w:pPr>
        <w:pStyle w:val="21"/>
        <w:ind w:firstLine="420"/>
      </w:pPr>
      <w:r>
        <w:t>20331126 world Datong.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are you a time walker?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Yes, 2013 dream.</w:t>
      </w:r>
    </w:p>
    <w:p w:rsidR="000C1B19" w:rsidRDefault="000C1B19" w:rsidP="000C1B19">
      <w:pPr>
        <w:pStyle w:val="21"/>
        <w:ind w:firstLine="420"/>
      </w:pPr>
    </w:p>
    <w:p w:rsidR="000C1B19" w:rsidRDefault="000C1B19" w:rsidP="000C1B19">
      <w:pPr>
        <w:pStyle w:val="21"/>
        <w:ind w:firstLine="420"/>
      </w:pPr>
      <w:r>
        <w:t>The person you're looking for is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repeat, Ge is a fake! Do I have to repeat it ten thousand times!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you see through? Take us out of the pit.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continue to be GE's dog leg! Don't go out of the pit. It's still fun in the pit. Play as you want. Learn from Wu Yifan! Ge Gou is the second generation of Wu Yifan! Just not famous! The number of women cheated by GE dog is estimated t</w:t>
      </w:r>
      <w:r>
        <w:t>o be more or less!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report quickly, Ge sleeps my powder:)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Yiyin mountain man: lying trough! You're sleeping! It seems that you are really pink! Well, if you love me, carry more karma and return it </w:t>
      </w:r>
      <w:r>
        <w:rPr>
          <w:rFonts w:hint="eastAsia"/>
        </w:rPr>
        <w:lastRenderedPageBreak/>
        <w:t>in the afterlife! It's no big deal!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Fan welfare!!!</w:t>
      </w:r>
    </w:p>
    <w:p w:rsidR="000C1B19" w:rsidRDefault="000C1B19" w:rsidP="000C1B19">
      <w:pPr>
        <w:pStyle w:val="21"/>
        <w:ind w:firstLine="420"/>
      </w:pPr>
    </w:p>
    <w:p w:rsidR="000C1B19" w:rsidRDefault="000C1B19" w:rsidP="000C1B19">
      <w:pPr>
        <w:pStyle w:val="21"/>
        <w:ind w:firstLine="420"/>
      </w:pPr>
      <w:r>
        <w:t>20331126 eternal life, Mao afterlife.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I'm a fish, easy to catch! The hook found that the master was a bad thing. In the twinkling of an eye, he bit off the erbium thread and ran away! Because I know the sea is my home!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did Ge hook you? Tell me.</w:t>
      </w:r>
    </w:p>
    <w:p w:rsidR="000C1B19" w:rsidRDefault="000C1B19" w:rsidP="000C1B19">
      <w:pPr>
        <w:pStyle w:val="21"/>
        <w:ind w:firstLine="420"/>
      </w:pPr>
    </w:p>
    <w:p w:rsidR="000C1B19" w:rsidRDefault="000C1B19" w:rsidP="000C1B19">
      <w:pPr>
        <w:pStyle w:val="21"/>
        <w:ind w:firstLine="420"/>
      </w:pPr>
      <w:r>
        <w:t>873. Hope you regret it: the person talking to you is the trumpet of Ge liar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know! thank you!</w:t>
      </w:r>
    </w:p>
    <w:p w:rsidR="000C1B19" w:rsidRDefault="000C1B19" w:rsidP="000C1B19">
      <w:pPr>
        <w:pStyle w:val="21"/>
        <w:ind w:firstLine="420"/>
      </w:pPr>
    </w:p>
    <w:p w:rsidR="000C1B19" w:rsidRDefault="000C1B19" w:rsidP="000C1B19">
      <w:pPr>
        <w:pStyle w:val="21"/>
        <w:ind w:firstLine="420"/>
      </w:pPr>
      <w:r>
        <w:t>Grandpa took the bait himself! Ha ha ha ha ha ha ha ha ha ha ha ha ha ha ha ha ha ha ha ha ha ha ha ha ha ha ha ha ha ha ha ha ha ha ha ha ha ha ha ha ha ha ha ha ha ha ha ha ha ha ha ha ha ha ha ha ha ha ha! Ha ha ha ~ ~</w:t>
      </w:r>
    </w:p>
    <w:p w:rsidR="000C1B19" w:rsidRDefault="000C1B19" w:rsidP="000C1B19">
      <w:pPr>
        <w:pStyle w:val="21"/>
        <w:ind w:firstLine="420"/>
      </w:pPr>
    </w:p>
    <w:p w:rsidR="000C1B19" w:rsidRDefault="000C1B19" w:rsidP="000C1B19">
      <w:pPr>
        <w:pStyle w:val="21"/>
        <w:ind w:firstLine="420"/>
      </w:pPr>
      <w:r>
        <w:t>good job! You go on! Play more! God must let the wicked be full of evil! Direct processing! you'll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Jiage wechat and wechat group? Send photos?</w:t>
      </w:r>
    </w:p>
    <w:p w:rsidR="000C1B19" w:rsidRDefault="000C1B19" w:rsidP="000C1B19">
      <w:pPr>
        <w:pStyle w:val="21"/>
        <w:ind w:firstLine="420"/>
      </w:pPr>
    </w:p>
    <w:p w:rsidR="000C1B19" w:rsidRDefault="000C1B19" w:rsidP="000C1B19">
      <w:pPr>
        <w:pStyle w:val="21"/>
        <w:ind w:firstLine="420"/>
      </w:pPr>
      <w:r>
        <w:t>When? Ge 20331126 king!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Aj5veyu: what is "2013 dream"?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Book of neurological visions I 29 </w:t>
      </w:r>
      <w:r>
        <w:rPr>
          <w:rFonts w:hint="eastAsia"/>
        </w:rPr>
        <w:t>–</w:t>
      </w:r>
      <w:r>
        <w:rPr>
          <w:rFonts w:hint="eastAsia"/>
        </w:rPr>
        <w:t xml:space="preserve"> 20131126 dreams: the demise of the political party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Ge Xiaohao, can't wait to go to hell!</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 Ge is the king and manages you.</w:t>
      </w:r>
    </w:p>
    <w:p w:rsidR="000C1B19" w:rsidRDefault="000C1B19" w:rsidP="000C1B19">
      <w:pPr>
        <w:pStyle w:val="21"/>
        <w:ind w:firstLine="420"/>
      </w:pPr>
    </w:p>
    <w:p w:rsidR="000C1B19" w:rsidRDefault="000C1B19" w:rsidP="000C1B19">
      <w:pPr>
        <w:pStyle w:val="21"/>
        <w:ind w:firstLine="420"/>
      </w:pPr>
      <w:r>
        <w:t>874. Manevil: if Ge Yimin dies, is Ge Yimin not a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 will live forever.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Lao Ge, what's your plan to go out of the mountain?! What do you think? You'll go to 2033.</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 29, 20131126 dream: the political party will perish 20 years later (2033). In a harmonious Communist society, human beings manage peacefully and mutually, and there is no need for a dictatorship party.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has Lao Ge ever been in the bureau?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just summoning.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Little Titan 80: Oh, that's OK. It shouldn't have any impact on </w:t>
      </w:r>
      <w:r>
        <w:rPr>
          <w:rFonts w:hint="eastAsia"/>
        </w:rPr>
        <w:lastRenderedPageBreak/>
        <w:t>work and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no effect.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Little Titan 80: do any of your friends, colleagues and relatives know that you are "holy"?!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I've seen a short video of my circle of friends or Shenwang. I know that. You don't necessarily know the term "holy".</w:t>
      </w:r>
    </w:p>
    <w:p w:rsidR="000C1B19" w:rsidRDefault="000C1B19" w:rsidP="000C1B19">
      <w:pPr>
        <w:pStyle w:val="21"/>
        <w:ind w:firstLine="420"/>
      </w:pPr>
    </w:p>
    <w:p w:rsidR="000C1B19" w:rsidRDefault="000C1B19" w:rsidP="000C1B19">
      <w:pPr>
        <w:pStyle w:val="21"/>
        <w:ind w:firstLine="420"/>
      </w:pPr>
      <w:r>
        <w:t>875. Post bar users_ Gswada2: God Ge is stupid. Come on, everyone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there are </w:t>
      </w:r>
      <w:r w:rsidR="009F4861">
        <w:t>“</w:t>
      </w:r>
      <w:r w:rsidR="009F4861">
        <w:rPr>
          <w:rFonts w:hint="eastAsia"/>
        </w:rPr>
        <w:t>wordofgod</w:t>
      </w:r>
      <w:r w:rsidR="009F4861">
        <w:t>”</w:t>
      </w:r>
      <w:r>
        <w:rPr>
          <w:rFonts w:hint="eastAsia"/>
        </w:rPr>
        <w:t>s and divine nets.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Post bar users_ 5by2cw5: Sheng's female post accidentally turned to this anti-counterfeiting post, saying that Lao Ge, who is a refined person, has not studied metaphysics, but I still wish the paste friends surrounded by these people a happy birthday to</w:t>
      </w:r>
      <w:r>
        <w:t>day. I have no money and no power now. Ha, I want to talk about who these old Ge refined people are. Ha, I am 21 working as an e-commerce customer service in Shenzhen.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Ge is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Yiyin mountain man: I heard that GE gouxie was very popular in Baidu Post Bar and had a great influence! Since let Grandpa catch the evidence of his evil doing! Be sure to expose it for your friends to see clearly! Don't be fooled again! thank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what a good girl. I saw PI Ge again.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I just came here and haven't figured out who is Ge Hua and who is Ge Shen. I'll listen to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soge God Network</w:t>
      </w:r>
    </w:p>
    <w:p w:rsidR="000C1B19" w:rsidRDefault="000C1B19" w:rsidP="000C1B19">
      <w:pPr>
        <w:pStyle w:val="21"/>
        <w:ind w:firstLine="420"/>
      </w:pPr>
    </w:p>
    <w:p w:rsidR="000C1B19" w:rsidRDefault="000C1B19" w:rsidP="000C1B19">
      <w:pPr>
        <w:pStyle w:val="21"/>
        <w:ind w:firstLine="420"/>
      </w:pPr>
      <w:r>
        <w:t>876. Appointment 2021: How did you find all the negative news?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only the strong become the target of public criticism.</w:t>
      </w:r>
    </w:p>
    <w:p w:rsidR="000C1B19" w:rsidRDefault="000C1B19" w:rsidP="000C1B19">
      <w:pPr>
        <w:pStyle w:val="21"/>
        <w:ind w:firstLine="420"/>
      </w:pPr>
    </w:p>
    <w:p w:rsidR="000C1B19" w:rsidRDefault="000C1B19" w:rsidP="000C1B19">
      <w:pPr>
        <w:pStyle w:val="21"/>
        <w:ind w:firstLine="420"/>
      </w:pPr>
      <w:r>
        <w:t>Call God, who will obey?</w:t>
      </w:r>
    </w:p>
    <w:p w:rsidR="000C1B19" w:rsidRDefault="000C1B19" w:rsidP="000C1B19">
      <w:pPr>
        <w:pStyle w:val="21"/>
        <w:ind w:firstLine="420"/>
      </w:pPr>
    </w:p>
    <w:p w:rsidR="000C1B19" w:rsidRDefault="000C1B19" w:rsidP="000C1B19">
      <w:pPr>
        <w:pStyle w:val="21"/>
        <w:ind w:firstLine="420"/>
      </w:pPr>
      <w:r>
        <w:t>Who thinks he's three levels lower than God Ge?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Appointment 2021: what about others? Call them God! I want to see it!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it's on Ge Shenwang.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will you perform the undead function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gain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Ride the crazy wave 66: be careful to be brainwashed. There is </w:t>
      </w:r>
      <w:r>
        <w:rPr>
          <w:rFonts w:hint="eastAsia"/>
        </w:rPr>
        <w:lastRenderedPageBreak/>
        <w:t>another Pueraria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Meet 2021: see.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Xu Jinglei Kaila: it's all right to see. I believe in my judgment.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Crape myrtle emperor Sanhong: your Ge flower.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support God net to subdue God.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it's scheduled to finish the book of Siyi retranslation sent by God net God on that day.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well said, the neural network has long been established and is being updated.</w:t>
      </w:r>
    </w:p>
    <w:p w:rsidR="000C1B19" w:rsidRDefault="000C1B19" w:rsidP="000C1B19">
      <w:pPr>
        <w:pStyle w:val="21"/>
        <w:ind w:firstLine="420"/>
      </w:pPr>
    </w:p>
    <w:p w:rsidR="000C1B19" w:rsidRDefault="000C1B19" w:rsidP="000C1B19">
      <w:pPr>
        <w:pStyle w:val="21"/>
        <w:ind w:firstLine="420"/>
      </w:pPr>
      <w:r>
        <w:t>877. The vast sea of people: unknowingly, the treatment of a historian is much higher than that of the hoyi people</w:t>
      </w:r>
    </w:p>
    <w:p w:rsidR="000C1B19" w:rsidRDefault="000C1B19" w:rsidP="000C1B19">
      <w:pPr>
        <w:pStyle w:val="21"/>
        <w:ind w:firstLine="420"/>
      </w:pPr>
    </w:p>
    <w:p w:rsidR="000C1B19" w:rsidRDefault="000C1B19" w:rsidP="000C1B19">
      <w:pPr>
        <w:pStyle w:val="21"/>
        <w:ind w:firstLine="420"/>
      </w:pPr>
      <w:r>
        <w:t>Aunt and Lu's real names are blocked all over the network, so is Ge, and Hu hasn't.</w:t>
      </w:r>
    </w:p>
    <w:p w:rsidR="000C1B19" w:rsidRDefault="000C1B19" w:rsidP="000C1B19">
      <w:pPr>
        <w:pStyle w:val="21"/>
        <w:ind w:firstLine="420"/>
      </w:pPr>
    </w:p>
    <w:p w:rsidR="000C1B19" w:rsidRDefault="000C1B19" w:rsidP="000C1B19">
      <w:pPr>
        <w:pStyle w:val="21"/>
        <w:ind w:firstLine="420"/>
      </w:pPr>
      <w:r>
        <w:t>My aunt's agent couldn't find the result, so did the pseudonym. Ge doesn't have this treatment.</w:t>
      </w:r>
    </w:p>
    <w:p w:rsidR="000C1B19" w:rsidRDefault="000C1B19" w:rsidP="000C1B19">
      <w:pPr>
        <w:pStyle w:val="21"/>
        <w:ind w:firstLine="420"/>
      </w:pPr>
    </w:p>
    <w:p w:rsidR="000C1B19" w:rsidRDefault="000C1B19" w:rsidP="000C1B19">
      <w:pPr>
        <w:pStyle w:val="21"/>
        <w:ind w:firstLine="420"/>
      </w:pPr>
      <w:r>
        <w:t>On Baidu, I can't find any other words in my aunt's real name. I can find it by adding a God after GE's real name.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Deyang Lijuan: aunt in foreign countries, public rebellion, has become a hostile person; I'm in China and turn to culture. She's against my spear.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Wolf shepherd Xiaojie: half of the deleted dynamics of my old number is yours, and you said you were okay, but I strolled around and pushed you. I'm afraid it's blind self-confidence.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push. Guoan knows. He asked me for the password. He didn't let me not push.</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crowd 2: maybe some people don't know Ge hei and Bai Yunsheng. This Bai Yunsheng is the old Ge Hei on the post bar. He has been chasing the God of songs. What this person is good at is reporting. When the three vest numbers of God of songs were r</w:t>
      </w:r>
      <w:r>
        <w:t>ecently sealed, Bai Yunsheng also posted to show off his achievements. At present, he only knows his post bar number. The man seems a little out of his mind.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this person tried to sell my information and let netizens give him 50000, so he worked tirelessly. I posted this picture.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process of the original event can be seen in the "Ge Hei" in the comments of neuronetizens.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can't post the above picture. He sent me a message and asked netizens to give him 50000.</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Datong's War: if </w:t>
      </w:r>
      <w:r w:rsidR="009F4861">
        <w:t>“</w:t>
      </w:r>
      <w:r w:rsidR="009F4861">
        <w:rPr>
          <w:rFonts w:hint="eastAsia"/>
        </w:rPr>
        <w:t>wordofgod</w:t>
      </w:r>
      <w:r w:rsidR="009F4861">
        <w:t>”</w:t>
      </w:r>
      <w:r>
        <w:rPr>
          <w:rFonts w:hint="eastAsia"/>
        </w:rPr>
        <w:t xml:space="preserve"> is the book of God, why wait until </w:t>
      </w:r>
      <w:r>
        <w:rPr>
          <w:rFonts w:hint="eastAsia"/>
        </w:rPr>
        <w:lastRenderedPageBreak/>
        <w:t>20331126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13, 20191001, Ge Yimin becomes a God.</w:t>
      </w:r>
    </w:p>
    <w:p w:rsidR="000C1B19" w:rsidRDefault="000C1B19" w:rsidP="000C1B19">
      <w:pPr>
        <w:pStyle w:val="21"/>
        <w:ind w:firstLine="420"/>
      </w:pPr>
    </w:p>
    <w:p w:rsidR="000C1B19" w:rsidRDefault="000C1B19" w:rsidP="000C1B19">
      <w:pPr>
        <w:pStyle w:val="21"/>
        <w:ind w:firstLine="420"/>
      </w:pPr>
      <w:r>
        <w:t>14. From 2019 to 2033, Ge Yimin's Gospel spread all over the world and was accepted by the world.</w:t>
      </w:r>
    </w:p>
    <w:p w:rsidR="000C1B19" w:rsidRDefault="000C1B19" w:rsidP="000C1B19">
      <w:pPr>
        <w:pStyle w:val="21"/>
        <w:ind w:firstLine="420"/>
      </w:pPr>
    </w:p>
    <w:p w:rsidR="000C1B19" w:rsidRDefault="000C1B19" w:rsidP="000C1B19">
      <w:pPr>
        <w:pStyle w:val="21"/>
        <w:ind w:firstLine="420"/>
      </w:pPr>
      <w:r>
        <w:t>15. 20331126, Great Harmony in the world.</w:t>
      </w:r>
    </w:p>
    <w:p w:rsidR="000C1B19" w:rsidRDefault="000C1B19" w:rsidP="000C1B19">
      <w:pPr>
        <w:pStyle w:val="21"/>
        <w:ind w:firstLine="420"/>
      </w:pPr>
    </w:p>
    <w:p w:rsidR="000C1B19" w:rsidRDefault="000C1B19" w:rsidP="000C1B19">
      <w:pPr>
        <w:pStyle w:val="21"/>
        <w:ind w:firstLine="420"/>
      </w:pPr>
      <w:r>
        <w:t xml:space="preserve">878. War of Datong: Fourteen steps of </w:t>
      </w:r>
      <w:r w:rsidR="009F4861">
        <w:t>“wordofgod”</w:t>
      </w:r>
    </w:p>
    <w:p w:rsidR="000C1B19" w:rsidRDefault="000C1B19" w:rsidP="000C1B19">
      <w:pPr>
        <w:pStyle w:val="21"/>
        <w:ind w:firstLine="420"/>
      </w:pPr>
    </w:p>
    <w:p w:rsidR="000C1B19" w:rsidRDefault="000C1B19" w:rsidP="000C1B19">
      <w:pPr>
        <w:pStyle w:val="21"/>
        <w:ind w:firstLine="420"/>
      </w:pPr>
      <w:r>
        <w:t>Bu, Bu, Sheng, lotus, open a black lotus.</w:t>
      </w:r>
    </w:p>
    <w:p w:rsidR="000C1B19" w:rsidRDefault="000C1B19" w:rsidP="000C1B19">
      <w:pPr>
        <w:pStyle w:val="21"/>
        <w:ind w:firstLine="420"/>
      </w:pPr>
    </w:p>
    <w:p w:rsidR="000C1B19" w:rsidRDefault="000C1B19" w:rsidP="000C1B19">
      <w:pPr>
        <w:pStyle w:val="21"/>
        <w:ind w:firstLine="420"/>
      </w:pPr>
      <w:r>
        <w:t>Ge Hua, do you know that the date of the girl's birthday is 1126?</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who is the girl of love robbery? Is that you?</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are you going to show that you have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Ge Yimin: the attribute of eternal life is from dust to spirituality. It shows that God reveals to everyone </w:t>
      </w:r>
      <w:r>
        <w:rPr>
          <w:rFonts w:hint="eastAsia"/>
        </w:rPr>
        <w:t>–</w:t>
      </w:r>
      <w:r>
        <w:rPr>
          <w:rFonts w:hint="eastAsia"/>
        </w:rPr>
        <w:t xml:space="preserve"> "I am God, you should listen to him (GE Yimin)."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love robbing girl is the daughter of the outside world of Ziwei star. You will see the complete story of love robbing girl in Zisheng section of Shenwang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so you are looking at the moon.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 War: No, I'm the protagonist of Datong war.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how do you know god forum?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the moon watching wolf told me.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ha ha, his masterpiece.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Datong's War: so big that you can't understand the cosmic scale?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Saint Xu Jinglei: no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t>879. Manevil: is there a spiritual body after eternal life?</w:t>
      </w:r>
    </w:p>
    <w:p w:rsidR="000C1B19" w:rsidRDefault="000C1B19" w:rsidP="000C1B19">
      <w:pPr>
        <w:pStyle w:val="21"/>
        <w:ind w:firstLine="420"/>
      </w:pPr>
    </w:p>
    <w:p w:rsidR="000C1B19" w:rsidRDefault="000C1B19" w:rsidP="000C1B19">
      <w:pPr>
        <w:pStyle w:val="21"/>
        <w:ind w:firstLine="420"/>
      </w:pPr>
      <w:r>
        <w:t>Does your body have eternal life?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it is the eternal life of the body.</w:t>
      </w:r>
    </w:p>
    <w:p w:rsidR="000C1B19" w:rsidRDefault="000C1B19" w:rsidP="000C1B19">
      <w:pPr>
        <w:pStyle w:val="21"/>
        <w:ind w:firstLine="420"/>
      </w:pPr>
    </w:p>
    <w:p w:rsidR="000C1B19" w:rsidRDefault="009F4861" w:rsidP="000C1B19">
      <w:pPr>
        <w:pStyle w:val="21"/>
        <w:ind w:firstLine="420"/>
      </w:pPr>
      <w:r>
        <w:t>“wordofgod”</w:t>
      </w:r>
      <w:r w:rsidR="000C1B19">
        <w:t xml:space="preserve"> 6 14. The body is still the body, and the soul is still the soul. Only those who belong to dust regard the body as the first and the soul as the second; Spiritual people put the soul first and the body second.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Yao Shangrong 2: only Ge Hua.</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Saint Xu Jinglei: Guang Ge Zhisan.</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Soshhh04: even if crape myrtle really exists, how to authenticate </w:t>
      </w:r>
      <w:r>
        <w:rPr>
          <w:rFonts w:hint="eastAsia"/>
        </w:rPr>
        <w:lastRenderedPageBreak/>
        <w:t>him?</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Jinglei Kaila: achievement, influence, neural network.</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Hjmchouse1: still holding the cock's smelly feet.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No one in the wild Ferry: go, my garlic divination depends on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Manevil: how do you prove that you have physical immortality?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Ge Yimin: no longer aging.</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Quiet night -: who is the saint in the bar?</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Everything is empty 877: Ge yinamin.</w:t>
      </w:r>
    </w:p>
    <w:p w:rsidR="000C1B19" w:rsidRDefault="000C1B19" w:rsidP="000C1B19">
      <w:pPr>
        <w:pStyle w:val="21"/>
        <w:ind w:firstLine="420"/>
      </w:pPr>
    </w:p>
    <w:p w:rsidR="000C1B19" w:rsidRDefault="000C1B19" w:rsidP="000C1B19">
      <w:pPr>
        <w:pStyle w:val="21"/>
        <w:ind w:firstLine="420"/>
      </w:pPr>
      <w:r>
        <w:t>880. Garbal: why don't you say you are a Muslim?</w:t>
      </w:r>
    </w:p>
    <w:p w:rsidR="000C1B19" w:rsidRDefault="000C1B19" w:rsidP="000C1B19">
      <w:pPr>
        <w:pStyle w:val="21"/>
        <w:ind w:firstLine="420"/>
      </w:pPr>
    </w:p>
    <w:p w:rsidR="000C1B19" w:rsidRDefault="000C1B19" w:rsidP="000C1B19">
      <w:pPr>
        <w:pStyle w:val="21"/>
        <w:ind w:firstLine="420"/>
      </w:pPr>
      <w:r>
        <w:t>Ge Yimin 21:27:27</w:t>
      </w:r>
    </w:p>
    <w:p w:rsidR="000C1B19" w:rsidRDefault="000C1B19" w:rsidP="000C1B19">
      <w:pPr>
        <w:pStyle w:val="21"/>
        <w:ind w:firstLine="420"/>
      </w:pPr>
    </w:p>
    <w:p w:rsidR="000C1B19" w:rsidRDefault="000C1B19" w:rsidP="000C1B19">
      <w:pPr>
        <w:pStyle w:val="21"/>
        <w:ind w:firstLine="420"/>
      </w:pPr>
      <w:r>
        <w:t>No</w:t>
      </w:r>
    </w:p>
    <w:p w:rsidR="000C1B19" w:rsidRDefault="000C1B19" w:rsidP="000C1B19">
      <w:pPr>
        <w:pStyle w:val="21"/>
        <w:ind w:firstLine="420"/>
      </w:pPr>
    </w:p>
    <w:p w:rsidR="000C1B19" w:rsidRDefault="000C1B19" w:rsidP="000C1B19">
      <w:pPr>
        <w:pStyle w:val="21"/>
        <w:ind w:firstLine="420"/>
      </w:pPr>
      <w:r>
        <w:t>Ge Paul 21:27:50</w:t>
      </w:r>
    </w:p>
    <w:p w:rsidR="000C1B19" w:rsidRDefault="000C1B19" w:rsidP="000C1B19">
      <w:pPr>
        <w:pStyle w:val="21"/>
        <w:ind w:firstLine="420"/>
      </w:pPr>
    </w:p>
    <w:p w:rsidR="000C1B19" w:rsidRDefault="000C1B19" w:rsidP="000C1B19">
      <w:pPr>
        <w:pStyle w:val="21"/>
        <w:ind w:firstLine="420"/>
      </w:pPr>
      <w:r>
        <w:t>People say you're some kind of Muslim</w:t>
      </w:r>
    </w:p>
    <w:p w:rsidR="000C1B19" w:rsidRDefault="000C1B19" w:rsidP="000C1B19">
      <w:pPr>
        <w:pStyle w:val="21"/>
        <w:ind w:firstLine="420"/>
      </w:pPr>
    </w:p>
    <w:p w:rsidR="000C1B19" w:rsidRDefault="000C1B19" w:rsidP="000C1B19">
      <w:pPr>
        <w:pStyle w:val="21"/>
        <w:ind w:firstLine="420"/>
      </w:pPr>
      <w:r>
        <w:t>Ge Yimin 21:28:26</w:t>
      </w:r>
    </w:p>
    <w:p w:rsidR="000C1B19" w:rsidRDefault="000C1B19" w:rsidP="000C1B19">
      <w:pPr>
        <w:pStyle w:val="21"/>
        <w:ind w:firstLine="420"/>
      </w:pPr>
    </w:p>
    <w:p w:rsidR="000C1B19" w:rsidRDefault="000C1B19" w:rsidP="000C1B19">
      <w:pPr>
        <w:pStyle w:val="21"/>
        <w:ind w:firstLine="420"/>
      </w:pPr>
      <w:r>
        <w:lastRenderedPageBreak/>
        <w:t>Where?</w:t>
      </w:r>
    </w:p>
    <w:p w:rsidR="000C1B19" w:rsidRDefault="000C1B19" w:rsidP="000C1B19">
      <w:pPr>
        <w:pStyle w:val="21"/>
        <w:ind w:firstLine="420"/>
      </w:pPr>
    </w:p>
    <w:p w:rsidR="000C1B19" w:rsidRDefault="000C1B19" w:rsidP="000C1B19">
      <w:pPr>
        <w:pStyle w:val="21"/>
        <w:ind w:firstLine="420"/>
      </w:pPr>
      <w:r>
        <w:t>Paul Gerber 21:34:05</w:t>
      </w:r>
    </w:p>
    <w:p w:rsidR="000C1B19" w:rsidRDefault="000C1B19" w:rsidP="000C1B19">
      <w:pPr>
        <w:pStyle w:val="21"/>
        <w:ind w:firstLine="420"/>
      </w:pPr>
    </w:p>
    <w:p w:rsidR="000C1B19" w:rsidRDefault="000C1B19" w:rsidP="000C1B19">
      <w:pPr>
        <w:pStyle w:val="21"/>
        <w:ind w:firstLine="420"/>
      </w:pPr>
      <w:r>
        <w:t>B friend</w:t>
      </w:r>
    </w:p>
    <w:p w:rsidR="000C1B19" w:rsidRDefault="000C1B19" w:rsidP="000C1B19">
      <w:pPr>
        <w:pStyle w:val="21"/>
        <w:ind w:firstLine="420"/>
      </w:pPr>
    </w:p>
    <w:p w:rsidR="000C1B19" w:rsidRDefault="000C1B19" w:rsidP="000C1B19">
      <w:pPr>
        <w:pStyle w:val="21"/>
        <w:ind w:firstLine="420"/>
      </w:pPr>
      <w:r>
        <w:t>Ge Yimin 21:34:24</w:t>
      </w:r>
    </w:p>
    <w:p w:rsidR="000C1B19" w:rsidRDefault="000C1B19" w:rsidP="000C1B19">
      <w:pPr>
        <w:pStyle w:val="21"/>
        <w:ind w:firstLine="420"/>
      </w:pPr>
    </w:p>
    <w:p w:rsidR="000C1B19" w:rsidRDefault="000C1B19" w:rsidP="000C1B19">
      <w:pPr>
        <w:pStyle w:val="21"/>
        <w:ind w:firstLine="420"/>
      </w:pPr>
      <w:r>
        <w:t xml:space="preserve">I'm not. I have no </w:t>
      </w:r>
      <w:r w:rsidR="009F4861">
        <w:t>“wordofgod”</w:t>
      </w:r>
      <w:r>
        <w:t>s</w:t>
      </w:r>
    </w:p>
    <w:p w:rsidR="000C1B19" w:rsidRDefault="000C1B19" w:rsidP="000C1B19">
      <w:pPr>
        <w:pStyle w:val="21"/>
        <w:ind w:firstLine="420"/>
      </w:pPr>
    </w:p>
    <w:p w:rsidR="000C1B19" w:rsidRDefault="000C1B19" w:rsidP="000C1B19">
      <w:pPr>
        <w:pStyle w:val="21"/>
        <w:ind w:firstLine="420"/>
      </w:pPr>
      <w:r>
        <w:t>Ge Paul 21:36:56</w:t>
      </w:r>
    </w:p>
    <w:p w:rsidR="000C1B19" w:rsidRDefault="000C1B19" w:rsidP="000C1B19">
      <w:pPr>
        <w:pStyle w:val="21"/>
        <w:ind w:firstLine="420"/>
      </w:pPr>
    </w:p>
    <w:p w:rsidR="000C1B19" w:rsidRDefault="000C1B19" w:rsidP="000C1B19">
      <w:pPr>
        <w:pStyle w:val="21"/>
        <w:ind w:firstLine="420"/>
      </w:pPr>
      <w:r>
        <w:t>They say you look like</w:t>
      </w:r>
    </w:p>
    <w:p w:rsidR="000C1B19" w:rsidRDefault="000C1B19" w:rsidP="000C1B19">
      <w:pPr>
        <w:pStyle w:val="21"/>
        <w:ind w:firstLine="420"/>
      </w:pPr>
    </w:p>
    <w:p w:rsidR="000C1B19" w:rsidRDefault="000C1B19" w:rsidP="000C1B19">
      <w:pPr>
        <w:pStyle w:val="21"/>
        <w:ind w:firstLine="420"/>
      </w:pPr>
      <w:r>
        <w:t>Ge Yimin 21:37:22</w:t>
      </w:r>
    </w:p>
    <w:p w:rsidR="000C1B19" w:rsidRDefault="000C1B19" w:rsidP="000C1B19">
      <w:pPr>
        <w:pStyle w:val="21"/>
        <w:ind w:firstLine="420"/>
      </w:pPr>
    </w:p>
    <w:p w:rsidR="000C1B19" w:rsidRDefault="000C1B19" w:rsidP="000C1B19">
      <w:pPr>
        <w:pStyle w:val="21"/>
        <w:ind w:firstLine="420"/>
      </w:pPr>
      <w:r>
        <w:t>What's the image? If you see it later, send a link</w:t>
      </w:r>
    </w:p>
    <w:p w:rsidR="000C1B19" w:rsidRDefault="000C1B19" w:rsidP="000C1B19">
      <w:pPr>
        <w:pStyle w:val="21"/>
        <w:ind w:firstLine="420"/>
      </w:pPr>
    </w:p>
    <w:p w:rsidR="000C1B19" w:rsidRDefault="000C1B19" w:rsidP="000C1B19">
      <w:pPr>
        <w:pStyle w:val="21"/>
        <w:ind w:firstLine="420"/>
      </w:pPr>
      <w:r>
        <w:t>Ge Paul 21:40:00</w:t>
      </w:r>
    </w:p>
    <w:p w:rsidR="000C1B19" w:rsidRDefault="000C1B19" w:rsidP="000C1B19">
      <w:pPr>
        <w:pStyle w:val="21"/>
        <w:ind w:firstLine="420"/>
      </w:pPr>
    </w:p>
    <w:p w:rsidR="000C1B19" w:rsidRDefault="000C1B19" w:rsidP="000C1B19">
      <w:pPr>
        <w:pStyle w:val="21"/>
        <w:ind w:firstLine="420"/>
      </w:pPr>
      <w:r>
        <w:t>For example, you criticize Jesus as a teacher</w:t>
      </w:r>
    </w:p>
    <w:p w:rsidR="000C1B19" w:rsidRDefault="000C1B19" w:rsidP="000C1B19">
      <w:pPr>
        <w:pStyle w:val="21"/>
        <w:ind w:firstLine="420"/>
      </w:pPr>
    </w:p>
    <w:p w:rsidR="000C1B19" w:rsidRDefault="000C1B19" w:rsidP="000C1B19">
      <w:pPr>
        <w:pStyle w:val="21"/>
        <w:ind w:firstLine="420"/>
      </w:pPr>
      <w:r>
        <w:t>Ge Yimin 21:40:36</w:t>
      </w:r>
    </w:p>
    <w:p w:rsidR="000C1B19" w:rsidRDefault="000C1B19" w:rsidP="000C1B19">
      <w:pPr>
        <w:pStyle w:val="21"/>
        <w:ind w:firstLine="420"/>
      </w:pPr>
    </w:p>
    <w:p w:rsidR="000C1B19" w:rsidRDefault="000C1B19" w:rsidP="000C1B19">
      <w:pPr>
        <w:pStyle w:val="21"/>
        <w:ind w:firstLine="420"/>
      </w:pPr>
      <w:r>
        <w:t>Same point of view. Do you have research</w:t>
      </w:r>
    </w:p>
    <w:p w:rsidR="000C1B19" w:rsidRDefault="000C1B19" w:rsidP="000C1B19">
      <w:pPr>
        <w:pStyle w:val="21"/>
        <w:ind w:firstLine="420"/>
      </w:pPr>
    </w:p>
    <w:p w:rsidR="000C1B19" w:rsidRDefault="000C1B19" w:rsidP="000C1B19">
      <w:pPr>
        <w:pStyle w:val="21"/>
        <w:ind w:firstLine="420"/>
      </w:pPr>
      <w:r>
        <w:t>Ge Paul 21:41:08</w:t>
      </w:r>
    </w:p>
    <w:p w:rsidR="000C1B19" w:rsidRDefault="000C1B19" w:rsidP="000C1B19">
      <w:pPr>
        <w:pStyle w:val="21"/>
        <w:ind w:firstLine="420"/>
      </w:pPr>
    </w:p>
    <w:p w:rsidR="000C1B19" w:rsidRDefault="000C1B19" w:rsidP="000C1B19">
      <w:pPr>
        <w:pStyle w:val="21"/>
        <w:ind w:firstLine="420"/>
      </w:pPr>
      <w:r>
        <w:t>Your neural format is also a bit like the Koran</w:t>
      </w:r>
    </w:p>
    <w:p w:rsidR="000C1B19" w:rsidRDefault="000C1B19" w:rsidP="000C1B19">
      <w:pPr>
        <w:pStyle w:val="21"/>
        <w:ind w:firstLine="420"/>
      </w:pPr>
    </w:p>
    <w:p w:rsidR="000C1B19" w:rsidRDefault="000C1B19" w:rsidP="000C1B19">
      <w:pPr>
        <w:pStyle w:val="21"/>
        <w:ind w:firstLine="420"/>
      </w:pPr>
      <w:r>
        <w:t>Paul Gerber 21:41:19</w:t>
      </w:r>
    </w:p>
    <w:p w:rsidR="000C1B19" w:rsidRDefault="000C1B19" w:rsidP="000C1B19">
      <w:pPr>
        <w:pStyle w:val="21"/>
        <w:ind w:firstLine="420"/>
      </w:pPr>
    </w:p>
    <w:p w:rsidR="000C1B19" w:rsidRDefault="000C1B19" w:rsidP="000C1B19">
      <w:pPr>
        <w:pStyle w:val="21"/>
        <w:ind w:firstLine="420"/>
      </w:pPr>
      <w:r>
        <w:t>Slogans such as GE shenzhida are also a little similar</w:t>
      </w:r>
    </w:p>
    <w:p w:rsidR="000C1B19" w:rsidRDefault="000C1B19" w:rsidP="000C1B19">
      <w:pPr>
        <w:pStyle w:val="21"/>
        <w:ind w:firstLine="420"/>
      </w:pPr>
    </w:p>
    <w:p w:rsidR="000C1B19" w:rsidRDefault="000C1B19" w:rsidP="000C1B19">
      <w:pPr>
        <w:pStyle w:val="21"/>
        <w:ind w:firstLine="420"/>
      </w:pPr>
      <w:r>
        <w:t>Ge Yimin 21:42:14</w:t>
      </w:r>
    </w:p>
    <w:p w:rsidR="000C1B19" w:rsidRDefault="000C1B19" w:rsidP="000C1B19">
      <w:pPr>
        <w:pStyle w:val="21"/>
        <w:ind w:firstLine="420"/>
      </w:pPr>
    </w:p>
    <w:p w:rsidR="000C1B19" w:rsidRDefault="000C1B19" w:rsidP="000C1B19">
      <w:pPr>
        <w:pStyle w:val="21"/>
        <w:ind w:firstLine="420"/>
      </w:pPr>
      <w:r>
        <w:t>Read the Koran through.</w:t>
      </w:r>
    </w:p>
    <w:p w:rsidR="000C1B19" w:rsidRDefault="000C1B19" w:rsidP="000C1B19">
      <w:pPr>
        <w:pStyle w:val="21"/>
        <w:ind w:firstLine="420"/>
      </w:pPr>
    </w:p>
    <w:p w:rsidR="000C1B19" w:rsidRDefault="009F4861" w:rsidP="000C1B19">
      <w:pPr>
        <w:pStyle w:val="21"/>
        <w:ind w:firstLine="420"/>
      </w:pPr>
      <w:r>
        <w:t>“wordofgod”</w:t>
      </w:r>
      <w:r w:rsidR="000C1B19">
        <w:t xml:space="preserve"> chapters, from the Bible, are easy to quote and check</w:t>
      </w:r>
    </w:p>
    <w:p w:rsidR="000C1B19" w:rsidRDefault="000C1B19" w:rsidP="000C1B19">
      <w:pPr>
        <w:pStyle w:val="21"/>
        <w:ind w:firstLine="420"/>
      </w:pPr>
    </w:p>
    <w:p w:rsidR="000C1B19" w:rsidRDefault="000C1B19" w:rsidP="000C1B19">
      <w:pPr>
        <w:pStyle w:val="21"/>
        <w:ind w:firstLine="420"/>
      </w:pPr>
      <w:r>
        <w:t>Paul Gerber 21:42:28</w:t>
      </w:r>
    </w:p>
    <w:p w:rsidR="000C1B19" w:rsidRDefault="000C1B19" w:rsidP="000C1B19">
      <w:pPr>
        <w:pStyle w:val="21"/>
        <w:ind w:firstLine="420"/>
      </w:pPr>
    </w:p>
    <w:p w:rsidR="000C1B19" w:rsidRDefault="000C1B19" w:rsidP="000C1B19">
      <w:pPr>
        <w:pStyle w:val="21"/>
        <w:ind w:firstLine="420"/>
      </w:pPr>
      <w:r>
        <w:t>Read more 2</w:t>
      </w:r>
    </w:p>
    <w:p w:rsidR="000C1B19" w:rsidRDefault="000C1B19" w:rsidP="000C1B19">
      <w:pPr>
        <w:pStyle w:val="21"/>
        <w:ind w:firstLine="420"/>
      </w:pPr>
    </w:p>
    <w:p w:rsidR="000C1B19" w:rsidRDefault="000C1B19" w:rsidP="000C1B19">
      <w:pPr>
        <w:pStyle w:val="21"/>
        <w:ind w:firstLine="420"/>
      </w:pPr>
      <w:r>
        <w:t>Paul Gerber 21:42:35</w:t>
      </w:r>
    </w:p>
    <w:p w:rsidR="000C1B19" w:rsidRDefault="000C1B19" w:rsidP="000C1B19">
      <w:pPr>
        <w:pStyle w:val="21"/>
        <w:ind w:firstLine="420"/>
      </w:pPr>
    </w:p>
    <w:p w:rsidR="000C1B19" w:rsidRDefault="000C1B19" w:rsidP="000C1B19">
      <w:pPr>
        <w:pStyle w:val="21"/>
        <w:ind w:firstLine="420"/>
      </w:pPr>
      <w:r>
        <w:t>Absorb cash YSL religious ideas</w:t>
      </w:r>
    </w:p>
    <w:p w:rsidR="000C1B19" w:rsidRDefault="000C1B19" w:rsidP="000C1B19">
      <w:pPr>
        <w:pStyle w:val="21"/>
        <w:ind w:firstLine="420"/>
      </w:pPr>
    </w:p>
    <w:p w:rsidR="000C1B19" w:rsidRDefault="000C1B19" w:rsidP="000C1B19">
      <w:pPr>
        <w:pStyle w:val="21"/>
        <w:ind w:firstLine="420"/>
      </w:pPr>
      <w:r>
        <w:t>Ge Yimin 21:42:45</w:t>
      </w:r>
    </w:p>
    <w:p w:rsidR="000C1B19" w:rsidRDefault="000C1B19" w:rsidP="000C1B19">
      <w:pPr>
        <w:pStyle w:val="21"/>
        <w:ind w:firstLine="420"/>
      </w:pPr>
    </w:p>
    <w:p w:rsidR="000C1B19" w:rsidRDefault="000C1B19" w:rsidP="000C1B19">
      <w:pPr>
        <w:pStyle w:val="21"/>
        <w:ind w:firstLine="420"/>
      </w:pPr>
      <w:r>
        <w:t>Slogans learn some Iraqi religion, and all ideas are inherited</w:t>
      </w:r>
    </w:p>
    <w:p w:rsidR="000C1B19" w:rsidRDefault="000C1B19" w:rsidP="000C1B19">
      <w:pPr>
        <w:pStyle w:val="21"/>
        <w:ind w:firstLine="420"/>
      </w:pPr>
    </w:p>
    <w:p w:rsidR="000C1B19" w:rsidRDefault="000C1B19" w:rsidP="000C1B19">
      <w:pPr>
        <w:pStyle w:val="21"/>
        <w:ind w:firstLine="420"/>
      </w:pPr>
      <w:r>
        <w:t>Paul Gerber 21:44:10</w:t>
      </w:r>
    </w:p>
    <w:p w:rsidR="000C1B19" w:rsidRDefault="000C1B19" w:rsidP="000C1B19">
      <w:pPr>
        <w:pStyle w:val="21"/>
        <w:ind w:firstLine="420"/>
      </w:pPr>
    </w:p>
    <w:p w:rsidR="000C1B19" w:rsidRDefault="000C1B19" w:rsidP="000C1B19">
      <w:pPr>
        <w:pStyle w:val="21"/>
        <w:ind w:firstLine="420"/>
      </w:pPr>
      <w:r>
        <w:t>good</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The name is six words: Although I don't know god Ge, it's not difficult to find that God Ge is not bad. God Ge is the same as most </w:t>
      </w:r>
      <w:r>
        <w:rPr>
          <w:rFonts w:hint="eastAsia"/>
        </w:rPr>
        <w:lastRenderedPageBreak/>
        <w:t>people here, but God Ge is more daring to say and do. For this reason, it is also expected to suffer group attacks.</w:t>
      </w:r>
    </w:p>
    <w:p w:rsidR="000C1B19" w:rsidRDefault="000C1B19" w:rsidP="000C1B19">
      <w:pPr>
        <w:pStyle w:val="21"/>
        <w:ind w:firstLine="420"/>
      </w:pPr>
    </w:p>
    <w:p w:rsidR="000C1B19" w:rsidRDefault="000C1B19" w:rsidP="000C1B19">
      <w:pPr>
        <w:pStyle w:val="21"/>
        <w:ind w:firstLine="420"/>
      </w:pPr>
      <w:r>
        <w:t>Are you really as bad as people's words?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Kaila: the strong become the enemy of the arrows. envy.</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The vast sea of people 2: the Ge Shen family had a very harmonious life in the 1990s.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there was no Internet at that time. I was the king of ballroom dancing. My dancing partners, are they safe?</w:t>
      </w:r>
    </w:p>
    <w:p w:rsidR="000C1B19" w:rsidRDefault="000C1B19" w:rsidP="000C1B19">
      <w:pPr>
        <w:pStyle w:val="21"/>
        <w:ind w:firstLine="420"/>
      </w:pPr>
    </w:p>
    <w:p w:rsidR="000C1B19" w:rsidRDefault="000C1B19" w:rsidP="000C1B19">
      <w:pPr>
        <w:pStyle w:val="21"/>
        <w:ind w:firstLine="420"/>
      </w:pPr>
      <w:r>
        <w:t xml:space="preserve">881. Paul Gerber: I study </w:t>
      </w:r>
      <w:r w:rsidR="009F4861">
        <w:t>“wordofgod”</w:t>
      </w:r>
      <w:r>
        <w:t>s every day</w:t>
      </w:r>
    </w:p>
    <w:p w:rsidR="000C1B19" w:rsidRDefault="000C1B19" w:rsidP="000C1B19">
      <w:pPr>
        <w:pStyle w:val="21"/>
        <w:ind w:firstLine="420"/>
      </w:pPr>
    </w:p>
    <w:p w:rsidR="000C1B19" w:rsidRDefault="000C1B19" w:rsidP="000C1B19">
      <w:pPr>
        <w:pStyle w:val="21"/>
        <w:ind w:firstLine="420"/>
      </w:pPr>
      <w:r>
        <w:t>I visit the neural network more than ten times a day</w:t>
      </w:r>
    </w:p>
    <w:p w:rsidR="000C1B19" w:rsidRDefault="000C1B19" w:rsidP="000C1B19">
      <w:pPr>
        <w:pStyle w:val="21"/>
        <w:ind w:firstLine="420"/>
      </w:pPr>
    </w:p>
    <w:p w:rsidR="000C1B19" w:rsidRDefault="000C1B19" w:rsidP="000C1B19">
      <w:pPr>
        <w:pStyle w:val="21"/>
        <w:ind w:firstLine="420"/>
      </w:pPr>
      <w:r>
        <w:t>Ge Yimin 2021-8-26 8:37:22</w:t>
      </w:r>
    </w:p>
    <w:p w:rsidR="000C1B19" w:rsidRDefault="000C1B19" w:rsidP="000C1B19">
      <w:pPr>
        <w:pStyle w:val="21"/>
        <w:ind w:firstLine="420"/>
      </w:pPr>
    </w:p>
    <w:p w:rsidR="000C1B19" w:rsidRDefault="000C1B19" w:rsidP="000C1B19">
      <w:pPr>
        <w:pStyle w:val="21"/>
        <w:ind w:firstLine="420"/>
      </w:pPr>
      <w:r>
        <w:t>Worthy of an apostle.</w:t>
      </w:r>
    </w:p>
    <w:p w:rsidR="000C1B19" w:rsidRDefault="000C1B19" w:rsidP="000C1B19">
      <w:pPr>
        <w:pStyle w:val="21"/>
        <w:ind w:firstLine="420"/>
      </w:pPr>
    </w:p>
    <w:p w:rsidR="000C1B19" w:rsidRDefault="000C1B19" w:rsidP="000C1B19">
      <w:pPr>
        <w:pStyle w:val="21"/>
        <w:ind w:firstLine="420"/>
      </w:pPr>
      <w:r>
        <w:t>Paul Ge 2021-8-26 8:39:35</w:t>
      </w:r>
    </w:p>
    <w:p w:rsidR="000C1B19" w:rsidRDefault="000C1B19" w:rsidP="000C1B19">
      <w:pPr>
        <w:pStyle w:val="21"/>
        <w:ind w:firstLine="420"/>
      </w:pPr>
    </w:p>
    <w:p w:rsidR="000C1B19" w:rsidRDefault="000C1B19" w:rsidP="000C1B19">
      <w:pPr>
        <w:pStyle w:val="21"/>
        <w:ind w:firstLine="420"/>
      </w:pPr>
      <w:r>
        <w:t>I've seen the first ten stanzas very well</w:t>
      </w:r>
    </w:p>
    <w:p w:rsidR="000C1B19" w:rsidRDefault="000C1B19" w:rsidP="000C1B19">
      <w:pPr>
        <w:pStyle w:val="21"/>
        <w:ind w:firstLine="420"/>
      </w:pPr>
    </w:p>
    <w:p w:rsidR="000C1B19" w:rsidRDefault="000C1B19" w:rsidP="000C1B19">
      <w:pPr>
        <w:pStyle w:val="21"/>
        <w:ind w:firstLine="420"/>
      </w:pPr>
      <w:r>
        <w:t>Ge Yimin 2021-8-26 8:40:49</w:t>
      </w:r>
    </w:p>
    <w:p w:rsidR="000C1B19" w:rsidRDefault="000C1B19" w:rsidP="000C1B19">
      <w:pPr>
        <w:pStyle w:val="21"/>
        <w:ind w:firstLine="420"/>
      </w:pPr>
    </w:p>
    <w:p w:rsidR="000C1B19" w:rsidRDefault="000C1B19" w:rsidP="000C1B19">
      <w:pPr>
        <w:pStyle w:val="21"/>
        <w:ind w:firstLine="420"/>
      </w:pPr>
      <w:r>
        <w:t>I am a mobile phone TXT. I read it every day. It's fun.</w:t>
      </w:r>
    </w:p>
    <w:p w:rsidR="000C1B19" w:rsidRDefault="000C1B19" w:rsidP="000C1B19">
      <w:pPr>
        <w:pStyle w:val="21"/>
        <w:ind w:firstLine="420"/>
      </w:pPr>
    </w:p>
    <w:p w:rsidR="000C1B19" w:rsidRDefault="000C1B19" w:rsidP="000C1B19">
      <w:pPr>
        <w:pStyle w:val="21"/>
        <w:ind w:firstLine="420"/>
      </w:pPr>
      <w:r>
        <w:lastRenderedPageBreak/>
        <w:t>Paul Ge 2021-8-26 8:41:19</w:t>
      </w:r>
    </w:p>
    <w:p w:rsidR="000C1B19" w:rsidRDefault="000C1B19" w:rsidP="000C1B19">
      <w:pPr>
        <w:pStyle w:val="21"/>
        <w:ind w:firstLine="420"/>
      </w:pPr>
    </w:p>
    <w:p w:rsidR="000C1B19" w:rsidRDefault="000C1B19" w:rsidP="000C1B19">
      <w:pPr>
        <w:pStyle w:val="21"/>
        <w:ind w:firstLine="420"/>
      </w:pPr>
      <w:r>
        <w:t>Txt boring, or get a book, or computer PDF</w:t>
      </w:r>
    </w:p>
    <w:p w:rsidR="000C1B19" w:rsidRDefault="000C1B19" w:rsidP="000C1B19">
      <w:pPr>
        <w:pStyle w:val="21"/>
        <w:ind w:firstLine="420"/>
      </w:pPr>
    </w:p>
    <w:p w:rsidR="000C1B19" w:rsidRDefault="000C1B19" w:rsidP="000C1B19">
      <w:pPr>
        <w:pStyle w:val="21"/>
        <w:ind w:firstLine="420"/>
      </w:pPr>
      <w:r>
        <w:t>Paul Ge 2021-8-26 8:41:22</w:t>
      </w:r>
    </w:p>
    <w:p w:rsidR="000C1B19" w:rsidRDefault="000C1B19" w:rsidP="000C1B19">
      <w:pPr>
        <w:pStyle w:val="21"/>
        <w:ind w:firstLine="420"/>
      </w:pPr>
    </w:p>
    <w:p w:rsidR="000C1B19" w:rsidRDefault="000C1B19" w:rsidP="000C1B19">
      <w:pPr>
        <w:pStyle w:val="21"/>
        <w:ind w:firstLine="420"/>
      </w:pPr>
      <w:r>
        <w:t>Have taste</w:t>
      </w:r>
    </w:p>
    <w:p w:rsidR="000C1B19" w:rsidRDefault="000C1B19" w:rsidP="000C1B19">
      <w:pPr>
        <w:pStyle w:val="21"/>
        <w:ind w:firstLine="420"/>
      </w:pPr>
    </w:p>
    <w:p w:rsidR="000C1B19" w:rsidRDefault="000C1B19" w:rsidP="000C1B19">
      <w:pPr>
        <w:pStyle w:val="21"/>
        <w:ind w:firstLine="420"/>
      </w:pPr>
      <w:r>
        <w:t>There are many essences in the neural network.</w:t>
      </w:r>
    </w:p>
    <w:p w:rsidR="000C1B19" w:rsidRDefault="000C1B19" w:rsidP="000C1B19">
      <w:pPr>
        <w:pStyle w:val="21"/>
        <w:ind w:firstLine="420"/>
      </w:pPr>
    </w:p>
    <w:p w:rsidR="000C1B19" w:rsidRDefault="000C1B19" w:rsidP="000C1B19">
      <w:pPr>
        <w:pStyle w:val="21"/>
        <w:ind w:firstLine="420"/>
      </w:pPr>
      <w:r>
        <w:t>Ge Yimin 9:03:43, August 26, 2021</w:t>
      </w:r>
    </w:p>
    <w:p w:rsidR="000C1B19" w:rsidRDefault="000C1B19" w:rsidP="000C1B19">
      <w:pPr>
        <w:pStyle w:val="21"/>
        <w:ind w:firstLine="420"/>
      </w:pPr>
    </w:p>
    <w:p w:rsidR="000C1B19" w:rsidRDefault="000C1B19" w:rsidP="000C1B19">
      <w:pPr>
        <w:pStyle w:val="21"/>
        <w:ind w:firstLine="420"/>
      </w:pPr>
      <w:r>
        <w:t>Txt, with Jinshan WPS, convenient</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Superman Xiao Ao: I heard you pay others to dance </w:t>
      </w:r>
      <w:r w:rsidR="009F4861">
        <w:t>“</w:t>
      </w:r>
      <w:r w:rsidR="009F4861">
        <w:rPr>
          <w:rFonts w:hint="eastAsia"/>
        </w:rPr>
        <w:t>wordofgod</w:t>
      </w:r>
      <w:r w:rsidR="009F4861">
        <w:t>”</w:t>
      </w:r>
      <w:r>
        <w:rPr>
          <w:rFonts w:hint="eastAsia"/>
        </w:rPr>
        <w:t xml:space="preserve"> dance?</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at that time, we danced without paying. We invited people everywhere in the ballroom.</w:t>
      </w:r>
    </w:p>
    <w:p w:rsidR="000C1B19" w:rsidRDefault="000C1B19" w:rsidP="000C1B19">
      <w:pPr>
        <w:pStyle w:val="21"/>
        <w:ind w:firstLine="420"/>
      </w:pPr>
    </w:p>
    <w:p w:rsidR="000C1B19" w:rsidRDefault="000C1B19" w:rsidP="000C1B19">
      <w:pPr>
        <w:pStyle w:val="21"/>
        <w:ind w:firstLine="420"/>
      </w:pPr>
      <w:r>
        <w:t xml:space="preserve">Leng Xue, the most beautiful Chinese girl in the </w:t>
      </w:r>
      <w:r w:rsidR="009F4861">
        <w:t>“wordofgod”</w:t>
      </w:r>
      <w:r>
        <w:t>, went to the dance hall (gymnasium) in the morning. The tickets were sold out. I just had a monthly ticket for my unit, let her in, then danced with her, and finally went to my dormitory. She cooked potato, we ate it and gave her coffee. Wang Rong was jealous.</w:t>
      </w:r>
    </w:p>
    <w:p w:rsidR="000C1B19" w:rsidRDefault="000C1B19" w:rsidP="000C1B19">
      <w:pPr>
        <w:pStyle w:val="21"/>
        <w:ind w:firstLine="420"/>
      </w:pPr>
    </w:p>
    <w:p w:rsidR="000C1B19" w:rsidRDefault="000C1B19" w:rsidP="000C1B19">
      <w:pPr>
        <w:pStyle w:val="21"/>
        <w:ind w:firstLine="420"/>
      </w:pPr>
      <w:r>
        <w:t>882. Vast sea of people 2: the clothes in Yemei's live broadcast are similar</w:t>
      </w:r>
    </w:p>
    <w:p w:rsidR="000C1B19" w:rsidRDefault="000C1B19" w:rsidP="000C1B19">
      <w:pPr>
        <w:pStyle w:val="21"/>
        <w:ind w:firstLine="420"/>
      </w:pPr>
    </w:p>
    <w:p w:rsidR="000C1B19" w:rsidRDefault="000C1B19" w:rsidP="000C1B19">
      <w:pPr>
        <w:pStyle w:val="21"/>
        <w:ind w:firstLine="420"/>
      </w:pPr>
      <w:r>
        <w:lastRenderedPageBreak/>
        <w:t>Only in the short video can we change clothes every few issues.</w:t>
      </w:r>
    </w:p>
    <w:p w:rsidR="000C1B19" w:rsidRDefault="000C1B19" w:rsidP="000C1B19">
      <w:pPr>
        <w:pStyle w:val="21"/>
        <w:ind w:firstLine="420"/>
      </w:pPr>
    </w:p>
    <w:p w:rsidR="000C1B19" w:rsidRDefault="000C1B19" w:rsidP="000C1B19">
      <w:pPr>
        <w:pStyle w:val="21"/>
        <w:ind w:firstLine="420"/>
      </w:pPr>
      <w:r>
        <w:t>Yemei is wearing glasses.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Yexue: I have less winter clothes and more summer clothes.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Ying yuanlei: don't make a noise. God is reading </w:t>
      </w:r>
      <w:r w:rsidR="009F4861">
        <w:t>“</w:t>
      </w:r>
      <w:r w:rsidR="009F4861">
        <w:rPr>
          <w:rFonts w:hint="eastAsia"/>
        </w:rPr>
        <w:t>wordofgod</w:t>
      </w:r>
      <w:r w:rsidR="009F4861">
        <w:t>”</w:t>
      </w:r>
      <w:r>
        <w:rPr>
          <w:rFonts w:hint="eastAsia"/>
        </w:rPr>
        <w:t>s.</w:t>
      </w:r>
    </w:p>
    <w:p w:rsidR="000C1B19" w:rsidRDefault="000C1B19" w:rsidP="000C1B19">
      <w:pPr>
        <w:pStyle w:val="21"/>
        <w:ind w:firstLine="420"/>
      </w:pPr>
    </w:p>
    <w:p w:rsidR="000C1B19" w:rsidRDefault="000C1B19" w:rsidP="000C1B19">
      <w:pPr>
        <w:pStyle w:val="21"/>
        <w:ind w:firstLine="420"/>
      </w:pPr>
      <w:r>
        <w:rPr>
          <w:rFonts w:hint="eastAsia"/>
        </w:rPr>
        <w:t>》</w:t>
      </w:r>
      <w:r>
        <w:rPr>
          <w:rFonts w:hint="eastAsia"/>
        </w:rPr>
        <w:t xml:space="preserve">Timeytfd: when you become a bar owner, will you return to the past, send </w:t>
      </w:r>
      <w:r w:rsidR="009F4861">
        <w:t>“</w:t>
      </w:r>
      <w:r w:rsidR="009F4861">
        <w:rPr>
          <w:rFonts w:hint="eastAsia"/>
        </w:rPr>
        <w:t>wordofgod</w:t>
      </w:r>
      <w:r w:rsidR="009F4861">
        <w:t>”</w:t>
      </w:r>
      <w:r>
        <w:rPr>
          <w:rFonts w:hint="eastAsia"/>
        </w:rPr>
        <w:t xml:space="preserve"> posts, talk about saints and discuss Ge.</w:t>
      </w:r>
    </w:p>
    <w:p w:rsidR="000C1B19" w:rsidRDefault="000C1B19" w:rsidP="000C1B19">
      <w:pPr>
        <w:pStyle w:val="21"/>
        <w:ind w:firstLine="420"/>
      </w:pPr>
    </w:p>
    <w:p w:rsidR="000C1B19" w:rsidRDefault="000C1B19" w:rsidP="000C1B19">
      <w:pPr>
        <w:pStyle w:val="21"/>
        <w:ind w:firstLine="420"/>
      </w:pPr>
      <w:r>
        <w:t>Will you influence some readers in the eternal life bar when you come to power.</w:t>
      </w:r>
    </w:p>
    <w:p w:rsidR="001E6D83" w:rsidRDefault="001E6D83" w:rsidP="007B7A7D">
      <w:pPr>
        <w:pStyle w:val="21"/>
        <w:ind w:firstLine="420"/>
      </w:pPr>
    </w:p>
    <w:p w:rsidR="001E6D83" w:rsidRDefault="001E6D83" w:rsidP="001E6D83">
      <w:pPr>
        <w:pStyle w:val="21"/>
        <w:ind w:firstLine="420"/>
      </w:pPr>
      <w:r>
        <w:t>883. Manevil: do you want to eat and drink after eternal life?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eating and drinking, but the tube is no longer aging.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crowd 2: the old Ge Hei baiyunsheng on the post bar asked gym if he had been vaccinated. Gym said no. baiyunsheng asked, "why don't you vaccinate? Respond to the call", then said "you may not be able to strengthen the needle", and gym responded </w:t>
      </w:r>
      <w:r>
        <w:t>that "it's voluntary".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Jesse: does God still fight? I created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Vast sea of people 2: are you working at home or outside. You mean you created the virus or the vaccine.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Superman Xiao Ao: God Ge said he had a plague years ago.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unit work, can't say, no comment:)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Paul Gerber 21:52:22</w:t>
      </w:r>
    </w:p>
    <w:p w:rsidR="001E6D83" w:rsidRDefault="001E6D83" w:rsidP="001E6D83">
      <w:pPr>
        <w:pStyle w:val="21"/>
        <w:ind w:firstLine="420"/>
      </w:pPr>
    </w:p>
    <w:p w:rsidR="001E6D83" w:rsidRDefault="001E6D83" w:rsidP="001E6D83">
      <w:pPr>
        <w:pStyle w:val="21"/>
        <w:ind w:firstLine="420"/>
      </w:pPr>
      <w:r>
        <w:t>Plague you made?</w:t>
      </w:r>
    </w:p>
    <w:p w:rsidR="001E6D83" w:rsidRDefault="001E6D83" w:rsidP="001E6D83">
      <w:pPr>
        <w:pStyle w:val="21"/>
        <w:ind w:firstLine="420"/>
      </w:pPr>
    </w:p>
    <w:p w:rsidR="001E6D83" w:rsidRDefault="001E6D83" w:rsidP="001E6D83">
      <w:pPr>
        <w:pStyle w:val="21"/>
        <w:ind w:firstLine="420"/>
      </w:pPr>
      <w:r>
        <w:t>Ge Yimin 21:52:43</w:t>
      </w:r>
    </w:p>
    <w:p w:rsidR="001E6D83" w:rsidRDefault="001E6D83" w:rsidP="001E6D83">
      <w:pPr>
        <w:pStyle w:val="21"/>
        <w:ind w:firstLine="420"/>
      </w:pPr>
    </w:p>
    <w:p w:rsidR="001E6D83" w:rsidRDefault="001E6D83" w:rsidP="001E6D83">
      <w:pPr>
        <w:pStyle w:val="21"/>
        <w:ind w:firstLine="420"/>
      </w:pPr>
      <w:r>
        <w:t>hear nothing of</w:t>
      </w:r>
    </w:p>
    <w:p w:rsidR="001E6D83" w:rsidRDefault="001E6D83" w:rsidP="001E6D83">
      <w:pPr>
        <w:pStyle w:val="21"/>
        <w:ind w:firstLine="420"/>
      </w:pPr>
    </w:p>
    <w:p w:rsidR="001E6D83" w:rsidRDefault="001E6D83" w:rsidP="001E6D83">
      <w:pPr>
        <w:pStyle w:val="21"/>
        <w:ind w:firstLine="420"/>
      </w:pPr>
      <w:r>
        <w:t>Paul Gerber 21:54:11</w:t>
      </w:r>
    </w:p>
    <w:p w:rsidR="001E6D83" w:rsidRDefault="001E6D83" w:rsidP="001E6D83">
      <w:pPr>
        <w:pStyle w:val="21"/>
        <w:ind w:firstLine="420"/>
      </w:pPr>
    </w:p>
    <w:p w:rsidR="001E6D83" w:rsidRDefault="001E6D83" w:rsidP="001E6D83">
      <w:pPr>
        <w:pStyle w:val="21"/>
        <w:ind w:firstLine="420"/>
      </w:pPr>
      <w:r>
        <w:t>Headquarters, say you did it</w:t>
      </w:r>
    </w:p>
    <w:p w:rsidR="001E6D83" w:rsidRDefault="001E6D83" w:rsidP="001E6D83">
      <w:pPr>
        <w:pStyle w:val="21"/>
        <w:ind w:firstLine="420"/>
      </w:pPr>
    </w:p>
    <w:p w:rsidR="001E6D83" w:rsidRDefault="001E6D83" w:rsidP="001E6D83">
      <w:pPr>
        <w:pStyle w:val="21"/>
        <w:ind w:firstLine="420"/>
      </w:pPr>
      <w:r>
        <w:t>Ge Yimin 21:54:29</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21:54:43</w:t>
      </w:r>
    </w:p>
    <w:p w:rsidR="001E6D83" w:rsidRDefault="001E6D83" w:rsidP="001E6D83">
      <w:pPr>
        <w:pStyle w:val="21"/>
        <w:ind w:firstLine="420"/>
      </w:pPr>
    </w:p>
    <w:p w:rsidR="001E6D83" w:rsidRDefault="001E6D83" w:rsidP="001E6D83">
      <w:pPr>
        <w:pStyle w:val="21"/>
        <w:ind w:firstLine="420"/>
      </w:pPr>
      <w:r>
        <w:t>Before</w:t>
      </w:r>
    </w:p>
    <w:p w:rsidR="001E6D83" w:rsidRDefault="001E6D83" w:rsidP="001E6D83">
      <w:pPr>
        <w:pStyle w:val="21"/>
        <w:ind w:firstLine="420"/>
      </w:pPr>
    </w:p>
    <w:p w:rsidR="001E6D83" w:rsidRDefault="001E6D83" w:rsidP="001E6D83">
      <w:pPr>
        <w:pStyle w:val="21"/>
        <w:ind w:firstLine="420"/>
      </w:pPr>
      <w:r>
        <w:t>Ge Yimin 21:55:06</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 xml:space="preserve">884. The vast sea of people 2: do you say that the world will still </w:t>
      </w:r>
      <w:r>
        <w:lastRenderedPageBreak/>
        <w:t>use GE God's wisdom after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 xml:space="preserve"> 27 (3) 803. The party and the government have finally used Ge Shen's wisdom - two major</w:t>
      </w:r>
    </w:p>
    <w:p w:rsidR="001E6D83" w:rsidRDefault="001E6D83" w:rsidP="001E6D83">
      <w:pPr>
        <w:pStyle w:val="21"/>
        <w:ind w:firstLine="420"/>
      </w:pPr>
    </w:p>
    <w:p w:rsidR="001E6D83" w:rsidRDefault="001E6D83" w:rsidP="001E6D83">
      <w:pPr>
        <w:pStyle w:val="21"/>
        <w:ind w:firstLine="420"/>
      </w:pPr>
      <w:r>
        <w:t>(Chapter 18 socialized production and Internet revolution)</w:t>
      </w:r>
    </w:p>
    <w:p w:rsidR="001E6D83" w:rsidRDefault="001E6D83" w:rsidP="001E6D83">
      <w:pPr>
        <w:pStyle w:val="21"/>
        <w:ind w:firstLine="420"/>
      </w:pPr>
    </w:p>
    <w:p w:rsidR="001E6D83" w:rsidRDefault="001E6D83" w:rsidP="001E6D83">
      <w:pPr>
        <w:pStyle w:val="21"/>
        <w:ind w:firstLine="420"/>
      </w:pPr>
      <w:r>
        <w:t>http://ygb.zuel.edu.cn/2018/1225/c167a207483/page.htm</w:t>
      </w:r>
    </w:p>
    <w:p w:rsidR="001E6D83" w:rsidRDefault="001E6D83" w:rsidP="001E6D83">
      <w:pPr>
        <w:pStyle w:val="21"/>
        <w:ind w:firstLine="420"/>
      </w:pPr>
    </w:p>
    <w:p w:rsidR="001E6D83" w:rsidRDefault="001E6D83" w:rsidP="001E6D83">
      <w:pPr>
        <w:pStyle w:val="21"/>
        <w:ind w:firstLine="420"/>
      </w:pPr>
      <w:r>
        <w:t>Under the environment of socialized production and Internet revolution, people's learning, life and thinking mode are increasingly influenced and changed by new media. New media has also become the main information channel for college groups to understand the external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Brother Baima: are you a fan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White horse brother: Oh, I can't understand whether Ge is good or bad.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search Ge Shen net.</w:t>
      </w:r>
    </w:p>
    <w:p w:rsidR="001E6D83" w:rsidRDefault="001E6D83" w:rsidP="001E6D83">
      <w:pPr>
        <w:pStyle w:val="21"/>
        <w:ind w:firstLine="420"/>
      </w:pPr>
    </w:p>
    <w:p w:rsidR="001E6D83" w:rsidRDefault="001E6D83" w:rsidP="001E6D83">
      <w:pPr>
        <w:pStyle w:val="21"/>
        <w:ind w:firstLine="420"/>
      </w:pPr>
      <w:r>
        <w:t>A neuroticism saves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Feng dance nine days drunk peace: save the world? The world cannot be saved, nor does it need to be saved. Once anyone moves this idea, there will be corpses everywhere, which is really a sin. At the same </w:t>
      </w:r>
      <w:r>
        <w:rPr>
          <w:rFonts w:hint="eastAsia"/>
        </w:rPr>
        <w:lastRenderedPageBreak/>
        <w:t>time, just changed the city master, the past stil</w:t>
      </w:r>
      <w:r>
        <w:t>l exists, just changed the position and experienced by different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is saving, 20331126 world Datong.</w:t>
      </w:r>
    </w:p>
    <w:p w:rsidR="001E6D83" w:rsidRDefault="001E6D83" w:rsidP="001E6D83">
      <w:pPr>
        <w:pStyle w:val="21"/>
        <w:ind w:firstLine="420"/>
      </w:pPr>
    </w:p>
    <w:p w:rsidR="001E6D83" w:rsidRDefault="001E6D83" w:rsidP="001E6D83">
      <w:pPr>
        <w:pStyle w:val="21"/>
        <w:ind w:firstLine="420"/>
      </w:pPr>
      <w:r>
        <w:t>885. Chuang Zhai: you are God, and I will listen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I'm Ge Hei.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Waste product: why black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Mu Xiu Yu Lin.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Junk: I feel like you're praising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people are afraid of being famous.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sea of people 2: the god community has seen the comments. Do you think God GE's wisdom contains everything and is omnipotent? Is it interesting to talk about?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it doesn't include all things, mainly at the level of faith. It's true that I enjoy talking about it. I'm nervous and interesting every day.</w:t>
      </w:r>
    </w:p>
    <w:p w:rsidR="001E6D83" w:rsidRDefault="001E6D83" w:rsidP="001E6D83">
      <w:pPr>
        <w:pStyle w:val="21"/>
        <w:ind w:firstLine="420"/>
      </w:pPr>
    </w:p>
    <w:p w:rsidR="001E6D83" w:rsidRDefault="001E6D83" w:rsidP="001E6D83">
      <w:pPr>
        <w:pStyle w:val="21"/>
        <w:ind w:firstLine="420"/>
      </w:pPr>
      <w:r>
        <w:t>886. Qqqxxbhkk: St. Jerome went online in March 2001</w:t>
      </w:r>
    </w:p>
    <w:p w:rsidR="001E6D83" w:rsidRDefault="001E6D83" w:rsidP="001E6D83">
      <w:pPr>
        <w:pStyle w:val="21"/>
        <w:ind w:firstLine="420"/>
      </w:pPr>
    </w:p>
    <w:p w:rsidR="001E6D83" w:rsidRDefault="001E6D83" w:rsidP="001E6D83">
      <w:pPr>
        <w:pStyle w:val="21"/>
        <w:ind w:firstLine="420"/>
      </w:pPr>
      <w:r>
        <w:t xml:space="preserve">According to his personal website, the earliest article that can be </w:t>
      </w:r>
      <w:r>
        <w:lastRenderedPageBreak/>
        <w:t>found is a post on a Christian Forum in September 2001. Since then</w:t>
      </w:r>
    </w:p>
    <w:p w:rsidR="001E6D83" w:rsidRDefault="001E6D83" w:rsidP="001E6D83">
      <w:pPr>
        <w:pStyle w:val="21"/>
        <w:ind w:firstLine="420"/>
      </w:pPr>
    </w:p>
    <w:p w:rsidR="001E6D83" w:rsidRDefault="001E6D83" w:rsidP="001E6D83">
      <w:pPr>
        <w:pStyle w:val="21"/>
        <w:ind w:firstLine="420"/>
      </w:pPr>
      <w:r>
        <w:t>In many Christian forums (now in a Christian Forum, you can even find the critical post on Jeme in 2003). The original JEME sutra was written only in December 2004.</w:t>
      </w:r>
    </w:p>
    <w:p w:rsidR="001E6D83" w:rsidRDefault="001E6D83" w:rsidP="001E6D83">
      <w:pPr>
        <w:pStyle w:val="21"/>
        <w:ind w:firstLine="420"/>
      </w:pPr>
    </w:p>
    <w:p w:rsidR="001E6D83" w:rsidRDefault="001E6D83" w:rsidP="001E6D83">
      <w:pPr>
        <w:pStyle w:val="21"/>
        <w:ind w:firstLine="420"/>
      </w:pPr>
      <w:r>
        <w:t>In addition, this senior Ge Hei baiyunsheng may not be able to get along well with GE. He is also a prodigy. Maybe criticizing Ge Fage is just peer competition.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I went online in March 2001 and posted on portal forums such as Sina, Sohu, Netease and Yahoo China</w:t>
      </w:r>
    </w:p>
    <w:p w:rsidR="001E6D83" w:rsidRDefault="001E6D83" w:rsidP="001E6D83">
      <w:pPr>
        <w:pStyle w:val="21"/>
        <w:ind w:firstLine="420"/>
      </w:pPr>
    </w:p>
    <w:p w:rsidR="001E6D83" w:rsidRDefault="001E6D83" w:rsidP="001E6D83">
      <w:pPr>
        <w:pStyle w:val="21"/>
        <w:ind w:firstLine="420"/>
      </w:pPr>
      <w:r>
        <w:t>When I was surfing the Internet in an Internet cafe, I wrote articles at home, and then typed and posted in an Internet cafe. I knew that word could copy and paste posts. At first, I didn't know that a website could also type words once. Of course, these forums are closed and the posts are gone.</w:t>
      </w:r>
    </w:p>
    <w:p w:rsidR="001E6D83" w:rsidRDefault="001E6D83" w:rsidP="001E6D83">
      <w:pPr>
        <w:pStyle w:val="21"/>
        <w:ind w:firstLine="420"/>
      </w:pPr>
    </w:p>
    <w:p w:rsidR="001E6D83" w:rsidRDefault="001E6D83" w:rsidP="001E6D83">
      <w:pPr>
        <w:pStyle w:val="21"/>
        <w:ind w:firstLine="420"/>
      </w:pPr>
      <w:r>
        <w:t>Bai Yunsheng persevered in doing Ge Hei, mainly trying to sell my information to netizens in an attempt to get 50000 yuan.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crape myrtle sage, is it male or female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male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Hey, hey: does he play the post bar? Do you know his online name?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Saint Xu Jinglei: search Ge Shenwang.</w:t>
      </w:r>
    </w:p>
    <w:p w:rsidR="001E6D83" w:rsidRDefault="001E6D83" w:rsidP="001E6D83">
      <w:pPr>
        <w:pStyle w:val="21"/>
        <w:ind w:firstLine="420"/>
      </w:pPr>
    </w:p>
    <w:p w:rsidR="001E6D83" w:rsidRDefault="001E6D83" w:rsidP="001E6D83">
      <w:pPr>
        <w:pStyle w:val="21"/>
        <w:ind w:firstLine="420"/>
      </w:pPr>
      <w:r>
        <w:t>Some people say you are pro China</w:t>
      </w:r>
    </w:p>
    <w:p w:rsidR="001E6D83" w:rsidRDefault="001E6D83" w:rsidP="001E6D83">
      <w:pPr>
        <w:pStyle w:val="21"/>
        <w:ind w:firstLine="420"/>
      </w:pPr>
    </w:p>
    <w:p w:rsidR="001E6D83" w:rsidRDefault="001E6D83" w:rsidP="001E6D83">
      <w:pPr>
        <w:pStyle w:val="21"/>
        <w:ind w:firstLine="420"/>
      </w:pPr>
      <w:r>
        <w:t>Ge Yimin 12:25:46, September 4,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 Paul 2021-9-4 12:25:53</w:t>
      </w:r>
    </w:p>
    <w:p w:rsidR="001E6D83" w:rsidRDefault="001E6D83" w:rsidP="001E6D83">
      <w:pPr>
        <w:pStyle w:val="21"/>
        <w:ind w:firstLine="420"/>
      </w:pPr>
    </w:p>
    <w:p w:rsidR="001E6D83" w:rsidRDefault="001E6D83" w:rsidP="001E6D83">
      <w:pPr>
        <w:pStyle w:val="21"/>
        <w:ind w:firstLine="420"/>
      </w:pPr>
      <w:r>
        <w:t>Orphan exhibition hall</w:t>
      </w:r>
    </w:p>
    <w:p w:rsidR="001E6D83" w:rsidRDefault="001E6D83" w:rsidP="001E6D83">
      <w:pPr>
        <w:pStyle w:val="21"/>
        <w:ind w:firstLine="420"/>
      </w:pPr>
    </w:p>
    <w:p w:rsidR="001E6D83" w:rsidRDefault="001E6D83" w:rsidP="001E6D83">
      <w:pPr>
        <w:pStyle w:val="21"/>
        <w:ind w:firstLine="420"/>
      </w:pPr>
      <w:r>
        <w:t>Ge Yimin</w:t>
      </w:r>
    </w:p>
    <w:p w:rsidR="001E6D83" w:rsidRDefault="001E6D83" w:rsidP="001E6D83">
      <w:pPr>
        <w:pStyle w:val="21"/>
        <w:ind w:firstLine="420"/>
      </w:pPr>
    </w:p>
    <w:p w:rsidR="001E6D83" w:rsidRDefault="001E6D83" w:rsidP="001E6D83">
      <w:pPr>
        <w:pStyle w:val="21"/>
        <w:ind w:firstLine="420"/>
      </w:pPr>
      <w:r>
        <w:t>Google search</w:t>
      </w:r>
    </w:p>
    <w:p w:rsidR="001E6D83" w:rsidRDefault="001E6D83" w:rsidP="001E6D83">
      <w:pPr>
        <w:pStyle w:val="21"/>
        <w:ind w:firstLine="420"/>
      </w:pPr>
    </w:p>
    <w:p w:rsidR="001E6D83" w:rsidRDefault="001E6D83" w:rsidP="001E6D83">
      <w:pPr>
        <w:pStyle w:val="21"/>
        <w:ind w:firstLine="420"/>
      </w:pPr>
      <w:r>
        <w:t>Ge Paul 2021-9-4 12:26:59</w:t>
      </w:r>
    </w:p>
    <w:p w:rsidR="001E6D83" w:rsidRDefault="001E6D83" w:rsidP="001E6D83">
      <w:pPr>
        <w:pStyle w:val="21"/>
        <w:ind w:firstLine="420"/>
      </w:pPr>
    </w:p>
    <w:p w:rsidR="001E6D83" w:rsidRDefault="001E6D83" w:rsidP="001E6D83">
      <w:pPr>
        <w:pStyle w:val="21"/>
        <w:ind w:firstLine="420"/>
      </w:pPr>
      <w:r>
        <w:t xml:space="preserve">Our religious position is pro China, right? I think it's on my </w:t>
      </w:r>
      <w:r w:rsidR="009F4861">
        <w:t>“wordofgod”</w:t>
      </w:r>
      <w:r>
        <w:t>s</w:t>
      </w:r>
    </w:p>
    <w:p w:rsidR="001E6D83" w:rsidRDefault="001E6D83" w:rsidP="001E6D83">
      <w:pPr>
        <w:pStyle w:val="21"/>
        <w:ind w:firstLine="420"/>
      </w:pPr>
    </w:p>
    <w:p w:rsidR="001E6D83" w:rsidRDefault="001E6D83" w:rsidP="001E6D83">
      <w:pPr>
        <w:pStyle w:val="21"/>
        <w:ind w:firstLine="420"/>
      </w:pPr>
      <w:r>
        <w:t>Ge Yimin 2021-9-4 12:27:12</w:t>
      </w:r>
    </w:p>
    <w:p w:rsidR="001E6D83" w:rsidRDefault="001E6D83" w:rsidP="001E6D83">
      <w:pPr>
        <w:pStyle w:val="21"/>
        <w:ind w:firstLine="420"/>
      </w:pPr>
    </w:p>
    <w:p w:rsidR="001E6D83" w:rsidRDefault="001E6D83" w:rsidP="001E6D83">
      <w:pPr>
        <w:pStyle w:val="21"/>
        <w:ind w:firstLine="420"/>
      </w:pPr>
      <w:r>
        <w:t>No, the world</w:t>
      </w:r>
    </w:p>
    <w:p w:rsidR="001E6D83" w:rsidRDefault="001E6D83" w:rsidP="001E6D83">
      <w:pPr>
        <w:pStyle w:val="21"/>
        <w:ind w:firstLine="420"/>
      </w:pPr>
    </w:p>
    <w:p w:rsidR="001E6D83" w:rsidRDefault="001E6D83" w:rsidP="001E6D83">
      <w:pPr>
        <w:pStyle w:val="21"/>
        <w:ind w:firstLine="420"/>
      </w:pPr>
      <w:r>
        <w:t>Ge Paul 12:27:30, September 4, 2021</w:t>
      </w:r>
    </w:p>
    <w:p w:rsidR="001E6D83" w:rsidRDefault="001E6D83" w:rsidP="001E6D83">
      <w:pPr>
        <w:pStyle w:val="21"/>
        <w:ind w:firstLine="420"/>
      </w:pPr>
    </w:p>
    <w:p w:rsidR="001E6D83" w:rsidRDefault="001E6D83" w:rsidP="001E6D83">
      <w:pPr>
        <w:pStyle w:val="21"/>
        <w:ind w:firstLine="420"/>
      </w:pPr>
      <w:r>
        <w:t xml:space="preserve">Your </w:t>
      </w:r>
      <w:r w:rsidR="009F4861">
        <w:t>“wordofgod”</w:t>
      </w:r>
      <w:r>
        <w:t xml:space="preserve"> says defeat the western countries</w:t>
      </w:r>
    </w:p>
    <w:p w:rsidR="001E6D83" w:rsidRDefault="001E6D83" w:rsidP="001E6D83">
      <w:pPr>
        <w:pStyle w:val="21"/>
        <w:ind w:firstLine="420"/>
      </w:pPr>
    </w:p>
    <w:p w:rsidR="001E6D83" w:rsidRDefault="001E6D83" w:rsidP="001E6D83">
      <w:pPr>
        <w:pStyle w:val="21"/>
        <w:ind w:firstLine="420"/>
      </w:pPr>
      <w:r>
        <w:lastRenderedPageBreak/>
        <w:t>Ge Yimin 12:28:25, September 4, 2021</w:t>
      </w:r>
    </w:p>
    <w:p w:rsidR="001E6D83" w:rsidRDefault="001E6D83" w:rsidP="001E6D83">
      <w:pPr>
        <w:pStyle w:val="21"/>
        <w:ind w:firstLine="420"/>
      </w:pPr>
    </w:p>
    <w:p w:rsidR="001E6D83" w:rsidRDefault="001E6D83" w:rsidP="001E6D83">
      <w:pPr>
        <w:pStyle w:val="21"/>
        <w:ind w:firstLine="420"/>
      </w:pPr>
      <w:r>
        <w:t>This is a high school dream</w:t>
      </w:r>
    </w:p>
    <w:p w:rsidR="001E6D83" w:rsidRDefault="001E6D83" w:rsidP="001E6D83">
      <w:pPr>
        <w:pStyle w:val="21"/>
        <w:ind w:firstLine="420"/>
      </w:pPr>
    </w:p>
    <w:p w:rsidR="001E6D83" w:rsidRDefault="001E6D83" w:rsidP="001E6D83">
      <w:pPr>
        <w:pStyle w:val="21"/>
        <w:ind w:firstLine="420"/>
      </w:pPr>
      <w:r>
        <w:t>Ge Paul 2021-9-4 12:28:59</w:t>
      </w:r>
    </w:p>
    <w:p w:rsidR="001E6D83" w:rsidRDefault="001E6D83" w:rsidP="001E6D83">
      <w:pPr>
        <w:pStyle w:val="21"/>
        <w:ind w:firstLine="420"/>
      </w:pPr>
    </w:p>
    <w:p w:rsidR="001E6D83" w:rsidRDefault="001E6D83" w:rsidP="001E6D83">
      <w:pPr>
        <w:pStyle w:val="21"/>
        <w:ind w:firstLine="420"/>
      </w:pPr>
      <w:r>
        <w:t>Then someone treats you as a pro China</w:t>
      </w:r>
    </w:p>
    <w:p w:rsidR="001E6D83" w:rsidRDefault="001E6D83" w:rsidP="001E6D83">
      <w:pPr>
        <w:pStyle w:val="21"/>
        <w:ind w:firstLine="420"/>
      </w:pPr>
    </w:p>
    <w:p w:rsidR="001E6D83" w:rsidRDefault="001E6D83" w:rsidP="001E6D83">
      <w:pPr>
        <w:pStyle w:val="21"/>
        <w:ind w:firstLine="420"/>
      </w:pPr>
      <w:r>
        <w:t>Ge Paul 2021-9-4 12:33:06</w:t>
      </w:r>
    </w:p>
    <w:p w:rsidR="001E6D83" w:rsidRDefault="001E6D83" w:rsidP="001E6D83">
      <w:pPr>
        <w:pStyle w:val="21"/>
        <w:ind w:firstLine="420"/>
      </w:pPr>
    </w:p>
    <w:p w:rsidR="001E6D83" w:rsidRDefault="001E6D83" w:rsidP="001E6D83">
      <w:pPr>
        <w:pStyle w:val="21"/>
        <w:ind w:firstLine="420"/>
      </w:pPr>
      <w:r>
        <w:t>The next time people say we are bandits and spies, how should we respond?</w:t>
      </w:r>
    </w:p>
    <w:p w:rsidR="001E6D83" w:rsidRDefault="001E6D83" w:rsidP="001E6D83">
      <w:pPr>
        <w:pStyle w:val="21"/>
        <w:ind w:firstLine="420"/>
      </w:pPr>
    </w:p>
    <w:p w:rsidR="001E6D83" w:rsidRDefault="001E6D83" w:rsidP="001E6D83">
      <w:pPr>
        <w:pStyle w:val="21"/>
        <w:ind w:firstLine="420"/>
      </w:pPr>
      <w:r>
        <w:t>Ge Yimin 2021-9-4 12:51:38</w:t>
      </w:r>
    </w:p>
    <w:p w:rsidR="001E6D83" w:rsidRDefault="001E6D83" w:rsidP="001E6D83">
      <w:pPr>
        <w:pStyle w:val="21"/>
        <w:ind w:firstLine="420"/>
      </w:pPr>
    </w:p>
    <w:p w:rsidR="001E6D83" w:rsidRDefault="001E6D83" w:rsidP="001E6D83">
      <w:pPr>
        <w:pStyle w:val="21"/>
        <w:ind w:firstLine="420"/>
      </w:pPr>
      <w:r>
        <w:t>We are the children of the world</w:t>
      </w:r>
    </w:p>
    <w:p w:rsidR="001E6D83" w:rsidRDefault="001E6D83" w:rsidP="001E6D83">
      <w:pPr>
        <w:pStyle w:val="21"/>
        <w:ind w:firstLine="420"/>
      </w:pPr>
    </w:p>
    <w:p w:rsidR="001E6D83" w:rsidRDefault="001E6D83" w:rsidP="001E6D83">
      <w:pPr>
        <w:pStyle w:val="21"/>
        <w:ind w:firstLine="420"/>
      </w:pPr>
      <w:r>
        <w:t>Ge Paul 2021-9-4 12:56:39</w:t>
      </w:r>
    </w:p>
    <w:p w:rsidR="001E6D83" w:rsidRDefault="001E6D83" w:rsidP="001E6D83">
      <w:pPr>
        <w:pStyle w:val="21"/>
        <w:ind w:firstLine="420"/>
      </w:pPr>
    </w:p>
    <w:p w:rsidR="001E6D83" w:rsidRDefault="001E6D83" w:rsidP="001E6D83">
      <w:pPr>
        <w:pStyle w:val="21"/>
        <w:ind w:firstLine="420"/>
      </w:pPr>
      <w:r>
        <w:t>OK, why don't you explain to the orphan exhibition that we're not fifty cents?</w:t>
      </w:r>
    </w:p>
    <w:p w:rsidR="001E6D83" w:rsidRDefault="001E6D83" w:rsidP="001E6D83">
      <w:pPr>
        <w:pStyle w:val="21"/>
        <w:ind w:firstLine="420"/>
      </w:pPr>
    </w:p>
    <w:p w:rsidR="001E6D83" w:rsidRDefault="001E6D83" w:rsidP="001E6D83">
      <w:pPr>
        <w:pStyle w:val="21"/>
        <w:ind w:firstLine="420"/>
      </w:pPr>
      <w:r>
        <w:t>Ge Paul 2021-9-4 13:00:11</w:t>
      </w:r>
    </w:p>
    <w:p w:rsidR="001E6D83" w:rsidRDefault="001E6D83" w:rsidP="001E6D83">
      <w:pPr>
        <w:pStyle w:val="21"/>
        <w:ind w:firstLine="420"/>
      </w:pPr>
    </w:p>
    <w:p w:rsidR="001E6D83" w:rsidRDefault="001E6D83" w:rsidP="001E6D83">
      <w:pPr>
        <w:pStyle w:val="21"/>
        <w:ind w:firstLine="420"/>
      </w:pPr>
      <w:r>
        <w:t>This group is hostile to you</w:t>
      </w:r>
    </w:p>
    <w:p w:rsidR="001E6D83" w:rsidRDefault="001E6D83" w:rsidP="001E6D83">
      <w:pPr>
        <w:pStyle w:val="21"/>
        <w:ind w:firstLine="420"/>
      </w:pPr>
    </w:p>
    <w:p w:rsidR="001E6D83" w:rsidRDefault="001E6D83" w:rsidP="001E6D83">
      <w:pPr>
        <w:pStyle w:val="21"/>
        <w:ind w:firstLine="420"/>
      </w:pPr>
      <w:r>
        <w:t>They say you're a stick</w:t>
      </w:r>
    </w:p>
    <w:p w:rsidR="001E6D83" w:rsidRDefault="001E6D83" w:rsidP="001E6D83">
      <w:pPr>
        <w:pStyle w:val="21"/>
        <w:ind w:firstLine="420"/>
      </w:pPr>
    </w:p>
    <w:p w:rsidR="001E6D83" w:rsidRDefault="001E6D83" w:rsidP="001E6D83">
      <w:pPr>
        <w:pStyle w:val="21"/>
        <w:ind w:firstLine="420"/>
      </w:pPr>
      <w:r>
        <w:t>Ge Yimin 2021-9-4 13:02:05</w:t>
      </w:r>
    </w:p>
    <w:p w:rsidR="001E6D83" w:rsidRDefault="001E6D83" w:rsidP="001E6D83">
      <w:pPr>
        <w:pStyle w:val="21"/>
        <w:ind w:firstLine="420"/>
      </w:pPr>
    </w:p>
    <w:p w:rsidR="001E6D83" w:rsidRDefault="001E6D83" w:rsidP="001E6D83">
      <w:pPr>
        <w:pStyle w:val="21"/>
        <w:ind w:firstLine="420"/>
      </w:pPr>
      <w:r>
        <w:t>can't</w:t>
      </w:r>
    </w:p>
    <w:p w:rsidR="001E6D83" w:rsidRDefault="001E6D83" w:rsidP="001E6D83">
      <w:pPr>
        <w:pStyle w:val="21"/>
        <w:ind w:firstLine="420"/>
      </w:pPr>
    </w:p>
    <w:p w:rsidR="001E6D83" w:rsidRDefault="001E6D83" w:rsidP="001E6D83">
      <w:pPr>
        <w:pStyle w:val="21"/>
        <w:ind w:firstLine="420"/>
      </w:pPr>
      <w:r>
        <w:t>Ge Paul 2021-9-4 13:04:38</w:t>
      </w:r>
    </w:p>
    <w:p w:rsidR="001E6D83" w:rsidRDefault="001E6D83" w:rsidP="001E6D83">
      <w:pPr>
        <w:pStyle w:val="21"/>
        <w:ind w:firstLine="420"/>
      </w:pPr>
    </w:p>
    <w:p w:rsidR="001E6D83" w:rsidRDefault="001E6D83" w:rsidP="001E6D83">
      <w:pPr>
        <w:pStyle w:val="21"/>
        <w:ind w:firstLine="420"/>
      </w:pPr>
      <w:r>
        <w:t>I just added it</w:t>
      </w:r>
    </w:p>
    <w:p w:rsidR="001E6D83" w:rsidRDefault="001E6D83" w:rsidP="001E6D83">
      <w:pPr>
        <w:pStyle w:val="21"/>
        <w:ind w:firstLine="420"/>
      </w:pPr>
    </w:p>
    <w:p w:rsidR="001E6D83" w:rsidRDefault="001E6D83" w:rsidP="001E6D83">
      <w:pPr>
        <w:pStyle w:val="21"/>
        <w:ind w:firstLine="420"/>
      </w:pPr>
      <w:r>
        <w:t>Ge Yimin 2021-9-4 13:05:22</w:t>
      </w:r>
    </w:p>
    <w:p w:rsidR="001E6D83" w:rsidRDefault="001E6D83" w:rsidP="001E6D83">
      <w:pPr>
        <w:pStyle w:val="21"/>
        <w:ind w:firstLine="420"/>
      </w:pPr>
    </w:p>
    <w:p w:rsidR="001E6D83" w:rsidRDefault="001E6D83" w:rsidP="001E6D83">
      <w:pPr>
        <w:pStyle w:val="21"/>
        <w:ind w:firstLine="420"/>
      </w:pPr>
      <w:r>
        <w:t>Copy a sentence</w:t>
      </w:r>
    </w:p>
    <w:p w:rsidR="001E6D83" w:rsidRDefault="001E6D83" w:rsidP="001E6D83">
      <w:pPr>
        <w:pStyle w:val="21"/>
        <w:ind w:firstLine="420"/>
      </w:pPr>
    </w:p>
    <w:p w:rsidR="001E6D83" w:rsidRDefault="001E6D83" w:rsidP="001E6D83">
      <w:pPr>
        <w:pStyle w:val="21"/>
        <w:ind w:firstLine="420"/>
      </w:pPr>
      <w:r>
        <w:t>Ge Paul 2021-9-4 13:06:15</w:t>
      </w:r>
    </w:p>
    <w:p w:rsidR="001E6D83" w:rsidRDefault="001E6D83" w:rsidP="001E6D83">
      <w:pPr>
        <w:pStyle w:val="21"/>
        <w:ind w:firstLine="420"/>
      </w:pPr>
    </w:p>
    <w:p w:rsidR="001E6D83" w:rsidRDefault="001E6D83" w:rsidP="001E6D83">
      <w:pPr>
        <w:pStyle w:val="21"/>
        <w:ind w:firstLine="420"/>
      </w:pPr>
      <w:r>
        <w:t xml:space="preserve">Just repeat the </w:t>
      </w:r>
      <w:r w:rsidR="009F4861">
        <w:t>“wordofgod”</w:t>
      </w:r>
      <w:r>
        <w:t>, okay</w:t>
      </w:r>
    </w:p>
    <w:p w:rsidR="001E6D83" w:rsidRDefault="001E6D83" w:rsidP="001E6D83">
      <w:pPr>
        <w:pStyle w:val="21"/>
        <w:ind w:firstLine="420"/>
      </w:pPr>
    </w:p>
    <w:p w:rsidR="001E6D83" w:rsidRDefault="001E6D83" w:rsidP="001E6D83">
      <w:pPr>
        <w:pStyle w:val="21"/>
        <w:ind w:firstLine="420"/>
      </w:pPr>
      <w:r>
        <w:t>Ge Yimin 14:51:09</w:t>
      </w:r>
    </w:p>
    <w:p w:rsidR="001E6D83" w:rsidRDefault="001E6D83" w:rsidP="001E6D83">
      <w:pPr>
        <w:pStyle w:val="21"/>
        <w:ind w:firstLine="420"/>
      </w:pPr>
    </w:p>
    <w:p w:rsidR="001E6D83" w:rsidRDefault="001E6D83" w:rsidP="001E6D83">
      <w:pPr>
        <w:pStyle w:val="21"/>
        <w:ind w:firstLine="420"/>
      </w:pPr>
      <w:r>
        <w:t>I am a communist. Communism is more important than Christianity. The exhibition hall thinks I am pro China.</w:t>
      </w:r>
    </w:p>
    <w:p w:rsidR="001E6D83" w:rsidRDefault="001E6D83" w:rsidP="001E6D83">
      <w:pPr>
        <w:pStyle w:val="21"/>
        <w:ind w:firstLine="420"/>
      </w:pPr>
    </w:p>
    <w:p w:rsidR="001E6D83" w:rsidRDefault="001E6D83" w:rsidP="001E6D83">
      <w:pPr>
        <w:pStyle w:val="21"/>
        <w:ind w:firstLine="420"/>
      </w:pPr>
      <w:r>
        <w:t>888. Manevil: besides making stories, what have you done this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preach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2: Bai Yunsheng's attempt to sell 50000 singers is only one reason for his approval of songs. Bai Yunsheng often plays trumpets in the saint's bar and swindles everywhere.</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Yexue: I haven't seen him called holy, nor his original articles.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Mortal ww60: why does everyone think that saints must experience suffering?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because of GE's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Manevil: but there are no miracles and no great impact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 Yimin: miracles are the book of neurological visions. My time hasn't come yet. 20331126</w:t>
      </w:r>
    </w:p>
    <w:p w:rsidR="001E6D83" w:rsidRDefault="001E6D83" w:rsidP="001E6D83">
      <w:pPr>
        <w:pStyle w:val="21"/>
        <w:ind w:firstLine="420"/>
      </w:pPr>
    </w:p>
    <w:p w:rsidR="001E6D83" w:rsidRDefault="001E6D83" w:rsidP="001E6D83">
      <w:pPr>
        <w:pStyle w:val="21"/>
        <w:ind w:firstLine="420"/>
      </w:pPr>
      <w:r>
        <w:t>889. Paul geppel: how much higher are theologians than Christians and Muslims?</w:t>
      </w:r>
    </w:p>
    <w:p w:rsidR="001E6D83" w:rsidRDefault="001E6D83" w:rsidP="001E6D83">
      <w:pPr>
        <w:pStyle w:val="21"/>
        <w:ind w:firstLine="420"/>
      </w:pPr>
    </w:p>
    <w:p w:rsidR="001E6D83" w:rsidRDefault="001E6D83" w:rsidP="001E6D83">
      <w:pPr>
        <w:pStyle w:val="21"/>
        <w:ind w:firstLine="420"/>
      </w:pPr>
      <w:r>
        <w:t>Ge Yimin 2021 / 9 / 5 20:53:35</w:t>
      </w:r>
    </w:p>
    <w:p w:rsidR="001E6D83" w:rsidRDefault="001E6D83" w:rsidP="001E6D83">
      <w:pPr>
        <w:pStyle w:val="21"/>
        <w:ind w:firstLine="420"/>
      </w:pPr>
    </w:p>
    <w:p w:rsidR="001E6D83" w:rsidRDefault="001E6D83" w:rsidP="001E6D83">
      <w:pPr>
        <w:pStyle w:val="21"/>
        <w:ind w:firstLine="420"/>
      </w:pPr>
      <w:r>
        <w:t>Second floor</w:t>
      </w:r>
    </w:p>
    <w:p w:rsidR="001E6D83" w:rsidRDefault="001E6D83" w:rsidP="001E6D83">
      <w:pPr>
        <w:pStyle w:val="21"/>
        <w:ind w:firstLine="420"/>
      </w:pPr>
    </w:p>
    <w:p w:rsidR="001E6D83" w:rsidRDefault="001E6D83" w:rsidP="001E6D83">
      <w:pPr>
        <w:pStyle w:val="21"/>
        <w:ind w:firstLine="420"/>
      </w:pPr>
      <w:r>
        <w:t>Ge Paul 21:15:20</w:t>
      </w:r>
    </w:p>
    <w:p w:rsidR="001E6D83" w:rsidRDefault="001E6D83" w:rsidP="001E6D83">
      <w:pPr>
        <w:pStyle w:val="21"/>
        <w:ind w:firstLine="420"/>
      </w:pPr>
    </w:p>
    <w:p w:rsidR="001E6D83" w:rsidRDefault="001E6D83" w:rsidP="001E6D83">
      <w:pPr>
        <w:pStyle w:val="21"/>
        <w:ind w:firstLine="420"/>
      </w:pPr>
      <w:r>
        <w:t>I thought it was the third floor</w:t>
      </w:r>
    </w:p>
    <w:p w:rsidR="001E6D83" w:rsidRDefault="001E6D83" w:rsidP="001E6D83">
      <w:pPr>
        <w:pStyle w:val="21"/>
        <w:ind w:firstLine="420"/>
      </w:pPr>
    </w:p>
    <w:p w:rsidR="001E6D83" w:rsidRDefault="001E6D83" w:rsidP="001E6D83">
      <w:pPr>
        <w:pStyle w:val="21"/>
        <w:ind w:firstLine="420"/>
      </w:pPr>
      <w:r>
        <w:t>Ge Yimin 21:18:14</w:t>
      </w:r>
    </w:p>
    <w:p w:rsidR="001E6D83" w:rsidRDefault="001E6D83" w:rsidP="001E6D83">
      <w:pPr>
        <w:pStyle w:val="21"/>
        <w:ind w:firstLine="420"/>
      </w:pPr>
    </w:p>
    <w:p w:rsidR="001E6D83" w:rsidRDefault="001E6D83" w:rsidP="001E6D83">
      <w:pPr>
        <w:pStyle w:val="21"/>
        <w:ind w:firstLine="420"/>
      </w:pPr>
      <w:r>
        <w:t>I'm on the third floor</w:t>
      </w:r>
    </w:p>
    <w:p w:rsidR="001E6D83" w:rsidRDefault="001E6D83" w:rsidP="001E6D83">
      <w:pPr>
        <w:pStyle w:val="21"/>
        <w:ind w:firstLine="420"/>
      </w:pPr>
    </w:p>
    <w:p w:rsidR="001E6D83" w:rsidRDefault="001E6D83" w:rsidP="001E6D83">
      <w:pPr>
        <w:pStyle w:val="21"/>
        <w:ind w:firstLine="420"/>
      </w:pPr>
      <w:r>
        <w:t>Paul Gerber 21:22:33</w:t>
      </w:r>
    </w:p>
    <w:p w:rsidR="001E6D83" w:rsidRDefault="001E6D83" w:rsidP="001E6D83">
      <w:pPr>
        <w:pStyle w:val="21"/>
        <w:ind w:firstLine="420"/>
      </w:pPr>
    </w:p>
    <w:p w:rsidR="001E6D83" w:rsidRDefault="001E6D83" w:rsidP="001E6D83">
      <w:pPr>
        <w:pStyle w:val="21"/>
        <w:ind w:firstLine="420"/>
      </w:pPr>
      <w:r>
        <w:t>Are all gods?</w:t>
      </w:r>
    </w:p>
    <w:p w:rsidR="001E6D83" w:rsidRDefault="001E6D83" w:rsidP="001E6D83">
      <w:pPr>
        <w:pStyle w:val="21"/>
        <w:ind w:firstLine="420"/>
      </w:pPr>
    </w:p>
    <w:p w:rsidR="001E6D83" w:rsidRDefault="001E6D83" w:rsidP="001E6D83">
      <w:pPr>
        <w:pStyle w:val="21"/>
        <w:ind w:firstLine="420"/>
      </w:pPr>
      <w:r>
        <w:t>Ge Yimin 21:24:48</w:t>
      </w:r>
    </w:p>
    <w:p w:rsidR="001E6D83" w:rsidRDefault="001E6D83" w:rsidP="001E6D83">
      <w:pPr>
        <w:pStyle w:val="21"/>
        <w:ind w:firstLine="420"/>
      </w:pPr>
    </w:p>
    <w:p w:rsidR="001E6D83" w:rsidRDefault="001E6D83" w:rsidP="001E6D83">
      <w:pPr>
        <w:pStyle w:val="21"/>
        <w:ind w:firstLine="420"/>
      </w:pPr>
      <w:r>
        <w:t>Honor and worship together</w:t>
      </w:r>
    </w:p>
    <w:p w:rsidR="001E6D83" w:rsidRDefault="001E6D83" w:rsidP="001E6D83">
      <w:pPr>
        <w:pStyle w:val="21"/>
        <w:ind w:firstLine="420"/>
      </w:pPr>
    </w:p>
    <w:p w:rsidR="001E6D83" w:rsidRDefault="001E6D83" w:rsidP="001E6D83">
      <w:pPr>
        <w:pStyle w:val="21"/>
        <w:ind w:firstLine="420"/>
      </w:pPr>
      <w:r>
        <w:t>Paul Gerber 21:40:39</w:t>
      </w:r>
    </w:p>
    <w:p w:rsidR="001E6D83" w:rsidRDefault="001E6D83" w:rsidP="001E6D83">
      <w:pPr>
        <w:pStyle w:val="21"/>
        <w:ind w:firstLine="420"/>
      </w:pPr>
    </w:p>
    <w:p w:rsidR="001E6D83" w:rsidRDefault="001E6D83" w:rsidP="001E6D83">
      <w:pPr>
        <w:pStyle w:val="21"/>
        <w:ind w:firstLine="420"/>
      </w:pPr>
      <w:r>
        <w:t>Theologians are two levels higher than Christians and Muslims and one level higher than humans.</w:t>
      </w:r>
    </w:p>
    <w:p w:rsidR="001E6D83" w:rsidRDefault="001E6D83" w:rsidP="001E6D83">
      <w:pPr>
        <w:pStyle w:val="21"/>
        <w:ind w:firstLine="420"/>
      </w:pPr>
    </w:p>
    <w:p w:rsidR="001E6D83" w:rsidRDefault="001E6D83" w:rsidP="001E6D83">
      <w:pPr>
        <w:pStyle w:val="21"/>
        <w:ind w:firstLine="420"/>
      </w:pPr>
      <w:r>
        <w:t>Ge Yimin 21:41:45</w:t>
      </w:r>
    </w:p>
    <w:p w:rsidR="001E6D83" w:rsidRDefault="001E6D83" w:rsidP="001E6D83">
      <w:pPr>
        <w:pStyle w:val="21"/>
        <w:ind w:firstLine="420"/>
      </w:pPr>
    </w:p>
    <w:p w:rsidR="001E6D83" w:rsidRDefault="001E6D83" w:rsidP="001E6D83">
      <w:pPr>
        <w:pStyle w:val="21"/>
        <w:ind w:firstLine="420"/>
      </w:pPr>
      <w:r>
        <w:t>Gods are one level higher than Christians and Muslims, and two levels higher than humans.</w:t>
      </w:r>
    </w:p>
    <w:p w:rsidR="001E6D83" w:rsidRDefault="001E6D83" w:rsidP="001E6D83">
      <w:pPr>
        <w:pStyle w:val="21"/>
        <w:ind w:firstLine="420"/>
      </w:pPr>
    </w:p>
    <w:p w:rsidR="001E6D83" w:rsidRDefault="001E6D83" w:rsidP="001E6D83">
      <w:pPr>
        <w:pStyle w:val="21"/>
        <w:ind w:firstLine="420"/>
      </w:pPr>
      <w:r>
        <w:t>Paul Gerber 21:42:22</w:t>
      </w:r>
    </w:p>
    <w:p w:rsidR="001E6D83" w:rsidRDefault="001E6D83" w:rsidP="001E6D83">
      <w:pPr>
        <w:pStyle w:val="21"/>
        <w:ind w:firstLine="420"/>
      </w:pPr>
    </w:p>
    <w:p w:rsidR="001E6D83" w:rsidRDefault="001E6D83" w:rsidP="001E6D83">
      <w:pPr>
        <w:pStyle w:val="21"/>
        <w:ind w:firstLine="420"/>
      </w:pPr>
      <w:r>
        <w:t>OK, forward it to the group to become a new holy word</w:t>
      </w:r>
    </w:p>
    <w:p w:rsidR="001E6D83" w:rsidRDefault="001E6D83" w:rsidP="001E6D83">
      <w:pPr>
        <w:pStyle w:val="21"/>
        <w:ind w:firstLine="420"/>
      </w:pPr>
    </w:p>
    <w:p w:rsidR="001E6D83" w:rsidRDefault="001E6D83" w:rsidP="001E6D83">
      <w:pPr>
        <w:pStyle w:val="21"/>
        <w:ind w:firstLine="420"/>
      </w:pPr>
      <w:r>
        <w:t>890. Paul Gerber: others rumored that you were engaged in the Fujian movement, turning you into a great God passively</w:t>
      </w:r>
    </w:p>
    <w:p w:rsidR="001E6D83" w:rsidRDefault="001E6D83" w:rsidP="001E6D83">
      <w:pPr>
        <w:pStyle w:val="21"/>
        <w:ind w:firstLine="420"/>
      </w:pPr>
    </w:p>
    <w:p w:rsidR="001E6D83" w:rsidRDefault="001E6D83" w:rsidP="001E6D83">
      <w:pPr>
        <w:pStyle w:val="21"/>
        <w:ind w:firstLine="420"/>
      </w:pPr>
      <w:r>
        <w:t>Ge Yimin 15:57:31, September 7, 2021</w:t>
      </w:r>
    </w:p>
    <w:p w:rsidR="001E6D83" w:rsidRDefault="001E6D83" w:rsidP="001E6D83">
      <w:pPr>
        <w:pStyle w:val="21"/>
        <w:ind w:firstLine="420"/>
      </w:pPr>
    </w:p>
    <w:p w:rsidR="001E6D83" w:rsidRDefault="001E6D83" w:rsidP="001E6D83">
      <w:pPr>
        <w:pStyle w:val="21"/>
        <w:ind w:firstLine="420"/>
      </w:pPr>
      <w:r>
        <w:t>Link?</w:t>
      </w:r>
    </w:p>
    <w:p w:rsidR="001E6D83" w:rsidRDefault="001E6D83" w:rsidP="001E6D83">
      <w:pPr>
        <w:pStyle w:val="21"/>
        <w:ind w:firstLine="420"/>
      </w:pPr>
    </w:p>
    <w:p w:rsidR="001E6D83" w:rsidRDefault="001E6D83" w:rsidP="001E6D83">
      <w:pPr>
        <w:pStyle w:val="21"/>
        <w:ind w:firstLine="420"/>
      </w:pPr>
      <w:r>
        <w:t>Gerpaul 2021 / 9 / 7 15:57:48</w:t>
      </w:r>
    </w:p>
    <w:p w:rsidR="001E6D83" w:rsidRDefault="001E6D83" w:rsidP="001E6D83">
      <w:pPr>
        <w:pStyle w:val="21"/>
        <w:ind w:firstLine="420"/>
      </w:pPr>
    </w:p>
    <w:p w:rsidR="001E6D83" w:rsidRDefault="001E6D83" w:rsidP="001E6D83">
      <w:pPr>
        <w:pStyle w:val="21"/>
        <w:ind w:firstLine="420"/>
      </w:pPr>
      <w:r>
        <w:t>I mean, after the condiment thing</w:t>
      </w:r>
    </w:p>
    <w:p w:rsidR="001E6D83" w:rsidRDefault="001E6D83" w:rsidP="001E6D83">
      <w:pPr>
        <w:pStyle w:val="21"/>
        <w:ind w:firstLine="420"/>
      </w:pPr>
    </w:p>
    <w:p w:rsidR="001E6D83" w:rsidRDefault="001E6D83" w:rsidP="001E6D83">
      <w:pPr>
        <w:pStyle w:val="21"/>
        <w:ind w:firstLine="420"/>
      </w:pPr>
      <w:r>
        <w:t>Paul Gerber 2021 / 9 / 7 15:58:05</w:t>
      </w:r>
    </w:p>
    <w:p w:rsidR="001E6D83" w:rsidRDefault="001E6D83" w:rsidP="001E6D83">
      <w:pPr>
        <w:pStyle w:val="21"/>
        <w:ind w:firstLine="420"/>
      </w:pPr>
    </w:p>
    <w:p w:rsidR="001E6D83" w:rsidRDefault="001E6D83" w:rsidP="001E6D83">
      <w:pPr>
        <w:pStyle w:val="21"/>
        <w:ind w:firstLine="420"/>
      </w:pPr>
      <w:r>
        <w:t>From fifty cents to a victim</w:t>
      </w:r>
    </w:p>
    <w:p w:rsidR="001E6D83" w:rsidRDefault="001E6D83" w:rsidP="001E6D83">
      <w:pPr>
        <w:pStyle w:val="21"/>
        <w:ind w:firstLine="420"/>
      </w:pPr>
    </w:p>
    <w:p w:rsidR="001E6D83" w:rsidRDefault="001E6D83" w:rsidP="001E6D83">
      <w:pPr>
        <w:pStyle w:val="21"/>
        <w:ind w:firstLine="420"/>
      </w:pPr>
      <w:r>
        <w:t>Ge Yimin 15:58:30, September 7, 2021</w:t>
      </w:r>
    </w:p>
    <w:p w:rsidR="001E6D83" w:rsidRDefault="001E6D83" w:rsidP="001E6D83">
      <w:pPr>
        <w:pStyle w:val="21"/>
        <w:ind w:firstLine="420"/>
      </w:pPr>
    </w:p>
    <w:p w:rsidR="001E6D83" w:rsidRDefault="001E6D83" w:rsidP="001E6D83">
      <w:pPr>
        <w:pStyle w:val="21"/>
        <w:ind w:firstLine="420"/>
      </w:pPr>
      <w:r>
        <w:t>It is Zhu Xi of the people's front who pushed up the snow of mutual relations</w:t>
      </w:r>
    </w:p>
    <w:p w:rsidR="001E6D83" w:rsidRDefault="001E6D83" w:rsidP="001E6D83">
      <w:pPr>
        <w:pStyle w:val="21"/>
        <w:ind w:firstLine="420"/>
      </w:pPr>
    </w:p>
    <w:p w:rsidR="001E6D83" w:rsidRDefault="001E6D83" w:rsidP="001E6D83">
      <w:pPr>
        <w:pStyle w:val="21"/>
        <w:ind w:firstLine="420"/>
      </w:pPr>
      <w:r>
        <w:t>Paul Gerber 2021 / 9 / 7 15:58:54</w:t>
      </w:r>
    </w:p>
    <w:p w:rsidR="001E6D83" w:rsidRDefault="001E6D83" w:rsidP="001E6D83">
      <w:pPr>
        <w:pStyle w:val="21"/>
        <w:ind w:firstLine="420"/>
      </w:pPr>
    </w:p>
    <w:p w:rsidR="001E6D83" w:rsidRDefault="001E6D83" w:rsidP="001E6D83">
      <w:pPr>
        <w:pStyle w:val="21"/>
        <w:ind w:firstLine="420"/>
      </w:pPr>
      <w:r>
        <w:t>What do you think? People think you're either fifty cents or sick</w:t>
      </w:r>
    </w:p>
    <w:p w:rsidR="001E6D83" w:rsidRDefault="001E6D83" w:rsidP="001E6D83">
      <w:pPr>
        <w:pStyle w:val="21"/>
        <w:ind w:firstLine="420"/>
      </w:pPr>
    </w:p>
    <w:p w:rsidR="001E6D83" w:rsidRDefault="001E6D83" w:rsidP="001E6D83">
      <w:pPr>
        <w:pStyle w:val="21"/>
        <w:ind w:firstLine="420"/>
      </w:pPr>
      <w:r>
        <w:t>Ge Yimin 2021 / 9 / 7 15:59:38</w:t>
      </w:r>
    </w:p>
    <w:p w:rsidR="001E6D83" w:rsidRDefault="001E6D83" w:rsidP="001E6D83">
      <w:pPr>
        <w:pStyle w:val="21"/>
        <w:ind w:firstLine="420"/>
      </w:pPr>
    </w:p>
    <w:p w:rsidR="001E6D83" w:rsidRDefault="001E6D83" w:rsidP="001E6D83">
      <w:pPr>
        <w:pStyle w:val="21"/>
        <w:ind w:firstLine="420"/>
      </w:pPr>
      <w:r>
        <w:t xml:space="preserve">Fifty cents refers to my Communists. My </w:t>
      </w:r>
      <w:r w:rsidR="009F4861">
        <w:t>“wordofgod”</w:t>
      </w:r>
      <w:r>
        <w:t>s have been made clear.</w:t>
      </w:r>
    </w:p>
    <w:p w:rsidR="001E6D83" w:rsidRDefault="001E6D83" w:rsidP="001E6D83">
      <w:pPr>
        <w:pStyle w:val="21"/>
        <w:ind w:firstLine="420"/>
      </w:pPr>
    </w:p>
    <w:p w:rsidR="001E6D83" w:rsidRDefault="001E6D83" w:rsidP="001E6D83">
      <w:pPr>
        <w:pStyle w:val="21"/>
        <w:ind w:firstLine="420"/>
      </w:pPr>
      <w:r>
        <w:t>Paul Gerber 2021 / 9 / 7 15:59:55</w:t>
      </w:r>
    </w:p>
    <w:p w:rsidR="001E6D83" w:rsidRDefault="001E6D83" w:rsidP="001E6D83">
      <w:pPr>
        <w:pStyle w:val="21"/>
        <w:ind w:firstLine="420"/>
      </w:pPr>
    </w:p>
    <w:p w:rsidR="001E6D83" w:rsidRDefault="001E6D83" w:rsidP="001E6D83">
      <w:pPr>
        <w:pStyle w:val="21"/>
        <w:ind w:firstLine="420"/>
      </w:pPr>
      <w:r>
        <w:t>So you think you're a singer?</w:t>
      </w:r>
    </w:p>
    <w:p w:rsidR="001E6D83" w:rsidRDefault="001E6D83" w:rsidP="001E6D83">
      <w:pPr>
        <w:pStyle w:val="21"/>
        <w:ind w:firstLine="420"/>
      </w:pPr>
    </w:p>
    <w:p w:rsidR="001E6D83" w:rsidRDefault="001E6D83" w:rsidP="001E6D83">
      <w:pPr>
        <w:pStyle w:val="21"/>
        <w:ind w:firstLine="420"/>
      </w:pPr>
      <w:r>
        <w:t>Ge Yimin 16:00:09 on September 7, 2021</w:t>
      </w:r>
    </w:p>
    <w:p w:rsidR="001E6D83" w:rsidRDefault="001E6D83" w:rsidP="001E6D83">
      <w:pPr>
        <w:pStyle w:val="21"/>
        <w:ind w:firstLine="420"/>
      </w:pPr>
    </w:p>
    <w:p w:rsidR="001E6D83" w:rsidRDefault="001E6D83" w:rsidP="001E6D83">
      <w:pPr>
        <w:pStyle w:val="21"/>
        <w:ind w:firstLine="420"/>
      </w:pPr>
      <w:r>
        <w:t>Yeah</w:t>
      </w:r>
    </w:p>
    <w:p w:rsidR="001E6D83" w:rsidRDefault="001E6D83" w:rsidP="001E6D83">
      <w:pPr>
        <w:pStyle w:val="21"/>
        <w:ind w:firstLine="420"/>
      </w:pPr>
    </w:p>
    <w:p w:rsidR="001E6D83" w:rsidRDefault="001E6D83" w:rsidP="001E6D83">
      <w:pPr>
        <w:pStyle w:val="21"/>
        <w:ind w:firstLine="420"/>
      </w:pPr>
      <w:r>
        <w:lastRenderedPageBreak/>
        <w:t>Ge Yimin 16:00:26, September 7, 2021</w:t>
      </w:r>
    </w:p>
    <w:p w:rsidR="001E6D83" w:rsidRDefault="001E6D83" w:rsidP="001E6D83">
      <w:pPr>
        <w:pStyle w:val="21"/>
        <w:ind w:firstLine="420"/>
      </w:pPr>
    </w:p>
    <w:p w:rsidR="001E6D83" w:rsidRDefault="001E6D83" w:rsidP="001E6D83">
      <w:pPr>
        <w:pStyle w:val="21"/>
        <w:ind w:firstLine="420"/>
      </w:pPr>
      <w:r>
        <w:t>I want to build a communist society</w:t>
      </w:r>
    </w:p>
    <w:p w:rsidR="001E6D83" w:rsidRDefault="001E6D83" w:rsidP="001E6D83">
      <w:pPr>
        <w:pStyle w:val="21"/>
        <w:ind w:firstLine="420"/>
      </w:pPr>
    </w:p>
    <w:p w:rsidR="001E6D83" w:rsidRDefault="001E6D83" w:rsidP="001E6D83">
      <w:pPr>
        <w:pStyle w:val="21"/>
        <w:ind w:firstLine="420"/>
      </w:pPr>
      <w:r>
        <w:t>Ge Paul 2021 / 9 / 7 16:00:38</w:t>
      </w:r>
    </w:p>
    <w:p w:rsidR="001E6D83" w:rsidRDefault="001E6D83" w:rsidP="001E6D83">
      <w:pPr>
        <w:pStyle w:val="21"/>
        <w:ind w:firstLine="420"/>
      </w:pPr>
    </w:p>
    <w:p w:rsidR="001E6D83" w:rsidRDefault="001E6D83" w:rsidP="001E6D83">
      <w:pPr>
        <w:pStyle w:val="21"/>
        <w:ind w:firstLine="420"/>
      </w:pPr>
      <w:r>
        <w:t>Your suit coincides with the cat's suit. Others don't like you very much. As for Ge Hua, I don't touch politics</w:t>
      </w:r>
    </w:p>
    <w:p w:rsidR="001E6D83" w:rsidRDefault="001E6D83" w:rsidP="001E6D83">
      <w:pPr>
        <w:pStyle w:val="21"/>
        <w:ind w:firstLine="420"/>
      </w:pPr>
    </w:p>
    <w:p w:rsidR="001E6D83" w:rsidRDefault="001E6D83" w:rsidP="001E6D83">
      <w:pPr>
        <w:pStyle w:val="21"/>
        <w:ind w:firstLine="420"/>
      </w:pPr>
      <w:r>
        <w:t>Ge Paul 2021 / 9 / 7 16:01:10</w:t>
      </w:r>
    </w:p>
    <w:p w:rsidR="001E6D83" w:rsidRDefault="001E6D83" w:rsidP="001E6D83">
      <w:pPr>
        <w:pStyle w:val="21"/>
        <w:ind w:firstLine="420"/>
      </w:pPr>
    </w:p>
    <w:p w:rsidR="001E6D83" w:rsidRDefault="001E6D83" w:rsidP="001E6D83">
      <w:pPr>
        <w:pStyle w:val="21"/>
        <w:ind w:firstLine="420"/>
      </w:pPr>
      <w:r>
        <w:t>But after the Pinke thing happened, others took you as a great God</w:t>
      </w:r>
    </w:p>
    <w:p w:rsidR="001E6D83" w:rsidRDefault="001E6D83" w:rsidP="001E6D83">
      <w:pPr>
        <w:pStyle w:val="21"/>
        <w:ind w:firstLine="420"/>
      </w:pPr>
    </w:p>
    <w:p w:rsidR="001E6D83" w:rsidRDefault="001E6D83" w:rsidP="001E6D83">
      <w:pPr>
        <w:pStyle w:val="21"/>
        <w:ind w:firstLine="420"/>
      </w:pPr>
      <w:r>
        <w:t>Ge Yimin 16:01:23, September 7, 2021</w:t>
      </w:r>
    </w:p>
    <w:p w:rsidR="001E6D83" w:rsidRDefault="001E6D83" w:rsidP="001E6D83">
      <w:pPr>
        <w:pStyle w:val="21"/>
        <w:ind w:firstLine="420"/>
      </w:pPr>
    </w:p>
    <w:p w:rsidR="001E6D83" w:rsidRDefault="001E6D83" w:rsidP="001E6D83">
      <w:pPr>
        <w:pStyle w:val="21"/>
        <w:ind w:firstLine="420"/>
      </w:pPr>
      <w:r>
        <w:t>Where did you become a great God?</w:t>
      </w:r>
    </w:p>
    <w:p w:rsidR="001E6D83" w:rsidRDefault="001E6D83" w:rsidP="001E6D83">
      <w:pPr>
        <w:pStyle w:val="21"/>
        <w:ind w:firstLine="420"/>
      </w:pPr>
    </w:p>
    <w:p w:rsidR="001E6D83" w:rsidRDefault="001E6D83" w:rsidP="001E6D83">
      <w:pPr>
        <w:pStyle w:val="21"/>
        <w:ind w:firstLine="420"/>
      </w:pPr>
      <w:r>
        <w:t>Paul Gerber 2021 / 9 / 7 16:01:59</w:t>
      </w:r>
    </w:p>
    <w:p w:rsidR="001E6D83" w:rsidRDefault="001E6D83" w:rsidP="001E6D83">
      <w:pPr>
        <w:pStyle w:val="21"/>
        <w:ind w:firstLine="420"/>
      </w:pPr>
    </w:p>
    <w:p w:rsidR="001E6D83" w:rsidRDefault="001E6D83" w:rsidP="001E6D83">
      <w:pPr>
        <w:pStyle w:val="21"/>
        <w:ind w:firstLine="420"/>
      </w:pPr>
      <w:r>
        <w:t>Some tweeters think you are persecuted by TG</w:t>
      </w:r>
    </w:p>
    <w:p w:rsidR="001E6D83" w:rsidRDefault="001E6D83" w:rsidP="001E6D83">
      <w:pPr>
        <w:pStyle w:val="21"/>
        <w:ind w:firstLine="420"/>
      </w:pPr>
    </w:p>
    <w:p w:rsidR="001E6D83" w:rsidRDefault="001E6D83" w:rsidP="001E6D83">
      <w:pPr>
        <w:pStyle w:val="21"/>
        <w:ind w:firstLine="420"/>
      </w:pPr>
      <w:r>
        <w:t>Ge Yimin 16:02:25, September 7, 2021</w:t>
      </w:r>
    </w:p>
    <w:p w:rsidR="001E6D83" w:rsidRDefault="001E6D83" w:rsidP="001E6D83">
      <w:pPr>
        <w:pStyle w:val="21"/>
        <w:ind w:firstLine="420"/>
      </w:pPr>
    </w:p>
    <w:p w:rsidR="001E6D83" w:rsidRDefault="001E6D83" w:rsidP="001E6D83">
      <w:pPr>
        <w:pStyle w:val="21"/>
        <w:ind w:firstLine="420"/>
      </w:pPr>
      <w:r>
        <w:t>It's persecution, subpoena</w:t>
      </w:r>
    </w:p>
    <w:p w:rsidR="001E6D83" w:rsidRDefault="001E6D83" w:rsidP="001E6D83">
      <w:pPr>
        <w:pStyle w:val="21"/>
        <w:ind w:firstLine="420"/>
      </w:pPr>
    </w:p>
    <w:p w:rsidR="001E6D83" w:rsidRDefault="001E6D83" w:rsidP="001E6D83">
      <w:pPr>
        <w:pStyle w:val="21"/>
        <w:ind w:firstLine="420"/>
      </w:pPr>
      <w:r>
        <w:t>Ge Paul 2021 / 9 / 7 16:02:40</w:t>
      </w:r>
    </w:p>
    <w:p w:rsidR="001E6D83" w:rsidRDefault="001E6D83" w:rsidP="001E6D83">
      <w:pPr>
        <w:pStyle w:val="21"/>
        <w:ind w:firstLine="420"/>
      </w:pPr>
    </w:p>
    <w:p w:rsidR="001E6D83" w:rsidRDefault="001E6D83" w:rsidP="001E6D83">
      <w:pPr>
        <w:pStyle w:val="21"/>
        <w:ind w:firstLine="420"/>
      </w:pPr>
      <w:r>
        <w:t>But someone pretended to be you first</w:t>
      </w:r>
    </w:p>
    <w:p w:rsidR="001E6D83" w:rsidRDefault="001E6D83" w:rsidP="001E6D83">
      <w:pPr>
        <w:pStyle w:val="21"/>
        <w:ind w:firstLine="420"/>
      </w:pPr>
    </w:p>
    <w:p w:rsidR="001E6D83" w:rsidRDefault="001E6D83" w:rsidP="001E6D83">
      <w:pPr>
        <w:pStyle w:val="21"/>
        <w:ind w:firstLine="420"/>
      </w:pPr>
      <w:r>
        <w:lastRenderedPageBreak/>
        <w:t>Ge Yimin 16:03:35, September 7, 2021</w:t>
      </w:r>
    </w:p>
    <w:p w:rsidR="001E6D83" w:rsidRDefault="001E6D83" w:rsidP="001E6D83">
      <w:pPr>
        <w:pStyle w:val="21"/>
        <w:ind w:firstLine="420"/>
      </w:pPr>
    </w:p>
    <w:p w:rsidR="001E6D83" w:rsidRDefault="001E6D83" w:rsidP="001E6D83">
      <w:pPr>
        <w:pStyle w:val="21"/>
        <w:ind w:firstLine="420"/>
      </w:pPr>
      <w:r>
        <w:t>In the past, the main idea, the pretender, just scolded the mysterious man for being ugly, and there was no substance.</w:t>
      </w:r>
    </w:p>
    <w:p w:rsidR="001E6D83" w:rsidRDefault="001E6D83" w:rsidP="001E6D83">
      <w:pPr>
        <w:pStyle w:val="21"/>
        <w:ind w:firstLine="420"/>
      </w:pPr>
    </w:p>
    <w:p w:rsidR="001E6D83" w:rsidRDefault="001E6D83" w:rsidP="001E6D83">
      <w:pPr>
        <w:pStyle w:val="21"/>
        <w:ind w:firstLine="420"/>
      </w:pPr>
      <w:r>
        <w:t>Gerpaul 2021 / 9 / 7 16:03:55</w:t>
      </w:r>
    </w:p>
    <w:p w:rsidR="001E6D83" w:rsidRDefault="001E6D83" w:rsidP="001E6D83">
      <w:pPr>
        <w:pStyle w:val="21"/>
        <w:ind w:firstLine="420"/>
      </w:pPr>
    </w:p>
    <w:p w:rsidR="001E6D83" w:rsidRDefault="001E6D83" w:rsidP="001E6D83">
      <w:pPr>
        <w:pStyle w:val="21"/>
        <w:ind w:firstLine="420"/>
      </w:pPr>
      <w:r>
        <w:t>In fact, as long as you don't touch it, everything else is fine</w:t>
      </w:r>
    </w:p>
    <w:p w:rsidR="001E6D83" w:rsidRDefault="001E6D83" w:rsidP="001E6D83">
      <w:pPr>
        <w:pStyle w:val="21"/>
        <w:ind w:firstLine="420"/>
      </w:pPr>
    </w:p>
    <w:p w:rsidR="001E6D83" w:rsidRDefault="001E6D83" w:rsidP="001E6D83">
      <w:pPr>
        <w:pStyle w:val="21"/>
        <w:ind w:firstLine="420"/>
      </w:pPr>
      <w:r>
        <w:t>Ge Paul 2021 / 9 / 7 16:04:32</w:t>
      </w:r>
    </w:p>
    <w:p w:rsidR="001E6D83" w:rsidRDefault="001E6D83" w:rsidP="001E6D83">
      <w:pPr>
        <w:pStyle w:val="21"/>
        <w:ind w:firstLine="420"/>
      </w:pPr>
    </w:p>
    <w:p w:rsidR="001E6D83" w:rsidRDefault="001E6D83" w:rsidP="001E6D83">
      <w:pPr>
        <w:pStyle w:val="21"/>
        <w:ind w:firstLine="420"/>
      </w:pPr>
      <w:r>
        <w:t>If you turn over outside the wall, take you as a psychosis. It's an active repulsive force. It's unlikely to be stared at</w:t>
      </w:r>
    </w:p>
    <w:p w:rsidR="001E6D83" w:rsidRDefault="001E6D83" w:rsidP="001E6D83">
      <w:pPr>
        <w:pStyle w:val="21"/>
        <w:ind w:firstLine="420"/>
      </w:pPr>
    </w:p>
    <w:p w:rsidR="001E6D83" w:rsidRDefault="001E6D83" w:rsidP="001E6D83">
      <w:pPr>
        <w:pStyle w:val="21"/>
        <w:ind w:firstLine="420"/>
      </w:pPr>
      <w:r>
        <w:t>Ge Yimin 16:04:44 on September 7, 2021</w:t>
      </w:r>
    </w:p>
    <w:p w:rsidR="001E6D83" w:rsidRDefault="001E6D83" w:rsidP="001E6D83">
      <w:pPr>
        <w:pStyle w:val="21"/>
        <w:ind w:firstLine="420"/>
      </w:pPr>
    </w:p>
    <w:p w:rsidR="001E6D83" w:rsidRDefault="001E6D83" w:rsidP="001E6D83">
      <w:pPr>
        <w:pStyle w:val="21"/>
        <w:ind w:firstLine="420"/>
      </w:pPr>
      <w:r>
        <w:t>Don't rush the tower, do the website, will wall domain name, no strategy.</w:t>
      </w:r>
    </w:p>
    <w:p w:rsidR="001E6D83" w:rsidRDefault="001E6D83" w:rsidP="001E6D83">
      <w:pPr>
        <w:pStyle w:val="21"/>
        <w:ind w:firstLine="420"/>
      </w:pPr>
    </w:p>
    <w:p w:rsidR="001E6D83" w:rsidRDefault="001E6D83" w:rsidP="001E6D83">
      <w:pPr>
        <w:pStyle w:val="21"/>
        <w:ind w:firstLine="420"/>
      </w:pPr>
      <w:r>
        <w:t>Ge Paul 2021 / 9 / 7 16:05:29</w:t>
      </w:r>
    </w:p>
    <w:p w:rsidR="001E6D83" w:rsidRDefault="001E6D83" w:rsidP="001E6D83">
      <w:pPr>
        <w:pStyle w:val="21"/>
        <w:ind w:firstLine="420"/>
      </w:pPr>
    </w:p>
    <w:p w:rsidR="001E6D83" w:rsidRDefault="001E6D83" w:rsidP="001E6D83">
      <w:pPr>
        <w:pStyle w:val="21"/>
        <w:ind w:firstLine="420"/>
      </w:pPr>
      <w:r>
        <w:t>I still remember your saying that you scolded the bar master of Shijian bar. It was regarded as touching, which made you seal it off</w:t>
      </w:r>
    </w:p>
    <w:p w:rsidR="001E6D83" w:rsidRDefault="001E6D83" w:rsidP="001E6D83">
      <w:pPr>
        <w:pStyle w:val="21"/>
        <w:ind w:firstLine="420"/>
      </w:pPr>
    </w:p>
    <w:p w:rsidR="001E6D83" w:rsidRDefault="001E6D83" w:rsidP="001E6D83">
      <w:pPr>
        <w:pStyle w:val="21"/>
        <w:ind w:firstLine="420"/>
      </w:pPr>
      <w:r>
        <w:t>Ge Yimin 16:05:50 on September 7, 2021</w:t>
      </w:r>
    </w:p>
    <w:p w:rsidR="001E6D83" w:rsidRDefault="001E6D83" w:rsidP="001E6D83">
      <w:pPr>
        <w:pStyle w:val="21"/>
        <w:ind w:firstLine="420"/>
      </w:pPr>
    </w:p>
    <w:p w:rsidR="001E6D83" w:rsidRDefault="001E6D83" w:rsidP="001E6D83">
      <w:pPr>
        <w:pStyle w:val="21"/>
        <w:ind w:firstLine="420"/>
      </w:pPr>
      <w:r>
        <w:t>Those who turn around are anti communism. I am a communist and of course I don't want to see them.</w:t>
      </w:r>
    </w:p>
    <w:p w:rsidR="001E6D83" w:rsidRDefault="001E6D83" w:rsidP="001E6D83">
      <w:pPr>
        <w:pStyle w:val="21"/>
        <w:ind w:firstLine="420"/>
      </w:pPr>
    </w:p>
    <w:p w:rsidR="001E6D83" w:rsidRDefault="001E6D83" w:rsidP="001E6D83">
      <w:pPr>
        <w:pStyle w:val="21"/>
        <w:ind w:firstLine="420"/>
      </w:pPr>
      <w:r>
        <w:lastRenderedPageBreak/>
        <w:t>Ge Yimin 16:06:22, September 7, 2021</w:t>
      </w:r>
    </w:p>
    <w:p w:rsidR="001E6D83" w:rsidRDefault="001E6D83" w:rsidP="001E6D83">
      <w:pPr>
        <w:pStyle w:val="21"/>
        <w:ind w:firstLine="420"/>
      </w:pPr>
    </w:p>
    <w:p w:rsidR="001E6D83" w:rsidRDefault="001E6D83" w:rsidP="001E6D83">
      <w:pPr>
        <w:pStyle w:val="21"/>
        <w:ind w:firstLine="420"/>
      </w:pPr>
      <w:r>
        <w:t>What sentence?</w:t>
      </w:r>
    </w:p>
    <w:p w:rsidR="001E6D83" w:rsidRDefault="001E6D83" w:rsidP="001E6D83">
      <w:pPr>
        <w:pStyle w:val="21"/>
        <w:ind w:firstLine="420"/>
      </w:pPr>
    </w:p>
    <w:p w:rsidR="001E6D83" w:rsidRDefault="001E6D83" w:rsidP="001E6D83">
      <w:pPr>
        <w:pStyle w:val="21"/>
        <w:ind w:firstLine="420"/>
      </w:pPr>
      <w:r>
        <w:t>Ge Paul 2021 / 9 / 7 16:07:16</w:t>
      </w:r>
    </w:p>
    <w:p w:rsidR="001E6D83" w:rsidRDefault="001E6D83" w:rsidP="001E6D83">
      <w:pPr>
        <w:pStyle w:val="21"/>
        <w:ind w:firstLine="420"/>
      </w:pPr>
    </w:p>
    <w:p w:rsidR="001E6D83" w:rsidRDefault="001E6D83" w:rsidP="001E6D83">
      <w:pPr>
        <w:pStyle w:val="21"/>
        <w:ind w:firstLine="420"/>
      </w:pPr>
      <w:r>
        <w:t>The authorities don't want to see you, but you didn't really act. You're also a bourgeois. I think you're just talking</w:t>
      </w:r>
    </w:p>
    <w:p w:rsidR="001E6D83" w:rsidRDefault="001E6D83" w:rsidP="001E6D83">
      <w:pPr>
        <w:pStyle w:val="21"/>
        <w:ind w:firstLine="420"/>
      </w:pPr>
    </w:p>
    <w:p w:rsidR="001E6D83" w:rsidRDefault="001E6D83" w:rsidP="001E6D83">
      <w:pPr>
        <w:pStyle w:val="21"/>
        <w:ind w:firstLine="420"/>
      </w:pPr>
      <w:r>
        <w:t>Tu baozi</w:t>
      </w:r>
    </w:p>
    <w:p w:rsidR="001E6D83" w:rsidRDefault="001E6D83" w:rsidP="001E6D83">
      <w:pPr>
        <w:pStyle w:val="21"/>
        <w:ind w:firstLine="420"/>
      </w:pPr>
    </w:p>
    <w:p w:rsidR="001E6D83" w:rsidRDefault="001E6D83" w:rsidP="001E6D83">
      <w:pPr>
        <w:pStyle w:val="21"/>
        <w:ind w:firstLine="420"/>
      </w:pPr>
      <w:r>
        <w:t>Ge Yimin 16:07:51 on September 7, 2021</w:t>
      </w:r>
    </w:p>
    <w:p w:rsidR="001E6D83" w:rsidRDefault="001E6D83" w:rsidP="001E6D83">
      <w:pPr>
        <w:pStyle w:val="21"/>
        <w:ind w:firstLine="420"/>
      </w:pPr>
    </w:p>
    <w:p w:rsidR="001E6D83" w:rsidRDefault="001E6D83" w:rsidP="001E6D83">
      <w:pPr>
        <w:pStyle w:val="21"/>
        <w:ind w:firstLine="420"/>
      </w:pPr>
      <w:r>
        <w:t>No organization, it's okay.</w:t>
      </w:r>
    </w:p>
    <w:p w:rsidR="001E6D83" w:rsidRDefault="001E6D83" w:rsidP="001E6D83">
      <w:pPr>
        <w:pStyle w:val="21"/>
        <w:ind w:firstLine="420"/>
      </w:pPr>
    </w:p>
    <w:p w:rsidR="001E6D83" w:rsidRDefault="001E6D83" w:rsidP="001E6D83">
      <w:pPr>
        <w:pStyle w:val="21"/>
        <w:ind w:firstLine="420"/>
      </w:pPr>
      <w:r>
        <w:t>Paul Gerber 2021 / 9 / 7 16:08:14</w:t>
      </w:r>
    </w:p>
    <w:p w:rsidR="001E6D83" w:rsidRDefault="001E6D83" w:rsidP="001E6D83">
      <w:pPr>
        <w:pStyle w:val="21"/>
        <w:ind w:firstLine="420"/>
      </w:pPr>
    </w:p>
    <w:p w:rsidR="001E6D83" w:rsidRDefault="001E6D83" w:rsidP="001E6D83">
      <w:pPr>
        <w:pStyle w:val="21"/>
        <w:ind w:firstLine="420"/>
      </w:pPr>
      <w:r>
        <w:t>Yeah, but if you're fake, you'll be organized</w:t>
      </w:r>
    </w:p>
    <w:p w:rsidR="001E6D83" w:rsidRDefault="001E6D83" w:rsidP="001E6D83">
      <w:pPr>
        <w:pStyle w:val="21"/>
        <w:ind w:firstLine="420"/>
      </w:pPr>
    </w:p>
    <w:p w:rsidR="001E6D83" w:rsidRDefault="001E6D83" w:rsidP="001E6D83">
      <w:pPr>
        <w:pStyle w:val="21"/>
        <w:ind w:firstLine="420"/>
      </w:pPr>
      <w:r>
        <w:t>Ge Yimin 16:10:00 on September 7, 2021</w:t>
      </w:r>
    </w:p>
    <w:p w:rsidR="001E6D83" w:rsidRDefault="001E6D83" w:rsidP="001E6D83">
      <w:pPr>
        <w:pStyle w:val="21"/>
        <w:ind w:firstLine="420"/>
      </w:pPr>
    </w:p>
    <w:p w:rsidR="001E6D83" w:rsidRDefault="001E6D83" w:rsidP="001E6D83">
      <w:pPr>
        <w:pStyle w:val="21"/>
        <w:ind w:firstLine="420"/>
      </w:pPr>
      <w:r>
        <w:t>I use my cell phone and don't contact anyone</w:t>
      </w:r>
    </w:p>
    <w:p w:rsidR="001E6D83" w:rsidRDefault="001E6D83" w:rsidP="001E6D83">
      <w:pPr>
        <w:pStyle w:val="21"/>
        <w:ind w:firstLine="420"/>
      </w:pPr>
    </w:p>
    <w:p w:rsidR="001E6D83" w:rsidRDefault="001E6D83" w:rsidP="001E6D83">
      <w:pPr>
        <w:pStyle w:val="21"/>
        <w:ind w:firstLine="420"/>
      </w:pPr>
      <w:r>
        <w:t>Ge Paul 2021 / 9 / 7 16:10:26</w:t>
      </w:r>
    </w:p>
    <w:p w:rsidR="001E6D83" w:rsidRDefault="001E6D83" w:rsidP="001E6D83">
      <w:pPr>
        <w:pStyle w:val="21"/>
        <w:ind w:firstLine="420"/>
      </w:pPr>
    </w:p>
    <w:p w:rsidR="001E6D83" w:rsidRDefault="001E6D83" w:rsidP="001E6D83">
      <w:pPr>
        <w:pStyle w:val="21"/>
        <w:ind w:firstLine="420"/>
      </w:pPr>
      <w:r>
        <w:t>That's really the first element, if nothing else</w:t>
      </w:r>
    </w:p>
    <w:p w:rsidR="001E6D83" w:rsidRDefault="001E6D83" w:rsidP="001E6D83">
      <w:pPr>
        <w:pStyle w:val="21"/>
        <w:ind w:firstLine="420"/>
      </w:pPr>
    </w:p>
    <w:p w:rsidR="001E6D83" w:rsidRDefault="001E6D83" w:rsidP="001E6D83">
      <w:pPr>
        <w:pStyle w:val="21"/>
        <w:ind w:firstLine="420"/>
      </w:pPr>
      <w:r>
        <w:t>Ge Yimin 2021 / 9 / 7 16:11:57</w:t>
      </w:r>
    </w:p>
    <w:p w:rsidR="001E6D83" w:rsidRDefault="001E6D83" w:rsidP="001E6D83">
      <w:pPr>
        <w:pStyle w:val="21"/>
        <w:ind w:firstLine="420"/>
      </w:pPr>
    </w:p>
    <w:p w:rsidR="001E6D83" w:rsidRDefault="001E6D83" w:rsidP="001E6D83">
      <w:pPr>
        <w:pStyle w:val="21"/>
        <w:ind w:firstLine="420"/>
      </w:pPr>
      <w:r>
        <w:lastRenderedPageBreak/>
        <w:t>Push it and don't reply to others, only interact with Sheng Xue's life post.</w:t>
      </w:r>
    </w:p>
    <w:p w:rsidR="001E6D83" w:rsidRDefault="001E6D83" w:rsidP="001E6D83">
      <w:pPr>
        <w:pStyle w:val="21"/>
        <w:ind w:firstLine="420"/>
      </w:pPr>
    </w:p>
    <w:p w:rsidR="001E6D83" w:rsidRDefault="001E6D83" w:rsidP="001E6D83">
      <w:pPr>
        <w:pStyle w:val="21"/>
        <w:ind w:firstLine="420"/>
      </w:pPr>
      <w:r>
        <w:t>Ge Paul 2021 / 9 / 7 16:12:43</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Yimin 16:12:51 on September 7, 2021</w:t>
      </w:r>
    </w:p>
    <w:p w:rsidR="001E6D83" w:rsidRDefault="001E6D83" w:rsidP="001E6D83">
      <w:pPr>
        <w:pStyle w:val="21"/>
        <w:ind w:firstLine="420"/>
      </w:pPr>
    </w:p>
    <w:p w:rsidR="001E6D83" w:rsidRDefault="001E6D83" w:rsidP="001E6D83">
      <w:pPr>
        <w:pStyle w:val="21"/>
        <w:ind w:firstLine="420"/>
      </w:pPr>
      <w:r>
        <w:t xml:space="preserve">Don't contact anyone in private, just pass the </w:t>
      </w:r>
      <w:r w:rsidR="009F4861">
        <w:t>“wordofgod”</w:t>
      </w:r>
      <w:r>
        <w:t>.</w:t>
      </w:r>
    </w:p>
    <w:p w:rsidR="001E6D83" w:rsidRDefault="001E6D83" w:rsidP="001E6D83">
      <w:pPr>
        <w:pStyle w:val="21"/>
        <w:ind w:firstLine="420"/>
      </w:pPr>
    </w:p>
    <w:p w:rsidR="001E6D83" w:rsidRDefault="001E6D83" w:rsidP="001E6D83">
      <w:pPr>
        <w:pStyle w:val="21"/>
        <w:ind w:firstLine="420"/>
      </w:pPr>
      <w:r>
        <w:t>Ge Paul 2021 / 9 / 7 16:12:57</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16:14:07, September 7, 2021</w:t>
      </w:r>
    </w:p>
    <w:p w:rsidR="001E6D83" w:rsidRDefault="001E6D83" w:rsidP="001E6D83">
      <w:pPr>
        <w:pStyle w:val="21"/>
        <w:ind w:firstLine="420"/>
      </w:pPr>
    </w:p>
    <w:p w:rsidR="001E6D83" w:rsidRDefault="001E6D83" w:rsidP="001E6D83">
      <w:pPr>
        <w:pStyle w:val="21"/>
        <w:ind w:firstLine="420"/>
      </w:pPr>
      <w:r>
        <w:t>Zhang Xianzhong opposes communism. I'm a communist and don't contact me.</w:t>
      </w:r>
    </w:p>
    <w:p w:rsidR="001E6D83" w:rsidRDefault="001E6D83" w:rsidP="001E6D83">
      <w:pPr>
        <w:pStyle w:val="21"/>
        <w:ind w:firstLine="420"/>
      </w:pPr>
    </w:p>
    <w:p w:rsidR="001E6D83" w:rsidRDefault="001E6D83" w:rsidP="001E6D83">
      <w:pPr>
        <w:pStyle w:val="21"/>
        <w:ind w:firstLine="420"/>
      </w:pPr>
      <w:r>
        <w:t>Ge Yimin 16:17:16 on September 7, 2021</w:t>
      </w:r>
    </w:p>
    <w:p w:rsidR="001E6D83" w:rsidRDefault="001E6D83" w:rsidP="001E6D83">
      <w:pPr>
        <w:pStyle w:val="21"/>
        <w:ind w:firstLine="420"/>
      </w:pPr>
    </w:p>
    <w:p w:rsidR="001E6D83" w:rsidRDefault="001E6D83" w:rsidP="001E6D83">
      <w:pPr>
        <w:pStyle w:val="21"/>
        <w:ind w:firstLine="420"/>
      </w:pPr>
      <w:r>
        <w:t>Around September 23, kaila.com.cn will have traffic if it can be parsed.</w:t>
      </w:r>
    </w:p>
    <w:p w:rsidR="001E6D83" w:rsidRDefault="001E6D83" w:rsidP="001E6D83">
      <w:pPr>
        <w:pStyle w:val="21"/>
        <w:ind w:firstLine="420"/>
      </w:pPr>
    </w:p>
    <w:p w:rsidR="001E6D83" w:rsidRDefault="001E6D83" w:rsidP="001E6D83">
      <w:pPr>
        <w:pStyle w:val="21"/>
        <w:ind w:firstLine="420"/>
      </w:pPr>
      <w:r>
        <w:t>Ge Paul 2021 / 9 / 7 16:20:57</w:t>
      </w:r>
    </w:p>
    <w:p w:rsidR="001E6D83" w:rsidRDefault="001E6D83" w:rsidP="001E6D83">
      <w:pPr>
        <w:pStyle w:val="21"/>
        <w:ind w:firstLine="420"/>
      </w:pPr>
    </w:p>
    <w:p w:rsidR="001E6D83" w:rsidRDefault="001E6D83" w:rsidP="001E6D83">
      <w:pPr>
        <w:pStyle w:val="21"/>
        <w:ind w:firstLine="420"/>
      </w:pPr>
      <w:r>
        <w:t>What domain name</w:t>
      </w:r>
    </w:p>
    <w:p w:rsidR="001E6D83" w:rsidRDefault="001E6D83" w:rsidP="001E6D83">
      <w:pPr>
        <w:pStyle w:val="21"/>
        <w:ind w:firstLine="420"/>
      </w:pPr>
    </w:p>
    <w:p w:rsidR="001E6D83" w:rsidRDefault="001E6D83" w:rsidP="001E6D83">
      <w:pPr>
        <w:pStyle w:val="21"/>
        <w:ind w:firstLine="420"/>
      </w:pPr>
      <w:r>
        <w:lastRenderedPageBreak/>
        <w:t>Ge Yimin 16:21:41 on September 7, 2021</w:t>
      </w:r>
    </w:p>
    <w:p w:rsidR="001E6D83" w:rsidRDefault="001E6D83" w:rsidP="001E6D83">
      <w:pPr>
        <w:pStyle w:val="21"/>
        <w:ind w:firstLine="420"/>
      </w:pPr>
    </w:p>
    <w:p w:rsidR="001E6D83" w:rsidRDefault="001E6D83" w:rsidP="001E6D83">
      <w:pPr>
        <w:pStyle w:val="21"/>
        <w:ind w:firstLine="420"/>
      </w:pPr>
      <w:r>
        <w:t>Xu Jinglei's opening (Kayla)</w:t>
      </w:r>
    </w:p>
    <w:p w:rsidR="001E6D83" w:rsidRDefault="001E6D83" w:rsidP="001E6D83">
      <w:pPr>
        <w:pStyle w:val="21"/>
        <w:ind w:firstLine="420"/>
      </w:pPr>
    </w:p>
    <w:p w:rsidR="001E6D83" w:rsidRDefault="001E6D83" w:rsidP="001E6D83">
      <w:pPr>
        <w:pStyle w:val="21"/>
        <w:ind w:firstLine="420"/>
      </w:pPr>
      <w:r>
        <w:t>Ge Paul 2021 / 9 / 7 16:25:32</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891. [apostle] Paul: whoever it is, what position it is</w:t>
      </w:r>
    </w:p>
    <w:p w:rsidR="001E6D83" w:rsidRDefault="001E6D83" w:rsidP="001E6D83">
      <w:pPr>
        <w:pStyle w:val="21"/>
        <w:ind w:firstLine="420"/>
      </w:pPr>
    </w:p>
    <w:p w:rsidR="001E6D83" w:rsidRDefault="001E6D83" w:rsidP="001E6D83">
      <w:pPr>
        <w:pStyle w:val="21"/>
        <w:ind w:firstLine="420"/>
      </w:pPr>
      <w:r>
        <w:t>Those who stop God Ge from preaching will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opened Kaila: landlord, great talent, make up a poem for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praise! Didn't you say "leave the song of Brahma Buddha" last time, GE? Why did you change people again? I'm not sure</w:t>
      </w:r>
    </w:p>
    <w:p w:rsidR="001E6D83" w:rsidRDefault="001E6D83" w:rsidP="001E6D83">
      <w:pPr>
        <w:pStyle w:val="21"/>
        <w:ind w:firstLine="420"/>
      </w:pPr>
    </w:p>
    <w:p w:rsidR="001E6D83" w:rsidRDefault="001E6D83" w:rsidP="001E6D83">
      <w:pPr>
        <w:pStyle w:val="21"/>
        <w:ind w:firstLine="420"/>
      </w:pPr>
      <w:r>
        <w:t>Clear! I'll post it. I only met Ge Ye! Let him jump into the river with the neurotic! Then he was killed</w:t>
      </w:r>
    </w:p>
    <w:p w:rsidR="001E6D83" w:rsidRDefault="001E6D83" w:rsidP="001E6D83">
      <w:pPr>
        <w:pStyle w:val="21"/>
        <w:ind w:firstLine="420"/>
      </w:pPr>
    </w:p>
    <w:p w:rsidR="001E6D83" w:rsidRDefault="001E6D83" w:rsidP="001E6D83">
      <w:pPr>
        <w:pStyle w:val="21"/>
        <w:ind w:firstLine="420"/>
      </w:pPr>
      <w:r>
        <w:t>The system is gone! I've been listening to others! But the specific situation is not very clear!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Hello, talented woman.</w:t>
      </w:r>
    </w:p>
    <w:p w:rsidR="001E6D83" w:rsidRDefault="001E6D83" w:rsidP="001E6D83">
      <w:pPr>
        <w:pStyle w:val="21"/>
        <w:ind w:firstLine="420"/>
      </w:pPr>
    </w:p>
    <w:p w:rsidR="001E6D83" w:rsidRDefault="001E6D83" w:rsidP="001E6D83">
      <w:pPr>
        <w:pStyle w:val="21"/>
        <w:ind w:firstLine="420"/>
      </w:pPr>
      <w:r>
        <w:t>Leaving the song is forced by the Vatican, and chatting about Sao paomei is the first.</w:t>
      </w:r>
    </w:p>
    <w:p w:rsidR="001E6D83" w:rsidRDefault="001E6D83" w:rsidP="001E6D83">
      <w:pPr>
        <w:pStyle w:val="21"/>
        <w:ind w:firstLine="420"/>
      </w:pPr>
    </w:p>
    <w:p w:rsidR="001E6D83" w:rsidRDefault="001E6D83" w:rsidP="001E6D83">
      <w:pPr>
        <w:pStyle w:val="21"/>
        <w:ind w:firstLine="420"/>
      </w:pPr>
      <w:r>
        <w:t>Willing to fight, willing to get two willing, heart to heart, heartless man.</w:t>
      </w:r>
    </w:p>
    <w:p w:rsidR="001E6D83" w:rsidRDefault="001E6D83" w:rsidP="001E6D83">
      <w:pPr>
        <w:pStyle w:val="21"/>
        <w:ind w:firstLine="420"/>
      </w:pPr>
    </w:p>
    <w:p w:rsidR="001E6D83" w:rsidRDefault="001E6D83" w:rsidP="001E6D83">
      <w:pPr>
        <w:pStyle w:val="21"/>
        <w:ind w:firstLine="420"/>
      </w:pPr>
      <w:r>
        <w:t>You mean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all human beings who call themselves God except Jesus come from Satan or Antichrist!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Ge is Jesus coming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fake purple. Whoever follows him is on the road of destruction! So may those people recognize the road,</w:t>
      </w:r>
    </w:p>
    <w:p w:rsidR="001E6D83" w:rsidRDefault="001E6D83" w:rsidP="001E6D83">
      <w:pPr>
        <w:pStyle w:val="21"/>
        <w:ind w:firstLine="420"/>
      </w:pPr>
    </w:p>
    <w:p w:rsidR="001E6D83" w:rsidRDefault="001E6D83" w:rsidP="001E6D83">
      <w:pPr>
        <w:pStyle w:val="21"/>
        <w:ind w:firstLine="420"/>
      </w:pPr>
      <w:r>
        <w:t>Repentance turns to salvation!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believe Ge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nonsense, those who do not conform to the prediction are definitely not! Only I am the only true purple! He said to Jesus,</w:t>
      </w:r>
    </w:p>
    <w:p w:rsidR="001E6D83" w:rsidRDefault="001E6D83" w:rsidP="001E6D83">
      <w:pPr>
        <w:pStyle w:val="21"/>
        <w:ind w:firstLine="420"/>
      </w:pPr>
    </w:p>
    <w:p w:rsidR="001E6D83" w:rsidRDefault="001E6D83" w:rsidP="001E6D83">
      <w:pPr>
        <w:pStyle w:val="21"/>
        <w:ind w:firstLine="420"/>
      </w:pPr>
      <w:r>
        <w:t>After a while, the angel also claimed to be God. This is what Satan can do. The girl should wake up as soon as possible and don't be fooled</w:t>
      </w:r>
    </w:p>
    <w:p w:rsidR="001E6D83" w:rsidRDefault="001E6D83" w:rsidP="001E6D83">
      <w:pPr>
        <w:pStyle w:val="21"/>
        <w:ind w:firstLine="420"/>
      </w:pPr>
    </w:p>
    <w:p w:rsidR="001E6D83" w:rsidRDefault="001E6D83" w:rsidP="001E6D83">
      <w:pPr>
        <w:pStyle w:val="21"/>
        <w:ind w:firstLine="420"/>
      </w:pPr>
      <w:r>
        <w:t>be deceived!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Youwei and Ge Hua witnessed it.</w:t>
      </w:r>
    </w:p>
    <w:p w:rsidR="001E6D83" w:rsidRDefault="001E6D83" w:rsidP="001E6D83">
      <w:pPr>
        <w:pStyle w:val="21"/>
        <w:ind w:firstLine="420"/>
      </w:pPr>
    </w:p>
    <w:p w:rsidR="001E6D83" w:rsidRDefault="001E6D83" w:rsidP="001E6D83">
      <w:pPr>
        <w:pStyle w:val="21"/>
        <w:ind w:firstLine="420"/>
      </w:pPr>
      <w:r>
        <w:lastRenderedPageBreak/>
        <w:t>892. Yiyin mountain man: Gefen, do you have to let Ge Shengren stand on the stage?</w:t>
      </w:r>
    </w:p>
    <w:p w:rsidR="001E6D83" w:rsidRDefault="001E6D83" w:rsidP="001E6D83">
      <w:pPr>
        <w:pStyle w:val="21"/>
        <w:ind w:firstLine="420"/>
      </w:pPr>
    </w:p>
    <w:p w:rsidR="001E6D83" w:rsidRDefault="001E6D83" w:rsidP="001E6D83">
      <w:pPr>
        <w:pStyle w:val="21"/>
        <w:ind w:firstLine="420"/>
      </w:pPr>
      <w:r>
        <w:t>He's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is a devil! Jump into the river! Hell!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OK, OK, here comes the poem.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 is just a Christian who can prove the existence of God to a certain extent, like him</w:t>
      </w:r>
    </w:p>
    <w:p w:rsidR="001E6D83" w:rsidRDefault="001E6D83" w:rsidP="001E6D83">
      <w:pPr>
        <w:pStyle w:val="21"/>
        <w:ind w:firstLine="420"/>
      </w:pPr>
    </w:p>
    <w:p w:rsidR="001E6D83" w:rsidRDefault="001E6D83" w:rsidP="001E6D83">
      <w:pPr>
        <w:pStyle w:val="21"/>
        <w:ind w:firstLine="420"/>
      </w:pPr>
      <w:r>
        <w:t>There are many Christians, but others never dare to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has a book on neurology.</w:t>
      </w:r>
    </w:p>
    <w:p w:rsidR="001E6D83" w:rsidRDefault="001E6D83" w:rsidP="001E6D83">
      <w:pPr>
        <w:pStyle w:val="21"/>
        <w:ind w:firstLine="420"/>
      </w:pPr>
    </w:p>
    <w:p w:rsidR="001E6D83" w:rsidRDefault="009F4861" w:rsidP="001E6D83">
      <w:pPr>
        <w:pStyle w:val="21"/>
        <w:ind w:firstLine="420"/>
      </w:pPr>
      <w:r>
        <w:t>“wordofgod”</w:t>
      </w:r>
      <w:r w:rsidR="001E6D83">
        <w:t xml:space="preserve"> 1 6. In the autumn of 2001, Ge Yimin took a nap in his big bed at his home in Zhenjiang. In a strange dream, God said, "I am God, you</w:t>
      </w:r>
    </w:p>
    <w:p w:rsidR="001E6D83" w:rsidRDefault="001E6D83" w:rsidP="001E6D83">
      <w:pPr>
        <w:pStyle w:val="21"/>
        <w:ind w:firstLine="420"/>
      </w:pPr>
    </w:p>
    <w:p w:rsidR="001E6D83" w:rsidRDefault="001E6D83" w:rsidP="001E6D83">
      <w:pPr>
        <w:pStyle w:val="21"/>
        <w:ind w:firstLine="420"/>
      </w:pPr>
      <w:r>
        <w:t>We should listen to him (GE Yimin). He immediately woke up and felt magical about "referring to ge Yimin". At that time, his wife and children were at home. Ge Yimin was anointed 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I have "save you through the last robbery", and all </w:t>
      </w:r>
      <w:r>
        <w:rPr>
          <w:rFonts w:hint="eastAsia"/>
        </w:rPr>
        <w:lastRenderedPageBreak/>
        <w:t>brothers, sisters and saints testify!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there is a chapter in GE's </w:t>
      </w:r>
      <w:r w:rsidR="009F4861">
        <w:t>“</w:t>
      </w:r>
      <w:r w:rsidR="009F4861">
        <w:rPr>
          <w:rFonts w:hint="eastAsia"/>
        </w:rPr>
        <w:t>wordofgod</w:t>
      </w:r>
      <w:r w:rsidR="009F4861">
        <w:t>”</w:t>
      </w:r>
      <w:r>
        <w:rPr>
          <w:rFonts w:hint="eastAsia"/>
        </w:rPr>
        <w:t>, the saint's witness, the witness to you. Is there any record?</w:t>
      </w:r>
    </w:p>
    <w:p w:rsidR="001E6D83" w:rsidRDefault="001E6D83" w:rsidP="001E6D83">
      <w:pPr>
        <w:pStyle w:val="21"/>
        <w:ind w:firstLine="420"/>
      </w:pPr>
    </w:p>
    <w:p w:rsidR="001E6D83" w:rsidRDefault="001E6D83" w:rsidP="001E6D83">
      <w:pPr>
        <w:pStyle w:val="21"/>
        <w:ind w:firstLine="420"/>
      </w:pPr>
      <w:r>
        <w:t>893. Li Yonghong: did you ge Xie prophesy? Did it happen?</w:t>
      </w:r>
    </w:p>
    <w:p w:rsidR="001E6D83" w:rsidRDefault="001E6D83" w:rsidP="001E6D83">
      <w:pPr>
        <w:pStyle w:val="21"/>
        <w:ind w:firstLine="420"/>
      </w:pPr>
    </w:p>
    <w:p w:rsidR="001E6D83" w:rsidRDefault="001E6D83" w:rsidP="001E6D83">
      <w:pPr>
        <w:pStyle w:val="21"/>
        <w:ind w:firstLine="420"/>
      </w:pPr>
      <w:r>
        <w:t>Several of my prophecies have come true, indicating that I have the creator God with me! If you never said a prophecy or said it never came true, you are definitely a liar!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w:t>
      </w:r>
      <w:r w:rsidR="009F4861">
        <w:t>“</w:t>
      </w:r>
      <w:r w:rsidR="009F4861">
        <w:rPr>
          <w:rFonts w:hint="eastAsia"/>
        </w:rPr>
        <w:t>wordofgod</w:t>
      </w:r>
      <w:r w:rsidR="009F4861">
        <w:t>”</w:t>
      </w:r>
      <w:r>
        <w:rPr>
          <w:rFonts w:hint="eastAsia"/>
        </w:rPr>
        <w:t xml:space="preserve"> II 13. Therefore, in 2019, the world ending (end) comes.</w:t>
      </w:r>
    </w:p>
    <w:p w:rsidR="001E6D83" w:rsidRDefault="001E6D83" w:rsidP="001E6D83">
      <w:pPr>
        <w:pStyle w:val="21"/>
        <w:ind w:firstLine="420"/>
      </w:pPr>
    </w:p>
    <w:p w:rsidR="001E6D83" w:rsidRDefault="009F4861" w:rsidP="001E6D83">
      <w:pPr>
        <w:pStyle w:val="21"/>
        <w:ind w:firstLine="420"/>
      </w:pPr>
      <w:r>
        <w:t>“wordofgod”</w:t>
      </w:r>
      <w:r w:rsidR="001E6D83">
        <w:t xml:space="preserve"> II (III). The source of the 2019 doomsday prediction: Ge Yimin was first published on the Internet Forum in August 2001.</w:t>
      </w:r>
    </w:p>
    <w:p w:rsidR="001E6D83" w:rsidRDefault="001E6D83" w:rsidP="001E6D83">
      <w:pPr>
        <w:pStyle w:val="21"/>
        <w:ind w:firstLine="420"/>
      </w:pPr>
    </w:p>
    <w:p w:rsidR="001E6D83" w:rsidRDefault="001E6D83" w:rsidP="001E6D83">
      <w:pPr>
        <w:pStyle w:val="21"/>
        <w:ind w:firstLine="420"/>
      </w:pPr>
      <w:r>
        <w:t>It has been fulfilled: COVID-19 is wreaking havoc on the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he was God, and he didn't say Ge Xie was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everyone listens to ge. Ge is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God said you should listen to him. Instead of listening to ge Xie, he said Ge Xie should listen to someone else!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truth: I am God, you should listen to him (GE Yimin). Refer to ge Yimin.</w:t>
      </w:r>
    </w:p>
    <w:p w:rsidR="001E6D83" w:rsidRDefault="001E6D83" w:rsidP="001E6D83">
      <w:pPr>
        <w:pStyle w:val="21"/>
        <w:ind w:firstLine="420"/>
      </w:pPr>
    </w:p>
    <w:p w:rsidR="001E6D83" w:rsidRDefault="001E6D83" w:rsidP="001E6D83">
      <w:pPr>
        <w:pStyle w:val="21"/>
        <w:ind w:firstLine="420"/>
      </w:pPr>
      <w:r>
        <w:t>894. Li Yonghong: Ge speaks to himself. If his identity is not correct, who will listen to him?</w:t>
      </w:r>
    </w:p>
    <w:p w:rsidR="001E6D83" w:rsidRDefault="001E6D83" w:rsidP="001E6D83">
      <w:pPr>
        <w:pStyle w:val="21"/>
        <w:ind w:firstLine="420"/>
      </w:pPr>
    </w:p>
    <w:p w:rsidR="001E6D83" w:rsidRDefault="001E6D83" w:rsidP="001E6D83">
      <w:pPr>
        <w:pStyle w:val="21"/>
        <w:ind w:firstLine="420"/>
      </w:pPr>
      <w:r>
        <w:t>Except the Lord Jesus, all human beings who call themselves God come from Antichrist!</w:t>
      </w:r>
    </w:p>
    <w:p w:rsidR="001E6D83" w:rsidRDefault="001E6D83" w:rsidP="001E6D83">
      <w:pPr>
        <w:pStyle w:val="21"/>
        <w:ind w:firstLine="420"/>
      </w:pPr>
    </w:p>
    <w:p w:rsidR="001E6D83" w:rsidRDefault="001E6D83" w:rsidP="001E6D83">
      <w:pPr>
        <w:pStyle w:val="21"/>
        <w:ind w:firstLine="420"/>
      </w:pPr>
      <w:r>
        <w:t>Only those who come from Satan will call themselves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listen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some of the Ge flowers you mentioned are my saints. My saints know that only I am the only true purple</w:t>
      </w:r>
    </w:p>
    <w:p w:rsidR="001E6D83" w:rsidRDefault="001E6D83" w:rsidP="001E6D83">
      <w:pPr>
        <w:pStyle w:val="21"/>
        <w:ind w:firstLine="420"/>
      </w:pPr>
    </w:p>
    <w:p w:rsidR="001E6D83" w:rsidRDefault="001E6D83" w:rsidP="001E6D83">
      <w:pPr>
        <w:pStyle w:val="21"/>
        <w:ind w:firstLine="420"/>
      </w:pPr>
      <w:r>
        <w:t>, how can you listen to him? He's just whimsical!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Ge Hua is recorded in the </w:t>
      </w:r>
      <w:r w:rsidR="009F4861">
        <w:t>“</w:t>
      </w:r>
      <w:r w:rsidR="009F4861">
        <w:rPr>
          <w:rFonts w:hint="eastAsia"/>
        </w:rPr>
        <w:t>wordofgod</w:t>
      </w:r>
      <w:r w:rsidR="009F4861">
        <w:t>”</w:t>
      </w:r>
      <w:r>
        <w:rPr>
          <w:rFonts w:hint="eastAsia"/>
        </w:rPr>
        <w:t>. Where is your saint? What's your name?</w:t>
      </w:r>
    </w:p>
    <w:p w:rsidR="001E6D83" w:rsidRDefault="001E6D83" w:rsidP="001E6D83">
      <w:pPr>
        <w:pStyle w:val="21"/>
        <w:ind w:firstLine="420"/>
      </w:pPr>
    </w:p>
    <w:p w:rsidR="001E6D83" w:rsidRDefault="001E6D83" w:rsidP="001E6D83">
      <w:pPr>
        <w:pStyle w:val="21"/>
        <w:ind w:firstLine="420"/>
      </w:pPr>
      <w:r>
        <w:t xml:space="preserve">The saints and saints in the </w:t>
      </w:r>
      <w:r w:rsidR="009F4861">
        <w:t>“wordofgod”</w:t>
      </w:r>
      <w:r>
        <w:t>s remember their names.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Hai Hai: your last name is Ge? What are you? I can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you know the neuroimaging book.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saints, they all know. For their safety and quiet, I won't go public at present</w:t>
      </w:r>
    </w:p>
    <w:p w:rsidR="001E6D83" w:rsidRDefault="001E6D83" w:rsidP="001E6D83">
      <w:pPr>
        <w:pStyle w:val="21"/>
        <w:ind w:firstLine="420"/>
      </w:pPr>
    </w:p>
    <w:p w:rsidR="001E6D83" w:rsidRDefault="001E6D83" w:rsidP="001E6D83">
      <w:pPr>
        <w:pStyle w:val="21"/>
        <w:ind w:firstLine="420"/>
      </w:pPr>
      <w:r>
        <w:t xml:space="preserve">People will know their names when they make achievements with </w:t>
      </w:r>
      <w:r>
        <w:lastRenderedPageBreak/>
        <w:t>me!</w:t>
      </w:r>
    </w:p>
    <w:p w:rsidR="001E6D83" w:rsidRDefault="001E6D83" w:rsidP="001E6D83">
      <w:pPr>
        <w:pStyle w:val="21"/>
        <w:ind w:firstLine="420"/>
      </w:pPr>
    </w:p>
    <w:p w:rsidR="001E6D83" w:rsidRDefault="001E6D83" w:rsidP="001E6D83">
      <w:pPr>
        <w:pStyle w:val="21"/>
        <w:ind w:firstLine="420"/>
      </w:pPr>
      <w:r>
        <w:t>Some of the saints of Ge Ye's own adultery are mine. She knows that your adultery is useless!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Yifei: the Four Saints of </w:t>
      </w:r>
      <w:r w:rsidR="009F4861">
        <w:t>“</w:t>
      </w:r>
      <w:r w:rsidR="009F4861">
        <w:rPr>
          <w:rFonts w:hint="eastAsia"/>
        </w:rPr>
        <w:t>wordofgod</w:t>
      </w:r>
      <w:r w:rsidR="009F4861">
        <w:t>”</w:t>
      </w:r>
      <w:r>
        <w:rPr>
          <w:rFonts w:hint="eastAsia"/>
        </w:rPr>
        <w:t>s are Ge. Look at the vision book. Is it yours?</w:t>
      </w:r>
    </w:p>
    <w:p w:rsidR="001E6D83" w:rsidRDefault="001E6D83" w:rsidP="001E6D83">
      <w:pPr>
        <w:pStyle w:val="21"/>
        <w:ind w:firstLine="420"/>
      </w:pPr>
    </w:p>
    <w:p w:rsidR="001E6D83" w:rsidRDefault="001E6D83" w:rsidP="001E6D83">
      <w:pPr>
        <w:pStyle w:val="21"/>
        <w:ind w:firstLine="420"/>
      </w:pPr>
      <w:r>
        <w:t>895. Li Yonghong: Jing Lei, Shu Qi and Yifei are also classmates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these three are not divine saints. So you, YY Liu Yifei, do people know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of course my saint knows my identity and will not be tempted by any false purple!</w:t>
      </w:r>
    </w:p>
    <w:p w:rsidR="001E6D83" w:rsidRDefault="001E6D83" w:rsidP="001E6D83">
      <w:pPr>
        <w:pStyle w:val="21"/>
        <w:ind w:firstLine="420"/>
      </w:pPr>
    </w:p>
    <w:p w:rsidR="001E6D83" w:rsidRDefault="001E6D83" w:rsidP="001E6D83">
      <w:pPr>
        <w:pStyle w:val="21"/>
        <w:ind w:firstLine="420"/>
      </w:pPr>
      <w:r>
        <w:t>These three are not. Why do you name yourself after them?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 Fei: Princess Ai.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also, what prophecies do you ge Xie conform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Ge, hands in the sky and feet on the ground.</w:t>
      </w:r>
    </w:p>
    <w:p w:rsidR="001E6D83" w:rsidRDefault="001E6D83" w:rsidP="001E6D83">
      <w:pPr>
        <w:pStyle w:val="21"/>
        <w:ind w:firstLine="420"/>
      </w:pPr>
    </w:p>
    <w:p w:rsidR="001E6D83" w:rsidRDefault="001E6D83" w:rsidP="001E6D83">
      <w:pPr>
        <w:pStyle w:val="21"/>
        <w:ind w:firstLine="420"/>
      </w:pPr>
      <w:r>
        <w:t xml:space="preserve">Four Saints of </w:t>
      </w:r>
      <w:r w:rsidR="009F4861">
        <w:t>“wordofgod”</w:t>
      </w:r>
      <w:r>
        <w:t>s: Xu Qian, Qin Fen, Li Juan and Chunfang (reluctantly).</w:t>
      </w:r>
    </w:p>
    <w:p w:rsidR="001E6D83" w:rsidRDefault="001E6D83" w:rsidP="001E6D83">
      <w:pPr>
        <w:pStyle w:val="21"/>
        <w:ind w:firstLine="420"/>
      </w:pPr>
    </w:p>
    <w:p w:rsidR="001E6D83" w:rsidRDefault="001E6D83" w:rsidP="001E6D83">
      <w:pPr>
        <w:pStyle w:val="21"/>
        <w:ind w:firstLine="420"/>
      </w:pPr>
      <w:r>
        <w:lastRenderedPageBreak/>
        <w:t>You YY, Liu Yifei, said that people know you. What's the evidence? Did she give you money?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Yaleileiipapa: we're embarrassed that you don't believe in </w:t>
      </w:r>
      <w:r w:rsidR="009F4861">
        <w:t>“</w:t>
      </w:r>
      <w:r w:rsidR="009F4861">
        <w:rPr>
          <w:rFonts w:hint="eastAsia"/>
        </w:rPr>
        <w:t>wordofgod</w:t>
      </w:r>
      <w:r w:rsidR="009F4861">
        <w:t>”</w:t>
      </w:r>
      <w:r>
        <w:rPr>
          <w:rFonts w:hint="eastAsia"/>
        </w:rPr>
        <w:t>s and won't die.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Repent, my friend, you are with the wrong person! I come on behalf of the heavenly Father and God. I am the only true person in the world</w:t>
      </w:r>
    </w:p>
    <w:p w:rsidR="001E6D83" w:rsidRDefault="001E6D83" w:rsidP="001E6D83">
      <w:pPr>
        <w:pStyle w:val="21"/>
        <w:ind w:firstLine="420"/>
      </w:pPr>
    </w:p>
    <w:p w:rsidR="001E6D83" w:rsidRDefault="001E6D83" w:rsidP="001E6D83">
      <w:pPr>
        <w:pStyle w:val="21"/>
        <w:ind w:firstLine="420"/>
      </w:pPr>
      <w:r>
        <w:t>Purple, eschatological truth and eternal life come from yourself! Whoever resists me will die without doubt. Do it yourself! Friends!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we are Ge Hua. Why didn't we die when we resisted you? Truth, what do you say by your mouth?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Heavenly Father, God has ordered. She will pay when it's time for her to pay. You don't have to worry about it</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t>All who resist the truth will die, but there is a time for death, Ge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expose the evidence that Liu Yifei knows you? Did she mention you on social media? Did you have her wechat chat</w:t>
      </w:r>
    </w:p>
    <w:p w:rsidR="001E6D83" w:rsidRDefault="001E6D83" w:rsidP="001E6D83">
      <w:pPr>
        <w:pStyle w:val="21"/>
        <w:ind w:firstLine="420"/>
      </w:pPr>
    </w:p>
    <w:p w:rsidR="001E6D83" w:rsidRDefault="001E6D83" w:rsidP="001E6D83">
      <w:pPr>
        <w:pStyle w:val="21"/>
        <w:ind w:firstLine="420"/>
      </w:pPr>
      <w:r>
        <w:t>record?</w:t>
      </w:r>
    </w:p>
    <w:p w:rsidR="001E6D83" w:rsidRDefault="001E6D83" w:rsidP="001E6D83">
      <w:pPr>
        <w:pStyle w:val="21"/>
        <w:ind w:firstLine="420"/>
      </w:pPr>
    </w:p>
    <w:p w:rsidR="001E6D83" w:rsidRDefault="001E6D83" w:rsidP="001E6D83">
      <w:pPr>
        <w:pStyle w:val="21"/>
        <w:ind w:firstLine="420"/>
      </w:pPr>
      <w:r>
        <w:t>Ge Hua 20331126 lives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article has the personal affirmation of the creator God. Do you have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the creator God is created by GE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Hua 20331126 who is Yongsheng?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20331126 God Ge leads mankind to eternal life.</w:t>
      </w:r>
    </w:p>
    <w:p w:rsidR="001E6D83" w:rsidRDefault="001E6D83" w:rsidP="001E6D83">
      <w:pPr>
        <w:pStyle w:val="21"/>
        <w:ind w:firstLine="420"/>
      </w:pPr>
    </w:p>
    <w:p w:rsidR="001E6D83" w:rsidRDefault="001E6D83" w:rsidP="001E6D83">
      <w:pPr>
        <w:pStyle w:val="21"/>
        <w:ind w:firstLine="420"/>
      </w:pPr>
      <w:r>
        <w:t>896. Li Yonghong: my identity is only determined by God</w:t>
      </w:r>
    </w:p>
    <w:p w:rsidR="001E6D83" w:rsidRDefault="001E6D83" w:rsidP="001E6D83">
      <w:pPr>
        <w:pStyle w:val="21"/>
        <w:ind w:firstLine="420"/>
      </w:pPr>
    </w:p>
    <w:p w:rsidR="001E6D83" w:rsidRDefault="001E6D83" w:rsidP="001E6D83">
      <w:pPr>
        <w:pStyle w:val="21"/>
        <w:ind w:firstLine="420"/>
      </w:pPr>
      <w:r>
        <w:t>No need to rely on any saint to determine, but the identity of any Saint needs my confirmation!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I now command God not to give you any identity.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order Satan to retreat in the name of Jesus Christ!</w:t>
      </w:r>
    </w:p>
    <w:p w:rsidR="001E6D83" w:rsidRDefault="001E6D83" w:rsidP="001E6D83">
      <w:pPr>
        <w:pStyle w:val="21"/>
        <w:ind w:firstLine="420"/>
      </w:pPr>
    </w:p>
    <w:p w:rsidR="001E6D83" w:rsidRDefault="001E6D83" w:rsidP="001E6D83">
      <w:pPr>
        <w:pStyle w:val="21"/>
        <w:ind w:firstLine="420"/>
      </w:pPr>
      <w:r>
        <w:t>How evil and unreliable you are, Ge Hua! If you do not repent, you will fall willingly and be deceived and fooled by evil</w:t>
      </w:r>
    </w:p>
    <w:p w:rsidR="001E6D83" w:rsidRDefault="001E6D83" w:rsidP="001E6D83">
      <w:pPr>
        <w:pStyle w:val="21"/>
        <w:ind w:firstLine="420"/>
      </w:pPr>
    </w:p>
    <w:p w:rsidR="001E6D83" w:rsidRDefault="001E6D83" w:rsidP="001E6D83">
      <w:pPr>
        <w:pStyle w:val="21"/>
        <w:ind w:firstLine="420"/>
      </w:pPr>
      <w:r>
        <w:t>, then I declare your doomsday!</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Jing Lei, Shu Qi and Yifei: Jesus was created by GE God from generation to generation. We Ge Hua 20331126 live forever.</w:t>
      </w:r>
    </w:p>
    <w:p w:rsidR="001E6D83" w:rsidRDefault="001E6D83" w:rsidP="001E6D83">
      <w:pPr>
        <w:pStyle w:val="21"/>
        <w:ind w:firstLine="420"/>
      </w:pPr>
    </w:p>
    <w:p w:rsidR="001E6D83" w:rsidRDefault="001E6D83" w:rsidP="001E6D83">
      <w:pPr>
        <w:pStyle w:val="21"/>
        <w:ind w:firstLine="420"/>
      </w:pPr>
      <w:r>
        <w:t>You just say what year, month and day you came out of the mountain?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the time of my coming out of the mountain must be completely in line with the prediction. The specific time is a secret and cannot be disclosed!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you don't know, so you can't say it.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tell you, your birth time is wrong! My birth time is in my identification of true and false purple micro</w:t>
      </w:r>
    </w:p>
    <w:p w:rsidR="001E6D83" w:rsidRDefault="001E6D83" w:rsidP="001E6D83">
      <w:pPr>
        <w:pStyle w:val="21"/>
        <w:ind w:firstLine="420"/>
      </w:pPr>
    </w:p>
    <w:p w:rsidR="001E6D83" w:rsidRDefault="001E6D83" w:rsidP="001E6D83">
      <w:pPr>
        <w:pStyle w:val="21"/>
        <w:ind w:firstLine="420"/>
      </w:pPr>
      <w:r>
        <w:t>The combination boxing has made it very clear!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mm / DD / yyyy?</w:t>
      </w:r>
    </w:p>
    <w:p w:rsidR="001E6D83" w:rsidRDefault="001E6D83" w:rsidP="001E6D83">
      <w:pPr>
        <w:pStyle w:val="21"/>
        <w:ind w:firstLine="420"/>
      </w:pPr>
    </w:p>
    <w:p w:rsidR="001E6D83" w:rsidRDefault="001E6D83" w:rsidP="001E6D83">
      <w:pPr>
        <w:pStyle w:val="21"/>
        <w:ind w:firstLine="420"/>
      </w:pPr>
      <w:r>
        <w:t>897. Li Yonghong: if you ge Xie leaves on November 26, 2033</w:t>
      </w:r>
    </w:p>
    <w:p w:rsidR="001E6D83" w:rsidRDefault="001E6D83" w:rsidP="001E6D83">
      <w:pPr>
        <w:pStyle w:val="21"/>
        <w:ind w:firstLine="420"/>
      </w:pPr>
    </w:p>
    <w:p w:rsidR="001E6D83" w:rsidRDefault="001E6D83" w:rsidP="001E6D83">
      <w:pPr>
        <w:pStyle w:val="21"/>
        <w:ind w:firstLine="420"/>
      </w:pPr>
      <w:r>
        <w:t>What is he cheating on the Internet 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God Ge is now preaching the gospel to all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except that Jesus can claim to be God, the others who claim to be God are all from Satan!</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Kaila: Jesus was created by God Ge from generation to generation.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in the name of Lord Jesus, the evil spirits are ordered to retreat and dissipate!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in the name of God Ge, everything is safe!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just cheating through the gospel!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did God Ge cheat your family wealth or lust?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not only want the talent of my saint, but also want to cheat my saint's color. Unfortunately, my saint knows that I am the only one</w:t>
      </w:r>
    </w:p>
    <w:p w:rsidR="001E6D83" w:rsidRDefault="001E6D83" w:rsidP="001E6D83">
      <w:pPr>
        <w:pStyle w:val="21"/>
        <w:ind w:firstLine="420"/>
      </w:pPr>
    </w:p>
    <w:p w:rsidR="001E6D83" w:rsidRDefault="001E6D83" w:rsidP="001E6D83">
      <w:pPr>
        <w:pStyle w:val="21"/>
        <w:ind w:firstLine="420"/>
      </w:pPr>
      <w:r>
        <w:t>It's so purple. I won't be cheated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did you cheat? Trying to cheat?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it's good to preach the gospel, but claiming to preach the gospel as God is only done by evil spirits!</w:t>
      </w:r>
    </w:p>
    <w:p w:rsidR="001E6D83" w:rsidRDefault="001E6D83" w:rsidP="001E6D83">
      <w:pPr>
        <w:pStyle w:val="21"/>
        <w:ind w:firstLine="420"/>
      </w:pPr>
    </w:p>
    <w:p w:rsidR="001E6D83" w:rsidRDefault="001E6D83" w:rsidP="001E6D83">
      <w:pPr>
        <w:pStyle w:val="21"/>
        <w:ind w:firstLine="420"/>
      </w:pPr>
      <w:r>
        <w:t>No true evangelist puts himself above Jesus and God. You are blaspheming</w:t>
      </w:r>
    </w:p>
    <w:p w:rsidR="001E6D83" w:rsidRDefault="001E6D83" w:rsidP="001E6D83">
      <w:pPr>
        <w:pStyle w:val="21"/>
        <w:ind w:firstLine="420"/>
      </w:pPr>
    </w:p>
    <w:p w:rsidR="001E6D83" w:rsidRDefault="001E6D83" w:rsidP="001E6D83">
      <w:pPr>
        <w:pStyle w:val="21"/>
        <w:ind w:firstLine="420"/>
      </w:pPr>
      <w:r>
        <w:t>It works! Those who blaspheme the Holy Spirit will never be forgiven!</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Kaila: the Holy Spirit sends out for God Ge, which is the driving force of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you want to cheat, but no one believes you! You'd better be a Christ first</w:t>
      </w:r>
    </w:p>
    <w:p w:rsidR="001E6D83" w:rsidRDefault="001E6D83" w:rsidP="001E6D83">
      <w:pPr>
        <w:pStyle w:val="21"/>
        <w:ind w:firstLine="420"/>
      </w:pPr>
    </w:p>
    <w:p w:rsidR="001E6D83" w:rsidRDefault="001E6D83" w:rsidP="001E6D83">
      <w:pPr>
        <w:pStyle w:val="21"/>
        <w:ind w:firstLine="420"/>
      </w:pPr>
      <w:r>
        <w:t>Disciples, lay the foundation and come out to preach the gospel! Otherwise, almost everyone thinks you belong to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opens Kaila: how do you know that God Ge wants to cheat Yifei's wealth? Evidence?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Ye's spirit is excited. He calls himself God and dares to command God. Then the spirit will never be the Holy Spirit! holy</w:t>
      </w:r>
    </w:p>
    <w:p w:rsidR="001E6D83" w:rsidRDefault="001E6D83" w:rsidP="001E6D83">
      <w:pPr>
        <w:pStyle w:val="21"/>
        <w:ind w:firstLine="420"/>
      </w:pPr>
    </w:p>
    <w:p w:rsidR="001E6D83" w:rsidRDefault="001E6D83" w:rsidP="001E6D83">
      <w:pPr>
        <w:pStyle w:val="21"/>
        <w:ind w:firstLine="420"/>
      </w:pPr>
      <w:r>
        <w:t>The spirit absolutely knows the order of heaven. Among the only true God of the Trinity, God is the first and Jesus (TAO) is the first</w:t>
      </w:r>
    </w:p>
    <w:p w:rsidR="001E6D83" w:rsidRDefault="001E6D83" w:rsidP="001E6D83">
      <w:pPr>
        <w:pStyle w:val="21"/>
        <w:ind w:firstLine="420"/>
      </w:pPr>
    </w:p>
    <w:p w:rsidR="001E6D83" w:rsidRDefault="001E6D83" w:rsidP="001E6D83">
      <w:pPr>
        <w:pStyle w:val="21"/>
        <w:ind w:firstLine="420"/>
      </w:pPr>
      <w:r>
        <w:t>The second character and the Holy Spirit are the third character. The only true God of the Trinity is the origin of all things in the whole universe, all gods</w:t>
      </w:r>
    </w:p>
    <w:p w:rsidR="001E6D83" w:rsidRDefault="001E6D83" w:rsidP="001E6D83">
      <w:pPr>
        <w:pStyle w:val="21"/>
        <w:ind w:firstLine="420"/>
      </w:pPr>
    </w:p>
    <w:p w:rsidR="001E6D83" w:rsidRDefault="001E6D83" w:rsidP="001E6D83">
      <w:pPr>
        <w:pStyle w:val="21"/>
        <w:ind w:firstLine="420"/>
      </w:pPr>
      <w:r>
        <w:t>God made them all. Is there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 Trinity god was created by God Ge from generation to generation.</w:t>
      </w:r>
    </w:p>
    <w:p w:rsidR="001E6D83" w:rsidRDefault="001E6D83" w:rsidP="001E6D83">
      <w:pPr>
        <w:pStyle w:val="21"/>
        <w:ind w:firstLine="420"/>
      </w:pPr>
    </w:p>
    <w:p w:rsidR="001E6D83" w:rsidRDefault="001E6D83" w:rsidP="001E6D83">
      <w:pPr>
        <w:pStyle w:val="21"/>
        <w:ind w:firstLine="420"/>
      </w:pPr>
      <w:r>
        <w:t xml:space="preserve">Ge Yimin God is two levels higher than God and three levels </w:t>
      </w:r>
      <w:r>
        <w:lastRenderedPageBreak/>
        <w:t>higher than human beings.</w:t>
      </w:r>
    </w:p>
    <w:p w:rsidR="001E6D83" w:rsidRDefault="001E6D83" w:rsidP="001E6D83">
      <w:pPr>
        <w:pStyle w:val="21"/>
        <w:ind w:firstLine="420"/>
      </w:pPr>
    </w:p>
    <w:p w:rsidR="001E6D83" w:rsidRDefault="001E6D83" w:rsidP="001E6D83">
      <w:pPr>
        <w:pStyle w:val="21"/>
        <w:ind w:firstLine="420"/>
      </w:pPr>
      <w:r>
        <w:t>- "God:" Ge Yimin created the creator, the creator created God, and God created mankind.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have named yourself after others. Do you still say you don't want to be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it's named Yifei, which only means you like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ignorant people, how can they exist higher than the original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 Kaila: </w:t>
      </w:r>
      <w:r w:rsidR="009F4861">
        <w:t>“</w:t>
      </w:r>
      <w:r w:rsidR="009F4861">
        <w:rPr>
          <w:rFonts w:hint="eastAsia"/>
        </w:rPr>
        <w:t>wordofgod</w:t>
      </w:r>
      <w:r w:rsidR="009F4861">
        <w:t>”</w:t>
      </w:r>
      <w:r>
        <w:rPr>
          <w:rFonts w:hint="eastAsia"/>
        </w:rPr>
        <w:t xml:space="preserve"> 26 (16), Ge Yimin's creation of God</w:t>
      </w:r>
    </w:p>
    <w:p w:rsidR="001E6D83" w:rsidRDefault="001E6D83" w:rsidP="001E6D83">
      <w:pPr>
        <w:pStyle w:val="21"/>
        <w:ind w:firstLine="420"/>
      </w:pPr>
    </w:p>
    <w:p w:rsidR="001E6D83" w:rsidRDefault="001E6D83" w:rsidP="001E6D83">
      <w:pPr>
        <w:pStyle w:val="21"/>
        <w:ind w:firstLine="420"/>
      </w:pPr>
      <w:r>
        <w:t>1. At first, Ge Yimin God created the creator. This is the first day.</w:t>
      </w:r>
    </w:p>
    <w:p w:rsidR="001E6D83" w:rsidRDefault="001E6D83" w:rsidP="001E6D83">
      <w:pPr>
        <w:pStyle w:val="21"/>
        <w:ind w:firstLine="420"/>
      </w:pPr>
    </w:p>
    <w:p w:rsidR="001E6D83" w:rsidRDefault="001E6D83" w:rsidP="001E6D83">
      <w:pPr>
        <w:pStyle w:val="21"/>
        <w:ind w:firstLine="420"/>
      </w:pPr>
      <w:r>
        <w:t>2. God Ge said to the creator, you have to create God. He has another appointment. Then there is God. It is the second day.</w:t>
      </w:r>
    </w:p>
    <w:p w:rsidR="001E6D83" w:rsidRDefault="001E6D83" w:rsidP="001E6D83">
      <w:pPr>
        <w:pStyle w:val="21"/>
        <w:ind w:firstLine="420"/>
      </w:pPr>
    </w:p>
    <w:p w:rsidR="001E6D83" w:rsidRDefault="001E6D83" w:rsidP="001E6D83">
      <w:pPr>
        <w:pStyle w:val="21"/>
        <w:ind w:firstLine="420"/>
      </w:pPr>
      <w:r>
        <w:t>3. The creator said to God, create heaven and earth, create water, create light, create grass, vegetables and trees.</w:t>
      </w:r>
    </w:p>
    <w:p w:rsidR="001E6D83" w:rsidRDefault="001E6D83" w:rsidP="001E6D83">
      <w:pPr>
        <w:pStyle w:val="21"/>
        <w:ind w:firstLine="420"/>
      </w:pPr>
    </w:p>
    <w:p w:rsidR="001E6D83" w:rsidRDefault="001E6D83" w:rsidP="001E6D83">
      <w:pPr>
        <w:pStyle w:val="21"/>
        <w:ind w:firstLine="420"/>
      </w:pPr>
      <w:r>
        <w:t>898. Peter Gerber: aren't you afraid of getting into trouble because of the above remarks?</w:t>
      </w:r>
    </w:p>
    <w:p w:rsidR="001E6D83" w:rsidRDefault="001E6D83" w:rsidP="001E6D83">
      <w:pPr>
        <w:pStyle w:val="21"/>
        <w:ind w:firstLine="420"/>
      </w:pPr>
    </w:p>
    <w:p w:rsidR="001E6D83" w:rsidRDefault="001E6D83" w:rsidP="001E6D83">
      <w:pPr>
        <w:pStyle w:val="21"/>
        <w:ind w:firstLine="420"/>
      </w:pPr>
      <w:r>
        <w:t>Last time I interacted with you, I was asked</w:t>
      </w:r>
    </w:p>
    <w:p w:rsidR="001E6D83" w:rsidRDefault="001E6D83" w:rsidP="001E6D83">
      <w:pPr>
        <w:pStyle w:val="21"/>
        <w:ind w:firstLine="420"/>
      </w:pPr>
    </w:p>
    <w:p w:rsidR="001E6D83" w:rsidRDefault="001E6D83" w:rsidP="001E6D83">
      <w:pPr>
        <w:pStyle w:val="21"/>
        <w:ind w:firstLine="420"/>
      </w:pPr>
      <w:r>
        <w:t>But I didn't do much</w:t>
      </w:r>
    </w:p>
    <w:p w:rsidR="001E6D83" w:rsidRDefault="001E6D83" w:rsidP="001E6D83">
      <w:pPr>
        <w:pStyle w:val="21"/>
        <w:ind w:firstLine="420"/>
      </w:pPr>
    </w:p>
    <w:p w:rsidR="001E6D83" w:rsidRDefault="001E6D83" w:rsidP="001E6D83">
      <w:pPr>
        <w:pStyle w:val="21"/>
        <w:ind w:firstLine="420"/>
      </w:pPr>
      <w:r>
        <w:t>Ge Yimin 18:59:55, September 9, 2021</w:t>
      </w:r>
    </w:p>
    <w:p w:rsidR="001E6D83" w:rsidRDefault="001E6D83" w:rsidP="001E6D83">
      <w:pPr>
        <w:pStyle w:val="21"/>
        <w:ind w:firstLine="420"/>
      </w:pPr>
    </w:p>
    <w:p w:rsidR="001E6D83" w:rsidRDefault="001E6D83" w:rsidP="001E6D83">
      <w:pPr>
        <w:pStyle w:val="21"/>
        <w:ind w:firstLine="420"/>
      </w:pPr>
      <w:r>
        <w:t>It's all right. Last time, it was a fake who scolded Xi</w:t>
      </w:r>
    </w:p>
    <w:p w:rsidR="001E6D83" w:rsidRDefault="001E6D83" w:rsidP="001E6D83">
      <w:pPr>
        <w:pStyle w:val="21"/>
        <w:ind w:firstLine="420"/>
      </w:pPr>
    </w:p>
    <w:p w:rsidR="001E6D83" w:rsidRDefault="001E6D83" w:rsidP="001E6D83">
      <w:pPr>
        <w:pStyle w:val="21"/>
        <w:ind w:firstLine="420"/>
      </w:pPr>
      <w:r>
        <w:t xml:space="preserve">It's all repetition </w:t>
      </w:r>
      <w:r w:rsidR="009F4861">
        <w:t>“wordofgod”</w:t>
      </w:r>
      <w:r>
        <w:t>s, OK</w:t>
      </w:r>
    </w:p>
    <w:p w:rsidR="001E6D83" w:rsidRDefault="001E6D83" w:rsidP="001E6D83">
      <w:pPr>
        <w:pStyle w:val="21"/>
        <w:ind w:firstLine="420"/>
      </w:pPr>
    </w:p>
    <w:p w:rsidR="001E6D83" w:rsidRDefault="001E6D83" w:rsidP="001E6D83">
      <w:pPr>
        <w:pStyle w:val="21"/>
        <w:ind w:firstLine="420"/>
      </w:pPr>
      <w:r>
        <w:t>Peter Gerber 2021 / 9 / 9 19:02:55</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19:09:51</w:t>
      </w:r>
    </w:p>
    <w:p w:rsidR="001E6D83" w:rsidRDefault="001E6D83" w:rsidP="001E6D83">
      <w:pPr>
        <w:pStyle w:val="21"/>
        <w:ind w:firstLine="420"/>
      </w:pPr>
    </w:p>
    <w:p w:rsidR="001E6D83" w:rsidRDefault="001E6D83" w:rsidP="001E6D83">
      <w:pPr>
        <w:pStyle w:val="21"/>
        <w:ind w:firstLine="420"/>
      </w:pPr>
      <w:r>
        <w:t>Where did you ask?</w:t>
      </w:r>
    </w:p>
    <w:p w:rsidR="001E6D83" w:rsidRDefault="001E6D83" w:rsidP="001E6D83">
      <w:pPr>
        <w:pStyle w:val="21"/>
        <w:ind w:firstLine="420"/>
      </w:pPr>
    </w:p>
    <w:p w:rsidR="001E6D83" w:rsidRDefault="001E6D83" w:rsidP="001E6D83">
      <w:pPr>
        <w:pStyle w:val="21"/>
        <w:ind w:firstLine="420"/>
      </w:pPr>
      <w:r>
        <w:t>Peter Gerber 19:11:05</w:t>
      </w:r>
    </w:p>
    <w:p w:rsidR="001E6D83" w:rsidRDefault="001E6D83" w:rsidP="001E6D83">
      <w:pPr>
        <w:pStyle w:val="21"/>
        <w:ind w:firstLine="420"/>
      </w:pPr>
    </w:p>
    <w:p w:rsidR="001E6D83" w:rsidRDefault="001E6D83" w:rsidP="001E6D83">
      <w:pPr>
        <w:pStyle w:val="21"/>
        <w:ind w:firstLine="420"/>
      </w:pPr>
      <w:r>
        <w:t>A few years ago.</w:t>
      </w:r>
    </w:p>
    <w:p w:rsidR="001E6D83" w:rsidRDefault="001E6D83" w:rsidP="001E6D83">
      <w:pPr>
        <w:pStyle w:val="21"/>
        <w:ind w:firstLine="420"/>
      </w:pPr>
    </w:p>
    <w:p w:rsidR="001E6D83" w:rsidRDefault="001E6D83" w:rsidP="001E6D83">
      <w:pPr>
        <w:pStyle w:val="21"/>
        <w:ind w:firstLine="420"/>
      </w:pPr>
      <w:r>
        <w:t>Ge Yimin 19:11:33</w:t>
      </w:r>
    </w:p>
    <w:p w:rsidR="001E6D83" w:rsidRDefault="001E6D83" w:rsidP="001E6D83">
      <w:pPr>
        <w:pStyle w:val="21"/>
        <w:ind w:firstLine="420"/>
      </w:pPr>
    </w:p>
    <w:p w:rsidR="001E6D83" w:rsidRDefault="001E6D83" w:rsidP="001E6D83">
      <w:pPr>
        <w:pStyle w:val="21"/>
        <w:ind w:firstLine="420"/>
      </w:pPr>
      <w:r>
        <w:t>Is it a police station?</w:t>
      </w:r>
    </w:p>
    <w:p w:rsidR="001E6D83" w:rsidRDefault="001E6D83" w:rsidP="001E6D83">
      <w:pPr>
        <w:pStyle w:val="21"/>
        <w:ind w:firstLine="420"/>
      </w:pPr>
    </w:p>
    <w:p w:rsidR="001E6D83" w:rsidRDefault="001E6D83" w:rsidP="001E6D83">
      <w:pPr>
        <w:pStyle w:val="21"/>
        <w:ind w:firstLine="420"/>
      </w:pPr>
      <w:r>
        <w:t>Gerpeter 19:11:41</w:t>
      </w:r>
    </w:p>
    <w:p w:rsidR="001E6D83" w:rsidRDefault="001E6D83" w:rsidP="001E6D83">
      <w:pPr>
        <w:pStyle w:val="21"/>
        <w:ind w:firstLine="420"/>
      </w:pPr>
    </w:p>
    <w:p w:rsidR="001E6D83" w:rsidRDefault="001E6D83" w:rsidP="001E6D83">
      <w:pPr>
        <w:pStyle w:val="21"/>
        <w:ind w:firstLine="420"/>
      </w:pPr>
      <w:r>
        <w:t>Telephone</w:t>
      </w:r>
    </w:p>
    <w:p w:rsidR="001E6D83" w:rsidRDefault="001E6D83" w:rsidP="001E6D83">
      <w:pPr>
        <w:pStyle w:val="21"/>
        <w:ind w:firstLine="420"/>
      </w:pPr>
    </w:p>
    <w:p w:rsidR="001E6D83" w:rsidRDefault="001E6D83" w:rsidP="001E6D83">
      <w:pPr>
        <w:pStyle w:val="21"/>
        <w:ind w:firstLine="420"/>
      </w:pPr>
      <w:r>
        <w:t>Ge Yimin 19:11:55</w:t>
      </w:r>
    </w:p>
    <w:p w:rsidR="001E6D83" w:rsidRDefault="001E6D83" w:rsidP="001E6D83">
      <w:pPr>
        <w:pStyle w:val="21"/>
        <w:ind w:firstLine="420"/>
      </w:pPr>
    </w:p>
    <w:p w:rsidR="001E6D83" w:rsidRDefault="001E6D83" w:rsidP="001E6D83">
      <w:pPr>
        <w:pStyle w:val="21"/>
        <w:ind w:firstLine="420"/>
      </w:pPr>
      <w:r>
        <w:lastRenderedPageBreak/>
        <w:t>The police station?</w:t>
      </w:r>
    </w:p>
    <w:p w:rsidR="001E6D83" w:rsidRDefault="001E6D83" w:rsidP="001E6D83">
      <w:pPr>
        <w:pStyle w:val="21"/>
        <w:ind w:firstLine="420"/>
      </w:pPr>
    </w:p>
    <w:p w:rsidR="001E6D83" w:rsidRDefault="001E6D83" w:rsidP="001E6D83">
      <w:pPr>
        <w:pStyle w:val="21"/>
        <w:ind w:firstLine="420"/>
      </w:pPr>
      <w:r>
        <w:t>Gerpeter 19:12:00</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Yimin 19:12:10</w:t>
      </w:r>
    </w:p>
    <w:p w:rsidR="001E6D83" w:rsidRDefault="001E6D83" w:rsidP="001E6D83">
      <w:pPr>
        <w:pStyle w:val="21"/>
        <w:ind w:firstLine="420"/>
      </w:pPr>
    </w:p>
    <w:p w:rsidR="001E6D83" w:rsidRDefault="001E6D83" w:rsidP="001E6D83">
      <w:pPr>
        <w:pStyle w:val="21"/>
        <w:ind w:firstLine="420"/>
      </w:pPr>
      <w:r>
        <w:t>How did you find you?</w:t>
      </w:r>
    </w:p>
    <w:p w:rsidR="001E6D83" w:rsidRDefault="001E6D83" w:rsidP="001E6D83">
      <w:pPr>
        <w:pStyle w:val="21"/>
        <w:ind w:firstLine="420"/>
      </w:pPr>
    </w:p>
    <w:p w:rsidR="001E6D83" w:rsidRDefault="001E6D83" w:rsidP="001E6D83">
      <w:pPr>
        <w:pStyle w:val="21"/>
        <w:ind w:firstLine="420"/>
      </w:pPr>
      <w:r>
        <w:t>Gerpeter 19:12:11</w:t>
      </w:r>
    </w:p>
    <w:p w:rsidR="001E6D83" w:rsidRDefault="001E6D83" w:rsidP="001E6D83">
      <w:pPr>
        <w:pStyle w:val="21"/>
        <w:ind w:firstLine="420"/>
      </w:pPr>
    </w:p>
    <w:p w:rsidR="001E6D83" w:rsidRDefault="001E6D83" w:rsidP="001E6D83">
      <w:pPr>
        <w:pStyle w:val="21"/>
        <w:ind w:firstLine="420"/>
      </w:pPr>
      <w:r>
        <w:t>Just asked if there was any relationship and organization</w:t>
      </w:r>
    </w:p>
    <w:p w:rsidR="001E6D83" w:rsidRDefault="001E6D83" w:rsidP="001E6D83">
      <w:pPr>
        <w:pStyle w:val="21"/>
        <w:ind w:firstLine="420"/>
      </w:pPr>
    </w:p>
    <w:p w:rsidR="001E6D83" w:rsidRDefault="001E6D83" w:rsidP="001E6D83">
      <w:pPr>
        <w:pStyle w:val="21"/>
        <w:ind w:firstLine="420"/>
      </w:pPr>
      <w:r>
        <w:t>I said no</w:t>
      </w:r>
    </w:p>
    <w:p w:rsidR="001E6D83" w:rsidRDefault="001E6D83" w:rsidP="001E6D83">
      <w:pPr>
        <w:pStyle w:val="21"/>
        <w:ind w:firstLine="420"/>
      </w:pPr>
    </w:p>
    <w:p w:rsidR="001E6D83" w:rsidRDefault="001E6D83" w:rsidP="001E6D83">
      <w:pPr>
        <w:pStyle w:val="21"/>
        <w:ind w:firstLine="420"/>
      </w:pPr>
      <w:r>
        <w:t>Purely voluntary</w:t>
      </w:r>
    </w:p>
    <w:p w:rsidR="001E6D83" w:rsidRDefault="001E6D83" w:rsidP="001E6D83">
      <w:pPr>
        <w:pStyle w:val="21"/>
        <w:ind w:firstLine="420"/>
      </w:pPr>
    </w:p>
    <w:p w:rsidR="001E6D83" w:rsidRDefault="001E6D83" w:rsidP="001E6D83">
      <w:pPr>
        <w:pStyle w:val="21"/>
        <w:ind w:firstLine="420"/>
      </w:pPr>
      <w:r>
        <w:t>Ge Yimin 19:12:16</w:t>
      </w:r>
    </w:p>
    <w:p w:rsidR="001E6D83" w:rsidRDefault="001E6D83" w:rsidP="001E6D83">
      <w:pPr>
        <w:pStyle w:val="21"/>
        <w:ind w:firstLine="420"/>
      </w:pPr>
    </w:p>
    <w:p w:rsidR="001E6D83" w:rsidRDefault="001E6D83" w:rsidP="001E6D83">
      <w:pPr>
        <w:pStyle w:val="21"/>
        <w:ind w:firstLine="420"/>
      </w:pPr>
      <w:r>
        <w:t>You don't have your real name</w:t>
      </w:r>
    </w:p>
    <w:p w:rsidR="001E6D83" w:rsidRDefault="001E6D83" w:rsidP="001E6D83">
      <w:pPr>
        <w:pStyle w:val="21"/>
        <w:ind w:firstLine="420"/>
      </w:pPr>
    </w:p>
    <w:p w:rsidR="001E6D83" w:rsidRDefault="001E6D83" w:rsidP="001E6D83">
      <w:pPr>
        <w:pStyle w:val="21"/>
        <w:ind w:firstLine="420"/>
      </w:pPr>
      <w:r>
        <w:t>Gerpeter 19:12:20</w:t>
      </w:r>
    </w:p>
    <w:p w:rsidR="001E6D83" w:rsidRDefault="001E6D83" w:rsidP="001E6D83">
      <w:pPr>
        <w:pStyle w:val="21"/>
        <w:ind w:firstLine="420"/>
      </w:pPr>
    </w:p>
    <w:p w:rsidR="001E6D83" w:rsidRDefault="001E6D83" w:rsidP="001E6D83">
      <w:pPr>
        <w:pStyle w:val="21"/>
        <w:ind w:firstLine="420"/>
      </w:pPr>
      <w:r>
        <w:t>How do I know</w:t>
      </w:r>
    </w:p>
    <w:p w:rsidR="001E6D83" w:rsidRDefault="001E6D83" w:rsidP="001E6D83">
      <w:pPr>
        <w:pStyle w:val="21"/>
        <w:ind w:firstLine="420"/>
      </w:pPr>
    </w:p>
    <w:p w:rsidR="001E6D83" w:rsidRDefault="001E6D83" w:rsidP="001E6D83">
      <w:pPr>
        <w:pStyle w:val="21"/>
        <w:ind w:firstLine="420"/>
      </w:pPr>
      <w:r>
        <w:t>Gerpeter 19:12:29</w:t>
      </w:r>
    </w:p>
    <w:p w:rsidR="001E6D83" w:rsidRDefault="001E6D83" w:rsidP="001E6D83">
      <w:pPr>
        <w:pStyle w:val="21"/>
        <w:ind w:firstLine="420"/>
      </w:pPr>
    </w:p>
    <w:p w:rsidR="001E6D83" w:rsidRDefault="001E6D83" w:rsidP="001E6D83">
      <w:pPr>
        <w:pStyle w:val="21"/>
        <w:ind w:firstLine="420"/>
      </w:pPr>
      <w:r>
        <w:t xml:space="preserve">If you use IP to surf the Internet, you can find it if you are not </w:t>
      </w:r>
      <w:r>
        <w:lastRenderedPageBreak/>
        <w:t>abroad</w:t>
      </w:r>
    </w:p>
    <w:p w:rsidR="001E6D83" w:rsidRDefault="001E6D83" w:rsidP="001E6D83">
      <w:pPr>
        <w:pStyle w:val="21"/>
        <w:ind w:firstLine="420"/>
      </w:pPr>
    </w:p>
    <w:p w:rsidR="001E6D83" w:rsidRDefault="001E6D83" w:rsidP="001E6D83">
      <w:pPr>
        <w:pStyle w:val="21"/>
        <w:ind w:firstLine="420"/>
      </w:pPr>
      <w:r>
        <w:t>Ge Yimin 19:12:52</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Gerpeter 19:13:12</w:t>
      </w:r>
    </w:p>
    <w:p w:rsidR="001E6D83" w:rsidRDefault="001E6D83" w:rsidP="001E6D83">
      <w:pPr>
        <w:pStyle w:val="21"/>
        <w:ind w:firstLine="420"/>
      </w:pPr>
    </w:p>
    <w:p w:rsidR="001E6D83" w:rsidRDefault="001E6D83" w:rsidP="001E6D83">
      <w:pPr>
        <w:pStyle w:val="21"/>
        <w:ind w:firstLine="420"/>
      </w:pPr>
      <w:r>
        <w:t>Unless you don't send relevant content, something will happen sooner or later</w:t>
      </w:r>
    </w:p>
    <w:p w:rsidR="001E6D83" w:rsidRDefault="001E6D83" w:rsidP="001E6D83">
      <w:pPr>
        <w:pStyle w:val="21"/>
        <w:ind w:firstLine="420"/>
      </w:pPr>
    </w:p>
    <w:p w:rsidR="001E6D83" w:rsidRDefault="001E6D83" w:rsidP="001E6D83">
      <w:pPr>
        <w:pStyle w:val="21"/>
        <w:ind w:firstLine="420"/>
      </w:pPr>
      <w:r>
        <w:t>But I just doubted you at that time, didn't I</w:t>
      </w:r>
    </w:p>
    <w:p w:rsidR="001E6D83" w:rsidRDefault="001E6D83" w:rsidP="001E6D83">
      <w:pPr>
        <w:pStyle w:val="21"/>
        <w:ind w:firstLine="420"/>
      </w:pPr>
    </w:p>
    <w:p w:rsidR="001E6D83" w:rsidRDefault="001E6D83" w:rsidP="001E6D83">
      <w:pPr>
        <w:pStyle w:val="21"/>
        <w:ind w:firstLine="420"/>
      </w:pPr>
      <w:r>
        <w:t>That's why you contacted me</w:t>
      </w:r>
    </w:p>
    <w:p w:rsidR="001E6D83" w:rsidRDefault="001E6D83" w:rsidP="001E6D83">
      <w:pPr>
        <w:pStyle w:val="21"/>
        <w:ind w:firstLine="420"/>
      </w:pPr>
    </w:p>
    <w:p w:rsidR="001E6D83" w:rsidRDefault="001E6D83" w:rsidP="001E6D83">
      <w:pPr>
        <w:pStyle w:val="21"/>
        <w:ind w:firstLine="420"/>
      </w:pPr>
      <w:r>
        <w:t>Later, someone spread rumors about this</w:t>
      </w:r>
    </w:p>
    <w:p w:rsidR="001E6D83" w:rsidRDefault="001E6D83" w:rsidP="001E6D83">
      <w:pPr>
        <w:pStyle w:val="21"/>
        <w:ind w:firstLine="420"/>
      </w:pPr>
    </w:p>
    <w:p w:rsidR="001E6D83" w:rsidRDefault="001E6D83" w:rsidP="001E6D83">
      <w:pPr>
        <w:pStyle w:val="21"/>
        <w:ind w:firstLine="420"/>
      </w:pPr>
      <w:r>
        <w:t>Ge Yimin 19:13:35</w:t>
      </w:r>
    </w:p>
    <w:p w:rsidR="001E6D83" w:rsidRDefault="001E6D83" w:rsidP="001E6D83">
      <w:pPr>
        <w:pStyle w:val="21"/>
        <w:ind w:firstLine="420"/>
      </w:pPr>
    </w:p>
    <w:p w:rsidR="001E6D83" w:rsidRDefault="001E6D83" w:rsidP="001E6D83">
      <w:pPr>
        <w:pStyle w:val="21"/>
        <w:ind w:firstLine="420"/>
      </w:pPr>
      <w:r>
        <w:t>It's okay, just don't rush the tower, culture</w:t>
      </w:r>
    </w:p>
    <w:p w:rsidR="001E6D83" w:rsidRDefault="001E6D83" w:rsidP="001E6D83">
      <w:pPr>
        <w:pStyle w:val="21"/>
        <w:ind w:firstLine="420"/>
      </w:pPr>
    </w:p>
    <w:p w:rsidR="001E6D83" w:rsidRDefault="001E6D83" w:rsidP="001E6D83">
      <w:pPr>
        <w:pStyle w:val="21"/>
        <w:ind w:firstLine="420"/>
      </w:pPr>
      <w:r>
        <w:t>Gerpeter 19:13:36</w:t>
      </w:r>
    </w:p>
    <w:p w:rsidR="001E6D83" w:rsidRDefault="001E6D83" w:rsidP="001E6D83">
      <w:pPr>
        <w:pStyle w:val="21"/>
        <w:ind w:firstLine="420"/>
      </w:pPr>
    </w:p>
    <w:p w:rsidR="001E6D83" w:rsidRDefault="001E6D83" w:rsidP="001E6D83">
      <w:pPr>
        <w:pStyle w:val="21"/>
        <w:ind w:firstLine="420"/>
      </w:pPr>
      <w:r>
        <w:t>Maybe it's for you and me</w:t>
      </w:r>
    </w:p>
    <w:p w:rsidR="001E6D83" w:rsidRDefault="001E6D83" w:rsidP="001E6D83">
      <w:pPr>
        <w:pStyle w:val="21"/>
        <w:ind w:firstLine="420"/>
      </w:pPr>
    </w:p>
    <w:p w:rsidR="001E6D83" w:rsidRDefault="001E6D83" w:rsidP="001E6D83">
      <w:pPr>
        <w:pStyle w:val="21"/>
        <w:ind w:firstLine="420"/>
      </w:pPr>
      <w:r>
        <w:t>Ge Yimin 19:14:32</w:t>
      </w:r>
    </w:p>
    <w:p w:rsidR="001E6D83" w:rsidRDefault="001E6D83" w:rsidP="001E6D83">
      <w:pPr>
        <w:pStyle w:val="21"/>
        <w:ind w:firstLine="420"/>
      </w:pPr>
    </w:p>
    <w:p w:rsidR="001E6D83" w:rsidRDefault="001E6D83" w:rsidP="001E6D83">
      <w:pPr>
        <w:pStyle w:val="21"/>
        <w:ind w:firstLine="420"/>
      </w:pPr>
      <w:r>
        <w:t>How did you spread the rumors?</w:t>
      </w:r>
    </w:p>
    <w:p w:rsidR="001E6D83" w:rsidRDefault="001E6D83" w:rsidP="001E6D83">
      <w:pPr>
        <w:pStyle w:val="21"/>
        <w:ind w:firstLine="420"/>
      </w:pPr>
    </w:p>
    <w:p w:rsidR="001E6D83" w:rsidRDefault="001E6D83" w:rsidP="001E6D83">
      <w:pPr>
        <w:pStyle w:val="21"/>
        <w:ind w:firstLine="420"/>
      </w:pPr>
      <w:r>
        <w:lastRenderedPageBreak/>
        <w:t>Gerpeter 19:15:32</w:t>
      </w:r>
    </w:p>
    <w:p w:rsidR="001E6D83" w:rsidRDefault="001E6D83" w:rsidP="001E6D83">
      <w:pPr>
        <w:pStyle w:val="21"/>
        <w:ind w:firstLine="420"/>
      </w:pPr>
    </w:p>
    <w:p w:rsidR="001E6D83" w:rsidRDefault="001E6D83" w:rsidP="001E6D83">
      <w:pPr>
        <w:pStyle w:val="21"/>
        <w:ind w:firstLine="420"/>
      </w:pPr>
      <w:r>
        <w:t>Someone asked me if you were organized</w:t>
      </w:r>
    </w:p>
    <w:p w:rsidR="001E6D83" w:rsidRDefault="001E6D83" w:rsidP="001E6D83">
      <w:pPr>
        <w:pStyle w:val="21"/>
        <w:ind w:firstLine="420"/>
      </w:pPr>
    </w:p>
    <w:p w:rsidR="001E6D83" w:rsidRDefault="001E6D83" w:rsidP="001E6D83">
      <w:pPr>
        <w:pStyle w:val="21"/>
        <w:ind w:firstLine="420"/>
      </w:pPr>
      <w:r>
        <w:t>I think someone may spread rumors every day</w:t>
      </w:r>
    </w:p>
    <w:p w:rsidR="001E6D83" w:rsidRDefault="001E6D83" w:rsidP="001E6D83">
      <w:pPr>
        <w:pStyle w:val="21"/>
        <w:ind w:firstLine="420"/>
      </w:pPr>
    </w:p>
    <w:p w:rsidR="001E6D83" w:rsidRDefault="001E6D83" w:rsidP="001E6D83">
      <w:pPr>
        <w:pStyle w:val="21"/>
        <w:ind w:firstLine="420"/>
      </w:pPr>
      <w:r>
        <w:t>Ge Yimin 19:16:38</w:t>
      </w:r>
    </w:p>
    <w:p w:rsidR="001E6D83" w:rsidRDefault="001E6D83" w:rsidP="001E6D83">
      <w:pPr>
        <w:pStyle w:val="21"/>
        <w:ind w:firstLine="420"/>
      </w:pPr>
    </w:p>
    <w:p w:rsidR="001E6D83" w:rsidRDefault="001E6D83" w:rsidP="001E6D83">
      <w:pPr>
        <w:pStyle w:val="21"/>
        <w:ind w:firstLine="420"/>
      </w:pPr>
      <w:r>
        <w:t>1. No organization.</w:t>
      </w:r>
    </w:p>
    <w:p w:rsidR="001E6D83" w:rsidRDefault="001E6D83" w:rsidP="001E6D83">
      <w:pPr>
        <w:pStyle w:val="21"/>
        <w:ind w:firstLine="420"/>
      </w:pPr>
    </w:p>
    <w:p w:rsidR="001E6D83" w:rsidRDefault="001E6D83" w:rsidP="001E6D83">
      <w:pPr>
        <w:pStyle w:val="21"/>
        <w:ind w:firstLine="420"/>
      </w:pPr>
      <w:r>
        <w:t>2. Don't rush the tower, don't scold West.</w:t>
      </w:r>
    </w:p>
    <w:p w:rsidR="001E6D83" w:rsidRDefault="001E6D83" w:rsidP="001E6D83">
      <w:pPr>
        <w:pStyle w:val="21"/>
        <w:ind w:firstLine="420"/>
      </w:pPr>
    </w:p>
    <w:p w:rsidR="001E6D83" w:rsidRDefault="001E6D83" w:rsidP="001E6D83">
      <w:pPr>
        <w:pStyle w:val="21"/>
        <w:ind w:firstLine="420"/>
      </w:pPr>
      <w:r>
        <w:t>Cultural direction. It's okay. It's recognized by Guoan.</w:t>
      </w:r>
    </w:p>
    <w:p w:rsidR="001E6D83" w:rsidRDefault="001E6D83" w:rsidP="001E6D83">
      <w:pPr>
        <w:pStyle w:val="21"/>
        <w:ind w:firstLine="420"/>
      </w:pPr>
    </w:p>
    <w:p w:rsidR="001E6D83" w:rsidRDefault="001E6D83" w:rsidP="001E6D83">
      <w:pPr>
        <w:pStyle w:val="21"/>
        <w:ind w:firstLine="420"/>
      </w:pPr>
      <w:r>
        <w:t>Gerpeter 19:18:28</w:t>
      </w:r>
    </w:p>
    <w:p w:rsidR="001E6D83" w:rsidRDefault="001E6D83" w:rsidP="001E6D83">
      <w:pPr>
        <w:pStyle w:val="21"/>
        <w:ind w:firstLine="420"/>
      </w:pPr>
    </w:p>
    <w:p w:rsidR="001E6D83" w:rsidRDefault="001E6D83" w:rsidP="001E6D83">
      <w:pPr>
        <w:pStyle w:val="21"/>
        <w:ind w:firstLine="420"/>
      </w:pPr>
      <w:r>
        <w:t>Um</w:t>
      </w:r>
    </w:p>
    <w:p w:rsidR="001E6D83" w:rsidRDefault="001E6D83" w:rsidP="001E6D83">
      <w:pPr>
        <w:pStyle w:val="21"/>
        <w:ind w:firstLine="420"/>
      </w:pPr>
    </w:p>
    <w:p w:rsidR="001E6D83" w:rsidRDefault="001E6D83" w:rsidP="001E6D83">
      <w:pPr>
        <w:pStyle w:val="21"/>
        <w:ind w:firstLine="420"/>
      </w:pPr>
      <w:r>
        <w:t>Ge Yimin 20:02:16</w:t>
      </w:r>
    </w:p>
    <w:p w:rsidR="001E6D83" w:rsidRDefault="001E6D83" w:rsidP="001E6D83">
      <w:pPr>
        <w:pStyle w:val="21"/>
        <w:ind w:firstLine="420"/>
      </w:pPr>
    </w:p>
    <w:p w:rsidR="001E6D83" w:rsidRDefault="001E6D83" w:rsidP="001E6D83">
      <w:pPr>
        <w:pStyle w:val="21"/>
        <w:ind w:firstLine="420"/>
      </w:pPr>
      <w:r>
        <w:t>You once said that at the police station, the police wouldn't let you call me Ge Shen.</w:t>
      </w:r>
    </w:p>
    <w:p w:rsidR="001E6D83" w:rsidRDefault="001E6D83" w:rsidP="001E6D83">
      <w:pPr>
        <w:pStyle w:val="21"/>
        <w:ind w:firstLine="420"/>
      </w:pPr>
    </w:p>
    <w:p w:rsidR="001E6D83" w:rsidRDefault="001E6D83" w:rsidP="001E6D83">
      <w:pPr>
        <w:pStyle w:val="21"/>
        <w:ind w:firstLine="420"/>
      </w:pPr>
      <w:r>
        <w:t>Let me rescue you that night</w:t>
      </w:r>
    </w:p>
    <w:p w:rsidR="001E6D83" w:rsidRDefault="001E6D83" w:rsidP="001E6D83">
      <w:pPr>
        <w:pStyle w:val="21"/>
        <w:ind w:firstLine="420"/>
      </w:pPr>
    </w:p>
    <w:p w:rsidR="001E6D83" w:rsidRDefault="001E6D83" w:rsidP="001E6D83">
      <w:pPr>
        <w:pStyle w:val="21"/>
        <w:ind w:firstLine="420"/>
      </w:pPr>
      <w:r>
        <w:t>Ge Peter 2021-9-10 9:58:28</w:t>
      </w:r>
    </w:p>
    <w:p w:rsidR="001E6D83" w:rsidRDefault="001E6D83" w:rsidP="001E6D83">
      <w:pPr>
        <w:pStyle w:val="21"/>
        <w:ind w:firstLine="420"/>
      </w:pPr>
    </w:p>
    <w:p w:rsidR="001E6D83" w:rsidRDefault="001E6D83" w:rsidP="001E6D83">
      <w:pPr>
        <w:pStyle w:val="21"/>
        <w:ind w:firstLine="420"/>
      </w:pPr>
      <w:r>
        <w:t>I didn't say that if you hear something similar, you may have been stolen</w:t>
      </w:r>
    </w:p>
    <w:p w:rsidR="001E6D83" w:rsidRDefault="001E6D83" w:rsidP="001E6D83">
      <w:pPr>
        <w:pStyle w:val="21"/>
        <w:ind w:firstLine="420"/>
      </w:pPr>
    </w:p>
    <w:p w:rsidR="001E6D83" w:rsidRDefault="001E6D83" w:rsidP="001E6D83">
      <w:pPr>
        <w:pStyle w:val="21"/>
        <w:ind w:firstLine="420"/>
      </w:pPr>
      <w:r>
        <w:t>Ge Yimin 9:59:44, September 10, 2021</w:t>
      </w:r>
    </w:p>
    <w:p w:rsidR="001E6D83" w:rsidRDefault="001E6D83" w:rsidP="001E6D83">
      <w:pPr>
        <w:pStyle w:val="21"/>
        <w:ind w:firstLine="420"/>
      </w:pPr>
    </w:p>
    <w:p w:rsidR="001E6D83" w:rsidRDefault="001E6D83" w:rsidP="001E6D83">
      <w:pPr>
        <w:pStyle w:val="21"/>
        <w:ind w:firstLine="420"/>
      </w:pPr>
      <w:r>
        <w:t>No, you told me one night. It's been years</w:t>
      </w:r>
    </w:p>
    <w:p w:rsidR="001E6D83" w:rsidRDefault="001E6D83" w:rsidP="001E6D83">
      <w:pPr>
        <w:pStyle w:val="21"/>
        <w:ind w:firstLine="420"/>
      </w:pPr>
    </w:p>
    <w:p w:rsidR="001E6D83" w:rsidRDefault="001E6D83" w:rsidP="001E6D83">
      <w:pPr>
        <w:pStyle w:val="21"/>
        <w:ind w:firstLine="420"/>
      </w:pPr>
      <w:r>
        <w:t>Peter Gerber 2021-9-10 9:59:54</w:t>
      </w:r>
    </w:p>
    <w:p w:rsidR="001E6D83" w:rsidRDefault="001E6D83" w:rsidP="001E6D83">
      <w:pPr>
        <w:pStyle w:val="21"/>
        <w:ind w:firstLine="420"/>
      </w:pPr>
    </w:p>
    <w:p w:rsidR="001E6D83" w:rsidRDefault="001E6D83" w:rsidP="001E6D83">
      <w:pPr>
        <w:pStyle w:val="21"/>
        <w:ind w:firstLine="420"/>
      </w:pPr>
      <w:r>
        <w:t>I don't remember</w:t>
      </w:r>
    </w:p>
    <w:p w:rsidR="001E6D83" w:rsidRDefault="001E6D83" w:rsidP="001E6D83">
      <w:pPr>
        <w:pStyle w:val="21"/>
        <w:ind w:firstLine="420"/>
      </w:pPr>
    </w:p>
    <w:p w:rsidR="001E6D83" w:rsidRDefault="001E6D83" w:rsidP="001E6D83">
      <w:pPr>
        <w:pStyle w:val="21"/>
        <w:ind w:firstLine="420"/>
      </w:pPr>
      <w:r>
        <w:t>The previous numbers are not trusted</w:t>
      </w:r>
    </w:p>
    <w:p w:rsidR="001E6D83" w:rsidRDefault="001E6D83" w:rsidP="001E6D83">
      <w:pPr>
        <w:pStyle w:val="21"/>
        <w:ind w:firstLine="420"/>
      </w:pPr>
    </w:p>
    <w:p w:rsidR="001E6D83" w:rsidRDefault="001E6D83" w:rsidP="001E6D83">
      <w:pPr>
        <w:pStyle w:val="21"/>
        <w:ind w:firstLine="420"/>
      </w:pPr>
      <w:r>
        <w:t>Ge Yimin 10:00:18, September 10, 2021</w:t>
      </w:r>
    </w:p>
    <w:p w:rsidR="001E6D83" w:rsidRDefault="001E6D83" w:rsidP="001E6D83">
      <w:pPr>
        <w:pStyle w:val="21"/>
        <w:ind w:firstLine="420"/>
      </w:pPr>
    </w:p>
    <w:p w:rsidR="001E6D83" w:rsidRDefault="001E6D83" w:rsidP="001E6D83">
      <w:pPr>
        <w:pStyle w:val="21"/>
        <w:ind w:firstLine="420"/>
      </w:pPr>
      <w:r>
        <w:t>Have you ever been to the police station?</w:t>
      </w:r>
    </w:p>
    <w:p w:rsidR="001E6D83" w:rsidRDefault="001E6D83" w:rsidP="001E6D83">
      <w:pPr>
        <w:pStyle w:val="21"/>
        <w:ind w:firstLine="420"/>
      </w:pPr>
    </w:p>
    <w:p w:rsidR="001E6D83" w:rsidRDefault="001E6D83" w:rsidP="001E6D83">
      <w:pPr>
        <w:pStyle w:val="21"/>
        <w:ind w:firstLine="420"/>
      </w:pPr>
      <w:r>
        <w:t>Ge Peter 2021-9-10 10:00:23</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Yimin 10:00:28,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 Peter 2021-9-10 10:00:30</w:t>
      </w:r>
    </w:p>
    <w:p w:rsidR="001E6D83" w:rsidRDefault="001E6D83" w:rsidP="001E6D83">
      <w:pPr>
        <w:pStyle w:val="21"/>
        <w:ind w:firstLine="420"/>
      </w:pPr>
    </w:p>
    <w:p w:rsidR="001E6D83" w:rsidRDefault="001E6D83" w:rsidP="001E6D83">
      <w:pPr>
        <w:pStyle w:val="21"/>
        <w:ind w:firstLine="420"/>
      </w:pPr>
      <w:r>
        <w:t>It can't be trusted without opening the device lock</w:t>
      </w:r>
    </w:p>
    <w:p w:rsidR="001E6D83" w:rsidRDefault="001E6D83" w:rsidP="001E6D83">
      <w:pPr>
        <w:pStyle w:val="21"/>
        <w:ind w:firstLine="420"/>
      </w:pPr>
    </w:p>
    <w:p w:rsidR="001E6D83" w:rsidRDefault="001E6D83" w:rsidP="001E6D83">
      <w:pPr>
        <w:pStyle w:val="21"/>
        <w:ind w:firstLine="420"/>
      </w:pPr>
      <w:r>
        <w:t>Ge Yimin 10:00:35, September 10, 2021</w:t>
      </w:r>
    </w:p>
    <w:p w:rsidR="001E6D83" w:rsidRDefault="001E6D83" w:rsidP="001E6D83">
      <w:pPr>
        <w:pStyle w:val="21"/>
        <w:ind w:firstLine="420"/>
      </w:pPr>
    </w:p>
    <w:p w:rsidR="001E6D83" w:rsidRDefault="001E6D83" w:rsidP="001E6D83">
      <w:pPr>
        <w:pStyle w:val="21"/>
        <w:ind w:firstLine="420"/>
      </w:pPr>
      <w:r>
        <w:lastRenderedPageBreak/>
        <w:t>well</w:t>
      </w:r>
    </w:p>
    <w:p w:rsidR="001E6D83" w:rsidRDefault="001E6D83" w:rsidP="001E6D83">
      <w:pPr>
        <w:pStyle w:val="21"/>
        <w:ind w:firstLine="420"/>
      </w:pPr>
    </w:p>
    <w:p w:rsidR="001E6D83" w:rsidRDefault="001E6D83" w:rsidP="001E6D83">
      <w:pPr>
        <w:pStyle w:val="21"/>
        <w:ind w:firstLine="420"/>
      </w:pPr>
      <w:r>
        <w:t>Ge Peter 2021-9-10 10:00:39</w:t>
      </w:r>
    </w:p>
    <w:p w:rsidR="001E6D83" w:rsidRDefault="001E6D83" w:rsidP="001E6D83">
      <w:pPr>
        <w:pStyle w:val="21"/>
        <w:ind w:firstLine="420"/>
      </w:pPr>
    </w:p>
    <w:p w:rsidR="001E6D83" w:rsidRDefault="001E6D83" w:rsidP="001E6D83">
      <w:pPr>
        <w:pStyle w:val="21"/>
        <w:ind w:firstLine="420"/>
      </w:pPr>
      <w:r>
        <w:t>Beware of social worker number theft fraud</w:t>
      </w:r>
    </w:p>
    <w:p w:rsidR="001E6D83" w:rsidRDefault="001E6D83" w:rsidP="001E6D83">
      <w:pPr>
        <w:pStyle w:val="21"/>
        <w:ind w:firstLine="420"/>
      </w:pPr>
    </w:p>
    <w:p w:rsidR="001E6D83" w:rsidRDefault="001E6D83" w:rsidP="001E6D83">
      <w:pPr>
        <w:pStyle w:val="21"/>
        <w:ind w:firstLine="420"/>
      </w:pPr>
      <w:r>
        <w:t>Ge Yimin 10:00:45, September 10, 2021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899. Gerpaul: after 20331126, will the gods start a war against the world</w:t>
      </w:r>
    </w:p>
    <w:p w:rsidR="001E6D83" w:rsidRDefault="001E6D83" w:rsidP="001E6D83">
      <w:pPr>
        <w:pStyle w:val="21"/>
        <w:ind w:firstLine="420"/>
      </w:pPr>
    </w:p>
    <w:p w:rsidR="001E6D83" w:rsidRDefault="001E6D83" w:rsidP="001E6D83">
      <w:pPr>
        <w:pStyle w:val="21"/>
        <w:ind w:firstLine="420"/>
      </w:pPr>
      <w:r>
        <w:t>To show the existence of the divine religion?</w:t>
      </w:r>
    </w:p>
    <w:p w:rsidR="001E6D83" w:rsidRDefault="001E6D83" w:rsidP="001E6D83">
      <w:pPr>
        <w:pStyle w:val="21"/>
        <w:ind w:firstLine="420"/>
      </w:pPr>
    </w:p>
    <w:p w:rsidR="001E6D83" w:rsidRDefault="001E6D83" w:rsidP="001E6D83">
      <w:pPr>
        <w:pStyle w:val="21"/>
        <w:ind w:firstLine="420"/>
      </w:pPr>
      <w:r>
        <w:t>Ge Yimin 20:36:57</w:t>
      </w:r>
    </w:p>
    <w:p w:rsidR="001E6D83" w:rsidRDefault="001E6D83" w:rsidP="001E6D83">
      <w:pPr>
        <w:pStyle w:val="21"/>
        <w:ind w:firstLine="420"/>
      </w:pPr>
    </w:p>
    <w:p w:rsidR="001E6D83" w:rsidRDefault="001E6D83" w:rsidP="001E6D83">
      <w:pPr>
        <w:pStyle w:val="21"/>
        <w:ind w:firstLine="420"/>
      </w:pPr>
      <w:r>
        <w:t>It has become a world of great harmony and a global Communist society.</w:t>
      </w:r>
    </w:p>
    <w:p w:rsidR="001E6D83" w:rsidRDefault="001E6D83" w:rsidP="001E6D83">
      <w:pPr>
        <w:pStyle w:val="21"/>
        <w:ind w:firstLine="420"/>
      </w:pPr>
    </w:p>
    <w:p w:rsidR="001E6D83" w:rsidRDefault="001E6D83" w:rsidP="001E6D83">
      <w:pPr>
        <w:pStyle w:val="21"/>
        <w:ind w:firstLine="420"/>
      </w:pPr>
      <w:r>
        <w:t>Gerpaul 20:37:15</w:t>
      </w:r>
    </w:p>
    <w:p w:rsidR="001E6D83" w:rsidRDefault="001E6D83" w:rsidP="001E6D83">
      <w:pPr>
        <w:pStyle w:val="21"/>
        <w:ind w:firstLine="420"/>
      </w:pPr>
    </w:p>
    <w:p w:rsidR="001E6D83" w:rsidRDefault="001E6D83" w:rsidP="001E6D83">
      <w:pPr>
        <w:pStyle w:val="21"/>
        <w:ind w:firstLine="420"/>
      </w:pPr>
      <w:r>
        <w:t>What if some gods think they have not reached it and want to start a war?</w:t>
      </w:r>
    </w:p>
    <w:p w:rsidR="001E6D83" w:rsidRDefault="001E6D83" w:rsidP="001E6D83">
      <w:pPr>
        <w:pStyle w:val="21"/>
        <w:ind w:firstLine="420"/>
      </w:pPr>
    </w:p>
    <w:p w:rsidR="001E6D83" w:rsidRDefault="001E6D83" w:rsidP="001E6D83">
      <w:pPr>
        <w:pStyle w:val="21"/>
        <w:ind w:firstLine="420"/>
      </w:pPr>
      <w:r>
        <w:t>Ge Yimin 20:37:43</w:t>
      </w:r>
    </w:p>
    <w:p w:rsidR="001E6D83" w:rsidRDefault="001E6D83" w:rsidP="001E6D83">
      <w:pPr>
        <w:pStyle w:val="21"/>
        <w:ind w:firstLine="420"/>
      </w:pPr>
    </w:p>
    <w:p w:rsidR="001E6D83" w:rsidRDefault="001E6D83" w:rsidP="001E6D83">
      <w:pPr>
        <w:pStyle w:val="21"/>
        <w:ind w:firstLine="420"/>
      </w:pPr>
      <w:r>
        <w:t>It will be achieved</w:t>
      </w:r>
    </w:p>
    <w:p w:rsidR="001E6D83" w:rsidRDefault="001E6D83" w:rsidP="001E6D83">
      <w:pPr>
        <w:pStyle w:val="21"/>
        <w:ind w:firstLine="420"/>
      </w:pPr>
    </w:p>
    <w:p w:rsidR="001E6D83" w:rsidRDefault="001E6D83" w:rsidP="001E6D83">
      <w:pPr>
        <w:pStyle w:val="21"/>
        <w:ind w:firstLine="420"/>
      </w:pPr>
      <w:r>
        <w:lastRenderedPageBreak/>
        <w:t>Gerpaul 20:37:59</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Gerpaul 20:38:08</w:t>
      </w:r>
    </w:p>
    <w:p w:rsidR="001E6D83" w:rsidRDefault="001E6D83" w:rsidP="001E6D83">
      <w:pPr>
        <w:pStyle w:val="21"/>
        <w:ind w:firstLine="420"/>
      </w:pPr>
    </w:p>
    <w:p w:rsidR="001E6D83" w:rsidRDefault="001E6D83" w:rsidP="001E6D83">
      <w:pPr>
        <w:pStyle w:val="21"/>
        <w:ind w:firstLine="420"/>
      </w:pPr>
      <w:r>
        <w:t>The divine religion will never split like Abraham's religion</w:t>
      </w:r>
    </w:p>
    <w:p w:rsidR="001E6D83" w:rsidRDefault="001E6D83" w:rsidP="001E6D83">
      <w:pPr>
        <w:pStyle w:val="21"/>
        <w:ind w:firstLine="420"/>
      </w:pPr>
    </w:p>
    <w:p w:rsidR="001E6D83" w:rsidRDefault="001E6D83" w:rsidP="001E6D83">
      <w:pPr>
        <w:pStyle w:val="21"/>
        <w:ind w:firstLine="420"/>
      </w:pPr>
      <w:r>
        <w:t>Ge Yimin 20:38:50</w:t>
      </w:r>
    </w:p>
    <w:p w:rsidR="001E6D83" w:rsidRDefault="001E6D83" w:rsidP="001E6D83">
      <w:pPr>
        <w:pStyle w:val="21"/>
        <w:ind w:firstLine="420"/>
      </w:pPr>
    </w:p>
    <w:p w:rsidR="001E6D83" w:rsidRDefault="001E6D83" w:rsidP="001E6D83">
      <w:pPr>
        <w:pStyle w:val="21"/>
        <w:ind w:firstLine="420"/>
      </w:pPr>
      <w:r>
        <w:t>Yes, the Commonwealth of free men can do without teaching.</w:t>
      </w:r>
    </w:p>
    <w:p w:rsidR="001E6D83" w:rsidRDefault="001E6D83" w:rsidP="001E6D83">
      <w:pPr>
        <w:pStyle w:val="21"/>
        <w:ind w:firstLine="420"/>
      </w:pPr>
    </w:p>
    <w:p w:rsidR="001E6D83" w:rsidRDefault="001E6D83" w:rsidP="001E6D83">
      <w:pPr>
        <w:pStyle w:val="21"/>
        <w:ind w:firstLine="420"/>
      </w:pPr>
      <w:r>
        <w:t>Gerpaul 20:39:11</w:t>
      </w:r>
    </w:p>
    <w:p w:rsidR="001E6D83" w:rsidRDefault="001E6D83" w:rsidP="001E6D83">
      <w:pPr>
        <w:pStyle w:val="21"/>
        <w:ind w:firstLine="420"/>
      </w:pPr>
    </w:p>
    <w:p w:rsidR="001E6D83" w:rsidRDefault="001E6D83" w:rsidP="001E6D83">
      <w:pPr>
        <w:pStyle w:val="21"/>
        <w:ind w:firstLine="420"/>
      </w:pPr>
      <w:r>
        <w:t>Theocracy is widespread</w:t>
      </w:r>
    </w:p>
    <w:p w:rsidR="001E6D83" w:rsidRDefault="001E6D83" w:rsidP="001E6D83">
      <w:pPr>
        <w:pStyle w:val="21"/>
        <w:ind w:firstLine="420"/>
      </w:pPr>
    </w:p>
    <w:p w:rsidR="001E6D83" w:rsidRDefault="001E6D83" w:rsidP="001E6D83">
      <w:pPr>
        <w:pStyle w:val="21"/>
        <w:ind w:firstLine="420"/>
      </w:pPr>
      <w:r>
        <w:t>Ge Yimin 20:39:28</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Li Yonghong: your </w:t>
      </w:r>
      <w:r w:rsidR="009F4861">
        <w:t>“</w:t>
      </w:r>
      <w:r w:rsidR="009F4861">
        <w:rPr>
          <w:rFonts w:hint="eastAsia"/>
        </w:rPr>
        <w:t>wordofgod</w:t>
      </w:r>
      <w:r w:rsidR="009F4861">
        <w:t>”</w:t>
      </w:r>
      <w:r>
        <w:rPr>
          <w:rFonts w:hint="eastAsia"/>
        </w:rPr>
        <w:t xml:space="preserve"> is a joke to Christians, friend!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Jingleikai Kaila: Yes, Christians only have the Bible and are limited to the Bible, so they can't accept higher Gospels. </w:t>
      </w:r>
      <w:r w:rsidR="009F4861">
        <w:t>“</w:t>
      </w:r>
      <w:r w:rsidR="009F4861">
        <w:rPr>
          <w:rFonts w:hint="eastAsia"/>
        </w:rPr>
        <w:t>wordofgod</w:t>
      </w:r>
      <w:r w:rsidR="009F4861">
        <w:t>”</w:t>
      </w:r>
      <w:r>
        <w:rPr>
          <w:rFonts w:hint="eastAsia"/>
        </w:rPr>
        <w:t>s come from the Bible and are higher than the Bible.</w:t>
      </w:r>
    </w:p>
    <w:p w:rsidR="001E6D83" w:rsidRDefault="001E6D83" w:rsidP="001E6D83">
      <w:pPr>
        <w:pStyle w:val="21"/>
        <w:ind w:firstLine="420"/>
      </w:pPr>
    </w:p>
    <w:p w:rsidR="001E6D83" w:rsidRDefault="001E6D83" w:rsidP="001E6D83">
      <w:pPr>
        <w:pStyle w:val="21"/>
        <w:ind w:firstLine="420"/>
      </w:pPr>
      <w:r>
        <w:t xml:space="preserve">The </w:t>
      </w:r>
      <w:r w:rsidR="009F4861">
        <w:t>“wordofgod”</w:t>
      </w:r>
      <w:r>
        <w:t xml:space="preserve"> is our answer.</w:t>
      </w:r>
    </w:p>
    <w:p w:rsidR="001E6D83" w:rsidRDefault="001E6D83" w:rsidP="001E6D83">
      <w:pPr>
        <w:pStyle w:val="21"/>
        <w:ind w:firstLine="420"/>
      </w:pPr>
    </w:p>
    <w:p w:rsidR="001E6D83" w:rsidRDefault="001E6D83" w:rsidP="001E6D83">
      <w:pPr>
        <w:pStyle w:val="21"/>
        <w:ind w:firstLine="420"/>
      </w:pPr>
      <w:r>
        <w:t xml:space="preserve">Ge Hua has only </w:t>
      </w:r>
      <w:r w:rsidR="009F4861">
        <w:t>“wordofgod”</w:t>
      </w:r>
      <w:r>
        <w:t>s.</w:t>
      </w:r>
    </w:p>
    <w:p w:rsidR="001E6D83" w:rsidRDefault="001E6D83" w:rsidP="001E6D83">
      <w:pPr>
        <w:pStyle w:val="21"/>
        <w:ind w:firstLine="420"/>
      </w:pPr>
    </w:p>
    <w:p w:rsidR="001E6D83" w:rsidRDefault="001E6D83" w:rsidP="001E6D83">
      <w:pPr>
        <w:pStyle w:val="21"/>
        <w:ind w:firstLine="420"/>
      </w:pPr>
      <w:r>
        <w:t>900. Li Yonghong: friends, you ge Xie are a typical cult!</w:t>
      </w:r>
    </w:p>
    <w:p w:rsidR="001E6D83" w:rsidRDefault="001E6D83" w:rsidP="001E6D83">
      <w:pPr>
        <w:pStyle w:val="21"/>
        <w:ind w:firstLine="420"/>
      </w:pPr>
    </w:p>
    <w:p w:rsidR="001E6D83" w:rsidRDefault="001E6D83" w:rsidP="001E6D83">
      <w:pPr>
        <w:pStyle w:val="21"/>
        <w:ind w:firstLine="420"/>
      </w:pPr>
      <w:r>
        <w:t>God is the source and the highest. All gods depend on the three elements of God, particle, Avenue and Holy Spirit</w:t>
      </w:r>
    </w:p>
    <w:p w:rsidR="001E6D83" w:rsidRDefault="001E6D83" w:rsidP="001E6D83">
      <w:pPr>
        <w:pStyle w:val="21"/>
        <w:ind w:firstLine="420"/>
      </w:pPr>
    </w:p>
    <w:p w:rsidR="001E6D83" w:rsidRDefault="001E6D83" w:rsidP="001E6D83">
      <w:pPr>
        <w:pStyle w:val="21"/>
        <w:ind w:firstLine="420"/>
      </w:pPr>
      <w:r>
        <w:t>And existence, how can there be a god higher than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according to the </w:t>
      </w:r>
      <w:r w:rsidR="009F4861">
        <w:t>“</w:t>
      </w:r>
      <w:r w:rsidR="009F4861">
        <w:rPr>
          <w:rFonts w:hint="eastAsia"/>
        </w:rPr>
        <w:t>wordofgod</w:t>
      </w:r>
      <w:r w:rsidR="009F4861">
        <w:t>”</w:t>
      </w:r>
      <w:r>
        <w:rPr>
          <w:rFonts w:hint="eastAsia"/>
        </w:rPr>
        <w:t>, God Ge is two levels higher than God. I didn't see God resist~~~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harm others in the post bar! People who regard their external things as their lifelong pursuit can still talk about God? At most, it's Yin and spirit</w:t>
      </w:r>
    </w:p>
    <w:p w:rsidR="001E6D83" w:rsidRDefault="001E6D83" w:rsidP="001E6D83">
      <w:pPr>
        <w:pStyle w:val="21"/>
        <w:ind w:firstLine="420"/>
      </w:pPr>
    </w:p>
    <w:p w:rsidR="001E6D83" w:rsidRDefault="001E6D83" w:rsidP="001E6D83">
      <w:pPr>
        <w:pStyle w:val="21"/>
        <w:ind w:firstLine="420"/>
      </w:pPr>
      <w:r>
        <w:t>! hahaha ~ ~ to become a God, first cultivate your moral character! Hahaha ~! For fame and wealth, do everything possible to cheat people and money</w:t>
      </w:r>
    </w:p>
    <w:p w:rsidR="001E6D83" w:rsidRDefault="001E6D83" w:rsidP="001E6D83">
      <w:pPr>
        <w:pStyle w:val="21"/>
        <w:ind w:firstLine="420"/>
      </w:pPr>
    </w:p>
    <w:p w:rsidR="001E6D83" w:rsidRDefault="001E6D83" w:rsidP="001E6D83">
      <w:pPr>
        <w:pStyle w:val="21"/>
        <w:ind w:firstLine="420"/>
      </w:pPr>
      <w:r>
        <w:t>Cheat! Go to hell and clean up!</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what external things do I pursue?</w:t>
      </w:r>
    </w:p>
    <w:p w:rsidR="001E6D83" w:rsidRDefault="001E6D83" w:rsidP="001E6D83">
      <w:pPr>
        <w:pStyle w:val="21"/>
        <w:ind w:firstLine="420"/>
      </w:pPr>
    </w:p>
    <w:p w:rsidR="001E6D83" w:rsidRDefault="001E6D83" w:rsidP="001E6D83">
      <w:pPr>
        <w:pStyle w:val="21"/>
        <w:ind w:firstLine="420"/>
      </w:pPr>
      <w:r>
        <w:t>When did I lie to you about money and sex?</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why do you keep promoting Ge? What's the </w:t>
      </w:r>
      <w:r>
        <w:rPr>
          <w:rFonts w:hint="eastAsia"/>
        </w:rPr>
        <w:lastRenderedPageBreak/>
        <w:t>relationship between you and Ge? Ge is a devil! You believe everything!</w:t>
      </w:r>
    </w:p>
    <w:p w:rsidR="001E6D83" w:rsidRDefault="001E6D83" w:rsidP="001E6D83">
      <w:pPr>
        <w:pStyle w:val="21"/>
        <w:ind w:firstLine="420"/>
      </w:pPr>
    </w:p>
    <w:p w:rsidR="001E6D83" w:rsidRDefault="001E6D83" w:rsidP="001E6D83">
      <w:pPr>
        <w:pStyle w:val="21"/>
        <w:ind w:firstLine="420"/>
      </w:pPr>
      <w:r>
        <w:t>I can't get along with so many women! Just because of this, I'm not a moral person at all! You carry a big flag every day</w:t>
      </w:r>
    </w:p>
    <w:p w:rsidR="001E6D83" w:rsidRDefault="001E6D83" w:rsidP="001E6D83">
      <w:pPr>
        <w:pStyle w:val="21"/>
        <w:ind w:firstLine="420"/>
      </w:pPr>
    </w:p>
    <w:p w:rsidR="001E6D83" w:rsidRDefault="001E6D83" w:rsidP="001E6D83">
      <w:pPr>
        <w:pStyle w:val="21"/>
        <w:ind w:firstLine="420"/>
      </w:pPr>
      <w:r>
        <w:t>What is the purpose of its marketing? Is fame and wealth really so important? Or are you GE's trumpet?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I am God. You should listen gym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all right! In order to promote himself into a beauty! Ge TM is 60 or 70 years old! He can't let go until he's dying</w:t>
      </w:r>
    </w:p>
    <w:p w:rsidR="001E6D83" w:rsidRDefault="001E6D83" w:rsidP="001E6D83">
      <w:pPr>
        <w:pStyle w:val="21"/>
        <w:ind w:firstLine="420"/>
      </w:pPr>
    </w:p>
    <w:p w:rsidR="001E6D83" w:rsidRDefault="001E6D83" w:rsidP="001E6D83">
      <w:pPr>
        <w:pStyle w:val="21"/>
        <w:ind w:firstLine="420"/>
      </w:pPr>
      <w:r>
        <w:t>Xiamingguan! I haven't passed the second level of a man! I don't understand! Return to God! Hurry where you're far away, where you're going! Lose yourself at home</w:t>
      </w:r>
    </w:p>
    <w:p w:rsidR="001E6D83" w:rsidRDefault="001E6D83" w:rsidP="001E6D83">
      <w:pPr>
        <w:pStyle w:val="21"/>
        <w:ind w:firstLine="420"/>
      </w:pPr>
    </w:p>
    <w:p w:rsidR="001E6D83" w:rsidRDefault="001E6D83" w:rsidP="001E6D83">
      <w:pPr>
        <w:pStyle w:val="21"/>
        <w:ind w:firstLine="420"/>
      </w:pPr>
      <w:r>
        <w:t>There's still a big gap between believers and gods! Don't play tricks on the Internet! Cheat! Hell</w:t>
      </w:r>
    </w:p>
    <w:p w:rsidR="001E6D83" w:rsidRDefault="001E6D83" w:rsidP="001E6D83">
      <w:pPr>
        <w:pStyle w:val="21"/>
        <w:ind w:firstLine="420"/>
      </w:pPr>
    </w:p>
    <w:p w:rsidR="001E6D83" w:rsidRDefault="001E6D83" w:rsidP="001E6D83">
      <w:pPr>
        <w:pStyle w:val="21"/>
        <w:ind w:firstLine="420"/>
      </w:pPr>
      <w:r>
        <w:t>You can't run!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Shuqi Yifei: did I kill you with a knife.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hahaha ~! At last the original shape is revealed! Didn't you remind grandpa to watch your "</w:t>
      </w:r>
      <w:r w:rsidR="009F4861">
        <w:t>“</w:t>
      </w:r>
      <w:r w:rsidR="009F4861">
        <w:rPr>
          <w:rFonts w:hint="eastAsia"/>
        </w:rPr>
        <w:t>wordofgod</w:t>
      </w:r>
      <w:r w:rsidR="009F4861">
        <w:t>”</w:t>
      </w:r>
      <w:r>
        <w:rPr>
          <w:rFonts w:hint="eastAsia"/>
        </w:rPr>
        <w:t>s" that day</w:t>
      </w:r>
    </w:p>
    <w:p w:rsidR="001E6D83" w:rsidRDefault="001E6D83" w:rsidP="001E6D83">
      <w:pPr>
        <w:pStyle w:val="21"/>
        <w:ind w:firstLine="420"/>
      </w:pPr>
    </w:p>
    <w:p w:rsidR="001E6D83" w:rsidRDefault="001E6D83" w:rsidP="001E6D83">
      <w:pPr>
        <w:pStyle w:val="21"/>
        <w:ind w:firstLine="420"/>
      </w:pPr>
      <w:r>
        <w:t xml:space="preserve">Grandpa did look for it! You put my reply on Zhihu without </w:t>
      </w:r>
      <w:r>
        <w:lastRenderedPageBreak/>
        <w:t>grandpa's permission</w:t>
      </w:r>
    </w:p>
    <w:p w:rsidR="001E6D83" w:rsidRDefault="001E6D83" w:rsidP="001E6D83">
      <w:pPr>
        <w:pStyle w:val="21"/>
        <w:ind w:firstLine="420"/>
      </w:pPr>
    </w:p>
    <w:p w:rsidR="001E6D83" w:rsidRDefault="001E6D83" w:rsidP="001E6D83">
      <w:pPr>
        <w:pStyle w:val="21"/>
        <w:ind w:firstLine="420"/>
      </w:pPr>
      <w:r>
        <w:t>It's too unkind! Did I ask you to publicize me? I didn't pay you the publicity fee again!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 Lei, Shu Qi and Yi Fei: believe in Ge Shen and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 Yinshan man: your "</w:t>
      </w:r>
      <w:r w:rsidR="009F4861">
        <w:t>“</w:t>
      </w:r>
      <w:r w:rsidR="009F4861">
        <w:rPr>
          <w:rFonts w:hint="eastAsia"/>
        </w:rPr>
        <w:t>wordofgod</w:t>
      </w:r>
      <w:r w:rsidR="009F4861">
        <w:t>”</w:t>
      </w:r>
      <w:r>
        <w:rPr>
          <w:rFonts w:hint="eastAsia"/>
        </w:rPr>
        <w:t>" is just the brain thinking of ordinary people, which is different from the world situation that will be displayed in front of you</w:t>
      </w:r>
    </w:p>
    <w:p w:rsidR="001E6D83" w:rsidRDefault="001E6D83" w:rsidP="001E6D83">
      <w:pPr>
        <w:pStyle w:val="21"/>
        <w:ind w:firstLine="420"/>
      </w:pPr>
    </w:p>
    <w:p w:rsidR="001E6D83" w:rsidRDefault="001E6D83" w:rsidP="001E6D83">
      <w:pPr>
        <w:pStyle w:val="21"/>
        <w:ind w:firstLine="420"/>
      </w:pPr>
      <w:r>
        <w:t>It's too far away! Return to capitalism, piece together words and write about your own experience. You think you're a god! It's amazing</w:t>
      </w:r>
    </w:p>
    <w:p w:rsidR="001E6D83" w:rsidRDefault="001E6D83" w:rsidP="001E6D83">
      <w:pPr>
        <w:pStyle w:val="21"/>
        <w:ind w:firstLine="420"/>
      </w:pPr>
    </w:p>
    <w:p w:rsidR="001E6D83" w:rsidRDefault="001E6D83" w:rsidP="001E6D83">
      <w:pPr>
        <w:pStyle w:val="21"/>
        <w:ind w:firstLine="420"/>
      </w:pPr>
      <w:r>
        <w:t>Pitiful!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 Shen 19690131, 52.</w:t>
      </w:r>
    </w:p>
    <w:p w:rsidR="001E6D83" w:rsidRDefault="001E6D83" w:rsidP="001E6D83">
      <w:pPr>
        <w:pStyle w:val="21"/>
        <w:ind w:firstLine="420"/>
      </w:pPr>
    </w:p>
    <w:p w:rsidR="001E6D83" w:rsidRDefault="001E6D83" w:rsidP="001E6D83">
      <w:pPr>
        <w:pStyle w:val="21"/>
        <w:ind w:firstLine="420"/>
      </w:pPr>
      <w:r>
        <w:t>Comments on Ge Shen are included in the comments of netizens.</w:t>
      </w:r>
    </w:p>
    <w:p w:rsidR="001E6D83" w:rsidRDefault="001E6D83" w:rsidP="001E6D83">
      <w:pPr>
        <w:pStyle w:val="21"/>
        <w:ind w:firstLine="420"/>
      </w:pPr>
    </w:p>
    <w:p w:rsidR="001E6D83" w:rsidRDefault="009F4861" w:rsidP="001E6D83">
      <w:pPr>
        <w:pStyle w:val="21"/>
        <w:ind w:firstLine="420"/>
      </w:pPr>
      <w:r>
        <w:t>“wordofgod”</w:t>
      </w:r>
      <w:r w:rsidR="001E6D83">
        <w:t>s change the world. They are political books, not just faith books.</w:t>
      </w:r>
    </w:p>
    <w:p w:rsidR="001E6D83" w:rsidRDefault="001E6D83" w:rsidP="001E6D83">
      <w:pPr>
        <w:pStyle w:val="21"/>
        <w:ind w:firstLine="420"/>
      </w:pPr>
    </w:p>
    <w:p w:rsidR="001E6D83" w:rsidRDefault="001E6D83" w:rsidP="001E6D83">
      <w:pPr>
        <w:pStyle w:val="21"/>
        <w:ind w:firstLine="420"/>
      </w:pPr>
      <w:r>
        <w:t>(confused with so many women!), it seems that you have read a lot. You have been saved.</w:t>
      </w:r>
    </w:p>
    <w:p w:rsidR="001E6D83" w:rsidRDefault="001E6D83" w:rsidP="001E6D83">
      <w:pPr>
        <w:pStyle w:val="21"/>
        <w:ind w:firstLine="420"/>
      </w:pPr>
    </w:p>
    <w:p w:rsidR="001E6D83" w:rsidRDefault="001E6D83" w:rsidP="001E6D83">
      <w:pPr>
        <w:pStyle w:val="21"/>
        <w:ind w:firstLine="420"/>
      </w:pPr>
      <w:r>
        <w:t>901. Paul Ge: will ge Yimin become a sensitive word on QQ?</w:t>
      </w:r>
    </w:p>
    <w:p w:rsidR="001E6D83" w:rsidRDefault="001E6D83" w:rsidP="001E6D83">
      <w:pPr>
        <w:pStyle w:val="21"/>
        <w:ind w:firstLine="420"/>
      </w:pPr>
    </w:p>
    <w:p w:rsidR="001E6D83" w:rsidRDefault="001E6D83" w:rsidP="001E6D83">
      <w:pPr>
        <w:pStyle w:val="21"/>
        <w:ind w:firstLine="420"/>
      </w:pPr>
      <w:r>
        <w:lastRenderedPageBreak/>
        <w:t>Ge Yimin 14:03:25, September 11, 2021</w:t>
      </w:r>
    </w:p>
    <w:p w:rsidR="001E6D83" w:rsidRDefault="001E6D83" w:rsidP="001E6D83">
      <w:pPr>
        <w:pStyle w:val="21"/>
        <w:ind w:firstLine="420"/>
      </w:pPr>
    </w:p>
    <w:p w:rsidR="001E6D83" w:rsidRDefault="001E6D83" w:rsidP="001E6D83">
      <w:pPr>
        <w:pStyle w:val="21"/>
        <w:ind w:firstLine="420"/>
      </w:pPr>
      <w:r>
        <w:t>No, don't flush the tower. There will be no new measures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probably turned it over again! Ge is not a god! It is estimated that he is a believer and a little publicizes the nature of religion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It's too far from God and saints!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900000 words. You probably turned it over. How long did it take?</w:t>
      </w:r>
    </w:p>
    <w:p w:rsidR="001E6D83" w:rsidRDefault="001E6D83" w:rsidP="001E6D83">
      <w:pPr>
        <w:pStyle w:val="21"/>
        <w:ind w:firstLine="420"/>
      </w:pPr>
    </w:p>
    <w:p w:rsidR="001E6D83" w:rsidRDefault="001E6D83" w:rsidP="001E6D83">
      <w:pPr>
        <w:pStyle w:val="21"/>
        <w:ind w:firstLine="420"/>
      </w:pPr>
      <w:r>
        <w:t>Did you watch it on God's 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many trumpets does Ge have? It's all Xu Jinglei! You and the people downstairs are all alone! Play this alone</w:t>
      </w:r>
    </w:p>
    <w:p w:rsidR="001E6D83" w:rsidRDefault="001E6D83" w:rsidP="001E6D83">
      <w:pPr>
        <w:pStyle w:val="21"/>
        <w:ind w:firstLine="420"/>
      </w:pPr>
    </w:p>
    <w:p w:rsidR="001E6D83" w:rsidRDefault="001E6D83" w:rsidP="001E6D83">
      <w:pPr>
        <w:pStyle w:val="21"/>
        <w:ind w:firstLine="420"/>
      </w:pPr>
      <w:r>
        <w:t>Are you tired with so many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not tired. I got 150 numbers and he got 700 numbers.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Ten million grand prize: the holy Gang said: sinners weigh 20331126</w:t>
      </w:r>
    </w:p>
    <w:p w:rsidR="001E6D83" w:rsidRDefault="001E6D83" w:rsidP="001E6D83">
      <w:pPr>
        <w:pStyle w:val="21"/>
        <w:ind w:firstLine="420"/>
      </w:pPr>
    </w:p>
    <w:p w:rsidR="001E6D83" w:rsidRDefault="001E6D83" w:rsidP="001E6D83">
      <w:pPr>
        <w:pStyle w:val="21"/>
        <w:ind w:firstLine="420"/>
      </w:pPr>
      <w:r>
        <w:t>The holy Gang said: 20331126 is the time for evil families to eat shit.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who are you? I'd love to meet you! You are too persistent! Did you mean Ge? Deceiving countless people</w:t>
      </w:r>
    </w:p>
    <w:p w:rsidR="001E6D83" w:rsidRDefault="001E6D83" w:rsidP="001E6D83">
      <w:pPr>
        <w:pStyle w:val="21"/>
        <w:ind w:firstLine="420"/>
      </w:pPr>
    </w:p>
    <w:p w:rsidR="001E6D83" w:rsidRDefault="001E6D83" w:rsidP="001E6D83">
      <w:pPr>
        <w:pStyle w:val="21"/>
        <w:ind w:firstLine="420"/>
      </w:pPr>
      <w:r>
        <w:t>arrowroot!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OK, beauty, I'd like to know you very much! I don't care about Ge Hua. He's downstairs. He's an apostle</w:t>
      </w:r>
    </w:p>
    <w:p w:rsidR="001E6D83" w:rsidRDefault="001E6D83" w:rsidP="001E6D83">
      <w:pPr>
        <w:pStyle w:val="21"/>
        <w:ind w:firstLine="420"/>
      </w:pPr>
    </w:p>
    <w:p w:rsidR="001E6D83" w:rsidRDefault="001E6D83" w:rsidP="001E6D83">
      <w:pPr>
        <w:pStyle w:val="21"/>
        <w:ind w:firstLine="420"/>
      </w:pPr>
      <w:r>
        <w:t>, young man.</w:t>
      </w:r>
    </w:p>
    <w:p w:rsidR="001E6D83" w:rsidRDefault="001E6D83" w:rsidP="001E6D83">
      <w:pPr>
        <w:pStyle w:val="21"/>
        <w:ind w:firstLine="420"/>
      </w:pPr>
    </w:p>
    <w:p w:rsidR="001E6D83" w:rsidRDefault="001E6D83" w:rsidP="001E6D83">
      <w:pPr>
        <w:pStyle w:val="21"/>
        <w:ind w:firstLine="420"/>
      </w:pPr>
      <w:r>
        <w:t>Did Ge lie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more than ten minutes! Just focus on the person's state of consciousness! come to conclusion! Ge is a joke!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can you see in ten minutes? I watch my mobile phone every day for more than ten years, hundreds of times</w:t>
      </w:r>
    </w:p>
    <w:p w:rsidR="001E6D83" w:rsidRDefault="001E6D83" w:rsidP="001E6D83">
      <w:pPr>
        <w:pStyle w:val="21"/>
        <w:ind w:firstLine="420"/>
      </w:pPr>
    </w:p>
    <w:p w:rsidR="001E6D83" w:rsidRDefault="001E6D83" w:rsidP="001E6D83">
      <w:pPr>
        <w:pStyle w:val="21"/>
        <w:ind w:firstLine="420"/>
      </w:pPr>
      <w:r>
        <w:t>, still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 Fei: long live God Ge!</w:t>
      </w:r>
    </w:p>
    <w:p w:rsidR="001E6D83" w:rsidRDefault="001E6D83" w:rsidP="001E6D83">
      <w:pPr>
        <w:pStyle w:val="21"/>
        <w:ind w:firstLine="420"/>
      </w:pPr>
    </w:p>
    <w:p w:rsidR="001E6D83" w:rsidRDefault="001E6D83" w:rsidP="001E6D83">
      <w:pPr>
        <w:pStyle w:val="21"/>
        <w:ind w:firstLine="420"/>
      </w:pPr>
      <w:r>
        <w:t>Stronger than all plots!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Yale lipapa: what about our posts? (conspiracy theory)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and Yifei: I deleted them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Oh! ok Ge Hua also has men, right! </w:t>
      </w:r>
      <w:r>
        <w:rPr>
          <w:rFonts w:hint="eastAsia"/>
        </w:rPr>
        <w:lastRenderedPageBreak/>
        <w:t>Shouldn't it be called Pueraria! forget it! I'll have a play</w:t>
      </w:r>
    </w:p>
    <w:p w:rsidR="001E6D83" w:rsidRDefault="001E6D83" w:rsidP="001E6D83">
      <w:pPr>
        <w:pStyle w:val="21"/>
        <w:ind w:firstLine="420"/>
      </w:pPr>
    </w:p>
    <w:p w:rsidR="001E6D83" w:rsidRDefault="001E6D83" w:rsidP="001E6D83">
      <w:pPr>
        <w:pStyle w:val="21"/>
        <w:ind w:firstLine="420"/>
      </w:pPr>
      <w:r>
        <w:t>Laugh! I'm not interested in virtual Internet people! Take a cut and learn! Some time ago, I was cheated by many big and small trumpets! I</w:t>
      </w:r>
    </w:p>
    <w:p w:rsidR="001E6D83" w:rsidRDefault="001E6D83" w:rsidP="001E6D83">
      <w:pPr>
        <w:pStyle w:val="21"/>
        <w:ind w:firstLine="420"/>
      </w:pPr>
    </w:p>
    <w:p w:rsidR="001E6D83" w:rsidRDefault="001E6D83" w:rsidP="001E6D83">
      <w:pPr>
        <w:pStyle w:val="21"/>
        <w:ind w:firstLine="420"/>
      </w:pPr>
      <w:r>
        <w:t>No one believes it now! Post it to cheat money and color! There are few good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spreads faith and doesn't cheat on wealth. Both male and female disciples are called Ge Hua. They are specific people</w:t>
      </w:r>
    </w:p>
    <w:p w:rsidR="001E6D83" w:rsidRDefault="001E6D83" w:rsidP="001E6D83">
      <w:pPr>
        <w:pStyle w:val="21"/>
        <w:ind w:firstLine="420"/>
      </w:pPr>
    </w:p>
    <w:p w:rsidR="001E6D83" w:rsidRDefault="001E6D83" w:rsidP="001E6D83">
      <w:pPr>
        <w:pStyle w:val="21"/>
        <w:ind w:firstLine="420"/>
      </w:pPr>
      <w:r>
        <w:rPr>
          <w:rFonts w:hint="eastAsia"/>
        </w:rPr>
        <w: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OK, just keep looking! I'm not interested in low-grade and tasteless words! Words are capable</w:t>
      </w:r>
    </w:p>
    <w:p w:rsidR="001E6D83" w:rsidRDefault="001E6D83" w:rsidP="001E6D83">
      <w:pPr>
        <w:pStyle w:val="21"/>
        <w:ind w:firstLine="420"/>
      </w:pPr>
    </w:p>
    <w:p w:rsidR="001E6D83" w:rsidRDefault="001E6D83" w:rsidP="001E6D83">
      <w:pPr>
        <w:pStyle w:val="21"/>
        <w:ind w:firstLine="420"/>
      </w:pPr>
      <w:r>
        <w:t>Quantity! Low energy words seem to give me a headache!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all religious classics are only useful to believers. The Bible, which Christians regard as</w:t>
      </w:r>
    </w:p>
    <w:p w:rsidR="001E6D83" w:rsidRDefault="001E6D83" w:rsidP="001E6D83">
      <w:pPr>
        <w:pStyle w:val="21"/>
        <w:ind w:firstLine="420"/>
      </w:pPr>
    </w:p>
    <w:p w:rsidR="001E6D83" w:rsidRDefault="001E6D83" w:rsidP="001E6D83">
      <w:pPr>
        <w:pStyle w:val="21"/>
        <w:ind w:firstLine="420"/>
      </w:pPr>
      <w:r>
        <w:t>The most precious, but Buddhists are not interested. Similarly, Buddhist scriptures are regarded as the most precious, but Christians are not interested.</w:t>
      </w:r>
    </w:p>
    <w:p w:rsidR="001E6D83" w:rsidRDefault="001E6D83" w:rsidP="001E6D83">
      <w:pPr>
        <w:pStyle w:val="21"/>
        <w:ind w:firstLine="420"/>
      </w:pPr>
    </w:p>
    <w:p w:rsidR="001E6D83" w:rsidRDefault="001E6D83" w:rsidP="001E6D83">
      <w:pPr>
        <w:pStyle w:val="21"/>
        <w:ind w:firstLine="420"/>
      </w:pPr>
      <w:r>
        <w:t>902. Yiyin mountain man: I have no good impression of religion!</w:t>
      </w:r>
    </w:p>
    <w:p w:rsidR="001E6D83" w:rsidRDefault="001E6D83" w:rsidP="001E6D83">
      <w:pPr>
        <w:pStyle w:val="21"/>
        <w:ind w:firstLine="420"/>
      </w:pPr>
    </w:p>
    <w:p w:rsidR="001E6D83" w:rsidRDefault="001E6D83" w:rsidP="001E6D83">
      <w:pPr>
        <w:pStyle w:val="21"/>
        <w:ind w:firstLine="420"/>
      </w:pPr>
      <w:r>
        <w:t>Now many religions are deceptive! The big people inside are actually demons! Not a true believer! Beware of being cheated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 I don't believe in anything. I only believe in myself!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we pay more attention to politics and real society. Communism is more important than Christianity.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didn't you cut the grass? forget it! Male disciples call it Pueraria! Fortunately, there are some differences!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Ge Hua comes from super girl, corn jelly box lunch, and doesn't distinguish between men and 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ha ha, I smiled! Stop here! thank you! Publicize it to ge quickly! Only the brainless</w:t>
      </w:r>
    </w:p>
    <w:p w:rsidR="001E6D83" w:rsidRDefault="001E6D83" w:rsidP="001E6D83">
      <w:pPr>
        <w:pStyle w:val="21"/>
        <w:ind w:firstLine="420"/>
      </w:pPr>
    </w:p>
    <w:p w:rsidR="001E6D83" w:rsidRDefault="001E6D83" w:rsidP="001E6D83">
      <w:pPr>
        <w:pStyle w:val="21"/>
        <w:ind w:firstLine="420"/>
      </w:pPr>
      <w:r>
        <w:t>To be brainwashed!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not mandatory. It's just to publicize new ideas.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communism cannot be realized without expanding people's consciousness! Politics is never possible! people</w:t>
      </w:r>
    </w:p>
    <w:p w:rsidR="001E6D83" w:rsidRDefault="001E6D83" w:rsidP="001E6D83">
      <w:pPr>
        <w:pStyle w:val="21"/>
        <w:ind w:firstLine="420"/>
      </w:pPr>
    </w:p>
    <w:p w:rsidR="001E6D83" w:rsidRDefault="001E6D83" w:rsidP="001E6D83">
      <w:pPr>
        <w:pStyle w:val="21"/>
        <w:ind w:firstLine="420"/>
      </w:pPr>
      <w:r>
        <w:t>There is no self-consciousness of spontaneity and voluntariness, and a beautiful communism can only be an illusion! Ge Xie's thinking consciousness can't achieve communism</w:t>
      </w:r>
    </w:p>
    <w:p w:rsidR="001E6D83" w:rsidRDefault="001E6D83" w:rsidP="001E6D83">
      <w:pPr>
        <w:pStyle w:val="21"/>
        <w:ind w:firstLine="420"/>
      </w:pPr>
    </w:p>
    <w:p w:rsidR="001E6D83" w:rsidRDefault="001E6D83" w:rsidP="001E6D83">
      <w:pPr>
        <w:pStyle w:val="21"/>
        <w:ind w:firstLine="420"/>
      </w:pPr>
      <w:r>
        <w:t>Doctrine! Stop fantasizing!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Jinglei Kaila: now there are two big </w:t>
      </w:r>
      <w:r w:rsidR="009F4861">
        <w:t>“</w:t>
      </w:r>
      <w:r w:rsidR="009F4861">
        <w:rPr>
          <w:rFonts w:hint="eastAsia"/>
        </w:rPr>
        <w:t>wordofgod</w:t>
      </w:r>
      <w:r w:rsidR="009F4861">
        <w:t>”</w:t>
      </w:r>
      <w:r>
        <w:rPr>
          <w:rFonts w:hint="eastAsia"/>
        </w:rPr>
        <w:t xml:space="preserve">s - Chapter 18 </w:t>
      </w:r>
      <w:r>
        <w:rPr>
          <w:rFonts w:hint="eastAsia"/>
        </w:rPr>
        <w:lastRenderedPageBreak/>
        <w:t>socialized production and the Internet revolution</w:t>
      </w:r>
    </w:p>
    <w:p w:rsidR="001E6D83" w:rsidRDefault="001E6D83" w:rsidP="001E6D83">
      <w:pPr>
        <w:pStyle w:val="21"/>
        <w:ind w:firstLine="420"/>
      </w:pPr>
    </w:p>
    <w:p w:rsidR="001E6D83" w:rsidRDefault="001E6D83" w:rsidP="001E6D83">
      <w:pPr>
        <w:pStyle w:val="21"/>
        <w:ind w:firstLine="420"/>
      </w:pPr>
      <w:r>
        <w:t>903. Purple of the recluse offcial: the believers still think highly of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for looking at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Solitaire 13: nervous. It's not Internet philosophy at all. It's not philosophy at all..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Yexue: Thank you, Aite. I haven't read the great Christian communist theory and the two great (socialized production and Internet revolution).</w:t>
      </w:r>
    </w:p>
    <w:p w:rsidR="001E6D83" w:rsidRDefault="001E6D83" w:rsidP="001E6D83">
      <w:pPr>
        <w:pStyle w:val="21"/>
        <w:ind w:firstLine="420"/>
      </w:pPr>
    </w:p>
    <w:p w:rsidR="001E6D83" w:rsidRDefault="001E6D83" w:rsidP="001E6D83">
      <w:pPr>
        <w:pStyle w:val="21"/>
        <w:ind w:firstLine="420"/>
      </w:pPr>
      <w:r>
        <w:t>In other words, it is difficult to ask one person to read another's article on the Internet, because everyone is self-confident.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beauty, do you want to live forever?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eternal soul! The flesh will die! This is the law of nature!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w:t>
      </w:r>
      <w:r w:rsidR="009F4861">
        <w:t>“</w:t>
      </w:r>
      <w:r w:rsidR="009F4861">
        <w:rPr>
          <w:rFonts w:hint="eastAsia"/>
        </w:rPr>
        <w:t>wordofgod</w:t>
      </w:r>
      <w:r w:rsidR="009F4861">
        <w:t>”</w:t>
      </w:r>
      <w:r>
        <w:rPr>
          <w:rFonts w:hint="eastAsia"/>
        </w:rPr>
        <w:t xml:space="preserve"> VII 50. There is no evidence of soul immortality. The body is immortality, but evidence. Science is approaching immortality. The eternal life pursued by the divine religion refers to the present world. There is no evidence of what happens af</w:t>
      </w:r>
      <w:r>
        <w:t>ter death.</w:t>
      </w:r>
    </w:p>
    <w:p w:rsidR="001E6D83" w:rsidRDefault="001E6D83" w:rsidP="001E6D83">
      <w:pPr>
        <w:pStyle w:val="21"/>
        <w:ind w:firstLine="420"/>
      </w:pPr>
    </w:p>
    <w:p w:rsidR="001E6D83" w:rsidRDefault="001E6D83" w:rsidP="001E6D83">
      <w:pPr>
        <w:pStyle w:val="21"/>
        <w:ind w:firstLine="420"/>
      </w:pPr>
      <w:r>
        <w:t>904. Wechat public account massacres Christianity</w:t>
      </w:r>
    </w:p>
    <w:p w:rsidR="001E6D83" w:rsidRDefault="001E6D83" w:rsidP="001E6D83">
      <w:pPr>
        <w:pStyle w:val="21"/>
        <w:ind w:firstLine="420"/>
      </w:pPr>
    </w:p>
    <w:p w:rsidR="001E6D83" w:rsidRDefault="001E6D83" w:rsidP="001E6D83">
      <w:pPr>
        <w:pStyle w:val="21"/>
        <w:ind w:firstLine="420"/>
      </w:pPr>
      <w:r>
        <w:t>Dozens of relevant contents of my two public accounts have been deleted, basically just citing the scriptures of the Bible.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propagandize for me! Since ancient times, no one's body has lived forever! This consciousness is called holy! Can we not lose face on the Internet!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 Ge Shi.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Ge Shen falsely claims to be a saint, but the cosmic road is not clear.</w:t>
      </w:r>
    </w:p>
    <w:p w:rsidR="001E6D83" w:rsidRDefault="001E6D83" w:rsidP="001E6D83">
      <w:pPr>
        <w:pStyle w:val="21"/>
        <w:ind w:firstLine="420"/>
      </w:pPr>
    </w:p>
    <w:p w:rsidR="001E6D83" w:rsidRDefault="001E6D83" w:rsidP="001E6D83">
      <w:pPr>
        <w:pStyle w:val="21"/>
        <w:ind w:firstLine="420"/>
      </w:pPr>
      <w:r>
        <w:t>The flesh lives forever for good talk, deceiving believers and spreading rumors.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Wuwei 1235: who is God Ge! Whoever he is! There is no saint's way! No one in the world can do anything like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Ge Fen has always asked to publicize GE's evil god. Anyway, it doesn't take much trouble to have materials, so he will publicize Ge as a villain! Put a perfect end to the era of Ge evil god! It is also a matter for the benefit of a</w:t>
      </w:r>
      <w:r>
        <w:t>ll living beings!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 Lei Shu Qi Yifei: did you write it yourself?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in order to meet your requirements of Ge Fen, I also fought! No matter what, let post bar end the old era and usher </w:t>
      </w:r>
      <w:r>
        <w:rPr>
          <w:rFonts w:hint="eastAsia"/>
        </w:rPr>
        <w:lastRenderedPageBreak/>
        <w:t xml:space="preserve">in an era! Just like the development trend of the world, new cultural ideas will eventually rise and eventually become </w:t>
      </w:r>
      <w:r>
        <w:t>the mainstream cultural trend of thought (the return of Chinese traditional culture)! It's just the beginning! When it's time to end, let's happily send it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beauty can't go... Talented people can't go...</w:t>
      </w:r>
    </w:p>
    <w:p w:rsidR="001E6D83" w:rsidRDefault="001E6D83" w:rsidP="001E6D83">
      <w:pPr>
        <w:pStyle w:val="21"/>
        <w:ind w:firstLine="420"/>
      </w:pPr>
    </w:p>
    <w:p w:rsidR="001E6D83" w:rsidRDefault="001E6D83" w:rsidP="001E6D83">
      <w:pPr>
        <w:pStyle w:val="21"/>
        <w:ind w:firstLine="420"/>
      </w:pPr>
      <w:r>
        <w:t>How anti Ge Shen...</w:t>
      </w:r>
    </w:p>
    <w:p w:rsidR="001E6D83" w:rsidRDefault="001E6D83" w:rsidP="001E6D83">
      <w:pPr>
        <w:pStyle w:val="21"/>
        <w:ind w:firstLine="420"/>
      </w:pPr>
    </w:p>
    <w:p w:rsidR="001E6D83" w:rsidRDefault="001E6D83" w:rsidP="001E6D83">
      <w:pPr>
        <w:pStyle w:val="21"/>
        <w:ind w:firstLine="420"/>
      </w:pPr>
      <w:r>
        <w:t>900000 words are all negative teaching materials.</w:t>
      </w:r>
    </w:p>
    <w:p w:rsidR="001E6D83" w:rsidRDefault="001E6D83" w:rsidP="001E6D83">
      <w:pPr>
        <w:pStyle w:val="21"/>
        <w:ind w:firstLine="420"/>
      </w:pPr>
    </w:p>
    <w:p w:rsidR="001E6D83" w:rsidRDefault="001E6D83" w:rsidP="001E6D83">
      <w:pPr>
        <w:pStyle w:val="21"/>
        <w:ind w:firstLine="420"/>
      </w:pPr>
      <w:r>
        <w:t>Beauty, if you create another anti Ge poem, you will be immortal.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I'm not interested in things outside my body!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it's good for the people.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are you two Gefen the same person! You really fight hard for GE evil god! Don't be brainwashed, come back quickly! Expand consciousness and explore the truth and future of the universe! In this way, you will feel wonderful in the comin</w:t>
      </w:r>
      <w:r>
        <w:t>g world!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he's an apostle. I'm the supervisor. Ge Hua is the only God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no matter how many words, it's all nonsense, spicy chicken! Only the inspiration from connecting the higher self is </w:t>
      </w:r>
      <w:r>
        <w:rPr>
          <w:rFonts w:hint="eastAsia"/>
        </w:rPr>
        <w:lastRenderedPageBreak/>
        <w:t>valuable to others and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Gehua 20331126 has built Datong world.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you've had enough! You won't be paranoid like you met in 2021! If you are sick, go and treat it! Don't waste time in the post bar.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if you are still alive in 20331126, please enjoy the real communist society.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Mr. drum D: can there be a big navigation without a Chinese compass?</w:t>
      </w:r>
    </w:p>
    <w:p w:rsidR="001E6D83" w:rsidRDefault="001E6D83" w:rsidP="001E6D83">
      <w:pPr>
        <w:pStyle w:val="21"/>
        <w:ind w:firstLine="420"/>
      </w:pPr>
    </w:p>
    <w:p w:rsidR="001E6D83" w:rsidRDefault="001E6D83" w:rsidP="001E6D83">
      <w:pPr>
        <w:pStyle w:val="21"/>
        <w:ind w:firstLine="420"/>
      </w:pPr>
      <w:r>
        <w:t>Can there be heat weapons without Chinese gunpowder?</w:t>
      </w:r>
    </w:p>
    <w:p w:rsidR="001E6D83" w:rsidRDefault="001E6D83" w:rsidP="001E6D83">
      <w:pPr>
        <w:pStyle w:val="21"/>
        <w:ind w:firstLine="420"/>
      </w:pPr>
    </w:p>
    <w:p w:rsidR="001E6D83" w:rsidRDefault="001E6D83" w:rsidP="001E6D83">
      <w:pPr>
        <w:pStyle w:val="21"/>
        <w:ind w:firstLine="420"/>
      </w:pPr>
      <w:r>
        <w:t>Without paper, printing, you Renaissance?</w:t>
      </w:r>
    </w:p>
    <w:p w:rsidR="001E6D83" w:rsidRDefault="001E6D83" w:rsidP="001E6D83">
      <w:pPr>
        <w:pStyle w:val="21"/>
        <w:ind w:firstLine="420"/>
      </w:pPr>
    </w:p>
    <w:p w:rsidR="001E6D83" w:rsidRDefault="001E6D83" w:rsidP="001E6D83">
      <w:pPr>
        <w:pStyle w:val="21"/>
        <w:ind w:firstLine="420"/>
      </w:pPr>
      <w:r>
        <w:t>The Silk Road brought the earliest global cultural exchanges!</w:t>
      </w:r>
    </w:p>
    <w:p w:rsidR="001E6D83" w:rsidRDefault="001E6D83" w:rsidP="001E6D83">
      <w:pPr>
        <w:pStyle w:val="21"/>
        <w:ind w:firstLine="420"/>
      </w:pPr>
    </w:p>
    <w:p w:rsidR="001E6D83" w:rsidRDefault="001E6D83" w:rsidP="001E6D83">
      <w:pPr>
        <w:pStyle w:val="21"/>
        <w:ind w:firstLine="420"/>
      </w:pPr>
      <w:r>
        <w:t>The earliest book of changes in China is the philosophy and thought at the beginning of Chinese civilization, which is closest to the origin of the cosmic Avenue.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they didn't use your four small inventions. Later, China didn't use your four small inventions, but others.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Yiyin mountain man: Oh! Are you Pueraria lobata or Pueraria lobata! Brainwashing is not enough! In order to seize the opportunity to </w:t>
      </w:r>
      <w:r>
        <w:rPr>
          <w:rFonts w:hint="eastAsia"/>
        </w:rPr>
        <w:lastRenderedPageBreak/>
        <w:t>do publicity! You did too! Unfortunately, there is no if! The untimely thing should be sent away. Let's send it away! Don'</w:t>
      </w:r>
      <w:r>
        <w:t>t struggle, don't be persistent! thank you!</w:t>
      </w:r>
    </w:p>
    <w:p w:rsidR="001E6D83" w:rsidRDefault="001E6D83" w:rsidP="001E6D83">
      <w:pPr>
        <w:pStyle w:val="21"/>
        <w:ind w:firstLine="420"/>
      </w:pPr>
    </w:p>
    <w:p w:rsidR="001E6D83" w:rsidRDefault="001E6D83" w:rsidP="001E6D83">
      <w:pPr>
        <w:pStyle w:val="21"/>
        <w:ind w:firstLine="420"/>
      </w:pPr>
      <w:r>
        <w:t>No matter who, no! Garbage is to be cleaned up! Leave more and more space for bar friends to promote positive ideas! Give positive guidance to everyone!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there is no Pueraria, only Pueraria, but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905. Jinglei Kaila: many batches of Ge God are practice.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stubborn! Please continue! Not the same person! We have no chance!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Kaila: what do beauties believe in?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 only believe in myself! Everyone should believe in himself! Because everyone is God! Just wake up! Everyone will be omnipotent!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Jinglei Kaila: God Ge believes in himself. Why is it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have you seen those sentences before? I heard that they were dreamt by GE Shen in his dream. Just those sentences were laughed. Others seemed to be patchwork.</w:t>
      </w:r>
    </w:p>
    <w:p w:rsidR="001E6D83" w:rsidRDefault="001E6D83" w:rsidP="001E6D83">
      <w:pPr>
        <w:pStyle w:val="21"/>
        <w:ind w:firstLine="420"/>
      </w:pPr>
    </w:p>
    <w:p w:rsidR="001E6D83" w:rsidRDefault="001E6D83" w:rsidP="001E6D83">
      <w:pPr>
        <w:pStyle w:val="21"/>
        <w:ind w:firstLine="420"/>
      </w:pPr>
      <w:r>
        <w:t xml:space="preserve">I thought God Ge was also a person with a sense of humor. I didn't know that the golden sentences I thought of were taught by someone in </w:t>
      </w:r>
      <w:r>
        <w:lastRenderedPageBreak/>
        <w:t>my dream.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Is it? I didn't take it too seriously! Such a delightful text! ok I missed another good play! Ha ha ha ~</w:t>
      </w:r>
    </w:p>
    <w:p w:rsidR="001E6D83" w:rsidRDefault="001E6D83" w:rsidP="001E6D83">
      <w:pPr>
        <w:pStyle w:val="21"/>
        <w:ind w:firstLine="420"/>
      </w:pPr>
    </w:p>
    <w:p w:rsidR="001E6D83" w:rsidRDefault="001E6D83" w:rsidP="001E6D83">
      <w:pPr>
        <w:pStyle w:val="21"/>
        <w:ind w:firstLine="420"/>
      </w:pPr>
      <w:r>
        <w:t>oh This is called divine power! Ha ha ha ~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you missed it. In 19 years, these Treasury sentences were all posted. It's so funny!</w:t>
      </w:r>
    </w:p>
    <w:p w:rsidR="001E6D83" w:rsidRDefault="001E6D83" w:rsidP="001E6D83">
      <w:pPr>
        <w:pStyle w:val="21"/>
        <w:ind w:firstLine="420"/>
      </w:pPr>
    </w:p>
    <w:p w:rsidR="001E6D83" w:rsidRDefault="001E6D83" w:rsidP="001E6D83">
      <w:pPr>
        <w:pStyle w:val="21"/>
        <w:ind w:firstLine="420"/>
      </w:pPr>
      <w:r>
        <w:t>Now Ge Hua can't say these words anymore?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right! Late! I missed another hundred million! Ha ha ha ~</w:t>
      </w:r>
    </w:p>
    <w:p w:rsidR="001E6D83" w:rsidRDefault="001E6D83" w:rsidP="001E6D83">
      <w:pPr>
        <w:pStyle w:val="21"/>
        <w:ind w:firstLine="420"/>
      </w:pPr>
    </w:p>
    <w:p w:rsidR="001E6D83" w:rsidRDefault="001E6D83" w:rsidP="001E6D83">
      <w:pPr>
        <w:pStyle w:val="21"/>
        <w:ind w:firstLine="420"/>
      </w:pPr>
      <w:r>
        <w:t>Not too clear! Ge Hua probably will! Generally speaking, members of the marketing and publicity team have been uniformly trained! Sales outfits should be complete, Shu Qi, Yifei and Jinglei. How to play without weapons? Professional words come in handy.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Bug: I haven't seen you for a long time. I used to.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Kaila: you don't believe in </w:t>
      </w:r>
      <w:r w:rsidR="009F4861">
        <w:t>“</w:t>
      </w:r>
      <w:r w:rsidR="009F4861">
        <w:rPr>
          <w:rFonts w:hint="eastAsia"/>
        </w:rPr>
        <w:t>wordofgod</w:t>
      </w:r>
      <w:r w:rsidR="009F4861">
        <w:t>”</w:t>
      </w:r>
      <w:r>
        <w:rPr>
          <w:rFonts w:hint="eastAsia"/>
        </w:rPr>
        <w:t>s and won't die. We're very embarrassed.</w:t>
      </w:r>
    </w:p>
    <w:p w:rsidR="001E6D83" w:rsidRDefault="001E6D83" w:rsidP="001E6D83">
      <w:pPr>
        <w:pStyle w:val="21"/>
        <w:ind w:firstLine="420"/>
      </w:pPr>
    </w:p>
    <w:p w:rsidR="001E6D83" w:rsidRDefault="001E6D83" w:rsidP="001E6D83">
      <w:pPr>
        <w:pStyle w:val="21"/>
        <w:ind w:firstLine="420"/>
      </w:pPr>
      <w:r>
        <w:t>906. Brother Si and other Yan GUI: is he important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Post bar users_ 0ma8ww7: he (GE Shen) is not important, of course she (Ling Sheng) is important. It's not tired to chat with men and </w:t>
      </w:r>
      <w:r>
        <w:rPr>
          <w:rFonts w:hint="eastAsia"/>
        </w:rPr>
        <w:lastRenderedPageBreak/>
        <w:t>women.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Ling Sheng with Ge Shen?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Lao Ge, you have persevered until now. You post it. It's more lively and fun.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Although Xu is beautiful, he has experienced too many men. Sometimes he is romantic. He is not suitable to be a saint. There are few men</w:t>
      </w:r>
    </w:p>
    <w:p w:rsidR="001E6D83" w:rsidRDefault="001E6D83" w:rsidP="001E6D83">
      <w:pPr>
        <w:pStyle w:val="21"/>
        <w:ind w:firstLine="420"/>
      </w:pPr>
    </w:p>
    <w:p w:rsidR="001E6D83" w:rsidRDefault="001E6D83" w:rsidP="001E6D83">
      <w:pPr>
        <w:pStyle w:val="21"/>
        <w:ind w:firstLine="420"/>
      </w:pPr>
      <w:r>
        <w:t>There are a lot of and clean women. These people are suitable for purple women. It is estimated that Zige will have at least a few harem in the future.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we like Xu because her domain name kaila.com.cn has been owned by GE Shen. It will be launched on September 23</w:t>
      </w:r>
    </w:p>
    <w:p w:rsidR="001E6D83" w:rsidRDefault="001E6D83" w:rsidP="001E6D83">
      <w:pPr>
        <w:pStyle w:val="21"/>
        <w:ind w:firstLine="420"/>
      </w:pPr>
    </w:p>
    <w:p w:rsidR="001E6D83" w:rsidRDefault="001E6D83" w:rsidP="001E6D83">
      <w:pPr>
        <w:pStyle w:val="21"/>
        <w:ind w:firstLine="420"/>
      </w:pPr>
      <w:r>
        <w:t>It can be parsed.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Mingdong: I think Lao Zi was elected in the 22nd National Congress of 203210.</w:t>
      </w:r>
    </w:p>
    <w:p w:rsidR="001E6D83" w:rsidRDefault="001E6D83" w:rsidP="001E6D83">
      <w:pPr>
        <w:pStyle w:val="21"/>
        <w:ind w:firstLine="420"/>
      </w:pPr>
    </w:p>
    <w:p w:rsidR="001E6D83" w:rsidRDefault="001E6D83" w:rsidP="001E6D83">
      <w:pPr>
        <w:pStyle w:val="21"/>
        <w:ind w:firstLine="420"/>
      </w:pPr>
      <w:r>
        <w:t>The heap back map itself only predicts emperors, generals, civil and military officials and concubines, and does not predict people in other industries.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unless today's people fake or entrust, the predictions of the Tang Dynasty are not credible now.</w:t>
      </w:r>
    </w:p>
    <w:p w:rsidR="001E6D83" w:rsidRDefault="001E6D83" w:rsidP="001E6D83">
      <w:pPr>
        <w:pStyle w:val="21"/>
        <w:ind w:firstLine="420"/>
      </w:pPr>
    </w:p>
    <w:p w:rsidR="001E6D83" w:rsidRDefault="001E6D83" w:rsidP="001E6D83">
      <w:pPr>
        <w:pStyle w:val="21"/>
        <w:ind w:firstLine="420"/>
      </w:pPr>
      <w:r>
        <w:t>907. Li Mingdong: there are many experts in forecasting magic at all times, at home and abroad</w:t>
      </w:r>
    </w:p>
    <w:p w:rsidR="001E6D83" w:rsidRDefault="001E6D83" w:rsidP="001E6D83">
      <w:pPr>
        <w:pStyle w:val="21"/>
        <w:ind w:firstLine="420"/>
      </w:pPr>
    </w:p>
    <w:p w:rsidR="001E6D83" w:rsidRDefault="001E6D83" w:rsidP="001E6D83">
      <w:pPr>
        <w:pStyle w:val="21"/>
        <w:ind w:firstLine="420"/>
      </w:pPr>
      <w:r>
        <w:t>The earliest public version of this book was released and sold in the 5th year of the Republic of China. It was after 39 to 44 elephants, and it has all met the requirements up to now. It is proved that</w:t>
      </w:r>
    </w:p>
    <w:p w:rsidR="001E6D83" w:rsidRDefault="001E6D83" w:rsidP="001E6D83">
      <w:pPr>
        <w:pStyle w:val="21"/>
        <w:ind w:firstLine="420"/>
      </w:pPr>
    </w:p>
    <w:p w:rsidR="001E6D83" w:rsidRDefault="001E6D83" w:rsidP="001E6D83">
      <w:pPr>
        <w:pStyle w:val="21"/>
        <w:ind w:firstLine="420"/>
      </w:pPr>
      <w:r>
        <w:t>No fake.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I heard that the dream of Red Mansions mentioned pushing pictures, as well as the specific contents of the fifth year of the Republic of China. There are many far fetched explanations.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can't go. What about Ge Hua when you go?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stop fooling around on the Internet! Don't send this thing that doesn't conform to the universe Avenue. It's a lie! All</w:t>
      </w:r>
    </w:p>
    <w:p w:rsidR="001E6D83" w:rsidRDefault="001E6D83" w:rsidP="001E6D83">
      <w:pPr>
        <w:pStyle w:val="21"/>
        <w:ind w:firstLine="420"/>
      </w:pPr>
    </w:p>
    <w:p w:rsidR="001E6D83" w:rsidRDefault="001E6D83" w:rsidP="001E6D83">
      <w:pPr>
        <w:pStyle w:val="21"/>
        <w:ind w:firstLine="420"/>
      </w:pPr>
      <w:r>
        <w:t>Industry! Mislead all living beings and go to hell after death! Now it looks like it's getting mixed up! You always have to pay it back when you come out!</w:t>
      </w:r>
    </w:p>
    <w:p w:rsidR="001E6D83" w:rsidRDefault="001E6D83" w:rsidP="001E6D83">
      <w:pPr>
        <w:pStyle w:val="21"/>
        <w:ind w:firstLine="420"/>
      </w:pPr>
    </w:p>
    <w:p w:rsidR="001E6D83" w:rsidRDefault="001E6D83" w:rsidP="001E6D83">
      <w:pPr>
        <w:pStyle w:val="21"/>
        <w:ind w:firstLine="420"/>
      </w:pPr>
      <w:r>
        <w:t>You can't escape the final judgment! Listen to a word of advice and return to normal life quickly! Be a good man and make atonement!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believe me, 20331126, Communist society, for you and your family to enjoy forever.</w:t>
      </w:r>
    </w:p>
    <w:p w:rsidR="001E6D83" w:rsidRDefault="001E6D83" w:rsidP="001E6D83">
      <w:pPr>
        <w:pStyle w:val="21"/>
        <w:ind w:firstLine="420"/>
      </w:pPr>
    </w:p>
    <w:p w:rsidR="001E6D83" w:rsidRDefault="001E6D83" w:rsidP="001E6D83">
      <w:pPr>
        <w:pStyle w:val="21"/>
        <w:ind w:firstLine="420"/>
      </w:pPr>
      <w:r>
        <w:t>908. [group leader] Ge Yimin (50914333): trembling limits me</w:t>
      </w:r>
    </w:p>
    <w:p w:rsidR="001E6D83" w:rsidRDefault="001E6D83" w:rsidP="001E6D83">
      <w:pPr>
        <w:pStyle w:val="21"/>
        <w:ind w:firstLine="420"/>
      </w:pPr>
    </w:p>
    <w:p w:rsidR="001E6D83" w:rsidRDefault="001E6D83" w:rsidP="001E6D83">
      <w:pPr>
        <w:pStyle w:val="21"/>
        <w:ind w:firstLine="420"/>
      </w:pPr>
      <w:r>
        <w:t>It was unloaded two weeks ago. I was just shaking with someone else's voice, but I couldn't be found. I heard from fans that only those who had paid attention to me could see it, and it has been blocked a lot recently.</w:t>
      </w:r>
    </w:p>
    <w:p w:rsidR="001E6D83" w:rsidRDefault="001E6D83" w:rsidP="001E6D83">
      <w:pPr>
        <w:pStyle w:val="21"/>
        <w:ind w:firstLine="420"/>
      </w:pPr>
    </w:p>
    <w:p w:rsidR="001E6D83" w:rsidRDefault="001E6D83" w:rsidP="001E6D83">
      <w:pPr>
        <w:pStyle w:val="21"/>
        <w:ind w:firstLine="420"/>
      </w:pPr>
      <w:r>
        <w:t>The quick hand was closed soon.</w:t>
      </w:r>
    </w:p>
    <w:p w:rsidR="001E6D83" w:rsidRDefault="001E6D83" w:rsidP="001E6D83">
      <w:pPr>
        <w:pStyle w:val="21"/>
        <w:ind w:firstLine="420"/>
      </w:pPr>
    </w:p>
    <w:p w:rsidR="001E6D83" w:rsidRDefault="001E6D83" w:rsidP="001E6D83">
      <w:pPr>
        <w:pStyle w:val="21"/>
        <w:ind w:firstLine="420"/>
      </w:pPr>
      <w:r>
        <w:t>Now use micro vision, wechat video number and station B.</w:t>
      </w:r>
    </w:p>
    <w:p w:rsidR="001E6D83" w:rsidRDefault="001E6D83" w:rsidP="001E6D83">
      <w:pPr>
        <w:pStyle w:val="21"/>
        <w:ind w:firstLine="420"/>
      </w:pPr>
    </w:p>
    <w:p w:rsidR="001E6D83" w:rsidRDefault="001E6D83" w:rsidP="001E6D83">
      <w:pPr>
        <w:pStyle w:val="21"/>
        <w:ind w:firstLine="420"/>
      </w:pPr>
      <w:r>
        <w:t>Recently, I used some small red books, second shots and good-looking, which were basically deleted later.</w:t>
      </w:r>
    </w:p>
    <w:p w:rsidR="001E6D83" w:rsidRDefault="001E6D83" w:rsidP="001E6D83">
      <w:pPr>
        <w:pStyle w:val="21"/>
        <w:ind w:firstLine="420"/>
      </w:pPr>
    </w:p>
    <w:p w:rsidR="001E6D83" w:rsidRDefault="001E6D83" w:rsidP="001E6D83">
      <w:pPr>
        <w:pStyle w:val="21"/>
        <w:ind w:firstLine="420"/>
      </w:pPr>
      <w:r>
        <w:t>[apostles] Ge Yimin (143267660) 19:13:15</w:t>
      </w:r>
    </w:p>
    <w:p w:rsidR="001E6D83" w:rsidRDefault="001E6D83" w:rsidP="001E6D83">
      <w:pPr>
        <w:pStyle w:val="21"/>
        <w:ind w:firstLine="420"/>
      </w:pPr>
    </w:p>
    <w:p w:rsidR="001E6D83" w:rsidRDefault="001E6D83" w:rsidP="001E6D83">
      <w:pPr>
        <w:pStyle w:val="21"/>
        <w:ind w:firstLine="420"/>
      </w:pPr>
      <w:r>
        <w:t>Why don't you sign out?</w:t>
      </w:r>
    </w:p>
    <w:p w:rsidR="001E6D83" w:rsidRDefault="001E6D83" w:rsidP="001E6D83">
      <w:pPr>
        <w:pStyle w:val="21"/>
        <w:ind w:firstLine="420"/>
      </w:pPr>
    </w:p>
    <w:p w:rsidR="001E6D83" w:rsidRDefault="001E6D83" w:rsidP="001E6D83">
      <w:pPr>
        <w:pStyle w:val="21"/>
        <w:ind w:firstLine="420"/>
      </w:pPr>
      <w:r>
        <w:t>I reported that the chattering was blocked six months ago</w:t>
      </w:r>
    </w:p>
    <w:p w:rsidR="001E6D83" w:rsidRDefault="001E6D83" w:rsidP="001E6D83">
      <w:pPr>
        <w:pStyle w:val="21"/>
        <w:ind w:firstLine="420"/>
      </w:pPr>
    </w:p>
    <w:p w:rsidR="001E6D83" w:rsidRDefault="001E6D83" w:rsidP="001E6D83">
      <w:pPr>
        <w:pStyle w:val="21"/>
        <w:ind w:firstLine="420"/>
      </w:pPr>
      <w:r>
        <w:t>[group leader] Ge Yimin (50914333) 19:13:46</w:t>
      </w:r>
    </w:p>
    <w:p w:rsidR="001E6D83" w:rsidRDefault="001E6D83" w:rsidP="001E6D83">
      <w:pPr>
        <w:pStyle w:val="21"/>
        <w:ind w:firstLine="420"/>
      </w:pPr>
    </w:p>
    <w:p w:rsidR="001E6D83" w:rsidRDefault="001E6D83" w:rsidP="001E6D83">
      <w:pPr>
        <w:pStyle w:val="21"/>
        <w:ind w:firstLine="420"/>
      </w:pPr>
      <w:r>
        <w:t>No sign off, the original fans can see</w:t>
      </w:r>
    </w:p>
    <w:p w:rsidR="001E6D83" w:rsidRDefault="001E6D83" w:rsidP="001E6D83">
      <w:pPr>
        <w:pStyle w:val="21"/>
        <w:ind w:firstLine="420"/>
      </w:pPr>
    </w:p>
    <w:p w:rsidR="001E6D83" w:rsidRDefault="001E6D83" w:rsidP="001E6D83">
      <w:pPr>
        <w:pStyle w:val="21"/>
        <w:ind w:firstLine="420"/>
      </w:pPr>
      <w:r>
        <w:t>[anonymous] eighteen Arhats 19:14:15</w:t>
      </w:r>
    </w:p>
    <w:p w:rsidR="001E6D83" w:rsidRDefault="001E6D83" w:rsidP="001E6D83">
      <w:pPr>
        <w:pStyle w:val="21"/>
        <w:ind w:firstLine="420"/>
      </w:pPr>
    </w:p>
    <w:p w:rsidR="001E6D83" w:rsidRDefault="001E6D83" w:rsidP="001E6D83">
      <w:pPr>
        <w:pStyle w:val="21"/>
        <w:ind w:firstLine="420"/>
      </w:pPr>
      <w:r>
        <w:t>Does God Ge have any way to avoid sealing,,,</w:t>
      </w:r>
    </w:p>
    <w:p w:rsidR="001E6D83" w:rsidRDefault="001E6D83" w:rsidP="001E6D83">
      <w:pPr>
        <w:pStyle w:val="21"/>
        <w:ind w:firstLine="420"/>
      </w:pPr>
    </w:p>
    <w:p w:rsidR="001E6D83" w:rsidRDefault="001E6D83" w:rsidP="001E6D83">
      <w:pPr>
        <w:pStyle w:val="21"/>
        <w:ind w:firstLine="420"/>
      </w:pPr>
      <w:r>
        <w:t>[apostles] Ge Yimin (143267660) 19:16:26</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You can't go against the environment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those who are stubborn and mislead all living beings! Hell serve!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are you also called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truth about you is that you are a demon!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beauty, what is the truth and future of the universe you are exploring? May you wash your ears and listen.</w:t>
      </w:r>
    </w:p>
    <w:p w:rsidR="001E6D83" w:rsidRDefault="001E6D83" w:rsidP="001E6D83">
      <w:pPr>
        <w:pStyle w:val="21"/>
        <w:ind w:firstLine="420"/>
      </w:pPr>
    </w:p>
    <w:p w:rsidR="001E6D83" w:rsidRDefault="001E6D83" w:rsidP="001E6D83">
      <w:pPr>
        <w:pStyle w:val="21"/>
        <w:ind w:firstLine="420"/>
      </w:pPr>
      <w:r>
        <w:t xml:space="preserve">909. Saint Xu Jinglei: Miss Ling has only been in her </w:t>
      </w:r>
      <w:r w:rsidR="009F4861">
        <w:t>“wordofgod”</w:t>
      </w:r>
      <w:r>
        <w:t>s since then.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Xihe No. 1: if Western women were the goddess of revenge, their </w:t>
      </w:r>
      <w:r w:rsidR="009F4861">
        <w:t>“</w:t>
      </w:r>
      <w:r w:rsidR="009F4861">
        <w:rPr>
          <w:rFonts w:hint="eastAsia"/>
        </w:rPr>
        <w:t>wordofgod</w:t>
      </w:r>
      <w:r w:rsidR="009F4861">
        <w:t>”</w:t>
      </w:r>
      <w:r>
        <w:rPr>
          <w:rFonts w:hint="eastAsia"/>
        </w:rPr>
        <w:t>s would collapse!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Xihe No. 1: Well, you know, ge. You asked him which Western </w:t>
      </w:r>
      <w:r>
        <w:rPr>
          <w:rFonts w:hint="eastAsia"/>
        </w:rPr>
        <w:lastRenderedPageBreak/>
        <w:t>goddess he was in his previous life? It must be nonsense.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Lord, Hua 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return the body to eternal life! From the past dynasties, find a person with eternal physical life as an example. Let me see!</w:t>
      </w:r>
    </w:p>
    <w:p w:rsidR="001E6D83" w:rsidRDefault="001E6D83" w:rsidP="001E6D83">
      <w:pPr>
        <w:pStyle w:val="21"/>
        <w:ind w:firstLine="420"/>
      </w:pPr>
    </w:p>
    <w:p w:rsidR="001E6D83" w:rsidRDefault="001E6D83" w:rsidP="001E6D83">
      <w:pPr>
        <w:pStyle w:val="21"/>
        <w:ind w:firstLine="420"/>
      </w:pPr>
      <w:r>
        <w:t>It's most humiliating to be exposed as a liar! Ha ha ha ~ ~</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eternal life begins with Ge Shen 20331126.</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NIMA! It's not enough for you to be a saint. You have to pull me into the water! What's the situation with me, I</w:t>
      </w:r>
    </w:p>
    <w:p w:rsidR="001E6D83" w:rsidRDefault="001E6D83" w:rsidP="001E6D83">
      <w:pPr>
        <w:pStyle w:val="21"/>
        <w:ind w:firstLine="420"/>
      </w:pPr>
    </w:p>
    <w:p w:rsidR="001E6D83" w:rsidRDefault="001E6D83" w:rsidP="001E6D83">
      <w:pPr>
        <w:pStyle w:val="21"/>
        <w:ind w:firstLine="420"/>
      </w:pPr>
      <w:r>
        <w:t>The heart is like a mirror! I need you to say it! Can I not hold back! Do you know where I am now? Surrounding relatives</w:t>
      </w:r>
    </w:p>
    <w:p w:rsidR="001E6D83" w:rsidRDefault="001E6D83" w:rsidP="001E6D83">
      <w:pPr>
        <w:pStyle w:val="21"/>
        <w:ind w:firstLine="420"/>
      </w:pPr>
    </w:p>
    <w:p w:rsidR="001E6D83" w:rsidRDefault="001E6D83" w:rsidP="001E6D83">
      <w:pPr>
        <w:pStyle w:val="21"/>
        <w:ind w:firstLine="420"/>
      </w:pPr>
      <w:r>
        <w:t>People think I'm crazy. Leave me! Police station, school, court! Post it! I don't know what to do next</w:t>
      </w:r>
    </w:p>
    <w:p w:rsidR="001E6D83" w:rsidRDefault="001E6D83" w:rsidP="001E6D83">
      <w:pPr>
        <w:pStyle w:val="21"/>
        <w:ind w:firstLine="420"/>
      </w:pPr>
    </w:p>
    <w:p w:rsidR="001E6D83" w:rsidRDefault="001E6D83" w:rsidP="001E6D83">
      <w:pPr>
        <w:pStyle w:val="21"/>
        <w:ind w:firstLine="420"/>
      </w:pPr>
      <w:r>
        <w:t>Where will the Tao be arranged?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are you a teacher? Isn't all this the end of sanctification?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existence of nothingness: I am a schizophrenic.</w:t>
      </w:r>
    </w:p>
    <w:p w:rsidR="001E6D83" w:rsidRDefault="001E6D83" w:rsidP="001E6D83">
      <w:pPr>
        <w:pStyle w:val="21"/>
        <w:ind w:firstLine="420"/>
      </w:pPr>
    </w:p>
    <w:p w:rsidR="001E6D83" w:rsidRDefault="001E6D83" w:rsidP="001E6D83">
      <w:pPr>
        <w:pStyle w:val="21"/>
        <w:ind w:firstLine="420"/>
      </w:pPr>
      <w:r>
        <w:t xml:space="preserve">I think I'm the Savior. Taking medicine for schizophrenia and </w:t>
      </w:r>
      <w:r>
        <w:lastRenderedPageBreak/>
        <w:t>electroconvulsive can't change my mind...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do you save the world? How to change human thought?</w:t>
      </w:r>
    </w:p>
    <w:p w:rsidR="001E6D83" w:rsidRDefault="001E6D83" w:rsidP="001E6D83">
      <w:pPr>
        <w:pStyle w:val="21"/>
        <w:ind w:firstLine="420"/>
      </w:pPr>
    </w:p>
    <w:p w:rsidR="001E6D83" w:rsidRDefault="001E6D83" w:rsidP="001E6D83">
      <w:pPr>
        <w:pStyle w:val="21"/>
        <w:ind w:firstLine="420"/>
      </w:pPr>
      <w:r>
        <w:t>Ge and the neural network.</w:t>
      </w:r>
    </w:p>
    <w:p w:rsidR="001E6D83" w:rsidRDefault="001E6D83" w:rsidP="001E6D83">
      <w:pPr>
        <w:pStyle w:val="21"/>
        <w:ind w:firstLine="420"/>
      </w:pPr>
    </w:p>
    <w:p w:rsidR="001E6D83" w:rsidRDefault="001E6D83" w:rsidP="001E6D83">
      <w:pPr>
        <w:pStyle w:val="21"/>
        <w:ind w:firstLine="420"/>
      </w:pPr>
      <w:r>
        <w:t>910. Yiyin mountain man: your current style</w:t>
      </w:r>
    </w:p>
    <w:p w:rsidR="001E6D83" w:rsidRDefault="001E6D83" w:rsidP="001E6D83">
      <w:pPr>
        <w:pStyle w:val="21"/>
        <w:ind w:firstLine="420"/>
      </w:pPr>
    </w:p>
    <w:p w:rsidR="001E6D83" w:rsidRDefault="001E6D83" w:rsidP="001E6D83">
      <w:pPr>
        <w:pStyle w:val="21"/>
        <w:ind w:firstLine="420"/>
      </w:pPr>
      <w:r>
        <w:t>You will have left the world before 2033! Do you know why? Self inflicted sin, death! After death, you go straight back to your home - hell!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did I do wrong?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it's right to believe in Jesus! Just believe it! But you make improper remarks and mislead others! The more people are misled, the more miserable and painful they are after death!</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what inappropriate remarks? As you said, seek the truth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people: publicize the speech of physical immortality, call themselves saints under the guise of God holding dreams, and deceive others! It's still far from the cosmic Avenue. You think you're really a saint! The natural laws of the univers</w:t>
      </w:r>
      <w:r>
        <w:t>e are not clear! People still believe in things that run counter to each other. I'm convinced!</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Xu Jinglei Kaila: immortality is the pursuit of ancient times. Science is approaching immortality. Neuroimaging books are real dreams. Chapter 27 is the natural law of the universe.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don't be ashamed in the post bar! We all know the year of destiny, and we still don't know the height of heaven and earth! After all these years, you really live in vain! What a pity!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who did I lose? Shenwang neurotheology.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the cult misleads all sentient beings! You haven't made a big move, a big climate, a crisis to national security. Otherwise, there must be a lawsuit and imprisonment! Stupid don't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have no organization. How can I be a cult?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How did I become a teacher! When people live, they must find the balance between the material and spiritual world! Real life should also be taken into account!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it's no mistake to go to work online, i.</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OK! Then you can. You're doing a good job!</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can you stick it? Blow the water and don't work?</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Yiyin mountain man: are there few posts that don't work? Are there few beggars in the post bar? A man without dignity is not as good as a dog!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how much money can I ask for. Those who don't work, wait for the nonexistent so-called saint to get rich, year after year...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Yiyinshan people: publicize "</w:t>
      </w:r>
      <w:r w:rsidR="009F4861">
        <w:t>“</w:t>
      </w:r>
      <w:r w:rsidR="009F4861">
        <w:rPr>
          <w:rFonts w:hint="eastAsia"/>
        </w:rPr>
        <w:t>wordofgod</w:t>
      </w:r>
      <w:r w:rsidR="009F4861">
        <w:t>”</w:t>
      </w:r>
      <w:r>
        <w:rPr>
          <w:rFonts w:hint="eastAsia"/>
        </w:rPr>
        <w:t>" on the Internet every day. Don't say you're not ge or Shu Qi. Jinglei TM has become your tool! You're good to say! Shame is not too big!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three concubines, no protest.</w:t>
      </w:r>
    </w:p>
    <w:p w:rsidR="001E6D83" w:rsidRDefault="001E6D83" w:rsidP="001E6D83">
      <w:pPr>
        <w:pStyle w:val="21"/>
        <w:ind w:firstLine="420"/>
      </w:pPr>
    </w:p>
    <w:p w:rsidR="001E6D83" w:rsidRDefault="009F4861" w:rsidP="001E6D83">
      <w:pPr>
        <w:pStyle w:val="21"/>
        <w:ind w:firstLine="420"/>
      </w:pPr>
      <w:r>
        <w:t>“wordofgod”</w:t>
      </w:r>
      <w:r w:rsidR="001E6D83">
        <w:t xml:space="preserve"> 11 94. Because we think Ge Yimin has a great vision of "I am God, you should listen to him (GE Yimin)" to let the world know, Ge Hua tries to preach on the Internet. The gospel of Ge Yimin, the gospel of the Internet age.</w:t>
      </w:r>
    </w:p>
    <w:p w:rsidR="001E6D83" w:rsidRDefault="001E6D83" w:rsidP="001E6D83">
      <w:pPr>
        <w:pStyle w:val="21"/>
        <w:ind w:firstLine="420"/>
      </w:pPr>
    </w:p>
    <w:p w:rsidR="001E6D83" w:rsidRDefault="001E6D83" w:rsidP="001E6D83">
      <w:pPr>
        <w:pStyle w:val="21"/>
        <w:ind w:firstLine="420"/>
      </w:pPr>
      <w:r>
        <w:t>911. Yiyin mountain man: enough! It doesn't conform to common sense. It's a patchwork theory!</w:t>
      </w:r>
    </w:p>
    <w:p w:rsidR="001E6D83" w:rsidRDefault="001E6D83" w:rsidP="001E6D83">
      <w:pPr>
        <w:pStyle w:val="21"/>
        <w:ind w:firstLine="420"/>
      </w:pPr>
    </w:p>
    <w:p w:rsidR="001E6D83" w:rsidRDefault="001E6D83" w:rsidP="001E6D83">
      <w:pPr>
        <w:pStyle w:val="21"/>
        <w:ind w:firstLine="420"/>
      </w:pPr>
      <w:r>
        <w:t>Take another look at the self introduction part. It's good to get entangled with multiple women! God loves the world, but it's not this virtue in real life! Do what you should do! Give up the saint's fantasy and live a down-to-earth life is the right way! thank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many women are past love. That's my melancholy youth.</w:t>
      </w:r>
    </w:p>
    <w:p w:rsidR="001E6D83" w:rsidRDefault="001E6D83" w:rsidP="001E6D83">
      <w:pPr>
        <w:pStyle w:val="21"/>
        <w:ind w:firstLine="420"/>
      </w:pPr>
    </w:p>
    <w:p w:rsidR="001E6D83" w:rsidRDefault="001E6D83" w:rsidP="001E6D83">
      <w:pPr>
        <w:pStyle w:val="21"/>
        <w:ind w:firstLine="420"/>
      </w:pPr>
      <w:r>
        <w:t>I am mainly contemporary communism. Do you agree with communism?</w:t>
      </w:r>
    </w:p>
    <w:p w:rsidR="001E6D83" w:rsidRDefault="001E6D83" w:rsidP="001E6D83">
      <w:pPr>
        <w:pStyle w:val="21"/>
        <w:ind w:firstLine="420"/>
      </w:pPr>
    </w:p>
    <w:p w:rsidR="001E6D83" w:rsidRDefault="001E6D83" w:rsidP="001E6D83">
      <w:pPr>
        <w:pStyle w:val="21"/>
        <w:ind w:firstLine="420"/>
      </w:pPr>
      <w:r>
        <w:t xml:space="preserve">You know a lot about </w:t>
      </w:r>
      <w:r w:rsidR="009F4861">
        <w:t>“wordofgod”</w:t>
      </w:r>
      <w:r>
        <w:t>s. You should read it deeply.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Oh! shameless people will top the world! Why are you so thick skinned!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preach the gospel to you for free, priceless pearl.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Yiyin mountain man: wait, depend, want this idea! Independence is the character and accomplishment that an adult should have! The experience along the way is that no one in the world can be trusted except yourself! If you want to realize your dream and b</w:t>
      </w:r>
      <w:r>
        <w:t>ecome the person you want to be, you can only rely on your own efforts! Others can't help themselves!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agree with you, a red heart, two preparations, give you me him.</w:t>
      </w:r>
    </w:p>
    <w:p w:rsidR="001E6D83" w:rsidRDefault="001E6D83" w:rsidP="001E6D83">
      <w:pPr>
        <w:pStyle w:val="21"/>
        <w:ind w:firstLine="420"/>
      </w:pPr>
    </w:p>
    <w:p w:rsidR="001E6D83" w:rsidRDefault="001E6D83" w:rsidP="001E6D83">
      <w:pPr>
        <w:pStyle w:val="21"/>
        <w:ind w:firstLine="420"/>
      </w:pPr>
      <w:r>
        <w:t>912. [apostles] Paul (143267660): 136 that was a subversive speech</w:t>
      </w:r>
    </w:p>
    <w:p w:rsidR="001E6D83" w:rsidRDefault="001E6D83" w:rsidP="001E6D83">
      <w:pPr>
        <w:pStyle w:val="21"/>
        <w:ind w:firstLine="420"/>
      </w:pPr>
    </w:p>
    <w:p w:rsidR="001E6D83" w:rsidRDefault="001E6D83" w:rsidP="001E6D83">
      <w:pPr>
        <w:pStyle w:val="21"/>
        <w:ind w:firstLine="420"/>
      </w:pPr>
      <w:r>
        <w:t>[group leader] Ge Yimin (50914333) 15:54:27</w:t>
      </w:r>
    </w:p>
    <w:p w:rsidR="001E6D83" w:rsidRDefault="001E6D83" w:rsidP="001E6D83">
      <w:pPr>
        <w:pStyle w:val="21"/>
        <w:ind w:firstLine="420"/>
      </w:pPr>
    </w:p>
    <w:p w:rsidR="001E6D83" w:rsidRDefault="001E6D83" w:rsidP="001E6D83">
      <w:pPr>
        <w:pStyle w:val="21"/>
        <w:ind w:firstLine="420"/>
      </w:pPr>
      <w:r>
        <w:t>Not really</w:t>
      </w:r>
    </w:p>
    <w:p w:rsidR="001E6D83" w:rsidRDefault="001E6D83" w:rsidP="001E6D83">
      <w:pPr>
        <w:pStyle w:val="21"/>
        <w:ind w:firstLine="420"/>
      </w:pPr>
    </w:p>
    <w:p w:rsidR="001E6D83" w:rsidRDefault="001E6D83" w:rsidP="001E6D83">
      <w:pPr>
        <w:pStyle w:val="21"/>
        <w:ind w:firstLine="420"/>
      </w:pPr>
      <w:r>
        <w:t>[apostles] Paul (143267660) 15:55:05</w:t>
      </w:r>
    </w:p>
    <w:p w:rsidR="001E6D83" w:rsidRDefault="001E6D83" w:rsidP="001E6D83">
      <w:pPr>
        <w:pStyle w:val="21"/>
        <w:ind w:firstLine="420"/>
      </w:pPr>
    </w:p>
    <w:p w:rsidR="001E6D83" w:rsidRDefault="001E6D83" w:rsidP="001E6D83">
      <w:pPr>
        <w:pStyle w:val="21"/>
        <w:ind w:firstLine="420"/>
      </w:pPr>
      <w:r>
        <w:lastRenderedPageBreak/>
        <w:t>It is said that China has no contribution to the world. At first glance, it is God and historical nihilism</w:t>
      </w:r>
    </w:p>
    <w:p w:rsidR="001E6D83" w:rsidRDefault="001E6D83" w:rsidP="001E6D83">
      <w:pPr>
        <w:pStyle w:val="21"/>
        <w:ind w:firstLine="420"/>
      </w:pPr>
    </w:p>
    <w:p w:rsidR="001E6D83" w:rsidRDefault="001E6D83" w:rsidP="001E6D83">
      <w:pPr>
        <w:pStyle w:val="21"/>
        <w:ind w:firstLine="420"/>
      </w:pPr>
      <w:r>
        <w:t>[group leader] Ge Yimin (50914333) 15:55:45</w:t>
      </w:r>
    </w:p>
    <w:p w:rsidR="001E6D83" w:rsidRDefault="001E6D83" w:rsidP="001E6D83">
      <w:pPr>
        <w:pStyle w:val="21"/>
        <w:ind w:firstLine="420"/>
      </w:pPr>
    </w:p>
    <w:p w:rsidR="001E6D83" w:rsidRDefault="001E6D83" w:rsidP="001E6D83">
      <w:pPr>
        <w:pStyle w:val="21"/>
        <w:ind w:firstLine="420"/>
      </w:pPr>
      <w:r>
        <w:t>This doesn't count. It's only anti gravity in the book of neuropolitical theory. This is just two general sentences</w:t>
      </w:r>
    </w:p>
    <w:p w:rsidR="001E6D83" w:rsidRDefault="001E6D83" w:rsidP="001E6D83">
      <w:pPr>
        <w:pStyle w:val="21"/>
        <w:ind w:firstLine="420"/>
      </w:pPr>
    </w:p>
    <w:p w:rsidR="001E6D83" w:rsidRDefault="001E6D83" w:rsidP="001E6D83">
      <w:pPr>
        <w:pStyle w:val="21"/>
        <w:ind w:firstLine="420"/>
      </w:pPr>
      <w:r>
        <w:t>[apostles] Paul (143267660) 15:55:55</w:t>
      </w:r>
    </w:p>
    <w:p w:rsidR="001E6D83" w:rsidRDefault="001E6D83" w:rsidP="001E6D83">
      <w:pPr>
        <w:pStyle w:val="21"/>
        <w:ind w:firstLine="420"/>
      </w:pPr>
    </w:p>
    <w:p w:rsidR="001E6D83" w:rsidRDefault="001E6D83" w:rsidP="001E6D83">
      <w:pPr>
        <w:pStyle w:val="21"/>
        <w:ind w:firstLine="420"/>
      </w:pPr>
      <w:r>
        <w:t>You don't understand the wind at all</w:t>
      </w:r>
    </w:p>
    <w:p w:rsidR="001E6D83" w:rsidRDefault="001E6D83" w:rsidP="001E6D83">
      <w:pPr>
        <w:pStyle w:val="21"/>
        <w:ind w:firstLine="420"/>
      </w:pPr>
    </w:p>
    <w:p w:rsidR="001E6D83" w:rsidRDefault="001E6D83" w:rsidP="001E6D83">
      <w:pPr>
        <w:pStyle w:val="21"/>
        <w:ind w:firstLine="420"/>
      </w:pPr>
      <w:r>
        <w:t>[anonymous] caterpillar 15:56:11</w:t>
      </w:r>
    </w:p>
    <w:p w:rsidR="001E6D83" w:rsidRDefault="001E6D83" w:rsidP="001E6D83">
      <w:pPr>
        <w:pStyle w:val="21"/>
        <w:ind w:firstLine="420"/>
      </w:pPr>
    </w:p>
    <w:p w:rsidR="001E6D83" w:rsidRDefault="001E6D83" w:rsidP="001E6D83">
      <w:pPr>
        <w:pStyle w:val="21"/>
        <w:ind w:firstLine="420"/>
      </w:pPr>
      <w:r>
        <w:t>Ge Yimin, the leader of Shenqu, GAISHA,,,</w:t>
      </w:r>
    </w:p>
    <w:p w:rsidR="001E6D83" w:rsidRDefault="001E6D83" w:rsidP="001E6D83">
      <w:pPr>
        <w:pStyle w:val="21"/>
        <w:ind w:firstLine="420"/>
      </w:pPr>
    </w:p>
    <w:p w:rsidR="001E6D83" w:rsidRDefault="001E6D83" w:rsidP="001E6D83">
      <w:pPr>
        <w:pStyle w:val="21"/>
        <w:ind w:firstLine="420"/>
      </w:pPr>
      <w:r>
        <w:t>[apostles] Paul (143267660) 15:56:34</w:t>
      </w:r>
    </w:p>
    <w:p w:rsidR="001E6D83" w:rsidRDefault="001E6D83" w:rsidP="001E6D83">
      <w:pPr>
        <w:pStyle w:val="21"/>
        <w:ind w:firstLine="420"/>
      </w:pPr>
    </w:p>
    <w:p w:rsidR="001E6D83" w:rsidRDefault="001E6D83" w:rsidP="001E6D83">
      <w:pPr>
        <w:pStyle w:val="21"/>
        <w:ind w:firstLine="420"/>
      </w:pPr>
      <w:r>
        <w:t>If you send those, you will be reported forever</w:t>
      </w:r>
    </w:p>
    <w:p w:rsidR="001E6D83" w:rsidRDefault="001E6D83" w:rsidP="001E6D83">
      <w:pPr>
        <w:pStyle w:val="21"/>
        <w:ind w:firstLine="420"/>
      </w:pPr>
    </w:p>
    <w:p w:rsidR="001E6D83" w:rsidRDefault="001E6D83" w:rsidP="001E6D83">
      <w:pPr>
        <w:pStyle w:val="21"/>
        <w:ind w:firstLine="420"/>
      </w:pPr>
      <w:r>
        <w:t>[group leader] Ge Yimin (50914333) 15:58:58</w:t>
      </w:r>
    </w:p>
    <w:p w:rsidR="001E6D83" w:rsidRDefault="001E6D83" w:rsidP="001E6D83">
      <w:pPr>
        <w:pStyle w:val="21"/>
        <w:ind w:firstLine="420"/>
      </w:pPr>
    </w:p>
    <w:p w:rsidR="001E6D83" w:rsidRDefault="001E6D83" w:rsidP="001E6D83">
      <w:pPr>
        <w:pStyle w:val="21"/>
        <w:ind w:firstLine="420"/>
      </w:pPr>
      <w:r>
        <w:t>0 contribution, 4 small faming, which may be the reason</w:t>
      </w:r>
    </w:p>
    <w:p w:rsidR="001E6D83" w:rsidRDefault="001E6D83" w:rsidP="001E6D83">
      <w:pPr>
        <w:pStyle w:val="21"/>
        <w:ind w:firstLine="420"/>
      </w:pPr>
    </w:p>
    <w:p w:rsidR="001E6D83" w:rsidRDefault="001E6D83" w:rsidP="001E6D83">
      <w:pPr>
        <w:pStyle w:val="21"/>
        <w:ind w:firstLine="420"/>
      </w:pPr>
      <w:r>
        <w:t>[apostles] Paul (143267660) 15:59:15</w:t>
      </w:r>
    </w:p>
    <w:p w:rsidR="001E6D83" w:rsidRDefault="001E6D83" w:rsidP="001E6D83">
      <w:pPr>
        <w:pStyle w:val="21"/>
        <w:ind w:firstLine="420"/>
      </w:pPr>
    </w:p>
    <w:p w:rsidR="001E6D83" w:rsidRDefault="001E6D83" w:rsidP="001E6D83">
      <w:pPr>
        <w:pStyle w:val="21"/>
        <w:ind w:firstLine="420"/>
      </w:pPr>
      <w:r>
        <w:t>Historical nihilism</w:t>
      </w:r>
    </w:p>
    <w:p w:rsidR="001E6D83" w:rsidRDefault="001E6D83" w:rsidP="001E6D83">
      <w:pPr>
        <w:pStyle w:val="21"/>
        <w:ind w:firstLine="420"/>
      </w:pPr>
    </w:p>
    <w:p w:rsidR="001E6D83" w:rsidRDefault="001E6D83" w:rsidP="001E6D83">
      <w:pPr>
        <w:pStyle w:val="21"/>
        <w:ind w:firstLine="420"/>
      </w:pPr>
      <w:r>
        <w:t>Ge Yimin 15:54:11</w:t>
      </w:r>
    </w:p>
    <w:p w:rsidR="001E6D83" w:rsidRDefault="001E6D83" w:rsidP="001E6D83">
      <w:pPr>
        <w:pStyle w:val="21"/>
        <w:ind w:firstLine="420"/>
      </w:pPr>
    </w:p>
    <w:p w:rsidR="001E6D83" w:rsidRDefault="001E6D83" w:rsidP="001E6D83">
      <w:pPr>
        <w:pStyle w:val="21"/>
        <w:ind w:firstLine="420"/>
      </w:pPr>
      <w:r>
        <w:t>My public account, real name, normal, not sealed</w:t>
      </w:r>
    </w:p>
    <w:p w:rsidR="001E6D83" w:rsidRDefault="001E6D83" w:rsidP="001E6D83">
      <w:pPr>
        <w:pStyle w:val="21"/>
        <w:ind w:firstLine="420"/>
      </w:pPr>
    </w:p>
    <w:p w:rsidR="001E6D83" w:rsidRDefault="001E6D83" w:rsidP="001E6D83">
      <w:pPr>
        <w:pStyle w:val="21"/>
        <w:ind w:firstLine="420"/>
      </w:pPr>
      <w:r>
        <w:t>Paul 15:54:20</w:t>
      </w:r>
    </w:p>
    <w:p w:rsidR="001E6D83" w:rsidRDefault="001E6D83" w:rsidP="001E6D83">
      <w:pPr>
        <w:pStyle w:val="21"/>
        <w:ind w:firstLine="420"/>
      </w:pPr>
    </w:p>
    <w:p w:rsidR="001E6D83" w:rsidRDefault="001E6D83" w:rsidP="001E6D83">
      <w:pPr>
        <w:pStyle w:val="21"/>
        <w:ind w:firstLine="420"/>
      </w:pPr>
      <w:r>
        <w:t>Not a public account</w:t>
      </w:r>
    </w:p>
    <w:p w:rsidR="001E6D83" w:rsidRDefault="001E6D83" w:rsidP="001E6D83">
      <w:pPr>
        <w:pStyle w:val="21"/>
        <w:ind w:firstLine="420"/>
      </w:pPr>
    </w:p>
    <w:p w:rsidR="001E6D83" w:rsidRDefault="001E6D83" w:rsidP="001E6D83">
      <w:pPr>
        <w:pStyle w:val="21"/>
        <w:ind w:firstLine="420"/>
      </w:pPr>
      <w:r>
        <w:t>This refers to microblogging and other websites</w:t>
      </w:r>
    </w:p>
    <w:p w:rsidR="001E6D83" w:rsidRDefault="001E6D83" w:rsidP="001E6D83">
      <w:pPr>
        <w:pStyle w:val="21"/>
        <w:ind w:firstLine="420"/>
      </w:pPr>
    </w:p>
    <w:p w:rsidR="001E6D83" w:rsidRDefault="001E6D83" w:rsidP="001E6D83">
      <w:pPr>
        <w:pStyle w:val="21"/>
        <w:ind w:firstLine="420"/>
      </w:pPr>
      <w:r>
        <w:t>It will be implemented later</w:t>
      </w:r>
    </w:p>
    <w:p w:rsidR="001E6D83" w:rsidRDefault="001E6D83" w:rsidP="001E6D83">
      <w:pPr>
        <w:pStyle w:val="21"/>
        <w:ind w:firstLine="420"/>
      </w:pPr>
    </w:p>
    <w:p w:rsidR="001E6D83" w:rsidRDefault="001E6D83" w:rsidP="001E6D83">
      <w:pPr>
        <w:pStyle w:val="21"/>
        <w:ind w:firstLine="420"/>
      </w:pPr>
      <w:r>
        <w:t>You can't even turn on the trumpet again</w:t>
      </w:r>
    </w:p>
    <w:p w:rsidR="001E6D83" w:rsidRDefault="001E6D83" w:rsidP="001E6D83">
      <w:pPr>
        <w:pStyle w:val="21"/>
        <w:ind w:firstLine="420"/>
      </w:pPr>
    </w:p>
    <w:p w:rsidR="001E6D83" w:rsidRDefault="001E6D83" w:rsidP="001E6D83">
      <w:pPr>
        <w:pStyle w:val="21"/>
        <w:ind w:firstLine="420"/>
      </w:pPr>
      <w:r>
        <w:t>Ge Yimin 15:54:53</w:t>
      </w:r>
    </w:p>
    <w:p w:rsidR="001E6D83" w:rsidRDefault="001E6D83" w:rsidP="001E6D83">
      <w:pPr>
        <w:pStyle w:val="21"/>
        <w:ind w:firstLine="420"/>
      </w:pPr>
    </w:p>
    <w:p w:rsidR="001E6D83" w:rsidRDefault="001E6D83" w:rsidP="001E6D83">
      <w:pPr>
        <w:pStyle w:val="21"/>
        <w:ind w:firstLine="420"/>
      </w:pPr>
      <w:r>
        <w:t>It's okay. Use someone else's identity</w:t>
      </w:r>
    </w:p>
    <w:p w:rsidR="001E6D83" w:rsidRDefault="001E6D83" w:rsidP="001E6D83">
      <w:pPr>
        <w:pStyle w:val="21"/>
        <w:ind w:firstLine="420"/>
      </w:pPr>
    </w:p>
    <w:p w:rsidR="001E6D83" w:rsidRDefault="001E6D83" w:rsidP="001E6D83">
      <w:pPr>
        <w:pStyle w:val="21"/>
        <w:ind w:firstLine="420"/>
      </w:pPr>
      <w:r>
        <w:t>Paul 15:55:14</w:t>
      </w:r>
    </w:p>
    <w:p w:rsidR="001E6D83" w:rsidRDefault="001E6D83" w:rsidP="001E6D83">
      <w:pPr>
        <w:pStyle w:val="21"/>
        <w:ind w:firstLine="420"/>
      </w:pPr>
    </w:p>
    <w:p w:rsidR="001E6D83" w:rsidRDefault="001E6D83" w:rsidP="001E6D83">
      <w:pPr>
        <w:pStyle w:val="21"/>
        <w:ind w:firstLine="420"/>
      </w:pPr>
      <w:r>
        <w:t>equally</w:t>
      </w:r>
    </w:p>
    <w:p w:rsidR="001E6D83" w:rsidRDefault="001E6D83" w:rsidP="001E6D83">
      <w:pPr>
        <w:pStyle w:val="21"/>
        <w:ind w:firstLine="420"/>
      </w:pPr>
    </w:p>
    <w:p w:rsidR="001E6D83" w:rsidRDefault="001E6D83" w:rsidP="001E6D83">
      <w:pPr>
        <w:pStyle w:val="21"/>
        <w:ind w:firstLine="420"/>
      </w:pPr>
      <w:r>
        <w:t>Now it belongs to adding you to the sensitive database</w:t>
      </w:r>
    </w:p>
    <w:p w:rsidR="001E6D83" w:rsidRDefault="001E6D83" w:rsidP="001E6D83">
      <w:pPr>
        <w:pStyle w:val="21"/>
        <w:ind w:firstLine="420"/>
      </w:pPr>
    </w:p>
    <w:p w:rsidR="001E6D83" w:rsidRDefault="001E6D83" w:rsidP="001E6D83">
      <w:pPr>
        <w:pStyle w:val="21"/>
        <w:ind w:firstLine="420"/>
      </w:pPr>
      <w:r>
        <w:t>See you, Yongfeng</w:t>
      </w:r>
    </w:p>
    <w:p w:rsidR="001E6D83" w:rsidRDefault="001E6D83" w:rsidP="001E6D83">
      <w:pPr>
        <w:pStyle w:val="21"/>
        <w:ind w:firstLine="420"/>
      </w:pPr>
    </w:p>
    <w:p w:rsidR="001E6D83" w:rsidRDefault="001E6D83" w:rsidP="001E6D83">
      <w:pPr>
        <w:pStyle w:val="21"/>
        <w:ind w:firstLine="420"/>
      </w:pPr>
      <w:r>
        <w:t>It will be more serious in the future</w:t>
      </w:r>
    </w:p>
    <w:p w:rsidR="001E6D83" w:rsidRDefault="001E6D83" w:rsidP="001E6D83">
      <w:pPr>
        <w:pStyle w:val="21"/>
        <w:ind w:firstLine="420"/>
      </w:pPr>
    </w:p>
    <w:p w:rsidR="001E6D83" w:rsidRDefault="001E6D83" w:rsidP="001E6D83">
      <w:pPr>
        <w:pStyle w:val="21"/>
        <w:ind w:firstLine="420"/>
      </w:pPr>
      <w:r>
        <w:t>Ge Yimin 15:56:38</w:t>
      </w:r>
    </w:p>
    <w:p w:rsidR="001E6D83" w:rsidRDefault="001E6D83" w:rsidP="001E6D83">
      <w:pPr>
        <w:pStyle w:val="21"/>
        <w:ind w:firstLine="420"/>
      </w:pPr>
    </w:p>
    <w:p w:rsidR="001E6D83" w:rsidRDefault="001E6D83" w:rsidP="001E6D83">
      <w:pPr>
        <w:pStyle w:val="21"/>
        <w:ind w:firstLine="420"/>
      </w:pPr>
      <w:r>
        <w:lastRenderedPageBreak/>
        <w:t>No, it's okay not to rush the tower anymore. Don't punish twice for one thing.</w:t>
      </w:r>
    </w:p>
    <w:p w:rsidR="001E6D83" w:rsidRDefault="001E6D83" w:rsidP="001E6D83">
      <w:pPr>
        <w:pStyle w:val="21"/>
        <w:ind w:firstLine="420"/>
      </w:pPr>
    </w:p>
    <w:p w:rsidR="001E6D83" w:rsidRDefault="001E6D83" w:rsidP="001E6D83">
      <w:pPr>
        <w:pStyle w:val="21"/>
        <w:ind w:firstLine="420"/>
      </w:pPr>
      <w:r>
        <w:t>Paul 15:56:55</w:t>
      </w:r>
    </w:p>
    <w:p w:rsidR="001E6D83" w:rsidRDefault="001E6D83" w:rsidP="001E6D83">
      <w:pPr>
        <w:pStyle w:val="21"/>
        <w:ind w:firstLine="420"/>
      </w:pPr>
    </w:p>
    <w:p w:rsidR="001E6D83" w:rsidRDefault="001E6D83" w:rsidP="001E6D83">
      <w:pPr>
        <w:pStyle w:val="21"/>
        <w:ind w:firstLine="420"/>
      </w:pPr>
      <w:r>
        <w:t>Stop sending criticism</w:t>
      </w:r>
    </w:p>
    <w:p w:rsidR="001E6D83" w:rsidRDefault="001E6D83" w:rsidP="001E6D83">
      <w:pPr>
        <w:pStyle w:val="21"/>
        <w:ind w:firstLine="420"/>
      </w:pPr>
    </w:p>
    <w:p w:rsidR="001E6D83" w:rsidRDefault="001E6D83" w:rsidP="001E6D83">
      <w:pPr>
        <w:pStyle w:val="21"/>
        <w:ind w:firstLine="420"/>
      </w:pPr>
      <w:r>
        <w:t>Only praise</w:t>
      </w:r>
    </w:p>
    <w:p w:rsidR="001E6D83" w:rsidRDefault="001E6D83" w:rsidP="001E6D83">
      <w:pPr>
        <w:pStyle w:val="21"/>
        <w:ind w:firstLine="420"/>
      </w:pPr>
    </w:p>
    <w:p w:rsidR="001E6D83" w:rsidRDefault="001E6D83" w:rsidP="001E6D83">
      <w:pPr>
        <w:pStyle w:val="21"/>
        <w:ind w:firstLine="420"/>
      </w:pPr>
      <w:r>
        <w:t>Ge Yimin 15:57:34</w:t>
      </w:r>
    </w:p>
    <w:p w:rsidR="001E6D83" w:rsidRDefault="001E6D83" w:rsidP="001E6D83">
      <w:pPr>
        <w:pStyle w:val="21"/>
        <w:ind w:firstLine="420"/>
      </w:pPr>
    </w:p>
    <w:p w:rsidR="001E6D83" w:rsidRDefault="001E6D83" w:rsidP="001E6D83">
      <w:pPr>
        <w:pStyle w:val="21"/>
        <w:ind w:firstLine="420"/>
      </w:pPr>
      <w:r>
        <w:t>Don't rush the tower, for God's net</w:t>
      </w:r>
    </w:p>
    <w:p w:rsidR="001E6D83" w:rsidRDefault="001E6D83" w:rsidP="001E6D83">
      <w:pPr>
        <w:pStyle w:val="21"/>
        <w:ind w:firstLine="420"/>
      </w:pPr>
    </w:p>
    <w:p w:rsidR="001E6D83" w:rsidRDefault="001E6D83" w:rsidP="001E6D83">
      <w:pPr>
        <w:pStyle w:val="21"/>
        <w:ind w:firstLine="420"/>
      </w:pPr>
      <w:r>
        <w:t>Old wall domain name, can't stand it.</w:t>
      </w:r>
    </w:p>
    <w:p w:rsidR="001E6D83" w:rsidRDefault="001E6D83" w:rsidP="001E6D83">
      <w:pPr>
        <w:pStyle w:val="21"/>
        <w:ind w:firstLine="420"/>
      </w:pPr>
    </w:p>
    <w:p w:rsidR="001E6D83" w:rsidRDefault="001E6D83" w:rsidP="001E6D83">
      <w:pPr>
        <w:pStyle w:val="21"/>
        <w:ind w:firstLine="420"/>
      </w:pPr>
      <w:r>
        <w:t>Paul 15:58:20</w:t>
      </w:r>
    </w:p>
    <w:p w:rsidR="001E6D83" w:rsidRDefault="001E6D83" w:rsidP="001E6D83">
      <w:pPr>
        <w:pStyle w:val="21"/>
        <w:ind w:firstLine="420"/>
      </w:pPr>
    </w:p>
    <w:p w:rsidR="001E6D83" w:rsidRDefault="001E6D83" w:rsidP="001E6D83">
      <w:pPr>
        <w:pStyle w:val="21"/>
        <w:ind w:firstLine="420"/>
      </w:pPr>
      <w:r>
        <w:t>I mean, don't send any criticism</w:t>
      </w:r>
    </w:p>
    <w:p w:rsidR="001E6D83" w:rsidRDefault="001E6D83" w:rsidP="001E6D83">
      <w:pPr>
        <w:pStyle w:val="21"/>
        <w:ind w:firstLine="420"/>
      </w:pPr>
    </w:p>
    <w:p w:rsidR="001E6D83" w:rsidRDefault="001E6D83" w:rsidP="001E6D83">
      <w:pPr>
        <w:pStyle w:val="21"/>
        <w:ind w:firstLine="420"/>
      </w:pPr>
      <w:r>
        <w:t>Delete it if you can</w:t>
      </w:r>
    </w:p>
    <w:p w:rsidR="001E6D83" w:rsidRDefault="001E6D83" w:rsidP="001E6D83">
      <w:pPr>
        <w:pStyle w:val="21"/>
        <w:ind w:firstLine="420"/>
      </w:pPr>
    </w:p>
    <w:p w:rsidR="001E6D83" w:rsidRDefault="001E6D83" w:rsidP="001E6D83">
      <w:pPr>
        <w:pStyle w:val="21"/>
        <w:ind w:firstLine="420"/>
      </w:pPr>
      <w:r>
        <w:t>Ge Yimin 16:00:28</w:t>
      </w:r>
    </w:p>
    <w:p w:rsidR="001E6D83" w:rsidRDefault="001E6D83" w:rsidP="001E6D83">
      <w:pPr>
        <w:pStyle w:val="21"/>
        <w:ind w:firstLine="420"/>
      </w:pPr>
    </w:p>
    <w:p w:rsidR="001E6D83" w:rsidRDefault="001E6D83" w:rsidP="001E6D83">
      <w:pPr>
        <w:pStyle w:val="21"/>
        <w:ind w:firstLine="420"/>
      </w:pPr>
      <w:r>
        <w:t>Mainly for God's net, you can't rush to the tower.</w:t>
      </w:r>
    </w:p>
    <w:p w:rsidR="001E6D83" w:rsidRDefault="001E6D83" w:rsidP="001E6D83">
      <w:pPr>
        <w:pStyle w:val="21"/>
        <w:ind w:firstLine="420"/>
      </w:pPr>
    </w:p>
    <w:p w:rsidR="001E6D83" w:rsidRDefault="001E6D83" w:rsidP="001E6D83">
      <w:pPr>
        <w:pStyle w:val="21"/>
        <w:ind w:firstLine="420"/>
      </w:pPr>
      <w:r>
        <w:t>Gerpaul 16:01:39</w:t>
      </w:r>
    </w:p>
    <w:p w:rsidR="001E6D83" w:rsidRDefault="001E6D83" w:rsidP="001E6D83">
      <w:pPr>
        <w:pStyle w:val="21"/>
        <w:ind w:firstLine="420"/>
      </w:pPr>
    </w:p>
    <w:p w:rsidR="001E6D83" w:rsidRDefault="001E6D83" w:rsidP="001E6D83">
      <w:pPr>
        <w:pStyle w:val="21"/>
        <w:ind w:firstLine="420"/>
      </w:pPr>
      <w:r>
        <w:t>Don't send any criticism, just praise</w:t>
      </w:r>
    </w:p>
    <w:p w:rsidR="001E6D83" w:rsidRDefault="001E6D83" w:rsidP="001E6D83">
      <w:pPr>
        <w:pStyle w:val="21"/>
        <w:ind w:firstLine="420"/>
      </w:pPr>
    </w:p>
    <w:p w:rsidR="001E6D83" w:rsidRDefault="001E6D83" w:rsidP="001E6D83">
      <w:pPr>
        <w:pStyle w:val="21"/>
        <w:ind w:firstLine="420"/>
      </w:pPr>
      <w:r>
        <w:lastRenderedPageBreak/>
        <w:t>Ge Yimin 16:03:13</w:t>
      </w:r>
    </w:p>
    <w:p w:rsidR="001E6D83" w:rsidRDefault="001E6D83" w:rsidP="001E6D83">
      <w:pPr>
        <w:pStyle w:val="21"/>
        <w:ind w:firstLine="420"/>
      </w:pPr>
    </w:p>
    <w:p w:rsidR="001E6D83" w:rsidRDefault="001E6D83" w:rsidP="001E6D83">
      <w:pPr>
        <w:pStyle w:val="21"/>
        <w:ind w:firstLine="420"/>
      </w:pPr>
      <w:r>
        <w:t>Oh</w:t>
      </w:r>
    </w:p>
    <w:p w:rsidR="001E6D83" w:rsidRDefault="001E6D83" w:rsidP="001E6D83">
      <w:pPr>
        <w:pStyle w:val="21"/>
        <w:ind w:firstLine="420"/>
      </w:pPr>
    </w:p>
    <w:p w:rsidR="001E6D83" w:rsidRDefault="001E6D83" w:rsidP="001E6D83">
      <w:pPr>
        <w:pStyle w:val="21"/>
        <w:ind w:firstLine="420"/>
      </w:pPr>
      <w:r>
        <w:t>Paul Ge 16:03:31</w:t>
      </w:r>
    </w:p>
    <w:p w:rsidR="001E6D83" w:rsidRDefault="001E6D83" w:rsidP="001E6D83">
      <w:pPr>
        <w:pStyle w:val="21"/>
        <w:ind w:firstLine="420"/>
      </w:pPr>
    </w:p>
    <w:p w:rsidR="001E6D83" w:rsidRDefault="001E6D83" w:rsidP="001E6D83">
      <w:pPr>
        <w:pStyle w:val="21"/>
        <w:ind w:firstLine="420"/>
      </w:pPr>
      <w:r>
        <w:t>Don't believe it. It will affect the whole family and members</w:t>
      </w:r>
    </w:p>
    <w:p w:rsidR="001E6D83" w:rsidRDefault="001E6D83" w:rsidP="001E6D83">
      <w:pPr>
        <w:pStyle w:val="21"/>
        <w:ind w:firstLine="420"/>
      </w:pPr>
    </w:p>
    <w:p w:rsidR="001E6D83" w:rsidRDefault="001E6D83" w:rsidP="001E6D83">
      <w:pPr>
        <w:pStyle w:val="21"/>
        <w:ind w:firstLine="420"/>
      </w:pPr>
      <w:r>
        <w:t>Ge Yimin 16:06:17</w:t>
      </w:r>
    </w:p>
    <w:p w:rsidR="001E6D83" w:rsidRDefault="001E6D83" w:rsidP="001E6D83">
      <w:pPr>
        <w:pStyle w:val="21"/>
        <w:ind w:firstLine="420"/>
      </w:pPr>
    </w:p>
    <w:p w:rsidR="001E6D83" w:rsidRDefault="001E6D83" w:rsidP="001E6D83">
      <w:pPr>
        <w:pStyle w:val="21"/>
        <w:ind w:firstLine="420"/>
      </w:pPr>
      <w:r>
        <w:t>I don't rush to the tower. It's also for God's net and Gospel platform.</w:t>
      </w:r>
    </w:p>
    <w:p w:rsidR="001E6D83" w:rsidRDefault="001E6D83" w:rsidP="001E6D83">
      <w:pPr>
        <w:pStyle w:val="21"/>
        <w:ind w:firstLine="420"/>
      </w:pPr>
    </w:p>
    <w:p w:rsidR="001E6D83" w:rsidRDefault="001E6D83" w:rsidP="001E6D83">
      <w:pPr>
        <w:pStyle w:val="21"/>
        <w:ind w:firstLine="420"/>
      </w:pPr>
      <w:r>
        <w:t>Paul Ge 16:06:41</w:t>
      </w:r>
    </w:p>
    <w:p w:rsidR="001E6D83" w:rsidRDefault="001E6D83" w:rsidP="001E6D83">
      <w:pPr>
        <w:pStyle w:val="21"/>
        <w:ind w:firstLine="420"/>
      </w:pPr>
    </w:p>
    <w:p w:rsidR="001E6D83" w:rsidRDefault="001E6D83" w:rsidP="001E6D83">
      <w:pPr>
        <w:pStyle w:val="21"/>
        <w:ind w:firstLine="420"/>
      </w:pPr>
      <w:r>
        <w:t>Just don't send any criticism on the Internet, so as not to continue to be blocked wantonly</w:t>
      </w:r>
    </w:p>
    <w:p w:rsidR="001E6D83" w:rsidRDefault="001E6D83" w:rsidP="001E6D83">
      <w:pPr>
        <w:pStyle w:val="21"/>
        <w:ind w:firstLine="420"/>
      </w:pPr>
    </w:p>
    <w:p w:rsidR="001E6D83" w:rsidRDefault="001E6D83" w:rsidP="001E6D83">
      <w:pPr>
        <w:pStyle w:val="21"/>
        <w:ind w:firstLine="420"/>
      </w:pPr>
      <w:r>
        <w:t>913. Du: what is Ge Shen?</w:t>
      </w:r>
    </w:p>
    <w:p w:rsidR="001E6D83" w:rsidRDefault="001E6D83" w:rsidP="001E6D83">
      <w:pPr>
        <w:pStyle w:val="21"/>
        <w:ind w:firstLine="420"/>
      </w:pPr>
    </w:p>
    <w:p w:rsidR="001E6D83" w:rsidRDefault="001E6D83" w:rsidP="001E6D83">
      <w:pPr>
        <w:pStyle w:val="21"/>
        <w:ind w:firstLine="420"/>
      </w:pPr>
      <w:r>
        <w:t>Just say God's word, you successfully attracted my attention!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soge Shenwang.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Eddie 9470: Jesus is just a grain of dust in the universe. I believe in Jesus, but Jesus must not be omnipotent.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Geyimin: I am omnipotent:)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Vast sea of people: gym Zhihu new number is here~</w:t>
      </w:r>
    </w:p>
    <w:p w:rsidR="001E6D83" w:rsidRDefault="001E6D83" w:rsidP="001E6D83">
      <w:pPr>
        <w:pStyle w:val="21"/>
        <w:ind w:firstLine="420"/>
      </w:pPr>
    </w:p>
    <w:p w:rsidR="001E6D83" w:rsidRDefault="001E6D83" w:rsidP="001E6D83">
      <w:pPr>
        <w:pStyle w:val="21"/>
        <w:ind w:firstLine="420"/>
      </w:pPr>
      <w:r>
        <w:t>Xu Jinglei Kaila –? Strangers in heaven - in memory of San Mao</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Phineario: Zhenjiang strange people began to learn from Yang Fan's high-intensity number building.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Deyang Lijuan: I post 160 numbers and Ge Paul (disciple) 700 numbers.</w:t>
      </w:r>
    </w:p>
    <w:p w:rsidR="001E6D83" w:rsidRDefault="001E6D83" w:rsidP="001E6D83">
      <w:pPr>
        <w:pStyle w:val="21"/>
        <w:ind w:firstLine="420"/>
      </w:pPr>
    </w:p>
    <w:p w:rsidR="001E6D83" w:rsidRDefault="001E6D83" w:rsidP="001E6D83">
      <w:pPr>
        <w:pStyle w:val="21"/>
        <w:ind w:firstLine="420"/>
      </w:pPr>
      <w:r>
        <w:t>Cave 860 of cunning rabbit.</w:t>
      </w:r>
    </w:p>
    <w:p w:rsidR="001E6D83" w:rsidRDefault="001E6D83" w:rsidP="001E6D83">
      <w:pPr>
        <w:pStyle w:val="21"/>
        <w:ind w:firstLine="420"/>
      </w:pPr>
    </w:p>
    <w:p w:rsidR="001E6D83" w:rsidRDefault="001E6D83" w:rsidP="001E6D83">
      <w:pPr>
        <w:pStyle w:val="21"/>
        <w:ind w:firstLine="420"/>
      </w:pPr>
      <w:r>
        <w:t>914. Ge Yimin: neuro old post, recognized by Guoan</w:t>
      </w:r>
    </w:p>
    <w:p w:rsidR="001E6D83" w:rsidRDefault="001E6D83" w:rsidP="001E6D83">
      <w:pPr>
        <w:pStyle w:val="21"/>
        <w:ind w:firstLine="420"/>
      </w:pPr>
    </w:p>
    <w:p w:rsidR="001E6D83" w:rsidRDefault="001E6D83" w:rsidP="001E6D83">
      <w:pPr>
        <w:pStyle w:val="21"/>
        <w:ind w:firstLine="420"/>
      </w:pPr>
      <w:r>
        <w:t>Just don't send new ones</w:t>
      </w:r>
    </w:p>
    <w:p w:rsidR="001E6D83" w:rsidRDefault="001E6D83" w:rsidP="001E6D83">
      <w:pPr>
        <w:pStyle w:val="21"/>
        <w:ind w:firstLine="420"/>
      </w:pPr>
    </w:p>
    <w:p w:rsidR="001E6D83" w:rsidRDefault="001E6D83" w:rsidP="001E6D83">
      <w:pPr>
        <w:pStyle w:val="21"/>
        <w:ind w:firstLine="420"/>
      </w:pPr>
      <w:r>
        <w:t>Jacob 18:36:36</w:t>
      </w:r>
    </w:p>
    <w:p w:rsidR="001E6D83" w:rsidRDefault="001E6D83" w:rsidP="001E6D83">
      <w:pPr>
        <w:pStyle w:val="21"/>
        <w:ind w:firstLine="420"/>
      </w:pPr>
    </w:p>
    <w:p w:rsidR="001E6D83" w:rsidRDefault="001E6D83" w:rsidP="001E6D83">
      <w:pPr>
        <w:pStyle w:val="21"/>
        <w:ind w:firstLine="420"/>
      </w:pPr>
      <w:r>
        <w:t>You really don't know the new Wenger?</w:t>
      </w:r>
    </w:p>
    <w:p w:rsidR="001E6D83" w:rsidRDefault="001E6D83" w:rsidP="001E6D83">
      <w:pPr>
        <w:pStyle w:val="21"/>
        <w:ind w:firstLine="420"/>
      </w:pPr>
    </w:p>
    <w:p w:rsidR="001E6D83" w:rsidRDefault="001E6D83" w:rsidP="001E6D83">
      <w:pPr>
        <w:pStyle w:val="21"/>
        <w:ind w:firstLine="420"/>
      </w:pPr>
      <w:r>
        <w:t>Ge Yimin 18:37:50</w:t>
      </w:r>
    </w:p>
    <w:p w:rsidR="001E6D83" w:rsidRDefault="001E6D83" w:rsidP="001E6D83">
      <w:pPr>
        <w:pStyle w:val="21"/>
        <w:ind w:firstLine="420"/>
      </w:pPr>
    </w:p>
    <w:p w:rsidR="001E6D83" w:rsidRDefault="001E6D83" w:rsidP="001E6D83">
      <w:pPr>
        <w:pStyle w:val="21"/>
        <w:ind w:firstLine="420"/>
      </w:pPr>
      <w:r>
        <w:t>I'm not sure</w:t>
      </w:r>
    </w:p>
    <w:p w:rsidR="001E6D83" w:rsidRDefault="001E6D83" w:rsidP="001E6D83">
      <w:pPr>
        <w:pStyle w:val="21"/>
        <w:ind w:firstLine="420"/>
      </w:pPr>
    </w:p>
    <w:p w:rsidR="001E6D83" w:rsidRDefault="001E6D83" w:rsidP="001E6D83">
      <w:pPr>
        <w:pStyle w:val="21"/>
        <w:ind w:firstLine="420"/>
      </w:pPr>
      <w:r>
        <w:t>Jacob 18:38:08</w:t>
      </w:r>
    </w:p>
    <w:p w:rsidR="001E6D83" w:rsidRDefault="001E6D83" w:rsidP="001E6D83">
      <w:pPr>
        <w:pStyle w:val="21"/>
        <w:ind w:firstLine="420"/>
      </w:pPr>
    </w:p>
    <w:p w:rsidR="001E6D83" w:rsidRDefault="001E6D83" w:rsidP="001E6D83">
      <w:pPr>
        <w:pStyle w:val="21"/>
        <w:ind w:firstLine="420"/>
      </w:pPr>
      <w:r>
        <w:t>Now the environment is tightened in an all-round way. It is dangerous to do these things</w:t>
      </w:r>
    </w:p>
    <w:p w:rsidR="001E6D83" w:rsidRDefault="001E6D83" w:rsidP="001E6D83">
      <w:pPr>
        <w:pStyle w:val="21"/>
        <w:ind w:firstLine="420"/>
      </w:pPr>
    </w:p>
    <w:p w:rsidR="001E6D83" w:rsidRDefault="001E6D83" w:rsidP="001E6D83">
      <w:pPr>
        <w:pStyle w:val="21"/>
        <w:ind w:firstLine="420"/>
      </w:pPr>
      <w:r>
        <w:lastRenderedPageBreak/>
        <w:t>Ge Yimin 18:38:38</w:t>
      </w:r>
    </w:p>
    <w:p w:rsidR="001E6D83" w:rsidRDefault="001E6D83" w:rsidP="001E6D83">
      <w:pPr>
        <w:pStyle w:val="21"/>
        <w:ind w:firstLine="420"/>
      </w:pPr>
    </w:p>
    <w:p w:rsidR="001E6D83" w:rsidRDefault="001E6D83" w:rsidP="001E6D83">
      <w:pPr>
        <w:pStyle w:val="21"/>
        <w:ind w:firstLine="420"/>
      </w:pPr>
      <w:r>
        <w:t>It's not organized. It's okay. I'll see it again</w:t>
      </w:r>
    </w:p>
    <w:p w:rsidR="001E6D83" w:rsidRDefault="001E6D83" w:rsidP="001E6D83">
      <w:pPr>
        <w:pStyle w:val="21"/>
        <w:ind w:firstLine="420"/>
      </w:pPr>
    </w:p>
    <w:p w:rsidR="001E6D83" w:rsidRDefault="001E6D83" w:rsidP="001E6D83">
      <w:pPr>
        <w:pStyle w:val="21"/>
        <w:ind w:firstLine="420"/>
      </w:pPr>
      <w:r>
        <w:t>Jacob 18:39:09</w:t>
      </w:r>
    </w:p>
    <w:p w:rsidR="001E6D83" w:rsidRDefault="001E6D83" w:rsidP="001E6D83">
      <w:pPr>
        <w:pStyle w:val="21"/>
        <w:ind w:firstLine="420"/>
      </w:pPr>
    </w:p>
    <w:p w:rsidR="001E6D83" w:rsidRDefault="001E6D83" w:rsidP="001E6D83">
      <w:pPr>
        <w:pStyle w:val="21"/>
        <w:ind w:firstLine="420"/>
      </w:pPr>
      <w:r>
        <w:t>Take care of it yourself</w:t>
      </w:r>
    </w:p>
    <w:p w:rsidR="001E6D83" w:rsidRDefault="001E6D83" w:rsidP="001E6D83">
      <w:pPr>
        <w:pStyle w:val="21"/>
        <w:ind w:firstLine="420"/>
      </w:pPr>
    </w:p>
    <w:p w:rsidR="001E6D83" w:rsidRDefault="001E6D83" w:rsidP="001E6D83">
      <w:pPr>
        <w:pStyle w:val="21"/>
        <w:ind w:firstLine="420"/>
      </w:pPr>
      <w:r>
        <w:t>Ge Yimin 18:39:10</w:t>
      </w:r>
    </w:p>
    <w:p w:rsidR="001E6D83" w:rsidRDefault="001E6D83" w:rsidP="001E6D83">
      <w:pPr>
        <w:pStyle w:val="21"/>
        <w:ind w:firstLine="420"/>
      </w:pPr>
    </w:p>
    <w:p w:rsidR="001E6D83" w:rsidRDefault="001E6D83" w:rsidP="001E6D83">
      <w:pPr>
        <w:pStyle w:val="21"/>
        <w:ind w:firstLine="420"/>
      </w:pPr>
      <w:r>
        <w:t>OK, not yet. Wait and see</w:t>
      </w:r>
    </w:p>
    <w:p w:rsidR="001E6D83" w:rsidRDefault="001E6D83" w:rsidP="001E6D83">
      <w:pPr>
        <w:pStyle w:val="21"/>
        <w:ind w:firstLine="420"/>
      </w:pPr>
    </w:p>
    <w:p w:rsidR="001E6D83" w:rsidRDefault="001E6D83" w:rsidP="001E6D83">
      <w:pPr>
        <w:pStyle w:val="21"/>
        <w:ind w:firstLine="420"/>
      </w:pPr>
      <w:r>
        <w:t>Ge Yimin 18:39:31</w:t>
      </w:r>
    </w:p>
    <w:p w:rsidR="001E6D83" w:rsidRDefault="001E6D83" w:rsidP="001E6D83">
      <w:pPr>
        <w:pStyle w:val="21"/>
        <w:ind w:firstLine="420"/>
      </w:pPr>
    </w:p>
    <w:p w:rsidR="001E6D83" w:rsidRDefault="001E6D83" w:rsidP="001E6D83">
      <w:pPr>
        <w:pStyle w:val="21"/>
        <w:ind w:firstLine="420"/>
      </w:pPr>
      <w:r>
        <w:t>Cultural direction</w:t>
      </w:r>
    </w:p>
    <w:p w:rsidR="001E6D83" w:rsidRDefault="001E6D83" w:rsidP="001E6D83">
      <w:pPr>
        <w:pStyle w:val="21"/>
        <w:ind w:firstLine="420"/>
      </w:pPr>
    </w:p>
    <w:p w:rsidR="001E6D83" w:rsidRDefault="001E6D83" w:rsidP="001E6D83">
      <w:pPr>
        <w:pStyle w:val="21"/>
        <w:ind w:firstLine="420"/>
      </w:pPr>
      <w:r>
        <w:t>Jacob 18:39:51</w:t>
      </w:r>
    </w:p>
    <w:p w:rsidR="001E6D83" w:rsidRDefault="001E6D83" w:rsidP="001E6D83">
      <w:pPr>
        <w:pStyle w:val="21"/>
        <w:ind w:firstLine="420"/>
      </w:pPr>
    </w:p>
    <w:p w:rsidR="001E6D83" w:rsidRDefault="001E6D83" w:rsidP="001E6D83">
      <w:pPr>
        <w:pStyle w:val="21"/>
        <w:ind w:firstLine="420"/>
      </w:pPr>
      <w:r>
        <w:t>Don't criticize</w:t>
      </w:r>
    </w:p>
    <w:p w:rsidR="001E6D83" w:rsidRDefault="001E6D83" w:rsidP="001E6D83">
      <w:pPr>
        <w:pStyle w:val="21"/>
        <w:ind w:firstLine="420"/>
      </w:pPr>
    </w:p>
    <w:p w:rsidR="001E6D83" w:rsidRDefault="001E6D83" w:rsidP="001E6D83">
      <w:pPr>
        <w:pStyle w:val="21"/>
        <w:ind w:firstLine="420"/>
      </w:pPr>
      <w:r>
        <w:t>Jacob 18:39:58</w:t>
      </w:r>
    </w:p>
    <w:p w:rsidR="001E6D83" w:rsidRDefault="001E6D83" w:rsidP="001E6D83">
      <w:pPr>
        <w:pStyle w:val="21"/>
        <w:ind w:firstLine="420"/>
      </w:pPr>
    </w:p>
    <w:p w:rsidR="001E6D83" w:rsidRDefault="001E6D83" w:rsidP="001E6D83">
      <w:pPr>
        <w:pStyle w:val="21"/>
        <w:ind w:firstLine="420"/>
      </w:pPr>
      <w:r>
        <w:t>If necessary, we can make a harmonious version of God's net</w:t>
      </w:r>
    </w:p>
    <w:p w:rsidR="001E6D83" w:rsidRDefault="001E6D83" w:rsidP="001E6D83">
      <w:pPr>
        <w:pStyle w:val="21"/>
        <w:ind w:firstLine="420"/>
      </w:pPr>
    </w:p>
    <w:p w:rsidR="001E6D83" w:rsidRDefault="001E6D83" w:rsidP="001E6D83">
      <w:pPr>
        <w:pStyle w:val="21"/>
        <w:ind w:firstLine="420"/>
      </w:pPr>
      <w:r>
        <w:t>Ge Yimin 18:40:12</w:t>
      </w:r>
    </w:p>
    <w:p w:rsidR="001E6D83" w:rsidRDefault="001E6D83" w:rsidP="001E6D83">
      <w:pPr>
        <w:pStyle w:val="21"/>
        <w:ind w:firstLine="420"/>
      </w:pPr>
    </w:p>
    <w:p w:rsidR="001E6D83" w:rsidRDefault="001E6D83" w:rsidP="001E6D83">
      <w:pPr>
        <w:pStyle w:val="21"/>
        <w:ind w:firstLine="420"/>
      </w:pPr>
      <w:r>
        <w:t>On Culture</w:t>
      </w:r>
    </w:p>
    <w:p w:rsidR="001E6D83" w:rsidRDefault="001E6D83" w:rsidP="001E6D83">
      <w:pPr>
        <w:pStyle w:val="21"/>
        <w:ind w:firstLine="420"/>
      </w:pPr>
    </w:p>
    <w:p w:rsidR="001E6D83" w:rsidRDefault="001E6D83" w:rsidP="001E6D83">
      <w:pPr>
        <w:pStyle w:val="21"/>
        <w:ind w:firstLine="420"/>
      </w:pPr>
      <w:r>
        <w:t>Ge Yimin 18:40:25</w:t>
      </w:r>
    </w:p>
    <w:p w:rsidR="001E6D83" w:rsidRDefault="001E6D83" w:rsidP="001E6D83">
      <w:pPr>
        <w:pStyle w:val="21"/>
        <w:ind w:firstLine="420"/>
      </w:pPr>
    </w:p>
    <w:p w:rsidR="001E6D83" w:rsidRDefault="001E6D83" w:rsidP="001E6D83">
      <w:pPr>
        <w:pStyle w:val="21"/>
        <w:ind w:firstLine="420"/>
      </w:pPr>
      <w:r>
        <w:t>Shenwang, Guoan has no objection</w:t>
      </w:r>
    </w:p>
    <w:p w:rsidR="001E6D83" w:rsidRDefault="001E6D83" w:rsidP="001E6D83">
      <w:pPr>
        <w:pStyle w:val="21"/>
        <w:ind w:firstLine="420"/>
      </w:pPr>
    </w:p>
    <w:p w:rsidR="001E6D83" w:rsidRDefault="001E6D83" w:rsidP="001E6D83">
      <w:pPr>
        <w:pStyle w:val="21"/>
        <w:ind w:firstLine="420"/>
      </w:pPr>
      <w:r>
        <w:t>Jacob 18:40:38</w:t>
      </w:r>
    </w:p>
    <w:p w:rsidR="001E6D83" w:rsidRDefault="001E6D83" w:rsidP="001E6D83">
      <w:pPr>
        <w:pStyle w:val="21"/>
        <w:ind w:firstLine="420"/>
      </w:pPr>
    </w:p>
    <w:p w:rsidR="001E6D83" w:rsidRDefault="001E6D83" w:rsidP="001E6D83">
      <w:pPr>
        <w:pStyle w:val="21"/>
        <w:ind w:firstLine="420"/>
      </w:pPr>
      <w:r>
        <w:t>That's your little influence</w:t>
      </w:r>
    </w:p>
    <w:p w:rsidR="001E6D83" w:rsidRDefault="001E6D83" w:rsidP="001E6D83">
      <w:pPr>
        <w:pStyle w:val="21"/>
        <w:ind w:firstLine="420"/>
      </w:pPr>
    </w:p>
    <w:p w:rsidR="001E6D83" w:rsidRDefault="001E6D83" w:rsidP="001E6D83">
      <w:pPr>
        <w:pStyle w:val="21"/>
        <w:ind w:firstLine="420"/>
      </w:pPr>
      <w:r>
        <w:t>Jacob 18:40:41</w:t>
      </w:r>
    </w:p>
    <w:p w:rsidR="001E6D83" w:rsidRDefault="001E6D83" w:rsidP="001E6D83">
      <w:pPr>
        <w:pStyle w:val="21"/>
        <w:ind w:firstLine="420"/>
      </w:pPr>
    </w:p>
    <w:p w:rsidR="001E6D83" w:rsidRDefault="001E6D83" w:rsidP="001E6D83">
      <w:pPr>
        <w:pStyle w:val="21"/>
        <w:ind w:firstLine="420"/>
      </w:pPr>
      <w:r>
        <w:t>Expand the attack in the future</w:t>
      </w:r>
    </w:p>
    <w:p w:rsidR="001E6D83" w:rsidRDefault="001E6D83" w:rsidP="001E6D83">
      <w:pPr>
        <w:pStyle w:val="21"/>
        <w:ind w:firstLine="420"/>
      </w:pPr>
    </w:p>
    <w:p w:rsidR="001E6D83" w:rsidRDefault="001E6D83" w:rsidP="001E6D83">
      <w:pPr>
        <w:pStyle w:val="21"/>
        <w:ind w:firstLine="420"/>
      </w:pPr>
      <w:r>
        <w:t>Ge Yimin 18:41:05</w:t>
      </w:r>
    </w:p>
    <w:p w:rsidR="001E6D83" w:rsidRDefault="001E6D83" w:rsidP="001E6D83">
      <w:pPr>
        <w:pStyle w:val="21"/>
        <w:ind w:firstLine="420"/>
      </w:pPr>
    </w:p>
    <w:p w:rsidR="001E6D83" w:rsidRDefault="001E6D83" w:rsidP="001E6D83">
      <w:pPr>
        <w:pStyle w:val="21"/>
        <w:ind w:firstLine="420"/>
      </w:pPr>
      <w:r>
        <w:t>Turn culture</w:t>
      </w:r>
    </w:p>
    <w:p w:rsidR="001E6D83" w:rsidRDefault="001E6D83" w:rsidP="001E6D83">
      <w:pPr>
        <w:pStyle w:val="21"/>
        <w:ind w:firstLine="420"/>
      </w:pPr>
    </w:p>
    <w:p w:rsidR="001E6D83" w:rsidRDefault="001E6D83" w:rsidP="001E6D83">
      <w:pPr>
        <w:pStyle w:val="21"/>
        <w:ind w:firstLine="420"/>
      </w:pPr>
      <w:r>
        <w:t>For the time being, because chongta is not strategic to me, it will wall my domain name.</w:t>
      </w:r>
    </w:p>
    <w:p w:rsidR="001E6D83" w:rsidRDefault="001E6D83" w:rsidP="001E6D83">
      <w:pPr>
        <w:pStyle w:val="21"/>
        <w:ind w:firstLine="420"/>
      </w:pPr>
    </w:p>
    <w:p w:rsidR="001E6D83" w:rsidRDefault="001E6D83" w:rsidP="001E6D83">
      <w:pPr>
        <w:pStyle w:val="21"/>
        <w:ind w:firstLine="420"/>
      </w:pPr>
      <w:r>
        <w:t>915. Li Yonghong: Oh, don't be deceived by the false Saint anyway!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is a typical cult. If Satan wants to be the same as God, he will be knocked down and locked into a bottomless pit. You ge claimed that he created God. How long can he live?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20331126 Yongsheng.</w:t>
      </w:r>
    </w:p>
    <w:p w:rsidR="001E6D83" w:rsidRDefault="001E6D83" w:rsidP="001E6D83">
      <w:pPr>
        <w:pStyle w:val="21"/>
        <w:ind w:firstLine="420"/>
      </w:pPr>
    </w:p>
    <w:p w:rsidR="001E6D83" w:rsidRDefault="001E6D83" w:rsidP="001E6D83">
      <w:pPr>
        <w:pStyle w:val="21"/>
        <w:ind w:firstLine="420"/>
      </w:pPr>
      <w:r>
        <w:lastRenderedPageBreak/>
        <w:t>Smile with a smile.</w:t>
      </w:r>
    </w:p>
    <w:p w:rsidR="001E6D83" w:rsidRDefault="001E6D83" w:rsidP="001E6D83">
      <w:pPr>
        <w:pStyle w:val="21"/>
        <w:ind w:firstLine="420"/>
      </w:pPr>
    </w:p>
    <w:p w:rsidR="001E6D83" w:rsidRDefault="001E6D83" w:rsidP="001E6D83">
      <w:pPr>
        <w:pStyle w:val="21"/>
        <w:ind w:firstLine="420"/>
      </w:pPr>
      <w:r>
        <w:t>You admit it, too? Purple girl?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how many people recognize purple, who will make it up to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recognizes your saint.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what is Ge Hua? My inner name is Huahua.</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people who recognize Ge min's God, that is, God disciples and God party members. Ge Hua - the flower of the people - the flower and fruit of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dizzy, keep that GE away from me!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did Ge offend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All: superstition stay away from me. My special energy wave needs science to confirm, study and play. What GE God Ge flower should be thrown away.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GE's communism has something in common with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the common is 1.4 billion. They are all Chinese. The difference is that they have no purpose and profit.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Xu Jinglei Kaila: we are both Chinese and communists. Ge Hua has no interest.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do you want to die with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and Ge Shen 20331126 live forever as king.</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if Ge Xie doesn't repent, she will be cut off. Your beauty will soon be destroyed!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be king forever and manage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are Ge Xie!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I'm Ge Hua.</w:t>
      </w:r>
    </w:p>
    <w:p w:rsidR="001E6D83" w:rsidRDefault="001E6D83" w:rsidP="001E6D83">
      <w:pPr>
        <w:pStyle w:val="21"/>
        <w:ind w:firstLine="420"/>
      </w:pPr>
    </w:p>
    <w:p w:rsidR="001E6D83" w:rsidRDefault="001E6D83" w:rsidP="001E6D83">
      <w:pPr>
        <w:pStyle w:val="21"/>
        <w:ind w:firstLine="420"/>
      </w:pPr>
      <w:r>
        <w:t>916. The vast sea of people: if you can clone a female body</w:t>
      </w:r>
    </w:p>
    <w:p w:rsidR="001E6D83" w:rsidRDefault="001E6D83" w:rsidP="001E6D83">
      <w:pPr>
        <w:pStyle w:val="21"/>
        <w:ind w:firstLine="420"/>
      </w:pPr>
    </w:p>
    <w:p w:rsidR="001E6D83" w:rsidRDefault="001E6D83" w:rsidP="001E6D83">
      <w:pPr>
        <w:pStyle w:val="21"/>
        <w:ind w:firstLine="420"/>
      </w:pPr>
      <w:r>
        <w:t>What kind of name would you give 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Hua has long been my schizophrenic personality, not a trumpet, but an independent personality.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The vast crowd: I often see Ge Hao in the post bar before talking about it, but half of them are Ge Paul's numbers. I probably looked at it. Ge Paul's Ge Hao generally has humorous elements in ID and avatar. For example, I saw "gymgym" before. For exampl</w:t>
      </w:r>
      <w:r>
        <w:t xml:space="preserve">e, I took the name of Ge God's family as ID, such as "Ge Biao, son of Ge XX" and "Saint Hu </w:t>
      </w:r>
      <w:r>
        <w:lastRenderedPageBreak/>
        <w:t>Chunfang" Ge himself usually doesn't do that, except for his used son ID "Superman xiaobiao". Another way to distinguish is to look at the speaking style. Ge himself said this in the post bar before. The tone of the second is young, but he himself is the opposite. Sometimes it can be distinguished by the holy woman XX. After all, he YY has a lot of female stars.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my son's number needs to be brought for screen brushing. Screen brushing means that more numbers are better. There are more than 20. Besides, Huahan Huaxing gave me dozens of numbers. The female star number is also built in this way. It'</w:t>
      </w:r>
      <w:r>
        <w:t>s not YY. If you like it, you can build the number, as well as the classmate number. Paul's number was basically bought, sealed and bought again and again, because I brushed the screen manually, and he basically sealed it with tools.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Finalseer: take down the wheels first, take them apart from each other.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Weige.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how to create a world government and what kind of world government is reasonable and appropriate.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20331126 Datong world, ge.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that's what this chapter solves. Chapter 19</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Crazy dream life: equality, freedom, the day of realization, Datong </w:t>
      </w:r>
      <w:r>
        <w:rPr>
          <w:rFonts w:hint="eastAsia"/>
        </w:rPr>
        <w:lastRenderedPageBreak/>
        <w:t>will appear.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Chapter 18 socialized production and the Internet revolution leave only the renewal of human thought.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I will be in charge of the whole land in the future. Even Satan is under my control. Whether Ge Xie can live or not depends on his repentance!</w:t>
      </w:r>
    </w:p>
    <w:p w:rsidR="001E6D83" w:rsidRDefault="001E6D83" w:rsidP="001E6D83">
      <w:pPr>
        <w:pStyle w:val="21"/>
        <w:ind w:firstLine="420"/>
      </w:pPr>
    </w:p>
    <w:p w:rsidR="001E6D83" w:rsidRDefault="001E6D83" w:rsidP="001E6D83">
      <w:pPr>
        <w:pStyle w:val="21"/>
        <w:ind w:firstLine="420"/>
      </w:pPr>
      <w:r>
        <w:t>I advise you to leave Ge Ye early, or you will be buried with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no one recognizes you, so you have no power.</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Fan Zhi and fan: you can't fool me. I lied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didn't lie to me. Since you weren't cheated, who did Ge lie to?</w:t>
      </w:r>
    </w:p>
    <w:p w:rsidR="001E6D83" w:rsidRDefault="001E6D83" w:rsidP="001E6D83">
      <w:pPr>
        <w:pStyle w:val="21"/>
        <w:ind w:firstLine="420"/>
      </w:pPr>
    </w:p>
    <w:p w:rsidR="001E6D83" w:rsidRDefault="001E6D83" w:rsidP="001E6D83">
      <w:pPr>
        <w:pStyle w:val="21"/>
        <w:ind w:firstLine="420"/>
      </w:pPr>
      <w:r>
        <w:t>917. Li Yonghong: many people admit me</w:t>
      </w:r>
    </w:p>
    <w:p w:rsidR="001E6D83" w:rsidRDefault="001E6D83" w:rsidP="001E6D83">
      <w:pPr>
        <w:pStyle w:val="21"/>
        <w:ind w:firstLine="420"/>
      </w:pPr>
    </w:p>
    <w:p w:rsidR="001E6D83" w:rsidRDefault="001E6D83" w:rsidP="001E6D83">
      <w:pPr>
        <w:pStyle w:val="21"/>
        <w:ind w:firstLine="420"/>
      </w:pPr>
      <w:r>
        <w:t>Countries all over the world recognize me. Only those who recognize me can be saved! Those who follow the wrong false purple will not be saved!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Ge Shen has Ge Hua. What's your fan's name? Let him post back and forth without any proof.</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words are power, because I follow my words and the road runs automatically! This is my authority!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authority is obedience. Who obeys you? Let him reply.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Ge Xie is deceiving all the world by pretending to be God! Also deceiving all things in heaven and earth!</w:t>
      </w:r>
    </w:p>
    <w:p w:rsidR="001E6D83" w:rsidRDefault="001E6D83" w:rsidP="001E6D83">
      <w:pPr>
        <w:pStyle w:val="21"/>
        <w:ind w:firstLine="420"/>
      </w:pPr>
    </w:p>
    <w:p w:rsidR="001E6D83" w:rsidRDefault="001E6D83" w:rsidP="001E6D83">
      <w:pPr>
        <w:pStyle w:val="21"/>
        <w:ind w:firstLine="420"/>
      </w:pPr>
      <w:r>
        <w:t>I have witnesses, but I don't seem to need to prove anything to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created God, all the world, and all things in heaven and earth.</w:t>
      </w:r>
    </w:p>
    <w:p w:rsidR="001E6D83" w:rsidRDefault="001E6D83" w:rsidP="001E6D83">
      <w:pPr>
        <w:pStyle w:val="21"/>
        <w:ind w:firstLine="420"/>
      </w:pPr>
    </w:p>
    <w:p w:rsidR="001E6D83" w:rsidRDefault="001E6D83" w:rsidP="001E6D83">
      <w:pPr>
        <w:pStyle w:val="21"/>
        <w:ind w:firstLine="420"/>
      </w:pPr>
      <w:r>
        <w:t>Your witness's name? Can you say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My witnesses are y Lihua, w Ping and others. They are clearly written in my awakening! Many people have witnessed the whole process of my awakening, which is beyond your imagination and understanding!</w:t>
      </w:r>
    </w:p>
    <w:p w:rsidR="001E6D83" w:rsidRDefault="001E6D83" w:rsidP="001E6D83">
      <w:pPr>
        <w:pStyle w:val="21"/>
        <w:ind w:firstLine="420"/>
      </w:pPr>
    </w:p>
    <w:p w:rsidR="001E6D83" w:rsidRDefault="001E6D83" w:rsidP="001E6D83">
      <w:pPr>
        <w:pStyle w:val="21"/>
        <w:ind w:firstLine="420"/>
      </w:pPr>
      <w:r>
        <w:t>If you don't repent, you will soon be cut off! There is no other God except the creator Lord God, who is the only true God of the Trinity!</w:t>
      </w:r>
    </w:p>
    <w:p w:rsidR="001E6D83" w:rsidRDefault="001E6D83" w:rsidP="001E6D83">
      <w:pPr>
        <w:pStyle w:val="21"/>
        <w:ind w:firstLine="420"/>
      </w:pPr>
    </w:p>
    <w:p w:rsidR="001E6D83" w:rsidRDefault="001E6D83" w:rsidP="001E6D83">
      <w:pPr>
        <w:pStyle w:val="21"/>
        <w:ind w:firstLine="420"/>
      </w:pPr>
      <w:r>
        <w:t>All the other gods were made by the LORD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let y Lihua and W Ping post back and forth without proof.</w:t>
      </w:r>
    </w:p>
    <w:p w:rsidR="001E6D83" w:rsidRDefault="001E6D83" w:rsidP="001E6D83">
      <w:pPr>
        <w:pStyle w:val="21"/>
        <w:ind w:firstLine="420"/>
      </w:pPr>
    </w:p>
    <w:p w:rsidR="001E6D83" w:rsidRDefault="001E6D83" w:rsidP="001E6D83">
      <w:pPr>
        <w:pStyle w:val="21"/>
        <w:ind w:firstLine="420"/>
      </w:pPr>
      <w:r>
        <w:t>The LORD was created by God Ge from generation to generation. Please know.</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Du: is it important? Ge is not respected.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God GE has Ge Hua's respect.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Li Yonghong: you will die unrepentant and perish soon. I'm happy to prove it to you. If you're unhappy, you don't have to prove it to you! But only one of my witnesses has a post bar ID, so I will ask at least one person to prove my identity!</w:t>
      </w:r>
    </w:p>
    <w:p w:rsidR="001E6D83" w:rsidRDefault="001E6D83" w:rsidP="001E6D83">
      <w:pPr>
        <w:pStyle w:val="21"/>
        <w:ind w:firstLine="420"/>
      </w:pPr>
    </w:p>
    <w:p w:rsidR="001E6D83" w:rsidRDefault="001E6D83" w:rsidP="001E6D83">
      <w:pPr>
        <w:pStyle w:val="21"/>
        <w:ind w:firstLine="420"/>
      </w:pPr>
      <w:r>
        <w:t>Do you really deserve the name by sending out your photos of Ge Hua to everyone?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isn't it a trumpet? Play post bar, you're only a trumpet.</w:t>
      </w:r>
    </w:p>
    <w:p w:rsidR="001E6D83" w:rsidRDefault="001E6D83" w:rsidP="001E6D83">
      <w:pPr>
        <w:pStyle w:val="21"/>
        <w:ind w:firstLine="420"/>
      </w:pPr>
    </w:p>
    <w:p w:rsidR="001E6D83" w:rsidRDefault="001E6D83" w:rsidP="001E6D83">
      <w:pPr>
        <w:pStyle w:val="21"/>
        <w:ind w:firstLine="420"/>
      </w:pPr>
      <w:r>
        <w:t>Ge Hua is here, @ Jinglei, Shu Qi and Yifei have been in the headquarters bar, two small bar owners</w:t>
      </w:r>
    </w:p>
    <w:p w:rsidR="001E6D83" w:rsidRDefault="001E6D83" w:rsidP="001E6D83">
      <w:pPr>
        <w:pStyle w:val="21"/>
        <w:ind w:firstLine="420"/>
      </w:pPr>
    </w:p>
    <w:p w:rsidR="001E6D83" w:rsidRDefault="001E6D83" w:rsidP="001E6D83">
      <w:pPr>
        <w:pStyle w:val="21"/>
        <w:ind w:firstLine="420"/>
      </w:pPr>
      <w:r>
        <w:t>@Yaleileipapa conspiracy theory bar master</w:t>
      </w:r>
    </w:p>
    <w:p w:rsidR="001E6D83" w:rsidRDefault="001E6D83" w:rsidP="001E6D83">
      <w:pPr>
        <w:pStyle w:val="21"/>
        <w:ind w:firstLine="420"/>
      </w:pPr>
    </w:p>
    <w:p w:rsidR="001E6D83" w:rsidRDefault="001E6D83" w:rsidP="001E6D83">
      <w:pPr>
        <w:pStyle w:val="21"/>
        <w:ind w:firstLine="420"/>
      </w:pPr>
      <w:r>
        <w:t xml:space="preserve">918. Ge Yage: why can't </w:t>
      </w:r>
      <w:r w:rsidR="009F4861">
        <w:t>“wordofgod”</w:t>
      </w:r>
      <w:r>
        <w:t>s be paid?</w:t>
      </w:r>
    </w:p>
    <w:p w:rsidR="001E6D83" w:rsidRDefault="001E6D83" w:rsidP="001E6D83">
      <w:pPr>
        <w:pStyle w:val="21"/>
        <w:ind w:firstLine="420"/>
      </w:pPr>
    </w:p>
    <w:p w:rsidR="001E6D83" w:rsidRDefault="001E6D83" w:rsidP="001E6D83">
      <w:pPr>
        <w:pStyle w:val="21"/>
        <w:ind w:firstLine="420"/>
      </w:pPr>
      <w:r>
        <w:t>Ge Yimin 20:10:26, September 18, 2021</w:t>
      </w:r>
    </w:p>
    <w:p w:rsidR="001E6D83" w:rsidRDefault="001E6D83" w:rsidP="001E6D83">
      <w:pPr>
        <w:pStyle w:val="21"/>
        <w:ind w:firstLine="420"/>
      </w:pPr>
    </w:p>
    <w:p w:rsidR="001E6D83" w:rsidRDefault="001E6D83" w:rsidP="001E6D83">
      <w:pPr>
        <w:pStyle w:val="21"/>
        <w:ind w:firstLine="420"/>
      </w:pPr>
      <w:r>
        <w:t>Faith books and Bibles are free</w:t>
      </w:r>
    </w:p>
    <w:p w:rsidR="001E6D83" w:rsidRDefault="001E6D83" w:rsidP="001E6D83">
      <w:pPr>
        <w:pStyle w:val="21"/>
        <w:ind w:firstLine="420"/>
      </w:pPr>
    </w:p>
    <w:p w:rsidR="001E6D83" w:rsidRDefault="001E6D83" w:rsidP="001E6D83">
      <w:pPr>
        <w:pStyle w:val="21"/>
        <w:ind w:firstLine="420"/>
      </w:pPr>
      <w:r>
        <w:t>Ge Yage 20:10:32, September 18, 2021</w:t>
      </w:r>
    </w:p>
    <w:p w:rsidR="001E6D83" w:rsidRDefault="001E6D83" w:rsidP="001E6D83">
      <w:pPr>
        <w:pStyle w:val="21"/>
        <w:ind w:firstLine="420"/>
      </w:pPr>
    </w:p>
    <w:p w:rsidR="001E6D83" w:rsidRDefault="001E6D83" w:rsidP="001E6D83">
      <w:pPr>
        <w:pStyle w:val="21"/>
        <w:ind w:firstLine="420"/>
      </w:pPr>
      <w:r>
        <w:lastRenderedPageBreak/>
        <w:t>No paid content?</w:t>
      </w:r>
    </w:p>
    <w:p w:rsidR="001E6D83" w:rsidRDefault="001E6D83" w:rsidP="001E6D83">
      <w:pPr>
        <w:pStyle w:val="21"/>
        <w:ind w:firstLine="420"/>
      </w:pPr>
    </w:p>
    <w:p w:rsidR="001E6D83" w:rsidRDefault="001E6D83" w:rsidP="001E6D83">
      <w:pPr>
        <w:pStyle w:val="21"/>
        <w:ind w:firstLine="420"/>
      </w:pPr>
      <w:r>
        <w:t>Ge Yimin 20:10:51, September 18, 2021</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Ge Yage 20:11:54, September 18, 2021</w:t>
      </w:r>
    </w:p>
    <w:p w:rsidR="001E6D83" w:rsidRDefault="001E6D83" w:rsidP="001E6D83">
      <w:pPr>
        <w:pStyle w:val="21"/>
        <w:ind w:firstLine="420"/>
      </w:pPr>
    </w:p>
    <w:p w:rsidR="001E6D83" w:rsidRDefault="001E6D83" w:rsidP="001E6D83">
      <w:pPr>
        <w:pStyle w:val="21"/>
        <w:ind w:firstLine="420"/>
      </w:pPr>
      <w:r>
        <w:t>Paid content should be added</w:t>
      </w:r>
    </w:p>
    <w:p w:rsidR="001E6D83" w:rsidRDefault="001E6D83" w:rsidP="001E6D83">
      <w:pPr>
        <w:pStyle w:val="21"/>
        <w:ind w:firstLine="420"/>
      </w:pPr>
    </w:p>
    <w:p w:rsidR="001E6D83" w:rsidRDefault="001E6D83" w:rsidP="001E6D83">
      <w:pPr>
        <w:pStyle w:val="21"/>
        <w:ind w:firstLine="420"/>
      </w:pPr>
      <w:r>
        <w:t>Ge Yimin 20:12:19, September 18, 2021</w:t>
      </w:r>
    </w:p>
    <w:p w:rsidR="001E6D83" w:rsidRDefault="001E6D83" w:rsidP="001E6D83">
      <w:pPr>
        <w:pStyle w:val="21"/>
        <w:ind w:firstLine="420"/>
      </w:pPr>
    </w:p>
    <w:p w:rsidR="001E6D83" w:rsidRDefault="001E6D83" w:rsidP="001E6D83">
      <w:pPr>
        <w:pStyle w:val="21"/>
        <w:ind w:firstLine="420"/>
      </w:pPr>
      <w:r>
        <w:t>No, it's against evangelism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I just heard about this liar on the Internet. Now it doesn't surf the Internet. May it be sentenced? Does his mother add popularity to it? Then say goodbye to your family.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I heard that you also need evidence? God net and God community are updated by you?</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Everything is everything </w:t>
      </w:r>
      <w:r>
        <w:rPr>
          <w:rFonts w:hint="eastAsia"/>
        </w:rPr>
        <w:t>♂：</w:t>
      </w:r>
      <w:r>
        <w:rPr>
          <w:rFonts w:hint="eastAsia"/>
        </w:rPr>
        <w:t xml:space="preserve"> Silly boy, don't argue. If you help the devil again, you will die in 14 days! This order cannot be changed!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Xu Jinglei Kaila: you have no authority. Ge Hua 20331126 eternal life, and take you and your family.</w:t>
      </w:r>
    </w:p>
    <w:p w:rsidR="001E6D83" w:rsidRDefault="001E6D83" w:rsidP="001E6D83">
      <w:pPr>
        <w:pStyle w:val="21"/>
        <w:ind w:firstLine="420"/>
      </w:pPr>
    </w:p>
    <w:p w:rsidR="001E6D83" w:rsidRDefault="001E6D83" w:rsidP="001E6D83">
      <w:pPr>
        <w:pStyle w:val="21"/>
        <w:ind w:firstLine="420"/>
      </w:pPr>
      <w:r>
        <w:t>919. [apostle] Ge Yage: Ge Yimin put forward the theological wegame in September 18</w:t>
      </w:r>
    </w:p>
    <w:p w:rsidR="001E6D83" w:rsidRDefault="001E6D83" w:rsidP="001E6D83">
      <w:pPr>
        <w:pStyle w:val="21"/>
        <w:ind w:firstLine="420"/>
      </w:pPr>
    </w:p>
    <w:p w:rsidR="001E6D83" w:rsidRDefault="001E6D83" w:rsidP="001E6D83">
      <w:pPr>
        <w:pStyle w:val="21"/>
        <w:ind w:firstLine="420"/>
      </w:pPr>
      <w:r>
        <w:t>Does it mean that GE Yimin has the ability to predict?</w:t>
      </w:r>
    </w:p>
    <w:p w:rsidR="001E6D83" w:rsidRDefault="001E6D83" w:rsidP="001E6D83">
      <w:pPr>
        <w:pStyle w:val="21"/>
        <w:ind w:firstLine="420"/>
      </w:pPr>
    </w:p>
    <w:p w:rsidR="001E6D83" w:rsidRDefault="001E6D83" w:rsidP="001E6D83">
      <w:pPr>
        <w:pStyle w:val="21"/>
        <w:ind w:firstLine="420"/>
      </w:pPr>
      <w:r>
        <w:t>[anonymous] Monkey King 16:08:19</w:t>
      </w:r>
    </w:p>
    <w:p w:rsidR="001E6D83" w:rsidRDefault="001E6D83" w:rsidP="001E6D83">
      <w:pPr>
        <w:pStyle w:val="21"/>
        <w:ind w:firstLine="420"/>
      </w:pPr>
    </w:p>
    <w:p w:rsidR="001E6D83" w:rsidRDefault="001E6D83" w:rsidP="001E6D83">
      <w:pPr>
        <w:pStyle w:val="21"/>
        <w:ind w:firstLine="420"/>
      </w:pPr>
      <w:r>
        <w:t>Ge Shenwei</w:t>
      </w:r>
    </w:p>
    <w:p w:rsidR="001E6D83" w:rsidRDefault="001E6D83" w:rsidP="001E6D83">
      <w:pPr>
        <w:pStyle w:val="21"/>
        <w:ind w:firstLine="420"/>
      </w:pPr>
    </w:p>
    <w:p w:rsidR="001E6D83" w:rsidRDefault="001E6D83" w:rsidP="001E6D83">
      <w:pPr>
        <w:pStyle w:val="21"/>
        <w:ind w:firstLine="420"/>
      </w:pPr>
      <w:r>
        <w:t>[group leader] Ge Yimin (50914333) 16:10:05</w:t>
      </w:r>
    </w:p>
    <w:p w:rsidR="001E6D83" w:rsidRDefault="001E6D83" w:rsidP="001E6D83">
      <w:pPr>
        <w:pStyle w:val="21"/>
        <w:ind w:firstLine="420"/>
      </w:pPr>
    </w:p>
    <w:p w:rsidR="001E6D83" w:rsidRDefault="009F4861" w:rsidP="001E6D83">
      <w:pPr>
        <w:pStyle w:val="21"/>
        <w:ind w:firstLine="420"/>
      </w:pPr>
      <w:r>
        <w:t>“wordofgod”</w:t>
      </w:r>
      <w:r w:rsidR="001E6D83">
        <w:t xml:space="preserve"> 10 47. Only when everyone is equal can there be harmony, and there is no harmony in hierarchical society.</w:t>
      </w:r>
    </w:p>
    <w:p w:rsidR="001E6D83" w:rsidRDefault="001E6D83" w:rsidP="001E6D83">
      <w:pPr>
        <w:pStyle w:val="21"/>
        <w:ind w:firstLine="420"/>
      </w:pPr>
    </w:p>
    <w:p w:rsidR="001E6D83" w:rsidRDefault="001E6D83" w:rsidP="001E6D83">
      <w:pPr>
        <w:pStyle w:val="21"/>
        <w:ind w:firstLine="420"/>
      </w:pPr>
      <w:r>
        <w:t>Your fucking villa BMW big fish big meat beautiful woman</w:t>
      </w:r>
    </w:p>
    <w:p w:rsidR="001E6D83" w:rsidRDefault="001E6D83" w:rsidP="001E6D83">
      <w:pPr>
        <w:pStyle w:val="21"/>
        <w:ind w:firstLine="420"/>
      </w:pPr>
    </w:p>
    <w:p w:rsidR="001E6D83" w:rsidRDefault="001E6D83" w:rsidP="001E6D83">
      <w:pPr>
        <w:pStyle w:val="21"/>
        <w:ind w:firstLine="420"/>
      </w:pPr>
      <w:r>
        <w:t>My fucking shack, bike, green vegetables, rob, yellow faced woman</w:t>
      </w:r>
    </w:p>
    <w:p w:rsidR="001E6D83" w:rsidRDefault="001E6D83" w:rsidP="001E6D83">
      <w:pPr>
        <w:pStyle w:val="21"/>
        <w:ind w:firstLine="420"/>
      </w:pPr>
    </w:p>
    <w:p w:rsidR="001E6D83" w:rsidRDefault="001E6D83" w:rsidP="001E6D83">
      <w:pPr>
        <w:pStyle w:val="21"/>
        <w:ind w:firstLine="420"/>
      </w:pPr>
      <w:r>
        <w:t>Why should I be harmonious with you? Let you enjoy it for a lifetime? I've suffered all my life?</w:t>
      </w:r>
    </w:p>
    <w:p w:rsidR="001E6D83" w:rsidRDefault="001E6D83" w:rsidP="001E6D83">
      <w:pPr>
        <w:pStyle w:val="21"/>
        <w:ind w:firstLine="420"/>
      </w:pPr>
    </w:p>
    <w:p w:rsidR="001E6D83" w:rsidRDefault="001E6D83" w:rsidP="001E6D83">
      <w:pPr>
        <w:pStyle w:val="21"/>
        <w:ind w:firstLine="420"/>
      </w:pPr>
      <w:r>
        <w:t>I won't be harmonious with you, but I want to change your life, live in your villa, drive your BMW, eat your fish and meat, and sleep with your beautiful woman:)</w:t>
      </w:r>
    </w:p>
    <w:p w:rsidR="001E6D83" w:rsidRDefault="001E6D83" w:rsidP="001E6D83">
      <w:pPr>
        <w:pStyle w:val="21"/>
        <w:ind w:firstLine="420"/>
      </w:pPr>
    </w:p>
    <w:p w:rsidR="001E6D83" w:rsidRDefault="001E6D83" w:rsidP="001E6D83">
      <w:pPr>
        <w:pStyle w:val="21"/>
        <w:ind w:firstLine="420"/>
      </w:pPr>
      <w:r>
        <w:t>[group leader] Ge Yimin (50914333) 16:10:12</w:t>
      </w:r>
    </w:p>
    <w:p w:rsidR="001E6D83" w:rsidRDefault="001E6D83" w:rsidP="001E6D83">
      <w:pPr>
        <w:pStyle w:val="21"/>
        <w:ind w:firstLine="420"/>
      </w:pPr>
    </w:p>
    <w:p w:rsidR="001E6D83" w:rsidRDefault="001E6D83" w:rsidP="001E6D83">
      <w:pPr>
        <w:pStyle w:val="21"/>
        <w:ind w:firstLine="420"/>
      </w:pPr>
      <w:r>
        <w:t>It's been mentioned for more than ten years</w:t>
      </w:r>
    </w:p>
    <w:p w:rsidR="001E6D83" w:rsidRDefault="001E6D83" w:rsidP="001E6D83">
      <w:pPr>
        <w:pStyle w:val="21"/>
        <w:ind w:firstLine="420"/>
      </w:pPr>
    </w:p>
    <w:p w:rsidR="001E6D83" w:rsidRDefault="001E6D83" w:rsidP="001E6D83">
      <w:pPr>
        <w:pStyle w:val="21"/>
        <w:ind w:firstLine="420"/>
      </w:pPr>
      <w:r>
        <w:t>[apostles] gojak (143267660) 16:10:32</w:t>
      </w:r>
    </w:p>
    <w:p w:rsidR="001E6D83" w:rsidRDefault="001E6D83" w:rsidP="001E6D83">
      <w:pPr>
        <w:pStyle w:val="21"/>
        <w:ind w:firstLine="420"/>
      </w:pPr>
    </w:p>
    <w:p w:rsidR="001E6D83" w:rsidRDefault="001E6D83" w:rsidP="001E6D83">
      <w:pPr>
        <w:pStyle w:val="21"/>
        <w:ind w:firstLine="420"/>
      </w:pPr>
      <w:r>
        <w:t>However, in September of 18, the god religion criticized the friends who did not believe in Ge God.</w:t>
      </w:r>
    </w:p>
    <w:p w:rsidR="001E6D83" w:rsidRDefault="001E6D83" w:rsidP="001E6D83">
      <w:pPr>
        <w:pStyle w:val="21"/>
        <w:ind w:firstLine="420"/>
      </w:pPr>
    </w:p>
    <w:p w:rsidR="001E6D83" w:rsidRDefault="001E6D83" w:rsidP="001E6D83">
      <w:pPr>
        <w:pStyle w:val="21"/>
        <w:ind w:firstLine="420"/>
      </w:pPr>
      <w:r>
        <w:t>[group leader] Ge Yimin (50914333) 16:11:11</w:t>
      </w:r>
    </w:p>
    <w:p w:rsidR="001E6D83" w:rsidRDefault="001E6D83" w:rsidP="001E6D83">
      <w:pPr>
        <w:pStyle w:val="21"/>
        <w:ind w:firstLine="420"/>
      </w:pPr>
    </w:p>
    <w:p w:rsidR="001E6D83" w:rsidRDefault="001E6D83" w:rsidP="001E6D83">
      <w:pPr>
        <w:pStyle w:val="21"/>
        <w:ind w:firstLine="420"/>
      </w:pPr>
      <w:r>
        <w:t>Now the seal of Gersh's house and the life of his son</w:t>
      </w:r>
    </w:p>
    <w:p w:rsidR="001E6D83" w:rsidRDefault="001E6D83" w:rsidP="001E6D83">
      <w:pPr>
        <w:pStyle w:val="21"/>
        <w:ind w:firstLine="420"/>
      </w:pPr>
    </w:p>
    <w:p w:rsidR="001E6D83" w:rsidRDefault="001E6D83" w:rsidP="001E6D83">
      <w:pPr>
        <w:pStyle w:val="21"/>
        <w:ind w:firstLine="420"/>
      </w:pPr>
      <w:r>
        <w:t>[apostles] gojak (143267660) 16:11:29</w:t>
      </w:r>
    </w:p>
    <w:p w:rsidR="001E6D83" w:rsidRDefault="001E6D83" w:rsidP="001E6D83">
      <w:pPr>
        <w:pStyle w:val="21"/>
        <w:ind w:firstLine="420"/>
      </w:pPr>
    </w:p>
    <w:p w:rsidR="001E6D83" w:rsidRDefault="001E6D83" w:rsidP="001E6D83">
      <w:pPr>
        <w:pStyle w:val="21"/>
        <w:ind w:firstLine="420"/>
      </w:pPr>
      <w:r>
        <w:t>No</w:t>
      </w:r>
    </w:p>
    <w:p w:rsidR="001E6D83" w:rsidRDefault="001E6D83" w:rsidP="001E6D83">
      <w:pPr>
        <w:pStyle w:val="21"/>
        <w:ind w:firstLine="420"/>
      </w:pPr>
    </w:p>
    <w:p w:rsidR="001E6D83" w:rsidRDefault="001E6D83" w:rsidP="001E6D83">
      <w:pPr>
        <w:pStyle w:val="21"/>
        <w:ind w:firstLine="420"/>
      </w:pPr>
      <w:r>
        <w:t>[group leader] Ge Yimin (50914333) 16:12:16</w:t>
      </w:r>
    </w:p>
    <w:p w:rsidR="001E6D83" w:rsidRDefault="001E6D83" w:rsidP="001E6D83">
      <w:pPr>
        <w:pStyle w:val="21"/>
        <w:ind w:firstLine="420"/>
      </w:pPr>
    </w:p>
    <w:p w:rsidR="001E6D83" w:rsidRDefault="001E6D83" w:rsidP="001E6D83">
      <w:pPr>
        <w:pStyle w:val="21"/>
        <w:ind w:firstLine="420"/>
      </w:pPr>
      <w:r>
        <w:t>They have money to squander, and the bankrupt people pay the bill</w:t>
      </w:r>
    </w:p>
    <w:p w:rsidR="001E6D83" w:rsidRDefault="001E6D83" w:rsidP="001E6D83">
      <w:pPr>
        <w:pStyle w:val="21"/>
        <w:ind w:firstLine="420"/>
      </w:pPr>
    </w:p>
    <w:p w:rsidR="001E6D83" w:rsidRDefault="001E6D83" w:rsidP="001E6D83">
      <w:pPr>
        <w:pStyle w:val="21"/>
        <w:ind w:firstLine="420"/>
      </w:pPr>
      <w:r>
        <w:t>[apostles] gojak (143267660) 16:13:04</w:t>
      </w:r>
    </w:p>
    <w:p w:rsidR="001E6D83" w:rsidRDefault="001E6D83" w:rsidP="001E6D83">
      <w:pPr>
        <w:pStyle w:val="21"/>
        <w:ind w:firstLine="420"/>
      </w:pPr>
    </w:p>
    <w:p w:rsidR="001E6D83" w:rsidRDefault="001E6D83" w:rsidP="001E6D83">
      <w:pPr>
        <w:pStyle w:val="21"/>
        <w:ind w:firstLine="420"/>
      </w:pPr>
      <w:r>
        <w:t>It's better to criticize solo 13 and Zhang Yunjie</w:t>
      </w:r>
    </w:p>
    <w:p w:rsidR="001E6D83" w:rsidRDefault="001E6D83" w:rsidP="001E6D83">
      <w:pPr>
        <w:pStyle w:val="21"/>
        <w:ind w:firstLine="420"/>
      </w:pPr>
    </w:p>
    <w:p w:rsidR="001E6D83" w:rsidRDefault="001E6D83" w:rsidP="001E6D83">
      <w:pPr>
        <w:pStyle w:val="21"/>
        <w:ind w:firstLine="420"/>
      </w:pPr>
      <w:r>
        <w:t>[group leader] Ge Yimin (50914333) 16:13:48</w:t>
      </w:r>
    </w:p>
    <w:p w:rsidR="001E6D83" w:rsidRDefault="001E6D83" w:rsidP="001E6D83">
      <w:pPr>
        <w:pStyle w:val="21"/>
        <w:ind w:firstLine="420"/>
      </w:pPr>
    </w:p>
    <w:p w:rsidR="001E6D83" w:rsidRDefault="001E6D83" w:rsidP="001E6D83">
      <w:pPr>
        <w:pStyle w:val="21"/>
        <w:ind w:firstLine="420"/>
      </w:pPr>
      <w:r>
        <w:t>Xu Jiayin's youngest son lives in a hotel. The hotel is equipped with a female massage technician</w:t>
      </w:r>
    </w:p>
    <w:p w:rsidR="001E6D83" w:rsidRDefault="001E6D83" w:rsidP="001E6D83">
      <w:pPr>
        <w:pStyle w:val="21"/>
        <w:ind w:firstLine="420"/>
      </w:pPr>
    </w:p>
    <w:p w:rsidR="001E6D83" w:rsidRDefault="001E6D83" w:rsidP="001E6D83">
      <w:pPr>
        <w:pStyle w:val="21"/>
        <w:ind w:firstLine="420"/>
      </w:pPr>
      <w:r>
        <w:t>[group leader] Ge Yimin (50914333) 16:14:33</w:t>
      </w:r>
    </w:p>
    <w:p w:rsidR="001E6D83" w:rsidRDefault="001E6D83" w:rsidP="001E6D83">
      <w:pPr>
        <w:pStyle w:val="21"/>
        <w:ind w:firstLine="420"/>
      </w:pPr>
    </w:p>
    <w:p w:rsidR="001E6D83" w:rsidRDefault="001E6D83" w:rsidP="001E6D83">
      <w:pPr>
        <w:pStyle w:val="21"/>
        <w:ind w:firstLine="420"/>
      </w:pPr>
      <w:r>
        <w:t>Two poor people, their own people</w:t>
      </w:r>
    </w:p>
    <w:p w:rsidR="001E6D83" w:rsidRDefault="001E6D83" w:rsidP="001E6D83">
      <w:pPr>
        <w:pStyle w:val="21"/>
        <w:ind w:firstLine="420"/>
      </w:pPr>
    </w:p>
    <w:p w:rsidR="001E6D83" w:rsidRDefault="001E6D83" w:rsidP="001E6D83">
      <w:pPr>
        <w:pStyle w:val="21"/>
        <w:ind w:firstLine="420"/>
      </w:pPr>
      <w:r>
        <w:lastRenderedPageBreak/>
        <w:t>[administrator] plastic (282117420) 16:19:13</w:t>
      </w:r>
    </w:p>
    <w:p w:rsidR="001E6D83" w:rsidRDefault="001E6D83" w:rsidP="001E6D83">
      <w:pPr>
        <w:pStyle w:val="21"/>
        <w:ind w:firstLine="420"/>
      </w:pPr>
    </w:p>
    <w:p w:rsidR="001E6D83" w:rsidRDefault="001E6D83" w:rsidP="001E6D83">
      <w:pPr>
        <w:pStyle w:val="21"/>
        <w:ind w:firstLine="420"/>
      </w:pPr>
      <w:r>
        <w:t xml:space="preserve">Common prosperity is in line with the </w:t>
      </w:r>
      <w:r w:rsidR="009F4861">
        <w:t>“wordofgod”</w:t>
      </w:r>
      <w:r>
        <w:t>.</w:t>
      </w:r>
    </w:p>
    <w:p w:rsidR="001E6D83" w:rsidRDefault="001E6D83" w:rsidP="001E6D83">
      <w:pPr>
        <w:pStyle w:val="21"/>
        <w:ind w:firstLine="420"/>
      </w:pPr>
    </w:p>
    <w:p w:rsidR="001E6D83" w:rsidRDefault="001E6D83" w:rsidP="001E6D83">
      <w:pPr>
        <w:pStyle w:val="21"/>
        <w:ind w:firstLine="420"/>
      </w:pPr>
      <w:r>
        <w:t>[apostles] Biao (143267660) 16:19:42</w:t>
      </w:r>
    </w:p>
    <w:p w:rsidR="001E6D83" w:rsidRDefault="001E6D83" w:rsidP="001E6D83">
      <w:pPr>
        <w:pStyle w:val="21"/>
        <w:ind w:firstLine="420"/>
      </w:pPr>
    </w:p>
    <w:p w:rsidR="001E6D83" w:rsidRDefault="001E6D83" w:rsidP="001E6D83">
      <w:pPr>
        <w:pStyle w:val="21"/>
        <w:ind w:firstLine="420"/>
      </w:pPr>
      <w:r>
        <w:rPr>
          <w:rFonts w:hint="eastAsia"/>
        </w:rPr>
        <w:t>long live chairman ge</w:t>
      </w:r>
      <w:r>
        <w:rPr>
          <w:rFonts w:hint="eastAsia"/>
        </w:rPr>
        <w:t>！</w:t>
      </w:r>
    </w:p>
    <w:p w:rsidR="001E6D83" w:rsidRDefault="001E6D83" w:rsidP="001E6D83">
      <w:pPr>
        <w:pStyle w:val="21"/>
        <w:ind w:firstLine="420"/>
      </w:pPr>
    </w:p>
    <w:p w:rsidR="001E6D83" w:rsidRDefault="001E6D83" w:rsidP="001E6D83">
      <w:pPr>
        <w:pStyle w:val="21"/>
        <w:ind w:firstLine="420"/>
      </w:pPr>
      <w:r>
        <w:t>[administrator] plastic (282117420) 16:19:59</w:t>
      </w:r>
    </w:p>
    <w:p w:rsidR="001E6D83" w:rsidRDefault="001E6D83" w:rsidP="001E6D83">
      <w:pPr>
        <w:pStyle w:val="21"/>
        <w:ind w:firstLine="420"/>
      </w:pPr>
    </w:p>
    <w:p w:rsidR="001E6D83" w:rsidRDefault="009F4861" w:rsidP="001E6D83">
      <w:pPr>
        <w:pStyle w:val="21"/>
        <w:ind w:firstLine="420"/>
      </w:pPr>
      <w:r>
        <w:t>“wordofgod”</w:t>
      </w:r>
      <w:r w:rsidR="001E6D83">
        <w:t>s are more thorough and evenly distributed.</w:t>
      </w:r>
    </w:p>
    <w:p w:rsidR="001E6D83" w:rsidRDefault="001E6D83" w:rsidP="001E6D83">
      <w:pPr>
        <w:pStyle w:val="21"/>
        <w:ind w:firstLine="420"/>
      </w:pPr>
    </w:p>
    <w:p w:rsidR="001E6D83" w:rsidRDefault="001E6D83" w:rsidP="001E6D83">
      <w:pPr>
        <w:pStyle w:val="21"/>
        <w:ind w:firstLine="420"/>
      </w:pPr>
      <w:r>
        <w:t>920, God of justice 0008: if you can create a world government</w:t>
      </w:r>
    </w:p>
    <w:p w:rsidR="001E6D83" w:rsidRDefault="001E6D83" w:rsidP="001E6D83">
      <w:pPr>
        <w:pStyle w:val="21"/>
        <w:ind w:firstLine="420"/>
      </w:pPr>
    </w:p>
    <w:p w:rsidR="001E6D83" w:rsidRDefault="001E6D83" w:rsidP="001E6D83">
      <w:pPr>
        <w:pStyle w:val="21"/>
        <w:ind w:firstLine="420"/>
      </w:pPr>
      <w:r>
        <w:t>Then you're really the saint who saved the world.</w:t>
      </w:r>
    </w:p>
    <w:p w:rsidR="001E6D83" w:rsidRDefault="001E6D83" w:rsidP="001E6D83">
      <w:pPr>
        <w:pStyle w:val="21"/>
        <w:ind w:firstLine="420"/>
      </w:pPr>
    </w:p>
    <w:p w:rsidR="001E6D83" w:rsidRDefault="001E6D83" w:rsidP="001E6D83">
      <w:pPr>
        <w:pStyle w:val="21"/>
        <w:ind w:firstLine="420"/>
      </w:pPr>
      <w:r>
        <w:t>What is a reasonable and appropriate world government? Einstein didn't understand it for more than 40 years. I'm sure you don't understand it.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solved, Chapter 19, 20331126</w:t>
      </w:r>
    </w:p>
    <w:p w:rsidR="001E6D83" w:rsidRDefault="001E6D83" w:rsidP="001E6D83">
      <w:pPr>
        <w:pStyle w:val="21"/>
        <w:ind w:firstLine="420"/>
      </w:pPr>
    </w:p>
    <w:p w:rsidR="001E6D83" w:rsidRDefault="001E6D83" w:rsidP="001E6D83">
      <w:pPr>
        <w:pStyle w:val="21"/>
        <w:ind w:firstLine="420"/>
      </w:pPr>
      <w:r>
        <w:t>Now the conditions are ripe - Chapter 18 socialized production and the Internet revolution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the earth may form a powerful alliance - how to realize and create this powerful alliance.</w:t>
      </w:r>
    </w:p>
    <w:p w:rsidR="001E6D83" w:rsidRDefault="001E6D83" w:rsidP="001E6D83">
      <w:pPr>
        <w:pStyle w:val="21"/>
        <w:ind w:firstLine="420"/>
      </w:pPr>
    </w:p>
    <w:p w:rsidR="001E6D83" w:rsidRDefault="001E6D83" w:rsidP="001E6D83">
      <w:pPr>
        <w:pStyle w:val="21"/>
        <w:ind w:firstLine="420"/>
      </w:pPr>
      <w:r>
        <w:t>What do you take to unify human will?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9F4861" w:rsidP="001E6D83">
      <w:pPr>
        <w:pStyle w:val="21"/>
        <w:ind w:firstLine="420"/>
      </w:pPr>
      <w:r>
        <w:t>“wordofgod”</w:t>
      </w:r>
      <w:r w:rsidR="001E6D83">
        <w:t>s renew the human mind.</w:t>
      </w:r>
    </w:p>
    <w:p w:rsidR="001E6D83" w:rsidRDefault="001E6D83" w:rsidP="001E6D83">
      <w:pPr>
        <w:pStyle w:val="21"/>
        <w:ind w:firstLine="420"/>
      </w:pPr>
    </w:p>
    <w:p w:rsidR="001E6D83" w:rsidRDefault="001E6D83" w:rsidP="001E6D83">
      <w:pPr>
        <w:pStyle w:val="21"/>
        <w:ind w:firstLine="420"/>
      </w:pPr>
      <w:r>
        <w:t>921. The vast crowd 2: now that it has been confirmed that this ah Yi is indeed Liu</w:t>
      </w:r>
    </w:p>
    <w:p w:rsidR="001E6D83" w:rsidRDefault="001E6D83" w:rsidP="001E6D83">
      <w:pPr>
        <w:pStyle w:val="21"/>
        <w:ind w:firstLine="420"/>
      </w:pPr>
    </w:p>
    <w:p w:rsidR="001E6D83" w:rsidRDefault="001E6D83" w:rsidP="001E6D83">
      <w:pPr>
        <w:pStyle w:val="21"/>
        <w:ind w:firstLine="420"/>
      </w:pPr>
      <w:r>
        <w:t xml:space="preserve">Is Yunjie, the wolf shepherd in the </w:t>
      </w:r>
      <w:r w:rsidR="009F4861">
        <w:t>“wordofgod”</w:t>
      </w:r>
      <w:r>
        <w:t>, the dog himself?</w:t>
      </w:r>
    </w:p>
    <w:p w:rsidR="001E6D83" w:rsidRDefault="001E6D83" w:rsidP="001E6D83">
      <w:pPr>
        <w:pStyle w:val="21"/>
        <w:ind w:firstLine="420"/>
      </w:pPr>
    </w:p>
    <w:p w:rsidR="001E6D83" w:rsidRDefault="001E6D83" w:rsidP="001E6D83">
      <w:pPr>
        <w:pStyle w:val="21"/>
        <w:ind w:firstLine="420"/>
      </w:pPr>
      <w:r>
        <w:t xml:space="preserve">According to the communication with Ge min, I found that there was a comment with ID of wolf shepherd Yun Jie in the comment of </w:t>
      </w:r>
      <w:r w:rsidR="009F4861">
        <w:t>“wordofgod”</w:t>
      </w:r>
      <w:r>
        <w:t xml:space="preserve"> netizens, but the comment with a tone different from his tone was removed by exclusion. After all, it is still difficult for Yun Jie to write something in depth, but this comment can not be determined whether it is himself or not. He likes to use exclamation points, narcissistic mentality, words and so on. He is too much like himself. I used a search engine to find out Liu before, and what I found was only a certain section of Ge min's </w:t>
      </w:r>
      <w:r w:rsidR="009F4861">
        <w:t>“wordofgod”</w:t>
      </w:r>
      <w:r>
        <w:t xml:space="preserve"> to brush the screen manually. However, if you dig deeply, you can find that GE min put this speech in the Internet comment column in October 2015. At that time, Jie Zi was not as crazy as he is now, and would not abuse braces and repeat cliches. Of course, this is 16 to 17 years later.</w:t>
      </w:r>
    </w:p>
    <w:p w:rsidR="001E6D83" w:rsidRDefault="001E6D83" w:rsidP="001E6D83">
      <w:pPr>
        <w:pStyle w:val="21"/>
        <w:ind w:firstLine="420"/>
      </w:pPr>
    </w:p>
    <w:p w:rsidR="001E6D83" w:rsidRDefault="001E6D83" w:rsidP="001E6D83">
      <w:pPr>
        <w:pStyle w:val="21"/>
        <w:ind w:firstLine="420"/>
      </w:pPr>
      <w:r>
        <w:t>I can't confirm. I hope you can tell me. Another god net home page has updated the message book today?</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Aunt Liu Xianzhong is really nervous. She commented that I am very good, which also proves that she has read </w:t>
      </w:r>
      <w:r w:rsidR="009F4861">
        <w:t>“</w:t>
      </w:r>
      <w:r w:rsidR="009F4861">
        <w:rPr>
          <w:rFonts w:hint="eastAsia"/>
        </w:rPr>
        <w:t>wordofgod</w:t>
      </w:r>
      <w:r w:rsidR="009F4861">
        <w:t>”</w:t>
      </w:r>
      <w:r>
        <w:rPr>
          <w:rFonts w:hint="eastAsia"/>
        </w:rPr>
        <w:t>s.</w:t>
      </w:r>
    </w:p>
    <w:p w:rsidR="001E6D83" w:rsidRDefault="001E6D83" w:rsidP="001E6D83">
      <w:pPr>
        <w:pStyle w:val="21"/>
        <w:ind w:firstLine="420"/>
      </w:pPr>
    </w:p>
    <w:p w:rsidR="001E6D83" w:rsidRDefault="001E6D83" w:rsidP="001E6D83">
      <w:pPr>
        <w:pStyle w:val="21"/>
        <w:ind w:firstLine="420"/>
      </w:pPr>
      <w:r>
        <w:t>This is Zhang Jie himself, and also my microblog. I reread his (or relevant netizens) comments on me, that is, this comment has him and me, and netizens regard me as paying attention to him.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The vast sea of people 2: </w:t>
      </w:r>
      <w:r w:rsidR="009F4861">
        <w:t>“</w:t>
      </w:r>
      <w:r w:rsidR="009F4861">
        <w:rPr>
          <w:rFonts w:hint="eastAsia"/>
        </w:rPr>
        <w:t>wordofgod</w:t>
      </w:r>
      <w:r w:rsidR="009F4861">
        <w:t>”</w:t>
      </w:r>
      <w:r>
        <w:rPr>
          <w:rFonts w:hint="eastAsia"/>
        </w:rPr>
        <w:t>s can accept Unicode characters, but there are also cases that they can't accept them. For example, the ID of advanced Ge Hei, Zhu Xue and stepping snow, has special symbols, which GE he can't include.</w:t>
      </w:r>
    </w:p>
    <w:p w:rsidR="001E6D83" w:rsidRDefault="001E6D83" w:rsidP="001E6D83">
      <w:pPr>
        <w:pStyle w:val="21"/>
        <w:ind w:firstLine="420"/>
      </w:pPr>
    </w:p>
    <w:p w:rsidR="001E6D83" w:rsidRDefault="001E6D83" w:rsidP="001E6D83">
      <w:pPr>
        <w:pStyle w:val="21"/>
        <w:ind w:firstLine="420"/>
      </w:pPr>
      <w:r>
        <w:t>I don't gym remember where this comment was first found. It may have been accidentally found in Zhang Di bar or Zheng commune bar. If Yunjie really knew gym, he couldn't have mentioned it only once.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Yexue: </w:t>
      </w:r>
      <w:r w:rsidR="009F4861">
        <w:t>“</w:t>
      </w:r>
      <w:r w:rsidR="009F4861">
        <w:rPr>
          <w:rFonts w:hint="eastAsia"/>
        </w:rPr>
        <w:t>wordofgod</w:t>
      </w:r>
      <w:r w:rsidR="009F4861">
        <w:t>”</w:t>
      </w:r>
      <w:r>
        <w:rPr>
          <w:rFonts w:hint="eastAsia"/>
        </w:rPr>
        <w:t>s can receive Unicode characters. I'm a notepad. If I want to confirm, I'll remove it. I won't go in the future. Zhuxue and Tanxue are Ge Hua, wechat friends and little girls. The source is Zhang Di. It's a real-time comment. Zhang Jie knows m</w:t>
      </w:r>
      <w:r>
        <w:t>e.</w:t>
      </w:r>
    </w:p>
    <w:p w:rsidR="001E6D83" w:rsidRDefault="001E6D83" w:rsidP="001E6D83">
      <w:pPr>
        <w:pStyle w:val="21"/>
        <w:ind w:firstLine="420"/>
      </w:pPr>
    </w:p>
    <w:p w:rsidR="001E6D83" w:rsidRDefault="001E6D83" w:rsidP="001E6D83">
      <w:pPr>
        <w:pStyle w:val="21"/>
        <w:ind w:firstLine="420"/>
      </w:pPr>
      <w:r>
        <w:t>We are the nine Internet philosophers. Of course, we know each other.</w:t>
      </w:r>
    </w:p>
    <w:p w:rsidR="001E6D83" w:rsidRDefault="001E6D83" w:rsidP="001E6D83">
      <w:pPr>
        <w:pStyle w:val="21"/>
        <w:ind w:firstLine="420"/>
      </w:pPr>
    </w:p>
    <w:p w:rsidR="001E6D83" w:rsidRDefault="001E6D83" w:rsidP="001E6D83">
      <w:pPr>
        <w:pStyle w:val="21"/>
        <w:ind w:firstLine="420"/>
      </w:pPr>
      <w:r>
        <w:t>922. The early worm is eaten by the bird: the great trial can only be a skill of following the word</w:t>
      </w:r>
    </w:p>
    <w:p w:rsidR="001E6D83" w:rsidRDefault="001E6D83" w:rsidP="001E6D83">
      <w:pPr>
        <w:pStyle w:val="21"/>
        <w:ind w:firstLine="420"/>
      </w:pPr>
    </w:p>
    <w:p w:rsidR="001E6D83" w:rsidRDefault="001E6D83" w:rsidP="001E6D83">
      <w:pPr>
        <w:pStyle w:val="21"/>
        <w:ind w:firstLine="420"/>
      </w:pPr>
      <w:r>
        <w:t>How about a trial?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renewal thought.</w:t>
      </w:r>
    </w:p>
    <w:p w:rsidR="001E6D83" w:rsidRDefault="001E6D83" w:rsidP="001E6D83">
      <w:pPr>
        <w:pStyle w:val="21"/>
        <w:ind w:firstLine="420"/>
      </w:pPr>
    </w:p>
    <w:p w:rsidR="001E6D83" w:rsidRDefault="001E6D83" w:rsidP="001E6D83">
      <w:pPr>
        <w:pStyle w:val="21"/>
        <w:ind w:firstLine="420"/>
      </w:pPr>
      <w:r>
        <w:rPr>
          <w:rFonts w:hint="eastAsia"/>
        </w:rPr>
        <w:lastRenderedPageBreak/>
        <w:t>》》</w:t>
      </w:r>
      <w:r>
        <w:rPr>
          <w:rFonts w:hint="eastAsia"/>
        </w:rPr>
        <w:t>God of justice 0008: now the conditions are ripe - Chapter 18 socialized mass production and the Internet revolution - seems to be far away. Not core to essence.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the Datong world is a communist society. These are two basic points and one center for spiritual renewal.</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God of justice 0008: your cognitive level is still in the period of enlightenment.</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what can you do? GE has a neural network.</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 xml:space="preserve">God of justice 0008: Ge Youshen network. </w:t>
      </w:r>
      <w:r>
        <w:rPr>
          <w:rFonts w:hint="eastAsia"/>
        </w:rPr>
        <w:t>–––</w:t>
      </w:r>
      <w:r>
        <w:rPr>
          <w:rFonts w:hint="eastAsia"/>
        </w:rPr>
        <w:t xml:space="preserve"> what do you mean.</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Saint Xu Jinglei: God published a book and publicized the gospel on the official website.</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Know "cancelled": is Ge Yimin so famous? Hong Kong has really seen him talk to himself. I haven't seen believers.</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Xiuquan Yu: go back and tell him that he is a God and I am also a God.</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Leahy: marnles mauge, Christian communism.</w:t>
      </w:r>
    </w:p>
    <w:p w:rsidR="001E6D83" w:rsidRDefault="001E6D83" w:rsidP="001E6D83">
      <w:pPr>
        <w:pStyle w:val="21"/>
        <w:ind w:firstLine="420"/>
      </w:pPr>
    </w:p>
    <w:p w:rsidR="001E6D83" w:rsidRDefault="001E6D83" w:rsidP="001E6D83">
      <w:pPr>
        <w:pStyle w:val="21"/>
        <w:ind w:firstLine="420"/>
      </w:pPr>
      <w:r>
        <w:rPr>
          <w:rFonts w:hint="eastAsia"/>
        </w:rPr>
        <w:t>》</w:t>
      </w:r>
      <w:r>
        <w:rPr>
          <w:rFonts w:hint="eastAsia"/>
        </w:rPr>
        <w:t>Crane shadow crossing the cold pond: Ge Hong? Ha ha ha.</w:t>
      </w:r>
    </w:p>
    <w:p w:rsidR="001E6D83" w:rsidRDefault="001E6D83" w:rsidP="001E6D83">
      <w:pPr>
        <w:pStyle w:val="21"/>
        <w:ind w:firstLine="420"/>
      </w:pPr>
    </w:p>
    <w:p w:rsidR="001E6D83" w:rsidRDefault="001E6D83" w:rsidP="001E6D83">
      <w:pPr>
        <w:pStyle w:val="21"/>
        <w:ind w:firstLine="420"/>
      </w:pPr>
      <w:r>
        <w:t>923. [apostle] Paul (143267660): according to unofficial statistics:</w:t>
      </w:r>
    </w:p>
    <w:p w:rsidR="001E6D83" w:rsidRDefault="001E6D83" w:rsidP="001E6D83">
      <w:pPr>
        <w:pStyle w:val="21"/>
        <w:ind w:firstLine="420"/>
      </w:pPr>
    </w:p>
    <w:p w:rsidR="001E6D83" w:rsidRDefault="001E6D83" w:rsidP="001E6D83">
      <w:pPr>
        <w:pStyle w:val="21"/>
        <w:ind w:firstLine="420"/>
      </w:pPr>
      <w:r>
        <w:t>Half of the religious members are foreign nationals, 90% of them have a university degree or above, and one third are now living abroad</w:t>
      </w:r>
    </w:p>
    <w:p w:rsidR="001E6D83" w:rsidRDefault="001E6D83" w:rsidP="001E6D83">
      <w:pPr>
        <w:pStyle w:val="21"/>
        <w:ind w:firstLine="420"/>
      </w:pPr>
    </w:p>
    <w:p w:rsidR="001E6D83" w:rsidRDefault="001E6D83" w:rsidP="001E6D83">
      <w:pPr>
        <w:pStyle w:val="21"/>
        <w:ind w:firstLine="420"/>
      </w:pPr>
      <w:r>
        <w:t>[Ge Hua] eternal God selection (980946319) 2021 / 9 / 22 20:46:26</w:t>
      </w:r>
    </w:p>
    <w:p w:rsidR="001E6D83" w:rsidRDefault="001E6D83" w:rsidP="001E6D83">
      <w:pPr>
        <w:pStyle w:val="21"/>
        <w:ind w:firstLine="420"/>
      </w:pPr>
    </w:p>
    <w:p w:rsidR="001E6D83" w:rsidRDefault="001E6D83" w:rsidP="001E6D83">
      <w:pPr>
        <w:pStyle w:val="21"/>
        <w:ind w:firstLine="420"/>
      </w:pPr>
      <w:r>
        <w:t>Do you have Pueraria?</w:t>
      </w:r>
    </w:p>
    <w:p w:rsidR="001E6D83" w:rsidRDefault="001E6D83" w:rsidP="001E6D83">
      <w:pPr>
        <w:pStyle w:val="21"/>
        <w:ind w:firstLine="420"/>
      </w:pPr>
    </w:p>
    <w:p w:rsidR="001E6D83" w:rsidRDefault="001E6D83" w:rsidP="001E6D83">
      <w:pPr>
        <w:pStyle w:val="21"/>
        <w:ind w:firstLine="420"/>
      </w:pPr>
      <w:r>
        <w:t>[apostle] Paul (143267660) 2021 / 9 / 22 21:15:50</w:t>
      </w:r>
    </w:p>
    <w:p w:rsidR="001E6D83" w:rsidRDefault="001E6D83" w:rsidP="001E6D83">
      <w:pPr>
        <w:pStyle w:val="21"/>
        <w:ind w:firstLine="420"/>
      </w:pPr>
    </w:p>
    <w:p w:rsidR="001E6D83" w:rsidRDefault="001E6D83" w:rsidP="001E6D83">
      <w:pPr>
        <w:pStyle w:val="21"/>
        <w:ind w:firstLine="420"/>
      </w:pPr>
      <w:r>
        <w:t>less</w:t>
      </w:r>
    </w:p>
    <w:p w:rsidR="001E6D83" w:rsidRDefault="001E6D83" w:rsidP="001E6D83">
      <w:pPr>
        <w:pStyle w:val="21"/>
        <w:ind w:firstLine="420"/>
      </w:pPr>
    </w:p>
    <w:p w:rsidR="001E6D83" w:rsidRDefault="001E6D83" w:rsidP="001E6D83">
      <w:pPr>
        <w:pStyle w:val="21"/>
        <w:ind w:firstLine="420"/>
      </w:pPr>
      <w:r>
        <w:t>[Gehua] eternal God selection (980946319) 2021 / 9 / 22 21:25:32</w:t>
      </w:r>
    </w:p>
    <w:p w:rsidR="001E6D83" w:rsidRDefault="001E6D83" w:rsidP="001E6D83">
      <w:pPr>
        <w:pStyle w:val="21"/>
        <w:ind w:firstLine="420"/>
      </w:pPr>
    </w:p>
    <w:p w:rsidR="001E6D83" w:rsidRDefault="001E6D83" w:rsidP="001E6D83">
      <w:pPr>
        <w:pStyle w:val="21"/>
        <w:ind w:firstLine="420"/>
      </w:pPr>
      <w:r>
        <w:t>Is there any Pueraria flower for Pueraria drainage?</w:t>
      </w:r>
    </w:p>
    <w:p w:rsidR="001E6D83" w:rsidRDefault="001E6D83" w:rsidP="001E6D83">
      <w:pPr>
        <w:pStyle w:val="21"/>
        <w:ind w:firstLine="420"/>
      </w:pPr>
    </w:p>
    <w:p w:rsidR="001E6D83" w:rsidRDefault="001E6D83" w:rsidP="001E6D83">
      <w:pPr>
        <w:pStyle w:val="21"/>
        <w:ind w:firstLine="420"/>
      </w:pPr>
      <w:r>
        <w:t>[apostle] Paul (143267660) 2021 / 9 / 22 21:45:34</w:t>
      </w:r>
    </w:p>
    <w:p w:rsidR="001E6D83" w:rsidRDefault="001E6D83" w:rsidP="001E6D83">
      <w:pPr>
        <w:pStyle w:val="21"/>
        <w:ind w:firstLine="420"/>
      </w:pPr>
    </w:p>
    <w:p w:rsidR="001E6D83" w:rsidRDefault="001E6D83" w:rsidP="001E6D83">
      <w:pPr>
        <w:pStyle w:val="21"/>
        <w:ind w:firstLine="420"/>
      </w:pPr>
      <w:r>
        <w:t>yes</w:t>
      </w:r>
    </w:p>
    <w:p w:rsidR="001E6D83" w:rsidRDefault="001E6D83" w:rsidP="001E6D83">
      <w:pPr>
        <w:pStyle w:val="21"/>
        <w:ind w:firstLine="420"/>
      </w:pPr>
    </w:p>
    <w:p w:rsidR="001E6D83" w:rsidRDefault="001E6D83" w:rsidP="001E6D83">
      <w:pPr>
        <w:pStyle w:val="21"/>
        <w:ind w:firstLine="420"/>
      </w:pPr>
      <w:r>
        <w:t>[Ge Hua] eternal God selection (980946319) 2021 / 9 / 22 21:46:54</w:t>
      </w:r>
    </w:p>
    <w:p w:rsidR="001E6D83" w:rsidRDefault="001E6D83" w:rsidP="001E6D83">
      <w:pPr>
        <w:pStyle w:val="21"/>
        <w:ind w:firstLine="420"/>
      </w:pPr>
    </w:p>
    <w:p w:rsidR="001E6D83" w:rsidRDefault="001E6D83" w:rsidP="001E6D83">
      <w:pPr>
        <w:pStyle w:val="21"/>
        <w:ind w:firstLine="420"/>
      </w:pPr>
      <w:r>
        <w:t>A jacketed dog brought a big wave to Du B</w:t>
      </w:r>
    </w:p>
    <w:p w:rsidR="001E6D83" w:rsidRDefault="001E6D83" w:rsidP="001E6D83">
      <w:pPr>
        <w:pStyle w:val="21"/>
        <w:ind w:firstLine="420"/>
      </w:pPr>
    </w:p>
    <w:p w:rsidR="001E6D83" w:rsidRDefault="001E6D83" w:rsidP="001E6D83">
      <w:pPr>
        <w:pStyle w:val="21"/>
        <w:ind w:firstLine="420"/>
      </w:pPr>
      <w:r>
        <w:t>[Ge Hua] eternal God selection (980946319) 2021 / 9 / 22 21:47:50</w:t>
      </w:r>
    </w:p>
    <w:p w:rsidR="001E6D83" w:rsidRDefault="001E6D83" w:rsidP="001E6D83">
      <w:pPr>
        <w:pStyle w:val="21"/>
        <w:ind w:firstLine="420"/>
      </w:pPr>
    </w:p>
    <w:p w:rsidR="001E6D83" w:rsidRDefault="001E6D83" w:rsidP="001E6D83">
      <w:pPr>
        <w:pStyle w:val="21"/>
        <w:ind w:firstLine="420"/>
      </w:pPr>
      <w:r>
        <w:t>Ge Shen's treatment as president of the state can't be cited</w:t>
      </w:r>
    </w:p>
    <w:p w:rsidR="001E6D83" w:rsidRDefault="001E6D83" w:rsidP="001E6D83">
      <w:pPr>
        <w:pStyle w:val="21"/>
        <w:ind w:firstLine="420"/>
      </w:pPr>
    </w:p>
    <w:p w:rsidR="001E6D83" w:rsidRDefault="001E6D83" w:rsidP="001E6D83">
      <w:pPr>
        <w:pStyle w:val="21"/>
        <w:ind w:firstLine="420"/>
      </w:pPr>
      <w:r>
        <w:t>[Ge Hua] eternal God selection (980946319) 2021 / 9 / 22 21:53:31</w:t>
      </w:r>
    </w:p>
    <w:p w:rsidR="001E6D83" w:rsidRDefault="001E6D83" w:rsidP="001E6D83">
      <w:pPr>
        <w:pStyle w:val="21"/>
        <w:ind w:firstLine="420"/>
      </w:pPr>
    </w:p>
    <w:p w:rsidR="001E6D83" w:rsidRDefault="001E6D83" w:rsidP="001E6D83">
      <w:pPr>
        <w:pStyle w:val="21"/>
        <w:ind w:firstLine="420"/>
      </w:pPr>
      <w:r>
        <w:t>God Ge thought that fire could only be lost</w:t>
      </w:r>
    </w:p>
    <w:p w:rsidR="001E6D83" w:rsidRDefault="001E6D83" w:rsidP="001E6D83">
      <w:pPr>
        <w:pStyle w:val="21"/>
        <w:ind w:firstLine="420"/>
      </w:pPr>
    </w:p>
    <w:p w:rsidR="001E6D83" w:rsidRDefault="001E6D83" w:rsidP="001E6D83">
      <w:pPr>
        <w:pStyle w:val="21"/>
        <w:ind w:firstLine="420"/>
      </w:pPr>
      <w:r>
        <w:t>[apostle] Paul (143267660) 2021 / 9 / 22 21:54:47</w:t>
      </w:r>
    </w:p>
    <w:p w:rsidR="001E6D83" w:rsidRDefault="001E6D83" w:rsidP="001E6D83">
      <w:pPr>
        <w:pStyle w:val="21"/>
        <w:ind w:firstLine="420"/>
      </w:pPr>
    </w:p>
    <w:p w:rsidR="001E6D83" w:rsidRDefault="001E6D83" w:rsidP="001E6D83">
      <w:pPr>
        <w:pStyle w:val="21"/>
        <w:ind w:firstLine="420"/>
      </w:pPr>
      <w:r>
        <w:t>Who's the holster?</w:t>
      </w:r>
    </w:p>
    <w:p w:rsidR="001E6D83" w:rsidRDefault="001E6D83" w:rsidP="001E6D83">
      <w:pPr>
        <w:pStyle w:val="21"/>
        <w:ind w:firstLine="420"/>
      </w:pPr>
    </w:p>
    <w:p w:rsidR="001E6D83" w:rsidRDefault="001E6D83" w:rsidP="001E6D83">
      <w:pPr>
        <w:pStyle w:val="21"/>
        <w:ind w:firstLine="420"/>
      </w:pPr>
      <w:r>
        <w:t>[Ge Hua] eternal God selection (980946319) 2021 / 9 / 22 21:55:06</w:t>
      </w:r>
    </w:p>
    <w:p w:rsidR="001E6D83" w:rsidRDefault="001E6D83" w:rsidP="001E6D83">
      <w:pPr>
        <w:pStyle w:val="21"/>
        <w:ind w:firstLine="420"/>
      </w:pPr>
    </w:p>
    <w:p w:rsidR="001E6D83" w:rsidRDefault="001E6D83" w:rsidP="001E6D83">
      <w:pPr>
        <w:pStyle w:val="21"/>
        <w:ind w:firstLine="420"/>
      </w:pPr>
      <w:r>
        <w:t>@Gerpaul virtual anchor</w:t>
      </w:r>
    </w:p>
    <w:p w:rsidR="001E6D83" w:rsidRDefault="001E6D83" w:rsidP="001E6D83">
      <w:pPr>
        <w:pStyle w:val="21"/>
        <w:ind w:firstLine="420"/>
      </w:pPr>
    </w:p>
    <w:p w:rsidR="001E6D83" w:rsidRDefault="001E6D83" w:rsidP="001E6D83">
      <w:pPr>
        <w:pStyle w:val="21"/>
        <w:ind w:firstLine="420"/>
      </w:pPr>
      <w:r>
        <w:t>[Ge Hua] eternal God selection (980946319) 2021 / 9 / 22 21:56:16</w:t>
      </w:r>
    </w:p>
    <w:p w:rsidR="001E6D83" w:rsidRDefault="001E6D83" w:rsidP="001E6D83">
      <w:pPr>
        <w:pStyle w:val="21"/>
        <w:ind w:firstLine="420"/>
      </w:pPr>
    </w:p>
    <w:p w:rsidR="001E6D83" w:rsidRDefault="001E6D83" w:rsidP="001E6D83">
      <w:pPr>
        <w:pStyle w:val="21"/>
        <w:ind w:firstLine="420"/>
      </w:pPr>
      <w:r>
        <w:t>Seven seas nana7mi</w:t>
      </w:r>
    </w:p>
    <w:p w:rsidR="001E6D83" w:rsidRDefault="001E6D83" w:rsidP="001E6D83">
      <w:pPr>
        <w:pStyle w:val="21"/>
        <w:ind w:firstLine="420"/>
      </w:pPr>
    </w:p>
    <w:p w:rsidR="001E6D83" w:rsidRDefault="001E6D83" w:rsidP="001E6D83">
      <w:pPr>
        <w:pStyle w:val="21"/>
        <w:ind w:firstLine="420"/>
      </w:pPr>
      <w:r>
        <w:t>[apostle] Paul (143267660) 2021 / 9 / 22 21:56:47</w:t>
      </w:r>
    </w:p>
    <w:p w:rsidR="001E6D83" w:rsidRDefault="001E6D83" w:rsidP="001E6D83">
      <w:pPr>
        <w:pStyle w:val="21"/>
        <w:ind w:firstLine="420"/>
      </w:pPr>
    </w:p>
    <w:p w:rsidR="001E6D83" w:rsidRDefault="001E6D83" w:rsidP="001E6D83">
      <w:pPr>
        <w:pStyle w:val="21"/>
        <w:ind w:firstLine="420"/>
      </w:pPr>
      <w:r>
        <w:t>How?</w:t>
      </w:r>
    </w:p>
    <w:p w:rsidR="001E6D83" w:rsidRDefault="001E6D83" w:rsidP="001E6D83">
      <w:pPr>
        <w:pStyle w:val="21"/>
        <w:ind w:firstLine="420"/>
      </w:pPr>
    </w:p>
    <w:p w:rsidR="001E6D83" w:rsidRDefault="001E6D83" w:rsidP="001E6D83">
      <w:pPr>
        <w:pStyle w:val="21"/>
        <w:ind w:firstLine="420"/>
      </w:pPr>
      <w:r>
        <w:t>[apostle] Paul (143267660) 2021 / 9 / 22 21:57:00</w:t>
      </w:r>
    </w:p>
    <w:p w:rsidR="001E6D83" w:rsidRDefault="001E6D83" w:rsidP="001E6D83">
      <w:pPr>
        <w:pStyle w:val="21"/>
        <w:ind w:firstLine="420"/>
      </w:pPr>
    </w:p>
    <w:p w:rsidR="001E6D83" w:rsidRDefault="001E6D83" w:rsidP="001E6D83">
      <w:pPr>
        <w:pStyle w:val="21"/>
        <w:ind w:firstLine="420"/>
      </w:pPr>
      <w:r>
        <w:t>Mengchi Dazuo also drained Ge Shen</w:t>
      </w:r>
    </w:p>
    <w:p w:rsidR="001E6D83" w:rsidRDefault="001E6D83" w:rsidP="001E6D83">
      <w:pPr>
        <w:pStyle w:val="21"/>
        <w:ind w:firstLine="420"/>
      </w:pPr>
    </w:p>
    <w:p w:rsidR="001E6D83" w:rsidRDefault="001E6D83" w:rsidP="001E6D83">
      <w:pPr>
        <w:pStyle w:val="21"/>
        <w:ind w:firstLine="420"/>
      </w:pPr>
      <w:r>
        <w:t>[apostle] Paul (143267660) 2021 / 9 / 22 21:57:10</w:t>
      </w:r>
    </w:p>
    <w:p w:rsidR="001E6D83" w:rsidRDefault="001E6D83" w:rsidP="001E6D83">
      <w:pPr>
        <w:pStyle w:val="21"/>
        <w:ind w:firstLine="420"/>
      </w:pPr>
    </w:p>
    <w:p w:rsidR="001E6D83" w:rsidRDefault="001E6D83" w:rsidP="001E6D83">
      <w:pPr>
        <w:pStyle w:val="21"/>
        <w:ind w:firstLine="420"/>
      </w:pPr>
      <w:r>
        <w:t>Then Ge Shen shot Zhao bullet at him</w:t>
      </w:r>
    </w:p>
    <w:p w:rsidR="001E6D83" w:rsidRDefault="001E6D83" w:rsidP="001E6D83">
      <w:pPr>
        <w:pStyle w:val="21"/>
        <w:ind w:firstLine="420"/>
      </w:pPr>
    </w:p>
    <w:p w:rsidR="001E6D83" w:rsidRDefault="001E6D83" w:rsidP="001E6D83">
      <w:pPr>
        <w:pStyle w:val="21"/>
        <w:ind w:firstLine="420"/>
      </w:pPr>
      <w:r>
        <w:t>[Gehua] eternal God (980946319) 2021 / 9 / 22 21:57:40</w:t>
      </w:r>
    </w:p>
    <w:p w:rsidR="001E6D83" w:rsidRDefault="001E6D83" w:rsidP="001E6D83">
      <w:pPr>
        <w:pStyle w:val="21"/>
        <w:ind w:firstLine="420"/>
      </w:pPr>
    </w:p>
    <w:p w:rsidR="001E6D83" w:rsidRDefault="001E6D83" w:rsidP="001E6D83">
      <w:pPr>
        <w:pStyle w:val="21"/>
        <w:ind w:firstLine="420"/>
      </w:pPr>
      <w:r>
        <w:lastRenderedPageBreak/>
        <w:t>I talked about solo B in the live broadcast</w:t>
      </w:r>
    </w:p>
    <w:p w:rsidR="001E6D83" w:rsidRDefault="001E6D83" w:rsidP="001E6D83">
      <w:pPr>
        <w:pStyle w:val="21"/>
        <w:ind w:firstLine="420"/>
      </w:pPr>
    </w:p>
    <w:p w:rsidR="001E6D83" w:rsidRDefault="001E6D83" w:rsidP="001E6D83">
      <w:pPr>
        <w:pStyle w:val="21"/>
        <w:ind w:firstLine="420"/>
      </w:pPr>
      <w:r>
        <w:t>[apostle] Paul (143267660) 2021 / 9 / 22 21:58:01</w:t>
      </w:r>
    </w:p>
    <w:p w:rsidR="001E6D83" w:rsidRDefault="001E6D83" w:rsidP="001E6D83">
      <w:pPr>
        <w:pStyle w:val="21"/>
        <w:ind w:firstLine="420"/>
      </w:pPr>
    </w:p>
    <w:p w:rsidR="001E6D83" w:rsidRDefault="001E6D83" w:rsidP="001E6D83">
      <w:pPr>
        <w:pStyle w:val="21"/>
        <w:ind w:firstLine="420"/>
      </w:pPr>
      <w:r>
        <w:t>good</w:t>
      </w:r>
    </w:p>
    <w:p w:rsidR="001E6D83" w:rsidRDefault="001E6D83" w:rsidP="001E6D83">
      <w:pPr>
        <w:pStyle w:val="21"/>
        <w:ind w:firstLine="420"/>
      </w:pPr>
    </w:p>
    <w:p w:rsidR="001E6D83" w:rsidRDefault="001E6D83" w:rsidP="001E6D83">
      <w:pPr>
        <w:pStyle w:val="21"/>
        <w:ind w:firstLine="420"/>
      </w:pPr>
      <w:r>
        <w:t>[Gehua] eternal God (980946319) 2021 / 9 / 22 22:00:20</w:t>
      </w:r>
    </w:p>
    <w:p w:rsidR="001E6D83" w:rsidRDefault="001E6D83" w:rsidP="001E6D83">
      <w:pPr>
        <w:pStyle w:val="21"/>
        <w:ind w:firstLine="420"/>
      </w:pPr>
    </w:p>
    <w:p w:rsidR="001E6D83" w:rsidRDefault="001E6D83" w:rsidP="001E6D83">
      <w:pPr>
        <w:pStyle w:val="21"/>
        <w:ind w:firstLine="420"/>
      </w:pPr>
      <w:r>
        <w:t xml:space="preserve">Let children feel the charm of </w:t>
      </w:r>
      <w:r w:rsidR="009F4861">
        <w:t>“wordofgod”</w:t>
      </w:r>
      <w:r>
        <w:t>s</w:t>
      </w:r>
    </w:p>
    <w:p w:rsidR="001E6D83" w:rsidRDefault="001E6D83" w:rsidP="001E6D83">
      <w:pPr>
        <w:pStyle w:val="21"/>
        <w:ind w:firstLine="420"/>
      </w:pPr>
    </w:p>
    <w:p w:rsidR="001E6D83" w:rsidRDefault="001E6D83" w:rsidP="001E6D83">
      <w:pPr>
        <w:pStyle w:val="21"/>
        <w:ind w:firstLine="420"/>
      </w:pPr>
      <w:r>
        <w:t>[apostle] Paul (143267660) 2021 / 9 / 22 22:02:22</w:t>
      </w:r>
    </w:p>
    <w:p w:rsidR="001E6D83" w:rsidRDefault="001E6D83" w:rsidP="001E6D83">
      <w:pPr>
        <w:pStyle w:val="21"/>
        <w:ind w:firstLine="420"/>
      </w:pPr>
    </w:p>
    <w:p w:rsidR="001E6D83" w:rsidRDefault="009F4861" w:rsidP="001E6D83">
      <w:pPr>
        <w:pStyle w:val="21"/>
        <w:ind w:firstLine="420"/>
      </w:pPr>
      <w:r>
        <w:t>“wordofgod”</w:t>
      </w:r>
      <w:r w:rsidR="001E6D83">
        <w:t xml:space="preserve"> skin has been changed before</w:t>
      </w:r>
    </w:p>
    <w:p w:rsidR="001E6D83" w:rsidRDefault="001E6D83" w:rsidP="001E6D83">
      <w:pPr>
        <w:pStyle w:val="21"/>
        <w:ind w:firstLine="420"/>
      </w:pPr>
    </w:p>
    <w:p w:rsidR="001E6D83" w:rsidRDefault="001E6D83" w:rsidP="001E6D83">
      <w:pPr>
        <w:pStyle w:val="21"/>
        <w:ind w:firstLine="420"/>
      </w:pPr>
      <w:r>
        <w:t>[apostle] Paul (143267660) 2021 / 9 / 22 22:02:30</w:t>
      </w:r>
    </w:p>
    <w:p w:rsidR="001E6D83" w:rsidRDefault="001E6D83" w:rsidP="001E6D83">
      <w:pPr>
        <w:pStyle w:val="21"/>
        <w:ind w:firstLine="420"/>
      </w:pPr>
    </w:p>
    <w:p w:rsidR="001E6D83" w:rsidRDefault="001E6D83" w:rsidP="001E6D83">
      <w:pPr>
        <w:pStyle w:val="21"/>
        <w:ind w:firstLine="420"/>
      </w:pPr>
      <w:r>
        <w:t>It was originally called the Yemeni Sutra</w:t>
      </w:r>
    </w:p>
    <w:p w:rsidR="001E6D83" w:rsidRDefault="001E6D83" w:rsidP="001E6D83">
      <w:pPr>
        <w:pStyle w:val="21"/>
        <w:ind w:firstLine="420"/>
      </w:pPr>
    </w:p>
    <w:p w:rsidR="001E6D83" w:rsidRDefault="001E6D83" w:rsidP="001E6D83">
      <w:pPr>
        <w:pStyle w:val="21"/>
        <w:ind w:firstLine="420"/>
      </w:pPr>
      <w:r>
        <w:t>[apostle] Paul (143267660) 2021 / 9 / 22 22:02:34</w:t>
      </w:r>
    </w:p>
    <w:p w:rsidR="001E6D83" w:rsidRDefault="001E6D83" w:rsidP="001E6D83">
      <w:pPr>
        <w:pStyle w:val="21"/>
        <w:ind w:firstLine="420"/>
      </w:pPr>
    </w:p>
    <w:p w:rsidR="001E6D83" w:rsidRDefault="001E6D83" w:rsidP="001E6D83">
      <w:pPr>
        <w:pStyle w:val="21"/>
        <w:ind w:firstLine="420"/>
      </w:pPr>
      <w:r>
        <w:t>Because the whole network is blocked</w:t>
      </w:r>
    </w:p>
    <w:p w:rsidR="001E6D83" w:rsidRDefault="001E6D83" w:rsidP="001E6D83">
      <w:pPr>
        <w:pStyle w:val="21"/>
        <w:ind w:firstLine="420"/>
      </w:pPr>
    </w:p>
    <w:p w:rsidR="001E6D83" w:rsidRDefault="001E6D83" w:rsidP="001E6D83">
      <w:pPr>
        <w:pStyle w:val="21"/>
        <w:ind w:firstLine="420"/>
      </w:pPr>
      <w:r>
        <w:t>[apostle] Paul (143267660) 2021 / 9 / 22 22:02:38</w:t>
      </w:r>
    </w:p>
    <w:p w:rsidR="001E6D83" w:rsidRDefault="001E6D83" w:rsidP="001E6D83">
      <w:pPr>
        <w:pStyle w:val="21"/>
        <w:ind w:firstLine="420"/>
      </w:pPr>
    </w:p>
    <w:p w:rsidR="001E6D83" w:rsidRDefault="001E6D83" w:rsidP="001E6D83">
      <w:pPr>
        <w:pStyle w:val="21"/>
        <w:ind w:firstLine="420"/>
      </w:pPr>
      <w:r>
        <w:t xml:space="preserve">Later, it was changed into </w:t>
      </w:r>
      <w:r w:rsidR="009F4861">
        <w:t>“wordofgod”</w:t>
      </w:r>
    </w:p>
    <w:p w:rsidR="001E6D83" w:rsidRDefault="001E6D83" w:rsidP="001E6D83">
      <w:pPr>
        <w:pStyle w:val="21"/>
        <w:ind w:firstLine="420"/>
      </w:pPr>
    </w:p>
    <w:p w:rsidR="001E6D83" w:rsidRDefault="001E6D83" w:rsidP="001E6D83">
      <w:pPr>
        <w:pStyle w:val="21"/>
        <w:ind w:firstLine="420"/>
      </w:pPr>
      <w:r>
        <w:t>[apostle] Paul (143267660) 2021 / 9 / 22 22:07:51</w:t>
      </w:r>
    </w:p>
    <w:p w:rsidR="001E6D83" w:rsidRDefault="001E6D83" w:rsidP="001E6D83">
      <w:pPr>
        <w:pStyle w:val="21"/>
        <w:ind w:firstLine="420"/>
      </w:pPr>
    </w:p>
    <w:p w:rsidR="001E6D83" w:rsidRDefault="001E6D83" w:rsidP="001E6D83">
      <w:pPr>
        <w:pStyle w:val="21"/>
        <w:ind w:firstLine="420"/>
      </w:pPr>
      <w:r>
        <w:t>Ge Shen is not under surveillance at present</w:t>
      </w:r>
    </w:p>
    <w:p w:rsidR="001E6D83" w:rsidRDefault="001E6D83" w:rsidP="001E6D83">
      <w:pPr>
        <w:pStyle w:val="21"/>
        <w:ind w:firstLine="420"/>
      </w:pPr>
    </w:p>
    <w:p w:rsidR="001E6D83" w:rsidRDefault="001E6D83" w:rsidP="001E6D83">
      <w:pPr>
        <w:pStyle w:val="21"/>
        <w:ind w:firstLine="420"/>
      </w:pPr>
      <w:r>
        <w:t>[apostle] Paul (143267660) 2021 / 9 / 22 22:07:54</w:t>
      </w:r>
    </w:p>
    <w:p w:rsidR="001E6D83" w:rsidRDefault="001E6D83" w:rsidP="001E6D83">
      <w:pPr>
        <w:pStyle w:val="21"/>
        <w:ind w:firstLine="420"/>
      </w:pPr>
    </w:p>
    <w:p w:rsidR="001E6D83" w:rsidRDefault="001E6D83" w:rsidP="001E6D83">
      <w:pPr>
        <w:pStyle w:val="21"/>
        <w:ind w:firstLine="420"/>
      </w:pPr>
      <w:r>
        <w:t>But it's possible in the future</w:t>
      </w:r>
    </w:p>
    <w:p w:rsidR="001E6D83" w:rsidRDefault="001E6D83" w:rsidP="001E6D83">
      <w:pPr>
        <w:pStyle w:val="21"/>
        <w:ind w:firstLine="420"/>
      </w:pPr>
    </w:p>
    <w:p w:rsidR="001E6D83" w:rsidRDefault="001E6D83" w:rsidP="001E6D83">
      <w:pPr>
        <w:pStyle w:val="21"/>
        <w:ind w:firstLine="420"/>
      </w:pPr>
      <w:r>
        <w:t>[apostle] Paul (143267660) 2021 / 9 / 22 22:08:05</w:t>
      </w:r>
    </w:p>
    <w:p w:rsidR="001E6D83" w:rsidRDefault="001E6D83" w:rsidP="001E6D83">
      <w:pPr>
        <w:pStyle w:val="21"/>
        <w:ind w:firstLine="420"/>
      </w:pPr>
    </w:p>
    <w:p w:rsidR="001E6D83" w:rsidRDefault="001E6D83" w:rsidP="001E6D83">
      <w:pPr>
        <w:pStyle w:val="21"/>
        <w:ind w:firstLine="420"/>
      </w:pPr>
      <w:r>
        <w:t>In particular, the demon in the assurance circle is dishonest</w:t>
      </w:r>
    </w:p>
    <w:p w:rsidR="001E6D83" w:rsidRDefault="001E6D83" w:rsidP="001E6D83">
      <w:pPr>
        <w:pStyle w:val="21"/>
        <w:ind w:firstLine="420"/>
      </w:pPr>
    </w:p>
    <w:p w:rsidR="001E6D83" w:rsidRDefault="001E6D83" w:rsidP="001E6D83">
      <w:pPr>
        <w:pStyle w:val="21"/>
        <w:ind w:firstLine="420"/>
      </w:pPr>
      <w:r>
        <w:t>[apostle] Paul (14326767660) 2021 / 9 / 22 22:08:08</w:t>
      </w:r>
    </w:p>
    <w:p w:rsidR="001E6D83" w:rsidRDefault="001E6D83" w:rsidP="001E6D83">
      <w:pPr>
        <w:pStyle w:val="21"/>
        <w:ind w:firstLine="420"/>
      </w:pPr>
    </w:p>
    <w:p w:rsidR="008C3799" w:rsidRDefault="001E6D83" w:rsidP="001E6D83">
      <w:pPr>
        <w:pStyle w:val="21"/>
        <w:ind w:firstLine="420"/>
      </w:pPr>
      <w:r>
        <w:t>Always find something for God Ge</w:t>
      </w:r>
    </w:p>
    <w:p w:rsidR="008C3799" w:rsidRDefault="008C3799" w:rsidP="001E6D83">
      <w:pPr>
        <w:pStyle w:val="21"/>
        <w:ind w:firstLine="420"/>
      </w:pPr>
    </w:p>
    <w:p w:rsidR="008C3799" w:rsidRDefault="008C3799" w:rsidP="008C3799">
      <w:pPr>
        <w:pStyle w:val="21"/>
        <w:ind w:firstLine="420"/>
      </w:pPr>
      <w:r>
        <w:t>924. 2 Shenwang message books</w:t>
      </w:r>
    </w:p>
    <w:p w:rsidR="008C3799" w:rsidRDefault="008C3799" w:rsidP="008C3799">
      <w:pPr>
        <w:pStyle w:val="21"/>
        <w:ind w:firstLine="420"/>
      </w:pPr>
    </w:p>
    <w:p w:rsidR="008C3799" w:rsidRDefault="008C3799" w:rsidP="008C3799">
      <w:pPr>
        <w:pStyle w:val="21"/>
        <w:ind w:firstLine="420"/>
      </w:pPr>
      <w:r>
        <w:t xml:space="preserve">1. Hello, </w:t>
      </w:r>
      <w:r w:rsidR="009F4861">
        <w:t>“wordofgod”</w:t>
      </w:r>
      <w:r>
        <w:t xml:space="preserve"> book number, can you find it on the Internet?</w:t>
      </w:r>
    </w:p>
    <w:p w:rsidR="008C3799" w:rsidRDefault="008C3799" w:rsidP="008C3799">
      <w:pPr>
        <w:pStyle w:val="21"/>
        <w:ind w:firstLine="420"/>
      </w:pPr>
    </w:p>
    <w:p w:rsidR="008C3799" w:rsidRDefault="008C3799" w:rsidP="008C3799">
      <w:pPr>
        <w:pStyle w:val="21"/>
        <w:ind w:firstLine="420"/>
      </w:pPr>
      <w:r>
        <w:t>[webmaster's reply] the catalogue of Hong Kong Printed books in special supplement No. 4 of the Gazette of the government of the Hong Kong Special Administrative Region.</w:t>
      </w:r>
    </w:p>
    <w:p w:rsidR="008C3799" w:rsidRDefault="008C3799" w:rsidP="008C3799">
      <w:pPr>
        <w:pStyle w:val="21"/>
        <w:ind w:firstLine="420"/>
      </w:pPr>
    </w:p>
    <w:p w:rsidR="008C3799" w:rsidRDefault="008C3799" w:rsidP="008C3799">
      <w:pPr>
        <w:pStyle w:val="21"/>
        <w:ind w:firstLine="420"/>
      </w:pPr>
      <w:r>
        <w:t>https://www.gld.gov.hk/egazette/pdf/20151939/cs42015193957.pdf</w:t>
      </w:r>
    </w:p>
    <w:p w:rsidR="008C3799" w:rsidRDefault="008C3799" w:rsidP="008C3799">
      <w:pPr>
        <w:pStyle w:val="21"/>
        <w:ind w:firstLine="420"/>
      </w:pPr>
    </w:p>
    <w:p w:rsidR="008C3799" w:rsidRDefault="008C3799" w:rsidP="008C3799">
      <w:pPr>
        <w:pStyle w:val="21"/>
        <w:ind w:firstLine="420"/>
      </w:pPr>
      <w:r>
        <w:t>Press Ctrl and F at the same time, and enter Ge Yimin or 978-988-13762-1-3 in the space of the "find" dialog box</w:t>
      </w:r>
    </w:p>
    <w:p w:rsidR="008C3799" w:rsidRDefault="008C3799" w:rsidP="008C3799">
      <w:pPr>
        <w:pStyle w:val="21"/>
        <w:ind w:firstLine="420"/>
      </w:pPr>
    </w:p>
    <w:p w:rsidR="008C3799" w:rsidRDefault="008C3799" w:rsidP="008C3799">
      <w:pPr>
        <w:pStyle w:val="21"/>
        <w:ind w:firstLine="420"/>
      </w:pPr>
      <w:r>
        <w:t>The screenshot of the results is shown in: http://www.gegod.com/xw.html</w:t>
      </w:r>
    </w:p>
    <w:p w:rsidR="008C3799" w:rsidRDefault="008C3799" w:rsidP="008C3799">
      <w:pPr>
        <w:pStyle w:val="21"/>
        <w:ind w:firstLine="420"/>
      </w:pPr>
    </w:p>
    <w:p w:rsidR="008C3799" w:rsidRDefault="008C3799" w:rsidP="008C3799">
      <w:pPr>
        <w:pStyle w:val="21"/>
        <w:ind w:firstLine="420"/>
      </w:pPr>
      <w:r>
        <w:t>2. How did your Baidu Post Bar big V certification come from? What is the certification content?</w:t>
      </w:r>
    </w:p>
    <w:p w:rsidR="008C3799" w:rsidRDefault="008C3799" w:rsidP="008C3799">
      <w:pPr>
        <w:pStyle w:val="21"/>
        <w:ind w:firstLine="420"/>
      </w:pPr>
    </w:p>
    <w:p w:rsidR="008C3799" w:rsidRDefault="008C3799" w:rsidP="008C3799">
      <w:pPr>
        <w:pStyle w:val="21"/>
        <w:ind w:firstLine="420"/>
      </w:pPr>
      <w:r>
        <w:t>[webmaster's reply] at that time, the post bar engaged in writer certification. The condition was that there were works. I was neural certification. I wrote a paragraph and passed the review, while others were a few words or a sentence.</w:t>
      </w:r>
    </w:p>
    <w:p w:rsidR="008C3799" w:rsidRDefault="008C3799" w:rsidP="008C3799">
      <w:pPr>
        <w:pStyle w:val="21"/>
        <w:ind w:firstLine="420"/>
      </w:pPr>
    </w:p>
    <w:p w:rsidR="008C3799" w:rsidRDefault="008C3799" w:rsidP="008C3799">
      <w:pPr>
        <w:pStyle w:val="21"/>
        <w:ind w:firstLine="420"/>
      </w:pPr>
      <w:r>
        <w:t xml:space="preserve">ID: Ge Yimin - Baidu Post Bar big V certification: Internet thinker and activist, signed writer of Hong Kong four seasons publishing house. Male, born in 1969 in Zhenjiang, Jiangsu, China, graduated from the Chinese Department of Nanjing University. Published a modern book of prophets, some say an amendment to the Bible. His thoughts come from two sources: Christianity and communism. </w:t>
      </w:r>
      <w:r w:rsidR="009F4861">
        <w:t>“wordofgod”</w:t>
      </w:r>
      <w:r>
        <w:t xml:space="preserve"> is his personal information, thinking about reality and future, and part of it is divine enlightenment.</w:t>
      </w:r>
    </w:p>
    <w:p w:rsidR="008C3799" w:rsidRDefault="008C3799" w:rsidP="008C3799">
      <w:pPr>
        <w:pStyle w:val="21"/>
        <w:ind w:firstLine="420"/>
      </w:pPr>
    </w:p>
    <w:p w:rsidR="008C3799" w:rsidRDefault="008C3799" w:rsidP="008C3799">
      <w:pPr>
        <w:pStyle w:val="21"/>
        <w:ind w:firstLine="420"/>
      </w:pPr>
      <w:r>
        <w:t>See the screenshot below: http://www.gegod.com/xw.html</w:t>
      </w:r>
    </w:p>
    <w:p w:rsidR="008C3799" w:rsidRDefault="008C3799" w:rsidP="008C3799">
      <w:pPr>
        <w:pStyle w:val="21"/>
        <w:ind w:firstLine="420"/>
      </w:pPr>
    </w:p>
    <w:p w:rsidR="008C3799" w:rsidRDefault="008C3799" w:rsidP="008C3799">
      <w:pPr>
        <w:pStyle w:val="21"/>
        <w:ind w:firstLine="420"/>
      </w:pPr>
      <w:r>
        <w:t>925. Xu Jinglei Kaila: Western Jesus Dongfang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[apostles] Paul (143267660) 18:57:08</w:t>
      </w:r>
    </w:p>
    <w:p w:rsidR="008C3799" w:rsidRDefault="008C3799" w:rsidP="008C3799">
      <w:pPr>
        <w:pStyle w:val="21"/>
        <w:ind w:firstLine="420"/>
      </w:pPr>
    </w:p>
    <w:p w:rsidR="008C3799" w:rsidRDefault="008C3799" w:rsidP="008C3799">
      <w:pPr>
        <w:pStyle w:val="21"/>
        <w:ind w:firstLine="420"/>
      </w:pPr>
      <w:r>
        <w:t xml:space="preserve">Two ears don't hear things outside the window, and one mind only reads </w:t>
      </w:r>
      <w:r w:rsidR="009F4861">
        <w:t>“wordofgod”</w:t>
      </w:r>
      <w:r>
        <w:t xml:space="preserve"> books.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Quiet fan people: don't play all day. I looked at the website you said. It's like doing Fallon.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Shenwang is Christian communism.</w:t>
      </w:r>
    </w:p>
    <w:p w:rsidR="008C3799" w:rsidRDefault="008C3799" w:rsidP="008C3799">
      <w:pPr>
        <w:pStyle w:val="21"/>
        <w:ind w:firstLine="420"/>
      </w:pPr>
    </w:p>
    <w:p w:rsidR="008C3799" w:rsidRDefault="008C3799" w:rsidP="008C3799">
      <w:pPr>
        <w:pStyle w:val="21"/>
        <w:ind w:firstLine="420"/>
      </w:pPr>
      <w:r>
        <w:t>GE has been around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Starling?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what is the star spirit?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Code: Dawn 75-: the soul of visitors from foreign world and non-native field.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Ge is the existence of the creator.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Zhuge hall leader: Ge claims to be the remnant.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Hai Hai: what shit, loser.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has become a God, 2019</w:t>
      </w:r>
    </w:p>
    <w:p w:rsidR="008C3799" w:rsidRDefault="008C3799" w:rsidP="008C3799">
      <w:pPr>
        <w:pStyle w:val="21"/>
        <w:ind w:firstLine="420"/>
      </w:pPr>
    </w:p>
    <w:p w:rsidR="008C3799" w:rsidRDefault="008C3799" w:rsidP="008C3799">
      <w:pPr>
        <w:pStyle w:val="21"/>
        <w:ind w:firstLine="420"/>
      </w:pPr>
      <w:r>
        <w:t>926. Silently fly 02: how do people in the bar know crape myrtle?</w:t>
      </w:r>
    </w:p>
    <w:p w:rsidR="008C3799" w:rsidRDefault="008C3799" w:rsidP="008C3799">
      <w:pPr>
        <w:pStyle w:val="21"/>
        <w:ind w:firstLine="420"/>
      </w:pPr>
    </w:p>
    <w:p w:rsidR="008C3799" w:rsidRDefault="008C3799" w:rsidP="008C3799">
      <w:pPr>
        <w:pStyle w:val="21"/>
        <w:ind w:firstLine="420"/>
      </w:pPr>
      <w:r>
        <w:t>Are you talking about yourself?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 so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online for 20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can anyone really solve many problems in the current universe?</w:t>
      </w:r>
    </w:p>
    <w:p w:rsidR="008C3799" w:rsidRDefault="008C3799" w:rsidP="008C3799">
      <w:pPr>
        <w:pStyle w:val="21"/>
        <w:ind w:firstLine="420"/>
      </w:pPr>
    </w:p>
    <w:p w:rsidR="008C3799" w:rsidRDefault="008C3799" w:rsidP="008C3799">
      <w:pPr>
        <w:pStyle w:val="21"/>
        <w:ind w:firstLine="420"/>
      </w:pPr>
      <w:r>
        <w:t>Will purple Saint be the same as we think? I miss him so much!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Jinghong sweetheart: gratitude (</w:t>
      </w:r>
      <w:r>
        <w:rPr>
          <w:rFonts w:hint="eastAsia"/>
        </w:rPr>
        <w:t>≥</w:t>
      </w:r>
      <w:r>
        <w:rPr>
          <w:rFonts w:hint="eastAsia"/>
        </w:rPr>
        <w:t xml:space="preserve">? </w:t>
      </w:r>
      <w:r>
        <w:rPr>
          <w:rFonts w:hint="eastAsia"/>
        </w:rPr>
        <w:t>≤</w:t>
      </w:r>
      <w:r>
        <w:rPr>
          <w:rFonts w:hint="eastAsia"/>
        </w:rPr>
        <w: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900000 words have been solved,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Veteran villain: why Zhenjiang?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Sanshui palace.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you have been saved.</w:t>
      </w:r>
    </w:p>
    <w:p w:rsidR="008C3799" w:rsidRDefault="008C3799" w:rsidP="008C3799">
      <w:pPr>
        <w:pStyle w:val="21"/>
        <w:ind w:firstLine="420"/>
      </w:pPr>
    </w:p>
    <w:p w:rsidR="008C3799" w:rsidRDefault="008C3799" w:rsidP="008C3799">
      <w:pPr>
        <w:pStyle w:val="21"/>
        <w:ind w:firstLine="420"/>
      </w:pPr>
      <w:r>
        <w:t>GE has been supported.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Steel tough and unyielding: middle-aged women, low intelligence, do you believe that shit? Brain?</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 xml:space="preserve">Saint Xu Jinglei: </w:t>
      </w:r>
      <w:r w:rsidR="009F4861">
        <w:t>“</w:t>
      </w:r>
      <w:r w:rsidR="009F4861">
        <w:rPr>
          <w:rFonts w:hint="eastAsia"/>
        </w:rPr>
        <w:t>wordofgod</w:t>
      </w:r>
      <w:r w:rsidR="009F4861">
        <w:t>”</w:t>
      </w:r>
      <w:r>
        <w:rPr>
          <w:rFonts w:hint="eastAsia"/>
        </w:rPr>
        <w:t xml:space="preserve"> 900000 words, one sentence is worth 10000 words.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Silence and joy: (1:6 of the book of visions), your jumping thinking ordinary people really can't keep up, ha ha.</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Book of neurological visions, a witness of dreams.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I've... Ready to start preparations.</w:t>
      </w:r>
    </w:p>
    <w:p w:rsidR="008C3799" w:rsidRDefault="008C3799" w:rsidP="008C3799">
      <w:pPr>
        <w:pStyle w:val="21"/>
        <w:ind w:firstLine="420"/>
      </w:pPr>
    </w:p>
    <w:p w:rsidR="008C3799" w:rsidRDefault="008C3799" w:rsidP="008C3799">
      <w:pPr>
        <w:pStyle w:val="21"/>
        <w:ind w:firstLine="420"/>
      </w:pPr>
      <w:r>
        <w:t>You purple saints are sorry. You haven't been out of the mountain for a long time. Let me do it for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Jichu.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who is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Goldcicadaboy: the sage is a weak chicken at present. Everything can only be obedient.</w:t>
      </w:r>
    </w:p>
    <w:p w:rsidR="008C3799" w:rsidRDefault="008C3799" w:rsidP="008C3799">
      <w:pPr>
        <w:pStyle w:val="21"/>
        <w:ind w:firstLine="420"/>
      </w:pPr>
    </w:p>
    <w:p w:rsidR="008C3799" w:rsidRDefault="008C3799" w:rsidP="008C3799">
      <w:pPr>
        <w:pStyle w:val="21"/>
        <w:ind w:firstLine="420"/>
      </w:pPr>
      <w:r>
        <w:t>The sage's situation is that the mute eats the yellow lotus and accepts it. What can you do if you're powerful? You can only make the sage's heart refuse to accept it, and the sage's heart refuse to accept it.</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Xu Jinglei Kaila: Ge Jiqiang.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Crape myrtle emperor Sanhong: you ge is one of the demons of hell, and its daughters will rape.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Ignore Lou pig: Ge Jianqiang.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DUI.</w:t>
      </w:r>
    </w:p>
    <w:p w:rsidR="008C3799" w:rsidRDefault="008C3799" w:rsidP="008C3799">
      <w:pPr>
        <w:pStyle w:val="21"/>
        <w:ind w:firstLine="420"/>
      </w:pPr>
    </w:p>
    <w:p w:rsidR="008C3799" w:rsidRDefault="008C3799" w:rsidP="008C3799">
      <w:pPr>
        <w:pStyle w:val="21"/>
        <w:ind w:firstLine="420"/>
      </w:pPr>
      <w:r>
        <w:t>927. Chen Xiaoyan 91909: who is Ge. I'm curious.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search Ge Shenwang.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I won't search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Shinto.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so you are destined for Shinto? Are you a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 and Ge God are honored and worshipped together.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Oh, I can't see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repression.</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The name is six words: Ge is in front.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Under the name Youbai -: shouldn't purple be very famous? Who's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Ye has preached for 30 years.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Hgh0123 era: what does the spy preach?</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is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thirty.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52.</w:t>
      </w:r>
    </w:p>
    <w:p w:rsidR="008C3799" w:rsidRDefault="008C3799" w:rsidP="008C3799">
      <w:pPr>
        <w:pStyle w:val="21"/>
        <w:ind w:firstLine="420"/>
      </w:pPr>
    </w:p>
    <w:p w:rsidR="008C3799" w:rsidRDefault="008C3799" w:rsidP="008C3799">
      <w:pPr>
        <w:pStyle w:val="21"/>
        <w:ind w:firstLine="420"/>
      </w:pPr>
      <w:r>
        <w:t xml:space="preserve">When you see a </w:t>
      </w:r>
      <w:r w:rsidR="009F4861">
        <w:t>“wordofgod”</w:t>
      </w:r>
      <w:r>
        <w:t>, you push it.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2007 chunlu55: cut it off.</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old comrade.</w:t>
      </w:r>
    </w:p>
    <w:p w:rsidR="008C3799" w:rsidRDefault="008C3799" w:rsidP="008C3799">
      <w:pPr>
        <w:pStyle w:val="21"/>
        <w:ind w:firstLine="420"/>
      </w:pPr>
    </w:p>
    <w:p w:rsidR="008C3799" w:rsidRDefault="008C3799" w:rsidP="008C3799">
      <w:pPr>
        <w:pStyle w:val="21"/>
        <w:ind w:firstLine="420"/>
      </w:pPr>
      <w:r>
        <w:t>928. Saint Xu Jinglei: opening the era of eternal life</w:t>
      </w:r>
    </w:p>
    <w:p w:rsidR="008C3799" w:rsidRDefault="008C3799" w:rsidP="008C3799">
      <w:pPr>
        <w:pStyle w:val="21"/>
        <w:ind w:firstLine="420"/>
      </w:pPr>
    </w:p>
    <w:p w:rsidR="008C3799" w:rsidRDefault="008C3799" w:rsidP="008C3799">
      <w:pPr>
        <w:pStyle w:val="21"/>
        <w:ind w:firstLine="420"/>
      </w:pPr>
      <w:r>
        <w:t>Technology is approaching...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International Chorus: Xu Xinge dies first.</w:t>
      </w:r>
    </w:p>
    <w:p w:rsidR="008C3799" w:rsidRDefault="008C3799" w:rsidP="008C3799">
      <w:pPr>
        <w:pStyle w:val="21"/>
        <w:ind w:firstLine="420"/>
      </w:pPr>
    </w:p>
    <w:p w:rsidR="008C3799" w:rsidRDefault="008C3799" w:rsidP="008C3799">
      <w:pPr>
        <w:pStyle w:val="21"/>
        <w:ind w:firstLine="420"/>
      </w:pPr>
      <w:r>
        <w:t>Evil karma is short-lived, and the rich in Hong Kong also make moves.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Huage God 20331126 will be king forever.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Dissolute farmer: Emperor Shi Tian Xu Fu has Phoenix blood to protect his body. He will never die.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no one will live forever before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the development of science and technology proves that the fish jumped over the dragon's gate.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20331126</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do you want to enjoy nailing board or being hit by stone or roasted by fire on that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 king forever. You're good.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Chen Xiaoyan 91909: OK.</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a contemporary legend.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Ge Chaoshen.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Huahao.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true God said: those who believe in Ge break the demon first.</w:t>
      </w:r>
    </w:p>
    <w:p w:rsidR="008C3799" w:rsidRDefault="008C3799" w:rsidP="008C3799">
      <w:pPr>
        <w:pStyle w:val="21"/>
        <w:ind w:firstLine="420"/>
      </w:pPr>
    </w:p>
    <w:p w:rsidR="008C3799" w:rsidRDefault="008C3799" w:rsidP="008C3799">
      <w:pPr>
        <w:pStyle w:val="21"/>
        <w:ind w:firstLine="420"/>
      </w:pPr>
      <w:r>
        <w:lastRenderedPageBreak/>
        <w:t>You say: Ge Xie is not evil: the evil that distorts the Bible is held by the demon. Who are the demons? If you know a demon, you won't be confused by evil words.</w:t>
      </w:r>
    </w:p>
    <w:p w:rsidR="008C3799" w:rsidRDefault="008C3799" w:rsidP="008C3799">
      <w:pPr>
        <w:pStyle w:val="21"/>
        <w:ind w:firstLine="420"/>
      </w:pPr>
    </w:p>
    <w:p w:rsidR="008C3799" w:rsidRDefault="008C3799" w:rsidP="008C3799">
      <w:pPr>
        <w:pStyle w:val="21"/>
        <w:ind w:firstLine="420"/>
      </w:pPr>
      <w:r>
        <w:t>929. Universe Observer: eternal life as king?</w:t>
      </w:r>
    </w:p>
    <w:p w:rsidR="008C3799" w:rsidRDefault="008C3799" w:rsidP="008C3799">
      <w:pPr>
        <w:pStyle w:val="21"/>
        <w:ind w:firstLine="420"/>
      </w:pPr>
    </w:p>
    <w:p w:rsidR="008C3799" w:rsidRDefault="008C3799" w:rsidP="008C3799">
      <w:pPr>
        <w:pStyle w:val="21"/>
        <w:ind w:firstLine="420"/>
      </w:pPr>
      <w:r>
        <w:t>Isn't it not pure! I just want to be a dust!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beauty, eternal death and eternal life, choose one.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Universe Observer: no one can control my destiny and let me choose. Only I can decide my life! I don't interpret other people's lives.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it's your choice. Do you want to live forever? You always think about it. Death is the biggest problem everyone faces.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Ande: no action, eggs.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evangelizing is not action?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Cosmic Observer: how can I tell you my choice? Can I tell you that you can realize your wish. If you can control everything, do you still need to stay on this earth and occupy resources?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Hello, beauty. This is not interactive communication and chat.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Universe Observer: beauty, you ball. I'm only two years old on </w:t>
      </w:r>
      <w:r>
        <w:rPr>
          <w:rFonts w:hint="eastAsia"/>
        </w:rPr>
        <w:lastRenderedPageBreak/>
        <w:t>national day. I'm still a baby 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then I'll hold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Ten million grand prize: the holy Gang said: sinners weigh 20331126</w:t>
      </w:r>
    </w:p>
    <w:p w:rsidR="008C3799" w:rsidRDefault="008C3799" w:rsidP="008C3799">
      <w:pPr>
        <w:pStyle w:val="21"/>
        <w:ind w:firstLine="420"/>
      </w:pPr>
    </w:p>
    <w:p w:rsidR="008C3799" w:rsidRDefault="008C3799" w:rsidP="008C3799">
      <w:pPr>
        <w:pStyle w:val="21"/>
        <w:ind w:firstLine="420"/>
      </w:pPr>
      <w:r>
        <w:t>The holy Gang said: 20331126 is the time for evil families to eat shit.</w:t>
      </w:r>
    </w:p>
    <w:p w:rsidR="008C3799" w:rsidRDefault="008C3799" w:rsidP="008C3799">
      <w:pPr>
        <w:pStyle w:val="21"/>
        <w:ind w:firstLine="420"/>
      </w:pPr>
    </w:p>
    <w:p w:rsidR="008C3799" w:rsidRDefault="008C3799" w:rsidP="008C3799">
      <w:pPr>
        <w:pStyle w:val="21"/>
        <w:ind w:firstLine="420"/>
      </w:pPr>
      <w:r>
        <w:t>930. Henry Wei: The Internationale is the proletarian and the oppressed</w:t>
      </w:r>
    </w:p>
    <w:p w:rsidR="008C3799" w:rsidRDefault="008C3799" w:rsidP="008C3799">
      <w:pPr>
        <w:pStyle w:val="21"/>
        <w:ind w:firstLine="420"/>
      </w:pPr>
    </w:p>
    <w:p w:rsidR="008C3799" w:rsidRDefault="008C3799" w:rsidP="008C3799">
      <w:pPr>
        <w:pStyle w:val="21"/>
        <w:ind w:firstLine="420"/>
      </w:pPr>
      <w:r>
        <w:t>The battle song for liberation is the Bible of the poor; The Bible is a sleeping pill for the ruling class to enslave, deceive and poison people. How can they have something in common and how can they be comparable?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found one thing in common in this post: the parties thought the time had come, but a party who had been dead for more than 100 years did not arrive. One is in 2000, dozens of generations of dead parties still haven't arrived.</w:t>
      </w:r>
    </w:p>
    <w:p w:rsidR="008C3799" w:rsidRDefault="008C3799" w:rsidP="008C3799">
      <w:pPr>
        <w:pStyle w:val="21"/>
        <w:ind w:firstLine="420"/>
      </w:pPr>
    </w:p>
    <w:p w:rsidR="008C3799" w:rsidRDefault="008C3799" w:rsidP="008C3799">
      <w:pPr>
        <w:pStyle w:val="21"/>
        <w:ind w:firstLine="420"/>
      </w:pPr>
      <w:r>
        <w:t>I think the Bible is the Bible of the poor.</w:t>
      </w:r>
    </w:p>
    <w:p w:rsidR="008C3799" w:rsidRDefault="008C3799" w:rsidP="008C3799">
      <w:pPr>
        <w:pStyle w:val="21"/>
        <w:ind w:firstLine="420"/>
      </w:pPr>
    </w:p>
    <w:p w:rsidR="008C3799" w:rsidRDefault="008C3799" w:rsidP="008C3799">
      <w:pPr>
        <w:pStyle w:val="21"/>
        <w:ind w:firstLine="420"/>
      </w:pPr>
      <w:r>
        <w:t>Jesus said, "come to me, all who toil and bear heavy burdens, and I will give you rest" (Matthew 11:28)</w:t>
      </w:r>
    </w:p>
    <w:p w:rsidR="008C3799" w:rsidRDefault="008C3799" w:rsidP="008C3799">
      <w:pPr>
        <w:pStyle w:val="21"/>
        <w:ind w:firstLine="420"/>
      </w:pPr>
    </w:p>
    <w:p w:rsidR="008C3799" w:rsidRDefault="008C3799" w:rsidP="008C3799">
      <w:pPr>
        <w:pStyle w:val="21"/>
        <w:ind w:firstLine="420"/>
      </w:pPr>
      <w:r>
        <w:t xml:space="preserve">Those who go to church and read the Bible are the poor. The rich </w:t>
      </w:r>
      <w:r>
        <w:lastRenderedPageBreak/>
        <w:t xml:space="preserve">and powerful are busy with women, stars and mistresses. They share other people's wives. They don't go to church and don't read </w:t>
      </w:r>
      <w:r w:rsidR="009F4861">
        <w:t>“wordofgod”</w:t>
      </w:r>
      <w:r>
        <w:t>s. Wrong, the Bible.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Northwest corner: I've had this idea for a long time. Marx's communism is a religion.</w:t>
      </w:r>
    </w:p>
    <w:p w:rsidR="008C3799" w:rsidRDefault="008C3799" w:rsidP="008C3799">
      <w:pPr>
        <w:pStyle w:val="21"/>
        <w:ind w:firstLine="420"/>
      </w:pPr>
    </w:p>
    <w:p w:rsidR="008C3799" w:rsidRDefault="008C3799" w:rsidP="008C3799">
      <w:pPr>
        <w:pStyle w:val="21"/>
        <w:ind w:firstLine="420"/>
      </w:pPr>
      <w:r>
        <w:t>In China, I was educated to have "communist belief" since childhood. The word belief is actually a religious term.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21. Communism was first proposed by Christian theologians. As a theory, communism was first founded by Christian theologians, and the concepts of "distribution according to work and distribution according to demand (pay according to demand)" wer</w:t>
      </w:r>
      <w:r>
        <w:t>e first put forward by these theologians.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Hechun: that's because the Jews later generally rejected Jesus Christ as the Savior, and led to God's punishment. After 70 A.D., the Jews must complete the 2000 World diaspora!</w:t>
      </w:r>
    </w:p>
    <w:p w:rsidR="008C3799" w:rsidRDefault="008C3799" w:rsidP="008C3799">
      <w:pPr>
        <w:pStyle w:val="21"/>
        <w:ind w:firstLine="420"/>
      </w:pPr>
    </w:p>
    <w:p w:rsidR="008C3799" w:rsidRDefault="008C3799" w:rsidP="008C3799">
      <w:pPr>
        <w:pStyle w:val="21"/>
        <w:ind w:firstLine="420"/>
      </w:pPr>
      <w:r>
        <w:t>So God's plan was pushed back.</w:t>
      </w:r>
    </w:p>
    <w:p w:rsidR="008C3799" w:rsidRDefault="008C3799" w:rsidP="008C3799">
      <w:pPr>
        <w:pStyle w:val="21"/>
        <w:ind w:firstLine="420"/>
      </w:pPr>
    </w:p>
    <w:p w:rsidR="008C3799" w:rsidRDefault="008C3799" w:rsidP="008C3799">
      <w:pPr>
        <w:pStyle w:val="21"/>
        <w:ind w:firstLine="420"/>
      </w:pPr>
      <w:r>
        <w:t>The Bible was written in the first 50 BC, 1 Thessalonians. At that time, God had not finally decided that the Roman Empire would completely expel Jews.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it seems that my 20331126 Datong world is satisfied with the date.</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Nosteponsnek: can you stop touching me?</w:t>
      </w:r>
    </w:p>
    <w:p w:rsidR="008C3799" w:rsidRDefault="008C3799" w:rsidP="008C3799">
      <w:pPr>
        <w:pStyle w:val="21"/>
        <w:ind w:firstLine="420"/>
      </w:pPr>
    </w:p>
    <w:p w:rsidR="008C3799" w:rsidRDefault="008C3799" w:rsidP="008C3799">
      <w:pPr>
        <w:pStyle w:val="21"/>
        <w:ind w:firstLine="420"/>
      </w:pPr>
      <w:r>
        <w:t>1 Thessalonians 4:14-18</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I have read the Old Testament 9 times and the New Testament 18 times. When I wrote this article, I thought of this verse, and you searched according to the chapters of the Scriptures I quoted.</w:t>
      </w:r>
    </w:p>
    <w:p w:rsidR="008C3799" w:rsidRDefault="008C3799" w:rsidP="008C3799">
      <w:pPr>
        <w:pStyle w:val="21"/>
        <w:ind w:firstLine="420"/>
      </w:pPr>
    </w:p>
    <w:p w:rsidR="008C3799" w:rsidRDefault="008C3799" w:rsidP="008C3799">
      <w:pPr>
        <w:pStyle w:val="21"/>
        <w:ind w:firstLine="420"/>
      </w:pPr>
      <w:r>
        <w:t>When do you say Jesus will come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Nakano Zi: @ Ge Yimin #171718 do you know?</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of course I know. twenty million three hundred and thirty-one thousand one hundred and twenty-six</w:t>
      </w:r>
    </w:p>
    <w:p w:rsidR="008C3799" w:rsidRDefault="008C3799" w:rsidP="008C3799">
      <w:pPr>
        <w:pStyle w:val="21"/>
        <w:ind w:firstLine="420"/>
      </w:pPr>
    </w:p>
    <w:p w:rsidR="008C3799" w:rsidRDefault="008C3799" w:rsidP="008C3799">
      <w:pPr>
        <w:pStyle w:val="21"/>
        <w:ind w:firstLine="420"/>
      </w:pPr>
      <w:r>
        <w:t>931. The vast sea of people: GE's Douban numbers "Shenwang" and "Ge Hua"</w:t>
      </w:r>
    </w:p>
    <w:p w:rsidR="008C3799" w:rsidRDefault="008C3799" w:rsidP="008C3799">
      <w:pPr>
        <w:pStyle w:val="21"/>
        <w:ind w:firstLine="420"/>
      </w:pPr>
    </w:p>
    <w:p w:rsidR="008C3799" w:rsidRDefault="008C3799" w:rsidP="008C3799">
      <w:pPr>
        <w:pStyle w:val="21"/>
        <w:ind w:firstLine="420"/>
      </w:pPr>
      <w:r>
        <w:t xml:space="preserve">Is it gone? I just visited the lower </w:t>
      </w:r>
      <w:r w:rsidR="009F4861">
        <w:t>“wordofgod”</w:t>
      </w:r>
      <w:r>
        <w:t xml:space="preserve"> Douban group and found that all the posts were released by GE Yimin. It turned out that the posts of Shenwang and Ge HUAFA were gone. Can Ge still be on this name? This number was last posted in February this year.</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Xu Jinglei Kaila: two numbers have been disabled and the post has disappeared. Yexue used to be like this. Ge number can board, but it can't be used. If it is sealed, the group will be gone. When I get the number, one mobile phone can only have one number</w:t>
      </w:r>
      <w:r>
        <w:t>.</w:t>
      </w:r>
    </w:p>
    <w:p w:rsidR="008C3799" w:rsidRDefault="008C3799" w:rsidP="008C3799">
      <w:pPr>
        <w:pStyle w:val="21"/>
        <w:ind w:firstLine="420"/>
      </w:pPr>
    </w:p>
    <w:p w:rsidR="008C3799" w:rsidRDefault="008C3799" w:rsidP="008C3799">
      <w:pPr>
        <w:pStyle w:val="21"/>
        <w:ind w:firstLine="420"/>
      </w:pPr>
      <w:r>
        <w:t xml:space="preserve">Last time yexue was sealed, the post was gone, Ge Hao didn't post, </w:t>
      </w:r>
      <w:r>
        <w:lastRenderedPageBreak/>
        <w:t>Jian Xiaohao did.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Kill the poor and help the rich: 20331126 again?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20331126 has become our brand. Famous.</w:t>
      </w:r>
    </w:p>
    <w:p w:rsidR="008C3799" w:rsidRDefault="008C3799" w:rsidP="008C3799">
      <w:pPr>
        <w:pStyle w:val="21"/>
        <w:ind w:firstLine="420"/>
      </w:pPr>
    </w:p>
    <w:p w:rsidR="008C3799" w:rsidRDefault="008C3799" w:rsidP="008C3799">
      <w:pPr>
        <w:pStyle w:val="21"/>
        <w:ind w:firstLine="420"/>
      </w:pPr>
      <w:r>
        <w:t>Divine salvation.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Bai Yunsheng: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What God? What teaching?</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Shen. God religion.</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name is six words: say hello to God Ge for 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am, beauty.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Xihe first </w:t>
      </w:r>
      <w:r>
        <w:rPr>
          <w:rFonts w:hint="eastAsia"/>
        </w:rPr>
        <w:t>♂：</w:t>
      </w:r>
      <w:r>
        <w:rPr>
          <w:rFonts w:hint="eastAsia"/>
        </w:rPr>
        <w:t xml:space="preserve"> Can you curse God Ge?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Yes.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Kill the poor and help the rich: it depends on the </w:t>
      </w:r>
      <w:r w:rsidR="009F4861">
        <w:t>“</w:t>
      </w:r>
      <w:r w:rsidR="009F4861">
        <w:rPr>
          <w:rFonts w:hint="eastAsia"/>
        </w:rPr>
        <w:t>wordofgod</w:t>
      </w:r>
      <w:r w:rsidR="009F4861">
        <w:t>”</w:t>
      </w:r>
      <w:r>
        <w:rPr>
          <w:rFonts w:hint="eastAsia"/>
        </w:rPr>
        <w:t>s when you come in. God Ge won.</w:t>
      </w:r>
    </w:p>
    <w:p w:rsidR="008C3799" w:rsidRDefault="008C3799" w:rsidP="008C3799">
      <w:pPr>
        <w:pStyle w:val="21"/>
        <w:ind w:firstLine="420"/>
      </w:pPr>
    </w:p>
    <w:p w:rsidR="008C3799" w:rsidRDefault="008C3799" w:rsidP="008C3799">
      <w:pPr>
        <w:pStyle w:val="21"/>
        <w:ind w:firstLine="420"/>
      </w:pPr>
      <w:r>
        <w:t>932. Ge Mie's blade by GE kill team</w:t>
      </w:r>
    </w:p>
    <w:p w:rsidR="008C3799" w:rsidRDefault="008C3799" w:rsidP="008C3799">
      <w:pPr>
        <w:pStyle w:val="21"/>
        <w:ind w:firstLine="420"/>
      </w:pPr>
    </w:p>
    <w:p w:rsidR="008C3799" w:rsidRDefault="008C3799" w:rsidP="008C3799">
      <w:pPr>
        <w:pStyle w:val="21"/>
        <w:ind w:firstLine="420"/>
      </w:pPr>
      <w:r>
        <w:t xml:space="preserve">Background: after returning home, the young and kind tanzhilang found that his family had been killed by communism. The only </w:t>
      </w:r>
      <w:r>
        <w:lastRenderedPageBreak/>
        <w:t xml:space="preserve">surviving sister, you Douzi, became a Ge bandit and said: </w:t>
      </w:r>
      <w:r w:rsidR="009F4861">
        <w:t>“wordofgod”</w:t>
      </w:r>
      <w:r>
        <w:t>s, revolution, etc. In order to cure his sister and turn her back into an adult, his brother took her on the road of revenge.</w:t>
      </w:r>
    </w:p>
    <w:p w:rsidR="008C3799" w:rsidRDefault="008C3799" w:rsidP="008C3799">
      <w:pPr>
        <w:pStyle w:val="21"/>
        <w:ind w:firstLine="420"/>
      </w:pPr>
    </w:p>
    <w:p w:rsidR="008C3799" w:rsidRDefault="008C3799" w:rsidP="008C3799">
      <w:pPr>
        <w:pStyle w:val="21"/>
        <w:ind w:firstLine="420"/>
      </w:pPr>
      <w:r>
        <w:t>set up:</w:t>
      </w:r>
    </w:p>
    <w:p w:rsidR="008C3799" w:rsidRDefault="008C3799" w:rsidP="008C3799">
      <w:pPr>
        <w:pStyle w:val="21"/>
        <w:ind w:firstLine="420"/>
      </w:pPr>
    </w:p>
    <w:p w:rsidR="008C3799" w:rsidRDefault="008C3799" w:rsidP="008C3799">
      <w:pPr>
        <w:pStyle w:val="21"/>
        <w:ind w:firstLine="420"/>
      </w:pPr>
      <w:r>
        <w:t>Ge Sha team:</w:t>
      </w:r>
    </w:p>
    <w:p w:rsidR="008C3799" w:rsidRDefault="008C3799" w:rsidP="008C3799">
      <w:pPr>
        <w:pStyle w:val="21"/>
        <w:ind w:firstLine="420"/>
      </w:pPr>
    </w:p>
    <w:p w:rsidR="008C3799" w:rsidRDefault="008C3799" w:rsidP="008C3799">
      <w:pPr>
        <w:pStyle w:val="21"/>
        <w:ind w:firstLine="420"/>
      </w:pPr>
      <w:r>
        <w:t>The swordsmen of the Ge killing team are ordinary people. Their injuries will not heal themselves, nor will they grow hands and feet again. Even so, they will fight the Ge bandits to the end in order to protect China.</w:t>
      </w:r>
    </w:p>
    <w:p w:rsidR="008C3799" w:rsidRDefault="008C3799" w:rsidP="008C3799">
      <w:pPr>
        <w:pStyle w:val="21"/>
        <w:ind w:firstLine="420"/>
      </w:pPr>
    </w:p>
    <w:p w:rsidR="008C3799" w:rsidRDefault="008C3799" w:rsidP="008C3799">
      <w:pPr>
        <w:pStyle w:val="21"/>
        <w:ind w:firstLine="420"/>
      </w:pPr>
      <w:r>
        <w:t>Nine pillars of Ge Sha team: the main force of Ge Sha team, water pillar: Fugang volunteers. If they say anything else, they will be communist by GE Yimin (I'm not afraid), so they won't say it</w:t>
      </w:r>
    </w:p>
    <w:p w:rsidR="008C3799" w:rsidRDefault="008C3799" w:rsidP="008C3799">
      <w:pPr>
        <w:pStyle w:val="21"/>
        <w:ind w:firstLine="420"/>
      </w:pPr>
    </w:p>
    <w:p w:rsidR="008C3799" w:rsidRDefault="008C3799" w:rsidP="008C3799">
      <w:pPr>
        <w:pStyle w:val="21"/>
        <w:ind w:firstLine="420"/>
      </w:pPr>
      <w:r>
        <w:t>Ge Xuexue:</w:t>
      </w:r>
    </w:p>
    <w:p w:rsidR="008C3799" w:rsidRDefault="008C3799" w:rsidP="008C3799">
      <w:pPr>
        <w:pStyle w:val="21"/>
        <w:ind w:firstLine="420"/>
      </w:pPr>
    </w:p>
    <w:p w:rsidR="008C3799" w:rsidRDefault="008C3799" w:rsidP="008C3799">
      <w:pPr>
        <w:pStyle w:val="21"/>
        <w:ind w:firstLine="420"/>
      </w:pPr>
      <w:r>
        <w:t xml:space="preserve">Ge Yimin, ah Ge. The ancestor of </w:t>
      </w:r>
      <w:r w:rsidR="009F4861">
        <w:t>“wordofgod”</w:t>
      </w:r>
      <w:r>
        <w:t xml:space="preserve">s. You can turn normal people into Ge bandits by feeding Ge Chi. The more Ge Chi eats, the closer his ability is to ah Ge. A GE has existed for thousands of years, but it has not been found because it is separated at many stations. All the Ge bandits want to create "communism" to create </w:t>
      </w:r>
      <w:r w:rsidR="009F4861">
        <w:t>“wordofgod”</w:t>
      </w:r>
      <w:r>
        <w:t xml:space="preserve"> power. In order to create "communism", ah GE has been looking for crape myrtle sage flowers growing in Henan, but he has never found them.</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 horse: Saint your mother</w:t>
      </w:r>
    </w:p>
    <w:p w:rsidR="008C3799" w:rsidRDefault="008C3799" w:rsidP="008C3799">
      <w:pPr>
        <w:pStyle w:val="21"/>
        <w:ind w:firstLine="420"/>
      </w:pPr>
    </w:p>
    <w:p w:rsidR="008C3799" w:rsidRDefault="008C3799" w:rsidP="008C3799">
      <w:pPr>
        <w:pStyle w:val="21"/>
        <w:ind w:firstLine="420"/>
      </w:pPr>
      <w:r>
        <w:lastRenderedPageBreak/>
        <w:t>The teacher brought China from poverty to today. What did Ge Yimin, a child with cerebral palsy, do?</w:t>
      </w:r>
    </w:p>
    <w:p w:rsidR="008C3799" w:rsidRDefault="008C3799" w:rsidP="008C3799">
      <w:pPr>
        <w:pStyle w:val="21"/>
        <w:ind w:firstLine="420"/>
      </w:pPr>
    </w:p>
    <w:p w:rsidR="008C3799" w:rsidRDefault="008C3799" w:rsidP="008C3799">
      <w:pPr>
        <w:pStyle w:val="21"/>
        <w:ind w:firstLine="420"/>
      </w:pPr>
      <w:r>
        <w:t>Insult communism</w:t>
      </w:r>
    </w:p>
    <w:p w:rsidR="008C3799" w:rsidRDefault="008C3799" w:rsidP="008C3799">
      <w:pPr>
        <w:pStyle w:val="21"/>
        <w:ind w:firstLine="420"/>
      </w:pPr>
    </w:p>
    <w:p w:rsidR="008C3799" w:rsidRDefault="008C3799" w:rsidP="008C3799">
      <w:pPr>
        <w:pStyle w:val="21"/>
        <w:ind w:firstLine="420"/>
      </w:pPr>
      <w:r>
        <w:t>Communists adhere to materialistic concepts and must not be eroded by reactionary Ge Yimin!</w:t>
      </w:r>
    </w:p>
    <w:p w:rsidR="008C3799" w:rsidRDefault="008C3799" w:rsidP="008C3799">
      <w:pPr>
        <w:pStyle w:val="21"/>
        <w:ind w:firstLine="420"/>
      </w:pPr>
    </w:p>
    <w:p w:rsidR="008C3799" w:rsidRDefault="008C3799" w:rsidP="008C3799">
      <w:pPr>
        <w:pStyle w:val="21"/>
        <w:ind w:firstLine="420"/>
      </w:pPr>
      <w:r>
        <w:t xml:space="preserve">933. Post bar users_ Gq7pbjk: </w:t>
      </w:r>
      <w:r w:rsidR="009F4861">
        <w:t>“wordofgod”</w:t>
      </w:r>
      <w:r>
        <w:t>, I still read it. It's really good</w:t>
      </w:r>
    </w:p>
    <w:p w:rsidR="008C3799" w:rsidRDefault="008C3799" w:rsidP="008C3799">
      <w:pPr>
        <w:pStyle w:val="21"/>
        <w:ind w:firstLine="420"/>
      </w:pPr>
    </w:p>
    <w:p w:rsidR="008C3799" w:rsidRDefault="008C3799" w:rsidP="008C3799">
      <w:pPr>
        <w:pStyle w:val="21"/>
        <w:ind w:firstLine="420"/>
      </w:pPr>
      <w:r>
        <w:t>Many opinions are very deep, can hit the point, and are not tolerated by dignitaries, so they are suppressed. Moreover, according to my prediction, although he is very talented, maybe he is not a real IQ, oh, not a real saint. Ah, please forgive me if I have determined your opinion, but I admit that she is indeed a super talent. Unfortunately, this talent can not be fully responsible for breaking the rules, Reuse used.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shake hands. Thank you for your affirmation. Everyone on the Internet is self-confident and can affirm others. It shows that you are open-minded and know people.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Xihe first: no Ge is a fake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creates God.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Paul Gerber 19:47:44</w:t>
      </w:r>
    </w:p>
    <w:p w:rsidR="008C3799" w:rsidRDefault="008C3799" w:rsidP="008C3799">
      <w:pPr>
        <w:pStyle w:val="21"/>
        <w:ind w:firstLine="420"/>
      </w:pPr>
    </w:p>
    <w:p w:rsidR="008C3799" w:rsidRDefault="008C3799" w:rsidP="008C3799">
      <w:pPr>
        <w:pStyle w:val="21"/>
        <w:ind w:firstLine="420"/>
      </w:pPr>
      <w:r>
        <w:t>Now just send a post with Ge Shen deleted</w:t>
      </w:r>
    </w:p>
    <w:p w:rsidR="008C3799" w:rsidRDefault="008C3799" w:rsidP="008C3799">
      <w:pPr>
        <w:pStyle w:val="21"/>
        <w:ind w:firstLine="420"/>
      </w:pPr>
    </w:p>
    <w:p w:rsidR="008C3799" w:rsidRDefault="008C3799" w:rsidP="008C3799">
      <w:pPr>
        <w:pStyle w:val="21"/>
        <w:ind w:firstLine="420"/>
      </w:pPr>
      <w:r>
        <w:t>If you delete too many titles, don't send them to politics</w:t>
      </w:r>
    </w:p>
    <w:p w:rsidR="008C3799" w:rsidRDefault="008C3799" w:rsidP="008C3799">
      <w:pPr>
        <w:pStyle w:val="21"/>
        <w:ind w:firstLine="420"/>
      </w:pPr>
    </w:p>
    <w:p w:rsidR="008C3799" w:rsidRDefault="008C3799" w:rsidP="008C3799">
      <w:pPr>
        <w:pStyle w:val="21"/>
        <w:ind w:firstLine="420"/>
      </w:pPr>
      <w:r>
        <w:t>Ge can send, but can't add God</w:t>
      </w:r>
    </w:p>
    <w:p w:rsidR="008C3799" w:rsidRDefault="008C3799" w:rsidP="008C3799">
      <w:pPr>
        <w:pStyle w:val="21"/>
        <w:ind w:firstLine="420"/>
      </w:pPr>
    </w:p>
    <w:p w:rsidR="008C3799" w:rsidRDefault="008C3799" w:rsidP="008C3799">
      <w:pPr>
        <w:pStyle w:val="21"/>
        <w:ind w:firstLine="420"/>
      </w:pPr>
      <w:r>
        <w:t>God is no problem</w:t>
      </w:r>
    </w:p>
    <w:p w:rsidR="008C3799" w:rsidRDefault="008C3799" w:rsidP="008C3799">
      <w:pPr>
        <w:pStyle w:val="21"/>
        <w:ind w:firstLine="420"/>
      </w:pPr>
    </w:p>
    <w:p w:rsidR="008C3799" w:rsidRDefault="008C3799" w:rsidP="008C3799">
      <w:pPr>
        <w:pStyle w:val="21"/>
        <w:ind w:firstLine="420"/>
      </w:pPr>
      <w:r>
        <w:t>Ge Yimin 19:52:13</w:t>
      </w:r>
    </w:p>
    <w:p w:rsidR="008C3799" w:rsidRDefault="008C3799" w:rsidP="008C3799">
      <w:pPr>
        <w:pStyle w:val="21"/>
        <w:ind w:firstLine="420"/>
      </w:pPr>
    </w:p>
    <w:p w:rsidR="008C3799" w:rsidRDefault="008C3799" w:rsidP="008C3799">
      <w:pPr>
        <w:pStyle w:val="21"/>
        <w:ind w:firstLine="420"/>
      </w:pPr>
      <w:r>
        <w:t>Of course Ge can send it. This is a surname. You can't send Ge. That's impossible.</w:t>
      </w:r>
    </w:p>
    <w:p w:rsidR="008C3799" w:rsidRDefault="008C3799" w:rsidP="008C3799">
      <w:pPr>
        <w:pStyle w:val="21"/>
        <w:ind w:firstLine="420"/>
      </w:pPr>
    </w:p>
    <w:p w:rsidR="008C3799" w:rsidRDefault="008C3799" w:rsidP="008C3799">
      <w:pPr>
        <w:pStyle w:val="21"/>
        <w:ind w:firstLine="420"/>
      </w:pPr>
      <w:r>
        <w:t>Gerpaul 19:53:10</w:t>
      </w:r>
    </w:p>
    <w:p w:rsidR="008C3799" w:rsidRDefault="008C3799" w:rsidP="008C3799">
      <w:pPr>
        <w:pStyle w:val="21"/>
        <w:ind w:firstLine="420"/>
      </w:pPr>
    </w:p>
    <w:p w:rsidR="008C3799" w:rsidRDefault="008C3799" w:rsidP="008C3799">
      <w:pPr>
        <w:pStyle w:val="21"/>
        <w:ind w:firstLine="420"/>
      </w:pPr>
      <w:r>
        <w:t>But I can't specifically refer to you, so Ge is OK. Just don't be crazy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Melon iron tree: I'm a Christian. I don't expect Jesus to come back in my lifetime.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Nosteponsnek: all those who claim to know the specific time are heresies.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Onion man 123: communism has borrowed a lot from Christianity. "No workers, no food" comes from the Bible, 2 Thessalonians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Yimin: last verse 2 of the Bible - Revelation 22:20 the one who proved this said, "yes, I will come soon!" Amen! Lord Jesus, I wish you to come!</w:t>
      </w:r>
    </w:p>
    <w:p w:rsidR="008C3799" w:rsidRDefault="008C3799" w:rsidP="008C3799">
      <w:pPr>
        <w:pStyle w:val="21"/>
        <w:ind w:firstLine="420"/>
      </w:pPr>
    </w:p>
    <w:p w:rsidR="008C3799" w:rsidRDefault="008C3799" w:rsidP="008C3799">
      <w:pPr>
        <w:pStyle w:val="21"/>
        <w:ind w:firstLine="420"/>
      </w:pPr>
      <w:r>
        <w:t>The grace of the Lord Jesus be with all the saints. Amen!</w:t>
      </w:r>
    </w:p>
    <w:p w:rsidR="008C3799" w:rsidRDefault="008C3799" w:rsidP="008C3799">
      <w:pPr>
        <w:pStyle w:val="21"/>
        <w:ind w:firstLine="420"/>
      </w:pPr>
    </w:p>
    <w:p w:rsidR="008C3799" w:rsidRDefault="008C3799" w:rsidP="008C3799">
      <w:pPr>
        <w:pStyle w:val="21"/>
        <w:ind w:firstLine="420"/>
      </w:pPr>
      <w:r>
        <w:t>God knows the specific time, and I'm two levels higher than God. I know it better.</w:t>
      </w:r>
    </w:p>
    <w:p w:rsidR="008C3799" w:rsidRDefault="008C3799" w:rsidP="008C3799">
      <w:pPr>
        <w:pStyle w:val="21"/>
        <w:ind w:firstLine="420"/>
      </w:pPr>
    </w:p>
    <w:p w:rsidR="008C3799" w:rsidRDefault="008C3799" w:rsidP="008C3799">
      <w:pPr>
        <w:pStyle w:val="21"/>
        <w:ind w:firstLine="420"/>
      </w:pPr>
      <w:r>
        <w:t>The theory of communism originated from Christian theologian, weitlin Christian communism.</w:t>
      </w:r>
    </w:p>
    <w:p w:rsidR="008C3799" w:rsidRDefault="008C3799" w:rsidP="008C3799">
      <w:pPr>
        <w:pStyle w:val="21"/>
        <w:ind w:firstLine="420"/>
      </w:pPr>
    </w:p>
    <w:p w:rsidR="008C3799" w:rsidRDefault="008C3799" w:rsidP="008C3799">
      <w:pPr>
        <w:pStyle w:val="21"/>
        <w:ind w:firstLine="420"/>
      </w:pPr>
      <w:r>
        <w:t>934. Post bar users_ Gq7pbjk: I can't find any information about her on the Internet</w:t>
      </w:r>
    </w:p>
    <w:p w:rsidR="008C3799" w:rsidRDefault="008C3799" w:rsidP="008C3799">
      <w:pPr>
        <w:pStyle w:val="21"/>
        <w:ind w:firstLine="420"/>
      </w:pPr>
    </w:p>
    <w:p w:rsidR="008C3799" w:rsidRDefault="008C3799" w:rsidP="008C3799">
      <w:pPr>
        <w:pStyle w:val="21"/>
        <w:ind w:firstLine="420"/>
      </w:pPr>
      <w:r>
        <w:t>Completely blocked.</w:t>
      </w:r>
    </w:p>
    <w:p w:rsidR="008C3799" w:rsidRDefault="008C3799" w:rsidP="008C3799">
      <w:pPr>
        <w:pStyle w:val="21"/>
        <w:ind w:firstLine="420"/>
      </w:pPr>
    </w:p>
    <w:p w:rsidR="008C3799" w:rsidRDefault="008C3799" w:rsidP="008C3799">
      <w:pPr>
        <w:pStyle w:val="21"/>
        <w:ind w:firstLine="420"/>
      </w:pPr>
      <w:r>
        <w:t>The common people will not support his article on extramarital love, because his thought goes beyond this era, his view on democratic politics, and the leaders will not support it, because he goes beyond this era, and he touches the vital interests of dignitaries.</w:t>
      </w:r>
    </w:p>
    <w:p w:rsidR="008C3799" w:rsidRDefault="008C3799" w:rsidP="008C3799">
      <w:pPr>
        <w:pStyle w:val="21"/>
        <w:ind w:firstLine="420"/>
      </w:pPr>
    </w:p>
    <w:p w:rsidR="008C3799" w:rsidRDefault="008C3799" w:rsidP="008C3799">
      <w:pPr>
        <w:pStyle w:val="21"/>
        <w:ind w:firstLine="420"/>
      </w:pPr>
      <w:r>
        <w:t>A person who may harm the vital interests of the supervisor, even if he is a senior talent, will be suppressed by the supervisor under various excuses and alienate her. This is the evil of human nature.</w:t>
      </w:r>
    </w:p>
    <w:p w:rsidR="008C3799" w:rsidRDefault="008C3799" w:rsidP="008C3799">
      <w:pPr>
        <w:pStyle w:val="21"/>
        <w:ind w:firstLine="420"/>
      </w:pPr>
    </w:p>
    <w:p w:rsidR="008C3799" w:rsidRDefault="008C3799" w:rsidP="008C3799">
      <w:pPr>
        <w:pStyle w:val="21"/>
        <w:ind w:firstLine="420"/>
      </w:pPr>
      <w:r>
        <w:t>His ideas on democratic politics, social elections, social division of labor, property distribution and various other issues are fully in line with the Marxist ideal social model of communism. Despite the Christian belief, I can say that he is a real Marxist Communist, but his ideas have not been recognized by the dignitaries. No wonder, according to his high-level transcendent talent, He should be a saint.</w:t>
      </w:r>
    </w:p>
    <w:p w:rsidR="008C3799" w:rsidRDefault="008C3799" w:rsidP="008C3799">
      <w:pPr>
        <w:pStyle w:val="21"/>
        <w:ind w:firstLine="420"/>
      </w:pPr>
    </w:p>
    <w:p w:rsidR="008C3799" w:rsidRDefault="008C3799" w:rsidP="008C3799">
      <w:pPr>
        <w:pStyle w:val="21"/>
        <w:ind w:firstLine="420"/>
      </w:pPr>
      <w:r>
        <w:t>His article has reached a very high level. Ordinary people still can't understand it. Even those who can understand it are difficult to accept it. Because a huge social change will hurt the vital interests of many people, they quietly unite to encircle, suppress and hunt the advocates of social change and give them the hat of a cult.</w:t>
      </w:r>
    </w:p>
    <w:p w:rsidR="008C3799" w:rsidRDefault="008C3799" w:rsidP="008C3799">
      <w:pPr>
        <w:pStyle w:val="21"/>
        <w:ind w:firstLine="420"/>
      </w:pPr>
    </w:p>
    <w:p w:rsidR="008C3799" w:rsidRDefault="008C3799" w:rsidP="008C3799">
      <w:pPr>
        <w:pStyle w:val="21"/>
        <w:ind w:firstLine="420"/>
      </w:pPr>
      <w:r>
        <w:t>Ah, according to the method of Taiyi walking through the nine palaces, well, the sage crape myrtle sits in the central Taiyi palace. There are eight palaces outside. Each palace has a senior talent as the assistant of the sage, so the sage should have eight assistants, so Ge Dashen may be one of the eight assistants of the sage.</w:t>
      </w:r>
    </w:p>
    <w:p w:rsidR="008C3799" w:rsidRDefault="008C3799" w:rsidP="008C3799">
      <w:pPr>
        <w:pStyle w:val="21"/>
        <w:ind w:firstLine="420"/>
      </w:pPr>
    </w:p>
    <w:p w:rsidR="008C3799" w:rsidRDefault="008C3799" w:rsidP="008C3799">
      <w:pPr>
        <w:pStyle w:val="21"/>
        <w:ind w:firstLine="420"/>
      </w:pPr>
      <w:r>
        <w:t>But I can't support her Christian child prodigy view. Why? Because I believe in Taoism, I will not fall under the door of Christian masters. The doctrine of Christianity is no higher than that of Taoism. The great God united the four major religions, but threw Taoism aside. This made me greatly disappointed. Even so, I still think he is a high-level talent.</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Ge Yimin can search by adding a word, such as GE Yimin God.</w:t>
      </w:r>
    </w:p>
    <w:p w:rsidR="008C3799" w:rsidRDefault="008C3799" w:rsidP="008C3799">
      <w:pPr>
        <w:pStyle w:val="21"/>
        <w:ind w:firstLine="420"/>
      </w:pPr>
    </w:p>
    <w:p w:rsidR="008C3799" w:rsidRDefault="008C3799" w:rsidP="008C3799">
      <w:pPr>
        <w:pStyle w:val="21"/>
        <w:ind w:firstLine="420"/>
      </w:pPr>
      <w:r>
        <w:t>The goal of human evolution is to complete human nature. Only when individuals get absolute freedom can human nature be fully realized Reasons for sexual freedom.</w:t>
      </w:r>
    </w:p>
    <w:p w:rsidR="008C3799" w:rsidRDefault="008C3799" w:rsidP="008C3799">
      <w:pPr>
        <w:pStyle w:val="21"/>
        <w:ind w:firstLine="420"/>
      </w:pPr>
    </w:p>
    <w:p w:rsidR="008C3799" w:rsidRDefault="008C3799" w:rsidP="008C3799">
      <w:pPr>
        <w:pStyle w:val="21"/>
        <w:ind w:firstLine="420"/>
      </w:pPr>
      <w:r>
        <w:t>Ge is the basic Communist Party, the real God Communist Party, and Ge Yimin doctrine. Of course, the current government cannot tolerate it.</w:t>
      </w:r>
    </w:p>
    <w:p w:rsidR="008C3799" w:rsidRDefault="008C3799" w:rsidP="008C3799">
      <w:pPr>
        <w:pStyle w:val="21"/>
        <w:ind w:firstLine="420"/>
      </w:pPr>
    </w:p>
    <w:p w:rsidR="008C3799" w:rsidRDefault="008C3799" w:rsidP="008C3799">
      <w:pPr>
        <w:pStyle w:val="21"/>
        <w:ind w:firstLine="420"/>
      </w:pPr>
      <w:r>
        <w:t>Ge Geng's essence is contemporary communism, which can also be said to be future communism.</w:t>
      </w:r>
    </w:p>
    <w:p w:rsidR="008C3799" w:rsidRDefault="008C3799" w:rsidP="008C3799">
      <w:pPr>
        <w:pStyle w:val="21"/>
        <w:ind w:firstLine="420"/>
      </w:pPr>
    </w:p>
    <w:p w:rsidR="008C3799" w:rsidRDefault="008C3799" w:rsidP="008C3799">
      <w:pPr>
        <w:pStyle w:val="21"/>
        <w:ind w:firstLine="420"/>
      </w:pPr>
      <w:r>
        <w:t>The date of communism has been met, that is, the two major (socialized production and Internet revolution) are not transferred by human will, and it is impossible to stop them artificially.</w:t>
      </w:r>
    </w:p>
    <w:p w:rsidR="008C3799" w:rsidRDefault="008C3799" w:rsidP="008C3799">
      <w:pPr>
        <w:pStyle w:val="21"/>
        <w:ind w:firstLine="420"/>
      </w:pPr>
    </w:p>
    <w:p w:rsidR="008C3799" w:rsidRDefault="008C3799" w:rsidP="008C3799">
      <w:pPr>
        <w:pStyle w:val="21"/>
        <w:ind w:firstLine="420"/>
      </w:pPr>
      <w:r>
        <w:t xml:space="preserve">Taoism, later research, </w:t>
      </w:r>
      <w:r w:rsidR="009F4861">
        <w:t>“wordofgod”</w:t>
      </w:r>
      <w:r>
        <w:t xml:space="preserve"> also respected Lao Tzu's.</w:t>
      </w:r>
    </w:p>
    <w:p w:rsidR="008C3799" w:rsidRDefault="008C3799" w:rsidP="008C3799">
      <w:pPr>
        <w:pStyle w:val="21"/>
        <w:ind w:firstLine="420"/>
      </w:pPr>
    </w:p>
    <w:p w:rsidR="008C3799" w:rsidRDefault="008C3799" w:rsidP="008C3799">
      <w:pPr>
        <w:pStyle w:val="21"/>
        <w:ind w:firstLine="420"/>
      </w:pPr>
      <w:r>
        <w:t>935. Post bar users_ Gq7pbjk: I understand your point of view</w:t>
      </w:r>
    </w:p>
    <w:p w:rsidR="008C3799" w:rsidRDefault="008C3799" w:rsidP="008C3799">
      <w:pPr>
        <w:pStyle w:val="21"/>
        <w:ind w:firstLine="420"/>
      </w:pPr>
    </w:p>
    <w:p w:rsidR="008C3799" w:rsidRDefault="008C3799" w:rsidP="008C3799">
      <w:pPr>
        <w:pStyle w:val="21"/>
        <w:ind w:firstLine="420"/>
      </w:pPr>
      <w:r>
        <w:t>However, you and I should know the limitations of time and space conditions. This view should not be publicized publicly, otherwise it will be attacked and suppressed by public opinion. It's good to understand some things. I understand in my heart that I don't have to speak out. In the distant ideal society in the future, people's souls have evolved, based on moral self-discipline, and the law will not interfere with you. Although you can have the freedom of extramarital love, But you may not really have an extramarital affair, because you love your husband, and your husband will really give you the right to have an extramarital affair, because he loves you, but you will never really have an extramarital affair, because you love your husband.</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 xml:space="preserve">Saint Xu Jinglei: </w:t>
      </w:r>
      <w:r w:rsidR="009F4861">
        <w:t>“</w:t>
      </w:r>
      <w:r w:rsidR="009F4861">
        <w:rPr>
          <w:rFonts w:hint="eastAsia"/>
        </w:rPr>
        <w:t>wordofgod</w:t>
      </w:r>
      <w:r w:rsidR="009F4861">
        <w:t>”</w:t>
      </w:r>
      <w:r>
        <w:rPr>
          <w:rFonts w:hint="eastAsia"/>
        </w:rPr>
        <w:t xml:space="preserve"> is to say everything and show all thoughts, experiences and mental processes.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Oh, you're very talented.</w:t>
      </w:r>
    </w:p>
    <w:p w:rsidR="008C3799" w:rsidRDefault="008C3799" w:rsidP="008C3799">
      <w:pPr>
        <w:pStyle w:val="21"/>
        <w:ind w:firstLine="420"/>
      </w:pPr>
    </w:p>
    <w:p w:rsidR="008C3799" w:rsidRDefault="008C3799" w:rsidP="008C3799">
      <w:pPr>
        <w:pStyle w:val="21"/>
        <w:ind w:firstLine="420"/>
      </w:pPr>
      <w:r>
        <w:rPr>
          <w:rFonts w:hint="eastAsia"/>
        </w:rPr>
        <w:lastRenderedPageBreak/>
        <w:t>》</w:t>
      </w:r>
      <w:r>
        <w:rPr>
          <w:rFonts w:hint="eastAsia"/>
        </w:rPr>
        <w:t>Saint Xu Jinglei: Thank you for your affirmation. All works are searched on Ge shen.com and updated every day.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Post bar users_ Gq7pbjk: I can't post because I talk too much. Alas, my account is dangerous. Please give me a wechat or mobile phone number quickly. Alas, it's hard to imagine that I won't have a chance to talk to you in the future. What should I do???</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wechat 13952819473</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Little Titan 80: God Ge doesn't rest during the 11th holiday. I'm dedicated and admire you!</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Saint Xu Jinglei: I just wrote three serials. I want to show the world a complete and real God Ge.</w:t>
      </w:r>
    </w:p>
    <w:p w:rsidR="008C3799" w:rsidRDefault="008C3799" w:rsidP="008C3799">
      <w:pPr>
        <w:pStyle w:val="21"/>
        <w:ind w:firstLine="420"/>
      </w:pPr>
    </w:p>
    <w:p w:rsidR="008C3799" w:rsidRDefault="008C3799" w:rsidP="008C3799">
      <w:pPr>
        <w:pStyle w:val="21"/>
        <w:ind w:firstLine="420"/>
      </w:pPr>
      <w:r>
        <w:t>936. [Ge Hua] eternal God's choice: Ge Shen can peel off cactus when he is 3 years old</w:t>
      </w:r>
    </w:p>
    <w:p w:rsidR="008C3799" w:rsidRDefault="008C3799" w:rsidP="008C3799">
      <w:pPr>
        <w:pStyle w:val="21"/>
        <w:ind w:firstLine="420"/>
      </w:pPr>
    </w:p>
    <w:p w:rsidR="008C3799" w:rsidRDefault="008C3799" w:rsidP="008C3799">
      <w:pPr>
        <w:pStyle w:val="21"/>
        <w:ind w:firstLine="420"/>
      </w:pPr>
      <w:r>
        <w:t>Is it true to drink the urine of a 7-year-old neighbor girl?</w:t>
      </w:r>
    </w:p>
    <w:p w:rsidR="008C3799" w:rsidRDefault="008C3799" w:rsidP="008C3799">
      <w:pPr>
        <w:pStyle w:val="21"/>
        <w:ind w:firstLine="420"/>
      </w:pPr>
    </w:p>
    <w:p w:rsidR="008C3799" w:rsidRDefault="008C3799" w:rsidP="008C3799">
      <w:pPr>
        <w:pStyle w:val="21"/>
        <w:ind w:firstLine="420"/>
      </w:pPr>
      <w:r>
        <w:t>[group leader] Ge Yimin (50914333) 20:34:12</w:t>
      </w:r>
    </w:p>
    <w:p w:rsidR="008C3799" w:rsidRDefault="008C3799" w:rsidP="008C3799">
      <w:pPr>
        <w:pStyle w:val="21"/>
        <w:ind w:firstLine="420"/>
      </w:pPr>
    </w:p>
    <w:p w:rsidR="008C3799" w:rsidRDefault="009F4861" w:rsidP="008C3799">
      <w:pPr>
        <w:pStyle w:val="21"/>
        <w:ind w:firstLine="420"/>
      </w:pPr>
      <w:r>
        <w:t>“wordofgod”</w:t>
      </w:r>
      <w:r w:rsidR="008C3799">
        <w:t xml:space="preserve"> experiences are true</w:t>
      </w:r>
    </w:p>
    <w:p w:rsidR="008C3799" w:rsidRDefault="008C3799" w:rsidP="008C3799">
      <w:pPr>
        <w:pStyle w:val="21"/>
        <w:ind w:firstLine="420"/>
      </w:pPr>
    </w:p>
    <w:p w:rsidR="008C3799" w:rsidRDefault="008C3799" w:rsidP="008C3799">
      <w:pPr>
        <w:pStyle w:val="21"/>
        <w:ind w:firstLine="420"/>
      </w:pPr>
      <w:r>
        <w:t>[Ge Hua] eternal God (980946319) 20:48:30</w:t>
      </w:r>
    </w:p>
    <w:p w:rsidR="008C3799" w:rsidRDefault="008C3799" w:rsidP="008C3799">
      <w:pPr>
        <w:pStyle w:val="21"/>
        <w:ind w:firstLine="420"/>
      </w:pPr>
    </w:p>
    <w:p w:rsidR="008C3799" w:rsidRDefault="008C3799" w:rsidP="008C3799">
      <w:pPr>
        <w:pStyle w:val="21"/>
        <w:ind w:firstLine="420"/>
      </w:pPr>
      <w:r>
        <w:t>What about social harmony in 20191001</w:t>
      </w:r>
    </w:p>
    <w:p w:rsidR="008C3799" w:rsidRDefault="008C3799" w:rsidP="008C3799">
      <w:pPr>
        <w:pStyle w:val="21"/>
        <w:ind w:firstLine="420"/>
      </w:pPr>
    </w:p>
    <w:p w:rsidR="008C3799" w:rsidRDefault="008C3799" w:rsidP="008C3799">
      <w:pPr>
        <w:pStyle w:val="21"/>
        <w:ind w:firstLine="420"/>
      </w:pPr>
      <w:r>
        <w:lastRenderedPageBreak/>
        <w:t>Two years have passed</w:t>
      </w:r>
    </w:p>
    <w:p w:rsidR="008C3799" w:rsidRDefault="008C3799" w:rsidP="008C3799">
      <w:pPr>
        <w:pStyle w:val="21"/>
        <w:ind w:firstLine="420"/>
      </w:pPr>
    </w:p>
    <w:p w:rsidR="008C3799" w:rsidRDefault="008C3799" w:rsidP="008C3799">
      <w:pPr>
        <w:pStyle w:val="21"/>
        <w:ind w:firstLine="420"/>
      </w:pPr>
      <w:r>
        <w:t>[apostles] Paul (143267660) 20:48:53</w:t>
      </w:r>
    </w:p>
    <w:p w:rsidR="008C3799" w:rsidRDefault="008C3799" w:rsidP="008C3799">
      <w:pPr>
        <w:pStyle w:val="21"/>
        <w:ind w:firstLine="420"/>
      </w:pPr>
    </w:p>
    <w:p w:rsidR="008C3799" w:rsidRDefault="008C3799" w:rsidP="008C3799">
      <w:pPr>
        <w:pStyle w:val="21"/>
        <w:ind w:firstLine="420"/>
      </w:pPr>
      <w:r>
        <w:t>20191001 Chengshen</w:t>
      </w:r>
    </w:p>
    <w:p w:rsidR="008C3799" w:rsidRDefault="008C3799" w:rsidP="008C3799">
      <w:pPr>
        <w:pStyle w:val="21"/>
        <w:ind w:firstLine="420"/>
      </w:pPr>
    </w:p>
    <w:p w:rsidR="008C3799" w:rsidRDefault="008C3799" w:rsidP="008C3799">
      <w:pPr>
        <w:pStyle w:val="21"/>
        <w:ind w:firstLine="420"/>
      </w:pPr>
      <w:r>
        <w:t>[group leader] Ge Yimin (50914333) 20:49:11</w:t>
      </w:r>
    </w:p>
    <w:p w:rsidR="008C3799" w:rsidRDefault="008C3799" w:rsidP="008C3799">
      <w:pPr>
        <w:pStyle w:val="21"/>
        <w:ind w:firstLine="420"/>
      </w:pPr>
    </w:p>
    <w:p w:rsidR="008C3799" w:rsidRDefault="008C3799" w:rsidP="008C3799">
      <w:pPr>
        <w:pStyle w:val="21"/>
        <w:ind w:firstLine="420"/>
      </w:pPr>
      <w:r>
        <w:t xml:space="preserve">12. 2012 – 19, peaceful output of harmonious Ge Yimin values, the content is </w:t>
      </w:r>
      <w:r w:rsidR="009F4861">
        <w:t>“wordofgod”</w:t>
      </w:r>
      <w:r>
        <w:t>.</w:t>
      </w:r>
    </w:p>
    <w:p w:rsidR="008C3799" w:rsidRDefault="008C3799" w:rsidP="008C3799">
      <w:pPr>
        <w:pStyle w:val="21"/>
        <w:ind w:firstLine="420"/>
      </w:pPr>
    </w:p>
    <w:p w:rsidR="008C3799" w:rsidRDefault="008C3799" w:rsidP="008C3799">
      <w:pPr>
        <w:pStyle w:val="21"/>
        <w:ind w:firstLine="420"/>
      </w:pPr>
      <w:r>
        <w:t>13. 20191001, Ge Yimin became a God.</w:t>
      </w:r>
    </w:p>
    <w:p w:rsidR="008C3799" w:rsidRDefault="008C3799" w:rsidP="008C3799">
      <w:pPr>
        <w:pStyle w:val="21"/>
        <w:ind w:firstLine="420"/>
      </w:pPr>
    </w:p>
    <w:p w:rsidR="008C3799" w:rsidRDefault="008C3799" w:rsidP="008C3799">
      <w:pPr>
        <w:pStyle w:val="21"/>
        <w:ind w:firstLine="420"/>
      </w:pPr>
      <w:r>
        <w:t>14. From 2019 to 2033, Ge Yimin's Gospel spread all over the world and was accepted by the world.</w:t>
      </w:r>
    </w:p>
    <w:p w:rsidR="008C3799" w:rsidRDefault="008C3799" w:rsidP="008C3799">
      <w:pPr>
        <w:pStyle w:val="21"/>
        <w:ind w:firstLine="420"/>
      </w:pPr>
    </w:p>
    <w:p w:rsidR="008C3799" w:rsidRDefault="008C3799" w:rsidP="008C3799">
      <w:pPr>
        <w:pStyle w:val="21"/>
        <w:ind w:firstLine="420"/>
      </w:pPr>
      <w:r>
        <w:t>15. 20331126, Great Harmony in the world.</w:t>
      </w:r>
    </w:p>
    <w:p w:rsidR="008C3799" w:rsidRDefault="008C3799" w:rsidP="008C3799">
      <w:pPr>
        <w:pStyle w:val="21"/>
        <w:ind w:firstLine="420"/>
      </w:pPr>
    </w:p>
    <w:p w:rsidR="008C3799" w:rsidRDefault="008C3799" w:rsidP="008C3799">
      <w:pPr>
        <w:pStyle w:val="21"/>
        <w:ind w:firstLine="420"/>
      </w:pPr>
      <w:r>
        <w:t>[Ge Hua] eternal God (980946319) 20:54:56</w:t>
      </w:r>
    </w:p>
    <w:p w:rsidR="008C3799" w:rsidRDefault="008C3799" w:rsidP="008C3799">
      <w:pPr>
        <w:pStyle w:val="21"/>
        <w:ind w:firstLine="420"/>
      </w:pPr>
    </w:p>
    <w:p w:rsidR="008C3799" w:rsidRDefault="008C3799" w:rsidP="008C3799">
      <w:pPr>
        <w:pStyle w:val="21"/>
        <w:ind w:firstLine="420"/>
      </w:pPr>
      <w:r>
        <w:t>God Ge showed his divine nature beyond ordinary people when he was young</w:t>
      </w:r>
    </w:p>
    <w:p w:rsidR="008C3799" w:rsidRDefault="008C3799" w:rsidP="008C3799">
      <w:pPr>
        <w:pStyle w:val="21"/>
        <w:ind w:firstLine="420"/>
      </w:pPr>
    </w:p>
    <w:p w:rsidR="008C3799" w:rsidRDefault="008C3799" w:rsidP="008C3799">
      <w:pPr>
        <w:pStyle w:val="21"/>
        <w:ind w:firstLine="420"/>
      </w:pPr>
      <w:r>
        <w:t>[apostle] Paul (143267660) 2021 / 10 / 2 0:54:30</w:t>
      </w:r>
    </w:p>
    <w:p w:rsidR="008C3799" w:rsidRDefault="008C3799" w:rsidP="008C3799">
      <w:pPr>
        <w:pStyle w:val="21"/>
        <w:ind w:firstLine="420"/>
      </w:pPr>
    </w:p>
    <w:p w:rsidR="008C3799" w:rsidRDefault="008C3799" w:rsidP="008C3799">
      <w:pPr>
        <w:pStyle w:val="21"/>
        <w:ind w:firstLine="420"/>
      </w:pPr>
      <w:r>
        <w:t>You don't have to think about it, and China doesn't lack people who play it. Even if you don't let him be stubborn, he will resist</w:t>
      </w:r>
    </w:p>
    <w:p w:rsidR="008C3799" w:rsidRDefault="008C3799" w:rsidP="008C3799">
      <w:pPr>
        <w:pStyle w:val="21"/>
        <w:ind w:firstLine="420"/>
      </w:pPr>
    </w:p>
    <w:p w:rsidR="008C3799" w:rsidRDefault="008C3799" w:rsidP="008C3799">
      <w:pPr>
        <w:pStyle w:val="21"/>
        <w:ind w:firstLine="420"/>
      </w:pPr>
      <w:r>
        <w:t xml:space="preserve">For example, most of the transport friends will buckle their hats at </w:t>
      </w:r>
      <w:r>
        <w:lastRenderedPageBreak/>
        <w:t xml:space="preserve">the first time when they see the </w:t>
      </w:r>
      <w:r w:rsidR="009F4861">
        <w:t>“wordofgod”</w:t>
      </w:r>
      <w:r>
        <w:t xml:space="preserve">. Generally, few can react to the suture of fundamentalism and Christianity in the </w:t>
      </w:r>
      <w:r w:rsidR="009F4861">
        <w:t>“wordofgod”</w:t>
      </w:r>
    </w:p>
    <w:p w:rsidR="008C3799" w:rsidRDefault="008C3799" w:rsidP="008C3799">
      <w:pPr>
        <w:pStyle w:val="21"/>
        <w:ind w:firstLine="420"/>
      </w:pPr>
    </w:p>
    <w:p w:rsidR="008C3799" w:rsidRDefault="008C3799" w:rsidP="008C3799">
      <w:pPr>
        <w:pStyle w:val="21"/>
        <w:ind w:firstLine="420"/>
      </w:pPr>
      <w:r>
        <w:t>[Gehua] eternal God (980946319) 2021 / 10 / 2 0:58:37</w:t>
      </w:r>
    </w:p>
    <w:p w:rsidR="008C3799" w:rsidRDefault="008C3799" w:rsidP="008C3799">
      <w:pPr>
        <w:pStyle w:val="21"/>
        <w:ind w:firstLine="420"/>
      </w:pPr>
    </w:p>
    <w:p w:rsidR="008C3799" w:rsidRDefault="008C3799" w:rsidP="008C3799">
      <w:pPr>
        <w:pStyle w:val="21"/>
        <w:ind w:firstLine="420"/>
      </w:pPr>
      <w:r>
        <w:t>@Gerpaul said that when ordinary people see it, their first feeling is thunderous</w:t>
      </w:r>
    </w:p>
    <w:p w:rsidR="008C3799" w:rsidRDefault="008C3799" w:rsidP="008C3799">
      <w:pPr>
        <w:pStyle w:val="21"/>
        <w:ind w:firstLine="420"/>
      </w:pPr>
    </w:p>
    <w:p w:rsidR="008C3799" w:rsidRDefault="008C3799" w:rsidP="008C3799">
      <w:pPr>
        <w:pStyle w:val="21"/>
        <w:ind w:firstLine="420"/>
      </w:pPr>
      <w:r>
        <w:t>[anonymous] vole 2021 / 10 / 2 1:10:44</w:t>
      </w:r>
    </w:p>
    <w:p w:rsidR="008C3799" w:rsidRDefault="008C3799" w:rsidP="008C3799">
      <w:pPr>
        <w:pStyle w:val="21"/>
        <w:ind w:firstLine="420"/>
      </w:pPr>
    </w:p>
    <w:p w:rsidR="008C3799" w:rsidRDefault="008C3799" w:rsidP="008C3799">
      <w:pPr>
        <w:pStyle w:val="21"/>
        <w:ind w:firstLine="420"/>
      </w:pPr>
      <w:r>
        <w:t>Does Ge Shen have any plans to develop other platforms</w:t>
      </w:r>
    </w:p>
    <w:p w:rsidR="008C3799" w:rsidRDefault="008C3799" w:rsidP="008C3799">
      <w:pPr>
        <w:pStyle w:val="21"/>
        <w:ind w:firstLine="420"/>
      </w:pPr>
    </w:p>
    <w:p w:rsidR="008C3799" w:rsidRDefault="008C3799" w:rsidP="008C3799">
      <w:pPr>
        <w:pStyle w:val="21"/>
        <w:ind w:firstLine="420"/>
      </w:pPr>
      <w:r>
        <w:t>[Ge Hua] eternal God selection (980946319) 2021 / 10 / 2 1:11:46</w:t>
      </w:r>
    </w:p>
    <w:p w:rsidR="008C3799" w:rsidRDefault="008C3799" w:rsidP="008C3799">
      <w:pPr>
        <w:pStyle w:val="21"/>
        <w:ind w:firstLine="420"/>
      </w:pPr>
    </w:p>
    <w:p w:rsidR="008C3799" w:rsidRDefault="008C3799" w:rsidP="008C3799">
      <w:pPr>
        <w:pStyle w:val="21"/>
        <w:ind w:firstLine="420"/>
      </w:pPr>
      <w:r>
        <w:t>If the president is treated, he can't think of other places</w:t>
      </w:r>
    </w:p>
    <w:p w:rsidR="008C3799" w:rsidRDefault="008C3799" w:rsidP="008C3799">
      <w:pPr>
        <w:pStyle w:val="21"/>
        <w:ind w:firstLine="420"/>
      </w:pPr>
    </w:p>
    <w:p w:rsidR="008C3799" w:rsidRDefault="008C3799" w:rsidP="008C3799">
      <w:pPr>
        <w:pStyle w:val="21"/>
        <w:ind w:firstLine="420"/>
      </w:pPr>
      <w:r>
        <w:t>[group leader] Ge Yimin (50914333) 8:01:20</w:t>
      </w:r>
    </w:p>
    <w:p w:rsidR="008C3799" w:rsidRDefault="008C3799" w:rsidP="008C3799">
      <w:pPr>
        <w:pStyle w:val="21"/>
        <w:ind w:firstLine="420"/>
      </w:pPr>
    </w:p>
    <w:p w:rsidR="008C3799" w:rsidRDefault="008C3799" w:rsidP="008C3799">
      <w:pPr>
        <w:pStyle w:val="21"/>
        <w:ind w:firstLine="420"/>
      </w:pPr>
      <w:r>
        <w:t>http://www.gegod.com/lj.html</w:t>
      </w:r>
    </w:p>
    <w:p w:rsidR="008C3799" w:rsidRDefault="008C3799" w:rsidP="008C3799">
      <w:pPr>
        <w:pStyle w:val="21"/>
        <w:ind w:firstLine="420"/>
      </w:pPr>
    </w:p>
    <w:p w:rsidR="008C3799" w:rsidRDefault="008C3799" w:rsidP="008C3799">
      <w:pPr>
        <w:pStyle w:val="21"/>
        <w:ind w:firstLine="420"/>
      </w:pPr>
      <w:r>
        <w:t>All religious websites</w:t>
      </w:r>
    </w:p>
    <w:p w:rsidR="008C3799" w:rsidRDefault="008C3799" w:rsidP="008C3799">
      <w:pPr>
        <w:pStyle w:val="21"/>
        <w:ind w:firstLine="420"/>
      </w:pPr>
    </w:p>
    <w:p w:rsidR="008C3799" w:rsidRDefault="008C3799" w:rsidP="008C3799">
      <w:pPr>
        <w:pStyle w:val="21"/>
        <w:ind w:firstLine="420"/>
      </w:pPr>
      <w:r>
        <w:t>937. The vast sea of people: Although the people want to be famous</w:t>
      </w:r>
    </w:p>
    <w:p w:rsidR="008C3799" w:rsidRDefault="008C3799" w:rsidP="008C3799">
      <w:pPr>
        <w:pStyle w:val="21"/>
        <w:ind w:firstLine="420"/>
      </w:pPr>
    </w:p>
    <w:p w:rsidR="008C3799" w:rsidRDefault="008C3799" w:rsidP="008C3799">
      <w:pPr>
        <w:pStyle w:val="21"/>
        <w:ind w:firstLine="420"/>
      </w:pPr>
      <w:r>
        <w:t xml:space="preserve">He wanted to make his strange theory widely known in the world and spread it among the crowd, so as to realize the "Evangelism" in his mouth. However, no matter how hard he tried to brush the screen on major websites and post bars, according to him, at that time, every post </w:t>
      </w:r>
      <w:r>
        <w:lastRenderedPageBreak/>
        <w:t>bar posted posts, even including space materials. What happened? Just on the contrary, he was blocked by the whole network. As long as he always mentioned his bar friends in the post bar, it would be appropriate if he was blocked by the above one day. Hype, swipe the screen, ignore attacks and interact frequently. It can be said that all the measures to be famous for the people should be done. The popularity is not as inexplicable as the users in the sage circle. Zhang Jie, the founder in the online philosophy circle, should say that he has made a mistake. I don't know if it's because he won't be able to live like alone 13. Of course, he himself is serious. How can evangelism be funny? On the other hand, the only person 13 has an unacceptable thought. The key is that he is very happy and brings fun to others while he is stunned. Compared with this, GE has no fun. The more he wants to be famous, the more popular he is. Alas.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 Juan: how can I be less popular than users in the saint circle? I am one of the top ten saints, and I was commented in the early stage. All the friends of the holy bar in the past dynasties know me. Zhang Jie, the creator, is only in the net phi</w:t>
      </w:r>
      <w:r>
        <w:t>losophy circle. You are also in the net philosophy circle, so you are deeply impressed. And I am the four circles. Obviously, the Christian circle and the Communist circle do not have their position. These bar friends' comments are recorded in the comments of neuronetizens.</w:t>
      </w:r>
    </w:p>
    <w:p w:rsidR="008C3799" w:rsidRDefault="008C3799" w:rsidP="008C3799">
      <w:pPr>
        <w:pStyle w:val="21"/>
        <w:ind w:firstLine="420"/>
      </w:pPr>
    </w:p>
    <w:p w:rsidR="008C3799" w:rsidRDefault="008C3799" w:rsidP="008C3799">
      <w:pPr>
        <w:pStyle w:val="21"/>
        <w:ind w:firstLine="420"/>
      </w:pPr>
      <w:r>
        <w:t>By the way, boundless, I have written three serials in the past two days, recording memories, all of which are the history of divinity.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[Ge Hua] eternal God (980946319) 22:35:08</w:t>
      </w:r>
    </w:p>
    <w:p w:rsidR="008C3799" w:rsidRDefault="008C3799" w:rsidP="008C3799">
      <w:pPr>
        <w:pStyle w:val="21"/>
        <w:ind w:firstLine="420"/>
      </w:pPr>
    </w:p>
    <w:p w:rsidR="008C3799" w:rsidRDefault="008C3799" w:rsidP="008C3799">
      <w:pPr>
        <w:pStyle w:val="21"/>
        <w:ind w:firstLine="420"/>
      </w:pPr>
      <w:r>
        <w:lastRenderedPageBreak/>
        <w:t>"I haven't taken any medicine before"</w:t>
      </w:r>
    </w:p>
    <w:p w:rsidR="008C3799" w:rsidRDefault="008C3799" w:rsidP="008C3799">
      <w:pPr>
        <w:pStyle w:val="21"/>
        <w:ind w:firstLine="420"/>
      </w:pPr>
    </w:p>
    <w:p w:rsidR="008C3799" w:rsidRDefault="008C3799" w:rsidP="008C3799">
      <w:pPr>
        <w:pStyle w:val="21"/>
        <w:ind w:firstLine="420"/>
      </w:pPr>
      <w:r>
        <w:t>Ge Shen's Divine Body</w:t>
      </w:r>
    </w:p>
    <w:p w:rsidR="008C3799" w:rsidRDefault="008C3799" w:rsidP="008C3799">
      <w:pPr>
        <w:pStyle w:val="21"/>
        <w:ind w:firstLine="420"/>
      </w:pPr>
    </w:p>
    <w:p w:rsidR="008C3799" w:rsidRDefault="008C3799" w:rsidP="008C3799">
      <w:pPr>
        <w:pStyle w:val="21"/>
        <w:ind w:firstLine="420"/>
      </w:pPr>
      <w:r>
        <w:t>[group leader] Ge Yimin (50914333) 22:38:00</w:t>
      </w:r>
    </w:p>
    <w:p w:rsidR="008C3799" w:rsidRDefault="008C3799" w:rsidP="008C3799">
      <w:pPr>
        <w:pStyle w:val="21"/>
        <w:ind w:firstLine="420"/>
      </w:pPr>
    </w:p>
    <w:p w:rsidR="008C3799" w:rsidRDefault="008C3799" w:rsidP="008C3799">
      <w:pPr>
        <w:pStyle w:val="21"/>
        <w:ind w:firstLine="420"/>
      </w:pPr>
      <w:r>
        <w:t>Yes, I couldn't take medicine at that time. I could only take it one by one.</w:t>
      </w:r>
    </w:p>
    <w:p w:rsidR="008C3799" w:rsidRDefault="008C3799" w:rsidP="008C3799">
      <w:pPr>
        <w:pStyle w:val="21"/>
        <w:ind w:firstLine="420"/>
      </w:pPr>
    </w:p>
    <w:p w:rsidR="008C3799" w:rsidRDefault="008C3799" w:rsidP="008C3799">
      <w:pPr>
        <w:pStyle w:val="21"/>
        <w:ind w:firstLine="420"/>
      </w:pPr>
      <w:r>
        <w:t>938. Xu Jinglei's Kaila domain name kaila.com.cn has been returned to ge Shen</w:t>
      </w:r>
    </w:p>
    <w:p w:rsidR="008C3799" w:rsidRDefault="008C3799" w:rsidP="008C3799">
      <w:pPr>
        <w:pStyle w:val="21"/>
        <w:ind w:firstLine="420"/>
      </w:pPr>
    </w:p>
    <w:p w:rsidR="008C3799" w:rsidRDefault="008C3799" w:rsidP="008C3799">
      <w:pPr>
        <w:pStyle w:val="21"/>
        <w:ind w:firstLine="420"/>
      </w:pPr>
      <w:r>
        <w:t>Thank Ms. Xu Jinglei for her great contribution to the gospel.</w:t>
      </w:r>
    </w:p>
    <w:p w:rsidR="008C3799" w:rsidRDefault="008C3799" w:rsidP="008C3799">
      <w:pPr>
        <w:pStyle w:val="21"/>
        <w:ind w:firstLine="420"/>
      </w:pPr>
    </w:p>
    <w:p w:rsidR="008C3799" w:rsidRDefault="008C3799" w:rsidP="008C3799">
      <w:pPr>
        <w:pStyle w:val="21"/>
        <w:ind w:firstLine="420"/>
      </w:pPr>
      <w:r>
        <w:t>Solemnly canonized: Xu Jinglei, the holy daughter of the divine religion.</w:t>
      </w:r>
    </w:p>
    <w:p w:rsidR="008C3799" w:rsidRDefault="008C3799" w:rsidP="008C3799">
      <w:pPr>
        <w:pStyle w:val="21"/>
        <w:ind w:firstLine="420"/>
      </w:pPr>
    </w:p>
    <w:p w:rsidR="008C3799" w:rsidRDefault="008C3799" w:rsidP="008C3799">
      <w:pPr>
        <w:pStyle w:val="21"/>
        <w:ind w:firstLine="420"/>
      </w:pPr>
      <w:r>
        <w:t>Ge Yimin</w:t>
      </w:r>
    </w:p>
    <w:p w:rsidR="008C3799" w:rsidRDefault="008C3799" w:rsidP="008C3799">
      <w:pPr>
        <w:pStyle w:val="21"/>
        <w:ind w:firstLine="420"/>
      </w:pPr>
    </w:p>
    <w:p w:rsidR="008C3799" w:rsidRDefault="008C3799" w:rsidP="008C3799">
      <w:pPr>
        <w:pStyle w:val="21"/>
        <w:ind w:firstLine="420"/>
      </w:pPr>
      <w:r>
        <w:t>twenty million two hundred and eleven thousand and three</w:t>
      </w:r>
    </w:p>
    <w:p w:rsidR="008C3799" w:rsidRDefault="008C3799" w:rsidP="008C3799">
      <w:pPr>
        <w:pStyle w:val="21"/>
        <w:ind w:firstLine="420"/>
      </w:pPr>
    </w:p>
    <w:p w:rsidR="008C3799" w:rsidRDefault="008C3799" w:rsidP="008C3799">
      <w:pPr>
        <w:pStyle w:val="21"/>
        <w:ind w:firstLine="420"/>
      </w:pPr>
      <w:r>
        <w:t>939. Vast crowd 2: speaking of wangzhe's website</w:t>
      </w:r>
    </w:p>
    <w:p w:rsidR="008C3799" w:rsidRDefault="008C3799" w:rsidP="008C3799">
      <w:pPr>
        <w:pStyle w:val="21"/>
        <w:ind w:firstLine="420"/>
      </w:pPr>
    </w:p>
    <w:p w:rsidR="008C3799" w:rsidRDefault="008C3799" w:rsidP="008C3799">
      <w:pPr>
        <w:pStyle w:val="21"/>
        <w:ind w:firstLine="420"/>
      </w:pPr>
      <w:r>
        <w:t>There are the official website of the company, the website of yexue, and the w station of 13 Nong. In fact, the professor once had a domain name, which was sent by netizens, and pointed to the professor's Sina blog.</w:t>
      </w:r>
    </w:p>
    <w:p w:rsidR="008C3799" w:rsidRDefault="008C3799" w:rsidP="008C3799">
      <w:pPr>
        <w:pStyle w:val="21"/>
        <w:ind w:firstLine="420"/>
      </w:pPr>
    </w:p>
    <w:p w:rsidR="008C3799" w:rsidRDefault="008C3799" w:rsidP="008C3799">
      <w:pPr>
        <w:pStyle w:val="21"/>
        <w:ind w:firstLine="420"/>
      </w:pPr>
      <w:r>
        <w:t>The four netzhe websites are now accessible only by yexue.</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Yexue: I went online in March 2001 and made my personal home page in April. It has been slowly updated to this day, with countless domain names and countless spaces. The official website has its own static source code, which can be updated on the computer</w:t>
      </w:r>
      <w:r>
        <w:t xml:space="preserve"> at any time and uploaded via FTP at any time. Therefore, Shenwang has an n mirror station. Because the static upload is convenient, we can build a WP blog or forum respectively.</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The vast sea of people: first of all, I read the sage. There are few friends who mentioned you. Almost most of GE's relevant comments are sent by yourself. Maybe it's just because you are a sensitive person. It's more inexplicable than the user, that is,</w:t>
      </w:r>
      <w:r>
        <w:t xml:space="preserve"> Zhao Mang, the sage of crape myrtle, has been active in the sage bar for a period of time and has been the management of the 2012 bar. He is more popular (referring to people playing when they see people). Zhao mang is most similar to canceling the post bar numbers.</w:t>
      </w:r>
    </w:p>
    <w:p w:rsidR="008C3799" w:rsidRDefault="008C3799" w:rsidP="008C3799">
      <w:pPr>
        <w:pStyle w:val="21"/>
        <w:ind w:firstLine="420"/>
      </w:pPr>
    </w:p>
    <w:p w:rsidR="008C3799" w:rsidRDefault="008C3799" w:rsidP="008C3799">
      <w:pPr>
        <w:pStyle w:val="21"/>
        <w:ind w:firstLine="420"/>
      </w:pPr>
      <w:r>
        <w:rPr>
          <w:rFonts w:hint="eastAsia"/>
        </w:rPr>
        <w:t>》</w:t>
      </w:r>
      <w:r>
        <w:rPr>
          <w:rFonts w:hint="eastAsia"/>
        </w:rPr>
        <w:t>Deyang Lijuan: now the holy bar is talking to itself, that is, it is called holy. There are only a few words. No one has in-depth discussion. At most, some people post false praise or scold.</w:t>
      </w:r>
    </w:p>
    <w:p w:rsidR="008C3799" w:rsidRDefault="008C3799" w:rsidP="008C3799">
      <w:pPr>
        <w:pStyle w:val="21"/>
        <w:ind w:firstLine="420"/>
      </w:pPr>
    </w:p>
    <w:p w:rsidR="00E1095B" w:rsidRDefault="008C3799" w:rsidP="008C3799">
      <w:pPr>
        <w:pStyle w:val="21"/>
        <w:ind w:firstLine="420"/>
      </w:pPr>
      <w:r>
        <w:t>With the passage of time, year after year, the level of old bar friends have been diving.</w:t>
      </w:r>
    </w:p>
    <w:p w:rsidR="00E1095B" w:rsidRDefault="00E1095B" w:rsidP="008C3799">
      <w:pPr>
        <w:pStyle w:val="21"/>
        <w:ind w:firstLine="420"/>
      </w:pPr>
    </w:p>
    <w:p w:rsidR="00E1095B" w:rsidRDefault="00E1095B" w:rsidP="00E1095B">
      <w:pPr>
        <w:pStyle w:val="21"/>
        <w:ind w:firstLine="420"/>
      </w:pPr>
      <w:r>
        <w:t>940. Little Titan 80: first of all, let's welcome Ge Dashen of Nanjing University.</w:t>
      </w:r>
    </w:p>
    <w:p w:rsidR="00E1095B" w:rsidRDefault="00E1095B" w:rsidP="00E1095B">
      <w:pPr>
        <w:pStyle w:val="21"/>
        <w:ind w:firstLine="420"/>
      </w:pPr>
    </w:p>
    <w:p w:rsidR="00E1095B" w:rsidRDefault="00E1095B" w:rsidP="00E1095B">
      <w:pPr>
        <w:pStyle w:val="21"/>
        <w:ind w:firstLine="420"/>
      </w:pPr>
      <w:r>
        <w:t xml:space="preserve">Lao GE has written hundreds of thousands of masterpieces and has </w:t>
      </w:r>
      <w:r>
        <w:lastRenderedPageBreak/>
        <w:t>his own divine network. He teaches people tirelessly on the Internet every day and supports his goal until 2033! Although I don't think he is really a Zi, I admire his persistent pursuit!</w:t>
      </w:r>
    </w:p>
    <w:p w:rsidR="00E1095B" w:rsidRDefault="00E1095B" w:rsidP="00E1095B">
      <w:pPr>
        <w:pStyle w:val="21"/>
        <w:ind w:firstLine="420"/>
      </w:pPr>
    </w:p>
    <w:p w:rsidR="00E1095B" w:rsidRDefault="00E1095B" w:rsidP="00E1095B">
      <w:pPr>
        <w:pStyle w:val="21"/>
        <w:ind w:firstLine="420"/>
      </w:pPr>
      <w:r>
        <w:t>Thirdly, Mr. four eyes, who graduated from Wuhan University (not graduated from Peking University). He had a rough life experience and once served in prison.</w:t>
      </w:r>
    </w:p>
    <w:p w:rsidR="00E1095B" w:rsidRDefault="00E1095B" w:rsidP="00E1095B">
      <w:pPr>
        <w:pStyle w:val="21"/>
        <w:ind w:firstLine="420"/>
      </w:pPr>
    </w:p>
    <w:p w:rsidR="00E1095B" w:rsidRDefault="00E1095B" w:rsidP="00E1095B">
      <w:pPr>
        <w:pStyle w:val="21"/>
        <w:ind w:firstLine="420"/>
      </w:pPr>
      <w:r>
        <w:t>Secondly, some top students of Zhejiang University also fell into the holy pit and published some exquisite essays every day.</w:t>
      </w:r>
    </w:p>
    <w:p w:rsidR="00E1095B" w:rsidRDefault="00E1095B" w:rsidP="00E1095B">
      <w:pPr>
        <w:pStyle w:val="21"/>
        <w:ind w:firstLine="420"/>
      </w:pPr>
    </w:p>
    <w:p w:rsidR="00E1095B" w:rsidRDefault="00E1095B" w:rsidP="00E1095B">
      <w:pPr>
        <w:pStyle w:val="21"/>
        <w:ind w:firstLine="420"/>
      </w:pPr>
      <w:r>
        <w:t>The fourth is Lao Wang selling melons and boasting. I was born in rural Shandong. My university is a military academy and Nanjing Political College.</w:t>
      </w:r>
    </w:p>
    <w:p w:rsidR="00E1095B" w:rsidRDefault="00E1095B" w:rsidP="00E1095B">
      <w:pPr>
        <w:pStyle w:val="21"/>
        <w:ind w:firstLine="420"/>
      </w:pPr>
    </w:p>
    <w:p w:rsidR="00E1095B" w:rsidRDefault="00E1095B" w:rsidP="00E1095B">
      <w:pPr>
        <w:pStyle w:val="21"/>
        <w:ind w:firstLine="420"/>
      </w:pPr>
      <w:r>
        <w:t>These four (including myself) are the characters I recently met on the Internet, closer to ah Zi. Of course, there may be other netizens who think they are closer, but they have to show some real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Holy bar, everyone admits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Deyang Li Juan: there is still boundlessness. My name is a sensitive word. If a person sends anti gravity content, the name will not become a sensitive word. Only when it is affected will the name become a sensitive word.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Hold one in the guard: great God, Hello, I read your article and think it makes sense. When I have time to read it slowly in the future. Read more,</w:t>
      </w:r>
    </w:p>
    <w:p w:rsidR="00E1095B" w:rsidRDefault="00E1095B" w:rsidP="00E1095B">
      <w:pPr>
        <w:pStyle w:val="21"/>
        <w:ind w:firstLine="420"/>
      </w:pPr>
    </w:p>
    <w:p w:rsidR="00E1095B" w:rsidRDefault="00E1095B" w:rsidP="00E1095B">
      <w:pPr>
        <w:pStyle w:val="21"/>
        <w:ind w:firstLine="420"/>
      </w:pPr>
      <w:r>
        <w:t>Ge Yimin: Hello, we are seeking truth.</w:t>
      </w:r>
    </w:p>
    <w:p w:rsidR="00E1095B" w:rsidRDefault="00E1095B" w:rsidP="00E1095B">
      <w:pPr>
        <w:pStyle w:val="21"/>
        <w:ind w:firstLine="420"/>
      </w:pPr>
    </w:p>
    <w:p w:rsidR="00E1095B" w:rsidRDefault="00E1095B" w:rsidP="00E1095B">
      <w:pPr>
        <w:pStyle w:val="21"/>
        <w:ind w:firstLine="420"/>
      </w:pPr>
      <w:r>
        <w:t>941. One leaf and one Bodhi: who is crape myrtle</w:t>
      </w:r>
    </w:p>
    <w:p w:rsidR="00E1095B" w:rsidRDefault="00E1095B" w:rsidP="00E1095B">
      <w:pPr>
        <w:pStyle w:val="21"/>
        <w:ind w:firstLine="420"/>
      </w:pPr>
    </w:p>
    <w:p w:rsidR="00E1095B" w:rsidRDefault="00E1095B" w:rsidP="00E1095B">
      <w:pPr>
        <w:pStyle w:val="21"/>
        <w:ind w:firstLine="420"/>
      </w:pPr>
      <w:r>
        <w:t>Ge Yimin: Ge Yimin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You?</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yes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Jesus</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Multiple names are the Savior</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Aren't you afraid of death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lastRenderedPageBreak/>
        <w:t>be not afraid of</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The Jesuits were crucified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Jesus, who came again, was king, because the two great things came true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What happened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Socialized production and Internet revolution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Does the Bible say</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Neurotically speaking, the Bible is no big deal</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lastRenderedPageBreak/>
        <w:t>Why can't the people in the post bar play with them</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They call themselves saints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It's not. Spray and scold each other</w:t>
      </w:r>
    </w:p>
    <w:p w:rsidR="00E1095B" w:rsidRDefault="00E1095B" w:rsidP="00E1095B">
      <w:pPr>
        <w:pStyle w:val="21"/>
        <w:ind w:firstLine="420"/>
      </w:pPr>
    </w:p>
    <w:p w:rsidR="00E1095B" w:rsidRDefault="00E1095B" w:rsidP="00E1095B">
      <w:pPr>
        <w:pStyle w:val="21"/>
        <w:ind w:firstLine="420"/>
      </w:pPr>
      <w:r>
        <w:t>Why didn't anyone scold me</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 woman. You are better. Each of you is not satisfied and considers yourself holy.</w:t>
      </w:r>
    </w:p>
    <w:p w:rsidR="00E1095B" w:rsidRDefault="00E1095B" w:rsidP="00E1095B">
      <w:pPr>
        <w:pStyle w:val="21"/>
        <w:ind w:firstLine="420"/>
      </w:pPr>
    </w:p>
    <w:p w:rsidR="00E1095B" w:rsidRDefault="00E1095B" w:rsidP="00E1095B">
      <w:pPr>
        <w:pStyle w:val="21"/>
        <w:ind w:firstLine="420"/>
      </w:pPr>
      <w:r>
        <w:t>Are you Qiyu?</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Yeah</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You are also net red</w:t>
      </w:r>
    </w:p>
    <w:p w:rsidR="00E1095B" w:rsidRDefault="00E1095B" w:rsidP="00E1095B">
      <w:pPr>
        <w:pStyle w:val="21"/>
        <w:ind w:firstLine="420"/>
      </w:pPr>
    </w:p>
    <w:p w:rsidR="00E1095B" w:rsidRDefault="00E1095B" w:rsidP="00E1095B">
      <w:pPr>
        <w:pStyle w:val="21"/>
        <w:ind w:firstLine="420"/>
      </w:pPr>
      <w:r>
        <w:t>You are famous in the holy bar. You also post and know water</w:t>
      </w:r>
    </w:p>
    <w:p w:rsidR="00E1095B" w:rsidRDefault="00E1095B" w:rsidP="00E1095B">
      <w:pPr>
        <w:pStyle w:val="21"/>
        <w:ind w:firstLine="420"/>
      </w:pPr>
    </w:p>
    <w:p w:rsidR="00E1095B" w:rsidRDefault="00E1095B" w:rsidP="00E1095B">
      <w:pPr>
        <w:pStyle w:val="21"/>
        <w:ind w:firstLine="420"/>
      </w:pPr>
      <w:r>
        <w:lastRenderedPageBreak/>
        <w:t>One leaf and one Bodhi:</w:t>
      </w:r>
    </w:p>
    <w:p w:rsidR="00E1095B" w:rsidRDefault="00E1095B" w:rsidP="00E1095B">
      <w:pPr>
        <w:pStyle w:val="21"/>
        <w:ind w:firstLine="420"/>
      </w:pPr>
    </w:p>
    <w:p w:rsidR="00E1095B" w:rsidRDefault="00E1095B" w:rsidP="00E1095B">
      <w:pPr>
        <w:pStyle w:val="21"/>
        <w:ind w:firstLine="420"/>
      </w:pPr>
      <w:r>
        <w:t>It can only be said to be an old man</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I've been in purple for so many years</w:t>
      </w:r>
    </w:p>
    <w:p w:rsidR="00E1095B" w:rsidRDefault="00E1095B" w:rsidP="00E1095B">
      <w:pPr>
        <w:pStyle w:val="21"/>
        <w:ind w:firstLine="420"/>
      </w:pPr>
    </w:p>
    <w:p w:rsidR="00E1095B" w:rsidRDefault="00E1095B" w:rsidP="00E1095B">
      <w:pPr>
        <w:pStyle w:val="21"/>
        <w:ind w:firstLine="420"/>
      </w:pPr>
      <w:r>
        <w:t>Sometimes I still have sex</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Holy bar everyone admits</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I don't know who set up the Bureau</w:t>
      </w:r>
    </w:p>
    <w:p w:rsidR="00E1095B" w:rsidRDefault="00E1095B" w:rsidP="00E1095B">
      <w:pPr>
        <w:pStyle w:val="21"/>
        <w:ind w:firstLine="420"/>
      </w:pPr>
    </w:p>
    <w:p w:rsidR="00E1095B" w:rsidRDefault="00E1095B" w:rsidP="00E1095B">
      <w:pPr>
        <w:pStyle w:val="21"/>
        <w:ind w:firstLine="420"/>
      </w:pPr>
      <w:r>
        <w:t>Maybe there's no such person</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Savior, there will always be.</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Unfortunately, it won't be me</w:t>
      </w:r>
    </w:p>
    <w:p w:rsidR="00E1095B" w:rsidRDefault="00E1095B" w:rsidP="00E1095B">
      <w:pPr>
        <w:pStyle w:val="21"/>
        <w:ind w:firstLine="420"/>
      </w:pPr>
    </w:p>
    <w:p w:rsidR="00E1095B" w:rsidRDefault="00E1095B" w:rsidP="00E1095B">
      <w:pPr>
        <w:pStyle w:val="21"/>
        <w:ind w:firstLine="420"/>
      </w:pPr>
      <w:r>
        <w:t>Maybe it's you, but it doesn't feel like it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No one knows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thought it necessary to make achievements in theology.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Gr136cv: what script did you arrange for GE puppet to play?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Ge Ziwei.</w:t>
      </w:r>
    </w:p>
    <w:p w:rsidR="00E1095B" w:rsidRDefault="00E1095B" w:rsidP="00E1095B">
      <w:pPr>
        <w:pStyle w:val="21"/>
        <w:ind w:firstLine="420"/>
      </w:pPr>
    </w:p>
    <w:p w:rsidR="00E1095B" w:rsidRDefault="00E1095B" w:rsidP="00E1095B">
      <w:pPr>
        <w:pStyle w:val="21"/>
        <w:ind w:firstLine="420"/>
      </w:pPr>
      <w:r>
        <w:t>942. Ge Yage: the similarities and differences of all Ge flowers</w:t>
      </w:r>
    </w:p>
    <w:p w:rsidR="00E1095B" w:rsidRDefault="00E1095B" w:rsidP="00E1095B">
      <w:pPr>
        <w:pStyle w:val="21"/>
        <w:ind w:firstLine="420"/>
      </w:pPr>
    </w:p>
    <w:p w:rsidR="00E1095B" w:rsidRDefault="00E1095B" w:rsidP="00E1095B">
      <w:pPr>
        <w:pStyle w:val="21"/>
        <w:ind w:firstLine="420"/>
      </w:pPr>
      <w:r>
        <w:t>All Ge Hua's attacks are suicide attacks, but the methods are also different. Low level Ge Hua can only attract popularity for GE Yimin on the Internet, while intermediate Ge Hua will use suicide egg attacks. Senior Ge Hua is amazing. They will use tactical nuclear weapons to initiate self explosion to destroy landmark buildings and residential areas, and will continue to resurrect after being killed. Ge Yimin himself has thousands of nuclear warheads and will launch them all on 20331126. The world is one. All Ge Hua have no self thoughts. Their minds are full of Ge Yimin's thoughts and are ready to explode at any time.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has a disciple Ge Yage.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Wu Mingzhi: why don't Ge </w:t>
      </w:r>
      <w:r w:rsidR="009F4861">
        <w:t>“</w:t>
      </w:r>
      <w:r w:rsidR="009F4861">
        <w:rPr>
          <w:rFonts w:hint="eastAsia"/>
        </w:rPr>
        <w:t>wordofgod</w:t>
      </w:r>
      <w:r w:rsidR="009F4861">
        <w:t>”</w:t>
      </w:r>
      <w:r>
        <w:rPr>
          <w:rFonts w:hint="eastAsia"/>
        </w:rPr>
        <w:t xml:space="preserve"> give up? Their family is </w:t>
      </w:r>
      <w:r>
        <w:rPr>
          <w:rFonts w:hint="eastAsia"/>
        </w:rPr>
        <w:lastRenderedPageBreak/>
        <w:t>good enough.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Ge is writing a novel. Ge Yage is not a son, but a disciple.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 Mingzhi: where is Ge Shen's son? No? I remember their family had a quarrel before?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the son of God does not participate, there is no contradiction.</w:t>
      </w:r>
    </w:p>
    <w:p w:rsidR="00E1095B" w:rsidRDefault="00E1095B" w:rsidP="00E1095B">
      <w:pPr>
        <w:pStyle w:val="21"/>
        <w:ind w:firstLine="420"/>
      </w:pPr>
    </w:p>
    <w:p w:rsidR="00E1095B" w:rsidRDefault="00E1095B" w:rsidP="00E1095B">
      <w:pPr>
        <w:pStyle w:val="21"/>
        <w:ind w:firstLine="420"/>
      </w:pPr>
      <w:r>
        <w:t>(picture of Ge head) he's with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Mr. Ziwei: Thank you for sending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Qiyu: God Ge is old and looks good.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Dayu: it's called Ge Xie, not ge Shen.</w:t>
      </w:r>
    </w:p>
    <w:p w:rsidR="00E1095B" w:rsidRDefault="00E1095B" w:rsidP="00E1095B">
      <w:pPr>
        <w:pStyle w:val="21"/>
        <w:ind w:firstLine="420"/>
      </w:pPr>
    </w:p>
    <w:p w:rsidR="00E1095B" w:rsidRDefault="00E1095B" w:rsidP="00E1095B">
      <w:pPr>
        <w:pStyle w:val="21"/>
        <w:ind w:firstLine="420"/>
      </w:pPr>
      <w:r>
        <w:t>He may be much bigger than me.</w:t>
      </w:r>
    </w:p>
    <w:p w:rsidR="00E1095B" w:rsidRDefault="00E1095B" w:rsidP="00E1095B">
      <w:pPr>
        <w:pStyle w:val="21"/>
        <w:ind w:firstLine="420"/>
      </w:pPr>
    </w:p>
    <w:p w:rsidR="00E1095B" w:rsidRDefault="00E1095B" w:rsidP="00E1095B">
      <w:pPr>
        <w:pStyle w:val="21"/>
        <w:ind w:firstLine="420"/>
      </w:pPr>
      <w:r>
        <w:t>Still holding on. Ridiculous.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(video) "Jinshan in Zhenjiang" recommended by Ge Hua and Zhou Haimei</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YedU no one: lying trough, is this the way to seal it? I turned a </w:t>
      </w:r>
      <w:r>
        <w:rPr>
          <w:rFonts w:hint="eastAsia"/>
        </w:rPr>
        <w:lastRenderedPageBreak/>
        <w:t>blind eye to him. However, if you say that the rice coffin is not good, immediately delete the post, its heart can be punished, its behavior is suspicious, and the face of the fox lotus Hon</w:t>
      </w:r>
      <w:r>
        <w:t>g is obvious.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the hymn is beautiful.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No one in the wild Ferry: however, although entertainment is OK, you also have to respect Xiangtan Yilong. This is an unprecedented benefactor of our people.</w:t>
      </w:r>
    </w:p>
    <w:p w:rsidR="00E1095B" w:rsidRDefault="00E1095B" w:rsidP="00E1095B">
      <w:pPr>
        <w:pStyle w:val="21"/>
        <w:ind w:firstLine="420"/>
      </w:pPr>
    </w:p>
    <w:p w:rsidR="00E1095B" w:rsidRDefault="00E1095B" w:rsidP="00E1095B">
      <w:pPr>
        <w:pStyle w:val="21"/>
        <w:ind w:firstLine="420"/>
      </w:pPr>
      <w:r>
        <w:t>Sounds good. Can you type out the lyrics and see where it is? That's how you can fool me to sprinkle some coins?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lyrics search Ge Shen net.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Fat man plays well cover: superstitious man, get out. I Gatling Buddha will shoot you 365 times.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why do you want the army if the curse is useful?</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Post bar users_ Gq7pbjk: Excuse me? Ge Dashen, whom I found on the Internet, was caught in prison at that time. Do you come out now?</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that's a rumor I made myself. In a similar version, God Ho was killed by a car and died of cancer. Please don't believe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Post bar users_ Gq7pbjk: Oh, you mean you are God Ge? Did you </w:t>
      </w:r>
      <w:r>
        <w:rPr>
          <w:rFonts w:hint="eastAsia"/>
        </w:rPr>
        <w:lastRenderedPageBreak/>
        <w:t xml:space="preserve">write that </w:t>
      </w:r>
      <w:r w:rsidR="009F4861">
        <w:t>“</w:t>
      </w:r>
      <w:r w:rsidR="009F4861">
        <w:rPr>
          <w:rFonts w:hint="eastAsia"/>
        </w:rPr>
        <w:t>wordofgod</w:t>
      </w:r>
      <w:r w:rsidR="009F4861">
        <w:t>”</w:t>
      </w:r>
      <w:r>
        <w:rPr>
          <w:rFonts w:hint="eastAsia"/>
        </w:rPr>
        <w: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Shenzhi!</w:t>
      </w:r>
    </w:p>
    <w:p w:rsidR="00E1095B" w:rsidRDefault="00E1095B" w:rsidP="00E1095B">
      <w:pPr>
        <w:pStyle w:val="21"/>
        <w:ind w:firstLine="420"/>
      </w:pPr>
    </w:p>
    <w:p w:rsidR="00E1095B" w:rsidRDefault="00E1095B" w:rsidP="00E1095B">
      <w:pPr>
        <w:pStyle w:val="21"/>
        <w:ind w:firstLine="420"/>
      </w:pPr>
      <w:r>
        <w:t>943. One leaf and one Bodhi: that post bar. Many old people seem to have left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Is it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Found the saint?</w:t>
      </w:r>
    </w:p>
    <w:p w:rsidR="00E1095B" w:rsidRDefault="00E1095B" w:rsidP="00E1095B">
      <w:pPr>
        <w:pStyle w:val="21"/>
        <w:ind w:firstLine="420"/>
      </w:pPr>
    </w:p>
    <w:p w:rsidR="00E1095B" w:rsidRDefault="00E1095B" w:rsidP="00E1095B">
      <w:pPr>
        <w:pStyle w:val="21"/>
        <w:ind w:firstLine="420"/>
      </w:pPr>
      <w:r>
        <w:t>Why do you think it's boring</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Just can't get out of the mountain. It's boring</w:t>
      </w:r>
    </w:p>
    <w:p w:rsidR="00E1095B" w:rsidRDefault="00E1095B" w:rsidP="00E1095B">
      <w:pPr>
        <w:pStyle w:val="21"/>
        <w:ind w:firstLine="420"/>
      </w:pPr>
    </w:p>
    <w:p w:rsidR="00E1095B" w:rsidRDefault="00E1095B" w:rsidP="00E1095B">
      <w:pPr>
        <w:pStyle w:val="21"/>
        <w:ind w:firstLine="420"/>
      </w:pPr>
      <w:r>
        <w:t>One leaf and one Bodhi:</w:t>
      </w:r>
    </w:p>
    <w:p w:rsidR="00E1095B" w:rsidRDefault="00E1095B" w:rsidP="00E1095B">
      <w:pPr>
        <w:pStyle w:val="21"/>
        <w:ind w:firstLine="420"/>
      </w:pPr>
    </w:p>
    <w:p w:rsidR="00E1095B" w:rsidRDefault="00E1095B" w:rsidP="00E1095B">
      <w:pPr>
        <w:pStyle w:val="21"/>
        <w:ind w:firstLine="420"/>
      </w:pPr>
      <w:r>
        <w:t>Who do you think is the most likely old bar friend</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I</w:t>
      </w:r>
    </w:p>
    <w:p w:rsidR="00E1095B" w:rsidRDefault="00E1095B" w:rsidP="00E1095B">
      <w:pPr>
        <w:pStyle w:val="21"/>
        <w:ind w:firstLine="420"/>
      </w:pPr>
    </w:p>
    <w:p w:rsidR="00E1095B" w:rsidRDefault="00E1095B" w:rsidP="00E1095B">
      <w:pPr>
        <w:pStyle w:val="21"/>
        <w:ind w:firstLine="420"/>
      </w:pPr>
      <w:r>
        <w:lastRenderedPageBreak/>
        <w:t>One leaf and one Bodhi:</w:t>
      </w:r>
    </w:p>
    <w:p w:rsidR="00E1095B" w:rsidRDefault="00E1095B" w:rsidP="00E1095B">
      <w:pPr>
        <w:pStyle w:val="21"/>
        <w:ind w:firstLine="420"/>
      </w:pPr>
    </w:p>
    <w:p w:rsidR="00E1095B" w:rsidRDefault="00E1095B" w:rsidP="00E1095B">
      <w:pPr>
        <w:pStyle w:val="21"/>
        <w:ind w:firstLine="420"/>
      </w:pPr>
      <w:r>
        <w:t>When are you going out</w:t>
      </w:r>
    </w:p>
    <w:p w:rsidR="00E1095B" w:rsidRDefault="00E1095B" w:rsidP="00E1095B">
      <w:pPr>
        <w:pStyle w:val="21"/>
        <w:ind w:firstLine="420"/>
      </w:pPr>
    </w:p>
    <w:p w:rsidR="00E1095B" w:rsidRDefault="00E1095B" w:rsidP="00E1095B">
      <w:pPr>
        <w:pStyle w:val="21"/>
        <w:ind w:firstLine="420"/>
      </w:pPr>
      <w:r>
        <w:t>Ge Yimin:</w:t>
      </w:r>
    </w:p>
    <w:p w:rsidR="00E1095B" w:rsidRDefault="00E1095B" w:rsidP="00E1095B">
      <w:pPr>
        <w:pStyle w:val="21"/>
        <w:ind w:firstLine="420"/>
      </w:pPr>
    </w:p>
    <w:p w:rsidR="00E1095B" w:rsidRDefault="00E1095B" w:rsidP="00E1095B">
      <w:pPr>
        <w:pStyle w:val="21"/>
        <w:ind w:firstLine="420"/>
      </w:pPr>
      <w:r>
        <w:t>twenty million three hundred and thirty-one thousand one hundred and twenty-six</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it's said that God Ge didn't take any practical action on the girl in his mind?! Didn't you actually meet this "Xu Qian"?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classmate, I just miss the melancholy youth.</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now it's more than 50?! Half old Xu Niang, Ge Dashen has a strong taste.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saint, this is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Dan Huan Gong Ying: you should surf the Internet less and watch less such poisonous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Jinglei Shuqi Yifei: the best thing.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Huang Da? Yu Da? Zhi: Ge Xie completely fooled brother Nian.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Ge is God</w:t>
      </w:r>
    </w:p>
    <w:p w:rsidR="00E1095B" w:rsidRDefault="00E1095B" w:rsidP="00E1095B">
      <w:pPr>
        <w:pStyle w:val="21"/>
        <w:ind w:firstLine="420"/>
      </w:pPr>
    </w:p>
    <w:p w:rsidR="00E1095B" w:rsidRDefault="00E1095B" w:rsidP="00E1095B">
      <w:pPr>
        <w:pStyle w:val="21"/>
        <w:ind w:firstLine="420"/>
      </w:pPr>
      <w:r>
        <w:t>Ge NANDA.</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Wuwei 1235: he doesn't have that Kung Fu! Ask old general Zhang Zhaozhong he knows!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Fei: only Ge.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Beidou scan: if you really come out, cut off his tail to see if he is still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20191001 Ge Jichu.</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does the girl in your mind know you are secretly in love with her?!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Yes, Shenwang has.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but each has his own love. Each "a Zi" basically has his own girl in mind, each has his own love!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Xu Jinglei Kaila: Four Saints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Yiyin mountain man: Hello, Ge Hua! Shu Qi, Jing Lei, Yifei, still stay with you. It's good! Maybe you can try to accept other thoughts other than Ge </w:t>
      </w:r>
      <w:r w:rsidR="009F4861">
        <w:t>“</w:t>
      </w:r>
      <w:r w:rsidR="009F4861">
        <w:rPr>
          <w:rFonts w:hint="eastAsia"/>
        </w:rPr>
        <w:t>wordofgod</w:t>
      </w:r>
      <w:r w:rsidR="009F4861">
        <w:t>”</w:t>
      </w:r>
      <w:r>
        <w:rPr>
          <w:rFonts w:hint="eastAsia"/>
        </w:rPr>
        <w:t>, expand your consciousness and prepare for ascension! Don't cling to the collapsing position and ru</w:t>
      </w:r>
      <w:r>
        <w:t>in your bright future! thank you!</w:t>
      </w:r>
    </w:p>
    <w:p w:rsidR="00E1095B" w:rsidRDefault="00E1095B" w:rsidP="00E1095B">
      <w:pPr>
        <w:pStyle w:val="21"/>
        <w:ind w:firstLine="420"/>
      </w:pPr>
    </w:p>
    <w:p w:rsidR="00E1095B" w:rsidRDefault="00E1095B" w:rsidP="00E1095B">
      <w:pPr>
        <w:pStyle w:val="21"/>
        <w:ind w:firstLine="420"/>
      </w:pPr>
      <w:r>
        <w:t>When are you going to get rid of Ge evil and live for yourself! Don't be controlled by others, take your energy!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Hello, beauty. GE has the way to eternal life, 20331126</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Four Saints?! Lao Ge, are you in good health? Four?!</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what do you think? Saint, once, history...</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there is only one way to die if you are stubborn. I've told you this before, so I won't say more!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and Yi Fei: beauty, what's wrong with your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Yiyin mountain man: I explained it to you last time! Your false Scripture has deviated from the cosmic Avenue and belongs to the false road! You're still stubborn! What's the use of a holy name? Besides your vanity, what else? The satisfaction of your ego</w:t>
      </w:r>
      <w:r>
        <w:t xml:space="preserve"> desire is just a feeling created by your brain consciousness! Everything is empty! It didn't come to naught when he died! Do you think it works? What's more, you should live up to your name, don't you? Do you think you deserve it?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beauty, Communist society, everyone is equal, isn't it good?</w:t>
      </w:r>
    </w:p>
    <w:p w:rsidR="00E1095B" w:rsidRDefault="00E1095B" w:rsidP="00E1095B">
      <w:pPr>
        <w:pStyle w:val="21"/>
        <w:ind w:firstLine="420"/>
      </w:pPr>
    </w:p>
    <w:p w:rsidR="00E1095B" w:rsidRDefault="00E1095B" w:rsidP="00E1095B">
      <w:pPr>
        <w:pStyle w:val="21"/>
        <w:ind w:firstLine="420"/>
      </w:pPr>
      <w:r>
        <w:t>944. The vast sea of people 2: it seems that there are only Yang Fan and Ge Fumin in wangzhe</w:t>
      </w:r>
    </w:p>
    <w:p w:rsidR="00E1095B" w:rsidRDefault="00E1095B" w:rsidP="00E1095B">
      <w:pPr>
        <w:pStyle w:val="21"/>
        <w:ind w:firstLine="420"/>
      </w:pPr>
    </w:p>
    <w:p w:rsidR="00E1095B" w:rsidRDefault="00E1095B" w:rsidP="00E1095B">
      <w:pPr>
        <w:pStyle w:val="21"/>
        <w:ind w:firstLine="420"/>
      </w:pPr>
      <w:r>
        <w:lastRenderedPageBreak/>
        <w:t>You know silver dream?</w:t>
      </w:r>
    </w:p>
    <w:p w:rsidR="00E1095B" w:rsidRDefault="00E1095B" w:rsidP="00E1095B">
      <w:pPr>
        <w:pStyle w:val="21"/>
        <w:ind w:firstLine="420"/>
      </w:pPr>
    </w:p>
    <w:p w:rsidR="00E1095B" w:rsidRDefault="00E1095B" w:rsidP="00E1095B">
      <w:pPr>
        <w:pStyle w:val="21"/>
        <w:ind w:firstLine="420"/>
      </w:pPr>
      <w:r>
        <w:t xml:space="preserve">Ge Jumin, because when he was discovered, several people of Le he were also playing silver dream. Ge Jumin also interacted with TV kitchen and boliling hafnium old bar friends in the silver dream circle. They made several classic Ge related Silver Dream PS pictures. He himself brushed the </w:t>
      </w:r>
      <w:r w:rsidR="009F4861">
        <w:t>“wordofgod”</w:t>
      </w:r>
      <w:r>
        <w:t xml:space="preserve"> fragments in the silver dream post bar. It seems that he knows the ancestors of the beast and that he is the Japanese star. In addition, I just looked through the comments of netizens in </w:t>
      </w:r>
      <w:r w:rsidR="009F4861">
        <w:t>“wordofgod”</w:t>
      </w:r>
      <w:r>
        <w:t>. Someone said: "Yin Mengmin once took the P-map of the beast ancestors to catch his fish. As a result, he really came up. He also posted his microblog to praise him and said he was an excellent student."</w:t>
      </w:r>
    </w:p>
    <w:p w:rsidR="00E1095B" w:rsidRDefault="00E1095B" w:rsidP="00E1095B">
      <w:pPr>
        <w:pStyle w:val="21"/>
        <w:ind w:firstLine="420"/>
      </w:pPr>
    </w:p>
    <w:p w:rsidR="00E1095B" w:rsidRDefault="00E1095B" w:rsidP="00E1095B">
      <w:pPr>
        <w:pStyle w:val="21"/>
        <w:ind w:firstLine="420"/>
      </w:pPr>
      <w:r>
        <w:t>In addition, Ge also said some network subculture slang. He once called it "brother, you're nervous"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Yexue: I'm not sure. The ancestors of beasts are good.</w:t>
      </w:r>
    </w:p>
    <w:p w:rsidR="00E1095B" w:rsidRDefault="00E1095B" w:rsidP="00E1095B">
      <w:pPr>
        <w:pStyle w:val="21"/>
        <w:ind w:firstLine="420"/>
      </w:pPr>
    </w:p>
    <w:p w:rsidR="00E1095B" w:rsidRDefault="00E1095B" w:rsidP="00E1095B">
      <w:pPr>
        <w:pStyle w:val="21"/>
        <w:ind w:firstLine="420"/>
      </w:pPr>
      <w:r>
        <w:t xml:space="preserve">When I say this, I mean my </w:t>
      </w:r>
      <w:r w:rsidR="009F4861">
        <w:t>“wordofgod”</w:t>
      </w:r>
      <w:r>
        <w:t xml:space="preserve"> book.</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God Ge is still so persistent! But I always have a question. How is your time determined?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Jing Lei, Shu Qi, Yi Fei: a 29 vision of </w:t>
      </w:r>
      <w:r w:rsidR="009F4861">
        <w:t>“</w:t>
      </w:r>
      <w:r w:rsidR="009F4861">
        <w:rPr>
          <w:rFonts w:hint="eastAsia"/>
        </w:rPr>
        <w:t>wordofgod</w:t>
      </w:r>
      <w:r w:rsidR="009F4861">
        <w:t>”</w:t>
      </w:r>
      <w:r>
        <w:rPr>
          <w:rFonts w:hint="eastAsia"/>
        </w:rPr>
        <w:t>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Datong world.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 xml:space="preserve">The name is six words: so and so in the legend: are you teaching </w:t>
      </w:r>
      <w:r>
        <w:rPr>
          <w:rFonts w:hint="eastAsia"/>
        </w:rPr>
        <w:lastRenderedPageBreak/>
        <w:t>me to do things?</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Xu Jinglei Kaila: listen to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Little Titan 80: Although I'm more sure, I think I'm more like the real ah Zi than others. But other ziti also think so, like GE Dashen, Chen Shaohua and the guys of Zhejiang University... They are full of confidence.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Yifei: Ge is God</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Ggyywzw: Lao Ge will surrender in 2019. It can be regarded as a return.</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Yi Fei: 20331126</w:t>
      </w:r>
    </w:p>
    <w:p w:rsidR="00E1095B" w:rsidRDefault="00E1095B" w:rsidP="00E1095B">
      <w:pPr>
        <w:pStyle w:val="21"/>
        <w:ind w:firstLine="420"/>
      </w:pPr>
    </w:p>
    <w:p w:rsidR="00E1095B" w:rsidRDefault="00E1095B" w:rsidP="00E1095B">
      <w:pPr>
        <w:pStyle w:val="21"/>
        <w:ind w:firstLine="420"/>
      </w:pPr>
      <w:r>
        <w:t>945. Xianji: are you a social terrorist?</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where are you afraid? That's someone posing as me.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this Ge and I are not friends, but they are a little famous in this small circle, although they are annoying.</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 Fei: what's the name of trouble? Vegetable soup, Ge Hua and you share the holy circle and Christian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Watch you: even if you are annoying, you will have trouble for yourself in the future!</w:t>
      </w:r>
    </w:p>
    <w:p w:rsidR="00E1095B" w:rsidRDefault="00E1095B" w:rsidP="00E1095B">
      <w:pPr>
        <w:pStyle w:val="21"/>
        <w:ind w:firstLine="420"/>
      </w:pPr>
    </w:p>
    <w:p w:rsidR="00E1095B" w:rsidRDefault="00E1095B" w:rsidP="00E1095B">
      <w:pPr>
        <w:pStyle w:val="21"/>
        <w:ind w:firstLine="420"/>
      </w:pPr>
      <w:r>
        <w:t>Ah? No, don't! You're sending me a wreath! Or you belong to you, I belong to me, each in his own circle.</w:t>
      </w:r>
    </w:p>
    <w:p w:rsidR="00E1095B" w:rsidRDefault="00E1095B" w:rsidP="00E1095B">
      <w:pPr>
        <w:pStyle w:val="21"/>
        <w:ind w:firstLine="420"/>
      </w:pPr>
    </w:p>
    <w:p w:rsidR="00E1095B" w:rsidRDefault="00E1095B" w:rsidP="00E1095B">
      <w:pPr>
        <w:pStyle w:val="21"/>
        <w:ind w:firstLine="420"/>
      </w:pPr>
      <w:r>
        <w:rPr>
          <w:rFonts w:hint="eastAsia"/>
        </w:rPr>
        <w:t>》</w:t>
      </w:r>
      <w:r>
        <w:rPr>
          <w:rFonts w:hint="eastAsia"/>
        </w:rPr>
        <w:t>Jing Lei, Shu Qi and Yifei: are you in trouble or Ge?</w:t>
      </w:r>
    </w:p>
    <w:p w:rsidR="00A7020F" w:rsidRDefault="00A7020F" w:rsidP="00E1095B">
      <w:pPr>
        <w:pStyle w:val="21"/>
        <w:ind w:firstLine="420"/>
      </w:pPr>
    </w:p>
    <w:p w:rsidR="00A7020F" w:rsidRDefault="00A7020F" w:rsidP="00A7020F">
      <w:pPr>
        <w:pStyle w:val="21"/>
        <w:ind w:firstLine="420"/>
      </w:pPr>
      <w:r>
        <w:t>946. Continue to strangle Ge Yimin</w:t>
      </w:r>
    </w:p>
    <w:p w:rsidR="00A7020F" w:rsidRDefault="00A7020F" w:rsidP="00A7020F">
      <w:pPr>
        <w:pStyle w:val="21"/>
        <w:ind w:firstLine="420"/>
      </w:pPr>
    </w:p>
    <w:p w:rsidR="00A7020F" w:rsidRDefault="00A7020F" w:rsidP="00A7020F">
      <w:pPr>
        <w:pStyle w:val="21"/>
        <w:ind w:firstLine="420"/>
      </w:pPr>
      <w:r>
        <w:t>Ge Shen began to create six volumes of his memoir novel Ge Shen Yi Wen Lu on October 1, 2021, which was put on the Chinese online shelf of Tengxun Chuangshi on October 8. So far, dozens of chapters have been published, and Zhou popularity ranks first in "all kinds of reality".</w:t>
      </w:r>
    </w:p>
    <w:p w:rsidR="00A7020F" w:rsidRDefault="00A7020F" w:rsidP="00A7020F">
      <w:pPr>
        <w:pStyle w:val="21"/>
        <w:ind w:firstLine="420"/>
      </w:pPr>
    </w:p>
    <w:p w:rsidR="00A7020F" w:rsidRDefault="00A7020F" w:rsidP="00A7020F">
      <w:pPr>
        <w:pStyle w:val="21"/>
        <w:ind w:firstLine="420"/>
      </w:pPr>
      <w:r>
        <w:t>Later, he posted more than ten chapters on Baidu vertical and horizontal Chinese network and Ali literature book banner online.</w:t>
      </w:r>
    </w:p>
    <w:p w:rsidR="00A7020F" w:rsidRDefault="00A7020F" w:rsidP="00A7020F">
      <w:pPr>
        <w:pStyle w:val="21"/>
        <w:ind w:firstLine="420"/>
      </w:pPr>
    </w:p>
    <w:p w:rsidR="00A7020F" w:rsidRDefault="00A7020F" w:rsidP="00A7020F">
      <w:pPr>
        <w:pStyle w:val="21"/>
        <w:ind w:firstLine="420"/>
      </w:pPr>
      <w:r>
        <w:t>On the 25th, the three platforms were blocked.</w:t>
      </w:r>
    </w:p>
    <w:p w:rsidR="00A7020F" w:rsidRDefault="00A7020F" w:rsidP="00A7020F">
      <w:pPr>
        <w:pStyle w:val="21"/>
        <w:ind w:firstLine="420"/>
      </w:pPr>
    </w:p>
    <w:p w:rsidR="00A7020F" w:rsidRDefault="00A7020F" w:rsidP="00A7020F">
      <w:pPr>
        <w:pStyle w:val="21"/>
        <w:ind w:firstLine="420"/>
      </w:pPr>
      <w:r>
        <w:t>Google search, there are more than 20 novel websites pirating "Ge Shenyi Wen Lu", such as biqu Pavilion, etc. "Ge Shenyi Wen Lu" can only be pirated, ha ha.</w:t>
      </w:r>
    </w:p>
    <w:p w:rsidR="00A7020F" w:rsidRDefault="00A7020F" w:rsidP="00A7020F">
      <w:pPr>
        <w:pStyle w:val="21"/>
        <w:ind w:firstLine="420"/>
      </w:pPr>
    </w:p>
    <w:p w:rsidR="00A7020F" w:rsidRDefault="00A7020F" w:rsidP="00A7020F">
      <w:pPr>
        <w:pStyle w:val="21"/>
        <w:ind w:firstLine="420"/>
      </w:pPr>
      <w:r>
        <w:t>According to Baidu search, Ge Yimin is a sensitive word, which has been blocked for a long time. Later, more than a dozen pages of Ge Shen Netease were released. Now we have received a notice from Netease, and Ge Shen Netease was also banned on the 25th.</w:t>
      </w:r>
    </w:p>
    <w:p w:rsidR="00A7020F" w:rsidRDefault="00A7020F" w:rsidP="00A7020F">
      <w:pPr>
        <w:pStyle w:val="21"/>
        <w:ind w:firstLine="420"/>
      </w:pPr>
    </w:p>
    <w:p w:rsidR="00A7020F" w:rsidRDefault="00A7020F" w:rsidP="00A7020F">
      <w:pPr>
        <w:pStyle w:val="21"/>
        <w:ind w:firstLine="420"/>
      </w:pPr>
      <w:r>
        <w:t>Ge Yage 2021 / 10 / 26 19:08:13</w:t>
      </w:r>
    </w:p>
    <w:p w:rsidR="00A7020F" w:rsidRDefault="00A7020F" w:rsidP="00A7020F">
      <w:pPr>
        <w:pStyle w:val="21"/>
        <w:ind w:firstLine="420"/>
      </w:pPr>
    </w:p>
    <w:p w:rsidR="00A7020F" w:rsidRDefault="00A7020F" w:rsidP="00A7020F">
      <w:pPr>
        <w:pStyle w:val="21"/>
        <w:ind w:firstLine="420"/>
      </w:pPr>
      <w:r>
        <w:t>You're sealed?</w:t>
      </w:r>
    </w:p>
    <w:p w:rsidR="00A7020F" w:rsidRDefault="00A7020F" w:rsidP="00A7020F">
      <w:pPr>
        <w:pStyle w:val="21"/>
        <w:ind w:firstLine="420"/>
      </w:pPr>
    </w:p>
    <w:p w:rsidR="00A7020F" w:rsidRDefault="00A7020F" w:rsidP="00A7020F">
      <w:pPr>
        <w:pStyle w:val="21"/>
        <w:ind w:firstLine="420"/>
      </w:pPr>
      <w:r>
        <w:t>Ge Yimin 19:13:25, October 26, 2021</w:t>
      </w:r>
    </w:p>
    <w:p w:rsidR="00A7020F" w:rsidRDefault="00A7020F" w:rsidP="00A7020F">
      <w:pPr>
        <w:pStyle w:val="21"/>
        <w:ind w:firstLine="420"/>
      </w:pPr>
    </w:p>
    <w:p w:rsidR="00A7020F" w:rsidRDefault="00A7020F" w:rsidP="00A7020F">
      <w:pPr>
        <w:pStyle w:val="21"/>
        <w:ind w:firstLine="420"/>
      </w:pPr>
      <w:r>
        <w:t>The novel is closed, three</w:t>
      </w:r>
    </w:p>
    <w:p w:rsidR="00A7020F" w:rsidRDefault="00A7020F" w:rsidP="00A7020F">
      <w:pPr>
        <w:pStyle w:val="21"/>
        <w:ind w:firstLine="420"/>
      </w:pPr>
    </w:p>
    <w:p w:rsidR="00A7020F" w:rsidRDefault="00A7020F" w:rsidP="00A7020F">
      <w:pPr>
        <w:pStyle w:val="21"/>
        <w:ind w:firstLine="420"/>
      </w:pPr>
      <w:r>
        <w:t>Ge Yage 2021 / 10 / 26 19:13:33</w:t>
      </w:r>
    </w:p>
    <w:p w:rsidR="00A7020F" w:rsidRDefault="00A7020F" w:rsidP="00A7020F">
      <w:pPr>
        <w:pStyle w:val="21"/>
        <w:ind w:firstLine="420"/>
      </w:pPr>
    </w:p>
    <w:p w:rsidR="00A7020F" w:rsidRDefault="00A7020F" w:rsidP="00A7020F">
      <w:pPr>
        <w:pStyle w:val="21"/>
        <w:ind w:firstLine="420"/>
      </w:pPr>
      <w:r>
        <w:t>I told you</w:t>
      </w:r>
    </w:p>
    <w:p w:rsidR="00A7020F" w:rsidRDefault="00A7020F" w:rsidP="00A7020F">
      <w:pPr>
        <w:pStyle w:val="21"/>
        <w:ind w:firstLine="420"/>
      </w:pPr>
    </w:p>
    <w:p w:rsidR="00A7020F" w:rsidRDefault="00A7020F" w:rsidP="00A7020F">
      <w:pPr>
        <w:pStyle w:val="21"/>
        <w:ind w:firstLine="420"/>
      </w:pPr>
      <w:r>
        <w:t>As soon as someone reports, it must be sealed</w:t>
      </w:r>
    </w:p>
    <w:p w:rsidR="00A7020F" w:rsidRDefault="00A7020F" w:rsidP="00A7020F">
      <w:pPr>
        <w:pStyle w:val="21"/>
        <w:ind w:firstLine="420"/>
      </w:pPr>
    </w:p>
    <w:p w:rsidR="00A7020F" w:rsidRDefault="00A7020F" w:rsidP="00A7020F">
      <w:pPr>
        <w:pStyle w:val="21"/>
        <w:ind w:firstLine="420"/>
      </w:pPr>
      <w:r>
        <w:t>Ge Yimin 20:00:01, October 26, 2021</w:t>
      </w:r>
    </w:p>
    <w:p w:rsidR="00A7020F" w:rsidRDefault="00A7020F" w:rsidP="00A7020F">
      <w:pPr>
        <w:pStyle w:val="21"/>
        <w:ind w:firstLine="420"/>
      </w:pPr>
    </w:p>
    <w:p w:rsidR="00A7020F" w:rsidRDefault="00A7020F" w:rsidP="00A7020F">
      <w:pPr>
        <w:pStyle w:val="21"/>
        <w:ind w:firstLine="420"/>
      </w:pPr>
      <w:r>
        <w:t>Report, just a memoir. Why do you think?</w:t>
      </w:r>
    </w:p>
    <w:p w:rsidR="00A7020F" w:rsidRDefault="00A7020F" w:rsidP="00A7020F">
      <w:pPr>
        <w:pStyle w:val="21"/>
        <w:ind w:firstLine="420"/>
      </w:pPr>
    </w:p>
    <w:p w:rsidR="00A7020F" w:rsidRDefault="00A7020F" w:rsidP="00A7020F">
      <w:pPr>
        <w:pStyle w:val="21"/>
        <w:ind w:firstLine="420"/>
      </w:pPr>
      <w:r>
        <w:t>Ge Yage 2021 / 10 / 26 20:01:58</w:t>
      </w:r>
    </w:p>
    <w:p w:rsidR="00A7020F" w:rsidRDefault="00A7020F" w:rsidP="00A7020F">
      <w:pPr>
        <w:pStyle w:val="21"/>
        <w:ind w:firstLine="420"/>
      </w:pPr>
    </w:p>
    <w:p w:rsidR="00A7020F" w:rsidRDefault="00A7020F" w:rsidP="00A7020F">
      <w:pPr>
        <w:pStyle w:val="21"/>
        <w:ind w:firstLine="420"/>
      </w:pPr>
      <w:r>
        <w:t>You write too much</w:t>
      </w:r>
    </w:p>
    <w:p w:rsidR="00A7020F" w:rsidRDefault="00A7020F" w:rsidP="00A7020F">
      <w:pPr>
        <w:pStyle w:val="21"/>
        <w:ind w:firstLine="420"/>
      </w:pPr>
    </w:p>
    <w:p w:rsidR="00A7020F" w:rsidRDefault="00A7020F" w:rsidP="00A7020F">
      <w:pPr>
        <w:pStyle w:val="21"/>
        <w:ind w:firstLine="420"/>
      </w:pPr>
      <w:r>
        <w:t>Now audit sensitive</w:t>
      </w:r>
    </w:p>
    <w:p w:rsidR="00A7020F" w:rsidRDefault="00A7020F" w:rsidP="00A7020F">
      <w:pPr>
        <w:pStyle w:val="21"/>
        <w:ind w:firstLine="420"/>
      </w:pPr>
    </w:p>
    <w:p w:rsidR="00A7020F" w:rsidRDefault="00A7020F" w:rsidP="00A7020F">
      <w:pPr>
        <w:pStyle w:val="21"/>
        <w:ind w:firstLine="420"/>
      </w:pPr>
      <w:r>
        <w:t>Your whole fantasy is said to be a good thing</w:t>
      </w:r>
    </w:p>
    <w:p w:rsidR="00A7020F" w:rsidRDefault="00A7020F" w:rsidP="00A7020F">
      <w:pPr>
        <w:pStyle w:val="21"/>
        <w:ind w:firstLine="420"/>
      </w:pPr>
    </w:p>
    <w:p w:rsidR="00A7020F" w:rsidRDefault="00A7020F" w:rsidP="00A7020F">
      <w:pPr>
        <w:pStyle w:val="21"/>
        <w:ind w:firstLine="420"/>
      </w:pPr>
      <w:r>
        <w:t>Ge Yage 2021 / 10 / 26 20:22:02</w:t>
      </w:r>
    </w:p>
    <w:p w:rsidR="00A7020F" w:rsidRDefault="00A7020F" w:rsidP="00A7020F">
      <w:pPr>
        <w:pStyle w:val="21"/>
        <w:ind w:firstLine="420"/>
      </w:pPr>
    </w:p>
    <w:p w:rsidR="00A7020F" w:rsidRDefault="00A7020F" w:rsidP="00A7020F">
      <w:pPr>
        <w:pStyle w:val="21"/>
        <w:ind w:firstLine="420"/>
      </w:pPr>
      <w:r>
        <w:t>You've been sealed many times</w:t>
      </w:r>
    </w:p>
    <w:p w:rsidR="00A7020F" w:rsidRDefault="00A7020F" w:rsidP="00A7020F">
      <w:pPr>
        <w:pStyle w:val="21"/>
        <w:ind w:firstLine="420"/>
      </w:pPr>
    </w:p>
    <w:p w:rsidR="00A7020F" w:rsidRDefault="00A7020F" w:rsidP="00A7020F">
      <w:pPr>
        <w:pStyle w:val="21"/>
        <w:ind w:firstLine="420"/>
      </w:pPr>
      <w:r>
        <w:lastRenderedPageBreak/>
        <w:t>It must be sealed again in the future, with GE Quanfeng</w:t>
      </w:r>
    </w:p>
    <w:p w:rsidR="00A7020F" w:rsidRDefault="00A7020F" w:rsidP="00A7020F">
      <w:pPr>
        <w:pStyle w:val="21"/>
        <w:ind w:firstLine="420"/>
      </w:pPr>
    </w:p>
    <w:p w:rsidR="00A7020F" w:rsidRDefault="00A7020F" w:rsidP="00A7020F">
      <w:pPr>
        <w:pStyle w:val="21"/>
        <w:ind w:firstLine="420"/>
      </w:pPr>
      <w:r>
        <w:t>Just be careful later</w:t>
      </w:r>
    </w:p>
    <w:p w:rsidR="00A7020F" w:rsidRDefault="00A7020F" w:rsidP="00A7020F">
      <w:pPr>
        <w:pStyle w:val="21"/>
        <w:ind w:firstLine="420"/>
      </w:pPr>
    </w:p>
    <w:p w:rsidR="00A7020F" w:rsidRDefault="00A7020F" w:rsidP="00A7020F">
      <w:pPr>
        <w:pStyle w:val="21"/>
        <w:ind w:firstLine="420"/>
      </w:pPr>
      <w:r>
        <w:t>947. Ge Shen: my head has become a star portrait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Ali Shuqi novel: Hello, your work Ge Shenyi Wen Lu failed to pass the review of book information. Reason for rejection: the cover uses the Star Portrait as the cover. Please confirm that you have obtained legal authorization or have complete copyright. If</w:t>
      </w:r>
      <w:r>
        <w:t xml:space="preserve"> there is no legal authorization, please upload a new cover!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crowd 2: in other words, the bar owner of GE's application for immortality bar has also passed. He has successfully occupied it. In a sense, it can be regarded as the return of the old bar owner.</w:t>
      </w:r>
    </w:p>
    <w:p w:rsidR="00A7020F" w:rsidRDefault="00A7020F" w:rsidP="00A7020F">
      <w:pPr>
        <w:pStyle w:val="21"/>
        <w:ind w:firstLine="420"/>
      </w:pPr>
    </w:p>
    <w:p w:rsidR="00A7020F" w:rsidRDefault="00A7020F" w:rsidP="00A7020F">
      <w:pPr>
        <w:pStyle w:val="21"/>
        <w:ind w:firstLine="420"/>
      </w:pPr>
      <w:r>
        <w:t>Batu was originally written by a novelist about immortality. Later, ge used the old man's picture of Ge. It is estimated that he wants to be famous.</w:t>
      </w:r>
    </w:p>
    <w:p w:rsidR="00A7020F" w:rsidRDefault="00A7020F" w:rsidP="00A7020F">
      <w:pPr>
        <w:pStyle w:val="21"/>
        <w:ind w:firstLine="420"/>
      </w:pPr>
    </w:p>
    <w:p w:rsidR="00A7020F" w:rsidRDefault="00A7020F" w:rsidP="00A7020F">
      <w:pPr>
        <w:pStyle w:val="21"/>
        <w:ind w:firstLine="420"/>
      </w:pPr>
      <w:r>
        <w:t>But I'm looking forward to ge Hei holding this bar one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it's not very useful. I put some information.</w:t>
      </w:r>
    </w:p>
    <w:p w:rsidR="00A7020F" w:rsidRDefault="00A7020F" w:rsidP="00A7020F">
      <w:pPr>
        <w:pStyle w:val="21"/>
        <w:ind w:firstLine="420"/>
      </w:pPr>
    </w:p>
    <w:p w:rsidR="00A7020F" w:rsidRDefault="00A7020F" w:rsidP="00A7020F">
      <w:pPr>
        <w:pStyle w:val="21"/>
        <w:ind w:firstLine="420"/>
      </w:pPr>
      <w:r>
        <w:t>Recently, I wrote a memoir novel Ge Shenyi Wen Lu, which was blocked by three domestic platforms. I want to find a Chinese platform abroad.</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Timeytfd: good God Ge! 20331126 world Datong must be realized!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Yifei: Yes, this is the greatest vision of God.</w:t>
      </w:r>
    </w:p>
    <w:p w:rsidR="00A7020F" w:rsidRDefault="00A7020F" w:rsidP="00A7020F">
      <w:pPr>
        <w:pStyle w:val="21"/>
        <w:ind w:firstLine="420"/>
      </w:pPr>
    </w:p>
    <w:p w:rsidR="00A7020F" w:rsidRDefault="00A7020F" w:rsidP="00A7020F">
      <w:pPr>
        <w:pStyle w:val="21"/>
        <w:ind w:firstLine="420"/>
      </w:pPr>
      <w:r>
        <w:t>948. Inaction 1235: who is Ge! What miracle?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doesn't know?! It's holy at first 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I've been here for a year! Didn't pay attention to your great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Little Titan 80: God GE has been an old gun for more than ten years. 9</w:t>
      </w:r>
      <w:r>
        <w:rPr>
          <w:rFonts w:hint="eastAsia"/>
        </w:rPr>
        <w:t>、</w:t>
      </w:r>
      <w:r>
        <w:rPr>
          <w:rFonts w:hint="eastAsia"/>
        </w:rPr>
        <w:t xml:space="preserve"> Ten years ago, he was listed as one of the ten "saints"! Other people died down over time. He still insisted on the front line of the holy bar. Even if his net name was sealed several</w:t>
      </w:r>
      <w:r>
        <w:t xml:space="preserve"> times, he changed his face and came back. The Holy Spirit has to be praised!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Didn't pay attention to him! Looks like he stopped me! I don't want to see his theory!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Jinglei Shuqi Yifei: I didn't black you.</w:t>
      </w:r>
    </w:p>
    <w:p w:rsidR="00A7020F" w:rsidRDefault="00A7020F" w:rsidP="00A7020F">
      <w:pPr>
        <w:pStyle w:val="21"/>
        <w:ind w:firstLine="420"/>
      </w:pPr>
    </w:p>
    <w:p w:rsidR="00A7020F" w:rsidRDefault="00A7020F" w:rsidP="00A7020F">
      <w:pPr>
        <w:pStyle w:val="21"/>
        <w:ind w:firstLine="420"/>
      </w:pPr>
      <w:r>
        <w:t>Never blackmail others. If there is, it's Paul who did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are you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Yi Fei: I'm concerned with Ge Hua.</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Wuwei 1235: with Ge Shen's family?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believer.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Oh! God Ge is so powerful! Let you fall to the ground.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 Fei: eternal life.</w:t>
      </w:r>
    </w:p>
    <w:p w:rsidR="00A7020F" w:rsidRDefault="00A7020F" w:rsidP="00A7020F">
      <w:pPr>
        <w:pStyle w:val="21"/>
        <w:ind w:firstLine="420"/>
      </w:pPr>
    </w:p>
    <w:p w:rsidR="00A7020F" w:rsidRDefault="00A7020F" w:rsidP="00A7020F">
      <w:pPr>
        <w:pStyle w:val="21"/>
        <w:ind w:firstLine="420"/>
      </w:pPr>
      <w:r>
        <w:t>949. Sword of oath: tell me about the people you think are most likely to be Sheng men and Sheng women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Ge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as long as it can improve people's hearts and make people happy, I have no problem.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Kaila: do you know anything about Xu?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Xu Jinglei? Ge Hua said that he had several godmothers and several holy sons and daughters. What's your identity?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the </w:t>
      </w:r>
      <w:r w:rsidR="009F4861">
        <w:t>“</w:t>
      </w:r>
      <w:r w:rsidR="009F4861">
        <w:rPr>
          <w:rFonts w:hint="eastAsia"/>
        </w:rPr>
        <w:t>wordofgod</w:t>
      </w:r>
      <w:r w:rsidR="009F4861">
        <w:t>”</w:t>
      </w:r>
      <w:r>
        <w:rPr>
          <w:rFonts w:hint="eastAsia"/>
        </w:rPr>
        <w:t xml:space="preserve"> is Xu Qian. I'm Ge Hua.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I wonder if I am purple saint? One thousandth.</w:t>
      </w:r>
    </w:p>
    <w:p w:rsidR="00A7020F" w:rsidRDefault="00A7020F" w:rsidP="00A7020F">
      <w:pPr>
        <w:pStyle w:val="21"/>
        <w:ind w:firstLine="420"/>
      </w:pPr>
    </w:p>
    <w:p w:rsidR="00A7020F" w:rsidRDefault="00A7020F" w:rsidP="00A7020F">
      <w:pPr>
        <w:pStyle w:val="21"/>
        <w:ind w:firstLine="420"/>
      </w:pPr>
      <w:r>
        <w:t>I'm old and fragile.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when was she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1967</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1969. Married or not?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no marriage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don't you find it soon? You can't wait to get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no desire, no desire.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heart, two preparations.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Old fox a Piao: crape myrtle should have a certain social status and popularity at your age. Tell me, who are you in reality?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Psychosis</w:t>
      </w:r>
    </w:p>
    <w:p w:rsidR="00A7020F" w:rsidRDefault="00A7020F" w:rsidP="00A7020F">
      <w:pPr>
        <w:pStyle w:val="21"/>
        <w:ind w:firstLine="420"/>
      </w:pPr>
    </w:p>
    <w:p w:rsidR="00A7020F" w:rsidRDefault="00A7020F" w:rsidP="00A7020F">
      <w:pPr>
        <w:pStyle w:val="21"/>
        <w:ind w:firstLine="420"/>
      </w:pPr>
      <w:r>
        <w:t>Now my heart is to be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evidence that you are a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and Fei: only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is God</w:t>
      </w:r>
    </w:p>
    <w:p w:rsidR="00A7020F" w:rsidRDefault="00A7020F" w:rsidP="00A7020F">
      <w:pPr>
        <w:pStyle w:val="21"/>
        <w:ind w:firstLine="420"/>
      </w:pPr>
    </w:p>
    <w:p w:rsidR="00A7020F" w:rsidRDefault="00A7020F" w:rsidP="00A7020F">
      <w:pPr>
        <w:pStyle w:val="21"/>
        <w:ind w:firstLine="420"/>
      </w:pPr>
      <w:r>
        <w:t xml:space="preserve">950. No desire at ordinary times: even if I say so. No evidence is </w:t>
      </w:r>
      <w:r>
        <w:lastRenderedPageBreak/>
        <w:t>required.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one recognizes it. It's useless.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without desire: I don't need to be recognized by others. One person is enough.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what's the use of you recognizing yourself as a saint and no one admits it? Which leader has no disciples?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do I compare with other human masters?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Holy bar. Everyone recognizes himself as a saint like you. Is it useful? Do you admit them?</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non desire: each has its own use.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where are you better than the saints? Is the book published? Is there an official website? If you don't, how can you spread your thoughts, educate the world and make the world one? Otherwise, how is purple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I'm a psychopath. Blind.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should always have the ability and efforts to change human thought and human society. We can't just wait for the emperor to marry Liu Yifei. It's impossible.</w:t>
      </w:r>
    </w:p>
    <w:p w:rsidR="00A7020F" w:rsidRDefault="00A7020F" w:rsidP="00A7020F">
      <w:pPr>
        <w:pStyle w:val="21"/>
        <w:ind w:firstLine="420"/>
      </w:pPr>
    </w:p>
    <w:p w:rsidR="00A7020F" w:rsidRDefault="00A7020F" w:rsidP="00A7020F">
      <w:pPr>
        <w:pStyle w:val="21"/>
        <w:ind w:firstLine="420"/>
      </w:pPr>
      <w:r>
        <w:t>951. Shipment1944: illegal person.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Yexue: give up station B temporarily. Jianshu and Douban are cleaned.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Heaven and man! Can my mother live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is immortal and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when will my mother be resurrected?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will it be resurrected in 2033?</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big date of neurological anomaly.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these saints were not very active before. Apart from GE Sheng being more active, you are a little low-key.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old comrade. Ge Hua has been here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know yourself and the enemy, read sages' books and travel thousands of miles.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wouldn't it be better if I wrote two volumes of books.</w:t>
      </w:r>
    </w:p>
    <w:p w:rsidR="00A7020F" w:rsidRDefault="00A7020F" w:rsidP="00A7020F">
      <w:pPr>
        <w:pStyle w:val="21"/>
        <w:ind w:firstLine="420"/>
      </w:pPr>
    </w:p>
    <w:p w:rsidR="00A7020F" w:rsidRDefault="00A7020F" w:rsidP="00A7020F">
      <w:pPr>
        <w:pStyle w:val="21"/>
        <w:ind w:firstLine="420"/>
      </w:pPr>
      <w:r>
        <w:t xml:space="preserve">952. The vast sea of people: who is the first to play the time </w:t>
      </w:r>
      <w:r>
        <w:lastRenderedPageBreak/>
        <w:t>ranking in wangzhe</w:t>
      </w:r>
    </w:p>
    <w:p w:rsidR="00A7020F" w:rsidRDefault="00A7020F" w:rsidP="00A7020F">
      <w:pPr>
        <w:pStyle w:val="21"/>
        <w:ind w:firstLine="420"/>
      </w:pPr>
    </w:p>
    <w:p w:rsidR="00A7020F" w:rsidRDefault="00A7020F" w:rsidP="00A7020F">
      <w:pPr>
        <w:pStyle w:val="21"/>
        <w:ind w:firstLine="420"/>
      </w:pPr>
      <w:r>
        <w:t xml:space="preserve">Ge Shen, the second one, went online in 2016 (?). Like the post bar, he used "yexue", "Shenjiao" and "Gym" as ID to reread </w:t>
      </w:r>
      <w:r w:rsidR="009F4861">
        <w:t>“wordofgod”</w:t>
      </w:r>
      <w:r>
        <w:t xml:space="preserve">s in the "Gym" column at the initial stage. It seems to be strictly controlled. The things (involving </w:t>
      </w:r>
      <w:r w:rsidR="009F4861">
        <w:t>“wordofgod”</w:t>
      </w:r>
      <w:r>
        <w:t>s) sent by these three accounts have been cleared away. Now use "you should listen to him" and "Deyang Li Juan".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Lijuan: now several of my strongholds have been cleaned, and my mouth is further covered.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the </w:t>
      </w:r>
      <w:r w:rsidR="009F4861">
        <w:t>“</w:t>
      </w:r>
      <w:r w:rsidR="009F4861">
        <w:rPr>
          <w:rFonts w:hint="eastAsia"/>
        </w:rPr>
        <w:t>wordofgod</w:t>
      </w:r>
      <w:r w:rsidR="009F4861">
        <w:t>”</w:t>
      </w:r>
      <w:r>
        <w:rPr>
          <w:rFonts w:hint="eastAsia"/>
        </w:rPr>
        <w:t xml:space="preserve"> is true, and Ge Shen is great.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old comrades use GE Shen ID to praise.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Xia Mi: that's the one who risked the name of the so-called Ge God to recruit black people! This guy offended purple. It's time for a live chicken!</w:t>
      </w:r>
    </w:p>
    <w:p w:rsidR="00A7020F" w:rsidRDefault="00A7020F" w:rsidP="00A7020F">
      <w:pPr>
        <w:pStyle w:val="21"/>
        <w:ind w:firstLine="420"/>
      </w:pPr>
    </w:p>
    <w:p w:rsidR="00A7020F" w:rsidRDefault="00A7020F" w:rsidP="00A7020F">
      <w:pPr>
        <w:pStyle w:val="21"/>
        <w:ind w:firstLine="420"/>
      </w:pPr>
      <w:r>
        <w:t>He will be tortured to death and go to hell in the future. If you can stay away, stay away. If you can kill, kill him. I don't care! Goods that pull people into the water! It's a damn maggot!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his layer has disappeared. I look forward to ge Shen 1 posting more.</w:t>
      </w:r>
    </w:p>
    <w:p w:rsidR="00A7020F" w:rsidRDefault="00A7020F" w:rsidP="00A7020F">
      <w:pPr>
        <w:pStyle w:val="21"/>
        <w:ind w:firstLine="420"/>
      </w:pPr>
    </w:p>
    <w:p w:rsidR="00A7020F" w:rsidRDefault="00A7020F" w:rsidP="00A7020F">
      <w:pPr>
        <w:pStyle w:val="21"/>
        <w:ind w:firstLine="420"/>
      </w:pPr>
      <w:r>
        <w:t>953. Continue to cover Ge Shen's mouth</w:t>
      </w:r>
    </w:p>
    <w:p w:rsidR="00A7020F" w:rsidRDefault="00A7020F" w:rsidP="00A7020F">
      <w:pPr>
        <w:pStyle w:val="21"/>
        <w:ind w:firstLine="420"/>
      </w:pPr>
    </w:p>
    <w:p w:rsidR="00A7020F" w:rsidRDefault="00A7020F" w:rsidP="00A7020F">
      <w:pPr>
        <w:pStyle w:val="21"/>
        <w:ind w:firstLine="420"/>
      </w:pPr>
      <w:r>
        <w:lastRenderedPageBreak/>
        <w:t>Blog China is also 404.</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 have electricity and the Internet, but we can no longer produce Jesus, Muhammad, Sakyamuni, Confucius and Lao Tzu.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Jinghong splashed the sun: you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you're immortal. You're level three. Laugh to death. When you see you, you think of little lily.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there are really fewer and fewer places to talk. Is QQ group still safe?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Deyang Li Juan: group security, novel Ge Shenyi hearsay, banned on 4 domestic platforms, serialized on three foreign platforms.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Ge Shen 1: believe in </w:t>
      </w:r>
      <w:r w:rsidR="009F4861">
        <w:t>“</w:t>
      </w:r>
      <w:r w:rsidR="009F4861">
        <w:rPr>
          <w:rFonts w:hint="eastAsia"/>
        </w:rPr>
        <w:t>wordofgod</w:t>
      </w:r>
      <w:r w:rsidR="009F4861">
        <w:t>”</w:t>
      </w:r>
      <w:r>
        <w:rPr>
          <w:rFonts w:hint="eastAsia"/>
        </w:rPr>
        <w:t>s and get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Emperor Shanhe: who can have eternal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everyone, universal salvation.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vast sea of people: it seems that you and I haven't mentioned this novel once or twice. I read it and wrote it well. I'm looking forward to the day when the novel will end.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Deyang Li Juan: the novel is a six volume memoir, which is also like a </w:t>
      </w:r>
      <w:r w:rsidR="009F4861">
        <w:t>“</w:t>
      </w:r>
      <w:r w:rsidR="009F4861">
        <w:rPr>
          <w:rFonts w:hint="eastAsia"/>
        </w:rPr>
        <w:t>wordofgod</w:t>
      </w:r>
      <w:r w:rsidR="009F4861">
        <w:t>”</w:t>
      </w:r>
      <w:r>
        <w:rPr>
          <w:rFonts w:hint="eastAsia"/>
        </w:rPr>
        <w:t xml:space="preserve">. It has been continuously updated, such as the road </w:t>
      </w:r>
      <w:r>
        <w:rPr>
          <w:rFonts w:hint="eastAsia"/>
        </w:rPr>
        <w:lastRenderedPageBreak/>
        <w:t>to God. Let's change it slowly.</w:t>
      </w:r>
    </w:p>
    <w:p w:rsidR="00A7020F" w:rsidRDefault="00A7020F" w:rsidP="00A7020F">
      <w:pPr>
        <w:pStyle w:val="21"/>
        <w:ind w:firstLine="420"/>
      </w:pPr>
    </w:p>
    <w:p w:rsidR="00A7020F" w:rsidRDefault="00A7020F" w:rsidP="00A7020F">
      <w:pPr>
        <w:pStyle w:val="21"/>
        <w:ind w:firstLine="420"/>
      </w:pPr>
      <w:r>
        <w:t>954. Ge Yimin</w:t>
      </w:r>
    </w:p>
    <w:p w:rsidR="00A7020F" w:rsidRDefault="00A7020F" w:rsidP="00A7020F">
      <w:pPr>
        <w:pStyle w:val="21"/>
        <w:ind w:firstLine="420"/>
      </w:pPr>
    </w:p>
    <w:p w:rsidR="00A7020F" w:rsidRDefault="00A7020F" w:rsidP="00A7020F">
      <w:pPr>
        <w:pStyle w:val="21"/>
        <w:ind w:firstLine="420"/>
      </w:pPr>
      <w:r>
        <w:t>Ge Yimin, a native of Nanjing, Jiangsu Province, published his autobiography in the Hong Kong Publishing House. Later, his followers called him Ge Hua. He became active in major religious spiritual post bars. There were no managed religious post bars, airborne bar owners, and vulgar people made fun of him. Ge Yimin called him Ge Shen. Ge Yimin is also an Unrated online philosopher in the Department of vulgarity, but some people call him an online philosopher. He likes to collect comments on his website. At present, Ge Yimin is still active and makes a living by working.</w:t>
      </w:r>
    </w:p>
    <w:p w:rsidR="00A7020F" w:rsidRDefault="00A7020F" w:rsidP="00A7020F">
      <w:pPr>
        <w:pStyle w:val="21"/>
        <w:ind w:firstLine="420"/>
      </w:pPr>
    </w:p>
    <w:p w:rsidR="00A7020F" w:rsidRDefault="00A7020F" w:rsidP="00A7020F">
      <w:pPr>
        <w:pStyle w:val="21"/>
        <w:ind w:firstLine="420"/>
      </w:pPr>
      <w:r>
        <w:t>Ge Yimin: at that time, the post bar banned the word gym, which is a homophonic name used by gym.</w:t>
      </w:r>
    </w:p>
    <w:p w:rsidR="00A7020F" w:rsidRDefault="00A7020F" w:rsidP="00A7020F">
      <w:pPr>
        <w:pStyle w:val="21"/>
        <w:ind w:firstLine="420"/>
      </w:pPr>
    </w:p>
    <w:p w:rsidR="00A7020F" w:rsidRDefault="00A7020F" w:rsidP="00A7020F">
      <w:pPr>
        <w:pStyle w:val="21"/>
        <w:ind w:firstLine="420"/>
      </w:pPr>
      <w:r>
        <w:t>Ge Hua: gym's followers, but in fact, many are false.</w:t>
      </w:r>
    </w:p>
    <w:p w:rsidR="00A7020F" w:rsidRDefault="00A7020F" w:rsidP="00A7020F">
      <w:pPr>
        <w:pStyle w:val="21"/>
        <w:ind w:firstLine="420"/>
      </w:pPr>
    </w:p>
    <w:p w:rsidR="00A7020F" w:rsidRDefault="009F4861" w:rsidP="00A7020F">
      <w:pPr>
        <w:pStyle w:val="21"/>
        <w:ind w:firstLine="420"/>
      </w:pPr>
      <w:r>
        <w:t>“wordofgod”</w:t>
      </w:r>
      <w:r w:rsidR="00A7020F">
        <w:t>: a book written by gym.</w:t>
      </w:r>
    </w:p>
    <w:p w:rsidR="00A7020F" w:rsidRDefault="00A7020F" w:rsidP="00A7020F">
      <w:pPr>
        <w:pStyle w:val="21"/>
        <w:ind w:firstLine="420"/>
      </w:pPr>
    </w:p>
    <w:p w:rsidR="00A7020F" w:rsidRDefault="00A7020F" w:rsidP="00A7020F">
      <w:pPr>
        <w:pStyle w:val="21"/>
        <w:ind w:firstLine="420"/>
      </w:pPr>
      <w:r>
        <w:t xml:space="preserve">You don't believe in </w:t>
      </w:r>
      <w:r w:rsidR="009F4861">
        <w:t>“wordofgod”</w:t>
      </w:r>
      <w:r>
        <w:t>s and won't die. We're in a dilemma Slang fabricated by the happy gym people.</w:t>
      </w:r>
    </w:p>
    <w:p w:rsidR="00A7020F" w:rsidRDefault="00A7020F" w:rsidP="00A7020F">
      <w:pPr>
        <w:pStyle w:val="21"/>
        <w:ind w:firstLine="420"/>
      </w:pPr>
    </w:p>
    <w:p w:rsidR="00A7020F" w:rsidRDefault="00A7020F" w:rsidP="00A7020F">
      <w:pPr>
        <w:pStyle w:val="21"/>
        <w:ind w:firstLine="420"/>
      </w:pPr>
      <w:r>
        <w:t xml:space="preserve">I am God, you should listen to him (GE Yimin): gym write what the </w:t>
      </w:r>
      <w:r w:rsidR="009F4861">
        <w:t>“wordofgod”</w:t>
      </w:r>
      <w:r>
        <w:t>s say. I don't know it's made up in a dream.</w:t>
      </w:r>
    </w:p>
    <w:p w:rsidR="00A7020F" w:rsidRDefault="00A7020F" w:rsidP="00A7020F">
      <w:pPr>
        <w:pStyle w:val="21"/>
        <w:ind w:firstLine="420"/>
      </w:pPr>
    </w:p>
    <w:p w:rsidR="00A7020F" w:rsidRDefault="00A7020F" w:rsidP="00A7020F">
      <w:pPr>
        <w:pStyle w:val="21"/>
        <w:ind w:firstLine="420"/>
      </w:pPr>
      <w:r>
        <w:t>Ge Shen: Le GE's vulgar toad called him God.</w:t>
      </w:r>
    </w:p>
    <w:p w:rsidR="00A7020F" w:rsidRDefault="00A7020F" w:rsidP="00A7020F">
      <w:pPr>
        <w:pStyle w:val="21"/>
        <w:ind w:firstLine="420"/>
      </w:pPr>
    </w:p>
    <w:p w:rsidR="00A7020F" w:rsidRDefault="00A7020F" w:rsidP="00A7020F">
      <w:pPr>
        <w:pStyle w:val="21"/>
        <w:ind w:firstLine="420"/>
      </w:pPr>
      <w:r>
        <w:lastRenderedPageBreak/>
        <w:t>November 26, 2033, world Datong = November 26, 2033; Gym calls itself a timetable.</w:t>
      </w:r>
    </w:p>
    <w:p w:rsidR="00A7020F" w:rsidRDefault="00A7020F" w:rsidP="00A7020F">
      <w:pPr>
        <w:pStyle w:val="21"/>
        <w:ind w:firstLine="420"/>
      </w:pPr>
    </w:p>
    <w:p w:rsidR="00A7020F" w:rsidRDefault="00A7020F" w:rsidP="00A7020F">
      <w:pPr>
        <w:pStyle w:val="21"/>
        <w:ind w:firstLine="420"/>
      </w:pPr>
      <w:r>
        <w:t>",": Ge Yimin's meaningless prefix when forwarding comments, sometimes two.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#22: is Ge Yimin a net philosopher.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Anonymous user #23: it seems.</w:t>
      </w:r>
    </w:p>
    <w:p w:rsidR="00A7020F" w:rsidRDefault="00A7020F" w:rsidP="00A7020F">
      <w:pPr>
        <w:pStyle w:val="21"/>
        <w:ind w:firstLine="420"/>
      </w:pPr>
    </w:p>
    <w:p w:rsidR="00A7020F" w:rsidRDefault="00A7020F" w:rsidP="00A7020F">
      <w:pPr>
        <w:pStyle w:val="21"/>
        <w:ind w:firstLine="420"/>
      </w:pPr>
      <w:r>
        <w:t>955. The name is six words: Tell Ge to do everything possible to get out of the mountain</w:t>
      </w:r>
    </w:p>
    <w:p w:rsidR="00A7020F" w:rsidRDefault="00A7020F" w:rsidP="00A7020F">
      <w:pPr>
        <w:pStyle w:val="21"/>
        <w:ind w:firstLine="420"/>
      </w:pPr>
    </w:p>
    <w:p w:rsidR="00A7020F" w:rsidRDefault="00A7020F" w:rsidP="00A7020F">
      <w:pPr>
        <w:pStyle w:val="21"/>
        <w:ind w:firstLine="420"/>
      </w:pPr>
      <w:r>
        <w:t>@Ge Yimin? I think, the whole holy bar, no one is more suitable than you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 is better to elect you to be holy than to call others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When were you born? Men and women? Understand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These are inconvenient to disclose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Nor does it mean to be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what was your ID?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But I'm more optimistic about you than others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It's always six words</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I'm here to ask you if you have any plans to "go out of the mountain"</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 think you are holy, then you are holy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Yes, it's time</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When more people think you are holy, you are holy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If there is no time, create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 publicity, the main external network</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That day is not far away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look forward to it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On the surface, we need a saint like you to appear in the world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Internet publicity</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lastRenderedPageBreak/>
        <w:t>Start your team, publicize and build momentum in the holy bar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Santo bardo's publicity was closed and deleted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As the saying goes, before the saint comes out, build momentum first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Obscure and easy to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banned at home, mainly on the Internet</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I'll help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 xml:space="preserve">In addition to </w:t>
      </w:r>
      <w:r w:rsidR="009F4861">
        <w:t>“wordofgod”</w:t>
      </w:r>
      <w:r>
        <w:t>s, I now write six volumes of Memoirs of Ge Shenyi Wen Lu</w:t>
      </w:r>
    </w:p>
    <w:p w:rsidR="00A7020F" w:rsidRDefault="00A7020F" w:rsidP="00A7020F">
      <w:pPr>
        <w:pStyle w:val="21"/>
        <w:ind w:firstLine="420"/>
      </w:pPr>
    </w:p>
    <w:p w:rsidR="00A7020F" w:rsidRDefault="00A7020F" w:rsidP="00A7020F">
      <w:pPr>
        <w:pStyle w:val="21"/>
        <w:ind w:firstLine="420"/>
      </w:pPr>
      <w:r>
        <w:t>The name is six words:</w:t>
      </w:r>
    </w:p>
    <w:p w:rsidR="00A7020F" w:rsidRDefault="00A7020F" w:rsidP="00A7020F">
      <w:pPr>
        <w:pStyle w:val="21"/>
        <w:ind w:firstLine="420"/>
      </w:pPr>
    </w:p>
    <w:p w:rsidR="00A7020F" w:rsidRDefault="00A7020F" w:rsidP="00A7020F">
      <w:pPr>
        <w:pStyle w:val="21"/>
        <w:ind w:firstLine="420"/>
      </w:pPr>
      <w:r>
        <w:t>@Ge Yimin? You're really a character, to be honest</w:t>
      </w:r>
    </w:p>
    <w:p w:rsidR="00A7020F" w:rsidRDefault="00A7020F" w:rsidP="00A7020F">
      <w:pPr>
        <w:pStyle w:val="21"/>
        <w:ind w:firstLine="420"/>
      </w:pPr>
    </w:p>
    <w:p w:rsidR="00A7020F" w:rsidRDefault="00A7020F" w:rsidP="00A7020F">
      <w:pPr>
        <w:pStyle w:val="21"/>
        <w:ind w:firstLine="420"/>
      </w:pPr>
      <w:r>
        <w:t>The existence that can be known by all of the holy bar</w:t>
      </w:r>
    </w:p>
    <w:p w:rsidR="00A7020F" w:rsidRDefault="00A7020F" w:rsidP="00A7020F">
      <w:pPr>
        <w:pStyle w:val="21"/>
        <w:ind w:firstLine="420"/>
      </w:pPr>
    </w:p>
    <w:p w:rsidR="00A7020F" w:rsidRDefault="00A7020F" w:rsidP="00A7020F">
      <w:pPr>
        <w:pStyle w:val="21"/>
        <w:ind w:firstLine="420"/>
      </w:pPr>
      <w:r>
        <w:t>That's one of the reasons I came to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was the first to comment on the top ten saints</w:t>
      </w:r>
    </w:p>
    <w:p w:rsidR="00A7020F" w:rsidRDefault="00A7020F" w:rsidP="00A7020F">
      <w:pPr>
        <w:pStyle w:val="21"/>
        <w:ind w:firstLine="420"/>
      </w:pPr>
    </w:p>
    <w:p w:rsidR="00A7020F" w:rsidRDefault="00A7020F" w:rsidP="00A7020F">
      <w:pPr>
        <w:pStyle w:val="21"/>
        <w:ind w:firstLine="420"/>
      </w:pPr>
      <w:r>
        <w:t>Pan Pan..... 18953256897:</w:t>
      </w:r>
    </w:p>
    <w:p w:rsidR="00A7020F" w:rsidRDefault="00A7020F" w:rsidP="00A7020F">
      <w:pPr>
        <w:pStyle w:val="21"/>
        <w:ind w:firstLine="420"/>
      </w:pPr>
    </w:p>
    <w:p w:rsidR="00A7020F" w:rsidRDefault="00A7020F" w:rsidP="00A7020F">
      <w:pPr>
        <w:pStyle w:val="21"/>
        <w:ind w:firstLine="420"/>
      </w:pPr>
      <w:r>
        <w:t>I transferred the group leader to you</w:t>
      </w:r>
    </w:p>
    <w:p w:rsidR="00A7020F" w:rsidRDefault="00A7020F" w:rsidP="00A7020F">
      <w:pPr>
        <w:pStyle w:val="21"/>
        <w:ind w:firstLine="420"/>
      </w:pPr>
    </w:p>
    <w:p w:rsidR="00A7020F" w:rsidRDefault="00A7020F" w:rsidP="00A7020F">
      <w:pPr>
        <w:pStyle w:val="21"/>
        <w:ind w:firstLine="420"/>
      </w:pPr>
      <w:r>
        <w:t>I'll pull someone for you</w:t>
      </w:r>
    </w:p>
    <w:p w:rsidR="00A7020F" w:rsidRDefault="00A7020F" w:rsidP="00A7020F">
      <w:pPr>
        <w:pStyle w:val="21"/>
        <w:ind w:firstLine="420"/>
      </w:pPr>
    </w:p>
    <w:p w:rsidR="00A7020F" w:rsidRDefault="00A7020F" w:rsidP="00A7020F">
      <w:pPr>
        <w:pStyle w:val="21"/>
        <w:ind w:firstLine="420"/>
      </w:pPr>
      <w:r>
        <w:t>Bring in the gods</w:t>
      </w:r>
    </w:p>
    <w:p w:rsidR="00A7020F" w:rsidRDefault="00A7020F" w:rsidP="00A7020F">
      <w:pPr>
        <w:pStyle w:val="21"/>
        <w:ind w:firstLine="420"/>
      </w:pPr>
    </w:p>
    <w:p w:rsidR="00A7020F" w:rsidRDefault="00A7020F" w:rsidP="00A7020F">
      <w:pPr>
        <w:pStyle w:val="21"/>
        <w:ind w:firstLine="420"/>
      </w:pPr>
      <w:r>
        <w:t>956. Sword of oath: the world can only have one God and one voice, otherwise it will be chaotic.</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it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Zhidao.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"Tao" is omnipotent, "Tao" is omniscient, "Tao" is omnipresent. When you find the Tao, you will know its greatness.</w:t>
      </w:r>
    </w:p>
    <w:p w:rsidR="00A7020F" w:rsidRDefault="00A7020F" w:rsidP="00A7020F">
      <w:pPr>
        <w:pStyle w:val="21"/>
        <w:ind w:firstLine="420"/>
      </w:pPr>
    </w:p>
    <w:p w:rsidR="00A7020F" w:rsidRDefault="00A7020F" w:rsidP="00A7020F">
      <w:pPr>
        <w:pStyle w:val="21"/>
        <w:ind w:firstLine="420"/>
      </w:pPr>
      <w:r>
        <w:t>GE's conscience is good. If the road is crooked, it is a crooked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only Ge Dao, 20331126</w:t>
      </w:r>
    </w:p>
    <w:p w:rsidR="00A7020F" w:rsidRDefault="00A7020F" w:rsidP="00A7020F">
      <w:pPr>
        <w:pStyle w:val="21"/>
        <w:ind w:firstLine="420"/>
      </w:pPr>
    </w:p>
    <w:p w:rsidR="00A7020F" w:rsidRDefault="00A7020F" w:rsidP="00A7020F">
      <w:pPr>
        <w:pStyle w:val="21"/>
        <w:ind w:firstLine="420"/>
      </w:pPr>
      <w:r>
        <w:t>Tao is Ge, Ge is Tao.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that GE Xie. Was it done?</w:t>
      </w:r>
    </w:p>
    <w:p w:rsidR="00A7020F" w:rsidRDefault="00A7020F" w:rsidP="00A7020F">
      <w:pPr>
        <w:pStyle w:val="21"/>
        <w:ind w:firstLine="420"/>
      </w:pPr>
    </w:p>
    <w:p w:rsidR="00A7020F" w:rsidRDefault="00A7020F" w:rsidP="00A7020F">
      <w:pPr>
        <w:pStyle w:val="21"/>
        <w:ind w:firstLine="420"/>
      </w:pPr>
      <w:r>
        <w:t>I haven't heard from him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on the official website. Search Ge Shen's website. What memoirs do you write.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Yuzhi's baby: when did the prophecy come from? Did it come before. Ge used to check prophecy. What does it have to do with the current prophecy. Maybe there was no prophecy before?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saw the term crape myrtle sage in 2006, in a forum. GE's top ten, around 2010.</w:t>
      </w:r>
    </w:p>
    <w:p w:rsidR="00A7020F" w:rsidRDefault="00A7020F" w:rsidP="00A7020F">
      <w:pPr>
        <w:pStyle w:val="21"/>
        <w:ind w:firstLine="420"/>
      </w:pPr>
    </w:p>
    <w:p w:rsidR="00A7020F" w:rsidRDefault="00A7020F" w:rsidP="00A7020F">
      <w:pPr>
        <w:pStyle w:val="21"/>
        <w:ind w:firstLine="420"/>
      </w:pPr>
      <w:r>
        <w:t>957. Ge John: Ge Shen, I learned from your official website that you are from Nanjing University</w:t>
      </w:r>
    </w:p>
    <w:p w:rsidR="00A7020F" w:rsidRDefault="00A7020F" w:rsidP="00A7020F">
      <w:pPr>
        <w:pStyle w:val="21"/>
        <w:ind w:firstLine="420"/>
      </w:pPr>
    </w:p>
    <w:p w:rsidR="00A7020F" w:rsidRDefault="00A7020F" w:rsidP="00A7020F">
      <w:pPr>
        <w:pStyle w:val="21"/>
        <w:ind w:firstLine="420"/>
      </w:pPr>
      <w:r>
        <w:t>Sure enough, Ge Shen's identity is unusual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Graduated in 1990, old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That won't erase your honor</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are you from? I'm from Zhenjiang, Jiangsu Province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Heilongjiang</w:t>
      </w:r>
    </w:p>
    <w:p w:rsidR="00A7020F" w:rsidRDefault="00A7020F" w:rsidP="00A7020F">
      <w:pPr>
        <w:pStyle w:val="21"/>
        <w:ind w:firstLine="420"/>
      </w:pPr>
    </w:p>
    <w:p w:rsidR="00A7020F" w:rsidRDefault="00A7020F" w:rsidP="00A7020F">
      <w:pPr>
        <w:pStyle w:val="21"/>
        <w:ind w:firstLine="420"/>
      </w:pPr>
      <w:r>
        <w:t>Ancestral home Shandong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year was born? I'm 1969</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After 00</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Don't you suggest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Friends of any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therefore</w:t>
      </w:r>
    </w:p>
    <w:p w:rsidR="00A7020F" w:rsidRDefault="00A7020F" w:rsidP="00A7020F">
      <w:pPr>
        <w:pStyle w:val="21"/>
        <w:ind w:firstLine="420"/>
      </w:pPr>
    </w:p>
    <w:p w:rsidR="00A7020F" w:rsidRDefault="00A7020F" w:rsidP="00A7020F">
      <w:pPr>
        <w:pStyle w:val="21"/>
        <w:ind w:firstLine="420"/>
      </w:pPr>
      <w:r>
        <w:t>You want to make friends with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Network regardless of age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Then we will be friends from today on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What's your job</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don't have other meaning?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Just curious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What you don't say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I'm not hard for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Machinery company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lastRenderedPageBreak/>
        <w:t>Machinery Factory Administration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So you're a mechanic</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I'm an executive. I've been doing this all the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got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read the article you sent today</w:t>
      </w:r>
    </w:p>
    <w:p w:rsidR="00A7020F" w:rsidRDefault="00A7020F" w:rsidP="00A7020F">
      <w:pPr>
        <w:pStyle w:val="21"/>
        <w:ind w:firstLine="420"/>
      </w:pPr>
    </w:p>
    <w:p w:rsidR="00A7020F" w:rsidRDefault="00A7020F" w:rsidP="00A7020F">
      <w:pPr>
        <w:pStyle w:val="21"/>
        <w:ind w:firstLine="420"/>
      </w:pPr>
      <w:r>
        <w:t>You are evaluating the past from the present, and other countries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Which one? Chapter 13 of the madhouse sent today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What other country?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Other countries</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Please understand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 is no other country in today's post, right?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[picture]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was official account. I thought God community post.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You're welcome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understanding is not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Class jokes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it's right. The official account is the repetition.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Thank you for your encouragement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Your high school?</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Because of the problem of understanding, I am not confident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First 2</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Understand right, youth is capital</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Where did you first see 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My dream is to be as great as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There's a man, a girl, the same, senior three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On the first day of junior high school, I began to pay attention to you when I heard that my classmates had seen your great century</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People who want to unify the world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Become faith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The first is to study hard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know your brilliance can't leave the efforts behind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 still regret that I didn't study hard in college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brilliance is still good</w:t>
      </w:r>
    </w:p>
    <w:p w:rsidR="00A7020F" w:rsidRDefault="00A7020F" w:rsidP="00A7020F">
      <w:pPr>
        <w:pStyle w:val="21"/>
        <w:ind w:firstLine="420"/>
      </w:pPr>
    </w:p>
    <w:p w:rsidR="00A7020F" w:rsidRDefault="00A7020F" w:rsidP="00A7020F">
      <w:pPr>
        <w:pStyle w:val="21"/>
        <w:ind w:firstLine="420"/>
      </w:pPr>
      <w:r>
        <w:t>My friend said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Thank you. It's not brilliant yet</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In order to be more dominant than Mao Zedong and Deng Xiaoping, Ge Yimin appeared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But your writing is great for me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Although I am a myth of myself, I can't accept it when others say it</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X so you've been through cyber violence</w:t>
      </w:r>
    </w:p>
    <w:p w:rsidR="00A7020F" w:rsidRDefault="00A7020F" w:rsidP="00A7020F">
      <w:pPr>
        <w:pStyle w:val="21"/>
        <w:ind w:firstLine="420"/>
      </w:pPr>
    </w:p>
    <w:p w:rsidR="00A7020F" w:rsidRDefault="00A7020F" w:rsidP="00A7020F">
      <w:pPr>
        <w:pStyle w:val="21"/>
        <w:ind w:firstLine="420"/>
      </w:pPr>
      <w:r>
        <w:t>Don't live in the eyes of others. You prove it to people all over the world. After a certain time, he will feel inferior</w:t>
      </w:r>
    </w:p>
    <w:p w:rsidR="00A7020F" w:rsidRDefault="00A7020F" w:rsidP="00A7020F">
      <w:pPr>
        <w:pStyle w:val="21"/>
        <w:ind w:firstLine="420"/>
      </w:pPr>
    </w:p>
    <w:p w:rsidR="00A7020F" w:rsidRDefault="00A7020F" w:rsidP="00A7020F">
      <w:pPr>
        <w:pStyle w:val="21"/>
        <w:ind w:firstLine="420"/>
      </w:pPr>
      <w:r>
        <w:t>If you care about other people's comments, you are doomed to accomplish nothing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 xml:space="preserve">I'm </w:t>
      </w:r>
      <w:r w:rsidR="009F4861">
        <w:t>“wordofgod”</w:t>
      </w:r>
      <w:r>
        <w:t>. Now I'm writing Ge Shenyi Wen Lu</w:t>
      </w:r>
    </w:p>
    <w:p w:rsidR="00A7020F" w:rsidRDefault="00A7020F" w:rsidP="00A7020F">
      <w:pPr>
        <w:pStyle w:val="21"/>
        <w:ind w:firstLine="420"/>
      </w:pPr>
    </w:p>
    <w:p w:rsidR="00A7020F" w:rsidRDefault="00A7020F" w:rsidP="00A7020F">
      <w:pPr>
        <w:pStyle w:val="21"/>
        <w:ind w:firstLine="420"/>
      </w:pPr>
      <w:r>
        <w:t>I don't care what others think. College is</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That's good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university?</w:t>
      </w:r>
    </w:p>
    <w:p w:rsidR="00A7020F" w:rsidRDefault="00A7020F" w:rsidP="00A7020F">
      <w:pPr>
        <w:pStyle w:val="21"/>
        <w:ind w:firstLine="420"/>
      </w:pPr>
    </w:p>
    <w:p w:rsidR="00A7020F" w:rsidRDefault="00A7020F" w:rsidP="00A7020F">
      <w:pPr>
        <w:pStyle w:val="21"/>
        <w:ind w:firstLine="420"/>
      </w:pPr>
      <w:r>
        <w:t>What have you been through</w:t>
      </w:r>
    </w:p>
    <w:p w:rsidR="00A7020F" w:rsidRDefault="00A7020F" w:rsidP="00A7020F">
      <w:pPr>
        <w:pStyle w:val="21"/>
        <w:ind w:firstLine="420"/>
      </w:pPr>
    </w:p>
    <w:p w:rsidR="00A7020F" w:rsidRDefault="00A7020F" w:rsidP="00A7020F">
      <w:pPr>
        <w:pStyle w:val="21"/>
        <w:ind w:firstLine="420"/>
      </w:pPr>
      <w:r>
        <w:t>If you don't say</w:t>
      </w:r>
    </w:p>
    <w:p w:rsidR="00A7020F" w:rsidRDefault="00A7020F" w:rsidP="00A7020F">
      <w:pPr>
        <w:pStyle w:val="21"/>
        <w:ind w:firstLine="420"/>
      </w:pPr>
    </w:p>
    <w:p w:rsidR="00A7020F" w:rsidRDefault="00A7020F" w:rsidP="00A7020F">
      <w:pPr>
        <w:pStyle w:val="21"/>
        <w:ind w:firstLine="420"/>
      </w:pPr>
      <w:r>
        <w:t>Do I ask</w:t>
      </w:r>
    </w:p>
    <w:p w:rsidR="00A7020F" w:rsidRDefault="00A7020F" w:rsidP="00A7020F">
      <w:pPr>
        <w:pStyle w:val="21"/>
        <w:ind w:firstLine="420"/>
      </w:pPr>
    </w:p>
    <w:p w:rsidR="00A7020F" w:rsidRDefault="00A7020F" w:rsidP="00A7020F">
      <w:pPr>
        <w:pStyle w:val="21"/>
        <w:ind w:firstLine="420"/>
      </w:pPr>
      <w:r>
        <w:t>I 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experience, my attitude towards life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http://www.gegod.com/gzly/zp6.htm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 xml:space="preserve">If I ask your secret and you don't reveal it, you can't go back. I </w:t>
      </w:r>
      <w:r>
        <w:lastRenderedPageBreak/>
        <w:t>respect you</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It can be revealed that being a transparent person is beneficial to my personal design</w:t>
      </w:r>
    </w:p>
    <w:p w:rsidR="00A7020F" w:rsidRDefault="00A7020F" w:rsidP="00A7020F">
      <w:pPr>
        <w:pStyle w:val="21"/>
        <w:ind w:firstLine="420"/>
      </w:pPr>
    </w:p>
    <w:p w:rsidR="00A7020F" w:rsidRDefault="00A7020F" w:rsidP="00A7020F">
      <w:pPr>
        <w:pStyle w:val="21"/>
        <w:ind w:firstLine="420"/>
      </w:pPr>
      <w:r>
        <w:t>Divine design:)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oh</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"Ge Shenyi Wen Lu" is a memoir of my life, which is open</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This link is a letter from your good friend</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see you have a good relationship</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You are a great author</w:t>
      </w:r>
    </w:p>
    <w:p w:rsidR="00A7020F" w:rsidRDefault="00A7020F" w:rsidP="00A7020F">
      <w:pPr>
        <w:pStyle w:val="21"/>
        <w:ind w:firstLine="420"/>
      </w:pPr>
    </w:p>
    <w:p w:rsidR="00A7020F" w:rsidRDefault="00A7020F" w:rsidP="00A7020F">
      <w:pPr>
        <w:pStyle w:val="21"/>
        <w:ind w:firstLine="420"/>
      </w:pPr>
      <w:r>
        <w:lastRenderedPageBreak/>
        <w:t>Ge John:</w:t>
      </w:r>
    </w:p>
    <w:p w:rsidR="00A7020F" w:rsidRDefault="00A7020F" w:rsidP="00A7020F">
      <w:pPr>
        <w:pStyle w:val="21"/>
        <w:ind w:firstLine="420"/>
      </w:pPr>
    </w:p>
    <w:p w:rsidR="00A7020F" w:rsidRDefault="00A7020F" w:rsidP="00A7020F">
      <w:pPr>
        <w:pStyle w:val="21"/>
        <w:ind w:firstLine="420"/>
      </w:pPr>
      <w:r>
        <w:t>I will when I have time</w:t>
      </w:r>
    </w:p>
    <w:p w:rsidR="00A7020F" w:rsidRDefault="00A7020F" w:rsidP="00A7020F">
      <w:pPr>
        <w:pStyle w:val="21"/>
        <w:ind w:firstLine="420"/>
      </w:pPr>
    </w:p>
    <w:p w:rsidR="00A7020F" w:rsidRDefault="00A7020F" w:rsidP="00A7020F">
      <w:pPr>
        <w:pStyle w:val="21"/>
        <w:ind w:firstLine="420"/>
      </w:pPr>
      <w:r>
        <w:t>read</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Leave a message when you graduate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 am looking forward to it</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 should be a boy?</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 you play games</w:t>
      </w:r>
    </w:p>
    <w:p w:rsidR="00A7020F" w:rsidRDefault="00A7020F" w:rsidP="00A7020F">
      <w:pPr>
        <w:pStyle w:val="21"/>
        <w:ind w:firstLine="420"/>
      </w:pPr>
    </w:p>
    <w:p w:rsidR="00A7020F" w:rsidRDefault="00A7020F" w:rsidP="00A7020F">
      <w:pPr>
        <w:pStyle w:val="21"/>
        <w:ind w:firstLine="420"/>
      </w:pPr>
      <w:r>
        <w:t>Ge Shen</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No play, no time</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It seems that you have a lot to do</w:t>
      </w:r>
    </w:p>
    <w:p w:rsidR="00A7020F" w:rsidRDefault="00A7020F" w:rsidP="00A7020F">
      <w:pPr>
        <w:pStyle w:val="21"/>
        <w:ind w:firstLine="420"/>
      </w:pPr>
    </w:p>
    <w:p w:rsidR="00A7020F" w:rsidRDefault="00A7020F" w:rsidP="00A7020F">
      <w:pPr>
        <w:pStyle w:val="21"/>
        <w:ind w:firstLine="420"/>
      </w:pPr>
      <w:r>
        <w:t>It's too late. I won't bother you. You have to work and write tomorrow</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You'll have a rest tomorrow and the day after tomorrow. You'll have to spend time studying</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Um</w:t>
      </w:r>
    </w:p>
    <w:p w:rsidR="00A7020F" w:rsidRDefault="00A7020F" w:rsidP="00A7020F">
      <w:pPr>
        <w:pStyle w:val="21"/>
        <w:ind w:firstLine="420"/>
      </w:pPr>
    </w:p>
    <w:p w:rsidR="00A7020F" w:rsidRDefault="00A7020F" w:rsidP="00A7020F">
      <w:pPr>
        <w:pStyle w:val="21"/>
        <w:ind w:firstLine="420"/>
      </w:pPr>
      <w:r>
        <w:t>well</w:t>
      </w:r>
    </w:p>
    <w:p w:rsidR="00A7020F" w:rsidRDefault="00A7020F" w:rsidP="00A7020F">
      <w:pPr>
        <w:pStyle w:val="21"/>
        <w:ind w:firstLine="420"/>
      </w:pPr>
    </w:p>
    <w:p w:rsidR="00A7020F" w:rsidRDefault="00A7020F" w:rsidP="00A7020F">
      <w:pPr>
        <w:pStyle w:val="21"/>
        <w:ind w:firstLine="420"/>
      </w:pPr>
      <w:r>
        <w:t>You should also improve your work and writing</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OK, thank you</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lastRenderedPageBreak/>
        <w:t>you're welcome</w:t>
      </w:r>
    </w:p>
    <w:p w:rsidR="00A7020F" w:rsidRDefault="00A7020F" w:rsidP="00A7020F">
      <w:pPr>
        <w:pStyle w:val="21"/>
        <w:ind w:firstLine="420"/>
      </w:pPr>
    </w:p>
    <w:p w:rsidR="00A7020F" w:rsidRDefault="00A7020F" w:rsidP="00A7020F">
      <w:pPr>
        <w:pStyle w:val="21"/>
        <w:ind w:firstLine="420"/>
      </w:pPr>
      <w:r>
        <w:t>We are friends</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Forget friends, ha ha</w:t>
      </w:r>
    </w:p>
    <w:p w:rsidR="00A7020F" w:rsidRDefault="00A7020F" w:rsidP="00A7020F">
      <w:pPr>
        <w:pStyle w:val="21"/>
        <w:ind w:firstLine="420"/>
      </w:pPr>
    </w:p>
    <w:p w:rsidR="00A7020F" w:rsidRDefault="00A7020F" w:rsidP="00A7020F">
      <w:pPr>
        <w:pStyle w:val="21"/>
        <w:ind w:firstLine="420"/>
      </w:pPr>
      <w:r>
        <w:t>Ge John:</w:t>
      </w:r>
    </w:p>
    <w:p w:rsidR="00A7020F" w:rsidRDefault="00A7020F" w:rsidP="00A7020F">
      <w:pPr>
        <w:pStyle w:val="21"/>
        <w:ind w:firstLine="420"/>
      </w:pPr>
    </w:p>
    <w:p w:rsidR="00A7020F" w:rsidRDefault="00A7020F" w:rsidP="00A7020F">
      <w:pPr>
        <w:pStyle w:val="21"/>
        <w:ind w:firstLine="420"/>
      </w:pPr>
      <w:r>
        <w:t>don't worry</w:t>
      </w:r>
    </w:p>
    <w:p w:rsidR="00A7020F" w:rsidRDefault="00A7020F" w:rsidP="00A7020F">
      <w:pPr>
        <w:pStyle w:val="21"/>
        <w:ind w:firstLine="420"/>
      </w:pPr>
    </w:p>
    <w:p w:rsidR="00A7020F" w:rsidRDefault="00A7020F" w:rsidP="00A7020F">
      <w:pPr>
        <w:pStyle w:val="21"/>
        <w:ind w:firstLine="420"/>
      </w:pPr>
      <w:r>
        <w:t>Friends regardless of age</w:t>
      </w:r>
    </w:p>
    <w:p w:rsidR="00A7020F" w:rsidRDefault="00A7020F" w:rsidP="00A7020F">
      <w:pPr>
        <w:pStyle w:val="21"/>
        <w:ind w:firstLine="420"/>
      </w:pPr>
    </w:p>
    <w:p w:rsidR="00A7020F" w:rsidRDefault="00A7020F" w:rsidP="00A7020F">
      <w:pPr>
        <w:pStyle w:val="21"/>
        <w:ind w:firstLine="420"/>
      </w:pPr>
      <w:r>
        <w:t>Ge Yimin:</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958. Strange news record. Open a book in * * and stop thinking about the community. Give it a try</w:t>
      </w:r>
    </w:p>
    <w:p w:rsidR="00A7020F" w:rsidRDefault="00A7020F" w:rsidP="00A7020F">
      <w:pPr>
        <w:pStyle w:val="21"/>
        <w:ind w:firstLine="420"/>
      </w:pPr>
    </w:p>
    <w:p w:rsidR="00A7020F" w:rsidRDefault="00A7020F" w:rsidP="00A7020F">
      <w:pPr>
        <w:pStyle w:val="21"/>
        <w:ind w:firstLine="420"/>
      </w:pPr>
      <w:r>
        <w:t>Paul Gerber 2021 / 11 / 21 17:28:06</w:t>
      </w:r>
    </w:p>
    <w:p w:rsidR="00A7020F" w:rsidRDefault="00A7020F" w:rsidP="00A7020F">
      <w:pPr>
        <w:pStyle w:val="21"/>
        <w:ind w:firstLine="420"/>
      </w:pPr>
    </w:p>
    <w:p w:rsidR="00A7020F" w:rsidRDefault="00A7020F" w:rsidP="00A7020F">
      <w:pPr>
        <w:pStyle w:val="21"/>
        <w:ind w:firstLine="420"/>
      </w:pPr>
      <w:r>
        <w:t>You are blocked by documents from top to bottom. It's no use sending them anywhere</w:t>
      </w:r>
    </w:p>
    <w:p w:rsidR="00A7020F" w:rsidRDefault="00A7020F" w:rsidP="00A7020F">
      <w:pPr>
        <w:pStyle w:val="21"/>
        <w:ind w:firstLine="420"/>
      </w:pPr>
    </w:p>
    <w:p w:rsidR="00A7020F" w:rsidRDefault="00A7020F" w:rsidP="00A7020F">
      <w:pPr>
        <w:pStyle w:val="21"/>
        <w:ind w:firstLine="420"/>
      </w:pPr>
      <w:r>
        <w:t>Ge Yimin 2021 / 11 / 21 17:33:46</w:t>
      </w:r>
    </w:p>
    <w:p w:rsidR="00A7020F" w:rsidRDefault="00A7020F" w:rsidP="00A7020F">
      <w:pPr>
        <w:pStyle w:val="21"/>
        <w:ind w:firstLine="420"/>
      </w:pPr>
    </w:p>
    <w:p w:rsidR="00A7020F" w:rsidRDefault="00A7020F" w:rsidP="00A7020F">
      <w:pPr>
        <w:pStyle w:val="21"/>
        <w:ind w:firstLine="420"/>
      </w:pPr>
      <w:r>
        <w:t>It's normal now. God's net doesn't hair and can't be found above.</w:t>
      </w:r>
    </w:p>
    <w:p w:rsidR="00A7020F" w:rsidRDefault="00A7020F" w:rsidP="00A7020F">
      <w:pPr>
        <w:pStyle w:val="21"/>
        <w:ind w:firstLine="420"/>
      </w:pPr>
    </w:p>
    <w:p w:rsidR="00A7020F" w:rsidRDefault="00A7020F" w:rsidP="00A7020F">
      <w:pPr>
        <w:pStyle w:val="21"/>
        <w:ind w:firstLine="420"/>
      </w:pPr>
      <w:r>
        <w:t>Ge Yimin 17:35:19, November 21, 2021</w:t>
      </w:r>
    </w:p>
    <w:p w:rsidR="00A7020F" w:rsidRDefault="00A7020F" w:rsidP="00A7020F">
      <w:pPr>
        <w:pStyle w:val="21"/>
        <w:ind w:firstLine="420"/>
      </w:pPr>
    </w:p>
    <w:p w:rsidR="00A7020F" w:rsidRDefault="00A7020F" w:rsidP="00A7020F">
      <w:pPr>
        <w:pStyle w:val="21"/>
        <w:ind w:firstLine="420"/>
      </w:pPr>
      <w:r>
        <w:t>I also think it's the top. There's no problem with the novel. Netizens report that I have a problem. It's not that the four platforms are blocked</w:t>
      </w:r>
    </w:p>
    <w:p w:rsidR="00A7020F" w:rsidRDefault="00A7020F" w:rsidP="00A7020F">
      <w:pPr>
        <w:pStyle w:val="21"/>
        <w:ind w:firstLine="420"/>
      </w:pPr>
    </w:p>
    <w:p w:rsidR="00A7020F" w:rsidRDefault="00A7020F" w:rsidP="00A7020F">
      <w:pPr>
        <w:pStyle w:val="21"/>
        <w:ind w:firstLine="420"/>
      </w:pPr>
      <w:r>
        <w:t>Paul Gerber 2021 / 11 / 21 17:36:51</w:t>
      </w:r>
    </w:p>
    <w:p w:rsidR="00A7020F" w:rsidRDefault="00A7020F" w:rsidP="00A7020F">
      <w:pPr>
        <w:pStyle w:val="21"/>
        <w:ind w:firstLine="420"/>
      </w:pPr>
    </w:p>
    <w:p w:rsidR="00A7020F" w:rsidRDefault="00A7020F" w:rsidP="00A7020F">
      <w:pPr>
        <w:pStyle w:val="21"/>
        <w:ind w:firstLine="420"/>
      </w:pPr>
      <w:r>
        <w:t>You're looking for you at God's net?</w:t>
      </w:r>
    </w:p>
    <w:p w:rsidR="00A7020F" w:rsidRDefault="00A7020F" w:rsidP="00A7020F">
      <w:pPr>
        <w:pStyle w:val="21"/>
        <w:ind w:firstLine="420"/>
      </w:pPr>
    </w:p>
    <w:p w:rsidR="00A7020F" w:rsidRDefault="00A7020F" w:rsidP="00A7020F">
      <w:pPr>
        <w:pStyle w:val="21"/>
        <w:ind w:firstLine="420"/>
      </w:pPr>
      <w:r>
        <w:t>Ge Yimin 17:37:41, November 21, 2021</w:t>
      </w:r>
    </w:p>
    <w:p w:rsidR="00A7020F" w:rsidRDefault="00A7020F" w:rsidP="00A7020F">
      <w:pPr>
        <w:pStyle w:val="21"/>
        <w:ind w:firstLine="420"/>
      </w:pPr>
    </w:p>
    <w:p w:rsidR="00A7020F" w:rsidRDefault="00A7020F" w:rsidP="00A7020F">
      <w:pPr>
        <w:pStyle w:val="21"/>
        <w:ind w:firstLine="420"/>
      </w:pPr>
      <w:r>
        <w:t>No, last time I volunteered J, I looked for it. It wasn't sent properly. You didn't take a closer look</w:t>
      </w:r>
    </w:p>
    <w:p w:rsidR="00A7020F" w:rsidRDefault="00A7020F" w:rsidP="00A7020F">
      <w:pPr>
        <w:pStyle w:val="21"/>
        <w:ind w:firstLine="420"/>
      </w:pPr>
    </w:p>
    <w:p w:rsidR="00A7020F" w:rsidRDefault="00A7020F" w:rsidP="00A7020F">
      <w:pPr>
        <w:pStyle w:val="21"/>
        <w:ind w:firstLine="420"/>
      </w:pPr>
      <w:r>
        <w:t>Paul Gerber 2021 / 11 / 21 17:38:09</w:t>
      </w:r>
    </w:p>
    <w:p w:rsidR="00A7020F" w:rsidRDefault="00A7020F" w:rsidP="00A7020F">
      <w:pPr>
        <w:pStyle w:val="21"/>
        <w:ind w:firstLine="420"/>
      </w:pPr>
    </w:p>
    <w:p w:rsidR="00A7020F" w:rsidRDefault="00A7020F" w:rsidP="00A7020F">
      <w:pPr>
        <w:pStyle w:val="21"/>
        <w:ind w:firstLine="420"/>
      </w:pPr>
      <w:r>
        <w:t>If no one reports, you shouldn't see it in your forum</w:t>
      </w:r>
    </w:p>
    <w:p w:rsidR="00A7020F" w:rsidRDefault="00A7020F" w:rsidP="00A7020F">
      <w:pPr>
        <w:pStyle w:val="21"/>
        <w:ind w:firstLine="420"/>
      </w:pPr>
    </w:p>
    <w:p w:rsidR="00A7020F" w:rsidRDefault="00A7020F" w:rsidP="00A7020F">
      <w:pPr>
        <w:pStyle w:val="21"/>
        <w:ind w:firstLine="420"/>
      </w:pPr>
      <w:r>
        <w:t>Gerpaul 2021 / 11 / 21 17:38:21</w:t>
      </w:r>
    </w:p>
    <w:p w:rsidR="00A7020F" w:rsidRDefault="00A7020F" w:rsidP="00A7020F">
      <w:pPr>
        <w:pStyle w:val="21"/>
        <w:ind w:firstLine="420"/>
      </w:pPr>
    </w:p>
    <w:p w:rsidR="00A7020F" w:rsidRDefault="00A7020F" w:rsidP="00A7020F">
      <w:pPr>
        <w:pStyle w:val="21"/>
        <w:ind w:firstLine="420"/>
      </w:pPr>
      <w:r>
        <w:t>I use your home page as a facade to access hundreds of megabytes of traffic a day</w:t>
      </w:r>
    </w:p>
    <w:p w:rsidR="00A7020F" w:rsidRDefault="00A7020F" w:rsidP="00A7020F">
      <w:pPr>
        <w:pStyle w:val="21"/>
        <w:ind w:firstLine="420"/>
      </w:pPr>
    </w:p>
    <w:p w:rsidR="00A7020F" w:rsidRDefault="00A7020F" w:rsidP="00A7020F">
      <w:pPr>
        <w:pStyle w:val="21"/>
        <w:ind w:firstLine="420"/>
      </w:pPr>
      <w:r>
        <w:t>Paul Gerber 2021 / 11 / 21 17:38:22</w:t>
      </w:r>
    </w:p>
    <w:p w:rsidR="00A7020F" w:rsidRDefault="00A7020F" w:rsidP="00A7020F">
      <w:pPr>
        <w:pStyle w:val="21"/>
        <w:ind w:firstLine="420"/>
      </w:pPr>
    </w:p>
    <w:p w:rsidR="00A7020F" w:rsidRDefault="00A7020F" w:rsidP="00A7020F">
      <w:pPr>
        <w:pStyle w:val="21"/>
        <w:ind w:firstLine="420"/>
      </w:pPr>
      <w:r>
        <w:t>It's all right now</w:t>
      </w:r>
    </w:p>
    <w:p w:rsidR="00A7020F" w:rsidRDefault="00A7020F" w:rsidP="00A7020F">
      <w:pPr>
        <w:pStyle w:val="21"/>
        <w:ind w:firstLine="420"/>
      </w:pPr>
    </w:p>
    <w:p w:rsidR="00A7020F" w:rsidRDefault="00A7020F" w:rsidP="00A7020F">
      <w:pPr>
        <w:pStyle w:val="21"/>
        <w:ind w:firstLine="420"/>
      </w:pPr>
      <w:r>
        <w:t>Ge Yimin 17:38:28, November 21, 2021</w:t>
      </w:r>
    </w:p>
    <w:p w:rsidR="00A7020F" w:rsidRDefault="00A7020F" w:rsidP="00A7020F">
      <w:pPr>
        <w:pStyle w:val="21"/>
        <w:ind w:firstLine="420"/>
      </w:pPr>
    </w:p>
    <w:p w:rsidR="00A7020F" w:rsidRDefault="00A7020F" w:rsidP="00A7020F">
      <w:pPr>
        <w:pStyle w:val="21"/>
        <w:ind w:firstLine="420"/>
      </w:pPr>
      <w:r>
        <w:t>Last time, other provinces reported it</w:t>
      </w:r>
    </w:p>
    <w:p w:rsidR="00A7020F" w:rsidRDefault="00A7020F" w:rsidP="00A7020F">
      <w:pPr>
        <w:pStyle w:val="21"/>
        <w:ind w:firstLine="420"/>
      </w:pPr>
    </w:p>
    <w:p w:rsidR="00A7020F" w:rsidRDefault="00A7020F" w:rsidP="00A7020F">
      <w:pPr>
        <w:pStyle w:val="21"/>
        <w:ind w:firstLine="420"/>
      </w:pPr>
      <w:r>
        <w:t>Gerpaul 2021 / 11 / 21 17:39:21</w:t>
      </w:r>
    </w:p>
    <w:p w:rsidR="00A7020F" w:rsidRDefault="00A7020F" w:rsidP="00A7020F">
      <w:pPr>
        <w:pStyle w:val="21"/>
        <w:ind w:firstLine="420"/>
      </w:pPr>
    </w:p>
    <w:p w:rsidR="00A7020F" w:rsidRDefault="00A7020F" w:rsidP="00A7020F">
      <w:pPr>
        <w:pStyle w:val="21"/>
        <w:ind w:firstLine="420"/>
      </w:pPr>
      <w:r>
        <w:t>Only those people who may be Bai Yunsheng or the God Club circle, pink and vulgarity are not idle to stare at your website every day</w:t>
      </w:r>
    </w:p>
    <w:p w:rsidR="00A7020F" w:rsidRDefault="00A7020F" w:rsidP="00A7020F">
      <w:pPr>
        <w:pStyle w:val="21"/>
        <w:ind w:firstLine="420"/>
      </w:pPr>
    </w:p>
    <w:p w:rsidR="00A7020F" w:rsidRDefault="00A7020F" w:rsidP="00A7020F">
      <w:pPr>
        <w:pStyle w:val="21"/>
        <w:ind w:firstLine="420"/>
      </w:pPr>
      <w:r>
        <w:t>Ge Yimin 17:40:50, November 21, 2021</w:t>
      </w:r>
    </w:p>
    <w:p w:rsidR="00A7020F" w:rsidRDefault="00A7020F" w:rsidP="00A7020F">
      <w:pPr>
        <w:pStyle w:val="21"/>
        <w:ind w:firstLine="420"/>
      </w:pPr>
    </w:p>
    <w:p w:rsidR="00A7020F" w:rsidRDefault="00A7020F" w:rsidP="00A7020F">
      <w:pPr>
        <w:pStyle w:val="21"/>
        <w:ind w:firstLine="420"/>
      </w:pPr>
      <w:r>
        <w:t>It's inappropriate not to send it in the future. It's not strategic. The official website matters</w:t>
      </w:r>
    </w:p>
    <w:p w:rsidR="00A7020F" w:rsidRDefault="00A7020F" w:rsidP="00A7020F">
      <w:pPr>
        <w:pStyle w:val="21"/>
        <w:ind w:firstLine="420"/>
      </w:pPr>
    </w:p>
    <w:p w:rsidR="00A7020F" w:rsidRDefault="00A7020F" w:rsidP="00A7020F">
      <w:pPr>
        <w:pStyle w:val="21"/>
        <w:ind w:firstLine="420"/>
      </w:pPr>
      <w:r>
        <w:t>Last time I wrote g and Ge, long live D, Z kneel and I'll take a cigarette</w:t>
      </w:r>
    </w:p>
    <w:p w:rsidR="00A7020F" w:rsidRDefault="00A7020F" w:rsidP="00A7020F">
      <w:pPr>
        <w:pStyle w:val="21"/>
        <w:ind w:firstLine="420"/>
      </w:pPr>
    </w:p>
    <w:p w:rsidR="00A7020F" w:rsidRDefault="00A7020F" w:rsidP="00A7020F">
      <w:pPr>
        <w:pStyle w:val="21"/>
        <w:ind w:firstLine="420"/>
      </w:pPr>
      <w:r>
        <w:t>When I was writing, I felt inappropriate. I was a little excited and sent it</w:t>
      </w:r>
    </w:p>
    <w:p w:rsidR="00A7020F" w:rsidRDefault="00A7020F" w:rsidP="00A7020F">
      <w:pPr>
        <w:pStyle w:val="21"/>
        <w:ind w:firstLine="420"/>
      </w:pPr>
    </w:p>
    <w:p w:rsidR="00A7020F" w:rsidRDefault="00A7020F" w:rsidP="00A7020F">
      <w:pPr>
        <w:pStyle w:val="21"/>
        <w:ind w:firstLine="420"/>
      </w:pPr>
      <w:r>
        <w:t>Ge Yimin 18:41:08</w:t>
      </w:r>
    </w:p>
    <w:p w:rsidR="00A7020F" w:rsidRDefault="00A7020F" w:rsidP="00A7020F">
      <w:pPr>
        <w:pStyle w:val="21"/>
        <w:ind w:firstLine="420"/>
      </w:pPr>
    </w:p>
    <w:p w:rsidR="00A7020F" w:rsidRDefault="00A7020F" w:rsidP="00A7020F">
      <w:pPr>
        <w:pStyle w:val="21"/>
        <w:ind w:firstLine="420"/>
      </w:pPr>
      <w:r>
        <w:t>What do those people in the stick circle mean?</w:t>
      </w:r>
    </w:p>
    <w:p w:rsidR="00A7020F" w:rsidRDefault="00A7020F" w:rsidP="00A7020F">
      <w:pPr>
        <w:pStyle w:val="21"/>
        <w:ind w:firstLine="420"/>
      </w:pPr>
    </w:p>
    <w:p w:rsidR="00A7020F" w:rsidRDefault="00A7020F" w:rsidP="00A7020F">
      <w:pPr>
        <w:pStyle w:val="21"/>
        <w:ind w:firstLine="420"/>
      </w:pPr>
      <w:r>
        <w:t>The Christian circle has not interacted for a long time</w:t>
      </w:r>
    </w:p>
    <w:p w:rsidR="00A7020F" w:rsidRDefault="00A7020F" w:rsidP="00A7020F">
      <w:pPr>
        <w:pStyle w:val="21"/>
        <w:ind w:firstLine="420"/>
      </w:pPr>
    </w:p>
    <w:p w:rsidR="00A7020F" w:rsidRDefault="00A7020F" w:rsidP="00A7020F">
      <w:pPr>
        <w:pStyle w:val="21"/>
        <w:ind w:firstLine="420"/>
      </w:pPr>
      <w:r>
        <w:t>Ge Paul 2021-11-22 7:23:50</w:t>
      </w:r>
    </w:p>
    <w:p w:rsidR="00A7020F" w:rsidRDefault="00A7020F" w:rsidP="00A7020F">
      <w:pPr>
        <w:pStyle w:val="21"/>
        <w:ind w:firstLine="420"/>
      </w:pPr>
    </w:p>
    <w:p w:rsidR="00A7020F" w:rsidRDefault="00A7020F" w:rsidP="00A7020F">
      <w:pPr>
        <w:pStyle w:val="21"/>
        <w:ind w:firstLine="420"/>
      </w:pPr>
      <w:r>
        <w:t>Headquarters, those</w:t>
      </w:r>
    </w:p>
    <w:p w:rsidR="00A7020F" w:rsidRDefault="00A7020F" w:rsidP="00A7020F">
      <w:pPr>
        <w:pStyle w:val="21"/>
        <w:ind w:firstLine="420"/>
      </w:pPr>
    </w:p>
    <w:p w:rsidR="00A7020F" w:rsidRDefault="00A7020F" w:rsidP="00A7020F">
      <w:pPr>
        <w:pStyle w:val="21"/>
        <w:ind w:firstLine="420"/>
      </w:pPr>
      <w:r>
        <w:lastRenderedPageBreak/>
        <w:t>What kind of intelligence does Christianity have</w:t>
      </w:r>
    </w:p>
    <w:p w:rsidR="00A7020F" w:rsidRDefault="00A7020F" w:rsidP="00A7020F">
      <w:pPr>
        <w:pStyle w:val="21"/>
        <w:ind w:firstLine="420"/>
      </w:pPr>
    </w:p>
    <w:p w:rsidR="00A7020F" w:rsidRDefault="00A7020F" w:rsidP="00A7020F">
      <w:pPr>
        <w:pStyle w:val="21"/>
        <w:ind w:firstLine="420"/>
      </w:pPr>
      <w:r>
        <w:t>Ge Yimin 8:37:46</w:t>
      </w:r>
    </w:p>
    <w:p w:rsidR="00A7020F" w:rsidRDefault="00A7020F" w:rsidP="00A7020F">
      <w:pPr>
        <w:pStyle w:val="21"/>
        <w:ind w:firstLine="420"/>
      </w:pPr>
    </w:p>
    <w:p w:rsidR="00A7020F" w:rsidRDefault="00A7020F" w:rsidP="00A7020F">
      <w:pPr>
        <w:pStyle w:val="21"/>
        <w:ind w:firstLine="420"/>
      </w:pPr>
      <w:r>
        <w:t>Yes, the saint circle</w:t>
      </w:r>
    </w:p>
    <w:p w:rsidR="00A7020F" w:rsidRDefault="00A7020F" w:rsidP="00A7020F">
      <w:pPr>
        <w:pStyle w:val="21"/>
        <w:ind w:firstLine="420"/>
      </w:pPr>
    </w:p>
    <w:p w:rsidR="00A7020F" w:rsidRDefault="00A7020F" w:rsidP="00A7020F">
      <w:pPr>
        <w:pStyle w:val="21"/>
        <w:ind w:firstLine="420"/>
      </w:pPr>
      <w:r>
        <w:t>959. Paul Gerber: it's very fierce in the circle of saints</w:t>
      </w:r>
    </w:p>
    <w:p w:rsidR="00A7020F" w:rsidRDefault="00A7020F" w:rsidP="00A7020F">
      <w:pPr>
        <w:pStyle w:val="21"/>
        <w:ind w:firstLine="420"/>
      </w:pPr>
    </w:p>
    <w:p w:rsidR="00A7020F" w:rsidRDefault="00A7020F" w:rsidP="00A7020F">
      <w:pPr>
        <w:pStyle w:val="21"/>
        <w:ind w:firstLine="420"/>
      </w:pPr>
      <w:r>
        <w:t>You see, the Chinese sage would rather not make a profit than make others feel better</w:t>
      </w:r>
    </w:p>
    <w:p w:rsidR="00A7020F" w:rsidRDefault="00A7020F" w:rsidP="00A7020F">
      <w:pPr>
        <w:pStyle w:val="21"/>
        <w:ind w:firstLine="420"/>
      </w:pPr>
    </w:p>
    <w:p w:rsidR="00A7020F" w:rsidRDefault="00A7020F" w:rsidP="00A7020F">
      <w:pPr>
        <w:pStyle w:val="21"/>
        <w:ind w:firstLine="420"/>
      </w:pPr>
      <w:r>
        <w:t>Ge Yimin 9:04:27, November 22, 2021</w:t>
      </w:r>
    </w:p>
    <w:p w:rsidR="00A7020F" w:rsidRDefault="00A7020F" w:rsidP="00A7020F">
      <w:pPr>
        <w:pStyle w:val="21"/>
        <w:ind w:firstLine="420"/>
      </w:pPr>
    </w:p>
    <w:p w:rsidR="00A7020F" w:rsidRDefault="00A7020F" w:rsidP="00A7020F">
      <w:pPr>
        <w:pStyle w:val="21"/>
        <w:ind w:firstLine="420"/>
      </w:pPr>
      <w:r>
        <w:t>Purple beauty sect and Taoist Saint sect are sworn enemies</w:t>
      </w:r>
    </w:p>
    <w:p w:rsidR="00A7020F" w:rsidRDefault="00A7020F" w:rsidP="00A7020F">
      <w:pPr>
        <w:pStyle w:val="21"/>
        <w:ind w:firstLine="420"/>
      </w:pPr>
    </w:p>
    <w:p w:rsidR="00A7020F" w:rsidRDefault="00A7020F" w:rsidP="00A7020F">
      <w:pPr>
        <w:pStyle w:val="21"/>
        <w:ind w:firstLine="420"/>
      </w:pPr>
      <w:r>
        <w:t>Paul Gerber 2021-11-22 9:04:54</w:t>
      </w:r>
    </w:p>
    <w:p w:rsidR="00A7020F" w:rsidRDefault="00A7020F" w:rsidP="00A7020F">
      <w:pPr>
        <w:pStyle w:val="21"/>
        <w:ind w:firstLine="420"/>
      </w:pPr>
    </w:p>
    <w:p w:rsidR="00A7020F" w:rsidRDefault="00A7020F" w:rsidP="00A7020F">
      <w:pPr>
        <w:pStyle w:val="21"/>
        <w:ind w:firstLine="420"/>
      </w:pPr>
      <w:r>
        <w:t>In fact, you should find that the saint circle is fighting on its own</w:t>
      </w:r>
    </w:p>
    <w:p w:rsidR="00A7020F" w:rsidRDefault="00A7020F" w:rsidP="00A7020F">
      <w:pPr>
        <w:pStyle w:val="21"/>
        <w:ind w:firstLine="420"/>
      </w:pPr>
    </w:p>
    <w:p w:rsidR="00A7020F" w:rsidRDefault="00A7020F" w:rsidP="00A7020F">
      <w:pPr>
        <w:pStyle w:val="21"/>
        <w:ind w:firstLine="420"/>
      </w:pPr>
      <w:r>
        <w:t>There was never a gang</w:t>
      </w:r>
    </w:p>
    <w:p w:rsidR="00A7020F" w:rsidRDefault="00A7020F" w:rsidP="00A7020F">
      <w:pPr>
        <w:pStyle w:val="21"/>
        <w:ind w:firstLine="420"/>
      </w:pPr>
    </w:p>
    <w:p w:rsidR="00A7020F" w:rsidRDefault="00A7020F" w:rsidP="00A7020F">
      <w:pPr>
        <w:pStyle w:val="21"/>
        <w:ind w:firstLine="420"/>
      </w:pPr>
      <w:r>
        <w:t>So Ge Hua will be scolded wherever he publicizes you</w:t>
      </w:r>
    </w:p>
    <w:p w:rsidR="00A7020F" w:rsidRDefault="00A7020F" w:rsidP="00A7020F">
      <w:pPr>
        <w:pStyle w:val="21"/>
        <w:ind w:firstLine="420"/>
      </w:pPr>
    </w:p>
    <w:p w:rsidR="00A7020F" w:rsidRDefault="00A7020F" w:rsidP="00A7020F">
      <w:pPr>
        <w:pStyle w:val="21"/>
        <w:ind w:firstLine="420"/>
      </w:pPr>
      <w:r>
        <w:t>Not because you have a bad reputation</w:t>
      </w:r>
    </w:p>
    <w:p w:rsidR="00A7020F" w:rsidRDefault="00A7020F" w:rsidP="00A7020F">
      <w:pPr>
        <w:pStyle w:val="21"/>
        <w:ind w:firstLine="420"/>
      </w:pPr>
    </w:p>
    <w:p w:rsidR="00A7020F" w:rsidRDefault="00A7020F" w:rsidP="00A7020F">
      <w:pPr>
        <w:pStyle w:val="21"/>
        <w:ind w:firstLine="420"/>
      </w:pPr>
      <w:r>
        <w:t>But unwilling to be humble</w:t>
      </w:r>
    </w:p>
    <w:p w:rsidR="00A7020F" w:rsidRDefault="00A7020F" w:rsidP="00A7020F">
      <w:pPr>
        <w:pStyle w:val="21"/>
        <w:ind w:firstLine="420"/>
      </w:pPr>
    </w:p>
    <w:p w:rsidR="00A7020F" w:rsidRDefault="00A7020F" w:rsidP="00A7020F">
      <w:pPr>
        <w:pStyle w:val="21"/>
        <w:ind w:firstLine="420"/>
      </w:pPr>
      <w:r>
        <w:t>Ge Yimin 9:11:32, November 22, 2021</w:t>
      </w:r>
    </w:p>
    <w:p w:rsidR="00A7020F" w:rsidRDefault="00A7020F" w:rsidP="00A7020F">
      <w:pPr>
        <w:pStyle w:val="21"/>
        <w:ind w:firstLine="420"/>
      </w:pPr>
    </w:p>
    <w:p w:rsidR="00A7020F" w:rsidRDefault="00A7020F" w:rsidP="00A7020F">
      <w:pPr>
        <w:pStyle w:val="21"/>
        <w:ind w:firstLine="420"/>
      </w:pPr>
      <w:r>
        <w:lastRenderedPageBreak/>
        <w:t>Purple Beauty School: Purple beauty, Zhiqiu, Yuanjue</w:t>
      </w:r>
    </w:p>
    <w:p w:rsidR="00A7020F" w:rsidRDefault="00A7020F" w:rsidP="00A7020F">
      <w:pPr>
        <w:pStyle w:val="21"/>
        <w:ind w:firstLine="420"/>
      </w:pPr>
    </w:p>
    <w:p w:rsidR="00A7020F" w:rsidRDefault="00A7020F" w:rsidP="00A7020F">
      <w:pPr>
        <w:pStyle w:val="21"/>
        <w:ind w:firstLine="420"/>
      </w:pPr>
      <w:r>
        <w:t>Taoist Saint: Taoist saint, Tu baozi</w:t>
      </w:r>
    </w:p>
    <w:p w:rsidR="00A7020F" w:rsidRDefault="00A7020F" w:rsidP="00A7020F">
      <w:pPr>
        <w:pStyle w:val="21"/>
        <w:ind w:firstLine="420"/>
      </w:pPr>
    </w:p>
    <w:p w:rsidR="00A7020F" w:rsidRDefault="00A7020F" w:rsidP="00A7020F">
      <w:pPr>
        <w:pStyle w:val="21"/>
        <w:ind w:firstLine="420"/>
      </w:pPr>
      <w:r>
        <w:t>Ge Paul 2021-11-22 9:11:46</w:t>
      </w:r>
    </w:p>
    <w:p w:rsidR="00A7020F" w:rsidRDefault="00A7020F" w:rsidP="00A7020F">
      <w:pPr>
        <w:pStyle w:val="21"/>
        <w:ind w:firstLine="420"/>
      </w:pPr>
    </w:p>
    <w:p w:rsidR="00A7020F" w:rsidRDefault="00A7020F" w:rsidP="00A7020F">
      <w:pPr>
        <w:pStyle w:val="21"/>
        <w:ind w:firstLine="420"/>
      </w:pPr>
      <w:r>
        <w:t>Chinese sage in those days, didn't there still find crape myrtle sect?</w:t>
      </w:r>
    </w:p>
    <w:p w:rsidR="00A7020F" w:rsidRDefault="00A7020F" w:rsidP="00A7020F">
      <w:pPr>
        <w:pStyle w:val="21"/>
        <w:ind w:firstLine="420"/>
      </w:pPr>
    </w:p>
    <w:p w:rsidR="00A7020F" w:rsidRDefault="00A7020F" w:rsidP="00A7020F">
      <w:pPr>
        <w:pStyle w:val="21"/>
        <w:ind w:firstLine="420"/>
      </w:pPr>
      <w:r>
        <w:t>You don't know</w:t>
      </w:r>
    </w:p>
    <w:p w:rsidR="00A7020F" w:rsidRDefault="00A7020F" w:rsidP="00A7020F">
      <w:pPr>
        <w:pStyle w:val="21"/>
        <w:ind w:firstLine="420"/>
      </w:pPr>
    </w:p>
    <w:p w:rsidR="00A7020F" w:rsidRDefault="00A7020F" w:rsidP="00A7020F">
      <w:pPr>
        <w:pStyle w:val="21"/>
        <w:ind w:firstLine="420"/>
      </w:pPr>
      <w:r>
        <w:t>In 2012, I just hyped other people</w:t>
      </w:r>
    </w:p>
    <w:p w:rsidR="00A7020F" w:rsidRDefault="00A7020F" w:rsidP="00A7020F">
      <w:pPr>
        <w:pStyle w:val="21"/>
        <w:ind w:firstLine="420"/>
      </w:pPr>
    </w:p>
    <w:p w:rsidR="00A7020F" w:rsidRDefault="00A7020F" w:rsidP="00A7020F">
      <w:pPr>
        <w:pStyle w:val="21"/>
        <w:ind w:firstLine="420"/>
      </w:pPr>
      <w:r>
        <w:t>Therefore, the Chinese sage bar business in those days was amused by making fun of bar friends</w:t>
      </w:r>
    </w:p>
    <w:p w:rsidR="00A7020F" w:rsidRDefault="00A7020F" w:rsidP="00A7020F">
      <w:pPr>
        <w:pStyle w:val="21"/>
        <w:ind w:firstLine="420"/>
      </w:pPr>
    </w:p>
    <w:p w:rsidR="00A7020F" w:rsidRDefault="00A7020F" w:rsidP="00A7020F">
      <w:pPr>
        <w:pStyle w:val="21"/>
        <w:ind w:firstLine="420"/>
      </w:pPr>
      <w:r>
        <w:t>Ge Yimin 9:12:38, November 22, 2021</w:t>
      </w:r>
    </w:p>
    <w:p w:rsidR="00A7020F" w:rsidRDefault="00A7020F" w:rsidP="00A7020F">
      <w:pPr>
        <w:pStyle w:val="21"/>
        <w:ind w:firstLine="420"/>
      </w:pPr>
    </w:p>
    <w:p w:rsidR="00A7020F" w:rsidRDefault="00A7020F" w:rsidP="00A7020F">
      <w:pPr>
        <w:pStyle w:val="21"/>
        <w:ind w:firstLine="420"/>
      </w:pPr>
      <w:r>
        <w:t xml:space="preserve">Looking for crape myrtle knows that there are </w:t>
      </w:r>
      <w:r w:rsidR="009F4861">
        <w:t>“wordofgod”</w:t>
      </w:r>
      <w:r>
        <w:t>s</w:t>
      </w:r>
    </w:p>
    <w:p w:rsidR="00A7020F" w:rsidRDefault="00A7020F" w:rsidP="00A7020F">
      <w:pPr>
        <w:pStyle w:val="21"/>
        <w:ind w:firstLine="420"/>
      </w:pPr>
    </w:p>
    <w:p w:rsidR="00A7020F" w:rsidRDefault="00A7020F" w:rsidP="00A7020F">
      <w:pPr>
        <w:pStyle w:val="21"/>
        <w:ind w:firstLine="420"/>
      </w:pPr>
      <w:r>
        <w:t>Ge Yimin 9:13:00, November 22, 2021</w:t>
      </w:r>
    </w:p>
    <w:p w:rsidR="00A7020F" w:rsidRDefault="00A7020F" w:rsidP="00A7020F">
      <w:pPr>
        <w:pStyle w:val="21"/>
        <w:ind w:firstLine="420"/>
      </w:pPr>
    </w:p>
    <w:p w:rsidR="00A7020F" w:rsidRDefault="00A7020F" w:rsidP="00A7020F">
      <w:pPr>
        <w:pStyle w:val="21"/>
        <w:ind w:firstLine="420"/>
      </w:pPr>
      <w:r>
        <w:t>15. Ziwei: forget it, I can't hide it from you anymore.</w:t>
      </w:r>
    </w:p>
    <w:p w:rsidR="00A7020F" w:rsidRDefault="00A7020F" w:rsidP="00A7020F">
      <w:pPr>
        <w:pStyle w:val="21"/>
        <w:ind w:firstLine="420"/>
      </w:pPr>
    </w:p>
    <w:p w:rsidR="00A7020F" w:rsidRDefault="00A7020F" w:rsidP="00A7020F">
      <w:pPr>
        <w:pStyle w:val="21"/>
        <w:ind w:firstLine="420"/>
      </w:pPr>
      <w:r>
        <w:t>It's time to announce the true identity of Ziwei sage. Yes, it's really in the post bar.</w:t>
      </w:r>
    </w:p>
    <w:p w:rsidR="00A7020F" w:rsidRDefault="00A7020F" w:rsidP="00A7020F">
      <w:pPr>
        <w:pStyle w:val="21"/>
        <w:ind w:firstLine="420"/>
      </w:pPr>
    </w:p>
    <w:p w:rsidR="00A7020F" w:rsidRDefault="00A7020F" w:rsidP="00A7020F">
      <w:pPr>
        <w:pStyle w:val="21"/>
        <w:ind w:firstLine="420"/>
      </w:pPr>
      <w:r>
        <w:t>Ge Yimin, with two feathers and four feet and a beautiful day.</w:t>
      </w:r>
    </w:p>
    <w:p w:rsidR="00A7020F" w:rsidRDefault="00A7020F" w:rsidP="00A7020F">
      <w:pPr>
        <w:pStyle w:val="21"/>
        <w:ind w:firstLine="420"/>
      </w:pPr>
    </w:p>
    <w:p w:rsidR="00A7020F" w:rsidRDefault="00A7020F" w:rsidP="00A7020F">
      <w:pPr>
        <w:pStyle w:val="21"/>
        <w:ind w:firstLine="420"/>
      </w:pPr>
      <w:r>
        <w:t>Ge Paul 2021-11-22 9:13:06</w:t>
      </w:r>
    </w:p>
    <w:p w:rsidR="00A7020F" w:rsidRDefault="00A7020F" w:rsidP="00A7020F">
      <w:pPr>
        <w:pStyle w:val="21"/>
        <w:ind w:firstLine="420"/>
      </w:pPr>
    </w:p>
    <w:p w:rsidR="00A7020F" w:rsidRDefault="00A7020F" w:rsidP="00A7020F">
      <w:pPr>
        <w:pStyle w:val="21"/>
        <w:ind w:firstLine="420"/>
      </w:pPr>
      <w:r>
        <w:t>Later, the Internet atmosphere was strictly prohibited, and that set could not be done</w:t>
      </w:r>
    </w:p>
    <w:p w:rsidR="00A7020F" w:rsidRDefault="00A7020F" w:rsidP="00A7020F">
      <w:pPr>
        <w:pStyle w:val="21"/>
        <w:ind w:firstLine="420"/>
      </w:pPr>
    </w:p>
    <w:p w:rsidR="00A7020F" w:rsidRDefault="00A7020F" w:rsidP="00A7020F">
      <w:pPr>
        <w:pStyle w:val="21"/>
        <w:ind w:firstLine="420"/>
      </w:pPr>
      <w:r>
        <w:t>That's why there are two kinds of true demons, the purple beauty sect and the Taoist Saint sect</w:t>
      </w:r>
    </w:p>
    <w:p w:rsidR="00A7020F" w:rsidRDefault="00A7020F" w:rsidP="00A7020F">
      <w:pPr>
        <w:pStyle w:val="21"/>
        <w:ind w:firstLine="420"/>
      </w:pPr>
    </w:p>
    <w:p w:rsidR="00A7020F" w:rsidRDefault="00A7020F" w:rsidP="00A7020F">
      <w:pPr>
        <w:pStyle w:val="21"/>
        <w:ind w:firstLine="420"/>
      </w:pPr>
      <w:r>
        <w:t>Ge Yimin 9:13:40, November 22, 2021</w:t>
      </w:r>
    </w:p>
    <w:p w:rsidR="00A7020F" w:rsidRDefault="00A7020F" w:rsidP="00A7020F">
      <w:pPr>
        <w:pStyle w:val="21"/>
        <w:ind w:firstLine="420"/>
      </w:pPr>
    </w:p>
    <w:p w:rsidR="00A7020F" w:rsidRDefault="00A7020F" w:rsidP="00A7020F">
      <w:pPr>
        <w:pStyle w:val="21"/>
        <w:ind w:firstLine="420"/>
      </w:pPr>
      <w:r>
        <w:t>good</w:t>
      </w:r>
    </w:p>
    <w:p w:rsidR="00A7020F" w:rsidRDefault="00A7020F" w:rsidP="00A7020F">
      <w:pPr>
        <w:pStyle w:val="21"/>
        <w:ind w:firstLine="420"/>
      </w:pPr>
    </w:p>
    <w:p w:rsidR="00A7020F" w:rsidRDefault="00A7020F" w:rsidP="00A7020F">
      <w:pPr>
        <w:pStyle w:val="21"/>
        <w:ind w:firstLine="420"/>
      </w:pPr>
      <w:r>
        <w:t>Paul Gerber 2021-11-22 9:14:08</w:t>
      </w:r>
    </w:p>
    <w:p w:rsidR="00A7020F" w:rsidRDefault="00A7020F" w:rsidP="00A7020F">
      <w:pPr>
        <w:pStyle w:val="21"/>
        <w:ind w:firstLine="420"/>
      </w:pPr>
    </w:p>
    <w:p w:rsidR="00A7020F" w:rsidRDefault="00A7020F" w:rsidP="00A7020F">
      <w:pPr>
        <w:pStyle w:val="21"/>
        <w:ind w:firstLine="420"/>
      </w:pPr>
      <w:r>
        <w:t>Now the headquarters is the control of fraud</w:t>
      </w:r>
    </w:p>
    <w:p w:rsidR="00A7020F" w:rsidRDefault="00A7020F" w:rsidP="00A7020F">
      <w:pPr>
        <w:pStyle w:val="21"/>
        <w:ind w:firstLine="420"/>
      </w:pPr>
    </w:p>
    <w:p w:rsidR="00A7020F" w:rsidRDefault="00A7020F" w:rsidP="00A7020F">
      <w:pPr>
        <w:pStyle w:val="21"/>
        <w:ind w:firstLine="420"/>
      </w:pPr>
      <w:r>
        <w:t>I feel that the one who can report you may be the psychosis who really believes in the sage of crape myrtle</w:t>
      </w:r>
    </w:p>
    <w:p w:rsidR="00A7020F" w:rsidRDefault="00A7020F" w:rsidP="00A7020F">
      <w:pPr>
        <w:pStyle w:val="21"/>
        <w:ind w:firstLine="420"/>
      </w:pPr>
    </w:p>
    <w:p w:rsidR="00A7020F" w:rsidRDefault="00A7020F" w:rsidP="00A7020F">
      <w:pPr>
        <w:pStyle w:val="21"/>
        <w:ind w:firstLine="420"/>
      </w:pPr>
      <w:r>
        <w:t>Ge Yimin 9:16:10, November 22, 2021</w:t>
      </w:r>
    </w:p>
    <w:p w:rsidR="00A7020F" w:rsidRDefault="00A7020F" w:rsidP="00A7020F">
      <w:pPr>
        <w:pStyle w:val="21"/>
        <w:ind w:firstLine="420"/>
      </w:pPr>
    </w:p>
    <w:p w:rsidR="00A7020F" w:rsidRDefault="00A7020F" w:rsidP="00A7020F">
      <w:pPr>
        <w:pStyle w:val="21"/>
        <w:ind w:firstLine="420"/>
      </w:pPr>
      <w:r>
        <w:t>It should be a so-called just person. He is old</w:t>
      </w:r>
    </w:p>
    <w:p w:rsidR="00A7020F" w:rsidRDefault="00A7020F" w:rsidP="00A7020F">
      <w:pPr>
        <w:pStyle w:val="21"/>
        <w:ind w:firstLine="420"/>
      </w:pPr>
    </w:p>
    <w:p w:rsidR="00A7020F" w:rsidRDefault="00A7020F" w:rsidP="00A7020F">
      <w:pPr>
        <w:pStyle w:val="21"/>
        <w:ind w:firstLine="420"/>
      </w:pPr>
      <w:r>
        <w:t>Ge Paul 9:20:10, November 22, 2021</w:t>
      </w:r>
    </w:p>
    <w:p w:rsidR="00A7020F" w:rsidRDefault="00A7020F" w:rsidP="00A7020F">
      <w:pPr>
        <w:pStyle w:val="21"/>
        <w:ind w:firstLine="420"/>
      </w:pPr>
    </w:p>
    <w:p w:rsidR="00A7020F" w:rsidRDefault="00A7020F" w:rsidP="00A7020F">
      <w:pPr>
        <w:pStyle w:val="21"/>
        <w:ind w:firstLine="420"/>
      </w:pPr>
      <w:r>
        <w:t>Yes, that's the only possibility</w:t>
      </w:r>
    </w:p>
    <w:p w:rsidR="00A7020F" w:rsidRDefault="00A7020F" w:rsidP="00A7020F">
      <w:pPr>
        <w:pStyle w:val="21"/>
        <w:ind w:firstLine="420"/>
      </w:pPr>
    </w:p>
    <w:p w:rsidR="00A7020F" w:rsidRDefault="00A7020F" w:rsidP="00A7020F">
      <w:pPr>
        <w:pStyle w:val="21"/>
        <w:ind w:firstLine="420"/>
      </w:pPr>
      <w:r>
        <w:t>Ge Yimin 9:20:49, November 22, 2021</w:t>
      </w:r>
    </w:p>
    <w:p w:rsidR="00A7020F" w:rsidRDefault="00A7020F" w:rsidP="00A7020F">
      <w:pPr>
        <w:pStyle w:val="21"/>
        <w:ind w:firstLine="420"/>
      </w:pPr>
    </w:p>
    <w:p w:rsidR="00A7020F" w:rsidRDefault="00A7020F" w:rsidP="00A7020F">
      <w:pPr>
        <w:pStyle w:val="21"/>
        <w:ind w:firstLine="420"/>
      </w:pPr>
      <w:r>
        <w:t>If you don't like my new ideas, make trouble</w:t>
      </w:r>
    </w:p>
    <w:p w:rsidR="00A7020F" w:rsidRDefault="00A7020F" w:rsidP="00A7020F">
      <w:pPr>
        <w:pStyle w:val="21"/>
        <w:ind w:firstLine="420"/>
      </w:pPr>
    </w:p>
    <w:p w:rsidR="00A7020F" w:rsidRDefault="00A7020F" w:rsidP="00A7020F">
      <w:pPr>
        <w:pStyle w:val="21"/>
        <w:ind w:firstLine="420"/>
      </w:pPr>
      <w:r>
        <w:t>Paul Gerber 2021-11-22 9:21:31</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Ge Paul 2021-11-22 9:21:54</w:t>
      </w:r>
    </w:p>
    <w:p w:rsidR="00A7020F" w:rsidRDefault="00A7020F" w:rsidP="00A7020F">
      <w:pPr>
        <w:pStyle w:val="21"/>
        <w:ind w:firstLine="420"/>
      </w:pPr>
    </w:p>
    <w:p w:rsidR="00A7020F" w:rsidRDefault="00A7020F" w:rsidP="00A7020F">
      <w:pPr>
        <w:pStyle w:val="21"/>
        <w:ind w:firstLine="420"/>
      </w:pPr>
      <w:r>
        <w:t>It can't be because you flip ban you</w:t>
      </w:r>
    </w:p>
    <w:p w:rsidR="00A7020F" w:rsidRDefault="00A7020F" w:rsidP="00A7020F">
      <w:pPr>
        <w:pStyle w:val="21"/>
        <w:ind w:firstLine="420"/>
      </w:pPr>
    </w:p>
    <w:p w:rsidR="00A7020F" w:rsidRDefault="00A7020F" w:rsidP="00A7020F">
      <w:pPr>
        <w:pStyle w:val="21"/>
        <w:ind w:firstLine="420"/>
      </w:pPr>
      <w:r>
        <w:t>Ge Yimin 9:32:12, November 22, 2021</w:t>
      </w:r>
    </w:p>
    <w:p w:rsidR="00A7020F" w:rsidRDefault="00A7020F" w:rsidP="00A7020F">
      <w:pPr>
        <w:pStyle w:val="21"/>
        <w:ind w:firstLine="420"/>
      </w:pPr>
    </w:p>
    <w:p w:rsidR="00A7020F" w:rsidRDefault="00A7020F" w:rsidP="00A7020F">
      <w:pPr>
        <w:pStyle w:val="21"/>
        <w:ind w:firstLine="420"/>
      </w:pPr>
      <w:r>
        <w:t>I'm anti gravity. What I report is that I don't like my new ideas and stare at Shenwang</w:t>
      </w:r>
    </w:p>
    <w:p w:rsidR="00A7020F" w:rsidRDefault="00A7020F" w:rsidP="00A7020F">
      <w:pPr>
        <w:pStyle w:val="21"/>
        <w:ind w:firstLine="420"/>
      </w:pPr>
    </w:p>
    <w:p w:rsidR="00A7020F" w:rsidRDefault="00A7020F" w:rsidP="00A7020F">
      <w:pPr>
        <w:pStyle w:val="21"/>
        <w:ind w:firstLine="420"/>
      </w:pPr>
      <w:r>
        <w:t>Ge Paul 2021-11-22 9:33:04</w:t>
      </w:r>
    </w:p>
    <w:p w:rsidR="00A7020F" w:rsidRDefault="00A7020F" w:rsidP="00A7020F">
      <w:pPr>
        <w:pStyle w:val="21"/>
        <w:ind w:firstLine="420"/>
      </w:pPr>
    </w:p>
    <w:p w:rsidR="00A7020F" w:rsidRDefault="00A7020F" w:rsidP="00A7020F">
      <w:pPr>
        <w:pStyle w:val="21"/>
        <w:ind w:firstLine="420"/>
      </w:pPr>
      <w:r>
        <w:t>yes</w:t>
      </w:r>
    </w:p>
    <w:p w:rsidR="00A7020F" w:rsidRDefault="00A7020F" w:rsidP="00A7020F">
      <w:pPr>
        <w:pStyle w:val="21"/>
        <w:ind w:firstLine="420"/>
      </w:pPr>
    </w:p>
    <w:p w:rsidR="00A7020F" w:rsidRDefault="00A7020F" w:rsidP="00A7020F">
      <w:pPr>
        <w:pStyle w:val="21"/>
        <w:ind w:firstLine="420"/>
      </w:pPr>
      <w:r>
        <w:t>Your level is not well known</w:t>
      </w:r>
    </w:p>
    <w:p w:rsidR="00A7020F" w:rsidRDefault="00A7020F" w:rsidP="00A7020F">
      <w:pPr>
        <w:pStyle w:val="21"/>
        <w:ind w:firstLine="420"/>
      </w:pPr>
    </w:p>
    <w:p w:rsidR="00A7020F" w:rsidRDefault="00A7020F" w:rsidP="00A7020F">
      <w:pPr>
        <w:pStyle w:val="21"/>
        <w:ind w:firstLine="420"/>
      </w:pPr>
      <w:r>
        <w:t>Don't live in sending one seal after another</w:t>
      </w:r>
    </w:p>
    <w:p w:rsidR="00A7020F" w:rsidRDefault="00A7020F" w:rsidP="00A7020F">
      <w:pPr>
        <w:pStyle w:val="21"/>
        <w:ind w:firstLine="420"/>
      </w:pPr>
    </w:p>
    <w:p w:rsidR="00A7020F" w:rsidRDefault="00A7020F" w:rsidP="00A7020F">
      <w:pPr>
        <w:pStyle w:val="21"/>
        <w:ind w:firstLine="420"/>
      </w:pPr>
      <w:r>
        <w:t>Otherwise, post bar and QQ are long gone</w:t>
      </w:r>
    </w:p>
    <w:p w:rsidR="00A7020F" w:rsidRDefault="00A7020F" w:rsidP="00A7020F">
      <w:pPr>
        <w:pStyle w:val="21"/>
        <w:ind w:firstLine="420"/>
      </w:pPr>
    </w:p>
    <w:p w:rsidR="00A7020F" w:rsidRDefault="00A7020F" w:rsidP="00A7020F">
      <w:pPr>
        <w:pStyle w:val="21"/>
        <w:ind w:firstLine="420"/>
      </w:pPr>
      <w:r>
        <w:t>Ge Yimin 9:43:55, November 22, 2021</w:t>
      </w:r>
    </w:p>
    <w:p w:rsidR="00A7020F" w:rsidRDefault="00A7020F" w:rsidP="00A7020F">
      <w:pPr>
        <w:pStyle w:val="21"/>
        <w:ind w:firstLine="420"/>
      </w:pPr>
    </w:p>
    <w:p w:rsidR="00A7020F" w:rsidRDefault="00A7020F" w:rsidP="00A7020F">
      <w:pPr>
        <w:pStyle w:val="21"/>
        <w:ind w:firstLine="420"/>
      </w:pPr>
      <w:r>
        <w:t>OK, it's normal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it didn't matter before. Now communism is </w:t>
      </w:r>
      <w:r>
        <w:rPr>
          <w:rFonts w:hint="eastAsia"/>
        </w:rPr>
        <w:lastRenderedPageBreak/>
        <w:t>possible in the two major times.</w:t>
      </w:r>
    </w:p>
    <w:p w:rsidR="00A7020F" w:rsidRDefault="00A7020F" w:rsidP="00A7020F">
      <w:pPr>
        <w:pStyle w:val="21"/>
        <w:ind w:firstLine="420"/>
      </w:pPr>
    </w:p>
    <w:p w:rsidR="00A7020F" w:rsidRDefault="00A7020F" w:rsidP="00A7020F">
      <w:pPr>
        <w:pStyle w:val="21"/>
        <w:ind w:firstLine="420"/>
      </w:pPr>
      <w:r>
        <w:t>960. Monk Qingchen: in fact, God Ge indirectly protected the saint for a long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light dust, indirect protection?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five years old bar master, I know the state is paying attention to and guiding the holy bar.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Yes, the home page often recommends holy bar Posts now.</w:t>
      </w:r>
    </w:p>
    <w:p w:rsidR="00A7020F" w:rsidRDefault="00A7020F" w:rsidP="00A7020F">
      <w:pPr>
        <w:pStyle w:val="21"/>
        <w:ind w:firstLine="420"/>
      </w:pPr>
    </w:p>
    <w:p w:rsidR="00A7020F" w:rsidRDefault="00A7020F" w:rsidP="00A7020F">
      <w:pPr>
        <w:pStyle w:val="21"/>
        <w:ind w:firstLine="420"/>
      </w:pPr>
      <w:r>
        <w:t>You did it for five years. Have you ever been a bar owner before China bar?</w:t>
      </w:r>
    </w:p>
    <w:p w:rsidR="00A7020F" w:rsidRDefault="00A7020F" w:rsidP="00A7020F">
      <w:pPr>
        <w:pStyle w:val="21"/>
        <w:ind w:firstLine="420"/>
      </w:pPr>
    </w:p>
    <w:p w:rsidR="00A7020F" w:rsidRDefault="00A7020F" w:rsidP="00A7020F">
      <w:pPr>
        <w:pStyle w:val="21"/>
        <w:ind w:firstLine="420"/>
      </w:pPr>
      <w:r>
        <w:t>Light dust, when you say I protect indirectly, do you mean brushing the screen? Make trouble for the holy bar and lower its political nature.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catcher means that you are the person of a door. A door has appeared once before, you know.</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not. I'm independent and beaten.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all aspects are integrated. What you said is only part of it.</w:t>
      </w:r>
    </w:p>
    <w:p w:rsidR="00A7020F" w:rsidRDefault="00A7020F" w:rsidP="00A7020F">
      <w:pPr>
        <w:pStyle w:val="21"/>
        <w:ind w:firstLine="420"/>
      </w:pPr>
    </w:p>
    <w:p w:rsidR="00A7020F" w:rsidRDefault="00A7020F" w:rsidP="00A7020F">
      <w:pPr>
        <w:pStyle w:val="21"/>
        <w:ind w:firstLine="420"/>
      </w:pPr>
      <w:r>
        <w:t>The holy bar is a testing novice village.</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Xu Jinglei Kaila: I see. You have been a bar owner for five years, including your Shouwang, Jingya, Feiyang and qidaniang.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what about the demon master, Ge Sheng.</w:t>
      </w:r>
    </w:p>
    <w:p w:rsidR="00A7020F" w:rsidRDefault="00A7020F" w:rsidP="00A7020F">
      <w:pPr>
        <w:pStyle w:val="21"/>
        <w:ind w:firstLine="420"/>
      </w:pPr>
    </w:p>
    <w:p w:rsidR="00A7020F" w:rsidRDefault="00A7020F" w:rsidP="00A7020F">
      <w:pPr>
        <w:pStyle w:val="21"/>
        <w:ind w:firstLine="420"/>
      </w:pPr>
      <w:r>
        <w:t>I used to spray so many people. Have you seen me catch Ge Shen and spray all the time.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should be big, do nothing, let Feiyang dominate, and return it to Jingya (aunt Qi), and finally seal it in the hands of the preacher.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can't spray.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jiuxuan, everyone in the holy bar admits that this is my theorem. I give you "one heart, two preparations". Don't affect your study and life. In this way, it's good to have a dream.</w:t>
      </w:r>
    </w:p>
    <w:p w:rsidR="00A7020F" w:rsidRDefault="00A7020F" w:rsidP="00A7020F">
      <w:pPr>
        <w:pStyle w:val="21"/>
        <w:ind w:firstLine="420"/>
      </w:pPr>
    </w:p>
    <w:p w:rsidR="00A7020F" w:rsidRDefault="00A7020F" w:rsidP="00A7020F">
      <w:pPr>
        <w:pStyle w:val="21"/>
        <w:ind w:firstLine="420"/>
      </w:pPr>
      <w:r>
        <w:t>Holy for one day, holy for life. We can't escape (Ziwei Gelin Xinru language) and give it to Qiyu.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Younger martial brother Hong o 520: God version 2.0 is about to be born,,,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uncle, your avatar is much more energetic now.</w:t>
      </w:r>
    </w:p>
    <w:p w:rsidR="00A7020F" w:rsidRDefault="00A7020F" w:rsidP="00A7020F">
      <w:pPr>
        <w:pStyle w:val="21"/>
        <w:ind w:firstLine="420"/>
      </w:pPr>
    </w:p>
    <w:p w:rsidR="00A7020F" w:rsidRDefault="00A7020F" w:rsidP="00A7020F">
      <w:pPr>
        <w:pStyle w:val="21"/>
        <w:ind w:firstLine="420"/>
      </w:pPr>
      <w:r>
        <w:t>The spirit is much better than ten years ago.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shenyimin: Ge shenyimin sucks people's souls every day.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No, you should retire in Guoan.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This is the picture I just took.</w:t>
      </w:r>
    </w:p>
    <w:p w:rsidR="00A7020F" w:rsidRDefault="00A7020F" w:rsidP="00A7020F">
      <w:pPr>
        <w:pStyle w:val="21"/>
        <w:ind w:firstLine="420"/>
      </w:pPr>
    </w:p>
    <w:p w:rsidR="00A7020F" w:rsidRDefault="00A7020F" w:rsidP="00A7020F">
      <w:pPr>
        <w:pStyle w:val="21"/>
        <w:ind w:firstLine="420"/>
      </w:pPr>
      <w:r>
        <w:t>961. Xu Jinglei Kaila: see who this person is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regretful baby: Ge Xie.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many batches of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Fu Tiansheng: is this the Pueraria you ge every day? And pueraria flowers?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on the fifth floor.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Ordinary desire: Ge Sheng.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can accommodate Ge and have a heart.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 Lei Shu Qi Yifei: isn't this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the face of the real dragon!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are more tolerant and considerate. Ge will be happy to death.</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Rice 247: you can see that although this person looks like a great blessing, it is a great evil like a great blessing. Be careful. No matter </w:t>
      </w:r>
      <w:r>
        <w:rPr>
          <w:rFonts w:hint="eastAsia"/>
        </w:rPr>
        <w:lastRenderedPageBreak/>
        <w:t>how long you can live, it will soon be desolate.</w:t>
      </w:r>
    </w:p>
    <w:p w:rsidR="00A7020F" w:rsidRDefault="00A7020F" w:rsidP="00A7020F">
      <w:pPr>
        <w:pStyle w:val="21"/>
        <w:ind w:firstLine="420"/>
      </w:pPr>
    </w:p>
    <w:p w:rsidR="00A7020F" w:rsidRDefault="00A7020F" w:rsidP="00A7020F">
      <w:pPr>
        <w:pStyle w:val="21"/>
        <w:ind w:firstLine="420"/>
      </w:pPr>
      <w:r>
        <w:t>Great hypocrisy is like loyalty and great evil is like holiness. Time is running out. I'll be miserable early.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 immortality.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Black cat under Libra: ge you lies.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 lies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Inaction 1235: it is what you call Ge God! Eyes like cockfighting eyes! Small but fat mouth! gluttonous.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thick eyebrows and big eyes.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Wuwei 1235: what thick eyebrows! Eyebrow black thick sex hormone excess.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give him a girl,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Monk Qingchen: you have more spirit. When you really understand God and people, you can achieve your holy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enable this avatar. I am God Yimin. How can I really understand?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Tea ceremony 59: black eyebrow dragon mouth white fur clothes are not simple. This face.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why dragon mouth? White fur dress finger?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 grass: don't forget, I will always support you behind your back.</w:t>
      </w:r>
    </w:p>
    <w:p w:rsidR="00A7020F" w:rsidRDefault="00A7020F" w:rsidP="00A7020F">
      <w:pPr>
        <w:pStyle w:val="21"/>
        <w:ind w:firstLine="420"/>
      </w:pPr>
    </w:p>
    <w:p w:rsidR="00A7020F" w:rsidRDefault="00A7020F" w:rsidP="00A7020F">
      <w:pPr>
        <w:pStyle w:val="21"/>
        <w:ind w:firstLine="420"/>
      </w:pPr>
      <w:r>
        <w:t>Only GE's existence can cure this group of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was originally named Saint, but it was changed to Ye saint.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it's all true. The whole holy bar, Liaoyuan and Ge Shen are still two characters.</w:t>
      </w:r>
    </w:p>
    <w:p w:rsidR="00A7020F" w:rsidRDefault="00A7020F" w:rsidP="00A7020F">
      <w:pPr>
        <w:pStyle w:val="21"/>
        <w:ind w:firstLine="420"/>
      </w:pPr>
    </w:p>
    <w:p w:rsidR="00A7020F" w:rsidRDefault="00A7020F" w:rsidP="00A7020F">
      <w:pPr>
        <w:pStyle w:val="21"/>
        <w:ind w:firstLine="420"/>
      </w:pPr>
      <w:r>
        <w:t>God Ge can make such a high reputation in the holy bar, which is enough to show that God GE has his excellence.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several old people have emerged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 yuxuancao: I also talked to ge Shen at that time. I don't care what kind of person you are. Good people and bad people don't matter. It's mainly to be different from ordinary people.</w:t>
      </w:r>
    </w:p>
    <w:p w:rsidR="00A7020F" w:rsidRDefault="00A7020F" w:rsidP="00A7020F">
      <w:pPr>
        <w:pStyle w:val="21"/>
        <w:ind w:firstLine="420"/>
      </w:pPr>
    </w:p>
    <w:p w:rsidR="00A7020F" w:rsidRDefault="00A7020F" w:rsidP="00A7020F">
      <w:pPr>
        <w:pStyle w:val="21"/>
        <w:ind w:firstLine="420"/>
      </w:pPr>
      <w:r>
        <w:t>I value God GE's ability.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 depends on heaven. We say it's God's choice.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Ye Yuxuan grass: there are no good or evil in the world, but the positions are different, but the positions can be changed. And if a person </w:t>
      </w:r>
      <w:r>
        <w:rPr>
          <w:rFonts w:hint="eastAsia"/>
        </w:rPr>
        <w:lastRenderedPageBreak/>
        <w:t>is incompetent, it's useless to do anything.</w:t>
      </w:r>
    </w:p>
    <w:p w:rsidR="00A7020F" w:rsidRDefault="00A7020F" w:rsidP="00A7020F">
      <w:pPr>
        <w:pStyle w:val="21"/>
        <w:ind w:firstLine="420"/>
      </w:pPr>
    </w:p>
    <w:p w:rsidR="00A7020F" w:rsidRDefault="00A7020F" w:rsidP="00A7020F">
      <w:pPr>
        <w:pStyle w:val="21"/>
        <w:ind w:firstLine="420"/>
      </w:pPr>
      <w:r>
        <w:t>Therefore, we still need to speak with strength. Once we have strength, we can talk about our position.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OK, thank you. I will work hard forever!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Post bar users_ Gjkev3t: only song god, only </w:t>
      </w:r>
      <w:r w:rsidR="009F4861">
        <w:t>“</w:t>
      </w:r>
      <w:r w:rsidR="009F4861">
        <w:rPr>
          <w:rFonts w:hint="eastAsia"/>
        </w:rPr>
        <w:t>wordofgod</w:t>
      </w:r>
      <w:r w:rsidR="009F4861">
        <w:t>”</w:t>
      </w:r>
      <w:r>
        <w:rPr>
          <w:rFonts w:hint="eastAsia"/>
        </w:rPr>
        <w: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Hua is good.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00 dream: scattered Qi.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very miscellaneous.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Jinglin: I feel like I have a heart attack..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No, I've been pinching for photos.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hair cutting.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cut your life.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The beginning of a new year: he is not. He doesn't believe in rumors and doesn't spread rumors.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 admit it. Of course he isn't.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Kkstfu: I can't recognize it. Such a handsome man is easily </w:t>
      </w:r>
      <w:r>
        <w:rPr>
          <w:rFonts w:hint="eastAsia"/>
        </w:rPr>
        <w:lastRenderedPageBreak/>
        <w:t>covered by the face of the public lover.</w:t>
      </w:r>
    </w:p>
    <w:p w:rsidR="00A7020F" w:rsidRDefault="00A7020F" w:rsidP="00A7020F">
      <w:pPr>
        <w:pStyle w:val="21"/>
        <w:ind w:firstLine="420"/>
      </w:pPr>
    </w:p>
    <w:p w:rsidR="00A7020F" w:rsidRDefault="00A7020F" w:rsidP="00A7020F">
      <w:pPr>
        <w:pStyle w:val="21"/>
        <w:ind w:firstLine="420"/>
      </w:pPr>
      <w:r>
        <w:t>962. Post bar users_ Gjkev3t: greetings to God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grand system of the general manager is suitable for writing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7p21wc1: Ge Sheng came out for a treat and wrapped some big red envelopes. Let everyone welcome you out of the mountain.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poor God.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Yeyuxuancao: I'll take good care of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it's done in heaven.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all religions in the world are Ge Hua's novels.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your system can only exist in novels, including Wanxiang.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God Ge took beautiful photos! So handsome! Heroes are as good as they used to be!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Hello, beauty. It was taken on October 12 this year.</w:t>
      </w:r>
    </w:p>
    <w:p w:rsidR="00A7020F" w:rsidRDefault="00A7020F" w:rsidP="00A7020F">
      <w:pPr>
        <w:pStyle w:val="21"/>
        <w:ind w:firstLine="420"/>
      </w:pPr>
    </w:p>
    <w:p w:rsidR="00A7020F" w:rsidRDefault="00A7020F" w:rsidP="00A7020F">
      <w:pPr>
        <w:pStyle w:val="21"/>
        <w:ind w:firstLine="420"/>
      </w:pPr>
      <w:r>
        <w:rPr>
          <w:rFonts w:hint="eastAsia"/>
        </w:rPr>
        <w:lastRenderedPageBreak/>
        <w:t>》》</w:t>
      </w:r>
      <w:r>
        <w:rPr>
          <w:rFonts w:hint="eastAsia"/>
        </w:rPr>
        <w:t>Pupil: is this crape myrtle.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the holy bar is recognized by everyone, and he is no exception.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handsome, natural and unrestrained, mature and stable uncle! But not my type!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Thank you for your love. What type do you like?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Yiyin mountain man: I like Pei!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have you seen his recent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look when he will go to prison. ha-ha.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20331126</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Huang Yu's regret BABY: hypocrite,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real name online, ID card online, how fake?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Gjkev3t: the Bible, the Buddhist scriptures, the Koran and Taoist myths were written by several families that split the earliest ancient myths. The Bible is the aggregation of several religions.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finally, the </w:t>
      </w:r>
      <w:r w:rsidR="009F4861">
        <w:t>“</w:t>
      </w:r>
      <w:r w:rsidR="009F4861">
        <w:rPr>
          <w:rFonts w:hint="eastAsia"/>
        </w:rPr>
        <w:t>wordofgod</w:t>
      </w:r>
      <w:r w:rsidR="009F4861">
        <w:t>”</w:t>
      </w:r>
      <w:r>
        <w:rPr>
          <w:rFonts w:hint="eastAsia"/>
        </w:rPr>
        <w:t>s come together.</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2007 chunlu55: there is a face image of hard steel and hard </w:t>
      </w:r>
      <w:r>
        <w:rPr>
          <w:rFonts w:hint="eastAsia"/>
        </w:rPr>
        <w:lastRenderedPageBreak/>
        <w:t>shoulder. Hey, there is a lack of soft image. One road goes to black.</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well said, there is no way back.</w:t>
      </w:r>
    </w:p>
    <w:p w:rsidR="00A7020F" w:rsidRDefault="00A7020F" w:rsidP="00A7020F">
      <w:pPr>
        <w:pStyle w:val="21"/>
        <w:ind w:firstLine="420"/>
      </w:pPr>
    </w:p>
    <w:p w:rsidR="00A7020F" w:rsidRDefault="00A7020F" w:rsidP="00A7020F">
      <w:pPr>
        <w:pStyle w:val="21"/>
        <w:ind w:firstLine="420"/>
      </w:pPr>
      <w:r>
        <w:t>963. Xingsanjiao: (GE Xiang) it looks very simple, ha ha ~</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serious person, ha ha.</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Ande: Ge egg.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Ge Shen.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Third uncle of the bottle maker: it's better not to take off your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don't think it's good to wear glasses.</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keep watch. Use the seventh aunt. I see it's keep watch.</w:t>
      </w:r>
    </w:p>
    <w:p w:rsidR="00A7020F" w:rsidRDefault="00A7020F" w:rsidP="00A7020F">
      <w:pPr>
        <w:pStyle w:val="21"/>
        <w:ind w:firstLine="420"/>
      </w:pPr>
    </w:p>
    <w:p w:rsidR="00A7020F" w:rsidRDefault="00A7020F" w:rsidP="00A7020F">
      <w:pPr>
        <w:pStyle w:val="21"/>
        <w:ind w:firstLine="420"/>
      </w:pPr>
      <w:r>
        <w:t>I won't leave, and you can't leave.</w:t>
      </w:r>
    </w:p>
    <w:p w:rsidR="00A7020F" w:rsidRDefault="00A7020F" w:rsidP="00A7020F">
      <w:pPr>
        <w:pStyle w:val="21"/>
        <w:ind w:firstLine="420"/>
      </w:pPr>
    </w:p>
    <w:p w:rsidR="00A7020F" w:rsidRDefault="00A7020F" w:rsidP="00A7020F">
      <w:pPr>
        <w:pStyle w:val="21"/>
        <w:ind w:firstLine="420"/>
      </w:pPr>
      <w:r>
        <w:t>We just said "holy one day, holy all life". Did you forget it so soon?</w:t>
      </w:r>
    </w:p>
    <w:p w:rsidR="00A7020F" w:rsidRDefault="00A7020F" w:rsidP="00A7020F">
      <w:pPr>
        <w:pStyle w:val="21"/>
        <w:ind w:firstLine="420"/>
      </w:pPr>
    </w:p>
    <w:p w:rsidR="00A7020F" w:rsidRDefault="00A7020F" w:rsidP="00A7020F">
      <w:pPr>
        <w:pStyle w:val="21"/>
        <w:ind w:firstLine="420"/>
      </w:pPr>
      <w:r>
        <w:t>Encourage me: one heart, two preparations.</w:t>
      </w:r>
    </w:p>
    <w:p w:rsidR="00A7020F" w:rsidRDefault="00A7020F" w:rsidP="00A7020F">
      <w:pPr>
        <w:pStyle w:val="21"/>
        <w:ind w:firstLine="420"/>
      </w:pPr>
    </w:p>
    <w:p w:rsidR="00A7020F" w:rsidRDefault="00A7020F" w:rsidP="00A7020F">
      <w:pPr>
        <w:pStyle w:val="21"/>
        <w:ind w:firstLine="420"/>
      </w:pPr>
      <w:r>
        <w:t>With holy dreams, live like ordinary people.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Watch you: you pull it down, use flattering words to win over </w:t>
      </w:r>
      <w:r>
        <w:rPr>
          <w:rFonts w:hint="eastAsia"/>
        </w:rPr>
        <w:lastRenderedPageBreak/>
        <w:t>ignorant coquettes all day, and call yourself a saint? Repentance is the right way!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what are you doing?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famous as GE Shen, he cheated fame and power, and Huang Lingling cheated a lot of money.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have Mao Quan.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others said.</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Qing difficult: Ge Sheng was OK when he was young.</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 xml:space="preserve">Xu Jinglei Kaila: now there is a record of </w:t>
      </w:r>
      <w:r w:rsidR="009F4861">
        <w:t>“</w:t>
      </w:r>
      <w:r w:rsidR="009F4861">
        <w:rPr>
          <w:rFonts w:hint="eastAsia"/>
        </w:rPr>
        <w:t>wordofgod</w:t>
      </w:r>
      <w:r w:rsidR="009F4861">
        <w:t>”</w:t>
      </w:r>
      <w:r>
        <w:rPr>
          <w:rFonts w:hint="eastAsia"/>
        </w:rPr>
        <w:t>s and Ge Shenyi.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Post bar users_ 5xja3kx: it's crazy after all.</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fake crazy.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I saw you and Ge fighting that day. I thought you were going to remarry!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Xiangguo: Ge Hualei.</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her domain name belongs to me.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what's your relationship with GE? Ge doesn't seem to like you.</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shengba. Many people see it.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Zhenge is very grumpy. What's wrong with him recently?</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write GE's strange news every day.</w:t>
      </w:r>
    </w:p>
    <w:p w:rsidR="00A7020F" w:rsidRDefault="00A7020F" w:rsidP="00A7020F">
      <w:pPr>
        <w:pStyle w:val="21"/>
        <w:ind w:firstLine="420"/>
      </w:pPr>
    </w:p>
    <w:p w:rsidR="00A7020F" w:rsidRDefault="00A7020F" w:rsidP="00A7020F">
      <w:pPr>
        <w:pStyle w:val="21"/>
        <w:ind w:firstLine="420"/>
      </w:pPr>
      <w:r>
        <w:t>964. Sword of oath: you know him very well. I've only met his son and never met his wife.</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I'm Ge. Why don't you believe it? Where did you meet my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Sword of oath: Ge FA, very handsome.</w:t>
      </w:r>
    </w:p>
    <w:p w:rsidR="00A7020F" w:rsidRDefault="00A7020F" w:rsidP="00A7020F">
      <w:pPr>
        <w:pStyle w:val="21"/>
        <w:ind w:firstLine="420"/>
      </w:pPr>
    </w:p>
    <w:p w:rsidR="00A7020F" w:rsidRDefault="00A7020F" w:rsidP="00A7020F">
      <w:pPr>
        <w:pStyle w:val="21"/>
        <w:ind w:firstLine="420"/>
      </w:pPr>
      <w:r>
        <w:t>Said you're not ge, you don't believe it, you don't send it clearly?</w:t>
      </w:r>
    </w:p>
    <w:p w:rsidR="00A7020F" w:rsidRDefault="00A7020F" w:rsidP="00A7020F">
      <w:pPr>
        <w:pStyle w:val="21"/>
        <w:ind w:firstLine="420"/>
      </w:pPr>
    </w:p>
    <w:p w:rsidR="00A7020F" w:rsidRDefault="00A7020F" w:rsidP="00A7020F">
      <w:pPr>
        <w:pStyle w:val="21"/>
        <w:ind w:firstLine="420"/>
      </w:pPr>
      <w:r>
        <w:t>According to father and son, can GE's son call the Holy Son?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Xu Jinglei Kaila: I thought in reality. God's net also has a holy wife photo:)</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Jingji Sports: the original intention is good, but don't publicize your Ge education.</w:t>
      </w:r>
    </w:p>
    <w:p w:rsidR="00A7020F" w:rsidRDefault="00A7020F" w:rsidP="00A7020F">
      <w:pPr>
        <w:pStyle w:val="21"/>
        <w:ind w:firstLine="420"/>
      </w:pPr>
    </w:p>
    <w:p w:rsidR="00A7020F" w:rsidRDefault="00A7020F" w:rsidP="00A7020F">
      <w:pPr>
        <w:pStyle w:val="21"/>
        <w:ind w:firstLine="420"/>
      </w:pPr>
      <w:r>
        <w:lastRenderedPageBreak/>
        <w:t>The cult can't go far. Why don't you have some foresight.</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Childe riding a green donkey in the cloud: how big. He graduated from college in 1990. There were really many opportunities in that era..</w:t>
      </w:r>
    </w:p>
    <w:p w:rsidR="00A7020F" w:rsidRDefault="00A7020F" w:rsidP="00A7020F">
      <w:pPr>
        <w:pStyle w:val="21"/>
        <w:ind w:firstLine="420"/>
      </w:pPr>
    </w:p>
    <w:p w:rsidR="00A7020F" w:rsidRDefault="00A7020F" w:rsidP="00A7020F">
      <w:pPr>
        <w:pStyle w:val="21"/>
        <w:ind w:firstLine="420"/>
      </w:pPr>
      <w:r>
        <w:t>I'm sorry to see this. Now, a bachelor's degree 31 years ago was a particularly good resource at that time. Perhaps in the future, the humble technology they think is completely enough to settle down.</w:t>
      </w:r>
    </w:p>
    <w:p w:rsidR="00A7020F" w:rsidRDefault="00A7020F" w:rsidP="00A7020F">
      <w:pPr>
        <w:pStyle w:val="21"/>
        <w:ind w:firstLine="420"/>
      </w:pPr>
    </w:p>
    <w:p w:rsidR="00A7020F" w:rsidRDefault="00A7020F" w:rsidP="00A7020F">
      <w:pPr>
        <w:pStyle w:val="21"/>
        <w:ind w:firstLine="420"/>
      </w:pPr>
      <w:r>
        <w:rPr>
          <w:rFonts w:hint="eastAsia"/>
        </w:rPr>
        <w:t>》》</w:t>
      </w:r>
      <w:r>
        <w:rPr>
          <w:rFonts w:hint="eastAsia"/>
        </w:rPr>
        <w:t>Ge Biao: there are even doctors in Ge Hua.</w:t>
      </w:r>
    </w:p>
    <w:p w:rsidR="000B6725" w:rsidRDefault="000B6725" w:rsidP="00A7020F">
      <w:pPr>
        <w:pStyle w:val="21"/>
        <w:ind w:firstLine="420"/>
      </w:pPr>
    </w:p>
    <w:p w:rsidR="000B6725" w:rsidRDefault="000B6725" w:rsidP="000B6725">
      <w:pPr>
        <w:pStyle w:val="21"/>
        <w:ind w:firstLine="420"/>
      </w:pPr>
      <w:r>
        <w:t>965. Xu Jinglei Kaila: I write Ge Shenyi Wen Lu every day</w:t>
      </w:r>
    </w:p>
    <w:p w:rsidR="000B6725" w:rsidRDefault="000B6725" w:rsidP="000B6725">
      <w:pPr>
        <w:pStyle w:val="21"/>
        <w:ind w:firstLine="420"/>
      </w:pPr>
    </w:p>
    <w:p w:rsidR="000B6725" w:rsidRDefault="000B6725" w:rsidP="000B6725">
      <w:pPr>
        <w:pStyle w:val="21"/>
        <w:ind w:firstLine="420"/>
      </w:pPr>
      <w:r>
        <w:t>Now it is serialized on 3 domestic platforms and 3 foreign platforms.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Yes, Ge is afraid of his wife. I took him home directly and let them recognize sisters. From this, we can see that GE is timid and can't become a climate.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what chapter is Ge Shen and his women?</w:t>
      </w:r>
    </w:p>
    <w:p w:rsidR="000B6725" w:rsidRDefault="000B6725" w:rsidP="000B6725">
      <w:pPr>
        <w:pStyle w:val="21"/>
        <w:ind w:firstLine="420"/>
      </w:pPr>
    </w:p>
    <w:p w:rsidR="000B6725" w:rsidRDefault="000B6725" w:rsidP="000B6725">
      <w:pPr>
        <w:pStyle w:val="21"/>
        <w:ind w:firstLine="420"/>
      </w:pPr>
      <w:r>
        <w:t>You read a lot of chapters.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it's over in a minute. 110000 words have been written for 20 years?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20 years is 900000 words. Ge Shenyi's hearsay records were written on October 1, 2021, and are all being updated.</w:t>
      </w:r>
    </w:p>
    <w:p w:rsidR="000B6725" w:rsidRDefault="000B6725" w:rsidP="000B6725">
      <w:pPr>
        <w:pStyle w:val="21"/>
        <w:ind w:firstLine="420"/>
      </w:pPr>
    </w:p>
    <w:p w:rsidR="000B6725" w:rsidRDefault="000B6725" w:rsidP="000B6725">
      <w:pPr>
        <w:pStyle w:val="21"/>
        <w:ind w:firstLine="420"/>
      </w:pPr>
      <w:r>
        <w:t>Where did you see Ge Shenqi's hearsay? God net is the latest.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Sword of oath: can't you watch Baidu directly? What is God's net.</w:t>
      </w:r>
    </w:p>
    <w:p w:rsidR="000B6725" w:rsidRDefault="000B6725" w:rsidP="000B6725">
      <w:pPr>
        <w:pStyle w:val="21"/>
        <w:ind w:firstLine="420"/>
      </w:pPr>
    </w:p>
    <w:p w:rsidR="000B6725" w:rsidRDefault="000B6725" w:rsidP="000B6725">
      <w:pPr>
        <w:pStyle w:val="21"/>
        <w:ind w:firstLine="420"/>
      </w:pPr>
      <w:r>
        <w:t>There are too many pirated books and infringement. I suggest you complain.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you're looking at piracy. It's the first round. Later, it was updated on Shenwang, my official website, soge Shenwang.</w:t>
      </w:r>
    </w:p>
    <w:p w:rsidR="000B6725" w:rsidRDefault="000B6725" w:rsidP="000B6725">
      <w:pPr>
        <w:pStyle w:val="21"/>
        <w:ind w:firstLine="420"/>
      </w:pPr>
    </w:p>
    <w:p w:rsidR="000B6725" w:rsidRDefault="000B6725" w:rsidP="000B6725">
      <w:pPr>
        <w:pStyle w:val="21"/>
        <w:ind w:firstLine="420"/>
      </w:pPr>
      <w:r>
        <w:t>Piracy, I regard it as publicity, welcome.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966. Zimu Guangjun: "</w:t>
      </w:r>
      <w:r w:rsidR="009F4861">
        <w:t>“wordofgod”</w:t>
      </w:r>
      <w:r>
        <w:t>", deifying the Sutra.</w:t>
      </w:r>
    </w:p>
    <w:p w:rsidR="000B6725" w:rsidRDefault="000B6725" w:rsidP="000B6725">
      <w:pPr>
        <w:pStyle w:val="21"/>
        <w:ind w:firstLine="420"/>
      </w:pPr>
    </w:p>
    <w:p w:rsidR="000B6725" w:rsidRDefault="000B6725" w:rsidP="000B6725">
      <w:pPr>
        <w:pStyle w:val="21"/>
        <w:ind w:firstLine="420"/>
      </w:pPr>
      <w:r>
        <w:t>God, invisible. By, tangible.</w:t>
      </w:r>
    </w:p>
    <w:p w:rsidR="000B6725" w:rsidRDefault="000B6725" w:rsidP="000B6725">
      <w:pPr>
        <w:pStyle w:val="21"/>
        <w:ind w:firstLine="420"/>
      </w:pPr>
    </w:p>
    <w:p w:rsidR="000B6725" w:rsidRDefault="000B6725" w:rsidP="000B6725">
      <w:pPr>
        <w:pStyle w:val="21"/>
        <w:ind w:firstLine="420"/>
      </w:pPr>
      <w:r>
        <w:t>Bible, Buddhist sutra, Taoist Sutra, four books and five sutras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crowd: some online philosophers don't seem to boast about their honor, such as GE demon. They don't say that they graduated from Nanjing University or even participated in that activity.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Deyang Li Juan: I never say I graduated from Nanjing University. I will only answer when others ask. I won't say it in the first year of Pingcheng, let alone in the biography of </w:t>
      </w:r>
      <w:r w:rsidR="009F4861">
        <w:t>“</w:t>
      </w:r>
      <w:r w:rsidR="009F4861">
        <w:rPr>
          <w:rFonts w:hint="eastAsia"/>
        </w:rPr>
        <w:t>wordofgod</w:t>
      </w:r>
      <w:r w:rsidR="009F4861">
        <w:t>”</w:t>
      </w:r>
      <w:r>
        <w:rPr>
          <w:rFonts w:hint="eastAsia"/>
        </w:rPr>
        <w:t xml:space="preserve"> Ge Yimin.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967. Watch the light dust: Uncle Ge actually protected the saint in a sense</w:t>
      </w:r>
    </w:p>
    <w:p w:rsidR="000B6725" w:rsidRDefault="000B6725" w:rsidP="000B6725">
      <w:pPr>
        <w:pStyle w:val="21"/>
        <w:ind w:firstLine="420"/>
      </w:pPr>
    </w:p>
    <w:p w:rsidR="000B6725" w:rsidRDefault="000B6725" w:rsidP="000B6725">
      <w:pPr>
        <w:pStyle w:val="21"/>
        <w:ind w:firstLine="420"/>
      </w:pPr>
      <w:r>
        <w:t>Although his poor writing and means often make the bar tremble with fatigue. Here, first say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watch, Hello, you say I protect the saint, what do you mean? Please be frank, 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1. Your screen brushing covers too many posts of lust, gods and ghosts, previous lives and this life, so as to avoid more people falling into the devil's barrier;</w:t>
      </w:r>
    </w:p>
    <w:p w:rsidR="000B6725" w:rsidRDefault="000B6725" w:rsidP="000B6725">
      <w:pPr>
        <w:pStyle w:val="21"/>
        <w:ind w:firstLine="420"/>
      </w:pPr>
    </w:p>
    <w:p w:rsidR="000B6725" w:rsidRDefault="000B6725" w:rsidP="000B6725">
      <w:pPr>
        <w:pStyle w:val="21"/>
        <w:ind w:firstLine="420"/>
      </w:pPr>
      <w:r>
        <w:t>2. Your existence makes an organization lower its evaluation of the holy bar;</w:t>
      </w:r>
    </w:p>
    <w:p w:rsidR="000B6725" w:rsidRDefault="000B6725" w:rsidP="000B6725">
      <w:pPr>
        <w:pStyle w:val="21"/>
        <w:ind w:firstLine="420"/>
      </w:pPr>
    </w:p>
    <w:p w:rsidR="000B6725" w:rsidRDefault="000B6725" w:rsidP="000B6725">
      <w:pPr>
        <w:pStyle w:val="21"/>
        <w:ind w:firstLine="420"/>
      </w:pPr>
      <w:r>
        <w:t>3. Your content and means are too poor. Let the resident friends compare with each other, and let everyone inspire themselves. There are people doing things;</w:t>
      </w:r>
    </w:p>
    <w:p w:rsidR="000B6725" w:rsidRDefault="000B6725" w:rsidP="000B6725">
      <w:pPr>
        <w:pStyle w:val="21"/>
        <w:ind w:firstLine="420"/>
      </w:pPr>
    </w:p>
    <w:p w:rsidR="000B6725" w:rsidRDefault="000B6725" w:rsidP="000B6725">
      <w:pPr>
        <w:pStyle w:val="21"/>
        <w:ind w:firstLine="420"/>
      </w:pPr>
      <w:r>
        <w:t>4. At your attack moment, let the bar at that time reflect on how to manage a post of tens of thousands of people.</w:t>
      </w:r>
    </w:p>
    <w:p w:rsidR="000B6725" w:rsidRDefault="000B6725" w:rsidP="000B6725">
      <w:pPr>
        <w:pStyle w:val="21"/>
        <w:ind w:firstLine="420"/>
      </w:pPr>
    </w:p>
    <w:p w:rsidR="000B6725" w:rsidRDefault="000B6725" w:rsidP="000B6725">
      <w:pPr>
        <w:pStyle w:val="21"/>
        <w:ind w:firstLine="420"/>
      </w:pPr>
      <w:r>
        <w:t xml:space="preserve">Therefore, Zhongsheng bar has been granted for 7 years, and you have made contributions. But you still need to punish yourself by three cups. Just at noon, the bar staff's energy is wasted a lot every day. </w:t>
      </w:r>
      <w:r>
        <w:lastRenderedPageBreak/>
        <w:t>Zhongsheng bar has become dust, so it will no longer recall. Nowadays, the epidemic situation is repeated, the economy is down, and uncle is less involved. People can't compete with heaven for merit.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see. It means I play a neutralizing role.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There is a dream ing: Yuan Bawu is with Ge </w:t>
      </w:r>
      <w:r w:rsidR="009F4861">
        <w:t>“</w:t>
      </w:r>
      <w:r w:rsidR="009F4861">
        <w:rPr>
          <w:rFonts w:hint="eastAsia"/>
        </w:rPr>
        <w:t>wordofgod</w:t>
      </w:r>
      <w:r w:rsidR="009F4861">
        <w:t>”</w:t>
      </w:r>
      <w:r>
        <w:rPr>
          <w:rFonts w:hint="eastAsia"/>
        </w:rPr>
        <w:t>. I don't know whether it is the victim or the perpetrator.</w:t>
      </w:r>
    </w:p>
    <w:p w:rsidR="000B6725" w:rsidRDefault="000B6725" w:rsidP="000B6725">
      <w:pPr>
        <w:pStyle w:val="21"/>
        <w:ind w:firstLine="420"/>
      </w:pPr>
    </w:p>
    <w:p w:rsidR="000B6725" w:rsidRDefault="000B6725" w:rsidP="000B6725">
      <w:pPr>
        <w:pStyle w:val="21"/>
        <w:ind w:firstLine="420"/>
      </w:pPr>
      <w:r>
        <w:t xml:space="preserve">God Ge is the most classic representative of the holy bar. They never think they are victims and spread their </w:t>
      </w:r>
      <w:r w:rsidR="009F4861">
        <w:t>“wordofgod”</w:t>
      </w:r>
      <w:r>
        <w:t>s everywhere. It's rare for the original bar to reach a consensus with God Ge.</w:t>
      </w:r>
    </w:p>
    <w:p w:rsidR="000B6725" w:rsidRDefault="000B6725" w:rsidP="000B6725">
      <w:pPr>
        <w:pStyle w:val="21"/>
        <w:ind w:firstLine="420"/>
      </w:pPr>
    </w:p>
    <w:p w:rsidR="000B6725" w:rsidRDefault="000B6725" w:rsidP="000B6725">
      <w:pPr>
        <w:pStyle w:val="21"/>
        <w:ind w:firstLine="420"/>
      </w:pPr>
      <w:r>
        <w:t>Ge Hua is a spiritual victim, but at the same time, he seems to be cheating money and sex, but the prisoner of different leaves and others are mixed with it, which is unimaginable.</w:t>
      </w:r>
    </w:p>
    <w:p w:rsidR="000B6725" w:rsidRDefault="000B6725" w:rsidP="000B6725">
      <w:pPr>
        <w:pStyle w:val="21"/>
        <w:ind w:firstLine="420"/>
      </w:pPr>
    </w:p>
    <w:p w:rsidR="000B6725" w:rsidRDefault="000B6725" w:rsidP="000B6725">
      <w:pPr>
        <w:pStyle w:val="21"/>
        <w:ind w:firstLine="420"/>
      </w:pPr>
      <w:r>
        <w:t>God Ge and the prisoner of different leaves are exchanging experiences.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they are not good birds! That GE laosao makes all those female avatars, trumpets and B everywhere! It's a shameless thing!</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not familiar with Qiumei.</w:t>
      </w:r>
    </w:p>
    <w:p w:rsidR="000B6725" w:rsidRDefault="000B6725" w:rsidP="000B6725">
      <w:pPr>
        <w:pStyle w:val="21"/>
        <w:ind w:firstLine="420"/>
      </w:pPr>
    </w:p>
    <w:p w:rsidR="000B6725" w:rsidRDefault="000B6725" w:rsidP="000B6725">
      <w:pPr>
        <w:pStyle w:val="21"/>
        <w:ind w:firstLine="420"/>
      </w:pPr>
      <w:r>
        <w:t>Like purple beauty, don't you also like the saint?</w:t>
      </w:r>
    </w:p>
    <w:p w:rsidR="000B6725" w:rsidRDefault="000B6725" w:rsidP="000B6725">
      <w:pPr>
        <w:pStyle w:val="21"/>
        <w:ind w:firstLine="420"/>
      </w:pPr>
    </w:p>
    <w:p w:rsidR="000B6725" w:rsidRDefault="000B6725" w:rsidP="000B6725">
      <w:pPr>
        <w:pStyle w:val="21"/>
        <w:ind w:firstLine="420"/>
      </w:pPr>
      <w:r>
        <w:t>I am independent.</w:t>
      </w:r>
    </w:p>
    <w:p w:rsidR="000B6725" w:rsidRDefault="000B6725" w:rsidP="000B6725">
      <w:pPr>
        <w:pStyle w:val="21"/>
        <w:ind w:firstLine="420"/>
      </w:pPr>
    </w:p>
    <w:p w:rsidR="000B6725" w:rsidRDefault="000B6725" w:rsidP="000B6725">
      <w:pPr>
        <w:pStyle w:val="21"/>
        <w:ind w:firstLine="420"/>
      </w:pPr>
      <w:r>
        <w:t>Even in the picture on the first floor, Ge Hua's remarks are nothing.</w:t>
      </w:r>
    </w:p>
    <w:p w:rsidR="000B6725" w:rsidRDefault="000B6725" w:rsidP="000B6725">
      <w:pPr>
        <w:pStyle w:val="21"/>
        <w:ind w:firstLine="420"/>
      </w:pPr>
    </w:p>
    <w:p w:rsidR="000B6725" w:rsidRDefault="000B6725" w:rsidP="000B6725">
      <w:pPr>
        <w:pStyle w:val="21"/>
        <w:ind w:firstLine="420"/>
      </w:pPr>
      <w:r>
        <w:t>It's Qiumei's watch war. I also emphasize that watch is the first talent of the holy bar. I can't support Qiumei once and be a group.</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968. It's hard for Qing: the demon lord hasn't reported anyone</w:t>
      </w:r>
    </w:p>
    <w:p w:rsidR="000B6725" w:rsidRDefault="000B6725" w:rsidP="000B6725">
      <w:pPr>
        <w:pStyle w:val="21"/>
        <w:ind w:firstLine="420"/>
      </w:pPr>
    </w:p>
    <w:p w:rsidR="000B6725" w:rsidRDefault="000B6725" w:rsidP="000B6725">
      <w:pPr>
        <w:pStyle w:val="21"/>
        <w:ind w:firstLine="420"/>
      </w:pPr>
      <w:r>
        <w:t>Even Ge Sheng sprayed less. Later, Ge Sheng didn't spray. People focused on disgusting Christian doctrine all day, and the Demon Lord never sprayed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 River realizes its dream: This is GE's trumpet! Haven't you seen it yet?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light dust: it's a trumpet, but it's not ge's. It tastes different.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the master of this layer is ge. Don't doubt Zikai and Xiao Wu. Let Ge laugh at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isn't the master Ge Hua? I don't even know.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realizes his dream: I'm not interested in your Gegen, Gehua and GeYou. But it's enough to know that these are all family tricks played by Uncle Ge.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Qing difficult: Ge Sheng has been called holy for more than 10 </w:t>
      </w:r>
      <w:r>
        <w:rPr>
          <w:rFonts w:hint="eastAsia"/>
        </w:rPr>
        <w:lastRenderedPageBreak/>
        <w:t>years. You are not interested. Anyway, the Demon Lord is interested.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Chunlingjiang realized his dream: however, Lao Ge tossed about for more than ten years and was scolded as a neuropathy, but his mind is actually more sober than many others. This makes us have to take 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Watch the light dust: Ge Sheng doesn't seem to have the habit of replying at two o'clock in the middle of the night.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have Shenwang, </w:t>
      </w:r>
      <w:r w:rsidR="009F4861">
        <w:t>“</w:t>
      </w:r>
      <w:r w:rsidR="009F4861">
        <w:rPr>
          <w:rFonts w:hint="eastAsia"/>
        </w:rPr>
        <w:t>wordofgod</w:t>
      </w:r>
      <w:r w:rsidR="009F4861">
        <w:t>”</w:t>
      </w:r>
      <w:r>
        <w:rPr>
          <w:rFonts w:hint="eastAsia"/>
        </w:rPr>
        <w:t>s and Ge Shenyi Wen Lu.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969. Qing difficult: Ge Sheng, can I interview you</w:t>
      </w:r>
    </w:p>
    <w:p w:rsidR="000B6725" w:rsidRDefault="000B6725" w:rsidP="000B6725">
      <w:pPr>
        <w:pStyle w:val="21"/>
        <w:ind w:firstLine="420"/>
      </w:pPr>
    </w:p>
    <w:p w:rsidR="000B6725" w:rsidRDefault="000B6725" w:rsidP="000B6725">
      <w:pPr>
        <w:pStyle w:val="21"/>
        <w:ind w:firstLine="420"/>
      </w:pPr>
      <w:r>
        <w:t xml:space="preserve">Why did you suddenly start writing </w:t>
      </w:r>
      <w:r w:rsidR="009F4861">
        <w:t>“wordofgod”</w:t>
      </w:r>
      <w:r>
        <w:t>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wrote a post online in 2001 and merged it into the Yemei Sutra in 2004. The holy bar will be a few years later.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Plain light is true: are you ge </w:t>
      </w:r>
      <w:r w:rsidR="009F4861">
        <w:t>“</w:t>
      </w:r>
      <w:r w:rsidR="009F4861">
        <w:rPr>
          <w:rFonts w:hint="eastAsia"/>
        </w:rPr>
        <w:t>wordofgod</w:t>
      </w:r>
      <w:r w:rsidR="009F4861">
        <w:t>”</w:t>
      </w:r>
      <w:r>
        <w:rPr>
          <w:rFonts w:hint="eastAsia"/>
        </w:rPr>
        <w:t>? The original head of Liu?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 Ge.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Plain and light is true: Oh, I've heard a lot about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you're welcome.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Qing: shit, it started two years after 1999. No, it's personal privacy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have no privacy. I went online in March 2001.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970. Ryu: where has the great living Buddha Ge God in Beike amiable shell village recently?</w:t>
      </w:r>
    </w:p>
    <w:p w:rsidR="000B6725" w:rsidRDefault="000B6725" w:rsidP="000B6725">
      <w:pPr>
        <w:pStyle w:val="21"/>
        <w:ind w:firstLine="420"/>
      </w:pPr>
    </w:p>
    <w:p w:rsidR="000B6725" w:rsidRDefault="000B6725" w:rsidP="000B6725">
      <w:pPr>
        <w:pStyle w:val="21"/>
        <w:ind w:firstLine="420"/>
      </w:pPr>
      <w:r>
        <w:t>Don't Lao a recommend his doctrine of "Ge God"?</w:t>
      </w:r>
    </w:p>
    <w:p w:rsidR="000B6725" w:rsidRDefault="000B6725" w:rsidP="000B6725">
      <w:pPr>
        <w:pStyle w:val="21"/>
        <w:ind w:firstLine="420"/>
      </w:pPr>
    </w:p>
    <w:p w:rsidR="000B6725" w:rsidRDefault="000B6725" w:rsidP="000B6725">
      <w:pPr>
        <w:pStyle w:val="21"/>
        <w:ind w:firstLine="420"/>
      </w:pPr>
      <w:r>
        <w:t>Went to Beijing to attend the national religious love pot conference?</w:t>
      </w:r>
    </w:p>
    <w:p w:rsidR="000B6725" w:rsidRDefault="000B6725" w:rsidP="000B6725">
      <w:pPr>
        <w:pStyle w:val="21"/>
        <w:ind w:firstLine="420"/>
      </w:pPr>
    </w:p>
    <w:p w:rsidR="000B6725" w:rsidRDefault="000B6725" w:rsidP="000B6725">
      <w:pPr>
        <w:pStyle w:val="21"/>
        <w:ind w:firstLine="420"/>
      </w:pPr>
      <w:r>
        <w:t>Think about it. Ge God is the guest of honor in Beike. However, in the strong pot, he can only pay to rent Baidu's fragmented advertising pages at most, and take advantage of the opportunity to plug some private goods. He may be busy with the video of his old middle school lover in Jiangsu.</w:t>
      </w:r>
    </w:p>
    <w:p w:rsidR="000B6725" w:rsidRDefault="000B6725" w:rsidP="000B6725">
      <w:pPr>
        <w:pStyle w:val="21"/>
        <w:ind w:firstLine="420"/>
      </w:pPr>
    </w:p>
    <w:p w:rsidR="000B6725" w:rsidRDefault="000B6725" w:rsidP="000B6725">
      <w:pPr>
        <w:pStyle w:val="21"/>
        <w:ind w:firstLine="420"/>
      </w:pPr>
      <w:r>
        <w:t>After all, the double amiable channel is too yin-yang. Apart from some old men, can you see the appearance of female netizens with husbands?</w:t>
      </w:r>
    </w:p>
    <w:p w:rsidR="000B6725" w:rsidRDefault="000B6725" w:rsidP="000B6725">
      <w:pPr>
        <w:pStyle w:val="21"/>
        <w:ind w:firstLine="420"/>
      </w:pPr>
    </w:p>
    <w:p w:rsidR="000B6725" w:rsidRDefault="000B6725" w:rsidP="000B6725">
      <w:pPr>
        <w:pStyle w:val="21"/>
        <w:ind w:firstLine="420"/>
      </w:pPr>
      <w:r>
        <w:t>The new wechat article says that there are 6954w single men in the pot!</w:t>
      </w:r>
    </w:p>
    <w:p w:rsidR="000B6725" w:rsidRDefault="000B6725" w:rsidP="000B6725">
      <w:pPr>
        <w:pStyle w:val="21"/>
        <w:ind w:firstLine="420"/>
      </w:pPr>
    </w:p>
    <w:p w:rsidR="000B6725" w:rsidRDefault="000B6725" w:rsidP="000B6725">
      <w:pPr>
        <w:pStyle w:val="21"/>
        <w:ind w:firstLine="420"/>
      </w:pPr>
      <w:r>
        <w:lastRenderedPageBreak/>
        <w:t>Alas, the north wind blows on my lapel. I can't sleep at night. I sit up and play the piano. The thin curtain is fine.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Geyimin: Hello, brother U. recently, I serialized Ge Shen Yi Wen Lu in Bei Keqin's blog (log).</w:t>
      </w:r>
    </w:p>
    <w:p w:rsidR="000B6725" w:rsidRDefault="000B6725" w:rsidP="000B6725">
      <w:pPr>
        <w:pStyle w:val="21"/>
        <w:ind w:firstLine="420"/>
      </w:pPr>
    </w:p>
    <w:p w:rsidR="000B6725" w:rsidRDefault="000B6725" w:rsidP="000B6725">
      <w:pPr>
        <w:pStyle w:val="21"/>
        <w:ind w:firstLine="420"/>
      </w:pPr>
      <w:r>
        <w:t>To tell you the truth, I came to the microblog to check whether my brother commented on my words.</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971. This book only focuses on one post at the end</w:t>
      </w:r>
    </w:p>
    <w:p w:rsidR="000B6725" w:rsidRDefault="000B6725" w:rsidP="000B6725">
      <w:pPr>
        <w:pStyle w:val="21"/>
        <w:ind w:firstLine="420"/>
      </w:pPr>
    </w:p>
    <w:p w:rsidR="000B6725" w:rsidRDefault="000B6725" w:rsidP="000B6725">
      <w:pPr>
        <w:pStyle w:val="21"/>
        <w:ind w:firstLine="420"/>
      </w:pPr>
      <w:r>
        <w:t>"You know, even if the heavy rain turns the city upside down, I'll give you a hug.".</w:t>
      </w:r>
    </w:p>
    <w:p w:rsidR="000B6725" w:rsidRDefault="000B6725" w:rsidP="000B6725">
      <w:pPr>
        <w:pStyle w:val="21"/>
        <w:ind w:firstLine="420"/>
      </w:pPr>
    </w:p>
    <w:p w:rsidR="000B6725" w:rsidRDefault="000B6725" w:rsidP="000B6725">
      <w:pPr>
        <w:pStyle w:val="21"/>
        <w:ind w:firstLine="420"/>
      </w:pPr>
      <w:r>
        <w:t>The last post was "I will take back what belongs to me" (last, May 3, 2014),</w:t>
      </w:r>
    </w:p>
    <w:p w:rsidR="000B6725" w:rsidRDefault="000B6725" w:rsidP="000B6725">
      <w:pPr>
        <w:pStyle w:val="21"/>
        <w:ind w:firstLine="420"/>
      </w:pPr>
    </w:p>
    <w:p w:rsidR="000B6725" w:rsidRDefault="000B6725" w:rsidP="000B6725">
      <w:pPr>
        <w:pStyle w:val="21"/>
        <w:ind w:firstLine="420"/>
      </w:pPr>
      <w:r>
        <w:t>The last post is "thank the Lord, thank the Lord" (Christians, March 11, 2005).</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apply for bar owner (2004-09-08)</w:t>
      </w:r>
    </w:p>
    <w:p w:rsidR="000B6725" w:rsidRDefault="000B6725" w:rsidP="000B6725">
      <w:pPr>
        <w:pStyle w:val="21"/>
        <w:ind w:firstLine="420"/>
      </w:pPr>
    </w:p>
    <w:p w:rsidR="000B6725" w:rsidRDefault="000B6725" w:rsidP="000B6725">
      <w:pPr>
        <w:pStyle w:val="21"/>
        <w:ind w:firstLine="420"/>
      </w:pPr>
      <w:r>
        <w:t>Plastic products</w:t>
      </w:r>
    </w:p>
    <w:p w:rsidR="000B6725" w:rsidRDefault="000B6725" w:rsidP="000B6725">
      <w:pPr>
        <w:pStyle w:val="21"/>
        <w:ind w:firstLine="420"/>
      </w:pPr>
    </w:p>
    <w:p w:rsidR="000B6725" w:rsidRDefault="000B6725" w:rsidP="000B6725">
      <w:pPr>
        <w:pStyle w:val="21"/>
        <w:ind w:firstLine="420"/>
      </w:pPr>
      <w:r>
        <w:t>I want to apply for a bar owner</w:t>
      </w:r>
    </w:p>
    <w:p w:rsidR="000B6725" w:rsidRDefault="000B6725" w:rsidP="000B6725">
      <w:pPr>
        <w:pStyle w:val="21"/>
        <w:ind w:firstLine="420"/>
      </w:pPr>
    </w:p>
    <w:p w:rsidR="000B6725" w:rsidRDefault="000B6725" w:rsidP="000B6725">
      <w:pPr>
        <w:pStyle w:val="21"/>
        <w:ind w:firstLine="420"/>
      </w:pPr>
      <w:r>
        <w:t>I need your support</w:t>
      </w:r>
    </w:p>
    <w:p w:rsidR="000B6725" w:rsidRDefault="000B6725" w:rsidP="000B6725">
      <w:pPr>
        <w:pStyle w:val="21"/>
        <w:ind w:firstLine="420"/>
      </w:pPr>
    </w:p>
    <w:p w:rsidR="000B6725" w:rsidRDefault="000B6725" w:rsidP="000B6725">
      <w:pPr>
        <w:pStyle w:val="21"/>
        <w:ind w:firstLine="420"/>
      </w:pPr>
      <w:r>
        <w:t>thank you</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I: statement (February 13, 2005)</w:t>
      </w:r>
    </w:p>
    <w:p w:rsidR="000B6725" w:rsidRDefault="000B6725" w:rsidP="000B6725">
      <w:pPr>
        <w:pStyle w:val="21"/>
        <w:ind w:firstLine="420"/>
      </w:pPr>
    </w:p>
    <w:p w:rsidR="000B6725" w:rsidRDefault="000B6725" w:rsidP="000B6725">
      <w:pPr>
        <w:pStyle w:val="21"/>
        <w:ind w:firstLine="420"/>
      </w:pPr>
      <w:r>
        <w:t>I don't support the Jeme Sutra, and I'm not Jeme. I don't believe in Yemei's 2019.</w:t>
      </w:r>
    </w:p>
    <w:p w:rsidR="000B6725" w:rsidRDefault="000B6725" w:rsidP="000B6725">
      <w:pPr>
        <w:pStyle w:val="21"/>
        <w:ind w:firstLine="420"/>
      </w:pPr>
    </w:p>
    <w:p w:rsidR="000B6725" w:rsidRDefault="000B6725" w:rsidP="000B6725">
      <w:pPr>
        <w:pStyle w:val="21"/>
        <w:ind w:firstLine="420"/>
      </w:pPr>
      <w:r>
        <w:t>May the LORD have mercy on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System Mk7: I don't support the Jeme Sutra either. I read the ancient classics. That's the true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Du8 unparalleled: there's nothing to argue about. It'll be known in 2019.</w:t>
      </w:r>
    </w:p>
    <w:p w:rsidR="000B6725" w:rsidRDefault="000B6725" w:rsidP="000B6725">
      <w:pPr>
        <w:pStyle w:val="21"/>
        <w:ind w:firstLine="420"/>
      </w:pPr>
    </w:p>
    <w:p w:rsidR="00B20CAF" w:rsidRDefault="000B6725" w:rsidP="000B6725">
      <w:pPr>
        <w:pStyle w:val="21"/>
        <w:ind w:firstLine="420"/>
      </w:pPr>
      <w:r>
        <w:rPr>
          <w:rFonts w:hint="eastAsia"/>
        </w:rPr>
        <w:t>》</w:t>
      </w:r>
      <w:r>
        <w:rPr>
          <w:rFonts w:hint="eastAsia"/>
        </w:rPr>
        <w:t>211.150.239.</w:t>
      </w:r>
      <w:r>
        <w:rPr>
          <w:rFonts w:hint="eastAsia"/>
        </w:rPr>
        <w:t>：</w:t>
      </w:r>
      <w:r>
        <w:rPr>
          <w:rFonts w:hint="eastAsia"/>
        </w:rPr>
        <w:t xml:space="preserve"> If it must be 2019, it must be false! There's nothing to doubt </w:t>
      </w:r>
    </w:p>
    <w:p w:rsidR="00B20CAF" w:rsidRDefault="00B20CAF" w:rsidP="000B6725">
      <w:pPr>
        <w:pStyle w:val="21"/>
        <w:ind w:firstLine="420"/>
      </w:pPr>
      <w:r>
        <w:rPr>
          <w:rFonts w:hint="eastAsia"/>
        </w:rPr>
        <w:t>》》</w:t>
      </w:r>
      <w:r w:rsidR="000B6725">
        <w:rPr>
          <w:rFonts w:hint="eastAsia"/>
        </w:rPr>
        <w:t xml:space="preserve">Jeremiah has said that 2019 is based on Daniel. Originally, see the revelation of the Jeme Sutra </w:t>
      </w:r>
    </w:p>
    <w:p w:rsidR="000B6725" w:rsidRDefault="00B20CAF" w:rsidP="000B6725">
      <w:pPr>
        <w:pStyle w:val="21"/>
        <w:ind w:firstLine="420"/>
      </w:pPr>
      <w:r>
        <w:rPr>
          <w:rFonts w:hint="eastAsia"/>
        </w:rPr>
        <w:t>》</w:t>
      </w:r>
      <w:r w:rsidR="000B6725">
        <w:rPr>
          <w:rFonts w:hint="eastAsia"/>
        </w:rPr>
        <w:t>211.150.248.</w:t>
      </w:r>
      <w:r w:rsidR="000B6725">
        <w:rPr>
          <w:rFonts w:hint="eastAsia"/>
        </w:rPr>
        <w:t>：</w:t>
      </w:r>
      <w:r w:rsidR="000B6725">
        <w:rPr>
          <w:rFonts w:hint="eastAsia"/>
        </w:rPr>
        <w:t xml:space="preserve"> That's absolutely wrong!</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972. Mark Ge: if we can go back to the winter of 17 years</w:t>
      </w:r>
    </w:p>
    <w:p w:rsidR="000B6725" w:rsidRDefault="000B6725" w:rsidP="000B6725">
      <w:pPr>
        <w:pStyle w:val="21"/>
        <w:ind w:firstLine="420"/>
      </w:pPr>
    </w:p>
    <w:p w:rsidR="000B6725" w:rsidRDefault="000B6725" w:rsidP="000B6725">
      <w:pPr>
        <w:pStyle w:val="21"/>
        <w:ind w:firstLine="420"/>
      </w:pPr>
      <w:r>
        <w:t xml:space="preserve">God Ge will never touch him, but it's a pity that people don't have a </w:t>
      </w:r>
      <w:r>
        <w:lastRenderedPageBreak/>
        <w:t>chance to come again.</w:t>
      </w:r>
    </w:p>
    <w:p w:rsidR="000B6725" w:rsidRDefault="000B6725" w:rsidP="000B6725">
      <w:pPr>
        <w:pStyle w:val="21"/>
        <w:ind w:firstLine="420"/>
      </w:pPr>
    </w:p>
    <w:p w:rsidR="000B6725" w:rsidRDefault="000B6725" w:rsidP="000B6725">
      <w:pPr>
        <w:pStyle w:val="21"/>
        <w:ind w:firstLine="420"/>
      </w:pPr>
      <w:r>
        <w:t>Ge Yimin 19:22:34</w:t>
      </w:r>
    </w:p>
    <w:p w:rsidR="000B6725" w:rsidRDefault="000B6725" w:rsidP="000B6725">
      <w:pPr>
        <w:pStyle w:val="21"/>
        <w:ind w:firstLine="420"/>
      </w:pPr>
    </w:p>
    <w:p w:rsidR="000B6725" w:rsidRDefault="000B6725" w:rsidP="000B6725">
      <w:pPr>
        <w:pStyle w:val="21"/>
        <w:ind w:firstLine="420"/>
      </w:pPr>
      <w:r>
        <w:t>Process is beauty</w:t>
      </w:r>
    </w:p>
    <w:p w:rsidR="000B6725" w:rsidRDefault="000B6725" w:rsidP="000B6725">
      <w:pPr>
        <w:pStyle w:val="21"/>
        <w:ind w:firstLine="420"/>
      </w:pPr>
    </w:p>
    <w:p w:rsidR="000B6725" w:rsidRDefault="000B6725" w:rsidP="000B6725">
      <w:pPr>
        <w:pStyle w:val="21"/>
        <w:ind w:firstLine="420"/>
      </w:pPr>
      <w:r>
        <w:t>Ge Marco 19:23:48</w:t>
      </w:r>
    </w:p>
    <w:p w:rsidR="000B6725" w:rsidRDefault="000B6725" w:rsidP="000B6725">
      <w:pPr>
        <w:pStyle w:val="21"/>
        <w:ind w:firstLine="420"/>
      </w:pPr>
    </w:p>
    <w:p w:rsidR="000B6725" w:rsidRDefault="000B6725" w:rsidP="000B6725">
      <w:pPr>
        <w:pStyle w:val="21"/>
        <w:ind w:firstLine="420"/>
      </w:pPr>
      <w:r>
        <w:t>It's just that the consequences are serious</w:t>
      </w:r>
    </w:p>
    <w:p w:rsidR="000B6725" w:rsidRDefault="000B6725" w:rsidP="000B6725">
      <w:pPr>
        <w:pStyle w:val="21"/>
        <w:ind w:firstLine="420"/>
      </w:pPr>
    </w:p>
    <w:p w:rsidR="000B6725" w:rsidRDefault="000B6725" w:rsidP="000B6725">
      <w:pPr>
        <w:pStyle w:val="21"/>
        <w:ind w:firstLine="420"/>
      </w:pPr>
      <w:r>
        <w:t>I'd rather do fifty cents than object.</w:t>
      </w:r>
    </w:p>
    <w:p w:rsidR="000B6725" w:rsidRDefault="000B6725" w:rsidP="000B6725">
      <w:pPr>
        <w:pStyle w:val="21"/>
        <w:ind w:firstLine="420"/>
      </w:pPr>
    </w:p>
    <w:p w:rsidR="000B6725" w:rsidRDefault="000B6725" w:rsidP="000B6725">
      <w:pPr>
        <w:pStyle w:val="21"/>
        <w:ind w:firstLine="420"/>
      </w:pPr>
      <w:r>
        <w:t>Ge Yimin 19:24:12</w:t>
      </w:r>
    </w:p>
    <w:p w:rsidR="000B6725" w:rsidRDefault="000B6725" w:rsidP="000B6725">
      <w:pPr>
        <w:pStyle w:val="21"/>
        <w:ind w:firstLine="420"/>
      </w:pPr>
    </w:p>
    <w:p w:rsidR="000B6725" w:rsidRDefault="000B6725" w:rsidP="000B6725">
      <w:pPr>
        <w:pStyle w:val="21"/>
        <w:ind w:firstLine="420"/>
      </w:pPr>
      <w:r>
        <w:t>What consequences?</w:t>
      </w:r>
    </w:p>
    <w:p w:rsidR="000B6725" w:rsidRDefault="000B6725" w:rsidP="000B6725">
      <w:pPr>
        <w:pStyle w:val="21"/>
        <w:ind w:firstLine="420"/>
      </w:pPr>
    </w:p>
    <w:p w:rsidR="000B6725" w:rsidRDefault="000B6725" w:rsidP="000B6725">
      <w:pPr>
        <w:pStyle w:val="21"/>
        <w:ind w:firstLine="420"/>
      </w:pPr>
      <w:r>
        <w:t>Ge Marco 19:24:41</w:t>
      </w:r>
    </w:p>
    <w:p w:rsidR="000B6725" w:rsidRDefault="000B6725" w:rsidP="000B6725">
      <w:pPr>
        <w:pStyle w:val="21"/>
        <w:ind w:firstLine="420"/>
      </w:pPr>
    </w:p>
    <w:p w:rsidR="000B6725" w:rsidRDefault="000B6725" w:rsidP="000B6725">
      <w:pPr>
        <w:pStyle w:val="21"/>
        <w:ind w:firstLine="420"/>
      </w:pPr>
      <w:r>
        <w:t>Network wide blocking</w:t>
      </w:r>
    </w:p>
    <w:p w:rsidR="000B6725" w:rsidRDefault="000B6725" w:rsidP="000B6725">
      <w:pPr>
        <w:pStyle w:val="21"/>
        <w:ind w:firstLine="420"/>
      </w:pPr>
    </w:p>
    <w:p w:rsidR="000B6725" w:rsidRDefault="000B6725" w:rsidP="000B6725">
      <w:pPr>
        <w:pStyle w:val="21"/>
        <w:ind w:firstLine="420"/>
      </w:pPr>
      <w:r>
        <w:t>Ge Yimin 19:25:11</w:t>
      </w:r>
    </w:p>
    <w:p w:rsidR="000B6725" w:rsidRDefault="000B6725" w:rsidP="000B6725">
      <w:pPr>
        <w:pStyle w:val="21"/>
        <w:ind w:firstLine="420"/>
      </w:pPr>
    </w:p>
    <w:p w:rsidR="000B6725" w:rsidRDefault="000B6725" w:rsidP="000B6725">
      <w:pPr>
        <w:pStyle w:val="21"/>
        <w:ind w:firstLine="420"/>
      </w:pPr>
      <w:r>
        <w:t>Touch him who?</w:t>
      </w:r>
    </w:p>
    <w:p w:rsidR="000B6725" w:rsidRDefault="000B6725" w:rsidP="000B6725">
      <w:pPr>
        <w:pStyle w:val="21"/>
        <w:ind w:firstLine="420"/>
      </w:pPr>
    </w:p>
    <w:p w:rsidR="000B6725" w:rsidRDefault="000B6725" w:rsidP="000B6725">
      <w:pPr>
        <w:pStyle w:val="21"/>
        <w:ind w:firstLine="420"/>
      </w:pPr>
      <w:r>
        <w:t>Ge Marco 19:25:16</w:t>
      </w:r>
    </w:p>
    <w:p w:rsidR="000B6725" w:rsidRDefault="000B6725" w:rsidP="000B6725">
      <w:pPr>
        <w:pStyle w:val="21"/>
        <w:ind w:firstLine="420"/>
      </w:pPr>
    </w:p>
    <w:p w:rsidR="000B6725" w:rsidRDefault="000B6725" w:rsidP="000B6725">
      <w:pPr>
        <w:pStyle w:val="21"/>
        <w:ind w:firstLine="420"/>
      </w:pPr>
      <w:r>
        <w:t>Mysterious man</w:t>
      </w:r>
    </w:p>
    <w:p w:rsidR="000B6725" w:rsidRDefault="000B6725" w:rsidP="000B6725">
      <w:pPr>
        <w:pStyle w:val="21"/>
        <w:ind w:firstLine="420"/>
      </w:pPr>
    </w:p>
    <w:p w:rsidR="000B6725" w:rsidRDefault="000B6725" w:rsidP="000B6725">
      <w:pPr>
        <w:pStyle w:val="21"/>
        <w:ind w:firstLine="420"/>
      </w:pPr>
      <w:r>
        <w:t>Ge Yimin 19:26:05</w:t>
      </w:r>
    </w:p>
    <w:p w:rsidR="000B6725" w:rsidRDefault="000B6725" w:rsidP="000B6725">
      <w:pPr>
        <w:pStyle w:val="21"/>
        <w:ind w:firstLine="420"/>
      </w:pPr>
    </w:p>
    <w:p w:rsidR="000B6725" w:rsidRDefault="000B6725" w:rsidP="000B6725">
      <w:pPr>
        <w:pStyle w:val="21"/>
        <w:ind w:firstLine="420"/>
      </w:pPr>
      <w:r>
        <w:t>What happened in '17? I thought Ben, 17 years ago</w:t>
      </w:r>
    </w:p>
    <w:p w:rsidR="000B6725" w:rsidRDefault="000B6725" w:rsidP="000B6725">
      <w:pPr>
        <w:pStyle w:val="21"/>
        <w:ind w:firstLine="420"/>
      </w:pPr>
    </w:p>
    <w:p w:rsidR="000B6725" w:rsidRDefault="000B6725" w:rsidP="000B6725">
      <w:pPr>
        <w:pStyle w:val="21"/>
        <w:ind w:firstLine="420"/>
      </w:pPr>
      <w:r>
        <w:t>Ge Yimin 19:29:00</w:t>
      </w:r>
    </w:p>
    <w:p w:rsidR="000B6725" w:rsidRDefault="000B6725" w:rsidP="000B6725">
      <w:pPr>
        <w:pStyle w:val="21"/>
        <w:ind w:firstLine="420"/>
      </w:pPr>
    </w:p>
    <w:p w:rsidR="000B6725" w:rsidRDefault="000B6725" w:rsidP="000B6725">
      <w:pPr>
        <w:pStyle w:val="21"/>
        <w:ind w:firstLine="420"/>
      </w:pPr>
      <w:r>
        <w:t>I know, it's QQ group</w:t>
      </w:r>
    </w:p>
    <w:p w:rsidR="000B6725" w:rsidRDefault="000B6725" w:rsidP="000B6725">
      <w:pPr>
        <w:pStyle w:val="21"/>
        <w:ind w:firstLine="420"/>
      </w:pPr>
    </w:p>
    <w:p w:rsidR="000B6725" w:rsidRDefault="000B6725" w:rsidP="000B6725">
      <w:pPr>
        <w:pStyle w:val="21"/>
        <w:ind w:firstLine="420"/>
      </w:pPr>
      <w:r>
        <w:t>that</w:t>
      </w:r>
    </w:p>
    <w:p w:rsidR="000B6725" w:rsidRDefault="000B6725" w:rsidP="000B6725">
      <w:pPr>
        <w:pStyle w:val="21"/>
        <w:ind w:firstLine="420"/>
      </w:pPr>
    </w:p>
    <w:p w:rsidR="000B6725" w:rsidRDefault="000B6725" w:rsidP="000B6725">
      <w:pPr>
        <w:pStyle w:val="21"/>
        <w:ind w:firstLine="420"/>
      </w:pPr>
      <w:r>
        <w:t>Ge Marco 19:29:41</w:t>
      </w:r>
    </w:p>
    <w:p w:rsidR="000B6725" w:rsidRDefault="000B6725" w:rsidP="000B6725">
      <w:pPr>
        <w:pStyle w:val="21"/>
        <w:ind w:firstLine="420"/>
      </w:pPr>
    </w:p>
    <w:p w:rsidR="000B6725" w:rsidRDefault="000B6725" w:rsidP="000B6725">
      <w:pPr>
        <w:pStyle w:val="21"/>
        <w:ind w:firstLine="420"/>
      </w:pPr>
      <w:r>
        <w:t>I saw God GE's name in the database today</w:t>
      </w:r>
    </w:p>
    <w:p w:rsidR="000B6725" w:rsidRDefault="000B6725" w:rsidP="000B6725">
      <w:pPr>
        <w:pStyle w:val="21"/>
        <w:ind w:firstLine="420"/>
      </w:pPr>
    </w:p>
    <w:p w:rsidR="000B6725" w:rsidRDefault="000B6725" w:rsidP="000B6725">
      <w:pPr>
        <w:pStyle w:val="21"/>
        <w:ind w:firstLine="420"/>
      </w:pPr>
      <w:r>
        <w:t>It turned out that the whole network was blocked</w:t>
      </w:r>
    </w:p>
    <w:p w:rsidR="000B6725" w:rsidRDefault="000B6725" w:rsidP="000B6725">
      <w:pPr>
        <w:pStyle w:val="21"/>
        <w:ind w:firstLine="420"/>
      </w:pPr>
    </w:p>
    <w:p w:rsidR="000B6725" w:rsidRDefault="000B6725" w:rsidP="000B6725">
      <w:pPr>
        <w:pStyle w:val="21"/>
        <w:ind w:firstLine="420"/>
      </w:pPr>
      <w:r>
        <w:t>Sensitive event level I</w:t>
      </w:r>
    </w:p>
    <w:p w:rsidR="000B6725" w:rsidRDefault="000B6725" w:rsidP="000B6725">
      <w:pPr>
        <w:pStyle w:val="21"/>
        <w:ind w:firstLine="420"/>
      </w:pPr>
    </w:p>
    <w:p w:rsidR="000B6725" w:rsidRDefault="000B6725" w:rsidP="000B6725">
      <w:pPr>
        <w:pStyle w:val="21"/>
        <w:ind w:firstLine="420"/>
      </w:pPr>
      <w:r>
        <w:t>Ge Yimin 19:30:08</w:t>
      </w:r>
    </w:p>
    <w:p w:rsidR="000B6725" w:rsidRDefault="000B6725" w:rsidP="000B6725">
      <w:pPr>
        <w:pStyle w:val="21"/>
        <w:ind w:firstLine="420"/>
      </w:pPr>
    </w:p>
    <w:p w:rsidR="000B6725" w:rsidRDefault="000B6725" w:rsidP="000B6725">
      <w:pPr>
        <w:pStyle w:val="21"/>
        <w:ind w:firstLine="420"/>
      </w:pPr>
      <w:r>
        <w:t>Copy</w:t>
      </w:r>
    </w:p>
    <w:p w:rsidR="000B6725" w:rsidRDefault="000B6725" w:rsidP="000B6725">
      <w:pPr>
        <w:pStyle w:val="21"/>
        <w:ind w:firstLine="420"/>
      </w:pPr>
    </w:p>
    <w:p w:rsidR="000B6725" w:rsidRDefault="000B6725" w:rsidP="000B6725">
      <w:pPr>
        <w:pStyle w:val="21"/>
        <w:ind w:firstLine="420"/>
      </w:pPr>
      <w:r>
        <w:t>Ge Marco 19:30:30</w:t>
      </w:r>
    </w:p>
    <w:p w:rsidR="000B6725" w:rsidRDefault="000B6725" w:rsidP="000B6725">
      <w:pPr>
        <w:pStyle w:val="21"/>
        <w:ind w:firstLine="420"/>
      </w:pPr>
    </w:p>
    <w:p w:rsidR="000B6725" w:rsidRDefault="000B6725" w:rsidP="000B6725">
      <w:pPr>
        <w:pStyle w:val="21"/>
        <w:ind w:firstLine="420"/>
      </w:pPr>
      <w:r>
        <w:t>Tomorrow, you can't copy it</w:t>
      </w:r>
    </w:p>
    <w:p w:rsidR="000B6725" w:rsidRDefault="000B6725" w:rsidP="000B6725">
      <w:pPr>
        <w:pStyle w:val="21"/>
        <w:ind w:firstLine="420"/>
      </w:pPr>
    </w:p>
    <w:p w:rsidR="000B6725" w:rsidRDefault="000B6725" w:rsidP="000B6725">
      <w:pPr>
        <w:pStyle w:val="21"/>
        <w:ind w:firstLine="420"/>
      </w:pPr>
      <w:r>
        <w:t>It's OK to shoot the screen</w:t>
      </w:r>
    </w:p>
    <w:p w:rsidR="000B6725" w:rsidRDefault="000B6725" w:rsidP="000B6725">
      <w:pPr>
        <w:pStyle w:val="21"/>
        <w:ind w:firstLine="420"/>
      </w:pPr>
    </w:p>
    <w:p w:rsidR="000B6725" w:rsidRDefault="000B6725" w:rsidP="000B6725">
      <w:pPr>
        <w:pStyle w:val="21"/>
        <w:ind w:firstLine="420"/>
      </w:pPr>
      <w:r>
        <w:t>Ge Yimin 19:30:38</w:t>
      </w:r>
    </w:p>
    <w:p w:rsidR="000B6725" w:rsidRDefault="000B6725" w:rsidP="000B6725">
      <w:pPr>
        <w:pStyle w:val="21"/>
        <w:ind w:firstLine="420"/>
      </w:pPr>
    </w:p>
    <w:p w:rsidR="000B6725" w:rsidRDefault="000B6725" w:rsidP="000B6725">
      <w:pPr>
        <w:pStyle w:val="21"/>
        <w:ind w:firstLine="420"/>
      </w:pPr>
      <w:r>
        <w:lastRenderedPageBreak/>
        <w:t>It's not scolding, it's thinking</w:t>
      </w:r>
    </w:p>
    <w:p w:rsidR="000B6725" w:rsidRDefault="000B6725" w:rsidP="000B6725">
      <w:pPr>
        <w:pStyle w:val="21"/>
        <w:ind w:firstLine="420"/>
      </w:pPr>
    </w:p>
    <w:p w:rsidR="000B6725" w:rsidRDefault="000B6725" w:rsidP="000B6725">
      <w:pPr>
        <w:pStyle w:val="21"/>
        <w:ind w:firstLine="420"/>
      </w:pPr>
      <w:r>
        <w:t>Ge Marco 19:30:51</w:t>
      </w:r>
    </w:p>
    <w:p w:rsidR="000B6725" w:rsidRDefault="000B6725" w:rsidP="000B6725">
      <w:pPr>
        <w:pStyle w:val="21"/>
        <w:ind w:firstLine="420"/>
      </w:pPr>
    </w:p>
    <w:p w:rsidR="000B6725" w:rsidRDefault="000B6725" w:rsidP="000B6725">
      <w:pPr>
        <w:pStyle w:val="21"/>
        <w:ind w:firstLine="420"/>
      </w:pPr>
      <w:r>
        <w:t>No, I remember that was abusive</w:t>
      </w:r>
    </w:p>
    <w:p w:rsidR="000B6725" w:rsidRDefault="000B6725" w:rsidP="000B6725">
      <w:pPr>
        <w:pStyle w:val="21"/>
        <w:ind w:firstLine="420"/>
      </w:pPr>
    </w:p>
    <w:p w:rsidR="000B6725" w:rsidRDefault="000B6725" w:rsidP="000B6725">
      <w:pPr>
        <w:pStyle w:val="21"/>
        <w:ind w:firstLine="420"/>
      </w:pPr>
      <w:r>
        <w:t>It's not sealed by thought</w:t>
      </w:r>
    </w:p>
    <w:p w:rsidR="000B6725" w:rsidRDefault="000B6725" w:rsidP="000B6725">
      <w:pPr>
        <w:pStyle w:val="21"/>
        <w:ind w:firstLine="420"/>
      </w:pPr>
    </w:p>
    <w:p w:rsidR="000B6725" w:rsidRDefault="000B6725" w:rsidP="000B6725">
      <w:pPr>
        <w:pStyle w:val="21"/>
        <w:ind w:firstLine="420"/>
      </w:pPr>
      <w:r>
        <w:t>Ge Yimin 19:31:12</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19:30</w:t>
      </w:r>
    </w:p>
    <w:p w:rsidR="000B6725" w:rsidRDefault="000B6725" w:rsidP="000B6725">
      <w:pPr>
        <w:pStyle w:val="21"/>
        <w:ind w:firstLine="420"/>
      </w:pPr>
    </w:p>
    <w:p w:rsidR="000B6725" w:rsidRDefault="000B6725" w:rsidP="000B6725">
      <w:pPr>
        <w:pStyle w:val="21"/>
        <w:ind w:firstLine="420"/>
      </w:pPr>
      <w:r>
        <w:t>If I were you, I would never do that</w:t>
      </w:r>
    </w:p>
    <w:p w:rsidR="000B6725" w:rsidRDefault="000B6725" w:rsidP="000B6725">
      <w:pPr>
        <w:pStyle w:val="21"/>
        <w:ind w:firstLine="420"/>
      </w:pPr>
    </w:p>
    <w:p w:rsidR="000B6725" w:rsidRDefault="000B6725" w:rsidP="000B6725">
      <w:pPr>
        <w:pStyle w:val="21"/>
        <w:ind w:firstLine="420"/>
      </w:pPr>
      <w:r>
        <w:t>Ge Yimin 19:31:49</w:t>
      </w:r>
    </w:p>
    <w:p w:rsidR="000B6725" w:rsidRDefault="000B6725" w:rsidP="000B6725">
      <w:pPr>
        <w:pStyle w:val="21"/>
        <w:ind w:firstLine="420"/>
      </w:pPr>
    </w:p>
    <w:p w:rsidR="000B6725" w:rsidRDefault="000B6725" w:rsidP="000B6725">
      <w:pPr>
        <w:pStyle w:val="21"/>
        <w:ind w:firstLine="420"/>
      </w:pPr>
      <w:r>
        <w:t>There are many people scolding on the Internet. Entering the library is still thinking</w:t>
      </w:r>
    </w:p>
    <w:p w:rsidR="000B6725" w:rsidRDefault="000B6725" w:rsidP="000B6725">
      <w:pPr>
        <w:pStyle w:val="21"/>
        <w:ind w:firstLine="420"/>
      </w:pPr>
    </w:p>
    <w:p w:rsidR="000B6725" w:rsidRDefault="000B6725" w:rsidP="000B6725">
      <w:pPr>
        <w:pStyle w:val="21"/>
        <w:ind w:firstLine="420"/>
      </w:pPr>
      <w:r>
        <w:t>Ge Marco 19:32:29</w:t>
      </w:r>
    </w:p>
    <w:p w:rsidR="000B6725" w:rsidRDefault="000B6725" w:rsidP="000B6725">
      <w:pPr>
        <w:pStyle w:val="21"/>
        <w:ind w:firstLine="420"/>
      </w:pPr>
    </w:p>
    <w:p w:rsidR="000B6725" w:rsidRDefault="000B6725" w:rsidP="000B6725">
      <w:pPr>
        <w:pStyle w:val="21"/>
        <w:ind w:firstLine="420"/>
      </w:pPr>
      <w:r>
        <w:t>In the list of sensitive words reviewed</w:t>
      </w:r>
    </w:p>
    <w:p w:rsidR="000B6725" w:rsidRDefault="000B6725" w:rsidP="000B6725">
      <w:pPr>
        <w:pStyle w:val="21"/>
        <w:ind w:firstLine="420"/>
      </w:pPr>
    </w:p>
    <w:p w:rsidR="000B6725" w:rsidRDefault="000B6725" w:rsidP="000B6725">
      <w:pPr>
        <w:pStyle w:val="21"/>
        <w:ind w:firstLine="420"/>
      </w:pPr>
      <w:r>
        <w:t>It's yours</w:t>
      </w:r>
    </w:p>
    <w:p w:rsidR="000B6725" w:rsidRDefault="000B6725" w:rsidP="000B6725">
      <w:pPr>
        <w:pStyle w:val="21"/>
        <w:ind w:firstLine="420"/>
      </w:pPr>
    </w:p>
    <w:p w:rsidR="000B6725" w:rsidRDefault="000B6725" w:rsidP="000B6725">
      <w:pPr>
        <w:pStyle w:val="21"/>
        <w:ind w:firstLine="420"/>
      </w:pPr>
      <w:r>
        <w:t>I searched today</w:t>
      </w:r>
    </w:p>
    <w:p w:rsidR="000B6725" w:rsidRDefault="000B6725" w:rsidP="000B6725">
      <w:pPr>
        <w:pStyle w:val="21"/>
        <w:ind w:firstLine="420"/>
      </w:pPr>
    </w:p>
    <w:p w:rsidR="000B6725" w:rsidRDefault="000B6725" w:rsidP="000B6725">
      <w:pPr>
        <w:pStyle w:val="21"/>
        <w:ind w:firstLine="420"/>
      </w:pPr>
      <w:r>
        <w:lastRenderedPageBreak/>
        <w:t>Ge Marco 19:32:29</w:t>
      </w:r>
    </w:p>
    <w:p w:rsidR="000B6725" w:rsidRDefault="000B6725" w:rsidP="000B6725">
      <w:pPr>
        <w:pStyle w:val="21"/>
        <w:ind w:firstLine="420"/>
      </w:pPr>
    </w:p>
    <w:p w:rsidR="000B6725" w:rsidRDefault="000B6725" w:rsidP="000B6725">
      <w:pPr>
        <w:pStyle w:val="21"/>
        <w:ind w:firstLine="420"/>
      </w:pPr>
      <w:r>
        <w:t>Ge Shen and Ge Yimin are sensitive words</w:t>
      </w:r>
    </w:p>
    <w:p w:rsidR="000B6725" w:rsidRDefault="000B6725" w:rsidP="000B6725">
      <w:pPr>
        <w:pStyle w:val="21"/>
        <w:ind w:firstLine="420"/>
      </w:pPr>
    </w:p>
    <w:p w:rsidR="000B6725" w:rsidRDefault="000B6725" w:rsidP="000B6725">
      <w:pPr>
        <w:pStyle w:val="21"/>
        <w:ind w:firstLine="420"/>
      </w:pPr>
      <w:r>
        <w:t>Ge Marco 19:32:30</w:t>
      </w:r>
    </w:p>
    <w:p w:rsidR="000B6725" w:rsidRDefault="000B6725" w:rsidP="000B6725">
      <w:pPr>
        <w:pStyle w:val="21"/>
        <w:ind w:firstLine="420"/>
      </w:pPr>
    </w:p>
    <w:p w:rsidR="000B6725" w:rsidRDefault="000B6725" w:rsidP="000B6725">
      <w:pPr>
        <w:pStyle w:val="21"/>
        <w:ind w:firstLine="420"/>
      </w:pPr>
      <w:r>
        <w:t>These two words will be reviewed by the whole network</w:t>
      </w:r>
    </w:p>
    <w:p w:rsidR="000B6725" w:rsidRDefault="000B6725" w:rsidP="000B6725">
      <w:pPr>
        <w:pStyle w:val="21"/>
        <w:ind w:firstLine="420"/>
      </w:pPr>
    </w:p>
    <w:p w:rsidR="000B6725" w:rsidRDefault="000B6725" w:rsidP="000B6725">
      <w:pPr>
        <w:pStyle w:val="21"/>
        <w:ind w:firstLine="420"/>
      </w:pPr>
      <w:r>
        <w:t xml:space="preserve">Except for these two words, the other paragraphs of the </w:t>
      </w:r>
      <w:r w:rsidR="009F4861">
        <w:t>“wordofgod”</w:t>
      </w:r>
      <w:r>
        <w:t xml:space="preserve"> were not included</w:t>
      </w:r>
    </w:p>
    <w:p w:rsidR="000B6725" w:rsidRDefault="000B6725" w:rsidP="000B6725">
      <w:pPr>
        <w:pStyle w:val="21"/>
        <w:ind w:firstLine="420"/>
      </w:pPr>
    </w:p>
    <w:p w:rsidR="000B6725" w:rsidRDefault="000B6725" w:rsidP="000B6725">
      <w:pPr>
        <w:pStyle w:val="21"/>
        <w:ind w:firstLine="420"/>
      </w:pPr>
      <w:r>
        <w:t>Ge Yimin 19:32:42</w:t>
      </w:r>
    </w:p>
    <w:p w:rsidR="000B6725" w:rsidRDefault="000B6725" w:rsidP="000B6725">
      <w:pPr>
        <w:pStyle w:val="21"/>
        <w:ind w:firstLine="420"/>
      </w:pPr>
    </w:p>
    <w:p w:rsidR="000B6725" w:rsidRDefault="000B6725" w:rsidP="000B6725">
      <w:pPr>
        <w:pStyle w:val="21"/>
        <w:ind w:firstLine="420"/>
      </w:pPr>
      <w:r>
        <w:t>This is also the level</w:t>
      </w:r>
    </w:p>
    <w:p w:rsidR="000B6725" w:rsidRDefault="000B6725" w:rsidP="000B6725">
      <w:pPr>
        <w:pStyle w:val="21"/>
        <w:ind w:firstLine="420"/>
      </w:pPr>
    </w:p>
    <w:p w:rsidR="000B6725" w:rsidRDefault="000B6725" w:rsidP="000B6725">
      <w:pPr>
        <w:pStyle w:val="21"/>
        <w:ind w:firstLine="420"/>
      </w:pPr>
      <w:r>
        <w:t>Ge Marco 19:33:37</w:t>
      </w:r>
    </w:p>
    <w:p w:rsidR="000B6725" w:rsidRDefault="000B6725" w:rsidP="000B6725">
      <w:pPr>
        <w:pStyle w:val="21"/>
        <w:ind w:firstLine="420"/>
      </w:pPr>
    </w:p>
    <w:p w:rsidR="000B6725" w:rsidRDefault="000B6725" w:rsidP="000B6725">
      <w:pPr>
        <w:pStyle w:val="21"/>
        <w:ind w:firstLine="420"/>
      </w:pPr>
      <w:r>
        <w:t>I always thought it was just the administrative order level, but I didn't expect it to be much higher than this</w:t>
      </w:r>
    </w:p>
    <w:p w:rsidR="000B6725" w:rsidRDefault="000B6725" w:rsidP="000B6725">
      <w:pPr>
        <w:pStyle w:val="21"/>
        <w:ind w:firstLine="420"/>
      </w:pPr>
    </w:p>
    <w:p w:rsidR="000B6725" w:rsidRDefault="000B6725" w:rsidP="000B6725">
      <w:pPr>
        <w:pStyle w:val="21"/>
        <w:ind w:firstLine="420"/>
      </w:pPr>
      <w:r>
        <w:t>Ge Yimin 19:34:00</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19:34:19</w:t>
      </w:r>
    </w:p>
    <w:p w:rsidR="000B6725" w:rsidRDefault="000B6725" w:rsidP="000B6725">
      <w:pPr>
        <w:pStyle w:val="21"/>
        <w:ind w:firstLine="420"/>
      </w:pPr>
    </w:p>
    <w:p w:rsidR="000B6725" w:rsidRDefault="000B6725" w:rsidP="000B6725">
      <w:pPr>
        <w:pStyle w:val="21"/>
        <w:ind w:firstLine="420"/>
      </w:pPr>
      <w:r>
        <w:t>The ban could be ten years</w:t>
      </w:r>
    </w:p>
    <w:p w:rsidR="000B6725" w:rsidRDefault="000B6725" w:rsidP="000B6725">
      <w:pPr>
        <w:pStyle w:val="21"/>
        <w:ind w:firstLine="420"/>
      </w:pPr>
    </w:p>
    <w:p w:rsidR="000B6725" w:rsidRDefault="000B6725" w:rsidP="000B6725">
      <w:pPr>
        <w:pStyle w:val="21"/>
        <w:ind w:firstLine="420"/>
      </w:pPr>
      <w:r>
        <w:t>Maybe I'll forget you in ten years, maybe again</w:t>
      </w:r>
    </w:p>
    <w:p w:rsidR="000B6725" w:rsidRDefault="000B6725" w:rsidP="000B6725">
      <w:pPr>
        <w:pStyle w:val="21"/>
        <w:ind w:firstLine="420"/>
      </w:pPr>
    </w:p>
    <w:p w:rsidR="000B6725" w:rsidRDefault="000B6725" w:rsidP="000B6725">
      <w:pPr>
        <w:pStyle w:val="21"/>
        <w:ind w:firstLine="420"/>
      </w:pPr>
      <w:r>
        <w:t>Ge Marco 19:34:35</w:t>
      </w:r>
    </w:p>
    <w:p w:rsidR="000B6725" w:rsidRDefault="000B6725" w:rsidP="000B6725">
      <w:pPr>
        <w:pStyle w:val="21"/>
        <w:ind w:firstLine="420"/>
      </w:pPr>
    </w:p>
    <w:p w:rsidR="000B6725" w:rsidRDefault="000B6725" w:rsidP="000B6725">
      <w:pPr>
        <w:pStyle w:val="21"/>
        <w:ind w:firstLine="420"/>
      </w:pPr>
      <w:r>
        <w:t>Repeat the time when God bar was sealed</w:t>
      </w:r>
    </w:p>
    <w:p w:rsidR="000B6725" w:rsidRDefault="000B6725" w:rsidP="000B6725">
      <w:pPr>
        <w:pStyle w:val="21"/>
        <w:ind w:firstLine="420"/>
      </w:pPr>
    </w:p>
    <w:p w:rsidR="000B6725" w:rsidRDefault="000B6725" w:rsidP="000B6725">
      <w:pPr>
        <w:pStyle w:val="21"/>
        <w:ind w:firstLine="420"/>
      </w:pPr>
      <w:r>
        <w:t>Ge Yimin 19:34:45</w:t>
      </w:r>
    </w:p>
    <w:p w:rsidR="000B6725" w:rsidRDefault="000B6725" w:rsidP="000B6725">
      <w:pPr>
        <w:pStyle w:val="21"/>
        <w:ind w:firstLine="420"/>
      </w:pPr>
    </w:p>
    <w:p w:rsidR="000B6725" w:rsidRDefault="000B6725" w:rsidP="000B6725">
      <w:pPr>
        <w:pStyle w:val="21"/>
        <w:ind w:firstLine="420"/>
      </w:pPr>
      <w:r>
        <w:t>Now the divine net is normal and can no longer rush to the tower</w:t>
      </w:r>
    </w:p>
    <w:p w:rsidR="000B6725" w:rsidRDefault="000B6725" w:rsidP="000B6725">
      <w:pPr>
        <w:pStyle w:val="21"/>
        <w:ind w:firstLine="420"/>
      </w:pPr>
    </w:p>
    <w:p w:rsidR="000B6725" w:rsidRDefault="000B6725" w:rsidP="000B6725">
      <w:pPr>
        <w:pStyle w:val="21"/>
        <w:ind w:firstLine="420"/>
      </w:pPr>
      <w:r>
        <w:t>Ge Marco 19:35:26</w:t>
      </w:r>
    </w:p>
    <w:p w:rsidR="000B6725" w:rsidRDefault="000B6725" w:rsidP="000B6725">
      <w:pPr>
        <w:pStyle w:val="21"/>
        <w:ind w:firstLine="420"/>
      </w:pPr>
    </w:p>
    <w:p w:rsidR="000B6725" w:rsidRDefault="000B6725" w:rsidP="000B6725">
      <w:pPr>
        <w:pStyle w:val="21"/>
        <w:ind w:firstLine="420"/>
      </w:pPr>
      <w:r>
        <w:t>yes</w:t>
      </w:r>
    </w:p>
    <w:p w:rsidR="000B6725" w:rsidRDefault="000B6725" w:rsidP="000B6725">
      <w:pPr>
        <w:pStyle w:val="21"/>
        <w:ind w:firstLine="420"/>
      </w:pPr>
    </w:p>
    <w:p w:rsidR="000B6725" w:rsidRDefault="000B6725" w:rsidP="000B6725">
      <w:pPr>
        <w:pStyle w:val="21"/>
        <w:ind w:firstLine="420"/>
      </w:pPr>
      <w:r>
        <w:t>Just can't afford to report. Once others report, they will be sealed</w:t>
      </w:r>
    </w:p>
    <w:p w:rsidR="000B6725" w:rsidRDefault="000B6725" w:rsidP="000B6725">
      <w:pPr>
        <w:pStyle w:val="21"/>
        <w:ind w:firstLine="420"/>
      </w:pPr>
    </w:p>
    <w:p w:rsidR="000B6725" w:rsidRDefault="000B6725" w:rsidP="000B6725">
      <w:pPr>
        <w:pStyle w:val="21"/>
        <w:ind w:firstLine="420"/>
      </w:pPr>
      <w:r>
        <w:t>Ge Yimin 19:37:56</w:t>
      </w:r>
    </w:p>
    <w:p w:rsidR="000B6725" w:rsidRDefault="000B6725" w:rsidP="000B6725">
      <w:pPr>
        <w:pStyle w:val="21"/>
        <w:ind w:firstLine="420"/>
      </w:pPr>
    </w:p>
    <w:p w:rsidR="000B6725" w:rsidRDefault="000B6725" w:rsidP="000B6725">
      <w:pPr>
        <w:pStyle w:val="21"/>
        <w:ind w:firstLine="420"/>
      </w:pPr>
      <w:r>
        <w:t>Don't rush to the tower anymore. It won't be in October</w:t>
      </w:r>
    </w:p>
    <w:p w:rsidR="000B6725" w:rsidRDefault="000B6725" w:rsidP="000B6725">
      <w:pPr>
        <w:pStyle w:val="21"/>
        <w:ind w:firstLine="420"/>
      </w:pPr>
    </w:p>
    <w:p w:rsidR="000B6725" w:rsidRDefault="000B6725" w:rsidP="000B6725">
      <w:pPr>
        <w:pStyle w:val="21"/>
        <w:ind w:firstLine="420"/>
      </w:pPr>
      <w:r>
        <w:t>Ge Marco 19:38:14</w:t>
      </w:r>
    </w:p>
    <w:p w:rsidR="000B6725" w:rsidRDefault="000B6725" w:rsidP="000B6725">
      <w:pPr>
        <w:pStyle w:val="21"/>
        <w:ind w:firstLine="420"/>
      </w:pPr>
    </w:p>
    <w:p w:rsidR="000B6725" w:rsidRDefault="000B6725" w:rsidP="000B6725">
      <w:pPr>
        <w:pStyle w:val="21"/>
        <w:ind w:firstLine="420"/>
      </w:pPr>
      <w:r>
        <w:t>It's not that, but you're already a sensitive word category</w:t>
      </w:r>
    </w:p>
    <w:p w:rsidR="000B6725" w:rsidRDefault="000B6725" w:rsidP="000B6725">
      <w:pPr>
        <w:pStyle w:val="21"/>
        <w:ind w:firstLine="420"/>
      </w:pPr>
    </w:p>
    <w:p w:rsidR="000B6725" w:rsidRDefault="000B6725" w:rsidP="000B6725">
      <w:pPr>
        <w:pStyle w:val="21"/>
        <w:ind w:firstLine="420"/>
      </w:pPr>
      <w:r>
        <w:t>It's the same as dish cooking</w:t>
      </w:r>
    </w:p>
    <w:p w:rsidR="000B6725" w:rsidRDefault="000B6725" w:rsidP="000B6725">
      <w:pPr>
        <w:pStyle w:val="21"/>
        <w:ind w:firstLine="420"/>
      </w:pPr>
    </w:p>
    <w:p w:rsidR="000B6725" w:rsidRDefault="000B6725" w:rsidP="000B6725">
      <w:pPr>
        <w:pStyle w:val="21"/>
        <w:ind w:firstLine="420"/>
      </w:pPr>
      <w:r>
        <w:t>Ge Yimin 19:38:26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lastRenderedPageBreak/>
        <w:t>Ge Marco 19:38:40</w:t>
      </w:r>
    </w:p>
    <w:p w:rsidR="000B6725" w:rsidRDefault="000B6725" w:rsidP="000B6725">
      <w:pPr>
        <w:pStyle w:val="21"/>
        <w:ind w:firstLine="420"/>
      </w:pPr>
    </w:p>
    <w:p w:rsidR="000B6725" w:rsidRDefault="000B6725" w:rsidP="000B6725">
      <w:pPr>
        <w:pStyle w:val="21"/>
        <w:ind w:firstLine="420"/>
      </w:pPr>
      <w:r>
        <w:t>It's okay for you to write a document, but if someone reports you or dares to mention you, you will be blocked</w:t>
      </w:r>
    </w:p>
    <w:p w:rsidR="000B6725" w:rsidRDefault="000B6725" w:rsidP="000B6725">
      <w:pPr>
        <w:pStyle w:val="21"/>
        <w:ind w:firstLine="420"/>
      </w:pPr>
    </w:p>
    <w:p w:rsidR="000B6725" w:rsidRDefault="000B6725" w:rsidP="000B6725">
      <w:pPr>
        <w:pStyle w:val="21"/>
        <w:ind w:firstLine="420"/>
      </w:pPr>
      <w:r>
        <w:t>Ge Yimin 19:38:56</w:t>
      </w:r>
    </w:p>
    <w:p w:rsidR="000B6725" w:rsidRDefault="000B6725" w:rsidP="000B6725">
      <w:pPr>
        <w:pStyle w:val="21"/>
        <w:ind w:firstLine="420"/>
      </w:pPr>
    </w:p>
    <w:p w:rsidR="000B6725" w:rsidRDefault="000B6725" w:rsidP="000B6725">
      <w:pPr>
        <w:pStyle w:val="21"/>
        <w:ind w:firstLine="420"/>
      </w:pPr>
      <w:r>
        <w:t>good</w:t>
      </w:r>
    </w:p>
    <w:p w:rsidR="000B6725" w:rsidRDefault="000B6725" w:rsidP="000B6725">
      <w:pPr>
        <w:pStyle w:val="21"/>
        <w:ind w:firstLine="420"/>
      </w:pPr>
    </w:p>
    <w:p w:rsidR="000B6725" w:rsidRDefault="000B6725" w:rsidP="000B6725">
      <w:pPr>
        <w:pStyle w:val="21"/>
        <w:ind w:firstLine="420"/>
      </w:pPr>
      <w:r>
        <w:t>Ge Marco 2021 / 12 / 9 22:41:11</w:t>
      </w:r>
    </w:p>
    <w:p w:rsidR="000B6725" w:rsidRDefault="000B6725" w:rsidP="000B6725">
      <w:pPr>
        <w:pStyle w:val="21"/>
        <w:ind w:firstLine="420"/>
      </w:pPr>
    </w:p>
    <w:p w:rsidR="000B6725" w:rsidRDefault="000B6725" w:rsidP="000B6725">
      <w:pPr>
        <w:pStyle w:val="21"/>
        <w:ind w:firstLine="420"/>
      </w:pPr>
      <w:r>
        <w:t>Ryu is?</w:t>
      </w:r>
    </w:p>
    <w:p w:rsidR="000B6725" w:rsidRDefault="000B6725" w:rsidP="000B6725">
      <w:pPr>
        <w:pStyle w:val="21"/>
        <w:ind w:firstLine="420"/>
      </w:pPr>
    </w:p>
    <w:p w:rsidR="000B6725" w:rsidRDefault="000B6725" w:rsidP="000B6725">
      <w:pPr>
        <w:pStyle w:val="21"/>
        <w:ind w:firstLine="420"/>
      </w:pPr>
      <w:r>
        <w:t>Ge Yimin 22:42:56, December 9, 2021</w:t>
      </w:r>
    </w:p>
    <w:p w:rsidR="000B6725" w:rsidRDefault="000B6725" w:rsidP="000B6725">
      <w:pPr>
        <w:pStyle w:val="21"/>
        <w:ind w:firstLine="420"/>
      </w:pPr>
    </w:p>
    <w:p w:rsidR="000B6725" w:rsidRDefault="000B6725" w:rsidP="000B6725">
      <w:pPr>
        <w:pStyle w:val="21"/>
        <w:ind w:firstLine="420"/>
      </w:pPr>
      <w:r>
        <w:t>American times amiable website</w:t>
      </w:r>
    </w:p>
    <w:p w:rsidR="000B6725" w:rsidRDefault="000B6725" w:rsidP="000B6725">
      <w:pPr>
        <w:pStyle w:val="21"/>
        <w:ind w:firstLine="420"/>
      </w:pPr>
    </w:p>
    <w:p w:rsidR="000B6725" w:rsidRDefault="000B6725" w:rsidP="000B6725">
      <w:pPr>
        <w:pStyle w:val="21"/>
        <w:ind w:firstLine="420"/>
      </w:pPr>
      <w:r>
        <w:t>Ge Marco 2021 / 12 / 9 22:43:12</w:t>
      </w:r>
    </w:p>
    <w:p w:rsidR="000B6725" w:rsidRDefault="000B6725" w:rsidP="000B6725">
      <w:pPr>
        <w:pStyle w:val="21"/>
        <w:ind w:firstLine="420"/>
      </w:pPr>
    </w:p>
    <w:p w:rsidR="000B6725" w:rsidRDefault="000B6725" w:rsidP="000B6725">
      <w:pPr>
        <w:pStyle w:val="21"/>
        <w:ind w:firstLine="420"/>
      </w:pPr>
      <w:r>
        <w:t>God Ge is famous all over the world.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973. The vast sea of people: today in history, December 14, 1990</w:t>
      </w:r>
    </w:p>
    <w:p w:rsidR="000B6725" w:rsidRDefault="000B6725" w:rsidP="000B6725">
      <w:pPr>
        <w:pStyle w:val="21"/>
        <w:ind w:firstLine="420"/>
      </w:pPr>
    </w:p>
    <w:p w:rsidR="000B6725" w:rsidRDefault="000B6725" w:rsidP="000B6725">
      <w:pPr>
        <w:pStyle w:val="21"/>
        <w:ind w:firstLine="420"/>
      </w:pPr>
      <w:r>
        <w:t xml:space="preserve">Cut Yimin was sent to a mental hospital by his family for compulsory treatment. At first, it was electroacupuncture. The cause was situational disorder. Later, the people of CEE designated that day as the day of suffering of the divine religion, proclaimed it as the world in the </w:t>
      </w:r>
      <w:r w:rsidR="009F4861">
        <w:lastRenderedPageBreak/>
        <w:t>“wordofgod”</w:t>
      </w:r>
      <w:r>
        <w:t>, began the great trial and went to the cross. Of course, cut Yimin's attitude towards this matter was vague at the beginning, but he later admitted his experience in the mental hospital in his memoirs of Ge Shenyi Wen Lu. In other words, cut Yimin is now 50 years old and has spent 30 spring and autumn in the mental hospital.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Andazhen: Well, now I finally know. It seems that it did have a great impact on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The vast sea of people: you are polar Hawaii. I was thinking that if God Ge had not experienced that thing, he might not talk about strange things now.</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Lijuan: I'm only in hospital for one month at a time.</w:t>
      </w:r>
    </w:p>
    <w:p w:rsidR="000B6725" w:rsidRDefault="000B6725" w:rsidP="000B6725">
      <w:pPr>
        <w:pStyle w:val="21"/>
        <w:ind w:firstLine="420"/>
      </w:pPr>
    </w:p>
    <w:p w:rsidR="000B6725" w:rsidRDefault="000B6725" w:rsidP="000B6725">
      <w:pPr>
        <w:pStyle w:val="21"/>
        <w:ind w:firstLine="420"/>
      </w:pPr>
      <w:r>
        <w:t>Ge Shenyi Wen Lu has been outside for 30 years, including the Internet.</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974. The name is six words: say hello to ge Sheng for me</w:t>
      </w:r>
    </w:p>
    <w:p w:rsidR="000B6725" w:rsidRDefault="000B6725" w:rsidP="000B6725">
      <w:pPr>
        <w:pStyle w:val="21"/>
        <w:ind w:firstLine="420"/>
      </w:pPr>
    </w:p>
    <w:p w:rsidR="000B6725" w:rsidRDefault="000B6725" w:rsidP="000B6725">
      <w:pPr>
        <w:pStyle w:val="21"/>
        <w:ind w:firstLine="420"/>
      </w:pPr>
      <w:r>
        <w:t>I wish him a happy new year in the coming new year.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"Ge Shenyi Wen Lu" is a complete version, and several novels have been deleted.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Boan song and dance: will you be crucified again.</w:t>
      </w:r>
    </w:p>
    <w:p w:rsidR="000B6725" w:rsidRDefault="000B6725" w:rsidP="000B6725">
      <w:pPr>
        <w:pStyle w:val="21"/>
        <w:ind w:firstLine="420"/>
      </w:pPr>
    </w:p>
    <w:p w:rsidR="000B6725" w:rsidRDefault="000B6725" w:rsidP="000B6725">
      <w:pPr>
        <w:pStyle w:val="21"/>
        <w:ind w:firstLine="420"/>
      </w:pPr>
      <w:r>
        <w:rPr>
          <w:rFonts w:hint="eastAsia"/>
        </w:rPr>
        <w:lastRenderedPageBreak/>
        <w:t>》</w:t>
      </w:r>
      <w:r>
        <w:rPr>
          <w:rFonts w:hint="eastAsia"/>
        </w:rPr>
        <w:t>Xu Jinglei Kaila: "Ge Shenyi Wen Lu" has been nailed.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Cheap pig head: are these contents the "</w:t>
      </w:r>
      <w:r w:rsidR="009F4861">
        <w:t>“</w:t>
      </w:r>
      <w:r w:rsidR="009F4861">
        <w:rPr>
          <w:rFonts w:hint="eastAsia"/>
        </w:rPr>
        <w:t>wordofgod</w:t>
      </w:r>
      <w:r w:rsidR="009F4861">
        <w:t>”</w:t>
      </w:r>
      <w:r>
        <w:rPr>
          <w:rFonts w:hint="eastAsia"/>
        </w:rPr>
        <w:t>s" of God Ge?? I'm a little curious about the organization behind you. I've heard of you for more than ten years.. Would you like someone???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Geyimin: Ge Shen Yi Wen Lu and </w:t>
      </w:r>
      <w:r w:rsidR="009F4861">
        <w:t>“</w:t>
      </w:r>
      <w:r w:rsidR="009F4861">
        <w:rPr>
          <w:rFonts w:hint="eastAsia"/>
        </w:rPr>
        <w:t>wordofgod</w:t>
      </w:r>
      <w:r w:rsidR="009F4861">
        <w:t>”</w:t>
      </w:r>
      <w:r>
        <w:rPr>
          <w:rFonts w:hint="eastAsia"/>
        </w:rPr>
        <w:t xml:space="preserve"> are two books. Unorganized, loose.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975. Zhihu: I read the article in Ge Yimin's mind</w:t>
      </w:r>
    </w:p>
    <w:p w:rsidR="000B6725" w:rsidRDefault="000B6725" w:rsidP="000B6725">
      <w:pPr>
        <w:pStyle w:val="21"/>
        <w:ind w:firstLine="420"/>
      </w:pPr>
    </w:p>
    <w:p w:rsidR="000B6725" w:rsidRDefault="000B6725" w:rsidP="000B6725">
      <w:pPr>
        <w:pStyle w:val="21"/>
        <w:ind w:firstLine="420"/>
      </w:pPr>
      <w:r>
        <w:t>It makes sense. But isn't it a betrayal of God that he should ride on God's head?</w:t>
      </w:r>
    </w:p>
    <w:p w:rsidR="000B6725" w:rsidRDefault="000B6725" w:rsidP="000B6725">
      <w:pPr>
        <w:pStyle w:val="21"/>
        <w:ind w:firstLine="420"/>
      </w:pPr>
    </w:p>
    <w:p w:rsidR="000B6725" w:rsidRDefault="000B6725" w:rsidP="000B6725">
      <w:pPr>
        <w:pStyle w:val="21"/>
        <w:ind w:firstLine="420"/>
      </w:pPr>
      <w:r>
        <w:t>I think only God created all things in the universe, and there is no other God in front of God. Welcome to the discussion.</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David 21cen: I haven't read Ge Yimin's article yet. It's hard to comment, but if Ge Yimin really rides on God's head, he is more God than God. But I believe that he was trampled at the feet of God and had the illusion of riding on God's head.</w:t>
      </w:r>
    </w:p>
    <w:p w:rsidR="000B6725" w:rsidRDefault="000B6725" w:rsidP="000B6725">
      <w:pPr>
        <w:pStyle w:val="21"/>
        <w:ind w:firstLine="420"/>
      </w:pPr>
    </w:p>
    <w:p w:rsidR="000B6725" w:rsidRDefault="000B6725" w:rsidP="000B6725">
      <w:pPr>
        <w:pStyle w:val="21"/>
        <w:ind w:firstLine="420"/>
      </w:pPr>
      <w:r>
        <w:t>The world is a "reform through labor field".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Hold one in the guard: why didn't anyone answer? Do you know there are no religious believers in it? Or are religious believers afraid to answer because they are afraid to offend the big God stick? God sticks </w:t>
      </w:r>
      <w:r>
        <w:rPr>
          <w:rFonts w:hint="eastAsia"/>
        </w:rPr>
        <w:lastRenderedPageBreak/>
        <w:t>are more or less powerful, but they won't hur</w:t>
      </w:r>
      <w:r>
        <w:t>t me, because I'm blessed by God, so I'm not afraid of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Cha Wu: mainly because I haven't read the article you said.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Gan Lin: "the article in Ge Yimin's mind", is this title correct? If it is correct, then "Ge Yimin" is everyone's name, and the "article in the </w:t>
      </w:r>
      <w:r w:rsidR="009F4861">
        <w:t>“</w:t>
      </w:r>
      <w:r w:rsidR="009F4861">
        <w:rPr>
          <w:rFonts w:hint="eastAsia"/>
        </w:rPr>
        <w:t>wordofgod</w:t>
      </w:r>
      <w:r w:rsidR="009F4861">
        <w:t>”</w:t>
      </w:r>
      <w:r>
        <w:rPr>
          <w:rFonts w:hint="eastAsia"/>
        </w:rPr>
        <w:t>" refers to Christianity or medicine. If it is Christianity, it is not "</w:t>
      </w:r>
      <w:r w:rsidR="009F4861">
        <w:t>“</w:t>
      </w:r>
      <w:r w:rsidR="009F4861">
        <w:rPr>
          <w:rFonts w:hint="eastAsia"/>
        </w:rPr>
        <w:t>wordofgod</w:t>
      </w:r>
      <w:r w:rsidR="009F4861">
        <w:t>”</w:t>
      </w:r>
      <w:r>
        <w:rPr>
          <w:rFonts w:hint="eastAsia"/>
        </w:rPr>
        <w:t>" but the Bible. If it is me</w:t>
      </w:r>
      <w:r>
        <w:t>dicine, it is not about religion.</w:t>
      </w:r>
    </w:p>
    <w:p w:rsidR="000B6725" w:rsidRDefault="000B6725" w:rsidP="000B6725">
      <w:pPr>
        <w:pStyle w:val="21"/>
        <w:ind w:firstLine="420"/>
      </w:pPr>
    </w:p>
    <w:p w:rsidR="000B6725" w:rsidRDefault="000B6725" w:rsidP="000B6725">
      <w:pPr>
        <w:pStyle w:val="21"/>
        <w:ind w:firstLine="420"/>
      </w:pPr>
      <w:r>
        <w:t>If it refers to Christianity, the more famous it is, the more it is leading in the wrong direction. Are not the Israelites (Jews) the priests, lawyers and scribes the supreme guides in the hearts of the Jews, who nailed Jesus under their guidance. Isa 9:16 for he who guides this people has led them astray, and all who are guided will perish.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Hold one in the middle: Oh, it seems that you are a Christian. Well, I think some of Ge Yiming's views in the article are correct and some are incorrect. As for guiding in the wrong direction? It must be wrong for him to elevate himself above God, but his</w:t>
      </w:r>
      <w:r>
        <w:t xml:space="preserve"> remarks on political economy are very correct. His interpretation of the Bible is partly in line with the Christian spirit.</w:t>
      </w:r>
    </w:p>
    <w:p w:rsidR="000B6725" w:rsidRDefault="000B6725" w:rsidP="000B6725">
      <w:pPr>
        <w:pStyle w:val="21"/>
        <w:ind w:firstLine="420"/>
      </w:pPr>
    </w:p>
    <w:p w:rsidR="000B6725" w:rsidRDefault="000B6725" w:rsidP="000B6725">
      <w:pPr>
        <w:pStyle w:val="21"/>
        <w:ind w:firstLine="420"/>
      </w:pPr>
      <w:r>
        <w:t>976. The vast sea of people: invited by GE Yimin to answer questions</w:t>
      </w:r>
    </w:p>
    <w:p w:rsidR="000B6725" w:rsidRDefault="000B6725" w:rsidP="000B6725">
      <w:pPr>
        <w:pStyle w:val="21"/>
        <w:ind w:firstLine="420"/>
      </w:pPr>
    </w:p>
    <w:p w:rsidR="000B6725" w:rsidRDefault="000B6725" w:rsidP="000B6725">
      <w:pPr>
        <w:pStyle w:val="21"/>
        <w:ind w:firstLine="420"/>
      </w:pPr>
      <w:r>
        <w:t>Let me answer this question a little first.</w:t>
      </w:r>
    </w:p>
    <w:p w:rsidR="000B6725" w:rsidRDefault="000B6725" w:rsidP="000B6725">
      <w:pPr>
        <w:pStyle w:val="21"/>
        <w:ind w:firstLine="420"/>
      </w:pPr>
    </w:p>
    <w:p w:rsidR="000B6725" w:rsidRDefault="000B6725" w:rsidP="000B6725">
      <w:pPr>
        <w:pStyle w:val="21"/>
        <w:ind w:firstLine="420"/>
      </w:pPr>
      <w:r>
        <w:lastRenderedPageBreak/>
        <w:t>Although Ge Yimin is a full Christian, his original theory is often different from that of any Christian sect, and he thinks that God is the creator, and God is the last. Therefore, this practice is often abused and attacked as "heresy" by most Christians on the Internet. Their main reason is that GE Yimin is a false prophet and predicts the so-called end of the world, There is also a false Scripture, namely the Yemeni Scripture, but there is another saying that yemenism can be counted as one of the Christian factions [1]. Of course, according to this saying, it is understandable for GE Yimin to engage in yemenism and be loyal to God. Another possibility is to publicize. Hong Xiuquan of the Taiping Heavenly Kingdom claims to be the second son of God and Ge Yimin is a god religion. In order to publicize himself, he publicizes as higher than the creator, higher than God and higher than mankind.</w:t>
      </w:r>
    </w:p>
    <w:p w:rsidR="000B6725" w:rsidRDefault="000B6725" w:rsidP="000B6725">
      <w:pPr>
        <w:pStyle w:val="21"/>
        <w:ind w:firstLine="420"/>
      </w:pPr>
    </w:p>
    <w:p w:rsidR="000B6725" w:rsidRDefault="000B6725" w:rsidP="000B6725">
      <w:pPr>
        <w:pStyle w:val="21"/>
        <w:ind w:firstLine="420"/>
      </w:pPr>
      <w:r>
        <w:t xml:space="preserve">It's not a betrayal of God, because he admitted the existence of God, praised God and recognized God's achievements in the </w:t>
      </w:r>
      <w:r w:rsidR="009F4861">
        <w:t>“wordofgod”</w:t>
      </w:r>
      <w:r>
        <w:t xml:space="preserve"> (the above-mentioned Jeme Sutra), and then said to inherit God. What else did he say? Because there are fewer and fewer people in the world who believe in religion, so the divine religion appeared. Moreover, he needs God's help to better preach the gospel [2].</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Quote </w:t>
      </w:r>
      <w:r w:rsidR="009F4861">
        <w:t>“</w:t>
      </w:r>
      <w:r w:rsidR="009F4861">
        <w:rPr>
          <w:rFonts w:hint="eastAsia"/>
        </w:rPr>
        <w:t>wordofgod</w:t>
      </w:r>
      <w:r w:rsidR="009F4861">
        <w:t>”</w:t>
      </w:r>
      <w:r>
        <w:rPr>
          <w:rFonts w:hint="eastAsia"/>
        </w:rPr>
        <w:t>: for thousands of years, human beings still don't believe. It's no use for Jesus to come. God has no way. So our god religion took this stick and helped God make human beings spiritual.</w:t>
      </w:r>
    </w:p>
    <w:p w:rsidR="000B6725" w:rsidRDefault="000B6725" w:rsidP="000B6725">
      <w:pPr>
        <w:pStyle w:val="21"/>
        <w:ind w:firstLine="420"/>
      </w:pPr>
    </w:p>
    <w:p w:rsidR="000B6725" w:rsidRDefault="000B6725" w:rsidP="000B6725">
      <w:pPr>
        <w:pStyle w:val="21"/>
        <w:ind w:firstLine="420"/>
      </w:pPr>
      <w:r>
        <w:t xml:space="preserve">God is to let the vitality (soul) he blows into people's nostrils defeat people's material body derived from soil, sanctify people, claim righteousness and glory, everyone gives glory to God, and finally god gets all glory. So far, the kingdom of God full of love is completed and </w:t>
      </w:r>
      <w:r>
        <w:lastRenderedPageBreak/>
        <w:t>God's creation plan is completed.</w:t>
      </w:r>
    </w:p>
    <w:p w:rsidR="000B6725" w:rsidRDefault="000B6725" w:rsidP="000B6725">
      <w:pPr>
        <w:pStyle w:val="21"/>
        <w:ind w:firstLine="420"/>
      </w:pPr>
    </w:p>
    <w:p w:rsidR="000B6725" w:rsidRDefault="000B6725" w:rsidP="000B6725">
      <w:pPr>
        <w:pStyle w:val="21"/>
        <w:ind w:firstLine="420"/>
      </w:pPr>
      <w:r>
        <w:t>The great struggle between good and evil is over. Sin and sinners no longer exist. The whole universe is clean. Between the vast universe, there is a pulse of harmony. Life, light and joy flow from the God who created all things, filling the vast universe. From the smallest atom to the largest world, all living and inanimate things proclaim that God is love in their pure glory and complete joy.</w:t>
      </w:r>
    </w:p>
    <w:p w:rsidR="000B6725" w:rsidRDefault="000B6725" w:rsidP="000B6725">
      <w:pPr>
        <w:pStyle w:val="21"/>
        <w:ind w:firstLine="420"/>
      </w:pPr>
    </w:p>
    <w:p w:rsidR="000B6725" w:rsidRDefault="000B6725" w:rsidP="000B6725">
      <w:pPr>
        <w:pStyle w:val="21"/>
        <w:ind w:firstLine="420"/>
      </w:pPr>
      <w:r>
        <w:t>2014 / 09 / 2013: Ge Shen and God.</w:t>
      </w:r>
    </w:p>
    <w:p w:rsidR="000B6725" w:rsidRDefault="000B6725" w:rsidP="000B6725">
      <w:pPr>
        <w:pStyle w:val="21"/>
        <w:ind w:firstLine="420"/>
      </w:pPr>
    </w:p>
    <w:p w:rsidR="000B6725" w:rsidRDefault="000B6725" w:rsidP="000B6725">
      <w:pPr>
        <w:pStyle w:val="21"/>
        <w:ind w:firstLine="420"/>
      </w:pPr>
      <w:r>
        <w:t>[2] Refer to the article "Song million people and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Deyang Li Juan: [1] it's a declaration of faith written in 2005. It's not easy for you to find this post. At that time, it was written by a Christian sect, and yemenism was a Christian sect. Now, it is independent, that is, the god religion.</w:t>
      </w:r>
    </w:p>
    <w:p w:rsidR="000B6725" w:rsidRDefault="000B6725" w:rsidP="000B6725">
      <w:pPr>
        <w:pStyle w:val="21"/>
        <w:ind w:firstLine="420"/>
      </w:pPr>
    </w:p>
    <w:p w:rsidR="000B6725" w:rsidRDefault="000B6725" w:rsidP="000B6725">
      <w:pPr>
        <w:pStyle w:val="21"/>
        <w:ind w:firstLine="420"/>
      </w:pPr>
      <w:r>
        <w:t>Today's Shinto Easter 20211221.</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977. The vast sea of people: today is December 21, which is the holy Easter.</w:t>
      </w:r>
    </w:p>
    <w:p w:rsidR="000B6725" w:rsidRDefault="000B6725" w:rsidP="000B6725">
      <w:pPr>
        <w:pStyle w:val="21"/>
        <w:ind w:firstLine="420"/>
      </w:pPr>
    </w:p>
    <w:p w:rsidR="000B6725" w:rsidRDefault="000B6725" w:rsidP="000B6725">
      <w:pPr>
        <w:pStyle w:val="21"/>
        <w:ind w:firstLine="420"/>
      </w:pPr>
      <w:r>
        <w:t xml:space="preserve">Similar to the day of suffering, Ge Shen didn't say it clearly in his </w:t>
      </w:r>
      <w:r w:rsidR="009F4861">
        <w:t>“wordofgod”</w:t>
      </w:r>
      <w:r>
        <w:t>s at the beginning. Later, in Ge Shen's strange news record, he admitted that he had electric shock in a mental hospital. Resurrection refers to the feeling of waking up after electric shock.</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Ge Yimin: the resurrection of Jesus has not been proved. Even if he was in heaven, why didn't the New Testament be revealed in 2000? In 2000, mankind was still suffering and obviously needed him, but he did nothing.</w:t>
      </w:r>
    </w:p>
    <w:p w:rsidR="000B6725" w:rsidRDefault="000B6725" w:rsidP="000B6725">
      <w:pPr>
        <w:pStyle w:val="21"/>
        <w:ind w:firstLine="420"/>
      </w:pPr>
    </w:p>
    <w:p w:rsidR="000B6725" w:rsidRDefault="000B6725" w:rsidP="000B6725">
      <w:pPr>
        <w:pStyle w:val="21"/>
        <w:ind w:firstLine="420"/>
      </w:pPr>
      <w:r>
        <w:t xml:space="preserve">My electroconvulsive shock is indeed resurrection, electroconvulsive shock (similar to death) and Awakening (that is, resurrection and rebirth). I brought </w:t>
      </w:r>
      <w:r w:rsidR="009F4861">
        <w:t>“wordofgod”</w:t>
      </w:r>
      <w:r>
        <w:t>s.</w:t>
      </w:r>
    </w:p>
    <w:p w:rsidR="000B6725" w:rsidRDefault="000B6725" w:rsidP="000B6725">
      <w:pPr>
        <w:pStyle w:val="21"/>
        <w:ind w:firstLine="420"/>
      </w:pPr>
    </w:p>
    <w:p w:rsidR="000B6725" w:rsidRDefault="000B6725" w:rsidP="000B6725">
      <w:pPr>
        <w:pStyle w:val="21"/>
        <w:ind w:firstLine="420"/>
      </w:pPr>
      <w:r>
        <w:t>Boundless words are very interesting. God's Good Friday, you say it's God's suffering day.</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978. The vast sea of people 2: I don't know why</w:t>
      </w:r>
    </w:p>
    <w:p w:rsidR="000B6725" w:rsidRDefault="000B6725" w:rsidP="000B6725">
      <w:pPr>
        <w:pStyle w:val="21"/>
        <w:ind w:firstLine="420"/>
      </w:pPr>
    </w:p>
    <w:p w:rsidR="000B6725" w:rsidRDefault="000B6725" w:rsidP="000B6725">
      <w:pPr>
        <w:pStyle w:val="21"/>
        <w:ind w:firstLine="420"/>
      </w:pPr>
      <w:r>
        <w:t>Incidentally, this article was killed because it mentioned the name of the God of songs.</w:t>
      </w:r>
    </w:p>
    <w:p w:rsidR="000B6725" w:rsidRDefault="000B6725" w:rsidP="000B6725">
      <w:pPr>
        <w:pStyle w:val="21"/>
        <w:ind w:firstLine="420"/>
      </w:pPr>
    </w:p>
    <w:p w:rsidR="000B6725" w:rsidRDefault="000B6725" w:rsidP="000B6725">
      <w:pPr>
        <w:pStyle w:val="21"/>
        <w:ind w:firstLine="420"/>
      </w:pPr>
      <w:r>
        <w:t>Perhaps from the perspective of singing God, we can feel the feeling of "invisible net" mentioned by Zhang Jie,,,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Phineaio: I see @ yexue's own videos are gone.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Yes, my deletion is almost complete.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Vast crowd 2: even the Olympic moment and Ge Ji video are gone. It's a pity.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Hero's Wolf_ 5zn: it is suspected that this is due to a new copy of mutual... Zong... Xin... Guan... Published this month.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I've been deleted for 2 or 3 months.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Boundless crowd 2: is it that Bai Yunsheng who made a comeback? Because some polar dynamics have avoided the God of songs and are still olive, and those who have a certain understanding of the God of songs may hold a summit.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Yexue: I didn't see him. I know that and Sina blog are normal.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The vast sea of people 2: bizhan, you don't believe in </w:t>
      </w:r>
      <w:r w:rsidR="009F4861">
        <w:t>“</w:t>
      </w:r>
      <w:r w:rsidR="009F4861">
        <w:rPr>
          <w:rFonts w:hint="eastAsia"/>
        </w:rPr>
        <w:t>wordofgod</w:t>
      </w:r>
      <w:r w:rsidR="009F4861">
        <w:t>”</w:t>
      </w:r>
      <w:r>
        <w:rPr>
          <w:rFonts w:hint="eastAsia"/>
        </w:rPr>
        <w:t>s and won't die. We're very embarrassed.</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979. Xu Jinglei Kaila: Mingsheng is mine~~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the holy name is given to you! But don't tie up your life with your holy name, let yourself fall into the cage of self-control, entangle it all your life, and you can't get rid of it! At the same time, don't allow what others can't ac</w:t>
      </w:r>
      <w:r>
        <w:t>hieve! You should know the result of going against the road better than anyone else! Six words said that God Ge promised him a post! is that true?</w:t>
      </w:r>
    </w:p>
    <w:p w:rsidR="000B6725" w:rsidRDefault="000B6725" w:rsidP="000B6725">
      <w:pPr>
        <w:pStyle w:val="21"/>
        <w:ind w:firstLine="420"/>
      </w:pPr>
    </w:p>
    <w:p w:rsidR="000B6725" w:rsidRDefault="000B6725" w:rsidP="000B6725">
      <w:pPr>
        <w:pStyle w:val="21"/>
        <w:ind w:firstLine="420"/>
      </w:pPr>
      <w:r>
        <w:t xml:space="preserve">Draw big cakes to deceive people. Think about what your behavior means? Equivalent to MLM! For your own self-interest, cheat people in </w:t>
      </w:r>
      <w:r>
        <w:lastRenderedPageBreak/>
        <w:t>the name of purple saint! Fool some people who don't know the truth and brainwash them! It's certain to go to hell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ministerial level.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how do you divide the internal groups of Ge God? You gave six words at the ministerial level? The key is that I believe six words and am willing to work for you? Your brainwashing is thorough! People with the highest interests are wil</w:t>
      </w:r>
      <w:r>
        <w:t>ling to take the bait and become your Chinese food!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because he believes that I am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Frfm: don't be emotional. Don't forget that you are a great God of post bar.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 Yinshan man: are you sure you are God? You are not! You are a demon! Can you explain what kind of immortality is the theory of physical immortality in your </w:t>
      </w:r>
      <w:r w:rsidR="009F4861">
        <w:t>“</w:t>
      </w:r>
      <w:r w:rsidR="009F4861">
        <w:rPr>
          <w:rFonts w:hint="eastAsia"/>
        </w:rPr>
        <w:t>wordofgod</w:t>
      </w:r>
      <w:r w:rsidR="009F4861">
        <w:t>”</w:t>
      </w:r>
      <w:r>
        <w:rPr>
          <w:rFonts w:hint="eastAsia"/>
        </w:rPr>
        <w:t>? In my opinion, human beings can only live forever through circulation. The devil goes aga</w:t>
      </w:r>
      <w:r>
        <w:t>inst the road, paralyzes human beings with wealth, color, name, profit and power, misleads them to forget where they came from, and loses their awe of nature and all things! Let them fall into the endless pursuit of things outside their bodies and quarrel with each other!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science is approaching immortality, which is the way of God. See the book of neural immortality for details.</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980. Yiyinshan people: Science and metaphysics will converge in the near future</w:t>
      </w:r>
    </w:p>
    <w:p w:rsidR="000B6725" w:rsidRDefault="000B6725" w:rsidP="000B6725">
      <w:pPr>
        <w:pStyle w:val="21"/>
        <w:ind w:firstLine="420"/>
      </w:pPr>
    </w:p>
    <w:p w:rsidR="000B6725" w:rsidRDefault="000B6725" w:rsidP="000B6725">
      <w:pPr>
        <w:pStyle w:val="21"/>
        <w:ind w:firstLine="420"/>
      </w:pPr>
      <w:r>
        <w:t>Just as demons and gods are produced by the Tao! Tao gives birth to one, gives birth to two, gives birth to three, and gives birth to all things! Ordinary mortals are the same body of God and devil! To become a God, take off the coat of the flesh first! And ordinary people are bound by this coat! Focus on the phase and forget that the soul is the eternal existence! And your words are all foreign ministers!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become flesh. I am the creator.</w:t>
      </w:r>
    </w:p>
    <w:p w:rsidR="000B6725" w:rsidRDefault="000B6725" w:rsidP="000B6725">
      <w:pPr>
        <w:pStyle w:val="21"/>
        <w:ind w:firstLine="420"/>
      </w:pPr>
    </w:p>
    <w:p w:rsidR="000B6725" w:rsidRDefault="009F4861" w:rsidP="000B6725">
      <w:pPr>
        <w:pStyle w:val="21"/>
        <w:ind w:firstLine="420"/>
      </w:pPr>
      <w:r>
        <w:t>“wordofgod”</w:t>
      </w:r>
      <w:r w:rsidR="000B6725">
        <w:t xml:space="preserve"> VII 50. There is no evidence for the immortality of the soul, but there is evidence for the immortality of the body. Science is approaching immortality. The eternal life pursued by the divine religion refers to the present world. There is no evidence of what happens after death.</w:t>
      </w:r>
    </w:p>
    <w:p w:rsidR="000B6725" w:rsidRDefault="000B6725" w:rsidP="000B6725">
      <w:pPr>
        <w:pStyle w:val="21"/>
        <w:ind w:firstLine="420"/>
      </w:pPr>
    </w:p>
    <w:p w:rsidR="000B6725" w:rsidRDefault="000B6725" w:rsidP="000B6725">
      <w:pPr>
        <w:pStyle w:val="21"/>
        <w:ind w:firstLine="420"/>
      </w:pPr>
      <w:r>
        <w:t>51. Eternal life is the dream of mankind. With the rapid development of artificial intelligence, mankind can see that the dream is becoming a reality.</w:t>
      </w:r>
    </w:p>
    <w:p w:rsidR="000B6725" w:rsidRDefault="000B6725" w:rsidP="000B6725">
      <w:pPr>
        <w:pStyle w:val="21"/>
        <w:ind w:firstLine="420"/>
      </w:pPr>
    </w:p>
    <w:p w:rsidR="000B6725" w:rsidRDefault="000B6725" w:rsidP="000B6725">
      <w:pPr>
        <w:pStyle w:val="21"/>
        <w:ind w:firstLine="420"/>
      </w:pPr>
      <w:r>
        <w:t>When the principle of consciousness is cracked, strong artificial intelligence will appear and the door of immortality will be opened.</w:t>
      </w:r>
    </w:p>
    <w:p w:rsidR="000B6725" w:rsidRDefault="000B6725" w:rsidP="000B6725">
      <w:pPr>
        <w:pStyle w:val="21"/>
        <w:ind w:firstLine="420"/>
      </w:pPr>
    </w:p>
    <w:p w:rsidR="000B6725" w:rsidRDefault="000B6725" w:rsidP="000B6725">
      <w:pPr>
        <w:pStyle w:val="21"/>
        <w:ind w:firstLine="420"/>
      </w:pPr>
      <w:r>
        <w:t>When human beings enter the gate of immortality, life memories will be preserved and human souls will not be destroyed.</w:t>
      </w:r>
    </w:p>
    <w:p w:rsidR="000B6725" w:rsidRDefault="000B6725" w:rsidP="000B6725">
      <w:pPr>
        <w:pStyle w:val="21"/>
        <w:ind w:firstLine="420"/>
      </w:pPr>
    </w:p>
    <w:p w:rsidR="000B6725" w:rsidRDefault="000B6725" w:rsidP="000B6725">
      <w:pPr>
        <w:pStyle w:val="21"/>
        <w:ind w:firstLine="420"/>
      </w:pPr>
      <w:r>
        <w:lastRenderedPageBreak/>
        <w:t>Money is no longer needed for all human beings, and communism is no longer needed to achieve immortality.</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that's why I say you're a devil, not a god! Don't do magic activities under the banner of God, hang sheep's head and sell dog meat! The world believes that God will save the world, not magic can save the world! Take a look at the west</w:t>
      </w:r>
      <w:r>
        <w:t xml:space="preserve"> of science worship. They are the representatives of demons! The United States played the role of the world police. How many disturbances have been created in the world and how many people have been harmed! Everything they do is for the benefit of their own things!</w:t>
      </w:r>
    </w:p>
    <w:p w:rsidR="000B6725" w:rsidRDefault="000B6725" w:rsidP="000B6725">
      <w:pPr>
        <w:pStyle w:val="21"/>
        <w:ind w:firstLine="420"/>
      </w:pPr>
    </w:p>
    <w:p w:rsidR="000B6725" w:rsidRDefault="000B6725" w:rsidP="000B6725">
      <w:pPr>
        <w:pStyle w:val="21"/>
        <w:ind w:firstLine="420"/>
      </w:pPr>
      <w:r>
        <w:t>well! All right! Dissolve your own group and be a good man! In your case, it's lucky that God didn't give you Trump's presidency. If you were given the presidency, you would be better than the disaster of the world! Because the devil's world is material, and interest is everything! Six words were cheated by you, not because of interests! Ordinary people are just a miniature version of the western world!</w:t>
      </w:r>
    </w:p>
    <w:p w:rsidR="000B6725" w:rsidRDefault="000B6725" w:rsidP="000B6725">
      <w:pPr>
        <w:pStyle w:val="21"/>
        <w:ind w:firstLine="420"/>
      </w:pPr>
    </w:p>
    <w:p w:rsidR="000B6725" w:rsidRDefault="000B6725" w:rsidP="000B6725">
      <w:pPr>
        <w:pStyle w:val="21"/>
        <w:ind w:firstLine="420"/>
      </w:pPr>
      <w:r>
        <w:t>of course. In addition to the headquarters bar, the holy bar and bar business are the same magic as you, just big and small! Live in the ego's desire! Using power and position to bully, maim and deceive the people, so that they lose their conscience and heart. What else is there besides competing and hurting each other for interests?</w:t>
      </w:r>
    </w:p>
    <w:p w:rsidR="000B6725" w:rsidRDefault="000B6725" w:rsidP="000B6725">
      <w:pPr>
        <w:pStyle w:val="21"/>
        <w:ind w:firstLine="420"/>
      </w:pPr>
    </w:p>
    <w:p w:rsidR="000B6725" w:rsidRDefault="000B6725" w:rsidP="000B6725">
      <w:pPr>
        <w:pStyle w:val="21"/>
        <w:ind w:firstLine="420"/>
      </w:pPr>
      <w:r>
        <w:t xml:space="preserve">Consciousness is our human soul. How can we crack it! Only consciousness is an eternal existence! The three-dimensional world is just a projection! If the soul in the high dimension cuts off the energy supply of the three-dimensional "flesh body", people will die! The </w:t>
      </w:r>
      <w:r>
        <w:lastRenderedPageBreak/>
        <w:t>energy supply of human body is transmitted by optical chain! The body is just a tool for the soul to borrow fake to repair the truth! However, these sciences will be proved by human beings later, and human naked eyes will see them!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without the United States, it is the fifth World War.</w:t>
      </w:r>
    </w:p>
    <w:p w:rsidR="000B6725" w:rsidRDefault="000B6725" w:rsidP="000B6725">
      <w:pPr>
        <w:pStyle w:val="21"/>
        <w:ind w:firstLine="420"/>
      </w:pPr>
    </w:p>
    <w:p w:rsidR="000B6725" w:rsidRDefault="000B6725" w:rsidP="000B6725">
      <w:pPr>
        <w:pStyle w:val="21"/>
        <w:ind w:firstLine="420"/>
      </w:pPr>
      <w:r>
        <w:t>If I don't dissolve, I won't be an official:)</w:t>
      </w:r>
    </w:p>
    <w:p w:rsidR="000B6725" w:rsidRDefault="000B6725" w:rsidP="000B6725">
      <w:pPr>
        <w:pStyle w:val="21"/>
        <w:ind w:firstLine="420"/>
      </w:pPr>
    </w:p>
    <w:p w:rsidR="000B6725" w:rsidRDefault="009F4861" w:rsidP="000B6725">
      <w:pPr>
        <w:pStyle w:val="21"/>
        <w:ind w:firstLine="420"/>
      </w:pPr>
      <w:r>
        <w:t>“</w:t>
      </w:r>
      <w:r>
        <w:rPr>
          <w:rFonts w:hint="eastAsia"/>
        </w:rPr>
        <w:t>wordofgod</w:t>
      </w:r>
      <w:r>
        <w:t>”</w:t>
      </w:r>
      <w:r w:rsidR="000B6725">
        <w:rPr>
          <w:rFonts w:hint="eastAsia"/>
        </w:rPr>
        <w:t xml:space="preserve"> VII 13. Our three kinds of life: </w:t>
      </w:r>
      <w:r w:rsidR="000B6725">
        <w:rPr>
          <w:rFonts w:hint="eastAsia"/>
        </w:rPr>
        <w:t>①</w:t>
      </w:r>
      <w:r w:rsidR="000B6725">
        <w:rPr>
          <w:rFonts w:hint="eastAsia"/>
        </w:rPr>
        <w:t xml:space="preserve"> material, body, clothing, food, shelter and transportation; </w:t>
      </w:r>
      <w:r w:rsidR="000B6725">
        <w:rPr>
          <w:rFonts w:hint="eastAsia"/>
        </w:rPr>
        <w:t>②</w:t>
      </w:r>
      <w:r w:rsidR="000B6725">
        <w:rPr>
          <w:rFonts w:hint="eastAsia"/>
        </w:rPr>
        <w:t xml:space="preserve"> , consciousness, thinking and social activities; </w:t>
      </w:r>
      <w:r w:rsidR="000B6725">
        <w:rPr>
          <w:rFonts w:hint="eastAsia"/>
        </w:rPr>
        <w:t>③</w:t>
      </w:r>
      <w:r w:rsidR="000B6725">
        <w:rPr>
          <w:rFonts w:hint="eastAsia"/>
        </w:rPr>
        <w:t xml:space="preserve"> , soul, soul, religion.</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981. Yiyinshan people: when a person leaves the world all his life</w:t>
      </w:r>
    </w:p>
    <w:p w:rsidR="000B6725" w:rsidRDefault="000B6725" w:rsidP="000B6725">
      <w:pPr>
        <w:pStyle w:val="21"/>
        <w:ind w:firstLine="420"/>
      </w:pPr>
    </w:p>
    <w:p w:rsidR="000B6725" w:rsidRDefault="000B6725" w:rsidP="000B6725">
      <w:pPr>
        <w:pStyle w:val="21"/>
        <w:ind w:firstLine="420"/>
      </w:pPr>
      <w:r>
        <w:t>You can only take two things, one is your soul and the other is the experience of this person's life! Everything experienced in one's life will be recorded (akashic record).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don't leave the world. I will live forever in 20331126. Everything about me is recorded in the </w:t>
      </w:r>
      <w:r w:rsidR="009F4861">
        <w:t>“</w:t>
      </w:r>
      <w:r w:rsidR="009F4861">
        <w:rPr>
          <w:rFonts w:hint="eastAsia"/>
        </w:rPr>
        <w:t>wordofgod</w:t>
      </w:r>
      <w:r w:rsidR="009F4861">
        <w:t>”</w:t>
      </w:r>
      <w:r>
        <w:rPr>
          <w:rFonts w:hint="eastAsia"/>
        </w:rPr>
        <w:t xml:space="preserve"> and Ge Shenyi.</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20331126 of course you will live forever. After you live forever, you belong to the devil, not to God! thank you! Those who do not realize the truth are not gods after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immortality is immortality. I defeated the poison hook of death.</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eternal life is immortality, but from beginning to end, you are a devil! After you die, you also belong to the devil, not God! Because your essence has been decided! You are darkness! Use interests to induce human beings, let them los</w:t>
      </w:r>
      <w:r>
        <w:t>e their original heart, and then reduce them to the object of your ravage! Take a look at other holy bar affairs. You can understand the autocracy regardless of right and wrong! Need someone to say! This is the devil's world!</w:t>
      </w:r>
    </w:p>
    <w:p w:rsidR="000B6725" w:rsidRDefault="000B6725" w:rsidP="000B6725">
      <w:pPr>
        <w:pStyle w:val="21"/>
        <w:ind w:firstLine="420"/>
      </w:pPr>
    </w:p>
    <w:p w:rsidR="000B6725" w:rsidRDefault="000B6725" w:rsidP="000B6725">
      <w:pPr>
        <w:pStyle w:val="21"/>
        <w:ind w:firstLine="420"/>
      </w:pPr>
      <w:r>
        <w:t>right! The three-dimensional world is also the projection of the world of God and devil war! Since ancient times, the essence has not changed! You are the representative of the devil, I am the representative of God! Just as described in the animation of the upper and lower versions of six words! In the eyes of the angel of light, everything is love! They will use love to heal every injured heart around them and let them find their way home! Of course, demons rule the world with their power and violence!</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you are the representative of God. I am God. I created God. I am two levels higher than God.</w:t>
      </w:r>
    </w:p>
    <w:p w:rsidR="000B6725" w:rsidRDefault="000B6725" w:rsidP="000B6725">
      <w:pPr>
        <w:pStyle w:val="21"/>
        <w:ind w:firstLine="420"/>
      </w:pPr>
    </w:p>
    <w:p w:rsidR="000B6725" w:rsidRDefault="009F4861" w:rsidP="000B6725">
      <w:pPr>
        <w:pStyle w:val="21"/>
        <w:ind w:firstLine="420"/>
      </w:pPr>
      <w:r>
        <w:t>“wordofgod”</w:t>
      </w:r>
      <w:r w:rsidR="000B6725">
        <w:t xml:space="preserve"> 1 6. In the autumn of 2001, Ge Yimin took a nap in his big bed at Zhenjiang's home. In a strange dream, God said, "I am God. You should listen to him (GE Yimin)." He immediately woke up and felt magical about "referring to ge Yimin". At that time, his wife and </w:t>
      </w:r>
      <w:r w:rsidR="000B6725">
        <w:lastRenderedPageBreak/>
        <w:t>children were at home. Ge Yimin was anointed as God.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sorry! Your fallacies really make people laugh and cry! The creator created everything! But it will not be above all things, because 0 is </w:t>
      </w:r>
      <w:r>
        <w:rPr>
          <w:rFonts w:hint="eastAsia"/>
        </w:rPr>
        <w:t>∞</w:t>
      </w:r>
      <w:r>
        <w:rPr>
          <w:rFonts w:hint="eastAsia"/>
        </w:rPr>
        <w:t xml:space="preserve">, and </w:t>
      </w:r>
      <w:r>
        <w:rPr>
          <w:rFonts w:hint="eastAsia"/>
        </w:rPr>
        <w:t>∞</w:t>
      </w:r>
      <w:r>
        <w:rPr>
          <w:rFonts w:hint="eastAsia"/>
        </w:rPr>
        <w:t xml:space="preserve"> is also 0. There is nothing! Some are illusions created by brain consciousness! See you</w:t>
      </w:r>
      <w:r>
        <w:t>r own story, and then become God and holy. Do you know how I feel when I see your words? It's very sick!</w:t>
      </w:r>
    </w:p>
    <w:p w:rsidR="000B6725" w:rsidRDefault="000B6725" w:rsidP="000B6725">
      <w:pPr>
        <w:pStyle w:val="21"/>
        <w:ind w:firstLine="420"/>
      </w:pPr>
    </w:p>
    <w:p w:rsidR="000B6725" w:rsidRDefault="000B6725" w:rsidP="000B6725">
      <w:pPr>
        <w:pStyle w:val="21"/>
        <w:ind w:firstLine="420"/>
      </w:pPr>
      <w:r>
        <w:t>Dream that you are God! It only means that another space exists! Dream is the entrance of high-dimensional space! But everyone dreams! Does everyone have to be a saint like you? Whose problem is it! I didn't dream, but after I woke up, I saw my previous life through my third eye, just like a movie! Once I was a Taoist child practicing with master!</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w:t>
      </w:r>
      <w:r w:rsidR="009F4861">
        <w:t>“</w:t>
      </w:r>
      <w:r w:rsidR="009F4861">
        <w:rPr>
          <w:rFonts w:hint="eastAsia"/>
        </w:rPr>
        <w:t>wordofgod</w:t>
      </w:r>
      <w:r w:rsidR="009F4861">
        <w:t>”</w:t>
      </w:r>
      <w:r>
        <w:rPr>
          <w:rFonts w:hint="eastAsia"/>
        </w:rPr>
        <w:t xml:space="preserve"> 16 1, "listen to him". These five words only appear when God speaks to Moses, Jesus and Ge Yimin. The daily language is: listen to him and listen to him.</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Post bar users_ 5kzgep: the things developed by science and technology are beneficial to society and people. They are not allowed to harm people. The things developed by high technology harm people, so they will be destroyed!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how can I harm people? How did you die?</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982. Yiyin mountain man: is the original Bible</w:t>
      </w:r>
    </w:p>
    <w:p w:rsidR="000B6725" w:rsidRDefault="000B6725" w:rsidP="000B6725">
      <w:pPr>
        <w:pStyle w:val="21"/>
        <w:ind w:firstLine="420"/>
      </w:pPr>
    </w:p>
    <w:p w:rsidR="000B6725" w:rsidRDefault="000B6725" w:rsidP="000B6725">
      <w:pPr>
        <w:pStyle w:val="21"/>
        <w:ind w:firstLine="420"/>
      </w:pPr>
      <w:r>
        <w:t>"This is my beloved son. Listen to him." That's what God said to the world! That means Jesus Christ is the son of God to save the world! But you use sleep as a pretext to let others listen to you! This is blasphemy! Moreover, all tangible materials in the world follow the law of "success, housing, bad and empty"! Have you ever seen a person who has never died in flesh since ancient times!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God gave me the biggest vision: "I am God, you should listen to him (GE Yimin)." With Jesus.</w:t>
      </w:r>
    </w:p>
    <w:p w:rsidR="000B6725" w:rsidRDefault="000B6725" w:rsidP="000B6725">
      <w:pPr>
        <w:pStyle w:val="21"/>
        <w:ind w:firstLine="420"/>
      </w:pPr>
    </w:p>
    <w:p w:rsidR="000B6725" w:rsidRDefault="000B6725" w:rsidP="000B6725">
      <w:pPr>
        <w:pStyle w:val="21"/>
        <w:ind w:firstLine="420"/>
      </w:pPr>
      <w:r>
        <w:t>The immortality of the flesh began with Ge God 20331126.</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will God save the world have selfishness? Did you ask yourself? Is it holy? Before it is determined, it has already pulled people's heads, sold officials and divided barons! Only people in the material world will exchange for desire! </w:t>
      </w:r>
      <w:r>
        <w:t>Those who really understand the Tao understand that all things are illusions. They don't care about the names before and after death, because they are empty! meaningless!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there is no official division and rank. I'm a saint. I'm kidding you, and I haven't made a wish to a saint.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let's see why the little girls and old girls chasing brother Zi are so low-level and abusive to desecrate the Holy Spirit. In order to win the favor of saints, breaking photos, selling cute and salivating are really embarrassing! Did </w:t>
      </w:r>
      <w:r>
        <w:t xml:space="preserve">God Ge receive such preferential treatment! The saint has put down the little love in the world! </w:t>
      </w:r>
      <w:r>
        <w:lastRenderedPageBreak/>
        <w:t>Will you cry to death on the Internet!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I don't have any little girls or old girls who are chased for being saints. Ge Hua is a Christian Communist.</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Yiyin mountain man: wake up! Please wake yourself up before doing anything! Do you feel worthy as a saint? If you really can't do anything for sentient beings and others, we'd better be ordinary people. It's more important to live a good life! Everyone h</w:t>
      </w:r>
      <w:r>
        <w:t>as his own life mission, do his homework and complete his life mission! do according to one's ability! Don't be greedy for holiness. The key depends on destiny! Lust is not escape after all!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my life mission is the Savior.</w:t>
      </w: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p>
    <w:p w:rsidR="000B6725" w:rsidRDefault="000B6725" w:rsidP="000B6725">
      <w:pPr>
        <w:pStyle w:val="21"/>
        <w:ind w:firstLine="420"/>
      </w:pPr>
      <w:r>
        <w:t>983. Yiyin mountain man: it seems that I replied above</w:t>
      </w:r>
    </w:p>
    <w:p w:rsidR="000B6725" w:rsidRDefault="000B6725" w:rsidP="000B6725">
      <w:pPr>
        <w:pStyle w:val="21"/>
        <w:ind w:firstLine="420"/>
      </w:pPr>
    </w:p>
    <w:p w:rsidR="000B6725" w:rsidRDefault="000B6725" w:rsidP="000B6725">
      <w:pPr>
        <w:pStyle w:val="21"/>
        <w:ind w:firstLine="420"/>
      </w:pPr>
      <w:r>
        <w:t>You didn't even listen! You didn't read it or couldn't understand it! In that case, we have nothing to say! I just advise you, let go of the children, let go of those poor creatures, and don't hurt them again! They have suffered enough when they came to the world! Don't hurt them again!</w:t>
      </w:r>
    </w:p>
    <w:p w:rsidR="000B6725" w:rsidRDefault="000B6725" w:rsidP="000B6725">
      <w:pPr>
        <w:pStyle w:val="21"/>
        <w:ind w:firstLine="420"/>
      </w:pPr>
    </w:p>
    <w:p w:rsidR="000B6725" w:rsidRDefault="000B6725" w:rsidP="000B6725">
      <w:pPr>
        <w:pStyle w:val="21"/>
        <w:ind w:firstLine="420"/>
      </w:pPr>
      <w:r>
        <w:t>Not make a wish, but make a big wish! Pay everything for the world and the people! Warm their hearts with love! It's not forcible extortion or oppression, but holding out love and giving her to everyone who lacks love!</w:t>
      </w:r>
    </w:p>
    <w:p w:rsidR="000B6725" w:rsidRDefault="000B6725" w:rsidP="000B6725">
      <w:pPr>
        <w:pStyle w:val="21"/>
        <w:ind w:firstLine="420"/>
      </w:pPr>
    </w:p>
    <w:p w:rsidR="000B6725" w:rsidRDefault="000B6725" w:rsidP="000B6725">
      <w:pPr>
        <w:pStyle w:val="21"/>
        <w:ind w:firstLine="420"/>
      </w:pPr>
      <w:r>
        <w:t>Human high technology is developing step by step. In fact, it is high-dimensional technology that has been gradually opened to human beings! Ask these scientists where their ideas come from. They all come from inspiration, from high dimension! However, since World War II, mankind has begun to use nuclear weapons, which poses a fatal threat to the future development of mankind. Therefore, since then, high dimension has continuously sent volunteers to the earth to guide mankind.</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Xu Jinglei Kaila: Yisheng, I've read what you said. I admit you have a level. No, it's called Yisheng.</w:t>
      </w:r>
    </w:p>
    <w:p w:rsidR="000B6725" w:rsidRDefault="000B6725" w:rsidP="000B6725">
      <w:pPr>
        <w:pStyle w:val="21"/>
        <w:ind w:firstLine="420"/>
      </w:pPr>
    </w:p>
    <w:p w:rsidR="000B6725" w:rsidRDefault="000B6725" w:rsidP="000B6725">
      <w:pPr>
        <w:pStyle w:val="21"/>
        <w:ind w:firstLine="420"/>
      </w:pPr>
      <w:r>
        <w:t xml:space="preserve">Like you, I only publicize ideas and write </w:t>
      </w:r>
      <w:r w:rsidR="009F4861">
        <w:t>“wordofgod”</w:t>
      </w:r>
      <w:r>
        <w:t>s for publicity.</w:t>
      </w:r>
    </w:p>
    <w:p w:rsidR="000B6725" w:rsidRDefault="000B6725" w:rsidP="000B6725">
      <w:pPr>
        <w:pStyle w:val="21"/>
        <w:ind w:firstLine="420"/>
      </w:pPr>
    </w:p>
    <w:p w:rsidR="000B6725" w:rsidRDefault="000B6725" w:rsidP="000B6725">
      <w:pPr>
        <w:pStyle w:val="21"/>
        <w:ind w:firstLine="420"/>
      </w:pPr>
      <w:r>
        <w:t>No one, no Ge Hua, even Ge Paul, was oppressed, but as a friend.</w:t>
      </w:r>
    </w:p>
    <w:p w:rsidR="000B6725" w:rsidRDefault="000B6725" w:rsidP="000B6725">
      <w:pPr>
        <w:pStyle w:val="21"/>
        <w:ind w:firstLine="420"/>
      </w:pPr>
    </w:p>
    <w:p w:rsidR="000B6725" w:rsidRDefault="000B6725" w:rsidP="000B6725">
      <w:pPr>
        <w:pStyle w:val="21"/>
        <w:ind w:firstLine="420"/>
      </w:pPr>
      <w:r>
        <w:t>984. Your theme [non starter] "Ge Shen Yi Wen record: the road to God"</w:t>
      </w:r>
    </w:p>
    <w:p w:rsidR="000B6725" w:rsidRDefault="000B6725" w:rsidP="000B6725">
      <w:pPr>
        <w:pStyle w:val="21"/>
        <w:ind w:firstLine="420"/>
      </w:pPr>
    </w:p>
    <w:p w:rsidR="000B6725" w:rsidRDefault="000B6725" w:rsidP="000B6725">
      <w:pPr>
        <w:pStyle w:val="21"/>
        <w:ind w:firstLine="420"/>
      </w:pPr>
      <w:r>
        <w:t>Author: Ge Yimin [updated to Chapter 3 on December 24, 2021] by Baihe_ Cold autumn delete</w:t>
      </w:r>
    </w:p>
    <w:p w:rsidR="000B6725" w:rsidRDefault="000B6725" w:rsidP="000B6725">
      <w:pPr>
        <w:pStyle w:val="21"/>
        <w:ind w:firstLine="420"/>
      </w:pPr>
    </w:p>
    <w:p w:rsidR="000B6725" w:rsidRDefault="000B6725" w:rsidP="000B6725">
      <w:pPr>
        <w:pStyle w:val="21"/>
        <w:ind w:firstLine="420"/>
      </w:pPr>
      <w:r>
        <w:t>Not in line with socialist core values</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Yiyin mountain man: I was stunned after being brainwashed by the Bible! I can't afford your name! As an angel of light, as long as you can dedicate your meager power to all sentient beings! I'm already very </w:t>
      </w:r>
      <w:r>
        <w:rPr>
          <w:rFonts w:hint="eastAsia"/>
        </w:rPr>
        <w:lastRenderedPageBreak/>
        <w:t>happy! The others have nothing to do with me!</w:t>
      </w:r>
    </w:p>
    <w:p w:rsidR="000B6725" w:rsidRDefault="000B6725" w:rsidP="000B6725">
      <w:pPr>
        <w:pStyle w:val="21"/>
        <w:ind w:firstLine="420"/>
      </w:pPr>
    </w:p>
    <w:p w:rsidR="000B6725" w:rsidRDefault="000B6725" w:rsidP="000B6725">
      <w:pPr>
        <w:pStyle w:val="21"/>
        <w:ind w:firstLine="420"/>
      </w:pPr>
      <w:r>
        <w:t>Uh huh! Treat them as friends! If you can't do something, don't promise others. If there is no result, it is cheating! In fact, karma misleads others! Don't do evil!</w:t>
      </w:r>
    </w:p>
    <w:p w:rsidR="000B6725" w:rsidRDefault="000B6725" w:rsidP="000B6725">
      <w:pPr>
        <w:pStyle w:val="21"/>
        <w:ind w:firstLine="420"/>
      </w:pPr>
    </w:p>
    <w:p w:rsidR="000B6725" w:rsidRDefault="000B6725" w:rsidP="000B6725">
      <w:pPr>
        <w:pStyle w:val="21"/>
        <w:ind w:firstLine="420"/>
      </w:pPr>
      <w:r>
        <w:rPr>
          <w:rFonts w:hint="eastAsia"/>
        </w:rPr>
        <w:t>》</w:t>
      </w:r>
      <w:r>
        <w:rPr>
          <w:rFonts w:hint="eastAsia"/>
        </w:rPr>
        <w:t xml:space="preserve">Xu Jinglei Kaila: I believe in the Bible and write more about </w:t>
      </w:r>
      <w:r w:rsidR="009F4861">
        <w:t>“</w:t>
      </w:r>
      <w:r w:rsidR="009F4861">
        <w:rPr>
          <w:rFonts w:hint="eastAsia"/>
        </w:rPr>
        <w:t>wordofgod</w:t>
      </w:r>
      <w:r w:rsidR="009F4861">
        <w:t>”</w:t>
      </w:r>
      <w:r>
        <w:rPr>
          <w:rFonts w:hint="eastAsia"/>
        </w:rPr>
        <w:t>s.</w:t>
      </w:r>
    </w:p>
    <w:p w:rsidR="000B6725" w:rsidRDefault="000B6725" w:rsidP="000B6725">
      <w:pPr>
        <w:pStyle w:val="21"/>
        <w:ind w:firstLine="420"/>
      </w:pPr>
    </w:p>
    <w:p w:rsidR="000B6725" w:rsidRDefault="000B6725" w:rsidP="000B6725">
      <w:pPr>
        <w:pStyle w:val="21"/>
        <w:ind w:firstLine="420"/>
      </w:pPr>
      <w:r>
        <w:t>Yisheng, I have built a communist society, 20331126. What is evil?</w:t>
      </w:r>
    </w:p>
    <w:p w:rsidR="00AD7EE0" w:rsidRDefault="00AD7EE0" w:rsidP="000B6725">
      <w:pPr>
        <w:pStyle w:val="21"/>
        <w:ind w:firstLine="420"/>
      </w:pPr>
    </w:p>
    <w:p w:rsidR="00AD7EE0" w:rsidRDefault="00AD7EE0" w:rsidP="00AD7EE0">
      <w:pPr>
        <w:pStyle w:val="21"/>
        <w:ind w:firstLine="420"/>
      </w:pPr>
      <w:r>
        <w:t xml:space="preserve">985. Apologize to netizens for the second </w:t>
      </w:r>
      <w:r w:rsidR="009F4861">
        <w:t>“wordofgod”</w:t>
      </w:r>
    </w:p>
    <w:p w:rsidR="00AD7EE0" w:rsidRDefault="00AD7EE0" w:rsidP="00AD7EE0">
      <w:pPr>
        <w:pStyle w:val="21"/>
        <w:ind w:firstLine="420"/>
      </w:pPr>
    </w:p>
    <w:p w:rsidR="00AD7EE0" w:rsidRDefault="00AD7EE0" w:rsidP="00AD7EE0">
      <w:pPr>
        <w:pStyle w:val="21"/>
        <w:ind w:firstLine="420"/>
      </w:pPr>
      <w:r>
        <w:t>These days, I read the post of Baidu incurable disease bar and cry every day. Zhuoma, flower media, witches, Yixi, babies, hollow bricks, etc. are all beautiful and kind-hearted women. They share their illness and mental journey, encourage people who are also ill, refer to their families, and enlighten healthy people. Two people mentioned that they didn't have the strength to lift the quilt at last. Zhuoma, in particular, believes in Buddhism and has the Dharma name of Jiehai master. Finally, she can only move her fingers and still type to share how she is dying. She helps too many people and makes people fully understand death and the baptism of the soul. This is the female Buddha.</w:t>
      </w:r>
    </w:p>
    <w:p w:rsidR="00AD7EE0" w:rsidRDefault="00AD7EE0" w:rsidP="00AD7EE0">
      <w:pPr>
        <w:pStyle w:val="21"/>
        <w:ind w:firstLine="420"/>
      </w:pPr>
    </w:p>
    <w:p w:rsidR="00AD7EE0" w:rsidRDefault="00AD7EE0" w:rsidP="00AD7EE0">
      <w:pPr>
        <w:pStyle w:val="21"/>
        <w:ind w:firstLine="420"/>
      </w:pPr>
      <w:r>
        <w:t xml:space="preserve">They have all left the world. I wish heaven well and there is no pain in heaven. I really want to revive them. What's more, I want to realize the great wish of the home page of Shenwang: "I want to appear great miracles countless times. Everyone in the world gets the information:" I'm Ge Yimin, you're healthy ", and then everyone in the </w:t>
      </w:r>
      <w:r>
        <w:lastRenderedPageBreak/>
        <w:t>world is completely healthy!"</w:t>
      </w:r>
    </w:p>
    <w:p w:rsidR="00AD7EE0" w:rsidRDefault="00AD7EE0" w:rsidP="00AD7EE0">
      <w:pPr>
        <w:pStyle w:val="21"/>
        <w:ind w:firstLine="420"/>
      </w:pPr>
    </w:p>
    <w:p w:rsidR="00AD7EE0" w:rsidRDefault="00AD7EE0" w:rsidP="00AD7EE0">
      <w:pPr>
        <w:pStyle w:val="21"/>
        <w:ind w:firstLine="420"/>
      </w:pPr>
      <w:r>
        <w:t xml:space="preserve">The golden rule of </w:t>
      </w:r>
      <w:r w:rsidR="009F4861">
        <w:t>“wordofgod”</w:t>
      </w:r>
      <w:r>
        <w:t>s: [against no one].</w:t>
      </w:r>
    </w:p>
    <w:p w:rsidR="00AD7EE0" w:rsidRDefault="00AD7EE0" w:rsidP="00AD7EE0">
      <w:pPr>
        <w:pStyle w:val="21"/>
        <w:ind w:firstLine="420"/>
      </w:pPr>
    </w:p>
    <w:p w:rsidR="00AD7EE0" w:rsidRDefault="00AD7EE0" w:rsidP="00AD7EE0">
      <w:pPr>
        <w:pStyle w:val="21"/>
        <w:ind w:firstLine="420"/>
      </w:pPr>
      <w:r>
        <w:t xml:space="preserve">Today, I apologize to netizens for the second section that seriously violates the golden rule of </w:t>
      </w:r>
      <w:r w:rsidR="009F4861">
        <w:t>“wordofgod”</w:t>
      </w:r>
      <w:r>
        <w:t>.</w:t>
      </w:r>
    </w:p>
    <w:p w:rsidR="00AD7EE0" w:rsidRDefault="00AD7EE0" w:rsidP="00AD7EE0">
      <w:pPr>
        <w:pStyle w:val="21"/>
        <w:ind w:firstLine="420"/>
      </w:pPr>
    </w:p>
    <w:p w:rsidR="00AD7EE0" w:rsidRDefault="00AD7EE0" w:rsidP="00AD7EE0">
      <w:pPr>
        <w:pStyle w:val="21"/>
        <w:ind w:firstLine="420"/>
      </w:pPr>
      <w:r>
        <w:t xml:space="preserve">First, the section of "Wenchuan earthquake", although the title is "angry patriotic thief", although it shows off its writing skills, although it only earns </w:t>
      </w:r>
      <w:r w:rsidR="009F4861">
        <w:t>“wordofgod”</w:t>
      </w:r>
      <w:r>
        <w:t>s for a short time.</w:t>
      </w:r>
    </w:p>
    <w:p w:rsidR="00AD7EE0" w:rsidRDefault="00AD7EE0" w:rsidP="00AD7EE0">
      <w:pPr>
        <w:pStyle w:val="21"/>
        <w:ind w:firstLine="420"/>
      </w:pPr>
    </w:p>
    <w:p w:rsidR="00AD7EE0" w:rsidRDefault="00AD7EE0" w:rsidP="00AD7EE0">
      <w:pPr>
        <w:pStyle w:val="21"/>
        <w:ind w:firstLine="420"/>
      </w:pPr>
      <w:r>
        <w:t>Second, the section of "seeing someone die" is not surprising, although it is marked with "post neural code"</w:t>
      </w:r>
    </w:p>
    <w:p w:rsidR="00AD7EE0" w:rsidRDefault="00AD7EE0" w:rsidP="00AD7EE0">
      <w:pPr>
        <w:pStyle w:val="21"/>
        <w:ind w:firstLine="420"/>
      </w:pPr>
    </w:p>
    <w:p w:rsidR="00AD7EE0" w:rsidRDefault="00AD7EE0" w:rsidP="00AD7EE0">
      <w:pPr>
        <w:pStyle w:val="21"/>
        <w:ind w:firstLine="420"/>
      </w:pPr>
      <w:r>
        <w:t>In this world, if your lover can't do it, then [don't fight anyone].</w:t>
      </w:r>
    </w:p>
    <w:p w:rsidR="00AD7EE0" w:rsidRDefault="00AD7EE0" w:rsidP="00AD7EE0">
      <w:pPr>
        <w:pStyle w:val="21"/>
        <w:ind w:firstLine="420"/>
      </w:pPr>
    </w:p>
    <w:p w:rsidR="00AD7EE0" w:rsidRDefault="00AD7EE0" w:rsidP="00AD7EE0">
      <w:pPr>
        <w:pStyle w:val="21"/>
        <w:ind w:firstLine="420"/>
      </w:pPr>
      <w:r>
        <w:t>Ge Yimin</w:t>
      </w:r>
    </w:p>
    <w:p w:rsidR="00AD7EE0" w:rsidRDefault="00AD7EE0" w:rsidP="00AD7EE0">
      <w:pPr>
        <w:pStyle w:val="21"/>
        <w:ind w:firstLine="420"/>
      </w:pPr>
    </w:p>
    <w:p w:rsidR="00AD7EE0" w:rsidRDefault="00AD7EE0" w:rsidP="00AD7EE0">
      <w:pPr>
        <w:pStyle w:val="21"/>
        <w:ind w:firstLine="420"/>
      </w:pPr>
      <w:r>
        <w:t>twenty million two hundred and twenty thousand one hundred and six</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986. Ge John: Ge Shen</w:t>
      </w:r>
    </w:p>
    <w:p w:rsidR="00AD7EE0" w:rsidRDefault="00AD7EE0" w:rsidP="00AD7EE0">
      <w:pPr>
        <w:pStyle w:val="21"/>
        <w:ind w:firstLine="420"/>
      </w:pPr>
    </w:p>
    <w:p w:rsidR="00AD7EE0" w:rsidRDefault="00AD7EE0" w:rsidP="00AD7EE0">
      <w:pPr>
        <w:pStyle w:val="21"/>
        <w:ind w:firstLine="420"/>
      </w:pPr>
      <w:r>
        <w:t>Ge Yimin: Hello, John Ge</w:t>
      </w:r>
    </w:p>
    <w:p w:rsidR="00AD7EE0" w:rsidRDefault="00AD7EE0" w:rsidP="00AD7EE0">
      <w:pPr>
        <w:pStyle w:val="21"/>
        <w:ind w:firstLine="420"/>
      </w:pPr>
    </w:p>
    <w:p w:rsidR="00AD7EE0" w:rsidRDefault="00AD7EE0" w:rsidP="00AD7EE0">
      <w:pPr>
        <w:pStyle w:val="21"/>
        <w:ind w:firstLine="420"/>
      </w:pPr>
      <w:r>
        <w:t>John Ge: I want to set up a deputy team of Ge Yimin education. I wonder if you agree or disagree</w:t>
      </w:r>
    </w:p>
    <w:p w:rsidR="00AD7EE0" w:rsidRDefault="00AD7EE0" w:rsidP="00AD7EE0">
      <w:pPr>
        <w:pStyle w:val="21"/>
        <w:ind w:firstLine="420"/>
      </w:pPr>
    </w:p>
    <w:p w:rsidR="00AD7EE0" w:rsidRDefault="00AD7EE0" w:rsidP="00AD7EE0">
      <w:pPr>
        <w:pStyle w:val="21"/>
        <w:ind w:firstLine="420"/>
      </w:pPr>
      <w:r>
        <w:t>Ge Yimin: agree:)</w:t>
      </w:r>
    </w:p>
    <w:p w:rsidR="00AD7EE0" w:rsidRDefault="00AD7EE0" w:rsidP="00AD7EE0">
      <w:pPr>
        <w:pStyle w:val="21"/>
        <w:ind w:firstLine="420"/>
      </w:pPr>
    </w:p>
    <w:p w:rsidR="00AD7EE0" w:rsidRDefault="00AD7EE0" w:rsidP="00AD7EE0">
      <w:pPr>
        <w:pStyle w:val="21"/>
        <w:ind w:firstLine="420"/>
      </w:pPr>
      <w:r>
        <w:t>John Gerhard: Thank you</w:t>
      </w:r>
    </w:p>
    <w:p w:rsidR="00AD7EE0" w:rsidRDefault="00AD7EE0" w:rsidP="00AD7EE0">
      <w:pPr>
        <w:pStyle w:val="21"/>
        <w:ind w:firstLine="420"/>
      </w:pPr>
    </w:p>
    <w:p w:rsidR="00AD7EE0" w:rsidRDefault="00AD7EE0" w:rsidP="00AD7EE0">
      <w:pPr>
        <w:pStyle w:val="21"/>
        <w:ind w:firstLine="420"/>
      </w:pPr>
      <w:r>
        <w:t>Ge Yimin: how?</w:t>
      </w:r>
    </w:p>
    <w:p w:rsidR="00AD7EE0" w:rsidRDefault="00AD7EE0" w:rsidP="00AD7EE0">
      <w:pPr>
        <w:pStyle w:val="21"/>
        <w:ind w:firstLine="420"/>
      </w:pPr>
    </w:p>
    <w:p w:rsidR="00AD7EE0" w:rsidRDefault="00AD7EE0" w:rsidP="00AD7EE0">
      <w:pPr>
        <w:pStyle w:val="21"/>
        <w:ind w:firstLine="420"/>
      </w:pPr>
      <w:r>
        <w:t>John Ge: I will definitely let Ge Yimin teach and shine on Ge Yimin</w:t>
      </w:r>
    </w:p>
    <w:p w:rsidR="00AD7EE0" w:rsidRDefault="00AD7EE0" w:rsidP="00AD7EE0">
      <w:pPr>
        <w:pStyle w:val="21"/>
        <w:ind w:firstLine="420"/>
      </w:pPr>
    </w:p>
    <w:p w:rsidR="00AD7EE0" w:rsidRDefault="00AD7EE0" w:rsidP="00AD7EE0">
      <w:pPr>
        <w:pStyle w:val="21"/>
        <w:ind w:firstLine="420"/>
      </w:pPr>
      <w:r>
        <w:t>Call the people who have discussed in my wechat to join</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t>John Gerhard: Thank you for your support</w:t>
      </w:r>
    </w:p>
    <w:p w:rsidR="00AD7EE0" w:rsidRDefault="00AD7EE0" w:rsidP="00AD7EE0">
      <w:pPr>
        <w:pStyle w:val="21"/>
        <w:ind w:firstLine="420"/>
      </w:pPr>
    </w:p>
    <w:p w:rsidR="00AD7EE0" w:rsidRDefault="00AD7EE0" w:rsidP="00AD7EE0">
      <w:pPr>
        <w:pStyle w:val="21"/>
        <w:ind w:firstLine="420"/>
      </w:pPr>
      <w:r>
        <w:t>Ge Yimin: Thank you for supporting me.</w:t>
      </w:r>
    </w:p>
    <w:p w:rsidR="00AD7EE0" w:rsidRDefault="00AD7EE0" w:rsidP="00AD7EE0">
      <w:pPr>
        <w:pStyle w:val="21"/>
        <w:ind w:firstLine="420"/>
      </w:pPr>
    </w:p>
    <w:p w:rsidR="00AD7EE0" w:rsidRDefault="00AD7EE0" w:rsidP="00AD7EE0">
      <w:pPr>
        <w:pStyle w:val="21"/>
        <w:ind w:firstLine="420"/>
      </w:pPr>
      <w:r>
        <w:t>John Gerrard: Oh</w:t>
      </w:r>
    </w:p>
    <w:p w:rsidR="00AD7EE0" w:rsidRDefault="00AD7EE0" w:rsidP="00AD7EE0">
      <w:pPr>
        <w:pStyle w:val="21"/>
        <w:ind w:firstLine="420"/>
      </w:pPr>
    </w:p>
    <w:p w:rsidR="00AD7EE0" w:rsidRDefault="00AD7EE0" w:rsidP="00AD7EE0">
      <w:pPr>
        <w:pStyle w:val="21"/>
        <w:ind w:firstLine="420"/>
      </w:pPr>
      <w:r>
        <w:t>all one to</w:t>
      </w:r>
    </w:p>
    <w:p w:rsidR="00AD7EE0" w:rsidRDefault="00AD7EE0" w:rsidP="00AD7EE0">
      <w:pPr>
        <w:pStyle w:val="21"/>
        <w:ind w:firstLine="420"/>
      </w:pPr>
    </w:p>
    <w:p w:rsidR="00AD7EE0" w:rsidRDefault="00AD7EE0" w:rsidP="00AD7EE0">
      <w:pPr>
        <w:pStyle w:val="21"/>
        <w:ind w:firstLine="420"/>
      </w:pPr>
      <w:r>
        <w:t>Ge Yimin: OK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Ge Yimin, are you still alive? Come on, come on, come on!</w:t>
      </w:r>
    </w:p>
    <w:p w:rsidR="00AD7EE0" w:rsidRDefault="00AD7EE0" w:rsidP="00AD7EE0">
      <w:pPr>
        <w:pStyle w:val="21"/>
        <w:ind w:firstLine="420"/>
      </w:pPr>
    </w:p>
    <w:p w:rsidR="00AD7EE0" w:rsidRDefault="00AD7EE0" w:rsidP="00AD7EE0">
      <w:pPr>
        <w:pStyle w:val="21"/>
        <w:ind w:firstLine="420"/>
      </w:pPr>
      <w:r>
        <w:t>I couldn't help laughing when I read your article all the way down——</w:t>
      </w:r>
    </w:p>
    <w:p w:rsidR="00AD7EE0" w:rsidRDefault="00AD7EE0" w:rsidP="00AD7EE0">
      <w:pPr>
        <w:pStyle w:val="21"/>
        <w:ind w:firstLine="420"/>
      </w:pPr>
    </w:p>
    <w:p w:rsidR="00AD7EE0" w:rsidRDefault="00AD7EE0" w:rsidP="00AD7EE0">
      <w:pPr>
        <w:pStyle w:val="21"/>
        <w:ind w:firstLine="420"/>
      </w:pPr>
      <w:r>
        <w:lastRenderedPageBreak/>
        <w:t>Come to me on Weibo, or you will be buried in the sea of blogs in the small village!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I was born in 1969. It's still early to die. 20331126 is eternal life. Come to Weibo to see if you mentioned me? What does this article mean? Hello, brother.</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987. Clockwork Red: in order to unite more Ge Yimin as much as possible</w:t>
      </w:r>
    </w:p>
    <w:p w:rsidR="00AD7EE0" w:rsidRDefault="00AD7EE0" w:rsidP="00AD7EE0">
      <w:pPr>
        <w:pStyle w:val="21"/>
        <w:ind w:firstLine="420"/>
      </w:pPr>
    </w:p>
    <w:p w:rsidR="00AD7EE0" w:rsidRDefault="00AD7EE0" w:rsidP="00AD7EE0">
      <w:pPr>
        <w:pStyle w:val="21"/>
        <w:ind w:firstLine="420"/>
      </w:pPr>
      <w:r>
        <w:t>Spring red 10:28:05</w:t>
      </w:r>
    </w:p>
    <w:p w:rsidR="00AD7EE0" w:rsidRDefault="00AD7EE0" w:rsidP="00AD7EE0">
      <w:pPr>
        <w:pStyle w:val="21"/>
        <w:ind w:firstLine="420"/>
      </w:pPr>
    </w:p>
    <w:p w:rsidR="00AD7EE0" w:rsidRDefault="00AD7EE0" w:rsidP="00AD7EE0">
      <w:pPr>
        <w:pStyle w:val="21"/>
        <w:ind w:firstLine="420"/>
      </w:pPr>
      <w:r>
        <w:t>It is necessary to award honorary Ge Yimin status to some of Ge Yimin's Utah spiritual leaders</w:t>
      </w:r>
    </w:p>
    <w:p w:rsidR="00AD7EE0" w:rsidRDefault="00AD7EE0" w:rsidP="00AD7EE0">
      <w:pPr>
        <w:pStyle w:val="21"/>
        <w:ind w:firstLine="420"/>
      </w:pPr>
    </w:p>
    <w:p w:rsidR="00AD7EE0" w:rsidRDefault="00AD7EE0" w:rsidP="00AD7EE0">
      <w:pPr>
        <w:pStyle w:val="21"/>
        <w:ind w:firstLine="420"/>
      </w:pPr>
      <w:r>
        <w:t>Spring red 10:28:15</w:t>
      </w:r>
    </w:p>
    <w:p w:rsidR="00AD7EE0" w:rsidRDefault="00AD7EE0" w:rsidP="00AD7EE0">
      <w:pPr>
        <w:pStyle w:val="21"/>
        <w:ind w:firstLine="420"/>
      </w:pPr>
    </w:p>
    <w:p w:rsidR="00AD7EE0" w:rsidRDefault="00AD7EE0" w:rsidP="00AD7EE0">
      <w:pPr>
        <w:pStyle w:val="21"/>
        <w:ind w:firstLine="420"/>
      </w:pPr>
      <w:r>
        <w:t>Marx is the honor of Ge Yimin</w:t>
      </w:r>
    </w:p>
    <w:p w:rsidR="00AD7EE0" w:rsidRDefault="00AD7EE0" w:rsidP="00AD7EE0">
      <w:pPr>
        <w:pStyle w:val="21"/>
        <w:ind w:firstLine="420"/>
      </w:pPr>
    </w:p>
    <w:p w:rsidR="00AD7EE0" w:rsidRDefault="00AD7EE0" w:rsidP="00AD7EE0">
      <w:pPr>
        <w:pStyle w:val="21"/>
        <w:ind w:firstLine="420"/>
      </w:pPr>
      <w:r>
        <w:t>Spring red 10:29:07</w:t>
      </w:r>
    </w:p>
    <w:p w:rsidR="00AD7EE0" w:rsidRDefault="00AD7EE0" w:rsidP="00AD7EE0">
      <w:pPr>
        <w:pStyle w:val="21"/>
        <w:ind w:firstLine="420"/>
      </w:pPr>
    </w:p>
    <w:p w:rsidR="00AD7EE0" w:rsidRDefault="00AD7EE0" w:rsidP="00AD7EE0">
      <w:pPr>
        <w:pStyle w:val="21"/>
        <w:ind w:firstLine="420"/>
      </w:pPr>
      <w:r>
        <w:t>At present, people who can be awarded the honor Ge Yimin include Jesus, Marx, Engels, Lenin, Trotsky, Freud and Hitler</w:t>
      </w:r>
    </w:p>
    <w:p w:rsidR="00AD7EE0" w:rsidRDefault="00AD7EE0" w:rsidP="00AD7EE0">
      <w:pPr>
        <w:pStyle w:val="21"/>
        <w:ind w:firstLine="420"/>
      </w:pPr>
    </w:p>
    <w:p w:rsidR="00AD7EE0" w:rsidRDefault="00AD7EE0" w:rsidP="00AD7EE0">
      <w:pPr>
        <w:pStyle w:val="21"/>
        <w:ind w:firstLine="420"/>
      </w:pPr>
      <w:r>
        <w:t>Plus a Nostradamus</w:t>
      </w:r>
    </w:p>
    <w:p w:rsidR="00AD7EE0" w:rsidRDefault="00AD7EE0" w:rsidP="00AD7EE0">
      <w:pPr>
        <w:pStyle w:val="21"/>
        <w:ind w:firstLine="420"/>
      </w:pPr>
    </w:p>
    <w:p w:rsidR="00AD7EE0" w:rsidRDefault="00AD7EE0" w:rsidP="00AD7EE0">
      <w:pPr>
        <w:pStyle w:val="21"/>
        <w:ind w:firstLine="420"/>
      </w:pPr>
      <w:r>
        <w:t>And Einstein</w:t>
      </w:r>
    </w:p>
    <w:p w:rsidR="00AD7EE0" w:rsidRDefault="00AD7EE0" w:rsidP="00AD7EE0">
      <w:pPr>
        <w:pStyle w:val="21"/>
        <w:ind w:firstLine="420"/>
      </w:pPr>
    </w:p>
    <w:p w:rsidR="00AD7EE0" w:rsidRDefault="00AD7EE0" w:rsidP="00AD7EE0">
      <w:pPr>
        <w:pStyle w:val="21"/>
        <w:ind w:firstLine="420"/>
      </w:pPr>
      <w:r>
        <w:t>Chaplin counts</w:t>
      </w:r>
    </w:p>
    <w:p w:rsidR="00AD7EE0" w:rsidRDefault="00AD7EE0" w:rsidP="00AD7EE0">
      <w:pPr>
        <w:pStyle w:val="21"/>
        <w:ind w:firstLine="420"/>
      </w:pPr>
    </w:p>
    <w:p w:rsidR="00AD7EE0" w:rsidRDefault="00AD7EE0" w:rsidP="00AD7EE0">
      <w:pPr>
        <w:pStyle w:val="21"/>
        <w:ind w:firstLine="420"/>
      </w:pPr>
      <w:r>
        <w:t>Clockwork red 10:31:32</w:t>
      </w:r>
    </w:p>
    <w:p w:rsidR="00AD7EE0" w:rsidRDefault="00AD7EE0" w:rsidP="00AD7EE0">
      <w:pPr>
        <w:pStyle w:val="21"/>
        <w:ind w:firstLine="420"/>
      </w:pPr>
    </w:p>
    <w:p w:rsidR="00AD7EE0" w:rsidRDefault="00AD7EE0" w:rsidP="00AD7EE0">
      <w:pPr>
        <w:pStyle w:val="21"/>
        <w:ind w:firstLine="420"/>
      </w:pPr>
      <w:r>
        <w:t>But only the dead spiritual leader of Utah can be awarded the honorary title of Ge Yimin</w:t>
      </w:r>
    </w:p>
    <w:p w:rsidR="00AD7EE0" w:rsidRDefault="00AD7EE0" w:rsidP="00AD7EE0">
      <w:pPr>
        <w:pStyle w:val="21"/>
        <w:ind w:firstLine="420"/>
      </w:pPr>
    </w:p>
    <w:p w:rsidR="00AD7EE0" w:rsidRDefault="00AD7EE0" w:rsidP="00AD7EE0">
      <w:pPr>
        <w:pStyle w:val="21"/>
        <w:ind w:firstLine="420"/>
      </w:pPr>
      <w:r>
        <w:t>Tutu is still alive</w:t>
      </w:r>
    </w:p>
    <w:p w:rsidR="00AD7EE0" w:rsidRDefault="00AD7EE0" w:rsidP="00AD7EE0">
      <w:pPr>
        <w:pStyle w:val="21"/>
        <w:ind w:firstLine="420"/>
      </w:pPr>
    </w:p>
    <w:p w:rsidR="00AD7EE0" w:rsidRDefault="00AD7EE0" w:rsidP="00AD7EE0">
      <w:pPr>
        <w:pStyle w:val="21"/>
        <w:ind w:firstLine="420"/>
      </w:pPr>
      <w:r>
        <w:t>Clockwork red 10:32:00</w:t>
      </w:r>
    </w:p>
    <w:p w:rsidR="00AD7EE0" w:rsidRDefault="00AD7EE0" w:rsidP="00AD7EE0">
      <w:pPr>
        <w:pStyle w:val="21"/>
        <w:ind w:firstLine="420"/>
      </w:pPr>
    </w:p>
    <w:p w:rsidR="00AD7EE0" w:rsidRDefault="00AD7EE0" w:rsidP="00AD7EE0">
      <w:pPr>
        <w:pStyle w:val="21"/>
        <w:ind w:firstLine="420"/>
      </w:pPr>
      <w:r>
        <w:t>Maybe he will be awarded the honorary title of Ge Yimin after he dies</w:t>
      </w:r>
    </w:p>
    <w:p w:rsidR="00AD7EE0" w:rsidRDefault="00AD7EE0" w:rsidP="00AD7EE0">
      <w:pPr>
        <w:pStyle w:val="21"/>
        <w:ind w:firstLine="420"/>
      </w:pPr>
    </w:p>
    <w:p w:rsidR="00AD7EE0" w:rsidRDefault="00AD7EE0" w:rsidP="00AD7EE0">
      <w:pPr>
        <w:pStyle w:val="21"/>
        <w:ind w:firstLine="420"/>
      </w:pPr>
      <w:r>
        <w:t>Spring red 10:32:36</w:t>
      </w:r>
    </w:p>
    <w:p w:rsidR="00AD7EE0" w:rsidRDefault="00AD7EE0" w:rsidP="00AD7EE0">
      <w:pPr>
        <w:pStyle w:val="21"/>
        <w:ind w:firstLine="420"/>
      </w:pPr>
    </w:p>
    <w:p w:rsidR="00AD7EE0" w:rsidRDefault="00AD7EE0" w:rsidP="00AD7EE0">
      <w:pPr>
        <w:pStyle w:val="21"/>
        <w:ind w:firstLine="420"/>
      </w:pPr>
      <w:r>
        <w:t>If you want to win the honorary title of Ge Yimin, you should hurry up, Zisha</w:t>
      </w:r>
    </w:p>
    <w:p w:rsidR="00AD7EE0" w:rsidRDefault="00AD7EE0" w:rsidP="00AD7EE0">
      <w:pPr>
        <w:pStyle w:val="21"/>
        <w:ind w:firstLine="420"/>
      </w:pPr>
    </w:p>
    <w:p w:rsidR="00AD7EE0" w:rsidRDefault="00AD7EE0" w:rsidP="00AD7EE0">
      <w:pPr>
        <w:pStyle w:val="21"/>
        <w:ind w:firstLine="420"/>
      </w:pPr>
      <w:r>
        <w:t>Spring green 12:16:13</w:t>
      </w:r>
    </w:p>
    <w:p w:rsidR="00AD7EE0" w:rsidRDefault="00AD7EE0" w:rsidP="00AD7EE0">
      <w:pPr>
        <w:pStyle w:val="21"/>
        <w:ind w:firstLine="420"/>
      </w:pPr>
    </w:p>
    <w:p w:rsidR="00AD7EE0" w:rsidRDefault="00AD7EE0" w:rsidP="00AD7EE0">
      <w:pPr>
        <w:pStyle w:val="21"/>
        <w:ind w:firstLine="420"/>
      </w:pPr>
      <w:r>
        <w:t>I'm Ge Yimin. I'm proud</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988. Ryu: the blog of the new immortal Ge Yimin</w:t>
      </w:r>
    </w:p>
    <w:p w:rsidR="00AD7EE0" w:rsidRDefault="00AD7EE0" w:rsidP="00AD7EE0">
      <w:pPr>
        <w:pStyle w:val="21"/>
        <w:ind w:firstLine="420"/>
      </w:pPr>
    </w:p>
    <w:p w:rsidR="00AD7EE0" w:rsidRDefault="00AD7EE0" w:rsidP="00AD7EE0">
      <w:pPr>
        <w:pStyle w:val="21"/>
        <w:ind w:firstLine="420"/>
      </w:pPr>
      <w:r>
        <w:t>Can not be seen by the villagers, that is to say, it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Can't you see my blog post?</w:t>
      </w:r>
    </w:p>
    <w:p w:rsidR="00AD7EE0" w:rsidRDefault="00AD7EE0" w:rsidP="00AD7EE0">
      <w:pPr>
        <w:pStyle w:val="21"/>
        <w:ind w:firstLine="420"/>
      </w:pPr>
    </w:p>
    <w:p w:rsidR="00AD7EE0" w:rsidRDefault="00AD7EE0" w:rsidP="00AD7EE0">
      <w:pPr>
        <w:pStyle w:val="21"/>
        <w:ind w:firstLine="420"/>
      </w:pPr>
      <w:r>
        <w:t>It's the daily serial of Ge Shenyi's news.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Ryu: I can see it after searching, but there is nothing about GE Shenxian in the blog introduction.</w:t>
      </w:r>
    </w:p>
    <w:p w:rsidR="00AD7EE0" w:rsidRDefault="00AD7EE0" w:rsidP="00AD7EE0">
      <w:pPr>
        <w:pStyle w:val="21"/>
        <w:ind w:firstLine="420"/>
      </w:pPr>
    </w:p>
    <w:p w:rsidR="00AD7EE0" w:rsidRDefault="00AD7EE0" w:rsidP="00AD7EE0">
      <w:pPr>
        <w:pStyle w:val="21"/>
        <w:ind w:firstLine="420"/>
      </w:pPr>
      <w:r>
        <w:t>In other words, shenxiange is shielded.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Geyimin: Hello, brother. Yes, the original click is very high. Suddenly one day, the click is low, and there is no article display page in the right list.</w:t>
      </w:r>
    </w:p>
    <w:p w:rsidR="00AD7EE0" w:rsidRDefault="00AD7EE0" w:rsidP="00AD7EE0">
      <w:pPr>
        <w:pStyle w:val="21"/>
        <w:ind w:firstLine="420"/>
      </w:pPr>
    </w:p>
    <w:p w:rsidR="00AD7EE0" w:rsidRDefault="00AD7EE0" w:rsidP="00AD7EE0">
      <w:pPr>
        <w:pStyle w:val="21"/>
        <w:ind w:firstLine="420"/>
      </w:pPr>
      <w:r>
        <w:t>Moreover, it is close to the Communist Party here. There are sensitive words that can't be sent, and other overseas Chinese websites won't.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989. The vast sea of people: more than 100 stickers of Ge in those years</w:t>
      </w:r>
    </w:p>
    <w:p w:rsidR="00AD7EE0" w:rsidRDefault="00AD7EE0" w:rsidP="00AD7EE0">
      <w:pPr>
        <w:pStyle w:val="21"/>
        <w:ind w:firstLine="420"/>
      </w:pPr>
    </w:p>
    <w:p w:rsidR="00AD7EE0" w:rsidRDefault="00AD7EE0" w:rsidP="00AD7EE0">
      <w:pPr>
        <w:pStyle w:val="21"/>
        <w:ind w:firstLine="420"/>
      </w:pPr>
      <w:r>
        <w:t>It's almost all covered with olives, but are some of them missing? Even the post bar number with the keyword "Ge Yimin" in the reply is intact, but the original user may not be online. For example, here is a Ge number I found in the post bar that has not been olive: Ge flowers all over the world.</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Deyang Lijuan: boundless good. I haven't seen this number. The old number of 9.7 years has only 10 posts. No wonder I didn't see it.</w:t>
      </w:r>
    </w:p>
    <w:p w:rsidR="00AD7EE0" w:rsidRDefault="00AD7EE0" w:rsidP="00AD7EE0">
      <w:pPr>
        <w:pStyle w:val="21"/>
        <w:ind w:firstLine="420"/>
      </w:pPr>
    </w:p>
    <w:p w:rsidR="00AD7EE0" w:rsidRDefault="00AD7EE0" w:rsidP="00AD7EE0">
      <w:pPr>
        <w:pStyle w:val="21"/>
        <w:ind w:firstLine="420"/>
      </w:pPr>
      <w:r>
        <w:t>Another: trial number, unsealed 2 numbers. Paul and I, one by one.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 knew Ge Shen was nervous.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No, no, no, I was praised.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who was praised? Is it Ge Shen? What was praised? What did you say.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it doesn't have anything to do with the half dime surnamed Ge. Isn't he a big God stick.</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but in my heart, God Ge is yyds.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who are you talking about? Is our communication disconnected.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it's Mr. Ge YM.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when I visited the bar, he was already the representative of the divine stick in the bar.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Well, I was like that at that time, but he joked about himself, which has proved that he is very open-minded.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Don't know: where do you think he makes sense?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Qiyu: good behavior, entertain yourself, not afraid of ridicule.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No:... All right.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Qi Shenghao, Ge Hua will thank you for seeing it.</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990. Trump: Thank God, thank God, thank the sun for shining on the earth</w:t>
      </w:r>
    </w:p>
    <w:p w:rsidR="00AD7EE0" w:rsidRDefault="00AD7EE0" w:rsidP="00AD7EE0">
      <w:pPr>
        <w:pStyle w:val="21"/>
        <w:ind w:firstLine="420"/>
      </w:pPr>
    </w:p>
    <w:p w:rsidR="00AD7EE0" w:rsidRDefault="00AD7EE0" w:rsidP="00AD7EE0">
      <w:pPr>
        <w:pStyle w:val="21"/>
        <w:ind w:firstLine="420"/>
      </w:pPr>
      <w:r>
        <w:t>How beautiful the world has become since I have you - to God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Wandering together, wandering together, the years are full of intoxicating sweetness</w:t>
      </w:r>
    </w:p>
    <w:p w:rsidR="00AD7EE0" w:rsidRDefault="00AD7EE0" w:rsidP="00AD7EE0">
      <w:pPr>
        <w:pStyle w:val="21"/>
        <w:ind w:firstLine="420"/>
      </w:pPr>
    </w:p>
    <w:p w:rsidR="00AD7EE0" w:rsidRDefault="00AD7EE0" w:rsidP="00AD7EE0">
      <w:pPr>
        <w:pStyle w:val="21"/>
        <w:ind w:firstLine="420"/>
      </w:pPr>
      <w:r>
        <w:t>The sea may wither, the rocks may rot, the sky may collapse, and the earth may crack</w:t>
      </w:r>
    </w:p>
    <w:p w:rsidR="00AD7EE0" w:rsidRDefault="00AD7EE0" w:rsidP="00AD7EE0">
      <w:pPr>
        <w:pStyle w:val="21"/>
        <w:ind w:firstLine="420"/>
      </w:pPr>
    </w:p>
    <w:p w:rsidR="00AD7EE0" w:rsidRDefault="00AD7EE0" w:rsidP="00AD7EE0">
      <w:pPr>
        <w:pStyle w:val="21"/>
        <w:ind w:firstLine="420"/>
      </w:pPr>
      <w:r>
        <w:t>We held hands shoulder to shoulder</w:t>
      </w:r>
    </w:p>
    <w:p w:rsidR="00AD7EE0" w:rsidRDefault="00AD7EE0" w:rsidP="00AD7EE0">
      <w:pPr>
        <w:pStyle w:val="21"/>
        <w:ind w:firstLine="420"/>
      </w:pPr>
    </w:p>
    <w:p w:rsidR="00AD7EE0" w:rsidRDefault="00AD7EE0" w:rsidP="00AD7EE0">
      <w:pPr>
        <w:pStyle w:val="21"/>
        <w:ind w:firstLine="420"/>
      </w:pPr>
      <w:r>
        <w:rPr>
          <w:rFonts w:hint="eastAsia"/>
        </w:rPr>
        <w:t>——</w:t>
      </w:r>
      <w:r>
        <w:t>- - to Qisheng.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Post Bar is a virtual world, like a novel.</w:t>
      </w:r>
    </w:p>
    <w:p w:rsidR="00AD7EE0" w:rsidRDefault="00AD7EE0" w:rsidP="00AD7EE0">
      <w:pPr>
        <w:pStyle w:val="21"/>
        <w:ind w:firstLine="420"/>
      </w:pPr>
    </w:p>
    <w:p w:rsidR="00AD7EE0" w:rsidRDefault="00AD7EE0" w:rsidP="00AD7EE0">
      <w:pPr>
        <w:pStyle w:val="21"/>
        <w:ind w:firstLine="420"/>
      </w:pPr>
      <w:r>
        <w:t xml:space="preserve">However, with brother Liaoyuan and Ge Shen here, I suddenly feel at home, which is very real and warm. Thank you. Company is the </w:t>
      </w:r>
      <w:r>
        <w:lastRenderedPageBreak/>
        <w:t>longest confession.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supreme is the biggest and greatest!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how big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Heiman: I'm three stories higher than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only have three layers, and how high the wool is.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aren't you afraid of Ge Hei Shuqi's big mouth? Can you argue?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Ge black all over the world: Ge flowers are plants.</w:t>
      </w:r>
    </w:p>
    <w:p w:rsidR="00AD7EE0" w:rsidRDefault="00AD7EE0" w:rsidP="00AD7EE0">
      <w:pPr>
        <w:pStyle w:val="21"/>
        <w:ind w:firstLine="420"/>
      </w:pPr>
    </w:p>
    <w:p w:rsidR="00AD7EE0" w:rsidRDefault="00AD7EE0" w:rsidP="00AD7EE0">
      <w:pPr>
        <w:pStyle w:val="21"/>
        <w:ind w:firstLine="420"/>
      </w:pPr>
      <w:r>
        <w:t>If you're human,</w:t>
      </w:r>
    </w:p>
    <w:p w:rsidR="00AD7EE0" w:rsidRDefault="00AD7EE0" w:rsidP="00AD7EE0">
      <w:pPr>
        <w:pStyle w:val="21"/>
        <w:ind w:firstLine="420"/>
      </w:pPr>
    </w:p>
    <w:p w:rsidR="00AD7EE0" w:rsidRDefault="00AD7EE0" w:rsidP="00AD7EE0">
      <w:pPr>
        <w:pStyle w:val="21"/>
        <w:ind w:firstLine="420"/>
      </w:pPr>
      <w:r>
        <w:t>I am God.</w:t>
      </w:r>
    </w:p>
    <w:p w:rsidR="00AD7EE0" w:rsidRDefault="00AD7EE0" w:rsidP="00AD7EE0">
      <w:pPr>
        <w:pStyle w:val="21"/>
        <w:ind w:firstLine="420"/>
      </w:pPr>
    </w:p>
    <w:p w:rsidR="00AD7EE0" w:rsidRDefault="00AD7EE0" w:rsidP="00AD7EE0">
      <w:pPr>
        <w:pStyle w:val="21"/>
        <w:ind w:firstLine="420"/>
      </w:pPr>
      <w:r>
        <w:t>If I were human,</w:t>
      </w:r>
    </w:p>
    <w:p w:rsidR="00AD7EE0" w:rsidRDefault="00AD7EE0" w:rsidP="00AD7EE0">
      <w:pPr>
        <w:pStyle w:val="21"/>
        <w:ind w:firstLine="420"/>
      </w:pPr>
    </w:p>
    <w:p w:rsidR="00AD7EE0" w:rsidRDefault="00AD7EE0" w:rsidP="00AD7EE0">
      <w:pPr>
        <w:pStyle w:val="21"/>
        <w:ind w:firstLine="420"/>
      </w:pPr>
      <w:r>
        <w:t>You are animals.</w:t>
      </w:r>
    </w:p>
    <w:p w:rsidR="00AD7EE0" w:rsidRDefault="00AD7EE0" w:rsidP="00AD7EE0">
      <w:pPr>
        <w:pStyle w:val="21"/>
        <w:ind w:firstLine="420"/>
      </w:pPr>
    </w:p>
    <w:p w:rsidR="00AD7EE0" w:rsidRDefault="00AD7EE0" w:rsidP="00AD7EE0">
      <w:pPr>
        <w:pStyle w:val="21"/>
        <w:ind w:firstLine="420"/>
      </w:pPr>
      <w:r>
        <w:t>I'm honored to be a believer.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are nothing but a plague God.</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Ge black all over the world: Ge God is your father.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Heaven, man and earth: you should be glad that the whole family can follow the God of plague.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Dr. Ge Yimin: it's equivalent to sleeping in a coma</w:t>
      </w:r>
    </w:p>
    <w:p w:rsidR="00AD7EE0" w:rsidRDefault="00AD7EE0" w:rsidP="00AD7EE0">
      <w:pPr>
        <w:pStyle w:val="21"/>
        <w:ind w:firstLine="420"/>
      </w:pPr>
    </w:p>
    <w:p w:rsidR="00AD7EE0" w:rsidRDefault="00AD7EE0" w:rsidP="00AD7EE0">
      <w:pPr>
        <w:pStyle w:val="21"/>
        <w:ind w:firstLine="420"/>
      </w:pPr>
      <w:r>
        <w:t>And Shoko Asahara.</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Nugkta: at least Ge Yimin and Li Zehang are the same.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Reed name War Ghost owl: I am God, listen to him. Create people</w:t>
      </w:r>
    </w:p>
    <w:p w:rsidR="00AD7EE0" w:rsidRDefault="00AD7EE0" w:rsidP="00AD7EE0">
      <w:pPr>
        <w:pStyle w:val="21"/>
        <w:ind w:firstLine="420"/>
      </w:pPr>
    </w:p>
    <w:p w:rsidR="00AD7EE0" w:rsidRDefault="00AD7EE0" w:rsidP="00AD7EE0">
      <w:pPr>
        <w:pStyle w:val="21"/>
        <w:ind w:firstLine="420"/>
      </w:pPr>
      <w:r>
        <w:t>"I'm on the left, and on my right is the extreme right." Ge Yimin</w:t>
      </w:r>
    </w:p>
    <w:p w:rsidR="00AD7EE0" w:rsidRDefault="00AD7EE0" w:rsidP="00AD7EE0">
      <w:pPr>
        <w:pStyle w:val="21"/>
        <w:ind w:firstLine="420"/>
      </w:pPr>
    </w:p>
    <w:p w:rsidR="00AD7EE0" w:rsidRDefault="00AD7EE0" w:rsidP="00AD7EE0">
      <w:pPr>
        <w:pStyle w:val="21"/>
        <w:ind w:firstLine="420"/>
      </w:pPr>
      <w:r>
        <w:t>I'm serious. Don't trust other accounts. Small waste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Tianmen incident: this man's speech style reminds me of a person.</w:t>
      </w:r>
    </w:p>
    <w:p w:rsidR="00AD7EE0" w:rsidRDefault="00AD7EE0" w:rsidP="00AD7EE0">
      <w:pPr>
        <w:pStyle w:val="21"/>
        <w:ind w:firstLine="420"/>
      </w:pPr>
    </w:p>
    <w:p w:rsidR="00AD7EE0" w:rsidRDefault="00AD7EE0" w:rsidP="00AD7EE0">
      <w:pPr>
        <w:pStyle w:val="21"/>
        <w:ind w:firstLine="420"/>
      </w:pPr>
      <w:r>
        <w:t>One of the four old Internet philosophers in the era of Internet Philosophy</w:t>
      </w:r>
    </w:p>
    <w:p w:rsidR="00AD7EE0" w:rsidRDefault="00AD7EE0" w:rsidP="00AD7EE0">
      <w:pPr>
        <w:pStyle w:val="21"/>
        <w:ind w:firstLine="420"/>
      </w:pPr>
    </w:p>
    <w:p w:rsidR="00AD7EE0" w:rsidRDefault="00AD7EE0" w:rsidP="00AD7EE0">
      <w:pPr>
        <w:pStyle w:val="21"/>
        <w:ind w:firstLine="420"/>
      </w:pPr>
      <w:r>
        <w:t>Hezhi Taoist temple - Mr. Baiyun Yao Yuxiang, several volumes of fragments - Aunt Liu Zhongjing, Datong world - sexual disorder and freedom - Ge Yimin's natural filial son - Blue snake Guo Jinchang.</w:t>
      </w:r>
    </w:p>
    <w:p w:rsidR="00AD7EE0" w:rsidRDefault="00AD7EE0" w:rsidP="00AD7EE0">
      <w:pPr>
        <w:pStyle w:val="21"/>
        <w:ind w:firstLine="420"/>
      </w:pPr>
    </w:p>
    <w:p w:rsidR="00AD7EE0" w:rsidRDefault="00AD7EE0" w:rsidP="00AD7EE0">
      <w:pPr>
        <w:pStyle w:val="21"/>
        <w:ind w:firstLine="420"/>
      </w:pPr>
      <w:r>
        <w:lastRenderedPageBreak/>
        <w:t>However, it seems that only Yao Yuxiang and Liu Zhongjing have succeeded.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Wkwk: Li Wei is a replica of LAN Zhi and an aunt is a replica of Ge Yimin.</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992. Gerpaul: 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The sun is red in the sky</w:t>
      </w:r>
    </w:p>
    <w:p w:rsidR="00AD7EE0" w:rsidRDefault="00AD7EE0" w:rsidP="00AD7EE0">
      <w:pPr>
        <w:pStyle w:val="21"/>
        <w:ind w:firstLine="420"/>
      </w:pPr>
    </w:p>
    <w:p w:rsidR="00AD7EE0" w:rsidRDefault="00AD7EE0" w:rsidP="00AD7EE0">
      <w:pPr>
        <w:pStyle w:val="21"/>
        <w:ind w:firstLine="420"/>
      </w:pPr>
      <w:r>
        <w:t>The sun in my heart is Ge Yimin</w:t>
      </w:r>
    </w:p>
    <w:p w:rsidR="00AD7EE0" w:rsidRDefault="00AD7EE0" w:rsidP="00AD7EE0">
      <w:pPr>
        <w:pStyle w:val="21"/>
        <w:ind w:firstLine="420"/>
      </w:pPr>
    </w:p>
    <w:p w:rsidR="00AD7EE0" w:rsidRDefault="00AD7EE0" w:rsidP="00AD7EE0">
      <w:pPr>
        <w:pStyle w:val="21"/>
        <w:ind w:firstLine="420"/>
      </w:pPr>
      <w:r>
        <w:t>He led us to liberation</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r>
        <w:t>Yo Yo Yo Yo Yo Yo Yo Yo Yo Yo Yo Yo Yo Yo Yo Yo Yo Yo</w:t>
      </w:r>
    </w:p>
    <w:p w:rsidR="00AD7EE0" w:rsidRDefault="00AD7EE0" w:rsidP="00AD7EE0">
      <w:pPr>
        <w:pStyle w:val="21"/>
        <w:ind w:firstLine="420"/>
      </w:pPr>
    </w:p>
    <w:p w:rsidR="00AD7EE0" w:rsidRDefault="00AD7EE0" w:rsidP="00AD7EE0">
      <w:pPr>
        <w:pStyle w:val="21"/>
        <w:ind w:firstLine="420"/>
      </w:pPr>
      <w:r>
        <w:t>The people turned over to be the masters of the family</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993, xm02: [repent mistakes] internet stars should also abstain from sex! – Quit lust</w:t>
      </w:r>
    </w:p>
    <w:p w:rsidR="00AD7EE0" w:rsidRDefault="00AD7EE0" w:rsidP="00AD7EE0">
      <w:pPr>
        <w:pStyle w:val="21"/>
        <w:ind w:firstLine="420"/>
      </w:pPr>
    </w:p>
    <w:p w:rsidR="00AD7EE0" w:rsidRDefault="00AD7EE0" w:rsidP="00AD7EE0">
      <w:pPr>
        <w:pStyle w:val="21"/>
        <w:ind w:firstLine="420"/>
      </w:pPr>
      <w:r>
        <w:t>I used to be an Internet celebrity with many female fans. I asked one of them out to commit adultery just because of a sudden evil idea. At that time, I didn't realize how much harm it was. I only wanted physical happiness, so that my body became weaker and weaker. Finally, my body couldn't hold up and fell down.</w:t>
      </w:r>
    </w:p>
    <w:p w:rsidR="00AD7EE0" w:rsidRDefault="00AD7EE0" w:rsidP="00AD7EE0">
      <w:pPr>
        <w:pStyle w:val="21"/>
        <w:ind w:firstLine="420"/>
      </w:pPr>
    </w:p>
    <w:p w:rsidR="00AD7EE0" w:rsidRDefault="00AD7EE0" w:rsidP="00AD7EE0">
      <w:pPr>
        <w:pStyle w:val="21"/>
        <w:ind w:firstLine="420"/>
      </w:pPr>
      <w:r>
        <w:t>After my affair with female fans was exposed, all my fans left me and fell from the peak of life to the trough of life. For a long time, I have been living in an environment despised by everyone.</w:t>
      </w:r>
    </w:p>
    <w:p w:rsidR="00AD7EE0" w:rsidRDefault="00AD7EE0" w:rsidP="00AD7EE0">
      <w:pPr>
        <w:pStyle w:val="21"/>
        <w:ind w:firstLine="420"/>
      </w:pPr>
    </w:p>
    <w:p w:rsidR="00AD7EE0" w:rsidRDefault="00AD7EE0" w:rsidP="00AD7EE0">
      <w:pPr>
        <w:pStyle w:val="21"/>
        <w:ind w:firstLine="420"/>
      </w:pPr>
      <w:r>
        <w:t>However, after investigating the experiences of countless losers who fell from peak to trough, I found that they all have one thing in common, that is, they are all confused by women and controlled by desire; Finally, I personally sent my future into the bottomless abyss. At this time, I suddenly realized that all the pain I suffered came from prostitution and indulgence in desire.</w:t>
      </w:r>
    </w:p>
    <w:p w:rsidR="00AD7EE0" w:rsidRDefault="00AD7EE0" w:rsidP="00AD7EE0">
      <w:pPr>
        <w:pStyle w:val="21"/>
        <w:ind w:firstLine="420"/>
      </w:pPr>
    </w:p>
    <w:p w:rsidR="00AD7EE0" w:rsidRDefault="00AD7EE0" w:rsidP="00AD7EE0">
      <w:pPr>
        <w:pStyle w:val="21"/>
        <w:ind w:firstLine="420"/>
      </w:pPr>
      <w:r>
        <w:t xml:space="preserve">After that, I tried my best to get rid of prostitution, but I still couldn't get rid of it by using many methods. At a loss, I found it here when looking for the answer on the Internet. After watching the boutique post, I suddenly became enlightened. Therefore, in order to </w:t>
      </w:r>
      <w:r>
        <w:lastRenderedPageBreak/>
        <w:t>establish my determination to get rid of prostitution, I decided to publish a post in this bar to repent my past abominable behavior, At the same time, it is also a warning for those who see it.</w:t>
      </w:r>
    </w:p>
    <w:p w:rsidR="00AD7EE0" w:rsidRDefault="00AD7EE0" w:rsidP="00AD7EE0">
      <w:pPr>
        <w:pStyle w:val="21"/>
        <w:ind w:firstLine="420"/>
      </w:pPr>
    </w:p>
    <w:p w:rsidR="00AD7EE0" w:rsidRDefault="00AD7EE0" w:rsidP="00AD7EE0">
      <w:pPr>
        <w:pStyle w:val="21"/>
        <w:ind w:firstLine="420"/>
      </w:pPr>
      <w:r>
        <w:t>After that, the last photo of me now: Ge Yimin's photo (with dark color)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 Ni dust: you are so lucky that you can hook up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Yhxmj2: two earlobes and shoulder, me too.</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Struggle master's: come on, no matter what your previous life experience or yourself, getting infected with adultery will eventually be a bad result. It's doomed. The landlord is actually very charming, especially his eyes. Unfortunately, it's turbid beca</w:t>
      </w:r>
      <w:r>
        <w:t>use of adultery. Naturally, there are some bad situations, but it's not too late to find out. It only takes two years and health preservation, The body will certainly recover. Come on, men are men because of the essence! I hope the landlord will recover soon!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Mo Yixuan Shang: your eyes are so scary.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Leftover man 300: what do you do? There are female fans.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Central hiding: it looks fake.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Youxin endlessly I: come on, it's not a problem to make a comeback.</w:t>
      </w:r>
    </w:p>
    <w:p w:rsidR="00AD7EE0" w:rsidRDefault="00AD7EE0" w:rsidP="00AD7EE0">
      <w:pPr>
        <w:pStyle w:val="21"/>
        <w:ind w:firstLine="420"/>
      </w:pPr>
    </w:p>
    <w:p w:rsidR="00AD7EE0" w:rsidRDefault="00AD7EE0" w:rsidP="00AD7EE0">
      <w:pPr>
        <w:pStyle w:val="21"/>
        <w:ind w:firstLine="420"/>
      </w:pPr>
      <w:r>
        <w:rPr>
          <w:rFonts w:hint="eastAsia"/>
        </w:rPr>
        <w:lastRenderedPageBreak/>
        <w:t>》》</w:t>
      </w:r>
      <w:r>
        <w:rPr>
          <w:rFonts w:hint="eastAsia"/>
        </w:rPr>
        <w:t>Many avenues: what's the matter with your cult on the Internet!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Quan Zhilong's cousin: don't blame the female fans for your impulse.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994. Zhihu user d574d3: I want to listen to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Deyang Lijuan: listen to ge.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Trump: because of you, the world has become so beautiful.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stop propagating crimes to harm people.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Prophecy dampness: you and me.</w:t>
      </w:r>
    </w:p>
    <w:p w:rsidR="00AD7EE0" w:rsidRDefault="00AD7EE0" w:rsidP="00AD7EE0">
      <w:pPr>
        <w:pStyle w:val="21"/>
        <w:ind w:firstLine="420"/>
      </w:pPr>
    </w:p>
    <w:p w:rsidR="00AD7EE0" w:rsidRDefault="00AD7EE0" w:rsidP="00AD7EE0">
      <w:pPr>
        <w:pStyle w:val="21"/>
        <w:ind w:firstLine="420"/>
      </w:pPr>
      <w:r>
        <w:t>We create a new world.</w:t>
      </w:r>
    </w:p>
    <w:p w:rsidR="00AD7EE0" w:rsidRDefault="00AD7EE0" w:rsidP="00AD7EE0">
      <w:pPr>
        <w:pStyle w:val="21"/>
        <w:ind w:firstLine="420"/>
      </w:pPr>
    </w:p>
    <w:p w:rsidR="00AD7EE0" w:rsidRDefault="00AD7EE0" w:rsidP="00AD7EE0">
      <w:pPr>
        <w:pStyle w:val="21"/>
        <w:ind w:firstLine="420"/>
      </w:pPr>
      <w:r>
        <w:t>Living like an ordinary person is happier.</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Xeqzgfrumlk: how many guns do your gang have now?</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Clown kiss: you are three months late and miss the time to brush the screen for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Xiao Shikun: Evil Cult maggot roll.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Qisheng, we want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freedom is too difficult. You can't control your own destiny. What about freedom.</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little freedom, gradually...</w:t>
      </w:r>
    </w:p>
    <w:p w:rsidR="00AD7EE0" w:rsidRDefault="00AD7EE0" w:rsidP="00AD7EE0">
      <w:pPr>
        <w:pStyle w:val="21"/>
        <w:ind w:firstLine="420"/>
      </w:pPr>
    </w:p>
    <w:p w:rsidR="00AD7EE0" w:rsidRDefault="00AD7EE0" w:rsidP="00AD7EE0">
      <w:pPr>
        <w:pStyle w:val="21"/>
        <w:ind w:firstLine="420"/>
      </w:pPr>
      <w:r>
        <w:t>For example, now, everyone has free boiled water and free rice (steamed bread)... Progressive satisfaction...</w:t>
      </w:r>
    </w:p>
    <w:p w:rsidR="00AD7EE0" w:rsidRDefault="00AD7EE0" w:rsidP="00AD7EE0">
      <w:pPr>
        <w:pStyle w:val="21"/>
        <w:ind w:firstLine="420"/>
      </w:pPr>
    </w:p>
    <w:p w:rsidR="00AD7EE0" w:rsidRDefault="00AD7EE0" w:rsidP="00AD7EE0">
      <w:pPr>
        <w:pStyle w:val="21"/>
        <w:ind w:firstLine="420"/>
      </w:pPr>
      <w:r>
        <w:t>At least the heart is free and the soul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Jinmu: then how can you make sure that you are in control? This aspect is free.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material can only rely on work, but our mind is unique.</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995. Xu Hanli: I have scriptures.</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_ Feeling heart: it's useless for a book to know its literal meaning without feeling its meaning!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 wrote it myself.</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I am on the left of the Father God, and Jesus is on the right of the Father God. What about you? where are you?</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I'm the Father God. I don't see you on the left.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you are an evil spirit from Satan. If you don't repent, you will be cut off with your own grandchildren!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why am I ge Xie? Which sentence?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a trumpet of Ge Xie. It's your little trick of self praise!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Comrade Xiao Li, calling God is not dedicated to ge Xie. You call the son of God no different from calling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Ge Xie, I'm not called God, but faithfully tell the world who I am according to the identity told by the heavenly Father God? Unlike you ge Xie, you are just bewitched by evil spirits and call yourself God! I'm loyal, you're lying!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Psalm 82:6: I (God) said, you are God, all sons of the most high.</w:t>
      </w:r>
    </w:p>
    <w:p w:rsidR="00AD7EE0" w:rsidRDefault="00AD7EE0" w:rsidP="00AD7EE0">
      <w:pPr>
        <w:pStyle w:val="21"/>
        <w:ind w:firstLine="420"/>
      </w:pPr>
    </w:p>
    <w:p w:rsidR="00AD7EE0" w:rsidRDefault="00AD7EE0" w:rsidP="00AD7EE0">
      <w:pPr>
        <w:pStyle w:val="21"/>
        <w:ind w:firstLine="420"/>
      </w:pPr>
      <w:r>
        <w:t>According to the Bible, the son of God is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didn't go! Why did God Ge change his name again?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why do you call me Ge Shen?</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head portrait or Xu Jinglei! Either God or powder! Ge Shen's theory of physical immortality only belongs to the </w:t>
      </w:r>
      <w:r>
        <w:rPr>
          <w:rFonts w:hint="eastAsia"/>
        </w:rPr>
        <w:lastRenderedPageBreak/>
        <w:t>successful son of the universe! It doesn't belong to ordinary people who don't even put down their lust!</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You are familiar with people's appearance. I am face blind.</w:t>
      </w:r>
    </w:p>
    <w:p w:rsidR="00AD7EE0" w:rsidRDefault="00AD7EE0" w:rsidP="00AD7EE0">
      <w:pPr>
        <w:pStyle w:val="21"/>
        <w:ind w:firstLine="420"/>
      </w:pPr>
    </w:p>
    <w:p w:rsidR="00AD7EE0" w:rsidRDefault="00AD7EE0" w:rsidP="00AD7EE0">
      <w:pPr>
        <w:pStyle w:val="21"/>
        <w:ind w:firstLine="420"/>
      </w:pPr>
      <w:r>
        <w:t>2. Xu Jinglei belongs to God Ge in the holy bar</w:t>
      </w:r>
    </w:p>
    <w:p w:rsidR="00AD7EE0" w:rsidRDefault="00AD7EE0" w:rsidP="00AD7EE0">
      <w:pPr>
        <w:pStyle w:val="21"/>
        <w:ind w:firstLine="420"/>
      </w:pPr>
    </w:p>
    <w:p w:rsidR="00AD7EE0" w:rsidRDefault="00AD7EE0" w:rsidP="00AD7EE0">
      <w:pPr>
        <w:pStyle w:val="21"/>
        <w:ind w:firstLine="420"/>
      </w:pPr>
      <w:r>
        <w:t>3. I think only eternal life is meaningful, otherwise death is eternal.</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because from beginning to end, they are the number of Xu Jinglei's head. They talk to me the most! But the name seems different! Besides, every time there is a prophecy that the physical body in the world will live forever! If you are </w:t>
      </w:r>
      <w:r>
        <w:t>not God Ge, why not be yourself! Even different avatars! Why be like others! Live a unique self! Although, you agree with it very much!</w:t>
      </w:r>
    </w:p>
    <w:p w:rsidR="00AD7EE0" w:rsidRDefault="00AD7EE0" w:rsidP="00AD7EE0">
      <w:pPr>
        <w:pStyle w:val="21"/>
        <w:ind w:firstLine="420"/>
      </w:pPr>
    </w:p>
    <w:p w:rsidR="00AD7EE0" w:rsidRDefault="00AD7EE0" w:rsidP="00AD7EE0">
      <w:pPr>
        <w:pStyle w:val="21"/>
        <w:ind w:firstLine="420"/>
      </w:pPr>
      <w:r>
        <w:t>The body is also energy. It vibrates all the time. It vibrates at low frequency. It can't be seen by the ordinary naked eye. When the third eye is opened at high frequency, you can see that the materials in three-dimensional space are vibrating! The entity seen by the naked eye is because the human body is made. The visible range of the naked eye is only set in the visible light range, and the annunciator reduces the vibration amplitude signal of the object until it looks stationary!</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Yimei, after all, the body turns into ashes and belongs to nothingness (emptiness).</w:t>
      </w: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p>
    <w:p w:rsidR="00AD7EE0" w:rsidRDefault="00AD7EE0" w:rsidP="00AD7EE0">
      <w:pPr>
        <w:pStyle w:val="21"/>
        <w:ind w:firstLine="420"/>
      </w:pPr>
      <w:r>
        <w:t>996. Li Yonghong: How dare you call yourself God</w:t>
      </w:r>
    </w:p>
    <w:p w:rsidR="00AD7EE0" w:rsidRDefault="00AD7EE0" w:rsidP="00AD7EE0">
      <w:pPr>
        <w:pStyle w:val="21"/>
        <w:ind w:firstLine="420"/>
      </w:pPr>
    </w:p>
    <w:p w:rsidR="00AD7EE0" w:rsidRDefault="00AD7EE0" w:rsidP="00AD7EE0">
      <w:pPr>
        <w:pStyle w:val="21"/>
        <w:ind w:firstLine="420"/>
      </w:pPr>
      <w:r>
        <w:t>And said he created god! God is the supreme source. Everything comes from God. How ignorant you are!</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is not GE's heresy, but God himself. It comes from the Internet:</w:t>
      </w:r>
    </w:p>
    <w:p w:rsidR="00AD7EE0" w:rsidRDefault="00AD7EE0" w:rsidP="00AD7EE0">
      <w:pPr>
        <w:pStyle w:val="21"/>
        <w:ind w:firstLine="420"/>
      </w:pPr>
    </w:p>
    <w:p w:rsidR="00AD7EE0" w:rsidRDefault="00AD7EE0" w:rsidP="00AD7EE0">
      <w:pPr>
        <w:pStyle w:val="21"/>
        <w:ind w:firstLine="420"/>
      </w:pPr>
      <w:r>
        <w:t>God: Ge Yimin created the creator, the creator created God, and God created mankind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Yiyin mountain man: no fire! Not in line with the way of nature! Where should energy go after death! Dust to dust, earth to earth! Natural death is the way of man! People who die abnormally are guilty of too much!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1. There are more cremation now.</w:t>
      </w:r>
    </w:p>
    <w:p w:rsidR="00AD7EE0" w:rsidRDefault="00AD7EE0" w:rsidP="00AD7EE0">
      <w:pPr>
        <w:pStyle w:val="21"/>
        <w:ind w:firstLine="420"/>
      </w:pPr>
    </w:p>
    <w:p w:rsidR="00AD7EE0" w:rsidRDefault="00AD7EE0" w:rsidP="00AD7EE0">
      <w:pPr>
        <w:pStyle w:val="21"/>
        <w:ind w:firstLine="420"/>
      </w:pPr>
      <w:r>
        <w:t>2. I don't agree with the last sentence. I suggest you take a look at the incurable disease, at least to better understand death.</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Li Yonghong: This is what GE ye said under the pretext of God!</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this paragraph really comes from the Internet, and there is a long string behind it, Buddha or something. Ge Xie comes from netizen Mingjing shuistop.</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 xml:space="preserve">Yiyin mountain man: cremation is not advisable! The human </w:t>
      </w:r>
      <w:r>
        <w:rPr>
          <w:rFonts w:hint="eastAsia"/>
        </w:rPr>
        <w:lastRenderedPageBreak/>
        <w:t>body is composed of different energy components. Where does life come from and where to go after death? If you burn a fire, you can't go where you should go! This is also one of the reasons why th</w:t>
      </w:r>
      <w:r>
        <w:t>e earth's energy is unbalanced and there are more and more disasters! It is in line with the universal road for a person to die naturally without disease and disaster! But now there are too many man-made evils. In the end, they don't live to the life arranged by heaven. The blessings are wasted, and they die young!</w:t>
      </w:r>
    </w:p>
    <w:p w:rsidR="00AD7EE0" w:rsidRDefault="00AD7EE0" w:rsidP="00AD7EE0">
      <w:pPr>
        <w:pStyle w:val="21"/>
        <w:ind w:firstLine="420"/>
      </w:pPr>
    </w:p>
    <w:p w:rsidR="00AD7EE0" w:rsidRDefault="00AD7EE0" w:rsidP="00AD7EE0">
      <w:pPr>
        <w:pStyle w:val="21"/>
        <w:ind w:firstLine="420"/>
      </w:pPr>
      <w:r>
        <w:rPr>
          <w:rFonts w:hint="eastAsia"/>
        </w:rPr>
        <w:t>》</w:t>
      </w:r>
      <w:r>
        <w:rPr>
          <w:rFonts w:hint="eastAsia"/>
        </w:rPr>
        <w:t>Xu Hanli: but now it's cremation, except Huihui and so on. Incurable diseases and accidents can't be said to be evil.</w:t>
      </w:r>
    </w:p>
    <w:p w:rsidR="00FD50E7" w:rsidRDefault="00FD50E7" w:rsidP="00AD7EE0">
      <w:pPr>
        <w:pStyle w:val="21"/>
        <w:ind w:firstLine="420"/>
      </w:pPr>
    </w:p>
    <w:p w:rsidR="00FD50E7" w:rsidRDefault="00FD50E7" w:rsidP="00FD50E7">
      <w:pPr>
        <w:pStyle w:val="21"/>
        <w:ind w:firstLine="420"/>
      </w:pPr>
      <w:r>
        <w:t>997. Real name / Ge Yimin - an encyclopedia to expose the evil deeds of the vulgar circle</w:t>
      </w:r>
    </w:p>
    <w:p w:rsidR="00FD50E7" w:rsidRDefault="00FD50E7" w:rsidP="00FD50E7">
      <w:pPr>
        <w:pStyle w:val="21"/>
        <w:ind w:firstLine="420"/>
      </w:pPr>
    </w:p>
    <w:p w:rsidR="00FD50E7" w:rsidRDefault="00FD50E7" w:rsidP="00FD50E7">
      <w:pPr>
        <w:pStyle w:val="21"/>
        <w:ind w:firstLine="420"/>
      </w:pPr>
      <w:r>
        <w:t>Esugou / real name / Ge Yimin</w:t>
      </w:r>
    </w:p>
    <w:p w:rsidR="00FD50E7" w:rsidRDefault="00FD50E7" w:rsidP="00FD50E7">
      <w:pPr>
        <w:pStyle w:val="21"/>
        <w:ind w:firstLine="420"/>
      </w:pPr>
    </w:p>
    <w:p w:rsidR="00FD50E7" w:rsidRDefault="00FD50E7" w:rsidP="00FD50E7">
      <w:pPr>
        <w:pStyle w:val="21"/>
        <w:ind w:firstLine="420"/>
      </w:pPr>
      <w:r>
        <w:rPr>
          <w:rFonts w:hint="eastAsia"/>
        </w:rPr>
        <w:t>——</w:t>
      </w:r>
      <w:r>
        <w:t>Ge Yimin theological party is a kind of doctrine, an idea, a theory and a theory, that is, peaceful and harmonious Ge Yimin theological values, not an organization.</w:t>
      </w:r>
    </w:p>
    <w:p w:rsidR="00FD50E7" w:rsidRDefault="00FD50E7" w:rsidP="00FD50E7">
      <w:pPr>
        <w:pStyle w:val="21"/>
        <w:ind w:firstLine="420"/>
      </w:pPr>
    </w:p>
    <w:p w:rsidR="00FD50E7" w:rsidRDefault="00FD50E7" w:rsidP="00FD50E7">
      <w:pPr>
        <w:pStyle w:val="21"/>
        <w:ind w:firstLine="420"/>
      </w:pPr>
      <w:r>
        <w:t>Ge Yimin, a native of Nanjing, Jiangsu Province, claims to be God, attempts to engage in cults and illegally establish political parties. His remarks are aimed at subverting the state power. It is suggested that GE Yimin himself cooperate with foreign forces to strive for the opportunity to establish a dry and rotten t Dynasty and a Chinese Federation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2047 ? For example, I am an atheist and occasionally ridicule, but I will not expel religious people. Ge Yimin is another administrator. </w:t>
      </w:r>
      <w:r>
        <w:rPr>
          <w:rFonts w:hint="eastAsia"/>
        </w:rPr>
        <w:lastRenderedPageBreak/>
        <w:t>After the ban, I unsealed and created a religious section with him. I am against pseudoscience, but 2047 has astrology</w:t>
      </w:r>
      <w:r>
        <w:t xml:space="preserve"> and divination lovers.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Yimin of Mohu's website has admitted that he was operating. Shouldn't he be arrested immediately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 https://www.enmsb.com/article/ The Lord Jesus spoke of </w:t>
      </w:r>
      <w:r w:rsidR="009F4861">
        <w:t>“</w:t>
      </w:r>
      <w:r w:rsidR="009F4861">
        <w:rPr>
          <w:rFonts w:hint="eastAsia"/>
        </w:rPr>
        <w:t>wordofgod</w:t>
      </w:r>
      <w:r w:rsidR="009F4861">
        <w:t>”</w:t>
      </w:r>
      <w:r>
        <w:rPr>
          <w:rFonts w:hint="eastAsia"/>
        </w:rPr>
        <w:t>s html</w:t>
      </w:r>
    </w:p>
    <w:p w:rsidR="00FD50E7" w:rsidRDefault="00FD50E7" w:rsidP="00FD50E7">
      <w:pPr>
        <w:pStyle w:val="21"/>
        <w:ind w:firstLine="420"/>
      </w:pPr>
    </w:p>
    <w:p w:rsidR="00FD50E7" w:rsidRDefault="00FD50E7" w:rsidP="00FD50E7">
      <w:pPr>
        <w:pStyle w:val="21"/>
        <w:ind w:firstLine="420"/>
      </w:pPr>
      <w:r>
        <w:t>Ge Yimin's "</w:t>
      </w:r>
      <w:r w:rsidR="009F4861">
        <w:t>“wordofgod”</w:t>
      </w:r>
      <w:r>
        <w:t xml:space="preserve">s" of contemporary Christian communism_ The Lord Jesus speaks </w:t>
      </w:r>
      <w:r w:rsidR="009F4861">
        <w:t>“wordofgod”</w:t>
      </w:r>
      <w:r>
        <w:t xml:space="preserve"> - Grace cow net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998. Sunny Matcha Matcha: it's enough to see the Great Harmony of the world in this life</w:t>
      </w:r>
    </w:p>
    <w:p w:rsidR="00FD50E7" w:rsidRDefault="00FD50E7" w:rsidP="00FD50E7">
      <w:pPr>
        <w:pStyle w:val="21"/>
        <w:ind w:firstLine="420"/>
      </w:pPr>
    </w:p>
    <w:p w:rsidR="00FD50E7" w:rsidRDefault="00FD50E7" w:rsidP="00FD50E7">
      <w:pPr>
        <w:pStyle w:val="21"/>
        <w:ind w:firstLine="420"/>
      </w:pPr>
      <w:r>
        <w:t>Is it 2040 or 2069 to predict the time of world Datong?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20326 dampness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is it really that accurate?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great vision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World Datong on November 26, 2033. (vision 29)</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another step closer, just 12 years.</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dampness: efforts~~~~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the prophet: is it reliable?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great miracle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a prophet: where did the great miracle come from?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Predicting dampness: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 hope I'm not the right one: it seems that you know a lot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dampness: because I have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how to live forever? The body cannot live forever.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science is approaching and breaking through.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first solve some incurable diseases and then talk about immortality.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well said, but if the miracles are simultaneous.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what is a miracle?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of dampness: God makes human health and eternal life. 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999. Paul Ge: are you the general book of the Communist Party of Ge?</w:t>
      </w:r>
    </w:p>
    <w:p w:rsidR="00FD50E7" w:rsidRDefault="00FD50E7" w:rsidP="00FD50E7">
      <w:pPr>
        <w:pStyle w:val="21"/>
        <w:ind w:firstLine="420"/>
      </w:pPr>
    </w:p>
    <w:p w:rsidR="00FD50E7" w:rsidRDefault="00FD50E7" w:rsidP="00FD50E7">
      <w:pPr>
        <w:pStyle w:val="21"/>
        <w:ind w:firstLine="420"/>
      </w:pPr>
      <w:r>
        <w:t>Ge Yimin 20:01:22, February 14, 2022</w:t>
      </w:r>
    </w:p>
    <w:p w:rsidR="00FD50E7" w:rsidRDefault="00FD50E7" w:rsidP="00FD50E7">
      <w:pPr>
        <w:pStyle w:val="21"/>
        <w:ind w:firstLine="420"/>
      </w:pPr>
    </w:p>
    <w:p w:rsidR="00FD50E7" w:rsidRDefault="00FD50E7" w:rsidP="00FD50E7">
      <w:pPr>
        <w:pStyle w:val="21"/>
        <w:ind w:firstLine="420"/>
      </w:pPr>
      <w:r>
        <w:t>Yeah</w:t>
      </w:r>
    </w:p>
    <w:p w:rsidR="00FD50E7" w:rsidRDefault="00FD50E7" w:rsidP="00FD50E7">
      <w:pPr>
        <w:pStyle w:val="21"/>
        <w:ind w:firstLine="420"/>
      </w:pPr>
    </w:p>
    <w:p w:rsidR="00FD50E7" w:rsidRDefault="00FD50E7" w:rsidP="00FD50E7">
      <w:pPr>
        <w:pStyle w:val="21"/>
        <w:ind w:firstLine="420"/>
      </w:pPr>
      <w:r>
        <w:t>Gerpaul 2022-2-14 20:02:07</w:t>
      </w:r>
    </w:p>
    <w:p w:rsidR="00FD50E7" w:rsidRDefault="00FD50E7" w:rsidP="00FD50E7">
      <w:pPr>
        <w:pStyle w:val="21"/>
        <w:ind w:firstLine="420"/>
      </w:pPr>
    </w:p>
    <w:p w:rsidR="00FD50E7" w:rsidRDefault="00FD50E7" w:rsidP="00FD50E7">
      <w:pPr>
        <w:pStyle w:val="21"/>
        <w:ind w:firstLine="420"/>
      </w:pPr>
      <w:r>
        <w:t>Am I Zhu Xi?</w:t>
      </w:r>
    </w:p>
    <w:p w:rsidR="00FD50E7" w:rsidRDefault="00FD50E7" w:rsidP="00FD50E7">
      <w:pPr>
        <w:pStyle w:val="21"/>
        <w:ind w:firstLine="420"/>
      </w:pPr>
    </w:p>
    <w:p w:rsidR="00FD50E7" w:rsidRDefault="00FD50E7" w:rsidP="00FD50E7">
      <w:pPr>
        <w:pStyle w:val="21"/>
        <w:ind w:firstLine="420"/>
      </w:pPr>
      <w:r>
        <w:t>Ge Yimin 20:03:26,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Gerpaul 2022-2-14 20:03:55</w:t>
      </w:r>
    </w:p>
    <w:p w:rsidR="00FD50E7" w:rsidRDefault="00FD50E7" w:rsidP="00FD50E7">
      <w:pPr>
        <w:pStyle w:val="21"/>
        <w:ind w:firstLine="420"/>
      </w:pPr>
    </w:p>
    <w:p w:rsidR="00FD50E7" w:rsidRDefault="00FD50E7" w:rsidP="00FD50E7">
      <w:pPr>
        <w:pStyle w:val="21"/>
        <w:ind w:firstLine="420"/>
      </w:pPr>
      <w:r>
        <w:t>Is the Communist Party of Georgia like the Soviet Union, or are you all alone? I think it's all right</w:t>
      </w:r>
    </w:p>
    <w:p w:rsidR="00FD50E7" w:rsidRDefault="00FD50E7" w:rsidP="00FD50E7">
      <w:pPr>
        <w:pStyle w:val="21"/>
        <w:ind w:firstLine="420"/>
      </w:pPr>
    </w:p>
    <w:p w:rsidR="00FD50E7" w:rsidRDefault="00FD50E7" w:rsidP="00FD50E7">
      <w:pPr>
        <w:pStyle w:val="21"/>
        <w:ind w:firstLine="420"/>
      </w:pPr>
      <w:r>
        <w:t>Because I can't get a third person</w:t>
      </w:r>
    </w:p>
    <w:p w:rsidR="00FD50E7" w:rsidRDefault="00FD50E7" w:rsidP="00FD50E7">
      <w:pPr>
        <w:pStyle w:val="21"/>
        <w:ind w:firstLine="420"/>
      </w:pPr>
    </w:p>
    <w:p w:rsidR="00FD50E7" w:rsidRDefault="00FD50E7" w:rsidP="00FD50E7">
      <w:pPr>
        <w:pStyle w:val="21"/>
        <w:ind w:firstLine="420"/>
      </w:pPr>
      <w:r>
        <w:t>Ge Yimin 20:04:22, February 14, 2022</w:t>
      </w:r>
    </w:p>
    <w:p w:rsidR="00FD50E7" w:rsidRDefault="00FD50E7" w:rsidP="00FD50E7">
      <w:pPr>
        <w:pStyle w:val="21"/>
        <w:ind w:firstLine="420"/>
      </w:pPr>
    </w:p>
    <w:p w:rsidR="00FD50E7" w:rsidRDefault="00FD50E7" w:rsidP="00FD50E7">
      <w:pPr>
        <w:pStyle w:val="21"/>
        <w:ind w:firstLine="420"/>
      </w:pPr>
      <w:r>
        <w:t>Decentralization</w:t>
      </w:r>
    </w:p>
    <w:p w:rsidR="00FD50E7" w:rsidRDefault="00FD50E7" w:rsidP="00FD50E7">
      <w:pPr>
        <w:pStyle w:val="21"/>
        <w:ind w:firstLine="420"/>
      </w:pPr>
    </w:p>
    <w:p w:rsidR="00FD50E7" w:rsidRDefault="00FD50E7" w:rsidP="00FD50E7">
      <w:pPr>
        <w:pStyle w:val="21"/>
        <w:ind w:firstLine="420"/>
      </w:pPr>
      <w:r>
        <w:t>Ge John, Xiao Teng</w:t>
      </w:r>
    </w:p>
    <w:p w:rsidR="00FD50E7" w:rsidRDefault="00FD50E7" w:rsidP="00FD50E7">
      <w:pPr>
        <w:pStyle w:val="21"/>
        <w:ind w:firstLine="420"/>
      </w:pPr>
    </w:p>
    <w:p w:rsidR="00FD50E7" w:rsidRDefault="00FD50E7" w:rsidP="00FD50E7">
      <w:pPr>
        <w:pStyle w:val="21"/>
        <w:ind w:firstLine="420"/>
      </w:pPr>
      <w:r>
        <w:t>Gerpaul 2022-2-14 20:05:17</w:t>
      </w:r>
    </w:p>
    <w:p w:rsidR="00FD50E7" w:rsidRDefault="00FD50E7" w:rsidP="00FD50E7">
      <w:pPr>
        <w:pStyle w:val="21"/>
        <w:ind w:firstLine="420"/>
      </w:pPr>
    </w:p>
    <w:p w:rsidR="00FD50E7" w:rsidRDefault="00FD50E7" w:rsidP="00FD50E7">
      <w:pPr>
        <w:pStyle w:val="21"/>
        <w:ind w:firstLine="420"/>
      </w:pPr>
      <w:r>
        <w:t>I'd better be Zhu Xi of the country alone,,,</w:t>
      </w:r>
    </w:p>
    <w:p w:rsidR="00FD50E7" w:rsidRDefault="00FD50E7" w:rsidP="00FD50E7">
      <w:pPr>
        <w:pStyle w:val="21"/>
        <w:ind w:firstLine="420"/>
      </w:pPr>
    </w:p>
    <w:p w:rsidR="00FD50E7" w:rsidRDefault="00FD50E7" w:rsidP="00FD50E7">
      <w:pPr>
        <w:pStyle w:val="21"/>
        <w:ind w:firstLine="420"/>
      </w:pPr>
      <w:r>
        <w:t>Gerpaul 2022-2-14 20:05:24</w:t>
      </w:r>
    </w:p>
    <w:p w:rsidR="00FD50E7" w:rsidRDefault="00FD50E7" w:rsidP="00FD50E7">
      <w:pPr>
        <w:pStyle w:val="21"/>
        <w:ind w:firstLine="420"/>
      </w:pPr>
    </w:p>
    <w:p w:rsidR="00FD50E7" w:rsidRDefault="00FD50E7" w:rsidP="00FD50E7">
      <w:pPr>
        <w:pStyle w:val="21"/>
        <w:ind w:firstLine="420"/>
      </w:pPr>
      <w:r>
        <w:t>You are the total book,,,</w:t>
      </w:r>
    </w:p>
    <w:p w:rsidR="00FD50E7" w:rsidRDefault="00FD50E7" w:rsidP="00FD50E7">
      <w:pPr>
        <w:pStyle w:val="21"/>
        <w:ind w:firstLine="420"/>
      </w:pPr>
    </w:p>
    <w:p w:rsidR="00FD50E7" w:rsidRDefault="00FD50E7" w:rsidP="00FD50E7">
      <w:pPr>
        <w:pStyle w:val="21"/>
        <w:ind w:firstLine="420"/>
      </w:pPr>
      <w:r>
        <w:t>Ge Yimin 20:06:07, February 14, 2022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[Ge Yimin] Ge Baobao (1187501973) 2022-2-14 19:12:55</w:t>
      </w:r>
    </w:p>
    <w:p w:rsidR="00FD50E7" w:rsidRDefault="00FD50E7" w:rsidP="00FD50E7">
      <w:pPr>
        <w:pStyle w:val="21"/>
        <w:ind w:firstLine="420"/>
      </w:pPr>
    </w:p>
    <w:p w:rsidR="00FD50E7" w:rsidRDefault="00FD50E7" w:rsidP="00FD50E7">
      <w:pPr>
        <w:pStyle w:val="21"/>
        <w:ind w:firstLine="420"/>
      </w:pPr>
      <w:r>
        <w:t>Let the theologians live forever first</w:t>
      </w:r>
    </w:p>
    <w:p w:rsidR="00FD50E7" w:rsidRDefault="00FD50E7" w:rsidP="00FD50E7">
      <w:pPr>
        <w:pStyle w:val="21"/>
        <w:ind w:firstLine="420"/>
      </w:pPr>
    </w:p>
    <w:p w:rsidR="00FD50E7" w:rsidRDefault="00FD50E7" w:rsidP="00FD50E7">
      <w:pPr>
        <w:pStyle w:val="21"/>
        <w:ind w:firstLine="420"/>
      </w:pPr>
      <w:r>
        <w:t>Fart people don't need it. It's a waste of air</w:t>
      </w:r>
    </w:p>
    <w:p w:rsidR="00FD50E7" w:rsidRDefault="00FD50E7" w:rsidP="00FD50E7">
      <w:pPr>
        <w:pStyle w:val="21"/>
        <w:ind w:firstLine="420"/>
      </w:pPr>
    </w:p>
    <w:p w:rsidR="00FD50E7" w:rsidRDefault="00FD50E7" w:rsidP="00FD50E7">
      <w:pPr>
        <w:pStyle w:val="21"/>
        <w:ind w:firstLine="420"/>
      </w:pPr>
      <w:r>
        <w:t>[group leader] Ge Yimin (50914333) 2022-2-14 19:14:23</w:t>
      </w:r>
    </w:p>
    <w:p w:rsidR="00FD50E7" w:rsidRDefault="00FD50E7" w:rsidP="00FD50E7">
      <w:pPr>
        <w:pStyle w:val="21"/>
        <w:ind w:firstLine="420"/>
      </w:pPr>
    </w:p>
    <w:p w:rsidR="00FD50E7" w:rsidRDefault="00FD50E7" w:rsidP="00FD50E7">
      <w:pPr>
        <w:pStyle w:val="21"/>
        <w:ind w:firstLine="420"/>
      </w:pPr>
      <w:r>
        <w:t>Everyone, the divine salvation</w:t>
      </w:r>
    </w:p>
    <w:p w:rsidR="00FD50E7" w:rsidRDefault="00FD50E7" w:rsidP="00FD50E7">
      <w:pPr>
        <w:pStyle w:val="21"/>
        <w:ind w:firstLine="420"/>
      </w:pPr>
    </w:p>
    <w:p w:rsidR="00FD50E7" w:rsidRDefault="00FD50E7" w:rsidP="00FD50E7">
      <w:pPr>
        <w:pStyle w:val="21"/>
        <w:ind w:firstLine="420"/>
      </w:pPr>
      <w:r>
        <w:t>[Ge Yimin] Ge Baobao (1187501973) 2022-2-14 19:15:22</w:t>
      </w:r>
    </w:p>
    <w:p w:rsidR="00FD50E7" w:rsidRDefault="00FD50E7" w:rsidP="00FD50E7">
      <w:pPr>
        <w:pStyle w:val="21"/>
        <w:ind w:firstLine="420"/>
      </w:pPr>
    </w:p>
    <w:p w:rsidR="00FD50E7" w:rsidRDefault="00FD50E7" w:rsidP="00FD50E7">
      <w:pPr>
        <w:pStyle w:val="21"/>
        <w:ind w:firstLine="420"/>
      </w:pPr>
      <w:r>
        <w:lastRenderedPageBreak/>
        <w:t>What if resources are not enough?</w:t>
      </w:r>
    </w:p>
    <w:p w:rsidR="00FD50E7" w:rsidRDefault="00FD50E7" w:rsidP="00FD50E7">
      <w:pPr>
        <w:pStyle w:val="21"/>
        <w:ind w:firstLine="420"/>
      </w:pPr>
    </w:p>
    <w:p w:rsidR="00FD50E7" w:rsidRDefault="00FD50E7" w:rsidP="00FD50E7">
      <w:pPr>
        <w:pStyle w:val="21"/>
        <w:ind w:firstLine="420"/>
      </w:pPr>
      <w:r>
        <w:t>[group leader] Ge Yimin (50914333) 2022-2-14 19:15:43</w:t>
      </w:r>
    </w:p>
    <w:p w:rsidR="00FD50E7" w:rsidRDefault="00FD50E7" w:rsidP="00FD50E7">
      <w:pPr>
        <w:pStyle w:val="21"/>
        <w:ind w:firstLine="420"/>
      </w:pPr>
    </w:p>
    <w:p w:rsidR="00FD50E7" w:rsidRDefault="00FD50E7" w:rsidP="00FD50E7">
      <w:pPr>
        <w:pStyle w:val="21"/>
        <w:ind w:firstLine="420"/>
      </w:pPr>
      <w:r>
        <w:t>Enough, just uneven</w:t>
      </w:r>
    </w:p>
    <w:p w:rsidR="00FD50E7" w:rsidRDefault="00FD50E7" w:rsidP="00FD50E7">
      <w:pPr>
        <w:pStyle w:val="21"/>
        <w:ind w:firstLine="420"/>
      </w:pPr>
    </w:p>
    <w:p w:rsidR="00FD50E7" w:rsidRDefault="00FD50E7" w:rsidP="00FD50E7">
      <w:pPr>
        <w:pStyle w:val="21"/>
        <w:ind w:firstLine="420"/>
      </w:pPr>
      <w:r>
        <w:t>[Ge Yimin] Ge Baobao (1187501973) 2022-2-14 19:15:58</w:t>
      </w:r>
    </w:p>
    <w:p w:rsidR="00FD50E7" w:rsidRDefault="00FD50E7" w:rsidP="00FD50E7">
      <w:pPr>
        <w:pStyle w:val="21"/>
        <w:ind w:firstLine="420"/>
      </w:pPr>
    </w:p>
    <w:p w:rsidR="00FD50E7" w:rsidRDefault="00FD50E7" w:rsidP="00FD50E7">
      <w:pPr>
        <w:pStyle w:val="21"/>
        <w:ind w:firstLine="420"/>
      </w:pPr>
      <w:r>
        <w:t>On average, we are all poor</w:t>
      </w:r>
    </w:p>
    <w:p w:rsidR="00FD50E7" w:rsidRDefault="00FD50E7" w:rsidP="00FD50E7">
      <w:pPr>
        <w:pStyle w:val="21"/>
        <w:ind w:firstLine="420"/>
      </w:pPr>
    </w:p>
    <w:p w:rsidR="00FD50E7" w:rsidRDefault="00FD50E7" w:rsidP="00FD50E7">
      <w:pPr>
        <w:pStyle w:val="21"/>
        <w:ind w:firstLine="420"/>
      </w:pPr>
      <w:r>
        <w:t>[group leader] Ge Yimin (50914333) 2022-2-14 19:16:14</w:t>
      </w:r>
    </w:p>
    <w:p w:rsidR="00FD50E7" w:rsidRDefault="00FD50E7" w:rsidP="00FD50E7">
      <w:pPr>
        <w:pStyle w:val="21"/>
        <w:ind w:firstLine="420"/>
      </w:pPr>
    </w:p>
    <w:p w:rsidR="00FD50E7" w:rsidRDefault="00FD50E7" w:rsidP="00FD50E7">
      <w:pPr>
        <w:pStyle w:val="21"/>
        <w:ind w:firstLine="420"/>
      </w:pPr>
      <w:r>
        <w:t>Ocean, wasteland, Siberia</w:t>
      </w:r>
    </w:p>
    <w:p w:rsidR="00FD50E7" w:rsidRDefault="00FD50E7" w:rsidP="00FD50E7">
      <w:pPr>
        <w:pStyle w:val="21"/>
        <w:ind w:firstLine="420"/>
      </w:pPr>
    </w:p>
    <w:p w:rsidR="00FD50E7" w:rsidRDefault="00FD50E7" w:rsidP="00FD50E7">
      <w:pPr>
        <w:pStyle w:val="21"/>
        <w:ind w:firstLine="420"/>
      </w:pPr>
      <w:r>
        <w:t>[Ge Yimin] Ge Baobao (1187501973) 2022-2-14 19:16:27</w:t>
      </w:r>
    </w:p>
    <w:p w:rsidR="00FD50E7" w:rsidRDefault="00FD50E7" w:rsidP="00FD50E7">
      <w:pPr>
        <w:pStyle w:val="21"/>
        <w:ind w:firstLine="420"/>
      </w:pPr>
    </w:p>
    <w:p w:rsidR="00FD50E7" w:rsidRDefault="00FD50E7" w:rsidP="00FD50E7">
      <w:pPr>
        <w:pStyle w:val="21"/>
        <w:ind w:firstLine="420"/>
      </w:pPr>
      <w:r>
        <w:t>Can people live in these places?</w:t>
      </w:r>
    </w:p>
    <w:p w:rsidR="00FD50E7" w:rsidRDefault="00FD50E7" w:rsidP="00FD50E7">
      <w:pPr>
        <w:pStyle w:val="21"/>
        <w:ind w:firstLine="420"/>
      </w:pPr>
    </w:p>
    <w:p w:rsidR="00FD50E7" w:rsidRDefault="00FD50E7" w:rsidP="00FD50E7">
      <w:pPr>
        <w:pStyle w:val="21"/>
        <w:ind w:firstLine="420"/>
      </w:pPr>
      <w:r>
        <w:t>[group leader] Ge Yimin (50914333) 2022-2-14 19:16:50</w:t>
      </w:r>
    </w:p>
    <w:p w:rsidR="00FD50E7" w:rsidRDefault="00FD50E7" w:rsidP="00FD50E7">
      <w:pPr>
        <w:pStyle w:val="21"/>
        <w:ind w:firstLine="420"/>
      </w:pPr>
    </w:p>
    <w:p w:rsidR="00FD50E7" w:rsidRDefault="00FD50E7" w:rsidP="00FD50E7">
      <w:pPr>
        <w:pStyle w:val="21"/>
        <w:ind w:firstLine="420"/>
      </w:pPr>
      <w:r>
        <w:t>Technology, resources</w:t>
      </w:r>
    </w:p>
    <w:p w:rsidR="00FD50E7" w:rsidRDefault="00FD50E7" w:rsidP="00FD50E7">
      <w:pPr>
        <w:pStyle w:val="21"/>
        <w:ind w:firstLine="420"/>
      </w:pPr>
    </w:p>
    <w:p w:rsidR="00FD50E7" w:rsidRDefault="00FD50E7" w:rsidP="00FD50E7">
      <w:pPr>
        <w:pStyle w:val="21"/>
        <w:ind w:firstLine="420"/>
      </w:pPr>
      <w:r>
        <w:t>[Ge Yimin] Ge Baobao (1187501973) 2022-2-14 19:17:46</w:t>
      </w:r>
    </w:p>
    <w:p w:rsidR="00FD50E7" w:rsidRDefault="00FD50E7" w:rsidP="00FD50E7">
      <w:pPr>
        <w:pStyle w:val="21"/>
        <w:ind w:firstLine="420"/>
      </w:pPr>
    </w:p>
    <w:p w:rsidR="00FD50E7" w:rsidRDefault="00FD50E7" w:rsidP="00FD50E7">
      <w:pPr>
        <w:pStyle w:val="21"/>
        <w:ind w:firstLine="420"/>
      </w:pPr>
      <w:r>
        <w:t>Are you xizuo?</w:t>
      </w:r>
    </w:p>
    <w:p w:rsidR="00FD50E7" w:rsidRDefault="00FD50E7" w:rsidP="00FD50E7">
      <w:pPr>
        <w:pStyle w:val="21"/>
        <w:ind w:firstLine="420"/>
      </w:pPr>
    </w:p>
    <w:p w:rsidR="00FD50E7" w:rsidRDefault="00FD50E7" w:rsidP="00FD50E7">
      <w:pPr>
        <w:pStyle w:val="21"/>
        <w:ind w:firstLine="420"/>
      </w:pPr>
      <w:r>
        <w:t>I thought you were a Leninist</w:t>
      </w:r>
    </w:p>
    <w:p w:rsidR="00FD50E7" w:rsidRDefault="00FD50E7" w:rsidP="00FD50E7">
      <w:pPr>
        <w:pStyle w:val="21"/>
        <w:ind w:firstLine="420"/>
      </w:pPr>
    </w:p>
    <w:p w:rsidR="00FD50E7" w:rsidRDefault="00FD50E7" w:rsidP="00FD50E7">
      <w:pPr>
        <w:pStyle w:val="21"/>
        <w:ind w:firstLine="420"/>
      </w:pPr>
      <w:r>
        <w:t>[group leader] Ge Yimin (50914333) 2022-2-14 19:18:17</w:t>
      </w:r>
    </w:p>
    <w:p w:rsidR="00FD50E7" w:rsidRDefault="00FD50E7" w:rsidP="00FD50E7">
      <w:pPr>
        <w:pStyle w:val="21"/>
        <w:ind w:firstLine="420"/>
      </w:pPr>
    </w:p>
    <w:p w:rsidR="00FD50E7" w:rsidRDefault="00FD50E7" w:rsidP="00FD50E7">
      <w:pPr>
        <w:pStyle w:val="21"/>
        <w:ind w:firstLine="420"/>
      </w:pPr>
      <w:r>
        <w:t>Unique</w:t>
      </w:r>
    </w:p>
    <w:p w:rsidR="00FD50E7" w:rsidRDefault="00FD50E7" w:rsidP="00FD50E7">
      <w:pPr>
        <w:pStyle w:val="21"/>
        <w:ind w:firstLine="420"/>
      </w:pPr>
    </w:p>
    <w:p w:rsidR="00FD50E7" w:rsidRDefault="00FD50E7" w:rsidP="00FD50E7">
      <w:pPr>
        <w:pStyle w:val="21"/>
        <w:ind w:firstLine="420"/>
      </w:pPr>
      <w:r>
        <w:t>[Ge Yimin] Ge Baobao (1187501973) 2022-2-14 19:18:36</w:t>
      </w:r>
    </w:p>
    <w:p w:rsidR="00FD50E7" w:rsidRDefault="00FD50E7" w:rsidP="00FD50E7">
      <w:pPr>
        <w:pStyle w:val="21"/>
        <w:ind w:firstLine="420"/>
      </w:pPr>
    </w:p>
    <w:p w:rsidR="00FD50E7" w:rsidRDefault="00FD50E7" w:rsidP="00FD50E7">
      <w:pPr>
        <w:pStyle w:val="21"/>
        <w:ind w:firstLine="420"/>
      </w:pPr>
      <w:r>
        <w:t>Similar to the west left, it feels like the elements of YSL and Stalinism are stitched together</w:t>
      </w:r>
    </w:p>
    <w:p w:rsidR="00FD50E7" w:rsidRDefault="00FD50E7" w:rsidP="00FD50E7">
      <w:pPr>
        <w:pStyle w:val="21"/>
        <w:ind w:firstLine="420"/>
      </w:pPr>
    </w:p>
    <w:p w:rsidR="00FD50E7" w:rsidRDefault="00FD50E7" w:rsidP="00FD50E7">
      <w:pPr>
        <w:pStyle w:val="21"/>
        <w:ind w:firstLine="420"/>
      </w:pPr>
      <w:r>
        <w:t>[group leader] Ge Yimin (50914333) 2022-2-14 19:19:26</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Baobao (1187501973) 2022-2-14 19:21:30</w:t>
      </w:r>
    </w:p>
    <w:p w:rsidR="00FD50E7" w:rsidRDefault="00FD50E7" w:rsidP="00FD50E7">
      <w:pPr>
        <w:pStyle w:val="21"/>
        <w:ind w:firstLine="420"/>
      </w:pPr>
    </w:p>
    <w:p w:rsidR="00FD50E7" w:rsidRDefault="00FD50E7" w:rsidP="00FD50E7">
      <w:pPr>
        <w:pStyle w:val="21"/>
        <w:ind w:firstLine="420"/>
      </w:pPr>
      <w:r>
        <w:t>We Stalinists absolutely support God Ge</w:t>
      </w:r>
    </w:p>
    <w:p w:rsidR="00FD50E7" w:rsidRDefault="00FD50E7" w:rsidP="00FD50E7">
      <w:pPr>
        <w:pStyle w:val="21"/>
        <w:ind w:firstLine="420"/>
      </w:pPr>
    </w:p>
    <w:p w:rsidR="00FD50E7" w:rsidRDefault="00FD50E7" w:rsidP="00FD50E7">
      <w:pPr>
        <w:pStyle w:val="21"/>
        <w:ind w:firstLine="420"/>
      </w:pPr>
      <w:r>
        <w:t>Geyimin community party (GCP for short)</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1000. Sunny Matcha Matcha: is God a group of aliens?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God is a man,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Ge is a 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how do you know?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Ge Xie, everyone knows it's a 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what's your proof of 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your avatar proves that you are Ge Xie's man.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my head is Xu Jinglei.</w:t>
      </w:r>
    </w:p>
    <w:p w:rsidR="00FD50E7" w:rsidRDefault="00FD50E7" w:rsidP="00FD50E7">
      <w:pPr>
        <w:pStyle w:val="21"/>
        <w:ind w:firstLine="420"/>
      </w:pPr>
    </w:p>
    <w:p w:rsidR="00FD50E7" w:rsidRDefault="00FD50E7" w:rsidP="00FD50E7">
      <w:pPr>
        <w:pStyle w:val="21"/>
        <w:ind w:firstLine="420"/>
      </w:pPr>
      <w:r>
        <w:t>I mean, you think Ge is proof of evil?</w:t>
      </w:r>
    </w:p>
    <w:p w:rsidR="00FD50E7" w:rsidRDefault="00FD50E7" w:rsidP="00FD50E7">
      <w:pPr>
        <w:pStyle w:val="21"/>
        <w:ind w:firstLine="420"/>
      </w:pPr>
    </w:p>
    <w:p w:rsidR="00FD50E7" w:rsidRDefault="00FD50E7" w:rsidP="00FD50E7">
      <w:pPr>
        <w:pStyle w:val="21"/>
        <w:ind w:firstLine="420"/>
      </w:pPr>
      <w:r>
        <w:t>Are you a woman?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why is this bar so boring? Where have the old people gone.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give up a batch, turn away (don't play) a batch, and the others are diving.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Alas, that's how people live.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only eternal life, otherwise, death is eternal.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immortality is too difficult.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Predicted dampness: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Jinmu: can you live forever then?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energy, big day.</w:t>
      </w:r>
    </w:p>
    <w:p w:rsidR="00FD50E7" w:rsidRDefault="00FD50E7" w:rsidP="00FD50E7">
      <w:pPr>
        <w:pStyle w:val="21"/>
        <w:ind w:firstLine="420"/>
      </w:pPr>
    </w:p>
    <w:p w:rsidR="00FD50E7" w:rsidRDefault="00FD50E7" w:rsidP="00FD50E7">
      <w:pPr>
        <w:pStyle w:val="21"/>
        <w:ind w:firstLine="420"/>
      </w:pPr>
      <w:r>
        <w:t>Great miracle, welcome this date.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there are cults outside religion.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religions came into being in different times. For example, when the three major religions, Buddhism was born in the 6th century BC and Christianity was born at the beginning of the year, was it "all cults except religion" When Islam was</w:t>
      </w:r>
      <w:r>
        <w:t xml:space="preserve"> born in the 6th century, was it "all cults except religion"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4</w:t>
      </w:r>
      <w:r>
        <w:rPr>
          <w:rFonts w:hint="eastAsia"/>
        </w:rPr>
        <w:t>）</w:t>
      </w:r>
      <w:r>
        <w:rPr>
          <w:rFonts w:hint="eastAsia"/>
        </w:rPr>
        <w:t xml:space="preserve"> Volume IV</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 Paul Gekko: does God Gekko's universal harmony kill all those who can't</w:t>
      </w:r>
    </w:p>
    <w:p w:rsidR="00FD50E7" w:rsidRDefault="00FD50E7" w:rsidP="00FD50E7">
      <w:pPr>
        <w:pStyle w:val="21"/>
        <w:ind w:firstLine="420"/>
      </w:pPr>
    </w:p>
    <w:p w:rsidR="00FD50E7" w:rsidRDefault="00FD50E7" w:rsidP="00FD50E7">
      <w:pPr>
        <w:pStyle w:val="21"/>
        <w:ind w:firstLine="420"/>
      </w:pPr>
      <w:r>
        <w:t>Our god religion has long been the God Rabbit anti band V suture</w:t>
      </w:r>
    </w:p>
    <w:p w:rsidR="00FD50E7" w:rsidRDefault="00FD50E7" w:rsidP="00FD50E7">
      <w:pPr>
        <w:pStyle w:val="21"/>
        <w:ind w:firstLine="420"/>
      </w:pPr>
    </w:p>
    <w:p w:rsidR="00FD50E7" w:rsidRDefault="00FD50E7" w:rsidP="00FD50E7">
      <w:pPr>
        <w:pStyle w:val="21"/>
        <w:ind w:firstLine="420"/>
      </w:pPr>
      <w:r>
        <w:t>[group leader] Ge Yimin (50914333) 17:37:50</w:t>
      </w:r>
    </w:p>
    <w:p w:rsidR="00FD50E7" w:rsidRDefault="00FD50E7" w:rsidP="00FD50E7">
      <w:pPr>
        <w:pStyle w:val="21"/>
        <w:ind w:firstLine="420"/>
      </w:pPr>
    </w:p>
    <w:p w:rsidR="00FD50E7" w:rsidRDefault="00FD50E7" w:rsidP="00FD50E7">
      <w:pPr>
        <w:pStyle w:val="21"/>
        <w:ind w:firstLine="420"/>
      </w:pPr>
      <w:r>
        <w:t>Everyone's unity and resurrection.</w:t>
      </w:r>
    </w:p>
    <w:p w:rsidR="00FD50E7" w:rsidRDefault="00FD50E7" w:rsidP="00FD50E7">
      <w:pPr>
        <w:pStyle w:val="21"/>
        <w:ind w:firstLine="420"/>
      </w:pPr>
    </w:p>
    <w:p w:rsidR="00FD50E7" w:rsidRDefault="00FD50E7" w:rsidP="00FD50E7">
      <w:pPr>
        <w:pStyle w:val="21"/>
        <w:ind w:firstLine="420"/>
      </w:pPr>
      <w:r>
        <w:t>[Ge Yimin] Ge Paul (1187501973) 18:14:26</w:t>
      </w:r>
    </w:p>
    <w:p w:rsidR="00FD50E7" w:rsidRDefault="00FD50E7" w:rsidP="00FD50E7">
      <w:pPr>
        <w:pStyle w:val="21"/>
        <w:ind w:firstLine="420"/>
      </w:pPr>
    </w:p>
    <w:p w:rsidR="00FD50E7" w:rsidRDefault="00FD50E7" w:rsidP="00FD50E7">
      <w:pPr>
        <w:pStyle w:val="21"/>
        <w:ind w:firstLine="420"/>
      </w:pPr>
      <w:r>
        <w:lastRenderedPageBreak/>
        <w:t>What is the full name of Ge Gong@ Ge Yimin</w:t>
      </w:r>
    </w:p>
    <w:p w:rsidR="00FD50E7" w:rsidRDefault="00FD50E7" w:rsidP="00FD50E7">
      <w:pPr>
        <w:pStyle w:val="21"/>
        <w:ind w:firstLine="420"/>
      </w:pPr>
    </w:p>
    <w:p w:rsidR="00FD50E7" w:rsidRDefault="00FD50E7" w:rsidP="00FD50E7">
      <w:pPr>
        <w:pStyle w:val="21"/>
        <w:ind w:firstLine="420"/>
      </w:pPr>
      <w:r>
        <w:t>[group leader] Ge Yimin (50914333) 18:25:41</w:t>
      </w:r>
    </w:p>
    <w:p w:rsidR="00FD50E7" w:rsidRDefault="00FD50E7" w:rsidP="00FD50E7">
      <w:pPr>
        <w:pStyle w:val="21"/>
        <w:ind w:firstLine="420"/>
      </w:pPr>
    </w:p>
    <w:p w:rsidR="00FD50E7" w:rsidRDefault="00FD50E7" w:rsidP="00FD50E7">
      <w:pPr>
        <w:pStyle w:val="21"/>
        <w:ind w:firstLine="420"/>
      </w:pPr>
      <w:r>
        <w:t>Christian Communist Union</w:t>
      </w:r>
    </w:p>
    <w:p w:rsidR="00FD50E7" w:rsidRDefault="00FD50E7" w:rsidP="00FD50E7">
      <w:pPr>
        <w:pStyle w:val="21"/>
        <w:ind w:firstLine="420"/>
      </w:pPr>
    </w:p>
    <w:p w:rsidR="00FD50E7" w:rsidRDefault="00FD50E7" w:rsidP="00FD50E7">
      <w:pPr>
        <w:pStyle w:val="21"/>
        <w:ind w:firstLine="420"/>
      </w:pPr>
      <w:r>
        <w:t>[Ge Yimin] Ge Paul (1187501973) 18:25:55</w:t>
      </w:r>
    </w:p>
    <w:p w:rsidR="00FD50E7" w:rsidRDefault="00FD50E7" w:rsidP="00FD50E7">
      <w:pPr>
        <w:pStyle w:val="21"/>
        <w:ind w:firstLine="420"/>
      </w:pPr>
    </w:p>
    <w:p w:rsidR="00FD50E7" w:rsidRDefault="00FD50E7" w:rsidP="00FD50E7">
      <w:pPr>
        <w:pStyle w:val="21"/>
        <w:ind w:firstLine="420"/>
      </w:pPr>
      <w:r>
        <w:t>This is good</w:t>
      </w:r>
    </w:p>
    <w:p w:rsidR="00FD50E7" w:rsidRDefault="00FD50E7" w:rsidP="00FD50E7">
      <w:pPr>
        <w:pStyle w:val="21"/>
        <w:ind w:firstLine="420"/>
      </w:pPr>
    </w:p>
    <w:p w:rsidR="00FD50E7" w:rsidRDefault="00FD50E7" w:rsidP="00FD50E7">
      <w:pPr>
        <w:pStyle w:val="21"/>
        <w:ind w:firstLine="420"/>
      </w:pPr>
      <w:r>
        <w:t>[group leader] Ge Yimin (50914333) 18:26:05</w:t>
      </w:r>
    </w:p>
    <w:p w:rsidR="00FD50E7" w:rsidRDefault="00FD50E7" w:rsidP="00FD50E7">
      <w:pPr>
        <w:pStyle w:val="21"/>
        <w:ind w:firstLine="420"/>
      </w:pPr>
    </w:p>
    <w:p w:rsidR="00FD50E7" w:rsidRDefault="00FD50E7" w:rsidP="00FD50E7">
      <w:pPr>
        <w:pStyle w:val="21"/>
        <w:ind w:firstLine="420"/>
      </w:pPr>
      <w:r>
        <w:t>Kyodo Alliance</w:t>
      </w:r>
    </w:p>
    <w:p w:rsidR="00FD50E7" w:rsidRDefault="00FD50E7" w:rsidP="00FD50E7">
      <w:pPr>
        <w:pStyle w:val="21"/>
        <w:ind w:firstLine="420"/>
      </w:pPr>
    </w:p>
    <w:p w:rsidR="00FD50E7" w:rsidRDefault="00FD50E7" w:rsidP="00FD50E7">
      <w:pPr>
        <w:pStyle w:val="21"/>
        <w:ind w:firstLine="420"/>
      </w:pPr>
      <w:r>
        <w:t>[Ge Yimin] Ge Paul (1187501973) 18:26:07</w:t>
      </w:r>
    </w:p>
    <w:p w:rsidR="00FD50E7" w:rsidRDefault="00FD50E7" w:rsidP="00FD50E7">
      <w:pPr>
        <w:pStyle w:val="21"/>
        <w:ind w:firstLine="420"/>
      </w:pPr>
    </w:p>
    <w:p w:rsidR="00FD50E7" w:rsidRDefault="00FD50E7" w:rsidP="00FD50E7">
      <w:pPr>
        <w:pStyle w:val="21"/>
        <w:ind w:firstLine="420"/>
      </w:pPr>
      <w:r>
        <w:t>Ge Yimin plans to make a theme for my ambition</w:t>
      </w:r>
    </w:p>
    <w:p w:rsidR="00FD50E7" w:rsidRDefault="00FD50E7" w:rsidP="00FD50E7">
      <w:pPr>
        <w:pStyle w:val="21"/>
        <w:ind w:firstLine="420"/>
      </w:pPr>
    </w:p>
    <w:p w:rsidR="00FD50E7" w:rsidRDefault="00FD50E7" w:rsidP="00FD50E7">
      <w:pPr>
        <w:pStyle w:val="21"/>
        <w:ind w:firstLine="420"/>
      </w:pPr>
      <w:r>
        <w:t>[anonymous] xiaowhirlwind 18:26:37</w:t>
      </w:r>
    </w:p>
    <w:p w:rsidR="00FD50E7" w:rsidRDefault="00FD50E7" w:rsidP="00FD50E7">
      <w:pPr>
        <w:pStyle w:val="21"/>
        <w:ind w:firstLine="420"/>
      </w:pPr>
    </w:p>
    <w:p w:rsidR="00FD50E7" w:rsidRDefault="00FD50E7" w:rsidP="00FD50E7">
      <w:pPr>
        <w:pStyle w:val="21"/>
        <w:ind w:firstLine="420"/>
      </w:pPr>
      <w:r>
        <w:t>After the death of Lenin, will ge Yimin be overthrown by Stalin, who is more conservative,,,</w:t>
      </w:r>
    </w:p>
    <w:p w:rsidR="00FD50E7" w:rsidRDefault="00FD50E7" w:rsidP="00FD50E7">
      <w:pPr>
        <w:pStyle w:val="21"/>
        <w:ind w:firstLine="420"/>
      </w:pPr>
    </w:p>
    <w:p w:rsidR="00FD50E7" w:rsidRDefault="00FD50E7" w:rsidP="00FD50E7">
      <w:pPr>
        <w:pStyle w:val="21"/>
        <w:ind w:firstLine="420"/>
      </w:pPr>
      <w:r>
        <w:t>[group leader] Ge Yimin (50914333) 18:27:14</w:t>
      </w:r>
    </w:p>
    <w:p w:rsidR="00FD50E7" w:rsidRDefault="00FD50E7" w:rsidP="00FD50E7">
      <w:pPr>
        <w:pStyle w:val="21"/>
        <w:ind w:firstLine="420"/>
      </w:pPr>
    </w:p>
    <w:p w:rsidR="00FD50E7" w:rsidRDefault="00FD50E7" w:rsidP="00FD50E7">
      <w:pPr>
        <w:pStyle w:val="21"/>
        <w:ind w:firstLine="420"/>
      </w:pPr>
      <w:r>
        <w:t>20331126 immortality</w:t>
      </w:r>
    </w:p>
    <w:p w:rsidR="00FD50E7" w:rsidRDefault="00FD50E7" w:rsidP="00FD50E7">
      <w:pPr>
        <w:pStyle w:val="21"/>
        <w:ind w:firstLine="420"/>
      </w:pPr>
    </w:p>
    <w:p w:rsidR="00FD50E7" w:rsidRDefault="00FD50E7" w:rsidP="00FD50E7">
      <w:pPr>
        <w:pStyle w:val="21"/>
        <w:ind w:firstLine="420"/>
      </w:pPr>
      <w:r>
        <w:t>[anonymous] xiaowhirlwind 18:27:27</w:t>
      </w:r>
    </w:p>
    <w:p w:rsidR="00FD50E7" w:rsidRDefault="00FD50E7" w:rsidP="00FD50E7">
      <w:pPr>
        <w:pStyle w:val="21"/>
        <w:ind w:firstLine="420"/>
      </w:pPr>
    </w:p>
    <w:p w:rsidR="00FD50E7" w:rsidRDefault="00FD50E7" w:rsidP="00FD50E7">
      <w:pPr>
        <w:pStyle w:val="21"/>
        <w:ind w:firstLine="420"/>
      </w:pPr>
      <w:r>
        <w:lastRenderedPageBreak/>
        <w:t>Is Paul also immortal?</w:t>
      </w:r>
    </w:p>
    <w:p w:rsidR="00FD50E7" w:rsidRDefault="00FD50E7" w:rsidP="00FD50E7">
      <w:pPr>
        <w:pStyle w:val="21"/>
        <w:ind w:firstLine="420"/>
      </w:pPr>
    </w:p>
    <w:p w:rsidR="00FD50E7" w:rsidRDefault="00FD50E7" w:rsidP="00FD50E7">
      <w:pPr>
        <w:pStyle w:val="21"/>
        <w:ind w:firstLine="420"/>
      </w:pPr>
      <w:r>
        <w:t>[Ge Yimin] Ge Paul (1187501973) 18:29:02</w:t>
      </w:r>
    </w:p>
    <w:p w:rsidR="00FD50E7" w:rsidRDefault="00FD50E7" w:rsidP="00FD50E7">
      <w:pPr>
        <w:pStyle w:val="21"/>
        <w:ind w:firstLine="420"/>
      </w:pPr>
    </w:p>
    <w:p w:rsidR="00FD50E7" w:rsidRDefault="00FD50E7" w:rsidP="00FD50E7">
      <w:pPr>
        <w:pStyle w:val="21"/>
        <w:ind w:firstLine="420"/>
      </w:pPr>
      <w:r>
        <w:t>Does God have eternal life@ Ge Yimin</w:t>
      </w:r>
    </w:p>
    <w:p w:rsidR="00FD50E7" w:rsidRDefault="00FD50E7" w:rsidP="00FD50E7">
      <w:pPr>
        <w:pStyle w:val="21"/>
        <w:ind w:firstLine="420"/>
      </w:pPr>
    </w:p>
    <w:p w:rsidR="00FD50E7" w:rsidRDefault="00FD50E7" w:rsidP="00FD50E7">
      <w:pPr>
        <w:pStyle w:val="21"/>
        <w:ind w:firstLine="420"/>
      </w:pPr>
      <w:r>
        <w:t>[group leader] Ge Yimin (50914333) 18:29:08</w:t>
      </w:r>
    </w:p>
    <w:p w:rsidR="00FD50E7" w:rsidRDefault="00FD50E7" w:rsidP="00FD50E7">
      <w:pPr>
        <w:pStyle w:val="21"/>
        <w:ind w:firstLine="420"/>
      </w:pPr>
    </w:p>
    <w:p w:rsidR="00FD50E7" w:rsidRDefault="00FD50E7" w:rsidP="00FD50E7">
      <w:pPr>
        <w:pStyle w:val="21"/>
        <w:ind w:firstLine="420"/>
      </w:pPr>
      <w:r>
        <w:t>all</w:t>
      </w:r>
    </w:p>
    <w:p w:rsidR="00FD50E7" w:rsidRDefault="00FD50E7" w:rsidP="00FD50E7">
      <w:pPr>
        <w:pStyle w:val="21"/>
        <w:ind w:firstLine="420"/>
      </w:pPr>
    </w:p>
    <w:p w:rsidR="00FD50E7" w:rsidRDefault="00FD50E7" w:rsidP="00FD50E7">
      <w:pPr>
        <w:pStyle w:val="21"/>
        <w:ind w:firstLine="420"/>
      </w:pPr>
      <w:r>
        <w:t>Great miracle</w:t>
      </w:r>
    </w:p>
    <w:p w:rsidR="00FD50E7" w:rsidRDefault="00FD50E7" w:rsidP="00FD50E7">
      <w:pPr>
        <w:pStyle w:val="21"/>
        <w:ind w:firstLine="420"/>
      </w:pPr>
    </w:p>
    <w:p w:rsidR="00FD50E7" w:rsidRDefault="00FD50E7" w:rsidP="00FD50E7">
      <w:pPr>
        <w:pStyle w:val="21"/>
        <w:ind w:firstLine="420"/>
      </w:pPr>
      <w:r>
        <w:t>[anonymous] xiaowhirlwind 18:31:45</w:t>
      </w:r>
    </w:p>
    <w:p w:rsidR="00FD50E7" w:rsidRDefault="00FD50E7" w:rsidP="00FD50E7">
      <w:pPr>
        <w:pStyle w:val="21"/>
        <w:ind w:firstLine="420"/>
      </w:pPr>
    </w:p>
    <w:p w:rsidR="00FD50E7" w:rsidRDefault="00FD50E7" w:rsidP="00FD50E7">
      <w:pPr>
        <w:pStyle w:val="21"/>
        <w:ind w:firstLine="420"/>
      </w:pPr>
      <w:r>
        <w:t>Then I can't wait for the coalition to blast into the asshole of Western liberals,,,</w:t>
      </w:r>
    </w:p>
    <w:p w:rsidR="00FD50E7" w:rsidRDefault="00FD50E7" w:rsidP="00FD50E7">
      <w:pPr>
        <w:pStyle w:val="21"/>
        <w:ind w:firstLine="420"/>
      </w:pPr>
    </w:p>
    <w:p w:rsidR="00FD50E7" w:rsidRDefault="00FD50E7" w:rsidP="00FD50E7">
      <w:pPr>
        <w:pStyle w:val="21"/>
        <w:ind w:firstLine="420"/>
      </w:pPr>
      <w:r>
        <w:t>I always feel that this co blending is not like real co blending, like social people @ Ge Yimin</w:t>
      </w:r>
    </w:p>
    <w:p w:rsidR="00FD50E7" w:rsidRDefault="00FD50E7" w:rsidP="00FD50E7">
      <w:pPr>
        <w:pStyle w:val="21"/>
        <w:ind w:firstLine="420"/>
      </w:pPr>
    </w:p>
    <w:p w:rsidR="00FD50E7" w:rsidRDefault="00FD50E7" w:rsidP="00FD50E7">
      <w:pPr>
        <w:pStyle w:val="21"/>
        <w:ind w:firstLine="420"/>
      </w:pPr>
      <w:r>
        <w:t>[group leader] Ge Yimin (50914333) 18:33:50</w:t>
      </w:r>
    </w:p>
    <w:p w:rsidR="00FD50E7" w:rsidRDefault="00FD50E7" w:rsidP="00FD50E7">
      <w:pPr>
        <w:pStyle w:val="21"/>
        <w:ind w:firstLine="420"/>
      </w:pPr>
    </w:p>
    <w:p w:rsidR="00FD50E7" w:rsidRDefault="00FD50E7" w:rsidP="00FD50E7">
      <w:pPr>
        <w:pStyle w:val="21"/>
        <w:ind w:firstLine="420"/>
      </w:pPr>
      <w:r>
        <w:t>God + communism</w:t>
      </w:r>
    </w:p>
    <w:p w:rsidR="00FD50E7" w:rsidRDefault="00FD50E7" w:rsidP="00FD50E7">
      <w:pPr>
        <w:pStyle w:val="21"/>
        <w:ind w:firstLine="420"/>
      </w:pPr>
    </w:p>
    <w:p w:rsidR="00FD50E7" w:rsidRDefault="00FD50E7" w:rsidP="00FD50E7">
      <w:pPr>
        <w:pStyle w:val="21"/>
        <w:ind w:firstLine="420"/>
      </w:pPr>
      <w:r>
        <w:t>[Ge Yimin] Ge Paul (1187501973) 18:35:50</w:t>
      </w:r>
    </w:p>
    <w:p w:rsidR="00FD50E7" w:rsidRDefault="00FD50E7" w:rsidP="00FD50E7">
      <w:pPr>
        <w:pStyle w:val="21"/>
        <w:ind w:firstLine="420"/>
      </w:pPr>
    </w:p>
    <w:p w:rsidR="00FD50E7" w:rsidRDefault="00FD50E7" w:rsidP="00FD50E7">
      <w:pPr>
        <w:pStyle w:val="21"/>
        <w:ind w:firstLine="420"/>
      </w:pPr>
      <w:r>
        <w:t>I think so. The way of realization is too close to the people</w:t>
      </w:r>
    </w:p>
    <w:p w:rsidR="00FD50E7" w:rsidRDefault="00FD50E7" w:rsidP="00FD50E7">
      <w:pPr>
        <w:pStyle w:val="21"/>
        <w:ind w:firstLine="420"/>
      </w:pPr>
    </w:p>
    <w:p w:rsidR="00FD50E7" w:rsidRDefault="00FD50E7" w:rsidP="00FD50E7">
      <w:pPr>
        <w:pStyle w:val="21"/>
        <w:ind w:firstLine="420"/>
      </w:pPr>
      <w:r>
        <w:t xml:space="preserve">Relative to me, I support the prohibition of speech and body against </w:t>
      </w:r>
      <w:r>
        <w:lastRenderedPageBreak/>
        <w:t>God Ge and the elimination of unbelievers.</w:t>
      </w:r>
    </w:p>
    <w:p w:rsidR="00FD50E7" w:rsidRDefault="00FD50E7" w:rsidP="00FD50E7">
      <w:pPr>
        <w:pStyle w:val="21"/>
        <w:ind w:firstLine="420"/>
      </w:pPr>
    </w:p>
    <w:p w:rsidR="00FD50E7" w:rsidRDefault="00FD50E7" w:rsidP="00FD50E7">
      <w:pPr>
        <w:pStyle w:val="21"/>
        <w:ind w:firstLine="420"/>
      </w:pPr>
      <w:r>
        <w:t>[group leader] Ge Yimin (50914333) 18:36:55</w:t>
      </w:r>
    </w:p>
    <w:p w:rsidR="00FD50E7" w:rsidRDefault="00FD50E7" w:rsidP="00FD50E7">
      <w:pPr>
        <w:pStyle w:val="21"/>
        <w:ind w:firstLine="420"/>
      </w:pPr>
    </w:p>
    <w:p w:rsidR="00FD50E7" w:rsidRDefault="00FD50E7" w:rsidP="00FD50E7">
      <w:pPr>
        <w:pStyle w:val="21"/>
        <w:ind w:firstLine="420"/>
      </w:pPr>
      <w:r>
        <w:t>The road of proletarian violent dictatorship will not work. Only the road of construction can lead to communism safely. Violent revolution can not achieve the purpose of changing the social form of economy.</w:t>
      </w:r>
    </w:p>
    <w:p w:rsidR="00FD50E7" w:rsidRDefault="00FD50E7" w:rsidP="00FD50E7">
      <w:pPr>
        <w:pStyle w:val="21"/>
        <w:ind w:firstLine="420"/>
      </w:pPr>
    </w:p>
    <w:p w:rsidR="00FD50E7" w:rsidRDefault="00FD50E7" w:rsidP="00FD50E7">
      <w:pPr>
        <w:pStyle w:val="21"/>
        <w:ind w:firstLine="420"/>
      </w:pPr>
      <w:r>
        <w:t>[anonymous] xiaowhirlwind 18:38:09</w:t>
      </w:r>
    </w:p>
    <w:p w:rsidR="00FD50E7" w:rsidRDefault="00FD50E7" w:rsidP="00FD50E7">
      <w:pPr>
        <w:pStyle w:val="21"/>
        <w:ind w:firstLine="420"/>
      </w:pPr>
    </w:p>
    <w:p w:rsidR="00FD50E7" w:rsidRDefault="00FD50E7" w:rsidP="00FD50E7">
      <w:pPr>
        <w:pStyle w:val="21"/>
        <w:ind w:firstLine="420"/>
      </w:pPr>
      <w:r>
        <w:t>I'm not afraid that the right people here will smash your dog's head</w:t>
      </w:r>
    </w:p>
    <w:p w:rsidR="00FD50E7" w:rsidRDefault="00FD50E7" w:rsidP="00FD50E7">
      <w:pPr>
        <w:pStyle w:val="21"/>
        <w:ind w:firstLine="420"/>
      </w:pPr>
    </w:p>
    <w:p w:rsidR="00FD50E7" w:rsidRDefault="00FD50E7" w:rsidP="00FD50E7">
      <w:pPr>
        <w:pStyle w:val="21"/>
        <w:ind w:firstLine="420"/>
      </w:pPr>
      <w:r>
        <w:t>[group leader] Ge Yimin (50914333) 18:38:31</w:t>
      </w:r>
    </w:p>
    <w:p w:rsidR="00FD50E7" w:rsidRDefault="00FD50E7" w:rsidP="00FD50E7">
      <w:pPr>
        <w:pStyle w:val="21"/>
        <w:ind w:firstLine="420"/>
      </w:pPr>
    </w:p>
    <w:p w:rsidR="00FD50E7" w:rsidRDefault="00FD50E7" w:rsidP="00FD50E7">
      <w:pPr>
        <w:pStyle w:val="21"/>
        <w:ind w:firstLine="420"/>
      </w:pPr>
      <w:r>
        <w:t>I am God</w:t>
      </w:r>
    </w:p>
    <w:p w:rsidR="00FD50E7" w:rsidRDefault="00FD50E7" w:rsidP="00FD50E7">
      <w:pPr>
        <w:pStyle w:val="21"/>
        <w:ind w:firstLine="420"/>
      </w:pPr>
    </w:p>
    <w:p w:rsidR="00FD50E7" w:rsidRDefault="00FD50E7" w:rsidP="00FD50E7">
      <w:pPr>
        <w:pStyle w:val="21"/>
        <w:ind w:firstLine="420"/>
      </w:pPr>
      <w:r>
        <w:t>[anonymous] Yunli King Kong 18:38:38</w:t>
      </w:r>
    </w:p>
    <w:p w:rsidR="00FD50E7" w:rsidRDefault="00FD50E7" w:rsidP="00FD50E7">
      <w:pPr>
        <w:pStyle w:val="21"/>
        <w:ind w:firstLine="420"/>
      </w:pPr>
    </w:p>
    <w:p w:rsidR="00FD50E7" w:rsidRDefault="00FD50E7" w:rsidP="00FD50E7">
      <w:pPr>
        <w:pStyle w:val="21"/>
        <w:ind w:firstLine="420"/>
      </w:pPr>
      <w:r>
        <w:t>Please don't slander God Ge. Violent revolution can never achieve the goal of a better society. Only natural good circulation can do</w:t>
      </w:r>
    </w:p>
    <w:p w:rsidR="00FD50E7" w:rsidRDefault="00FD50E7" w:rsidP="00FD50E7">
      <w:pPr>
        <w:pStyle w:val="21"/>
        <w:ind w:firstLine="420"/>
      </w:pPr>
    </w:p>
    <w:p w:rsidR="00FD50E7" w:rsidRDefault="00FD50E7" w:rsidP="00FD50E7">
      <w:pPr>
        <w:pStyle w:val="21"/>
        <w:ind w:firstLine="420"/>
      </w:pPr>
      <w:r>
        <w:t>[Ge Yimin] Ge Paul (1187501973) 18:38:40</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[anonymous] Yunli King Kong 18:38:49</w:t>
      </w:r>
    </w:p>
    <w:p w:rsidR="00FD50E7" w:rsidRDefault="00FD50E7" w:rsidP="00FD50E7">
      <w:pPr>
        <w:pStyle w:val="21"/>
        <w:ind w:firstLine="420"/>
      </w:pPr>
    </w:p>
    <w:p w:rsidR="00FD50E7" w:rsidRDefault="00FD50E7" w:rsidP="00FD50E7">
      <w:pPr>
        <w:pStyle w:val="21"/>
        <w:ind w:firstLine="420"/>
      </w:pPr>
      <w:r>
        <w:t>Yes, it must be!</w:t>
      </w:r>
    </w:p>
    <w:p w:rsidR="00FD50E7" w:rsidRDefault="00FD50E7" w:rsidP="00FD50E7">
      <w:pPr>
        <w:pStyle w:val="21"/>
        <w:ind w:firstLine="420"/>
      </w:pPr>
    </w:p>
    <w:p w:rsidR="00FD50E7" w:rsidRDefault="00FD50E7" w:rsidP="00FD50E7">
      <w:pPr>
        <w:pStyle w:val="21"/>
        <w:ind w:firstLine="420"/>
      </w:pPr>
      <w:r>
        <w:t>[Ge Yimin] Ge Paul (1187501973) 18:39:00</w:t>
      </w:r>
    </w:p>
    <w:p w:rsidR="00FD50E7" w:rsidRDefault="00FD50E7" w:rsidP="00FD50E7">
      <w:pPr>
        <w:pStyle w:val="21"/>
        <w:ind w:firstLine="420"/>
      </w:pPr>
    </w:p>
    <w:p w:rsidR="00FD50E7" w:rsidRDefault="00FD50E7" w:rsidP="00FD50E7">
      <w:pPr>
        <w:pStyle w:val="21"/>
        <w:ind w:firstLine="420"/>
      </w:pPr>
      <w:r>
        <w:t>Whoever dares to oppose God Ge, we will kill his head!</w:t>
      </w:r>
    </w:p>
    <w:p w:rsidR="00FD50E7" w:rsidRDefault="00FD50E7" w:rsidP="00FD50E7">
      <w:pPr>
        <w:pStyle w:val="21"/>
        <w:ind w:firstLine="420"/>
      </w:pPr>
    </w:p>
    <w:p w:rsidR="00FD50E7" w:rsidRDefault="00FD50E7" w:rsidP="00FD50E7">
      <w:pPr>
        <w:pStyle w:val="21"/>
        <w:ind w:firstLine="420"/>
      </w:pPr>
      <w:r>
        <w:t>[anonymous] Yunli King Kong 18:39:05</w:t>
      </w:r>
    </w:p>
    <w:p w:rsidR="00FD50E7" w:rsidRDefault="00FD50E7" w:rsidP="00FD50E7">
      <w:pPr>
        <w:pStyle w:val="21"/>
        <w:ind w:firstLine="420"/>
      </w:pPr>
    </w:p>
    <w:p w:rsidR="00FD50E7" w:rsidRDefault="00FD50E7" w:rsidP="00FD50E7">
      <w:pPr>
        <w:pStyle w:val="21"/>
        <w:ind w:firstLine="420"/>
      </w:pPr>
      <w:r>
        <w:t>The ultimate Datong society must be virtuous and virtuous</w:t>
      </w:r>
    </w:p>
    <w:p w:rsidR="00FD50E7" w:rsidRDefault="00FD50E7" w:rsidP="00FD50E7">
      <w:pPr>
        <w:pStyle w:val="21"/>
        <w:ind w:firstLine="420"/>
      </w:pPr>
    </w:p>
    <w:p w:rsidR="00FD50E7" w:rsidRDefault="00FD50E7" w:rsidP="00FD50E7">
      <w:pPr>
        <w:pStyle w:val="21"/>
        <w:ind w:firstLine="420"/>
      </w:pPr>
      <w:r>
        <w:t>Against Ge Shen's group, smoke three and kill one!</w:t>
      </w:r>
    </w:p>
    <w:p w:rsidR="00FD50E7" w:rsidRDefault="00FD50E7" w:rsidP="00FD50E7">
      <w:pPr>
        <w:pStyle w:val="21"/>
        <w:ind w:firstLine="420"/>
      </w:pPr>
    </w:p>
    <w:p w:rsidR="00FD50E7" w:rsidRDefault="00FD50E7" w:rsidP="00FD50E7">
      <w:pPr>
        <w:pStyle w:val="21"/>
        <w:ind w:firstLine="420"/>
      </w:pPr>
      <w:r>
        <w:t>[Ge Yimin] Ge Paul (1187501973) 18:39:30</w:t>
      </w:r>
    </w:p>
    <w:p w:rsidR="00FD50E7" w:rsidRDefault="00FD50E7" w:rsidP="00FD50E7">
      <w:pPr>
        <w:pStyle w:val="21"/>
        <w:ind w:firstLine="420"/>
      </w:pPr>
    </w:p>
    <w:p w:rsidR="00FD50E7" w:rsidRDefault="00FD50E7" w:rsidP="00FD50E7">
      <w:pPr>
        <w:pStyle w:val="21"/>
        <w:ind w:firstLine="420"/>
      </w:pPr>
      <w:r>
        <w:t>Long live the great members of the Ge Communist Party!</w:t>
      </w:r>
    </w:p>
    <w:p w:rsidR="00FD50E7" w:rsidRDefault="00FD50E7" w:rsidP="00FD50E7">
      <w:pPr>
        <w:pStyle w:val="21"/>
        <w:ind w:firstLine="420"/>
      </w:pPr>
    </w:p>
    <w:p w:rsidR="00FD50E7" w:rsidRDefault="00FD50E7" w:rsidP="00FD50E7">
      <w:pPr>
        <w:pStyle w:val="21"/>
        <w:ind w:firstLine="420"/>
      </w:pPr>
      <w:r>
        <w:t>[anonymous] Yunli King Kong 18:39:36</w:t>
      </w:r>
    </w:p>
    <w:p w:rsidR="00FD50E7" w:rsidRDefault="00FD50E7" w:rsidP="00FD50E7">
      <w:pPr>
        <w:pStyle w:val="21"/>
        <w:ind w:firstLine="420"/>
      </w:pPr>
    </w:p>
    <w:p w:rsidR="00FD50E7" w:rsidRDefault="00FD50E7" w:rsidP="00FD50E7">
      <w:pPr>
        <w:pStyle w:val="21"/>
        <w:ind w:firstLine="420"/>
      </w:pPr>
      <w:r>
        <w:t>Seeing so many theological believers questioning God Ge is like cutting my heart!</w:t>
      </w:r>
    </w:p>
    <w:p w:rsidR="00FD50E7" w:rsidRDefault="00FD50E7" w:rsidP="00FD50E7">
      <w:pPr>
        <w:pStyle w:val="21"/>
        <w:ind w:firstLine="420"/>
      </w:pPr>
    </w:p>
    <w:p w:rsidR="00FD50E7" w:rsidRDefault="00FD50E7" w:rsidP="00FD50E7">
      <w:pPr>
        <w:pStyle w:val="21"/>
        <w:ind w:firstLine="420"/>
      </w:pPr>
      <w:r>
        <w:t>[anonymous] Yum! General18:40:20</w:t>
      </w:r>
    </w:p>
    <w:p w:rsidR="00FD50E7" w:rsidRDefault="00FD50E7" w:rsidP="00FD50E7">
      <w:pPr>
        <w:pStyle w:val="21"/>
        <w:ind w:firstLine="420"/>
      </w:pPr>
    </w:p>
    <w:p w:rsidR="00FD50E7" w:rsidRDefault="00FD50E7" w:rsidP="00FD50E7">
      <w:pPr>
        <w:pStyle w:val="21"/>
        <w:ind w:firstLine="420"/>
      </w:pPr>
      <w:r>
        <w:t>The people say it's God Ge, and God Ge says it's the people</w:t>
      </w:r>
    </w:p>
    <w:p w:rsidR="00FD50E7" w:rsidRDefault="00FD50E7" w:rsidP="00FD50E7">
      <w:pPr>
        <w:pStyle w:val="21"/>
        <w:ind w:firstLine="420"/>
      </w:pPr>
    </w:p>
    <w:p w:rsidR="00FD50E7" w:rsidRDefault="00FD50E7" w:rsidP="00FD50E7">
      <w:pPr>
        <w:pStyle w:val="21"/>
        <w:ind w:firstLine="420"/>
      </w:pPr>
      <w:r>
        <w:t>[anonymous] Yunli King Kong 18:40:29</w:t>
      </w:r>
    </w:p>
    <w:p w:rsidR="00FD50E7" w:rsidRDefault="00FD50E7" w:rsidP="00FD50E7">
      <w:pPr>
        <w:pStyle w:val="21"/>
        <w:ind w:firstLine="420"/>
      </w:pPr>
    </w:p>
    <w:p w:rsidR="00FD50E7" w:rsidRDefault="00FD50E7" w:rsidP="00FD50E7">
      <w:pPr>
        <w:pStyle w:val="21"/>
        <w:ind w:firstLine="420"/>
      </w:pPr>
      <w:r>
        <w:t>Welcoming the Great Harmony Society of God Religion</w:t>
      </w:r>
    </w:p>
    <w:p w:rsidR="00FD50E7" w:rsidRDefault="00FD50E7" w:rsidP="00FD50E7">
      <w:pPr>
        <w:pStyle w:val="21"/>
        <w:ind w:firstLine="420"/>
      </w:pPr>
    </w:p>
    <w:p w:rsidR="00FD50E7" w:rsidRDefault="00FD50E7" w:rsidP="00FD50E7">
      <w:pPr>
        <w:pStyle w:val="21"/>
        <w:ind w:firstLine="420"/>
      </w:pPr>
      <w:r>
        <w:t>I'm ready</w:t>
      </w:r>
    </w:p>
    <w:p w:rsidR="00FD50E7" w:rsidRDefault="00FD50E7" w:rsidP="00FD50E7">
      <w:pPr>
        <w:pStyle w:val="21"/>
        <w:ind w:firstLine="420"/>
      </w:pPr>
    </w:p>
    <w:p w:rsidR="00FD50E7" w:rsidRDefault="00FD50E7" w:rsidP="00FD50E7">
      <w:pPr>
        <w:pStyle w:val="21"/>
        <w:ind w:firstLine="420"/>
      </w:pPr>
      <w:r>
        <w:t>Are you ready?</w:t>
      </w:r>
    </w:p>
    <w:p w:rsidR="00FD50E7" w:rsidRDefault="00FD50E7" w:rsidP="00FD50E7">
      <w:pPr>
        <w:pStyle w:val="21"/>
        <w:ind w:firstLine="420"/>
      </w:pPr>
    </w:p>
    <w:p w:rsidR="00FD50E7" w:rsidRDefault="00FD50E7" w:rsidP="00FD50E7">
      <w:pPr>
        <w:pStyle w:val="21"/>
        <w:ind w:firstLine="420"/>
      </w:pPr>
      <w:r>
        <w:t>[Ge Yimin] Ge Paul (1187501973) 18:41:59</w:t>
      </w:r>
    </w:p>
    <w:p w:rsidR="00FD50E7" w:rsidRDefault="00FD50E7" w:rsidP="00FD50E7">
      <w:pPr>
        <w:pStyle w:val="21"/>
        <w:ind w:firstLine="420"/>
      </w:pPr>
    </w:p>
    <w:p w:rsidR="00FD50E7" w:rsidRDefault="00FD50E7" w:rsidP="00FD50E7">
      <w:pPr>
        <w:pStyle w:val="21"/>
        <w:ind w:firstLine="420"/>
      </w:pPr>
      <w:r>
        <w:t>The right man is just the left man who doesn't realize it</w:t>
      </w:r>
    </w:p>
    <w:p w:rsidR="00FD50E7" w:rsidRDefault="00FD50E7" w:rsidP="00FD50E7">
      <w:pPr>
        <w:pStyle w:val="21"/>
        <w:ind w:firstLine="420"/>
      </w:pPr>
    </w:p>
    <w:p w:rsidR="00FD50E7" w:rsidRDefault="00FD50E7" w:rsidP="00FD50E7">
      <w:pPr>
        <w:pStyle w:val="21"/>
        <w:ind w:firstLine="420"/>
      </w:pPr>
      <w:r>
        <w:t>The purpose of you right people is also for human progress</w:t>
      </w:r>
    </w:p>
    <w:p w:rsidR="00FD50E7" w:rsidRDefault="00FD50E7" w:rsidP="00FD50E7">
      <w:pPr>
        <w:pStyle w:val="21"/>
        <w:ind w:firstLine="420"/>
      </w:pPr>
    </w:p>
    <w:p w:rsidR="00FD50E7" w:rsidRDefault="00FD50E7" w:rsidP="00FD50E7">
      <w:pPr>
        <w:pStyle w:val="21"/>
        <w:ind w:firstLine="420"/>
      </w:pPr>
      <w:r>
        <w:t>It's no different from the left</w:t>
      </w:r>
    </w:p>
    <w:p w:rsidR="00FD50E7" w:rsidRDefault="00FD50E7" w:rsidP="00FD50E7">
      <w:pPr>
        <w:pStyle w:val="21"/>
        <w:ind w:firstLine="420"/>
      </w:pPr>
    </w:p>
    <w:p w:rsidR="00FD50E7" w:rsidRDefault="00FD50E7" w:rsidP="00FD50E7">
      <w:pPr>
        <w:pStyle w:val="21"/>
        <w:ind w:firstLine="420"/>
      </w:pPr>
      <w:r>
        <w:t>The difference lies in that one emphasizes the international and the other emphasizes the national</w:t>
      </w:r>
    </w:p>
    <w:p w:rsidR="00FD50E7" w:rsidRDefault="00FD50E7" w:rsidP="00FD50E7">
      <w:pPr>
        <w:pStyle w:val="21"/>
        <w:ind w:firstLine="420"/>
      </w:pPr>
    </w:p>
    <w:p w:rsidR="00FD50E7" w:rsidRDefault="00FD50E7" w:rsidP="00FD50E7">
      <w:pPr>
        <w:pStyle w:val="21"/>
        <w:ind w:firstLine="420"/>
      </w:pPr>
      <w:r>
        <w:t>We have a direct one-step approach</w:t>
      </w:r>
    </w:p>
    <w:p w:rsidR="00FD50E7" w:rsidRDefault="00FD50E7" w:rsidP="00FD50E7">
      <w:pPr>
        <w:pStyle w:val="21"/>
        <w:ind w:firstLine="420"/>
      </w:pPr>
    </w:p>
    <w:p w:rsidR="00FD50E7" w:rsidRDefault="00FD50E7" w:rsidP="00FD50E7">
      <w:pPr>
        <w:pStyle w:val="21"/>
        <w:ind w:firstLine="420"/>
      </w:pPr>
      <w:r>
        <w:t>Nothing is a problem</w:t>
      </w:r>
    </w:p>
    <w:p w:rsidR="00FD50E7" w:rsidRDefault="00FD50E7" w:rsidP="00FD50E7">
      <w:pPr>
        <w:pStyle w:val="21"/>
        <w:ind w:firstLine="420"/>
      </w:pPr>
    </w:p>
    <w:p w:rsidR="00FD50E7" w:rsidRDefault="00FD50E7" w:rsidP="00FD50E7">
      <w:pPr>
        <w:pStyle w:val="21"/>
        <w:ind w:firstLine="420"/>
      </w:pPr>
      <w:r>
        <w:t>[anonymous] xiaowhirlwind 18:43:52</w:t>
      </w:r>
    </w:p>
    <w:p w:rsidR="00FD50E7" w:rsidRDefault="00FD50E7" w:rsidP="00FD50E7">
      <w:pPr>
        <w:pStyle w:val="21"/>
        <w:ind w:firstLine="420"/>
      </w:pPr>
    </w:p>
    <w:p w:rsidR="00FD50E7" w:rsidRDefault="00FD50E7" w:rsidP="00FD50E7">
      <w:pPr>
        <w:pStyle w:val="21"/>
        <w:ind w:firstLine="420"/>
      </w:pPr>
      <w:r>
        <w:t>good</w:t>
      </w:r>
    </w:p>
    <w:p w:rsidR="00FD50E7" w:rsidRDefault="00FD50E7" w:rsidP="00FD50E7">
      <w:pPr>
        <w:pStyle w:val="21"/>
        <w:ind w:firstLine="420"/>
      </w:pPr>
    </w:p>
    <w:p w:rsidR="00FD50E7" w:rsidRDefault="00FD50E7" w:rsidP="00FD50E7">
      <w:pPr>
        <w:pStyle w:val="21"/>
        <w:ind w:firstLine="420"/>
      </w:pPr>
      <w:r>
        <w:t>[anonymous] Yunli King Kong 18:44:16</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[Ge Yimin] Ge Paul (1187501973) 18:44:23</w:t>
      </w:r>
    </w:p>
    <w:p w:rsidR="00FD50E7" w:rsidRDefault="00FD50E7" w:rsidP="00FD50E7">
      <w:pPr>
        <w:pStyle w:val="21"/>
        <w:ind w:firstLine="420"/>
      </w:pPr>
    </w:p>
    <w:p w:rsidR="00FD50E7" w:rsidRDefault="00FD50E7" w:rsidP="00FD50E7">
      <w:pPr>
        <w:pStyle w:val="21"/>
        <w:ind w:firstLine="420"/>
      </w:pPr>
      <w:r>
        <w:t>What about conquering Europe? @ Ge Yimin</w:t>
      </w:r>
    </w:p>
    <w:p w:rsidR="00FD50E7" w:rsidRDefault="00FD50E7" w:rsidP="00FD50E7">
      <w:pPr>
        <w:pStyle w:val="21"/>
        <w:ind w:firstLine="420"/>
      </w:pPr>
    </w:p>
    <w:p w:rsidR="00FD50E7" w:rsidRDefault="00FD50E7" w:rsidP="00FD50E7">
      <w:pPr>
        <w:pStyle w:val="21"/>
        <w:ind w:firstLine="420"/>
      </w:pPr>
      <w:r>
        <w:t>Is it force?</w:t>
      </w:r>
    </w:p>
    <w:p w:rsidR="00FD50E7" w:rsidRDefault="00FD50E7" w:rsidP="00FD50E7">
      <w:pPr>
        <w:pStyle w:val="21"/>
        <w:ind w:firstLine="420"/>
      </w:pPr>
    </w:p>
    <w:p w:rsidR="00FD50E7" w:rsidRDefault="00FD50E7" w:rsidP="00FD50E7">
      <w:pPr>
        <w:pStyle w:val="21"/>
        <w:ind w:firstLine="420"/>
      </w:pPr>
      <w:r>
        <w:t>[group leader] Ge Yimin (50914333) 18:45:04</w:t>
      </w:r>
    </w:p>
    <w:p w:rsidR="00FD50E7" w:rsidRDefault="00FD50E7" w:rsidP="00FD50E7">
      <w:pPr>
        <w:pStyle w:val="21"/>
        <w:ind w:firstLine="420"/>
      </w:pPr>
    </w:p>
    <w:p w:rsidR="00FD50E7" w:rsidRDefault="00FD50E7" w:rsidP="00FD50E7">
      <w:pPr>
        <w:pStyle w:val="21"/>
        <w:ind w:firstLine="420"/>
      </w:pPr>
      <w:r>
        <w:t>High school dreams rely on miracles</w:t>
      </w:r>
    </w:p>
    <w:p w:rsidR="00FD50E7" w:rsidRDefault="00FD50E7" w:rsidP="00FD50E7">
      <w:pPr>
        <w:pStyle w:val="21"/>
        <w:ind w:firstLine="420"/>
      </w:pPr>
    </w:p>
    <w:p w:rsidR="00FD50E7" w:rsidRDefault="00FD50E7" w:rsidP="00FD50E7">
      <w:pPr>
        <w:pStyle w:val="21"/>
        <w:ind w:firstLine="420"/>
      </w:pPr>
      <w:r>
        <w:t>[Ge Yimin] Ge Paul (1187501973) 18:45:30</w:t>
      </w:r>
    </w:p>
    <w:p w:rsidR="00FD50E7" w:rsidRDefault="00FD50E7" w:rsidP="00FD50E7">
      <w:pPr>
        <w:pStyle w:val="21"/>
        <w:ind w:firstLine="420"/>
      </w:pPr>
    </w:p>
    <w:p w:rsidR="00FD50E7" w:rsidRDefault="00FD50E7" w:rsidP="00FD50E7">
      <w:pPr>
        <w:pStyle w:val="21"/>
        <w:ind w:firstLine="420"/>
      </w:pPr>
      <w:r>
        <w:t>If they dare to resist militarily, we will use the people's army to crush their body and land!</w:t>
      </w:r>
    </w:p>
    <w:p w:rsidR="00FD50E7" w:rsidRDefault="00FD50E7" w:rsidP="00FD50E7">
      <w:pPr>
        <w:pStyle w:val="21"/>
        <w:ind w:firstLine="420"/>
      </w:pPr>
    </w:p>
    <w:p w:rsidR="00FD50E7" w:rsidRDefault="00FD50E7" w:rsidP="00FD50E7">
      <w:pPr>
        <w:pStyle w:val="21"/>
        <w:ind w:firstLine="420"/>
      </w:pPr>
      <w:r>
        <w:t>[anonymous] xiaowhirlwind 18:52:05</w:t>
      </w:r>
    </w:p>
    <w:p w:rsidR="00FD50E7" w:rsidRDefault="00FD50E7" w:rsidP="00FD50E7">
      <w:pPr>
        <w:pStyle w:val="21"/>
        <w:ind w:firstLine="420"/>
      </w:pPr>
    </w:p>
    <w:p w:rsidR="00FD50E7" w:rsidRDefault="00FD50E7" w:rsidP="00FD50E7">
      <w:pPr>
        <w:pStyle w:val="21"/>
        <w:ind w:firstLine="420"/>
      </w:pPr>
      <w:r>
        <w:t>Yunli King Kong</w:t>
      </w:r>
    </w:p>
    <w:p w:rsidR="00FD50E7" w:rsidRDefault="00FD50E7" w:rsidP="00FD50E7">
      <w:pPr>
        <w:pStyle w:val="21"/>
        <w:ind w:firstLine="420"/>
      </w:pPr>
    </w:p>
    <w:p w:rsidR="00FD50E7" w:rsidRDefault="00FD50E7" w:rsidP="00FD50E7">
      <w:pPr>
        <w:pStyle w:val="21"/>
        <w:ind w:firstLine="420"/>
      </w:pPr>
      <w:r>
        <w:t>Lenin has laughed for you</w:t>
      </w:r>
    </w:p>
    <w:p w:rsidR="00FD50E7" w:rsidRDefault="00FD50E7" w:rsidP="00FD50E7">
      <w:pPr>
        <w:pStyle w:val="21"/>
        <w:ind w:firstLine="420"/>
      </w:pPr>
    </w:p>
    <w:p w:rsidR="00FD50E7" w:rsidRDefault="00FD50E7" w:rsidP="00FD50E7">
      <w:pPr>
        <w:pStyle w:val="21"/>
        <w:ind w:firstLine="420"/>
      </w:pPr>
      <w:r>
        <w:t>Lenin is a messenger in front of God Ge</w:t>
      </w:r>
    </w:p>
    <w:p w:rsidR="00FD50E7" w:rsidRDefault="00FD50E7" w:rsidP="00FD50E7">
      <w:pPr>
        <w:pStyle w:val="21"/>
        <w:ind w:firstLine="420"/>
      </w:pPr>
    </w:p>
    <w:p w:rsidR="00FD50E7" w:rsidRDefault="00FD50E7" w:rsidP="00FD50E7">
      <w:pPr>
        <w:pStyle w:val="21"/>
        <w:ind w:firstLine="420"/>
      </w:pPr>
      <w:r>
        <w:t>God Ge can live forever. Can Lenin?</w:t>
      </w:r>
    </w:p>
    <w:p w:rsidR="00FD50E7" w:rsidRDefault="00FD50E7" w:rsidP="00FD50E7">
      <w:pPr>
        <w:pStyle w:val="21"/>
        <w:ind w:firstLine="420"/>
      </w:pPr>
    </w:p>
    <w:p w:rsidR="00FD50E7" w:rsidRDefault="00FD50E7" w:rsidP="00FD50E7">
      <w:pPr>
        <w:pStyle w:val="21"/>
        <w:ind w:firstLine="420"/>
      </w:pPr>
      <w:r>
        <w:t>[anonymous] Yunli King Kong 18:53:09</w:t>
      </w:r>
    </w:p>
    <w:p w:rsidR="00FD50E7" w:rsidRDefault="00FD50E7" w:rsidP="00FD50E7">
      <w:pPr>
        <w:pStyle w:val="21"/>
        <w:ind w:firstLine="420"/>
      </w:pPr>
    </w:p>
    <w:p w:rsidR="00FD50E7" w:rsidRDefault="00FD50E7" w:rsidP="00FD50E7">
      <w:pPr>
        <w:pStyle w:val="21"/>
        <w:ind w:firstLine="420"/>
      </w:pPr>
      <w:r>
        <w:t>Lenin soaked in holy water</w:t>
      </w:r>
    </w:p>
    <w:p w:rsidR="00FD50E7" w:rsidRDefault="00FD50E7" w:rsidP="00FD50E7">
      <w:pPr>
        <w:pStyle w:val="21"/>
        <w:ind w:firstLine="420"/>
      </w:pPr>
    </w:p>
    <w:p w:rsidR="00FD50E7" w:rsidRDefault="00FD50E7" w:rsidP="00FD50E7">
      <w:pPr>
        <w:pStyle w:val="21"/>
        <w:ind w:firstLine="420"/>
      </w:pPr>
      <w:r>
        <w:t>Flesh does not rot</w:t>
      </w:r>
    </w:p>
    <w:p w:rsidR="00FD50E7" w:rsidRDefault="00FD50E7" w:rsidP="00FD50E7">
      <w:pPr>
        <w:pStyle w:val="21"/>
        <w:ind w:firstLine="420"/>
      </w:pPr>
    </w:p>
    <w:p w:rsidR="00FD50E7" w:rsidRDefault="00FD50E7" w:rsidP="00FD50E7">
      <w:pPr>
        <w:pStyle w:val="21"/>
        <w:ind w:firstLine="420"/>
      </w:pPr>
      <w:r>
        <w:t xml:space="preserve">When the big one comes, he can turn around and break through the </w:t>
      </w:r>
      <w:r>
        <w:lastRenderedPageBreak/>
        <w:t>customs and lead us</w:t>
      </w:r>
    </w:p>
    <w:p w:rsidR="00FD50E7" w:rsidRDefault="00FD50E7" w:rsidP="00FD50E7">
      <w:pPr>
        <w:pStyle w:val="21"/>
        <w:ind w:firstLine="420"/>
      </w:pPr>
    </w:p>
    <w:p w:rsidR="00FD50E7" w:rsidRDefault="00FD50E7" w:rsidP="00FD50E7">
      <w:pPr>
        <w:pStyle w:val="21"/>
        <w:ind w:firstLine="420"/>
      </w:pPr>
      <w:r>
        <w:t>[Ge Yimin] Ge Paul (1187501973) 18:53:34</w:t>
      </w:r>
    </w:p>
    <w:p w:rsidR="00FD50E7" w:rsidRDefault="00FD50E7" w:rsidP="00FD50E7">
      <w:pPr>
        <w:pStyle w:val="21"/>
        <w:ind w:firstLine="420"/>
      </w:pPr>
    </w:p>
    <w:p w:rsidR="00FD50E7" w:rsidRDefault="00FD50E7" w:rsidP="00FD50E7">
      <w:pPr>
        <w:pStyle w:val="21"/>
        <w:ind w:firstLine="420"/>
      </w:pPr>
      <w:r>
        <w:t>twenty million three hundred and thirty-one thousand one hundred and twenty-six</w:t>
      </w:r>
    </w:p>
    <w:p w:rsidR="00FD50E7" w:rsidRDefault="00FD50E7" w:rsidP="00FD50E7">
      <w:pPr>
        <w:pStyle w:val="21"/>
        <w:ind w:firstLine="420"/>
      </w:pPr>
    </w:p>
    <w:p w:rsidR="00FD50E7" w:rsidRDefault="00FD50E7" w:rsidP="00FD50E7">
      <w:pPr>
        <w:pStyle w:val="21"/>
        <w:ind w:firstLine="420"/>
      </w:pPr>
      <w:r>
        <w:t>Also, he became an apprentice to God Ge</w:t>
      </w:r>
    </w:p>
    <w:p w:rsidR="00FD50E7" w:rsidRDefault="00FD50E7" w:rsidP="00FD50E7">
      <w:pPr>
        <w:pStyle w:val="21"/>
        <w:ind w:firstLine="420"/>
      </w:pPr>
    </w:p>
    <w:p w:rsidR="00FD50E7" w:rsidRDefault="00FD50E7" w:rsidP="00FD50E7">
      <w:pPr>
        <w:pStyle w:val="21"/>
        <w:ind w:firstLine="420"/>
      </w:pPr>
      <w:r>
        <w:t>[anonymous] Yum general 18:55:23</w:t>
      </w:r>
    </w:p>
    <w:p w:rsidR="00FD50E7" w:rsidRDefault="00FD50E7" w:rsidP="00FD50E7">
      <w:pPr>
        <w:pStyle w:val="21"/>
        <w:ind w:firstLine="420"/>
      </w:pPr>
    </w:p>
    <w:p w:rsidR="00FD50E7" w:rsidRDefault="00FD50E7" w:rsidP="00FD50E7">
      <w:pPr>
        <w:pStyle w:val="21"/>
        <w:ind w:firstLine="420"/>
      </w:pPr>
      <w:r>
        <w:t>It's not as good as GE Shen</w:t>
      </w:r>
    </w:p>
    <w:p w:rsidR="00FD50E7" w:rsidRDefault="00FD50E7" w:rsidP="00FD50E7">
      <w:pPr>
        <w:pStyle w:val="21"/>
        <w:ind w:firstLine="420"/>
      </w:pPr>
    </w:p>
    <w:p w:rsidR="00FD50E7" w:rsidRDefault="00FD50E7" w:rsidP="00FD50E7">
      <w:pPr>
        <w:pStyle w:val="21"/>
        <w:ind w:firstLine="420"/>
      </w:pPr>
      <w:r>
        <w:t>[anonymous] Yunli King Kong 18:55:56</w:t>
      </w:r>
    </w:p>
    <w:p w:rsidR="00FD50E7" w:rsidRDefault="00FD50E7" w:rsidP="00FD50E7">
      <w:pPr>
        <w:pStyle w:val="21"/>
        <w:ind w:firstLine="420"/>
      </w:pPr>
    </w:p>
    <w:p w:rsidR="00FD50E7" w:rsidRDefault="00FD50E7" w:rsidP="00FD50E7">
      <w:pPr>
        <w:pStyle w:val="21"/>
        <w:ind w:firstLine="420"/>
      </w:pPr>
      <w:r>
        <w:t>It is suggested that GE Shen find an opportunity to go north to Zibo</w:t>
      </w:r>
    </w:p>
    <w:p w:rsidR="00FD50E7" w:rsidRDefault="00FD50E7" w:rsidP="00FD50E7">
      <w:pPr>
        <w:pStyle w:val="21"/>
        <w:ind w:firstLine="420"/>
      </w:pPr>
    </w:p>
    <w:p w:rsidR="00FD50E7" w:rsidRDefault="00FD50E7" w:rsidP="00FD50E7">
      <w:pPr>
        <w:pStyle w:val="21"/>
        <w:ind w:firstLine="420"/>
      </w:pPr>
      <w:r>
        <w:t>Talk to writer, writer, well-known actor, philosopher and wolf shepherd Yun Jie</w:t>
      </w:r>
    </w:p>
    <w:p w:rsidR="00FD50E7" w:rsidRDefault="00FD50E7" w:rsidP="00FD50E7">
      <w:pPr>
        <w:pStyle w:val="21"/>
        <w:ind w:firstLine="420"/>
      </w:pPr>
    </w:p>
    <w:p w:rsidR="00FD50E7" w:rsidRDefault="00FD50E7" w:rsidP="00FD50E7">
      <w:pPr>
        <w:pStyle w:val="21"/>
        <w:ind w:firstLine="420"/>
      </w:pPr>
      <w:r>
        <w:t>Paul (1973) 11835:56</w:t>
      </w:r>
    </w:p>
    <w:p w:rsidR="00FD50E7" w:rsidRDefault="00FD50E7" w:rsidP="00FD50E7">
      <w:pPr>
        <w:pStyle w:val="21"/>
        <w:ind w:firstLine="420"/>
      </w:pPr>
    </w:p>
    <w:p w:rsidR="00FD50E7" w:rsidRDefault="00FD50E7" w:rsidP="00FD50E7">
      <w:pPr>
        <w:pStyle w:val="21"/>
        <w:ind w:firstLine="420"/>
      </w:pPr>
      <w:r>
        <w:t>Zhang Jie is an obvious chicken</w:t>
      </w:r>
    </w:p>
    <w:p w:rsidR="00FD50E7" w:rsidRDefault="00FD50E7" w:rsidP="00FD50E7">
      <w:pPr>
        <w:pStyle w:val="21"/>
        <w:ind w:firstLine="420"/>
      </w:pPr>
    </w:p>
    <w:p w:rsidR="00FD50E7" w:rsidRDefault="00FD50E7" w:rsidP="00FD50E7">
      <w:pPr>
        <w:pStyle w:val="21"/>
        <w:ind w:firstLine="420"/>
      </w:pPr>
      <w:r>
        <w:t>Not as good as the spiritual Roman Yang Fan</w:t>
      </w:r>
    </w:p>
    <w:p w:rsidR="00FD50E7" w:rsidRDefault="00FD50E7" w:rsidP="00FD50E7">
      <w:pPr>
        <w:pStyle w:val="21"/>
        <w:ind w:firstLine="420"/>
      </w:pPr>
    </w:p>
    <w:p w:rsidR="00FD50E7" w:rsidRDefault="00FD50E7" w:rsidP="00FD50E7">
      <w:pPr>
        <w:pStyle w:val="21"/>
        <w:ind w:firstLine="420"/>
      </w:pPr>
      <w:r>
        <w:t>[Ge Yimin] Ge Paul (1187501973) 18:57:11</w:t>
      </w:r>
    </w:p>
    <w:p w:rsidR="00FD50E7" w:rsidRDefault="00FD50E7" w:rsidP="00FD50E7">
      <w:pPr>
        <w:pStyle w:val="21"/>
        <w:ind w:firstLine="420"/>
      </w:pPr>
    </w:p>
    <w:p w:rsidR="00FD50E7" w:rsidRDefault="00FD50E7" w:rsidP="00FD50E7">
      <w:pPr>
        <w:pStyle w:val="21"/>
        <w:ind w:firstLine="420"/>
      </w:pPr>
      <w:r>
        <w:t xml:space="preserve">Although they are all people who pretend to know nothing, at least </w:t>
      </w:r>
      <w:r>
        <w:lastRenderedPageBreak/>
        <w:t>the Rome worshipped by Yang Fan is much stronger than Zhang Jie's decadent Confucianism.</w:t>
      </w:r>
    </w:p>
    <w:p w:rsidR="00FD50E7" w:rsidRDefault="00FD50E7" w:rsidP="00FD50E7">
      <w:pPr>
        <w:pStyle w:val="21"/>
        <w:ind w:firstLine="420"/>
      </w:pPr>
    </w:p>
    <w:p w:rsidR="00FD50E7" w:rsidRDefault="00FD50E7" w:rsidP="00FD50E7">
      <w:pPr>
        <w:pStyle w:val="21"/>
        <w:ind w:firstLine="420"/>
      </w:pPr>
      <w:r>
        <w:t>[anonymous] xiaowhirlwind 18:57:58</w:t>
      </w:r>
    </w:p>
    <w:p w:rsidR="00FD50E7" w:rsidRDefault="00FD50E7" w:rsidP="00FD50E7">
      <w:pPr>
        <w:pStyle w:val="21"/>
        <w:ind w:firstLine="420"/>
      </w:pPr>
    </w:p>
    <w:p w:rsidR="00FD50E7" w:rsidRDefault="00FD50E7" w:rsidP="00FD50E7">
      <w:pPr>
        <w:pStyle w:val="21"/>
        <w:ind w:firstLine="420"/>
      </w:pPr>
      <w:r>
        <w:t>Salvation</w:t>
      </w:r>
    </w:p>
    <w:p w:rsidR="00FD50E7" w:rsidRDefault="00FD50E7" w:rsidP="00FD50E7">
      <w:pPr>
        <w:pStyle w:val="21"/>
        <w:ind w:firstLine="420"/>
      </w:pPr>
    </w:p>
    <w:p w:rsidR="00FD50E7" w:rsidRDefault="00FD50E7" w:rsidP="00FD50E7">
      <w:pPr>
        <w:pStyle w:val="21"/>
        <w:ind w:firstLine="420"/>
      </w:pPr>
      <w:r>
        <w:t>God Ge and His believers are all from a professional background,,,</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[anonymous] Yunli King Kong 18:58:27</w:t>
      </w:r>
    </w:p>
    <w:p w:rsidR="00FD50E7" w:rsidRDefault="00FD50E7" w:rsidP="00FD50E7">
      <w:pPr>
        <w:pStyle w:val="21"/>
        <w:ind w:firstLine="420"/>
      </w:pPr>
    </w:p>
    <w:p w:rsidR="00FD50E7" w:rsidRDefault="00FD50E7" w:rsidP="00FD50E7">
      <w:pPr>
        <w:pStyle w:val="21"/>
        <w:ind w:firstLine="420"/>
      </w:pPr>
      <w:r>
        <w:t>Starred in the famous war drama snow leopard</w:t>
      </w:r>
    </w:p>
    <w:p w:rsidR="00FD50E7" w:rsidRDefault="00FD50E7" w:rsidP="00FD50E7">
      <w:pPr>
        <w:pStyle w:val="21"/>
        <w:ind w:firstLine="420"/>
      </w:pPr>
    </w:p>
    <w:p w:rsidR="00FD50E7" w:rsidRDefault="00FD50E7" w:rsidP="00FD50E7">
      <w:pPr>
        <w:pStyle w:val="21"/>
        <w:ind w:firstLine="420"/>
      </w:pPr>
      <w:r>
        <w:t>Wrote a novel, Ten Thousand Buddhas reborn</w:t>
      </w:r>
    </w:p>
    <w:p w:rsidR="00FD50E7" w:rsidRDefault="00FD50E7" w:rsidP="00FD50E7">
      <w:pPr>
        <w:pStyle w:val="21"/>
        <w:ind w:firstLine="420"/>
      </w:pPr>
    </w:p>
    <w:p w:rsidR="00FD50E7" w:rsidRDefault="00FD50E7" w:rsidP="00FD50E7">
      <w:pPr>
        <w:pStyle w:val="21"/>
        <w:ind w:firstLine="420"/>
      </w:pPr>
      <w:r>
        <w:t>There are many poems</w:t>
      </w:r>
    </w:p>
    <w:p w:rsidR="00FD50E7" w:rsidRDefault="00FD50E7" w:rsidP="00FD50E7">
      <w:pPr>
        <w:pStyle w:val="21"/>
        <w:ind w:firstLine="420"/>
      </w:pPr>
    </w:p>
    <w:p w:rsidR="00FD50E7" w:rsidRDefault="00FD50E7" w:rsidP="00FD50E7">
      <w:pPr>
        <w:pStyle w:val="21"/>
        <w:ind w:firstLine="420"/>
      </w:pPr>
      <w:r>
        <w:t>[anonymous] xiaowhirlwind 18:59:07</w:t>
      </w:r>
    </w:p>
    <w:p w:rsidR="00FD50E7" w:rsidRDefault="00FD50E7" w:rsidP="00FD50E7">
      <w:pPr>
        <w:pStyle w:val="21"/>
        <w:ind w:firstLine="420"/>
      </w:pPr>
    </w:p>
    <w:p w:rsidR="00FD50E7" w:rsidRDefault="00FD50E7" w:rsidP="00FD50E7">
      <w:pPr>
        <w:pStyle w:val="21"/>
        <w:ind w:firstLine="420"/>
      </w:pPr>
      <w:r>
        <w:t>Ge Shen has national certification, and his name cannot be issued on the Chinese Internet. Does Jie Zi have it?</w:t>
      </w:r>
    </w:p>
    <w:p w:rsidR="00FD50E7" w:rsidRDefault="00FD50E7" w:rsidP="00FD50E7">
      <w:pPr>
        <w:pStyle w:val="21"/>
        <w:ind w:firstLine="420"/>
      </w:pPr>
    </w:p>
    <w:p w:rsidR="00FD50E7" w:rsidRDefault="00FD50E7" w:rsidP="00FD50E7">
      <w:pPr>
        <w:pStyle w:val="21"/>
        <w:ind w:firstLine="420"/>
      </w:pPr>
      <w:r>
        <w:t>[anonymous] Yum! General18:59:25</w:t>
      </w:r>
    </w:p>
    <w:p w:rsidR="00FD50E7" w:rsidRDefault="00FD50E7" w:rsidP="00FD50E7">
      <w:pPr>
        <w:pStyle w:val="21"/>
        <w:ind w:firstLine="420"/>
      </w:pPr>
    </w:p>
    <w:p w:rsidR="00FD50E7" w:rsidRDefault="00FD50E7" w:rsidP="00FD50E7">
      <w:pPr>
        <w:pStyle w:val="21"/>
        <w:ind w:firstLine="420"/>
      </w:pPr>
      <w:r>
        <w:t>Yunjie is a sender</w:t>
      </w:r>
    </w:p>
    <w:p w:rsidR="00FD50E7" w:rsidRDefault="00FD50E7" w:rsidP="00FD50E7">
      <w:pPr>
        <w:pStyle w:val="21"/>
        <w:ind w:firstLine="420"/>
      </w:pPr>
    </w:p>
    <w:p w:rsidR="00FD50E7" w:rsidRDefault="00FD50E7" w:rsidP="00FD50E7">
      <w:pPr>
        <w:pStyle w:val="21"/>
        <w:ind w:firstLine="420"/>
      </w:pPr>
      <w:r>
        <w:t>[Ge Yimin] Ge Paul (1187501973) 19:01:42</w:t>
      </w:r>
    </w:p>
    <w:p w:rsidR="00FD50E7" w:rsidRDefault="00FD50E7" w:rsidP="00FD50E7">
      <w:pPr>
        <w:pStyle w:val="21"/>
        <w:ind w:firstLine="420"/>
      </w:pPr>
    </w:p>
    <w:p w:rsidR="00FD50E7" w:rsidRDefault="00FD50E7" w:rsidP="00FD50E7">
      <w:pPr>
        <w:pStyle w:val="21"/>
        <w:ind w:firstLine="420"/>
      </w:pPr>
      <w:r>
        <w:t>Good supplement</w:t>
      </w:r>
    </w:p>
    <w:p w:rsidR="00FD50E7" w:rsidRDefault="00FD50E7" w:rsidP="00FD50E7">
      <w:pPr>
        <w:pStyle w:val="21"/>
        <w:ind w:firstLine="420"/>
      </w:pPr>
    </w:p>
    <w:p w:rsidR="00FD50E7" w:rsidRDefault="00FD50E7" w:rsidP="00FD50E7">
      <w:pPr>
        <w:pStyle w:val="21"/>
        <w:ind w:firstLine="420"/>
      </w:pPr>
      <w:r>
        <w:t>[anonymous] xiaowhirlwind 19:03:34</w:t>
      </w:r>
    </w:p>
    <w:p w:rsidR="00FD50E7" w:rsidRDefault="00FD50E7" w:rsidP="00FD50E7">
      <w:pPr>
        <w:pStyle w:val="21"/>
        <w:ind w:firstLine="420"/>
      </w:pPr>
    </w:p>
    <w:p w:rsidR="00FD50E7" w:rsidRDefault="00FD50E7" w:rsidP="00FD50E7">
      <w:pPr>
        <w:pStyle w:val="21"/>
        <w:ind w:firstLine="420"/>
      </w:pPr>
      <w:r>
        <w:t>How did God Ge destroy the rabbit,,,</w:t>
      </w:r>
    </w:p>
    <w:p w:rsidR="00FD50E7" w:rsidRDefault="00FD50E7" w:rsidP="00FD50E7">
      <w:pPr>
        <w:pStyle w:val="21"/>
        <w:ind w:firstLine="420"/>
      </w:pPr>
    </w:p>
    <w:p w:rsidR="00FD50E7" w:rsidRDefault="00FD50E7" w:rsidP="00FD50E7">
      <w:pPr>
        <w:pStyle w:val="21"/>
        <w:ind w:firstLine="420"/>
      </w:pPr>
      <w:r>
        <w:t>[Ge Yimin] Ge Paul (1187501973) 19:04:04</w:t>
      </w:r>
    </w:p>
    <w:p w:rsidR="00FD50E7" w:rsidRDefault="00FD50E7" w:rsidP="00FD50E7">
      <w:pPr>
        <w:pStyle w:val="21"/>
        <w:ind w:firstLine="420"/>
      </w:pPr>
    </w:p>
    <w:p w:rsidR="00FD50E7" w:rsidRDefault="00FD50E7" w:rsidP="00FD50E7">
      <w:pPr>
        <w:pStyle w:val="21"/>
        <w:ind w:firstLine="420"/>
      </w:pPr>
      <w:r>
        <w:t>Those who are willing to read me will keep it. Those who are unwilling will be cooked and killed by the whole family.</w:t>
      </w:r>
    </w:p>
    <w:p w:rsidR="00FD50E7" w:rsidRDefault="00FD50E7" w:rsidP="00FD50E7">
      <w:pPr>
        <w:pStyle w:val="21"/>
        <w:ind w:firstLine="420"/>
      </w:pPr>
    </w:p>
    <w:p w:rsidR="00FD50E7" w:rsidRDefault="00FD50E7" w:rsidP="00FD50E7">
      <w:pPr>
        <w:pStyle w:val="21"/>
        <w:ind w:firstLine="420"/>
      </w:pPr>
      <w:r>
        <w:t>[anonymous] xiaowhirlwind 19:04:37</w:t>
      </w:r>
    </w:p>
    <w:p w:rsidR="00FD50E7" w:rsidRDefault="00FD50E7" w:rsidP="00FD50E7">
      <w:pPr>
        <w:pStyle w:val="21"/>
        <w:ind w:firstLine="420"/>
      </w:pPr>
    </w:p>
    <w:p w:rsidR="00FD50E7" w:rsidRDefault="00FD50E7" w:rsidP="00FD50E7">
      <w:pPr>
        <w:pStyle w:val="21"/>
        <w:ind w:firstLine="420"/>
      </w:pPr>
      <w:r>
        <w:t>OK! support! Ge Wang!</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 Sunny Matcha Matcha: what is the purpose of establishing Ge Xie?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of dampness: World Datong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so accurate, it must be false.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 xml:space="preserve"> I 29, 20131126 strange dream: the demise of the political party 20 years later (2033). In a harmonious Communist society, mankind's peaceful and mutually beneficial management no longer needs a dictatorship party.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what do you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Post bar users_ Ateazxg:: there's no need to tangle with him. It's no use talking too much. I'll know then.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just want to see what she has.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dampness: can't make it all. Material is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neuropathy?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w:t>
      </w:r>
      <w:r w:rsidR="009F4861">
        <w:t>“</w:t>
      </w:r>
      <w:r w:rsidR="009F4861">
        <w:rPr>
          <w:rFonts w:hint="eastAsia"/>
        </w:rPr>
        <w:t>wordofgod</w:t>
      </w:r>
      <w:r w:rsidR="009F4861">
        <w:t>”</w:t>
      </w:r>
      <w:r>
        <w:rPr>
          <w:rFonts w:hint="eastAsia"/>
        </w:rPr>
        <w:t>s, scriptures.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God Ge wants to turn the earth into God GE's factory.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Heise Miyan: isn't Ge </w:t>
      </w:r>
      <w:r w:rsidR="009F4861">
        <w:t>“</w:t>
      </w:r>
      <w:r w:rsidR="009F4861">
        <w:rPr>
          <w:rFonts w:hint="eastAsia"/>
        </w:rPr>
        <w:t>wordofgod</w:t>
      </w:r>
      <w:r w:rsidR="009F4861">
        <w:t>”</w:t>
      </w:r>
      <w:r>
        <w:rPr>
          <w:rFonts w:hint="eastAsia"/>
        </w:rPr>
        <w:t xml:space="preserve"> advocating lust? I don't know how many women have been cheated by him.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Yes.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Kurosaka: this doctrine alone will bring society into disaster.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they are all voluntary.</w:t>
      </w:r>
    </w:p>
    <w:p w:rsidR="00FD50E7" w:rsidRDefault="00FD50E7" w:rsidP="00FD50E7">
      <w:pPr>
        <w:pStyle w:val="21"/>
        <w:ind w:firstLine="420"/>
      </w:pPr>
    </w:p>
    <w:p w:rsidR="00FD50E7" w:rsidRDefault="00FD50E7" w:rsidP="00FD50E7">
      <w:pPr>
        <w:pStyle w:val="21"/>
        <w:ind w:firstLine="420"/>
      </w:pPr>
      <w:r>
        <w:t>We Ge Hua are all demons. We don't care what you say.</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Mikhiko Kurosawa: is Ge fart a demon lifter? what do you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it means to be a devil.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Heise Miyan: Alas, that batch of cattle.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God Ge told us to win without a bottom line.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Prediction of dampness: </w:t>
      </w:r>
      <w:r w:rsidR="009F4861">
        <w:t>“</w:t>
      </w:r>
      <w:r w:rsidR="009F4861">
        <w:rPr>
          <w:rFonts w:hint="eastAsia"/>
        </w:rPr>
        <w:t>wordofgod</w:t>
      </w:r>
      <w:r w:rsidR="009F4861">
        <w:t>”</w:t>
      </w:r>
      <w:r>
        <w:rPr>
          <w:rFonts w:hint="eastAsia"/>
        </w:rPr>
        <w:t xml:space="preserve"> x 66. The goal of human evolution is to complete human nature. Only when individuals get absolute freedom can human nature be fully realized.</w:t>
      </w:r>
    </w:p>
    <w:p w:rsidR="00FD50E7" w:rsidRDefault="00FD50E7" w:rsidP="00FD50E7">
      <w:pPr>
        <w:pStyle w:val="21"/>
        <w:ind w:firstLine="420"/>
      </w:pPr>
    </w:p>
    <w:p w:rsidR="00FD50E7" w:rsidRDefault="00FD50E7" w:rsidP="00FD50E7">
      <w:pPr>
        <w:pStyle w:val="21"/>
        <w:ind w:firstLine="420"/>
      </w:pPr>
      <w:r>
        <w:t xml:space="preserve">3. Sunny Matcha Matcha: an evil classic of </w:t>
      </w:r>
      <w:r w:rsidR="009F4861">
        <w:t>“wordofgod”</w:t>
      </w:r>
      <w: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everything about GE is evil.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why is your impression evil? Evidence?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at present, the encirclement is getting smaller and smaller. Let's focus on the core who will be purple.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which ones?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go back and summarize and send it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say a few first.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Zhao Zilong: you're just one. Ha ha 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I'm just gehei.</w:t>
      </w:r>
    </w:p>
    <w:p w:rsidR="00FD50E7" w:rsidRDefault="00FD50E7" w:rsidP="00FD50E7">
      <w:pPr>
        <w:pStyle w:val="21"/>
        <w:ind w:firstLine="420"/>
      </w:pPr>
    </w:p>
    <w:p w:rsidR="00FD50E7" w:rsidRDefault="00FD50E7" w:rsidP="00FD50E7">
      <w:pPr>
        <w:pStyle w:val="21"/>
        <w:ind w:firstLine="420"/>
      </w:pPr>
      <w:r>
        <w:t>Saints are women and saints are men.</w:t>
      </w:r>
    </w:p>
    <w:p w:rsidR="00FD50E7" w:rsidRDefault="00FD50E7" w:rsidP="00FD50E7">
      <w:pPr>
        <w:pStyle w:val="21"/>
        <w:ind w:firstLine="420"/>
      </w:pPr>
    </w:p>
    <w:p w:rsidR="00FD50E7" w:rsidRDefault="00FD50E7" w:rsidP="00FD50E7">
      <w:pPr>
        <w:pStyle w:val="21"/>
        <w:ind w:firstLine="420"/>
      </w:pPr>
      <w:r>
        <w:t>hey.</w:t>
      </w:r>
    </w:p>
    <w:p w:rsidR="00FD50E7" w:rsidRDefault="00FD50E7" w:rsidP="00FD50E7">
      <w:pPr>
        <w:pStyle w:val="21"/>
        <w:ind w:firstLine="420"/>
      </w:pPr>
    </w:p>
    <w:p w:rsidR="00FD50E7" w:rsidRDefault="00FD50E7" w:rsidP="00FD50E7">
      <w:pPr>
        <w:pStyle w:val="21"/>
        <w:ind w:firstLine="420"/>
      </w:pPr>
      <w:r>
        <w:t>I'm a saint. Where's the saint?</w:t>
      </w:r>
    </w:p>
    <w:p w:rsidR="00FD50E7" w:rsidRDefault="00FD50E7" w:rsidP="00FD50E7">
      <w:pPr>
        <w:pStyle w:val="21"/>
        <w:ind w:firstLine="420"/>
      </w:pPr>
    </w:p>
    <w:p w:rsidR="00FD50E7" w:rsidRDefault="00FD50E7" w:rsidP="00FD50E7">
      <w:pPr>
        <w:pStyle w:val="21"/>
        <w:ind w:firstLine="420"/>
      </w:pPr>
      <w:r>
        <w:t>When to untie the seal, ha 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you haven't been instructed by her.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who is she?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what about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 *.... Are you jealous of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Hei Yimin: I didn't find it. Ge Shen is great!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you don't have the ability. If you have the ability, why don't you say you and say he's a purple man?</w:t>
      </w:r>
    </w:p>
    <w:p w:rsidR="00FD50E7" w:rsidRDefault="00FD50E7" w:rsidP="00FD50E7">
      <w:pPr>
        <w:pStyle w:val="21"/>
        <w:ind w:firstLine="420"/>
      </w:pPr>
    </w:p>
    <w:p w:rsidR="00FD50E7" w:rsidRDefault="00FD50E7" w:rsidP="00FD50E7">
      <w:pPr>
        <w:pStyle w:val="21"/>
        <w:ind w:firstLine="420"/>
      </w:pPr>
      <w:r>
        <w:t>Jealous maniac.</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Ge Hei Yimin: only Ge Shen, only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lastRenderedPageBreak/>
        <w:t>Ge Shen said that we Ge Hua should actively eliminate our competitors.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is he purple man? Who is he?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Zhao Zilong is also: at present, the post bar puts Ge shenfang purple man as the seed player. If you come out, there will be one more seed player, hahaha.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Ge Hei Yimin: you don't believe in </w:t>
      </w:r>
      <w:r w:rsidR="009F4861">
        <w:t>“</w:t>
      </w:r>
      <w:r w:rsidR="009F4861">
        <w:rPr>
          <w:rFonts w:hint="eastAsia"/>
        </w:rPr>
        <w:t>wordofgod</w:t>
      </w:r>
      <w:r w:rsidR="009F4861">
        <w:t>”</w:t>
      </w:r>
      <w:r>
        <w:rPr>
          <w:rFonts w:hint="eastAsia"/>
        </w:rPr>
        <w:t>s and won't die. We're very embarrassed.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I'm just a gehei.</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4. Sunny Matcha Matcha: can you introduce Ge Jiao?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Contemporary Christian communism.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Kurosawa: isn't Gerrard black? It advocates indulgence and wants social women to have sex at any time. Its skin is so dark and its brain has problems.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Chinese people, it's not black. Some photos are light.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Post bar user qetassr: I really want to know how you evaluate who is a saint Ge Hei Yimin: they all hype themselves. What else do </w:t>
      </w:r>
      <w:r>
        <w:rPr>
          <w:rFonts w:hint="eastAsia"/>
        </w:rPr>
        <w:lastRenderedPageBreak/>
        <w:t xml:space="preserve">they use to evaluate Xu Hanli: it's very simple: you are, others are not Post bar users_ 5k6p89b: if he is a saint, he will </w:t>
      </w:r>
      <w:r>
        <w:t>feel sad to see others deny himself Xu Hanli: it takes time. Jesus was nailed to death Lucky nameless: what is a vision book? Where can I see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Xu Hanli: </w:t>
      </w:r>
      <w:r w:rsidR="009F4861">
        <w:t>“</w:t>
      </w:r>
      <w:r w:rsidR="009F4861">
        <w:rPr>
          <w:rFonts w:hint="eastAsia"/>
        </w:rPr>
        <w:t>wordofgod</w:t>
      </w:r>
      <w:r w:rsidR="009F4861">
        <w:t>”</w:t>
      </w:r>
      <w:r>
        <w:rPr>
          <w:rFonts w:hint="eastAsia"/>
        </w:rPr>
        <w:t>, search 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Lucky none_ Name: Thank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Baidu has it at once.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Sunny Matcha Matcha: cults are cults. They also climb Christianity and communism.</w:t>
      </w:r>
    </w:p>
    <w:p w:rsidR="00FD50E7" w:rsidRDefault="00FD50E7" w:rsidP="00FD50E7">
      <w:pPr>
        <w:pStyle w:val="21"/>
        <w:ind w:firstLine="420"/>
      </w:pPr>
    </w:p>
    <w:p w:rsidR="00FD50E7" w:rsidRDefault="00FD50E7" w:rsidP="00FD50E7">
      <w:pPr>
        <w:pStyle w:val="21"/>
        <w:ind w:firstLine="420"/>
      </w:pPr>
      <w:r>
        <w:rPr>
          <w:rFonts w:hint="eastAsia"/>
        </w:rPr>
        <w:t>》</w:t>
      </w:r>
      <w:r w:rsidR="004533EF" w:rsidRPr="004533EF">
        <w:rPr>
          <w:rFonts w:hint="eastAsia"/>
        </w:rPr>
        <w:t>》</w:t>
      </w:r>
      <w:r>
        <w:rPr>
          <w:rFonts w:hint="eastAsia"/>
        </w:rPr>
        <w:t>Prophecy dampness: Chapter 10 Christian Communist Manifesto</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5. Paul Gerber: what if the gods rule the earth and there is not enough resources?</w:t>
      </w:r>
    </w:p>
    <w:p w:rsidR="00FD50E7" w:rsidRDefault="00FD50E7" w:rsidP="00FD50E7">
      <w:pPr>
        <w:pStyle w:val="21"/>
        <w:ind w:firstLine="420"/>
      </w:pPr>
    </w:p>
    <w:p w:rsidR="00FD50E7" w:rsidRDefault="00FD50E7" w:rsidP="00FD50E7">
      <w:pPr>
        <w:pStyle w:val="21"/>
        <w:ind w:firstLine="420"/>
      </w:pPr>
      <w:r>
        <w:t>[group leader] Ge Yimin (50914333) 19:10:55</w:t>
      </w:r>
    </w:p>
    <w:p w:rsidR="00FD50E7" w:rsidRDefault="00FD50E7" w:rsidP="00FD50E7">
      <w:pPr>
        <w:pStyle w:val="21"/>
        <w:ind w:firstLine="420"/>
      </w:pPr>
    </w:p>
    <w:p w:rsidR="00FD50E7" w:rsidRDefault="00FD50E7" w:rsidP="00FD50E7">
      <w:pPr>
        <w:pStyle w:val="21"/>
        <w:ind w:firstLine="420"/>
      </w:pPr>
      <w:r>
        <w:t>Create resources</w:t>
      </w:r>
    </w:p>
    <w:p w:rsidR="00FD50E7" w:rsidRDefault="00FD50E7" w:rsidP="00FD50E7">
      <w:pPr>
        <w:pStyle w:val="21"/>
        <w:ind w:firstLine="420"/>
      </w:pPr>
    </w:p>
    <w:p w:rsidR="00FD50E7" w:rsidRDefault="00FD50E7" w:rsidP="00FD50E7">
      <w:pPr>
        <w:pStyle w:val="21"/>
        <w:ind w:firstLine="420"/>
      </w:pPr>
      <w:r>
        <w:t>[Ge Yimin] Ge Paul (1187501973) 19:14:01</w:t>
      </w:r>
    </w:p>
    <w:p w:rsidR="00FD50E7" w:rsidRDefault="00FD50E7" w:rsidP="00FD50E7">
      <w:pPr>
        <w:pStyle w:val="21"/>
        <w:ind w:firstLine="420"/>
      </w:pPr>
    </w:p>
    <w:p w:rsidR="00FD50E7" w:rsidRDefault="00FD50E7" w:rsidP="00FD50E7">
      <w:pPr>
        <w:pStyle w:val="21"/>
        <w:ind w:firstLine="420"/>
      </w:pPr>
      <w:r>
        <w:t>Magical powers come out?</w:t>
      </w:r>
    </w:p>
    <w:p w:rsidR="00FD50E7" w:rsidRDefault="00FD50E7" w:rsidP="00FD50E7">
      <w:pPr>
        <w:pStyle w:val="21"/>
        <w:ind w:firstLine="420"/>
      </w:pPr>
    </w:p>
    <w:p w:rsidR="00FD50E7" w:rsidRDefault="00FD50E7" w:rsidP="00FD50E7">
      <w:pPr>
        <w:pStyle w:val="21"/>
        <w:ind w:firstLine="420"/>
      </w:pPr>
      <w:r>
        <w:lastRenderedPageBreak/>
        <w:t>[group leader] Ge Yimin (50914333) 19:16:12</w:t>
      </w:r>
    </w:p>
    <w:p w:rsidR="00FD50E7" w:rsidRDefault="00FD50E7" w:rsidP="00FD50E7">
      <w:pPr>
        <w:pStyle w:val="21"/>
        <w:ind w:firstLine="420"/>
      </w:pPr>
    </w:p>
    <w:p w:rsidR="00FD50E7" w:rsidRDefault="00FD50E7" w:rsidP="00FD50E7">
      <w:pPr>
        <w:pStyle w:val="21"/>
        <w:ind w:firstLine="420"/>
      </w:pPr>
      <w:r>
        <w:t>Datong world, unnecessary labor is not needed.</w:t>
      </w:r>
    </w:p>
    <w:p w:rsidR="00FD50E7" w:rsidRDefault="00FD50E7" w:rsidP="00FD50E7">
      <w:pPr>
        <w:pStyle w:val="21"/>
        <w:ind w:firstLine="420"/>
      </w:pPr>
    </w:p>
    <w:p w:rsidR="00FD50E7" w:rsidRDefault="00FD50E7" w:rsidP="00FD50E7">
      <w:pPr>
        <w:pStyle w:val="21"/>
        <w:ind w:firstLine="420"/>
      </w:pPr>
      <w:r>
        <w:t>All do the work of creating resources.</w:t>
      </w:r>
    </w:p>
    <w:p w:rsidR="00FD50E7" w:rsidRDefault="00FD50E7" w:rsidP="00FD50E7">
      <w:pPr>
        <w:pStyle w:val="21"/>
        <w:ind w:firstLine="420"/>
      </w:pPr>
    </w:p>
    <w:p w:rsidR="00FD50E7" w:rsidRDefault="00FD50E7" w:rsidP="00FD50E7">
      <w:pPr>
        <w:pStyle w:val="21"/>
        <w:ind w:firstLine="420"/>
      </w:pPr>
      <w:r>
        <w:t>Wastelands, oceans, Siberia and even Antarctica.</w:t>
      </w:r>
    </w:p>
    <w:p w:rsidR="00FD50E7" w:rsidRDefault="00FD50E7" w:rsidP="00FD50E7">
      <w:pPr>
        <w:pStyle w:val="21"/>
        <w:ind w:firstLine="420"/>
      </w:pPr>
    </w:p>
    <w:p w:rsidR="00FD50E7" w:rsidRDefault="00FD50E7" w:rsidP="00FD50E7">
      <w:pPr>
        <w:pStyle w:val="21"/>
        <w:ind w:firstLine="420"/>
      </w:pPr>
      <w:r>
        <w:t>Paul (1973) 11819:42</w:t>
      </w:r>
    </w:p>
    <w:p w:rsidR="00FD50E7" w:rsidRDefault="00FD50E7" w:rsidP="00FD50E7">
      <w:pPr>
        <w:pStyle w:val="21"/>
        <w:ind w:firstLine="420"/>
      </w:pPr>
    </w:p>
    <w:p w:rsidR="00FD50E7" w:rsidRDefault="00FD50E7" w:rsidP="00FD50E7">
      <w:pPr>
        <w:pStyle w:val="21"/>
        <w:ind w:firstLine="420"/>
      </w:pPr>
      <w:r>
        <w:t>OK, did the cult consider the competitors? What if the opponent also has divine power, but it is capitalism or fascism</w:t>
      </w:r>
    </w:p>
    <w:p w:rsidR="00FD50E7" w:rsidRDefault="00FD50E7" w:rsidP="00FD50E7">
      <w:pPr>
        <w:pStyle w:val="21"/>
        <w:ind w:firstLine="420"/>
      </w:pPr>
    </w:p>
    <w:p w:rsidR="00FD50E7" w:rsidRDefault="00FD50E7" w:rsidP="00FD50E7">
      <w:pPr>
        <w:pStyle w:val="21"/>
        <w:ind w:firstLine="420"/>
      </w:pPr>
      <w:r>
        <w:t>[group leader] Ge Yimin (50914333) 19:17:17</w:t>
      </w:r>
    </w:p>
    <w:p w:rsidR="00FD50E7" w:rsidRDefault="00FD50E7" w:rsidP="00FD50E7">
      <w:pPr>
        <w:pStyle w:val="21"/>
        <w:ind w:firstLine="420"/>
      </w:pPr>
    </w:p>
    <w:p w:rsidR="00FD50E7" w:rsidRDefault="00FD50E7" w:rsidP="00FD50E7">
      <w:pPr>
        <w:pStyle w:val="21"/>
        <w:ind w:firstLine="420"/>
      </w:pPr>
      <w:r>
        <w:t>Only through great miracles and unified thinking can there be great harmony.</w:t>
      </w:r>
    </w:p>
    <w:p w:rsidR="00FD50E7" w:rsidRDefault="00FD50E7" w:rsidP="00FD50E7">
      <w:pPr>
        <w:pStyle w:val="21"/>
        <w:ind w:firstLine="420"/>
      </w:pPr>
    </w:p>
    <w:p w:rsidR="00FD50E7" w:rsidRDefault="00FD50E7" w:rsidP="00FD50E7">
      <w:pPr>
        <w:pStyle w:val="21"/>
        <w:ind w:firstLine="420"/>
      </w:pPr>
      <w:r>
        <w:t>[Ge Yimin] Ge Paul (1187501973) 19:17:51</w:t>
      </w:r>
    </w:p>
    <w:p w:rsidR="00FD50E7" w:rsidRDefault="00FD50E7" w:rsidP="00FD50E7">
      <w:pPr>
        <w:pStyle w:val="21"/>
        <w:ind w:firstLine="420"/>
      </w:pPr>
    </w:p>
    <w:p w:rsidR="00FD50E7" w:rsidRDefault="00FD50E7" w:rsidP="00FD50E7">
      <w:pPr>
        <w:pStyle w:val="21"/>
        <w:ind w:firstLine="420"/>
      </w:pPr>
      <w:r>
        <w:t>You didn't answer the competitor's questions directly,,,</w:t>
      </w:r>
    </w:p>
    <w:p w:rsidR="00FD50E7" w:rsidRDefault="00FD50E7" w:rsidP="00FD50E7">
      <w:pPr>
        <w:pStyle w:val="21"/>
        <w:ind w:firstLine="420"/>
      </w:pPr>
    </w:p>
    <w:p w:rsidR="00FD50E7" w:rsidRDefault="00FD50E7" w:rsidP="00FD50E7">
      <w:pPr>
        <w:pStyle w:val="21"/>
        <w:ind w:firstLine="420"/>
      </w:pPr>
      <w:r>
        <w:t>[group leader] Ge Yimin (50914333) 19:18:17</w:t>
      </w:r>
    </w:p>
    <w:p w:rsidR="00FD50E7" w:rsidRDefault="00FD50E7" w:rsidP="00FD50E7">
      <w:pPr>
        <w:pStyle w:val="21"/>
        <w:ind w:firstLine="420"/>
      </w:pPr>
    </w:p>
    <w:p w:rsidR="00FD50E7" w:rsidRDefault="00FD50E7" w:rsidP="00FD50E7">
      <w:pPr>
        <w:pStyle w:val="21"/>
        <w:ind w:firstLine="420"/>
      </w:pPr>
      <w:r>
        <w:t>All accepted, no opponent</w:t>
      </w:r>
    </w:p>
    <w:p w:rsidR="00FD50E7" w:rsidRDefault="00FD50E7" w:rsidP="00FD50E7">
      <w:pPr>
        <w:pStyle w:val="21"/>
        <w:ind w:firstLine="420"/>
      </w:pPr>
    </w:p>
    <w:p w:rsidR="00FD50E7" w:rsidRDefault="00FD50E7" w:rsidP="00FD50E7">
      <w:pPr>
        <w:pStyle w:val="21"/>
        <w:ind w:firstLine="420"/>
      </w:pPr>
      <w:r>
        <w:t>[Ge Yimin] Ge Paul (1187501973) 19:18:33</w:t>
      </w:r>
    </w:p>
    <w:p w:rsidR="00FD50E7" w:rsidRDefault="00FD50E7" w:rsidP="00FD50E7">
      <w:pPr>
        <w:pStyle w:val="21"/>
        <w:ind w:firstLine="420"/>
      </w:pPr>
    </w:p>
    <w:p w:rsidR="00FD50E7" w:rsidRDefault="00FD50E7" w:rsidP="00FD50E7">
      <w:pPr>
        <w:pStyle w:val="21"/>
        <w:ind w:firstLine="420"/>
      </w:pPr>
      <w:r>
        <w:t>You are a communist</w:t>
      </w:r>
    </w:p>
    <w:p w:rsidR="00FD50E7" w:rsidRDefault="00FD50E7" w:rsidP="00FD50E7">
      <w:pPr>
        <w:pStyle w:val="21"/>
        <w:ind w:firstLine="420"/>
      </w:pPr>
    </w:p>
    <w:p w:rsidR="00FD50E7" w:rsidRDefault="00FD50E7" w:rsidP="00FD50E7">
      <w:pPr>
        <w:pStyle w:val="21"/>
        <w:ind w:firstLine="420"/>
      </w:pPr>
      <w:r>
        <w:t>Some people are fascist and capitalist</w:t>
      </w:r>
    </w:p>
    <w:p w:rsidR="00FD50E7" w:rsidRDefault="00FD50E7" w:rsidP="00FD50E7">
      <w:pPr>
        <w:pStyle w:val="21"/>
        <w:ind w:firstLine="420"/>
      </w:pPr>
    </w:p>
    <w:p w:rsidR="00FD50E7" w:rsidRDefault="00FD50E7" w:rsidP="00FD50E7">
      <w:pPr>
        <w:pStyle w:val="21"/>
        <w:ind w:firstLine="420"/>
      </w:pPr>
      <w:r>
        <w:t>There are always conflicts</w:t>
      </w:r>
    </w:p>
    <w:p w:rsidR="00FD50E7" w:rsidRDefault="00FD50E7" w:rsidP="00FD50E7">
      <w:pPr>
        <w:pStyle w:val="21"/>
        <w:ind w:firstLine="420"/>
      </w:pPr>
    </w:p>
    <w:p w:rsidR="00FD50E7" w:rsidRDefault="00FD50E7" w:rsidP="00FD50E7">
      <w:pPr>
        <w:pStyle w:val="21"/>
        <w:ind w:firstLine="420"/>
      </w:pPr>
      <w:r>
        <w:t>[group leader] Ge Yimin (50914333) 19:19:36</w:t>
      </w:r>
    </w:p>
    <w:p w:rsidR="00FD50E7" w:rsidRDefault="00FD50E7" w:rsidP="00FD50E7">
      <w:pPr>
        <w:pStyle w:val="21"/>
        <w:ind w:firstLine="420"/>
      </w:pPr>
    </w:p>
    <w:p w:rsidR="00FD50E7" w:rsidRDefault="00FD50E7" w:rsidP="00FD50E7">
      <w:pPr>
        <w:pStyle w:val="21"/>
        <w:ind w:firstLine="420"/>
      </w:pPr>
      <w:r>
        <w:t>Let them accept it. Let's rely on miracles</w:t>
      </w:r>
    </w:p>
    <w:p w:rsidR="00FD50E7" w:rsidRDefault="00FD50E7" w:rsidP="00FD50E7">
      <w:pPr>
        <w:pStyle w:val="21"/>
        <w:ind w:firstLine="420"/>
      </w:pPr>
    </w:p>
    <w:p w:rsidR="00FD50E7" w:rsidRDefault="00FD50E7" w:rsidP="00FD50E7">
      <w:pPr>
        <w:pStyle w:val="21"/>
        <w:ind w:firstLine="420"/>
      </w:pPr>
      <w:r>
        <w:t>Like Marxism Leninism, it spreads to the poles of the earth.</w:t>
      </w:r>
    </w:p>
    <w:p w:rsidR="00FD50E7" w:rsidRDefault="00FD50E7" w:rsidP="00FD50E7">
      <w:pPr>
        <w:pStyle w:val="21"/>
        <w:ind w:firstLine="420"/>
      </w:pPr>
    </w:p>
    <w:p w:rsidR="00FD50E7" w:rsidRDefault="00FD50E7" w:rsidP="00FD50E7">
      <w:pPr>
        <w:pStyle w:val="21"/>
        <w:ind w:firstLine="420"/>
      </w:pPr>
      <w:r>
        <w:t>[Ge Yimin] Ge Paul (1187501973) 19:21:56</w:t>
      </w:r>
    </w:p>
    <w:p w:rsidR="00FD50E7" w:rsidRDefault="00FD50E7" w:rsidP="00FD50E7">
      <w:pPr>
        <w:pStyle w:val="21"/>
        <w:ind w:firstLine="420"/>
      </w:pPr>
    </w:p>
    <w:p w:rsidR="00FD50E7" w:rsidRDefault="00FD50E7" w:rsidP="00FD50E7">
      <w:pPr>
        <w:pStyle w:val="21"/>
        <w:ind w:firstLine="420"/>
      </w:pPr>
      <w:r>
        <w:t>What if they have a miracle</w:t>
      </w:r>
    </w:p>
    <w:p w:rsidR="00FD50E7" w:rsidRDefault="00FD50E7" w:rsidP="00FD50E7">
      <w:pPr>
        <w:pStyle w:val="21"/>
        <w:ind w:firstLine="420"/>
      </w:pPr>
    </w:p>
    <w:p w:rsidR="00FD50E7" w:rsidRDefault="00FD50E7" w:rsidP="00FD50E7">
      <w:pPr>
        <w:pStyle w:val="21"/>
        <w:ind w:firstLine="420"/>
      </w:pPr>
      <w:r>
        <w:t>[group leader] Ge Yimin (50914333) 19:22:20</w:t>
      </w:r>
    </w:p>
    <w:p w:rsidR="00FD50E7" w:rsidRDefault="00FD50E7" w:rsidP="00FD50E7">
      <w:pPr>
        <w:pStyle w:val="21"/>
        <w:ind w:firstLine="420"/>
      </w:pPr>
    </w:p>
    <w:p w:rsidR="00FD50E7" w:rsidRDefault="00FD50E7" w:rsidP="00FD50E7">
      <w:pPr>
        <w:pStyle w:val="21"/>
        <w:ind w:firstLine="420"/>
      </w:pPr>
      <w:r>
        <w:t>No, God is the only one.</w:t>
      </w:r>
    </w:p>
    <w:p w:rsidR="00FD50E7" w:rsidRDefault="00FD50E7" w:rsidP="00FD50E7">
      <w:pPr>
        <w:pStyle w:val="21"/>
        <w:ind w:firstLine="420"/>
      </w:pPr>
    </w:p>
    <w:p w:rsidR="00FD50E7" w:rsidRDefault="00FD50E7" w:rsidP="00FD50E7">
      <w:pPr>
        <w:pStyle w:val="21"/>
        <w:ind w:firstLine="420"/>
      </w:pPr>
      <w:r>
        <w:t>[Ge Yimin] Ge Paul (1187501973) 19:22:25</w:t>
      </w:r>
    </w:p>
    <w:p w:rsidR="00FD50E7" w:rsidRDefault="00FD50E7" w:rsidP="00FD50E7">
      <w:pPr>
        <w:pStyle w:val="21"/>
        <w:ind w:firstLine="420"/>
      </w:pPr>
    </w:p>
    <w:p w:rsidR="00FD50E7" w:rsidRDefault="00FD50E7" w:rsidP="00FD50E7">
      <w:pPr>
        <w:pStyle w:val="21"/>
        <w:ind w:firstLine="420"/>
      </w:pPr>
      <w:r>
        <w:t>Also right</w:t>
      </w:r>
    </w:p>
    <w:p w:rsidR="00FD50E7" w:rsidRDefault="00FD50E7" w:rsidP="00FD50E7">
      <w:pPr>
        <w:pStyle w:val="21"/>
        <w:ind w:firstLine="420"/>
      </w:pPr>
    </w:p>
    <w:p w:rsidR="00FD50E7" w:rsidRDefault="00FD50E7" w:rsidP="00FD50E7">
      <w:pPr>
        <w:pStyle w:val="21"/>
        <w:ind w:firstLine="420"/>
      </w:pPr>
      <w:r>
        <w:t>Monotheism has no other gods</w:t>
      </w:r>
    </w:p>
    <w:p w:rsidR="00FD50E7" w:rsidRDefault="00FD50E7" w:rsidP="00FD50E7">
      <w:pPr>
        <w:pStyle w:val="21"/>
        <w:ind w:firstLine="420"/>
      </w:pPr>
    </w:p>
    <w:p w:rsidR="00FD50E7" w:rsidRDefault="00FD50E7" w:rsidP="00FD50E7">
      <w:pPr>
        <w:pStyle w:val="21"/>
        <w:ind w:firstLine="420"/>
      </w:pPr>
      <w:r>
        <w:t>The others are little ants. God Ge crushed them casually</w:t>
      </w:r>
    </w:p>
    <w:p w:rsidR="00FD50E7" w:rsidRDefault="00FD50E7" w:rsidP="00FD50E7">
      <w:pPr>
        <w:pStyle w:val="21"/>
        <w:ind w:firstLine="420"/>
      </w:pPr>
    </w:p>
    <w:p w:rsidR="00FD50E7" w:rsidRDefault="00FD50E7" w:rsidP="00FD50E7">
      <w:pPr>
        <w:pStyle w:val="21"/>
        <w:ind w:firstLine="420"/>
      </w:pPr>
      <w:r>
        <w:t>If you don't accept it, you'll make a plan</w:t>
      </w:r>
    </w:p>
    <w:p w:rsidR="00FD50E7" w:rsidRDefault="00FD50E7" w:rsidP="00FD50E7">
      <w:pPr>
        <w:pStyle w:val="21"/>
        <w:ind w:firstLine="420"/>
      </w:pPr>
    </w:p>
    <w:p w:rsidR="00FD50E7" w:rsidRDefault="00FD50E7" w:rsidP="00FD50E7">
      <w:pPr>
        <w:pStyle w:val="21"/>
        <w:ind w:firstLine="420"/>
      </w:pPr>
      <w:r>
        <w:lastRenderedPageBreak/>
        <w:t>[group leader] Ge Yimin (50914333) 19:23:29</w:t>
      </w:r>
    </w:p>
    <w:p w:rsidR="00FD50E7" w:rsidRDefault="00FD50E7" w:rsidP="00FD50E7">
      <w:pPr>
        <w:pStyle w:val="21"/>
        <w:ind w:firstLine="420"/>
      </w:pPr>
    </w:p>
    <w:p w:rsidR="00FD50E7" w:rsidRDefault="00FD50E7" w:rsidP="00FD50E7">
      <w:pPr>
        <w:pStyle w:val="21"/>
        <w:ind w:firstLine="420"/>
      </w:pPr>
      <w:r>
        <w:t>Publicity is the only means.</w:t>
      </w:r>
    </w:p>
    <w:p w:rsidR="00FD50E7" w:rsidRDefault="00FD50E7" w:rsidP="00FD50E7">
      <w:pPr>
        <w:pStyle w:val="21"/>
        <w:ind w:firstLine="420"/>
      </w:pPr>
    </w:p>
    <w:p w:rsidR="00FD50E7" w:rsidRDefault="00FD50E7" w:rsidP="00FD50E7">
      <w:pPr>
        <w:pStyle w:val="21"/>
        <w:ind w:firstLine="420"/>
      </w:pPr>
      <w:r>
        <w:t>[Ge Yimin] Ge Paul (1187501973) 19:24:51</w:t>
      </w:r>
    </w:p>
    <w:p w:rsidR="00FD50E7" w:rsidRDefault="00FD50E7" w:rsidP="00FD50E7">
      <w:pPr>
        <w:pStyle w:val="21"/>
        <w:ind w:firstLine="420"/>
      </w:pPr>
    </w:p>
    <w:p w:rsidR="00FD50E7" w:rsidRDefault="00FD50E7" w:rsidP="00FD50E7">
      <w:pPr>
        <w:pStyle w:val="21"/>
        <w:ind w:firstLine="420"/>
      </w:pPr>
      <w:r>
        <w:t>Violent Evangelism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6. Wanse is empty: I heard that a 2 goods wrote this neurological ~ disease!</w:t>
      </w:r>
    </w:p>
    <w:p w:rsidR="00FD50E7" w:rsidRDefault="00FD50E7" w:rsidP="00FD50E7">
      <w:pPr>
        <w:pStyle w:val="21"/>
        <w:ind w:firstLine="420"/>
      </w:pPr>
    </w:p>
    <w:p w:rsidR="00FD50E7" w:rsidRDefault="00FD50E7" w:rsidP="00FD50E7">
      <w:pPr>
        <w:pStyle w:val="21"/>
        <w:ind w:firstLine="420"/>
      </w:pPr>
      <w:r>
        <w:t>Where are there? Look, I want to laugh. It's so boring!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ha ha, search 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All colors are empty: it's not good-looking. It's all daydreams. It's a miracle. He's just dreaming!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This is Chapter 1 of chapter 27: vision book.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this second product is called Ge </w:t>
      </w:r>
      <w:r w:rsidR="009F4861">
        <w:t>“</w:t>
      </w:r>
      <w:r w:rsidR="009F4861">
        <w:rPr>
          <w:rFonts w:hint="eastAsia"/>
        </w:rPr>
        <w:t>wordofgod</w:t>
      </w:r>
      <w:r w:rsidR="009F4861">
        <w:t>”</w:t>
      </w:r>
      <w:r>
        <w:rPr>
          <w:rFonts w:hint="eastAsia"/>
        </w:rPr>
        <w:t xml:space="preserve">. I've read his </w:t>
      </w:r>
      <w:r w:rsidR="009F4861">
        <w:t>“</w:t>
      </w:r>
      <w:r w:rsidR="009F4861">
        <w:rPr>
          <w:rFonts w:hint="eastAsia"/>
        </w:rPr>
        <w:t>wordofgod</w:t>
      </w:r>
      <w:r w:rsidR="009F4861">
        <w:t>”</w:t>
      </w:r>
      <w:r>
        <w:rPr>
          <w:rFonts w:hint="eastAsia"/>
        </w:rPr>
        <w:t xml:space="preserve"> before. Shit, it's just a cult thing, and it's fake. Worthy of being a psychopath.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the book of faith, the first 26 chapters of the canon, still has content.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Sunny Matcha Matcha: Cult! Identification completed!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Predict dampness: according to what identification?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I feel like a foreigner.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I feel that GE </w:t>
      </w:r>
      <w:r w:rsidR="009F4861">
        <w:t>“</w:t>
      </w:r>
      <w:r w:rsidR="009F4861">
        <w:rPr>
          <w:rFonts w:hint="eastAsia"/>
        </w:rPr>
        <w:t>wordofgod</w:t>
      </w:r>
      <w:r w:rsidR="009F4861">
        <w:t>”</w:t>
      </w:r>
      <w:r>
        <w:rPr>
          <w:rFonts w:hint="eastAsia"/>
        </w:rPr>
        <w:t xml:space="preserve"> is reincarnated like an Indian. Otherwise, how could it be so wonderful.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it does look a bit like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Jews, almost.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Mikhiko Kurosawa: Gerrard, do Indians deserve to be called Jewish pigs?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he declared that he was Jewish in the hospital. The eye socket is deep.</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7. Jeme must be a believer in God!!</w:t>
      </w:r>
    </w:p>
    <w:p w:rsidR="00FD50E7" w:rsidRDefault="00FD50E7" w:rsidP="00FD50E7">
      <w:pPr>
        <w:pStyle w:val="21"/>
        <w:ind w:firstLine="420"/>
      </w:pPr>
    </w:p>
    <w:p w:rsidR="00FD50E7" w:rsidRDefault="00FD50E7" w:rsidP="00FD50E7">
      <w:pPr>
        <w:pStyle w:val="21"/>
        <w:ind w:firstLine="420"/>
      </w:pPr>
      <w:r>
        <w:t>Why build a district here by yourself_ Yemei bar</w:t>
      </w:r>
    </w:p>
    <w:p w:rsidR="00FD50E7" w:rsidRDefault="00FD50E7" w:rsidP="00FD50E7">
      <w:pPr>
        <w:pStyle w:val="21"/>
        <w:ind w:firstLine="420"/>
      </w:pPr>
    </w:p>
    <w:p w:rsidR="00FD50E7" w:rsidRDefault="00FD50E7" w:rsidP="00FD50E7">
      <w:pPr>
        <w:pStyle w:val="21"/>
        <w:ind w:firstLine="420"/>
      </w:pPr>
      <w:r>
        <w:t>Posting time: January 13, 2006</w:t>
      </w:r>
    </w:p>
    <w:p w:rsidR="00FD50E7" w:rsidRDefault="00FD50E7" w:rsidP="00FD50E7">
      <w:pPr>
        <w:pStyle w:val="21"/>
        <w:ind w:firstLine="420"/>
      </w:pPr>
    </w:p>
    <w:p w:rsidR="00FD50E7" w:rsidRDefault="00FD50E7" w:rsidP="00FD50E7">
      <w:pPr>
        <w:pStyle w:val="21"/>
        <w:ind w:firstLine="420"/>
      </w:pPr>
      <w:r>
        <w:t xml:space="preserve">I also saw yexue's reply in other posts, saying that God has been walking with Yemei... What did yexue say... What God has been </w:t>
      </w:r>
      <w:r>
        <w:lastRenderedPageBreak/>
        <w:t>walking with Yemei! Can you say that? The most powerful thing is to walk with God. What's the meaning of God walking with Jerome? Say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220.160.88.*</w:t>
      </w:r>
      <w:r>
        <w:rPr>
          <w:rFonts w:hint="eastAsia"/>
        </w:rPr>
        <w:t>：</w:t>
      </w:r>
      <w:r>
        <w:rPr>
          <w:rFonts w:hint="eastAsia"/>
        </w:rPr>
        <w:t xml:space="preserve"> Saint Jeme is a human demon Pretend to be Jesus' sister Write what [Jeme Sutra].</w:t>
      </w:r>
    </w:p>
    <w:p w:rsidR="00FD50E7" w:rsidRDefault="00FD50E7" w:rsidP="00FD50E7">
      <w:pPr>
        <w:pStyle w:val="21"/>
        <w:ind w:firstLine="420"/>
      </w:pPr>
    </w:p>
    <w:p w:rsidR="00FD50E7" w:rsidRDefault="00FD50E7" w:rsidP="00FD50E7">
      <w:pPr>
        <w:pStyle w:val="21"/>
        <w:ind w:firstLine="420"/>
      </w:pPr>
      <w:r>
        <w:t>It's called Saint Jeme who records the language of saints. What should you write.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Saint Jeme Yexue and plastic are the same person So many Christians compete to be a nervous patient Play in the palm of the hand for so long that you can't detect the three facts and one Let it spray out what [Yemei menstruation] cheat money and color If</w:t>
      </w:r>
      <w:r>
        <w:t xml:space="preserve"> you use the chicken with the smallest brain capacity</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8. About "plastic goods: shelling Ge Yimin Education - a big character newspaper of mine"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Angry Hedgehog: in the past, when I looked for a piece of information, I also came out of Yemei's website when I searched, so I went in and looked at it for a few minutes... Before I knew that there was such a person in the world.</w:t>
      </w:r>
    </w:p>
    <w:p w:rsidR="00FD50E7" w:rsidRDefault="00FD50E7" w:rsidP="00FD50E7">
      <w:pPr>
        <w:pStyle w:val="21"/>
        <w:ind w:firstLine="420"/>
      </w:pPr>
    </w:p>
    <w:p w:rsidR="00FD50E7" w:rsidRDefault="00FD50E7" w:rsidP="00FD50E7">
      <w:pPr>
        <w:pStyle w:val="21"/>
        <w:ind w:firstLine="420"/>
      </w:pPr>
      <w:r>
        <w:t>If it is really discrimination against heresy, is it appropriate to use this title??</w:t>
      </w:r>
    </w:p>
    <w:p w:rsidR="00FD50E7" w:rsidRDefault="00FD50E7" w:rsidP="00FD50E7">
      <w:pPr>
        <w:pStyle w:val="21"/>
        <w:ind w:firstLine="420"/>
      </w:pPr>
    </w:p>
    <w:p w:rsidR="00FD50E7" w:rsidRDefault="00FD50E7" w:rsidP="00FD50E7">
      <w:pPr>
        <w:pStyle w:val="21"/>
        <w:ind w:firstLine="420"/>
      </w:pPr>
      <w:r>
        <w:lastRenderedPageBreak/>
        <w:t>Besides, I don't think anyone with a little brain will believe such absurd things,</w:t>
      </w:r>
    </w:p>
    <w:p w:rsidR="00FD50E7" w:rsidRDefault="00FD50E7" w:rsidP="00FD50E7">
      <w:pPr>
        <w:pStyle w:val="21"/>
        <w:ind w:firstLine="420"/>
      </w:pPr>
    </w:p>
    <w:p w:rsidR="00FD50E7" w:rsidRDefault="00FD50E7" w:rsidP="00FD50E7">
      <w:pPr>
        <w:pStyle w:val="21"/>
        <w:ind w:firstLine="420"/>
      </w:pPr>
      <w:r>
        <w:t>However, this post makes many people who don't know what to teach know this teaching</w:t>
      </w:r>
    </w:p>
    <w:p w:rsidR="00FD50E7" w:rsidRDefault="00FD50E7" w:rsidP="00FD50E7">
      <w:pPr>
        <w:pStyle w:val="21"/>
        <w:ind w:firstLine="420"/>
      </w:pPr>
    </w:p>
    <w:p w:rsidR="00FD50E7" w:rsidRDefault="00FD50E7" w:rsidP="00FD50E7">
      <w:pPr>
        <w:pStyle w:val="21"/>
        <w:ind w:firstLine="420"/>
      </w:pPr>
      <w:r>
        <w:t>Most people don't know this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products: This Yemeni religion has been discussed in various forums in the past, as well as Jonah. You can find it by searching. Old members know it. As one of them, I send this, which should be helpful for everyone to recognize it.</w:t>
      </w:r>
    </w:p>
    <w:p w:rsidR="00FD50E7" w:rsidRDefault="00FD50E7" w:rsidP="00FD50E7">
      <w:pPr>
        <w:pStyle w:val="21"/>
        <w:ind w:firstLine="420"/>
      </w:pPr>
    </w:p>
    <w:p w:rsidR="00FD50E7" w:rsidRDefault="00FD50E7" w:rsidP="00FD50E7">
      <w:pPr>
        <w:pStyle w:val="21"/>
        <w:ind w:firstLine="420"/>
      </w:pPr>
      <w:r>
        <w:t>The so-called big character newspaper is just for shock and attraction. I am his friend. My intention is to save him, but I can only take strong medicine and continue. If a sinner repents, heaven will be happy.</w:t>
      </w:r>
    </w:p>
    <w:p w:rsidR="00FD50E7" w:rsidRDefault="00FD50E7" w:rsidP="00FD50E7">
      <w:pPr>
        <w:pStyle w:val="21"/>
        <w:ind w:firstLine="420"/>
      </w:pPr>
    </w:p>
    <w:p w:rsidR="00FD50E7" w:rsidRDefault="00FD50E7" w:rsidP="00FD50E7">
      <w:pPr>
        <w:pStyle w:val="21"/>
        <w:ind w:firstLine="420"/>
      </w:pPr>
      <w:r>
        <w:t>This Jeme was discussed in major internal forums a few years ago and was designated as heresy, as well as Jonah. I exposed his so-called "33" year old and the identity halo of Xinhua news agency, which must be beneficial for brothers and sisters to recognize him.</w:t>
      </w:r>
    </w:p>
    <w:p w:rsidR="00FD50E7" w:rsidRDefault="00FD50E7" w:rsidP="00FD50E7">
      <w:pPr>
        <w:pStyle w:val="21"/>
        <w:ind w:firstLine="420"/>
      </w:pPr>
    </w:p>
    <w:p w:rsidR="00FD50E7" w:rsidRDefault="00FD50E7" w:rsidP="00FD50E7">
      <w:pPr>
        <w:pStyle w:val="21"/>
        <w:ind w:firstLine="420"/>
      </w:pPr>
      <w:r>
        <w:t>Bible: strive to argue for a word handed over to the apostles!</w:t>
      </w:r>
    </w:p>
    <w:p w:rsidR="00FD50E7" w:rsidRDefault="00FD50E7" w:rsidP="00FD50E7">
      <w:pPr>
        <w:pStyle w:val="21"/>
        <w:ind w:firstLine="420"/>
      </w:pPr>
    </w:p>
    <w:p w:rsidR="00FD50E7" w:rsidRDefault="00FD50E7" w:rsidP="00FD50E7">
      <w:pPr>
        <w:pStyle w:val="21"/>
        <w:ind w:firstLine="420"/>
      </w:pPr>
      <w:r>
        <w:t>From man, God will be corrupted;</w:t>
      </w:r>
    </w:p>
    <w:p w:rsidR="00FD50E7" w:rsidRDefault="00FD50E7" w:rsidP="00FD50E7">
      <w:pPr>
        <w:pStyle w:val="21"/>
        <w:ind w:firstLine="420"/>
      </w:pPr>
    </w:p>
    <w:p w:rsidR="00FD50E7" w:rsidRDefault="00FD50E7" w:rsidP="00FD50E7">
      <w:pPr>
        <w:pStyle w:val="21"/>
        <w:ind w:firstLine="420"/>
      </w:pPr>
      <w:r>
        <w:t>A man of God cannot be corrupted.</w:t>
      </w:r>
    </w:p>
    <w:p w:rsidR="00FD50E7" w:rsidRDefault="00FD50E7" w:rsidP="00FD50E7">
      <w:pPr>
        <w:pStyle w:val="21"/>
        <w:ind w:firstLine="420"/>
      </w:pPr>
    </w:p>
    <w:p w:rsidR="00FD50E7" w:rsidRDefault="00FD50E7" w:rsidP="00FD50E7">
      <w:pPr>
        <w:pStyle w:val="21"/>
        <w:ind w:firstLine="420"/>
      </w:pPr>
      <w:r>
        <w:lastRenderedPageBreak/>
        <w:t>But Ge Yimin is completely self-centered, so he calls himself God. In his eyes, the Bible, Jesus and God are all his tools.</w:t>
      </w:r>
    </w:p>
    <w:p w:rsidR="00FD50E7" w:rsidRDefault="00FD50E7" w:rsidP="00FD50E7">
      <w:pPr>
        <w:pStyle w:val="21"/>
        <w:ind w:firstLine="420"/>
      </w:pPr>
    </w:p>
    <w:p w:rsidR="00FD50E7" w:rsidRDefault="00FD50E7" w:rsidP="00FD50E7">
      <w:pPr>
        <w:pStyle w:val="21"/>
        <w:ind w:firstLine="420"/>
      </w:pPr>
      <w:r>
        <w:t>Who can bear the banner of Christianity?</w:t>
      </w:r>
    </w:p>
    <w:p w:rsidR="00FD50E7" w:rsidRDefault="00FD50E7" w:rsidP="00FD50E7">
      <w:pPr>
        <w:pStyle w:val="21"/>
        <w:ind w:firstLine="420"/>
      </w:pPr>
    </w:p>
    <w:p w:rsidR="00FD50E7" w:rsidRDefault="00FD50E7" w:rsidP="00FD50E7">
      <w:pPr>
        <w:pStyle w:val="21"/>
        <w:ind w:firstLine="420"/>
      </w:pPr>
      <w:r>
        <w:t>"Alwin: basically, it's a joke. What extent does a person want woodlouse to believe in him?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Plasticity: I have been in Ge Yimin for a long time. In his eyes, the Bible, Jesus and God are just his tools. He just fantasizes about his communist society. Unification.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Stupid fish: no matter who he is, as long as he talks to me about the Communist society ~ ~ ~ he is crazy in my eyes! Even if he was how much I adore!</w:t>
      </w:r>
    </w:p>
    <w:p w:rsidR="00FD50E7" w:rsidRDefault="00FD50E7" w:rsidP="00FD50E7">
      <w:pPr>
        <w:pStyle w:val="21"/>
        <w:ind w:firstLine="420"/>
      </w:pPr>
    </w:p>
    <w:p w:rsidR="00FD50E7" w:rsidRDefault="00FD50E7" w:rsidP="00FD50E7">
      <w:pPr>
        <w:pStyle w:val="21"/>
        <w:ind w:firstLine="420"/>
      </w:pPr>
      <w:r>
        <w:t>The possibility of creating a communist society is even less likely than ants to make elephants pregnant!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Angry Hedgehog: How did this post come up again??</w:t>
      </w:r>
    </w:p>
    <w:p w:rsidR="00FD50E7" w:rsidRDefault="00FD50E7" w:rsidP="00FD50E7">
      <w:pPr>
        <w:pStyle w:val="21"/>
        <w:ind w:firstLine="420"/>
      </w:pPr>
    </w:p>
    <w:p w:rsidR="00FD50E7" w:rsidRDefault="00FD50E7" w:rsidP="00FD50E7">
      <w:pPr>
        <w:pStyle w:val="21"/>
        <w:ind w:firstLine="420"/>
      </w:pPr>
      <w:r>
        <w:t>Curious, to what extent is it incredible that people will believe that Mei??</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goods: there are a number of small left and old left on the Internet who still believe in communism.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lastRenderedPageBreak/>
        <w:t>9. Hit the zombie with nosebleed: where's the bar owner? Seal that GE Yishen or something.</w:t>
      </w:r>
    </w:p>
    <w:p w:rsidR="00FD50E7" w:rsidRDefault="00FD50E7" w:rsidP="00FD50E7">
      <w:pPr>
        <w:pStyle w:val="21"/>
        <w:ind w:firstLine="420"/>
      </w:pPr>
    </w:p>
    <w:p w:rsidR="00FD50E7" w:rsidRDefault="00FD50E7" w:rsidP="00FD50E7">
      <w:pPr>
        <w:pStyle w:val="21"/>
        <w:ind w:firstLine="420"/>
      </w:pPr>
      <w:r>
        <w:t>Don't let Ben Yu see your various websites, domain names, microblogs and other things to spread your cult.</w:t>
      </w:r>
    </w:p>
    <w:p w:rsidR="00FD50E7" w:rsidRDefault="00FD50E7" w:rsidP="00FD50E7">
      <w:pPr>
        <w:pStyle w:val="21"/>
        <w:ind w:firstLine="420"/>
      </w:pPr>
    </w:p>
    <w:p w:rsidR="00FD50E7" w:rsidRDefault="00FD50E7" w:rsidP="00FD50E7">
      <w:pPr>
        <w:pStyle w:val="21"/>
        <w:ind w:firstLine="420"/>
      </w:pPr>
      <w:r>
        <w:t>This person has changed his website. You might as well change your map and Chinese characters. Don't let Ben see you spreading cults again.</w:t>
      </w:r>
    </w:p>
    <w:p w:rsidR="00FD50E7" w:rsidRDefault="00FD50E7" w:rsidP="00FD50E7">
      <w:pPr>
        <w:pStyle w:val="21"/>
        <w:ind w:firstLine="420"/>
      </w:pPr>
    </w:p>
    <w:p w:rsidR="00FD50E7" w:rsidRDefault="00FD50E7" w:rsidP="00FD50E7">
      <w:pPr>
        <w:pStyle w:val="21"/>
        <w:ind w:firstLine="420"/>
      </w:pPr>
      <w:r>
        <w:t>What you did, what you uploaded on those websites, as long as you check, there are records in the cloud. Don't make any PS pictures. It's fake, but it's true.</w:t>
      </w:r>
    </w:p>
    <w:p w:rsidR="00FD50E7" w:rsidRDefault="00FD50E7" w:rsidP="00FD50E7">
      <w:pPr>
        <w:pStyle w:val="21"/>
        <w:ind w:firstLine="420"/>
      </w:pPr>
    </w:p>
    <w:p w:rsidR="00FD50E7" w:rsidRDefault="00FD50E7" w:rsidP="00FD50E7">
      <w:pPr>
        <w:pStyle w:val="21"/>
        <w:ind w:firstLine="420"/>
      </w:pPr>
      <w:r>
        <w:t>See the cult of light death. Shut down your website. You have to be obedient, you know. Or Ben will take care of you.</w:t>
      </w:r>
    </w:p>
    <w:p w:rsidR="00FD50E7" w:rsidRDefault="00FD50E7" w:rsidP="00FD50E7">
      <w:pPr>
        <w:pStyle w:val="21"/>
        <w:ind w:firstLine="420"/>
      </w:pPr>
    </w:p>
    <w:p w:rsidR="00FD50E7" w:rsidRDefault="00FD50E7" w:rsidP="00FD50E7">
      <w:pPr>
        <w:pStyle w:val="21"/>
        <w:ind w:firstLine="420"/>
      </w:pPr>
      <w:r>
        <w:t>The bar owner sealed him and deleted my post. If you want to see what you think, you can't move you. Is it you who left behind or you who left behind.</w:t>
      </w:r>
    </w:p>
    <w:p w:rsidR="00FD50E7" w:rsidRDefault="00FD50E7" w:rsidP="00FD50E7">
      <w:pPr>
        <w:pStyle w:val="21"/>
        <w:ind w:firstLine="420"/>
      </w:pPr>
    </w:p>
    <w:p w:rsidR="00FD50E7" w:rsidRDefault="00FD50E7" w:rsidP="00FD50E7">
      <w:pPr>
        <w:pStyle w:val="21"/>
        <w:ind w:firstLine="420"/>
      </w:pPr>
      <w:r>
        <w:t>Benyu has been put on record. If something happens, you can instigate the ignorant, fearless and self Immolation to move Benyu. Die together. Ben is not afraid of death. Pull you a cult leader and die together. It depends on whether you are a true God or a false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Heise Miyan: Ge farts are nervous all day. It's annoying to see Ge </w:t>
      </w:r>
      <w:r w:rsidR="009F4861">
        <w:t>“</w:t>
      </w:r>
      <w:r w:rsidR="009F4861">
        <w:rPr>
          <w:rFonts w:hint="eastAsia"/>
        </w:rPr>
        <w:t>wordofgod</w:t>
      </w:r>
      <w:r w:rsidR="009F4861">
        <w:t>”</w:t>
      </w:r>
      <w:r>
        <w:rPr>
          <w:rFonts w:hint="eastAsia"/>
        </w:rPr>
        <w:t xml:space="preserve">. It's clear that GE </w:t>
      </w:r>
      <w:r w:rsidR="009F4861">
        <w:t>“</w:t>
      </w:r>
      <w:r w:rsidR="009F4861">
        <w:rPr>
          <w:rFonts w:hint="eastAsia"/>
        </w:rPr>
        <w:t>wordofgod</w:t>
      </w:r>
      <w:r w:rsidR="009F4861">
        <w:t>”</w:t>
      </w:r>
      <w:r>
        <w:rPr>
          <w:rFonts w:hint="eastAsia"/>
        </w:rPr>
        <w:t xml:space="preserve"> is just a neuropathy.</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Prophecy dampness: landlord, tell me about the remaining evidence you said?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10. Kuroshiko: it seems that GE </w:t>
      </w:r>
      <w:r w:rsidR="009F4861">
        <w:t>“wordofgod”</w:t>
      </w:r>
      <w:r>
        <w:t xml:space="preserve"> is not good for nothing.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Predict dampness: there are </w:t>
      </w:r>
      <w:r w:rsidR="009F4861">
        <w:t>“</w:t>
      </w:r>
      <w:r w:rsidR="009F4861">
        <w:rPr>
          <w:rFonts w:hint="eastAsia"/>
        </w:rPr>
        <w:t>wordofgod</w:t>
      </w:r>
      <w:r w:rsidR="009F4861">
        <w:t>”</w:t>
      </w:r>
      <w:r>
        <w:rPr>
          <w:rFonts w:hint="eastAsia"/>
        </w:rP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The special envoy of the universe condemned: the prophet said: God said: Evil Ge is not God, and God will punish Ge for disorderly changing the Bible.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2007 chunlu55: Ge Pai deleted saints' posts at that time, and there was no hope of development.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when did you get out of the mountain?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Ge Xie is not a God. He belongs to the dark camp! Thus says the Lord, the king of Israel and the Redeemer of Israel, the Lord of hosts: I am the first and the last; There is no real God except me. (Isaiah 44:6 and NIV)</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Ge Xie has no camp and is independent.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5111: Thank you for your praise.</w:t>
      </w:r>
    </w:p>
    <w:p w:rsidR="00FD50E7" w:rsidRDefault="00FD50E7" w:rsidP="00FD50E7">
      <w:pPr>
        <w:pStyle w:val="21"/>
        <w:ind w:firstLine="420"/>
      </w:pPr>
    </w:p>
    <w:p w:rsidR="00FD50E7" w:rsidRDefault="00FD50E7" w:rsidP="00FD50E7">
      <w:pPr>
        <w:pStyle w:val="21"/>
        <w:ind w:firstLine="420"/>
      </w:pPr>
      <w:r>
        <w:t xml:space="preserve">If someone thinks that the Zhulian clan is correct now, he thinks </w:t>
      </w:r>
      <w:r>
        <w:lastRenderedPageBreak/>
        <w:t>that the ancient nine Zhulian clans are also correct, and the ten fangxiaoru clans are also correct. The difference is only the degree, not the essence.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Sage of crape myrtle: worship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Prophesy dampness: peace.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Hit the zombie with nosebleed: take out your neural works and let Ben see what they are.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soge God Network</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11. Snow tamarisk Jane: how to share wealth?</w:t>
      </w:r>
    </w:p>
    <w:p w:rsidR="00FD50E7" w:rsidRDefault="00FD50E7" w:rsidP="00FD50E7">
      <w:pPr>
        <w:pStyle w:val="21"/>
        <w:ind w:firstLine="420"/>
      </w:pPr>
    </w:p>
    <w:p w:rsidR="00FD50E7" w:rsidRDefault="00FD50E7" w:rsidP="00FD50E7">
      <w:pPr>
        <w:pStyle w:val="21"/>
        <w:ind w:firstLine="420"/>
      </w:pPr>
      <w:r>
        <w:t>The development of the world is far from reaching the point where people do not need to cultivate all food and all artificial intelligence for clothing, food, housing and transportation. Your consciousness is so high. Donate your family first. There are still hungry people all over the world!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Hua: Chapter 18 socialized production and Internet revolution</w:t>
      </w:r>
    </w:p>
    <w:p w:rsidR="00FD50E7" w:rsidRDefault="00FD50E7" w:rsidP="00FD50E7">
      <w:pPr>
        <w:pStyle w:val="21"/>
        <w:ind w:firstLine="420"/>
      </w:pPr>
    </w:p>
    <w:p w:rsidR="00FD50E7" w:rsidRDefault="009F4861" w:rsidP="00FD50E7">
      <w:pPr>
        <w:pStyle w:val="21"/>
        <w:ind w:firstLine="420"/>
      </w:pPr>
      <w:r>
        <w:t>“wordofgod”</w:t>
      </w:r>
      <w:r w:rsidR="00FD50E7">
        <w:t>s are renewing the human mind.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Jane: great God! Chinese character culture is broad and profound!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what does "Ge" mean?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Jane: when you sit on the top, naturally a group of people will talk and interpret around you! I am neither Baidu nor Xinhua dictionary. What do you ask me to do?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hands in the sky and feet on the ground.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Jane: I only saw a man in a straw hat kneeling on the ground.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well said, there are days and places, you and me.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 xml:space="preserve">12. Prophesy dampness: salvation, such as </w:t>
      </w:r>
      <w:r w:rsidR="009F4861">
        <w:t>“wordofgod”</w:t>
      </w:r>
      <w:r>
        <w: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Black Miyan: </w:t>
      </w:r>
      <w:r w:rsidR="009F4861">
        <w:t>“</w:t>
      </w:r>
      <w:r w:rsidR="009F4861">
        <w:rPr>
          <w:rFonts w:hint="eastAsia"/>
        </w:rPr>
        <w:t>wordofgod</w:t>
      </w:r>
      <w:r w:rsidR="009F4861">
        <w:t>”</w:t>
      </w:r>
      <w:r>
        <w:rPr>
          <w:rFonts w:hint="eastAsia"/>
        </w:rPr>
        <w:t xml:space="preserve"> is just a typical poisonous chicken soup.</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have you read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Demolition office Liu Jie: falsely claiming to be a prophet is a heresy.</w:t>
      </w:r>
    </w:p>
    <w:p w:rsidR="00FD50E7" w:rsidRDefault="00FD50E7" w:rsidP="00FD50E7">
      <w:pPr>
        <w:pStyle w:val="21"/>
        <w:ind w:firstLine="420"/>
      </w:pPr>
    </w:p>
    <w:p w:rsidR="00FD50E7" w:rsidRDefault="00FD50E7" w:rsidP="00FD50E7">
      <w:pPr>
        <w:pStyle w:val="21"/>
        <w:ind w:firstLine="420"/>
      </w:pPr>
      <w:r>
        <w:t xml:space="preserve">You're right, but you've gone a little too far by piecing together biblical proverbs and your own thoughts and falsely calling them </w:t>
      </w:r>
      <w:r>
        <w:lastRenderedPageBreak/>
        <w:t>"scriptures"!</w:t>
      </w:r>
    </w:p>
    <w:p w:rsidR="00FD50E7" w:rsidRDefault="00FD50E7" w:rsidP="00FD50E7">
      <w:pPr>
        <w:pStyle w:val="21"/>
        <w:ind w:firstLine="420"/>
      </w:pPr>
    </w:p>
    <w:p w:rsidR="00FD50E7" w:rsidRDefault="00FD50E7" w:rsidP="00FD50E7">
      <w:pPr>
        <w:pStyle w:val="21"/>
        <w:ind w:firstLine="420"/>
      </w:pPr>
      <w:r>
        <w:t>The only truth in the world is the Bible. There is no Jeme Sutra. Is there a delusion to spread? You've really gone too far!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222.213.165.*</w:t>
      </w:r>
      <w:r>
        <w:rPr>
          <w:rFonts w:hint="eastAsia"/>
        </w:rPr>
        <w:t>：</w:t>
      </w:r>
      <w:r>
        <w:rPr>
          <w:rFonts w:hint="eastAsia"/>
        </w:rPr>
        <w:t xml:space="preserve"> I hope he doesn't become the son of destruction.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Sword of light: we are all Christians. Why are we not moved by Jeme?</w:t>
      </w:r>
    </w:p>
    <w:p w:rsidR="00FD50E7" w:rsidRDefault="00FD50E7" w:rsidP="00FD50E7">
      <w:pPr>
        <w:pStyle w:val="21"/>
        <w:ind w:firstLine="420"/>
      </w:pPr>
    </w:p>
    <w:p w:rsidR="00FD50E7" w:rsidRDefault="00FD50E7" w:rsidP="00FD50E7">
      <w:pPr>
        <w:pStyle w:val="21"/>
        <w:ind w:firstLine="420"/>
      </w:pPr>
      <w:r>
        <w:t>Our priest never mentioned yeme,</w:t>
      </w:r>
    </w:p>
    <w:p w:rsidR="00FD50E7" w:rsidRDefault="00FD50E7" w:rsidP="00FD50E7">
      <w:pPr>
        <w:pStyle w:val="21"/>
        <w:ind w:firstLine="420"/>
      </w:pPr>
    </w:p>
    <w:p w:rsidR="00FD50E7" w:rsidRDefault="00FD50E7" w:rsidP="00FD50E7">
      <w:pPr>
        <w:pStyle w:val="21"/>
        <w:ind w:firstLine="420"/>
      </w:pPr>
      <w:r>
        <w:t>Why didn't the Chinese Christian Association Magazine Tianfeng hear from Yemei?</w:t>
      </w:r>
    </w:p>
    <w:p w:rsidR="00FD50E7" w:rsidRDefault="00FD50E7" w:rsidP="00FD50E7">
      <w:pPr>
        <w:pStyle w:val="21"/>
        <w:ind w:firstLine="420"/>
      </w:pPr>
    </w:p>
    <w:p w:rsidR="00FD50E7" w:rsidRDefault="00FD50E7" w:rsidP="00FD50E7">
      <w:pPr>
        <w:pStyle w:val="21"/>
        <w:ind w:firstLine="420"/>
      </w:pPr>
      <w:r>
        <w:t>Be careful to steal the glory of God. No one has come to a good end in history, but the time has not yet come.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Chosen by the LORD: the Lord has revealed to me that Jerome wants to be equal with the Lord Jesus Brothers and sisters in the Lord should be vigilant and not be deceived.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06_ 6_ 28: he wants to take his place</w:t>
      </w:r>
    </w:p>
    <w:p w:rsidR="00FD50E7" w:rsidRDefault="00FD50E7" w:rsidP="00FD50E7">
      <w:pPr>
        <w:pStyle w:val="21"/>
        <w:ind w:firstLine="420"/>
      </w:pPr>
    </w:p>
    <w:p w:rsidR="00FD50E7" w:rsidRDefault="00FD50E7" w:rsidP="00FD50E7">
      <w:pPr>
        <w:pStyle w:val="21"/>
        <w:ind w:firstLine="420"/>
      </w:pPr>
      <w:r>
        <w:t>But I'm afraid of being accused too obviously</w:t>
      </w:r>
    </w:p>
    <w:p w:rsidR="00FD50E7" w:rsidRDefault="00FD50E7" w:rsidP="00FD50E7">
      <w:pPr>
        <w:pStyle w:val="21"/>
        <w:ind w:firstLine="420"/>
      </w:pPr>
    </w:p>
    <w:p w:rsidR="00FD50E7" w:rsidRDefault="00FD50E7" w:rsidP="00FD50E7">
      <w:pPr>
        <w:pStyle w:val="21"/>
        <w:ind w:firstLine="420"/>
      </w:pPr>
      <w:r>
        <w:t>Only by hiding one's ears and stealing one's bell</w:t>
      </w:r>
    </w:p>
    <w:p w:rsidR="00FD50E7" w:rsidRDefault="00FD50E7" w:rsidP="00FD50E7">
      <w:pPr>
        <w:pStyle w:val="21"/>
        <w:ind w:firstLine="420"/>
      </w:pPr>
    </w:p>
    <w:p w:rsidR="00FD50E7" w:rsidRDefault="00FD50E7" w:rsidP="00FD50E7">
      <w:pPr>
        <w:pStyle w:val="21"/>
        <w:ind w:firstLine="420"/>
      </w:pPr>
      <w:r>
        <w:t>Like the Pope</w:t>
      </w:r>
    </w:p>
    <w:p w:rsidR="00FD50E7" w:rsidRDefault="00FD50E7" w:rsidP="00FD50E7">
      <w:pPr>
        <w:pStyle w:val="21"/>
        <w:ind w:firstLine="420"/>
      </w:pPr>
    </w:p>
    <w:p w:rsidR="00FD50E7" w:rsidRDefault="00FD50E7" w:rsidP="00FD50E7">
      <w:pPr>
        <w:pStyle w:val="21"/>
        <w:ind w:firstLine="420"/>
      </w:pPr>
      <w:r>
        <w:t>"Self thinking" can hide from people's eyes</w:t>
      </w:r>
    </w:p>
    <w:p w:rsidR="00FD50E7" w:rsidRDefault="00FD50E7" w:rsidP="00FD50E7">
      <w:pPr>
        <w:pStyle w:val="21"/>
        <w:ind w:firstLine="420"/>
      </w:pPr>
    </w:p>
    <w:p w:rsidR="00FD50E7" w:rsidRDefault="00FD50E7" w:rsidP="00FD50E7">
      <w:pPr>
        <w:pStyle w:val="21"/>
        <w:ind w:firstLine="420"/>
      </w:pPr>
      <w:r>
        <w:t>But... He forgot that the Lord is a judge of the heart</w:t>
      </w:r>
    </w:p>
    <w:p w:rsidR="00FD50E7" w:rsidRDefault="00FD50E7" w:rsidP="00FD50E7">
      <w:pPr>
        <w:pStyle w:val="21"/>
        <w:ind w:firstLine="420"/>
      </w:pPr>
    </w:p>
    <w:p w:rsidR="00FD50E7" w:rsidRDefault="00FD50E7" w:rsidP="00FD50E7">
      <w:pPr>
        <w:pStyle w:val="21"/>
        <w:ind w:firstLine="420"/>
      </w:pPr>
      <w:r>
        <w:t>Even if you can deceive everyone</w:t>
      </w:r>
    </w:p>
    <w:p w:rsidR="00FD50E7" w:rsidRDefault="00FD50E7" w:rsidP="00FD50E7">
      <w:pPr>
        <w:pStyle w:val="21"/>
        <w:ind w:firstLine="420"/>
      </w:pPr>
    </w:p>
    <w:p w:rsidR="00FD50E7" w:rsidRDefault="00FD50E7" w:rsidP="00FD50E7">
      <w:pPr>
        <w:pStyle w:val="21"/>
        <w:ind w:firstLine="420"/>
      </w:pPr>
      <w:r>
        <w:t>I can't fool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Chosen by the LORD: Jeme, is your revelation the Lord's revelation? You can ask believers to comment on the following Because it can be seen at a glance whether those who really believe in the Lord or those who have been deceived by Satan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Yexue: Well, Yemei is in charge. Don't worry about it.</w:t>
      </w:r>
    </w:p>
    <w:p w:rsidR="00FD50E7" w:rsidRDefault="00FD50E7" w:rsidP="00FD50E7">
      <w:pPr>
        <w:pStyle w:val="21"/>
        <w:ind w:firstLine="420"/>
      </w:pPr>
    </w:p>
    <w:p w:rsidR="00FD50E7" w:rsidRDefault="00FD50E7" w:rsidP="00FD50E7">
      <w:pPr>
        <w:pStyle w:val="21"/>
        <w:ind w:firstLine="420"/>
      </w:pPr>
      <w:r>
        <w:t>13. Huang Ho: have you seen it? This is the true face of song deception!</w:t>
      </w:r>
    </w:p>
    <w:p w:rsidR="00FD50E7" w:rsidRDefault="00FD50E7" w:rsidP="00FD50E7">
      <w:pPr>
        <w:pStyle w:val="21"/>
        <w:ind w:firstLine="420"/>
      </w:pPr>
    </w:p>
    <w:p w:rsidR="00FD50E7" w:rsidRDefault="00FD50E7" w:rsidP="00FD50E7">
      <w:pPr>
        <w:pStyle w:val="21"/>
        <w:ind w:firstLine="420"/>
      </w:pPr>
      <w:r>
        <w:t>I want my image to replace Christ. If you really have the ability, you should also apply to the "three self" for religious legal person? Can you get a church out like Christ and let me see? Of course, the family church is fine. Even drug addicts know how to have a family party these days!</w:t>
      </w:r>
    </w:p>
    <w:p w:rsidR="00FD50E7" w:rsidRDefault="00FD50E7" w:rsidP="00FD50E7">
      <w:pPr>
        <w:pStyle w:val="21"/>
        <w:ind w:firstLine="420"/>
      </w:pPr>
    </w:p>
    <w:p w:rsidR="00FD50E7" w:rsidRDefault="00FD50E7" w:rsidP="00FD50E7">
      <w:pPr>
        <w:pStyle w:val="21"/>
        <w:ind w:firstLine="420"/>
      </w:pPr>
      <w:r>
        <w:t>One day, the church opened. Remember to leave the address and I'll take my brothers to support it.</w:t>
      </w:r>
    </w:p>
    <w:p w:rsidR="00FD50E7" w:rsidRDefault="00FD50E7" w:rsidP="00FD50E7">
      <w:pPr>
        <w:pStyle w:val="21"/>
        <w:ind w:firstLine="420"/>
      </w:pPr>
    </w:p>
    <w:p w:rsidR="00FD50E7" w:rsidRDefault="00FD50E7" w:rsidP="00FD50E7">
      <w:pPr>
        <w:pStyle w:val="21"/>
        <w:ind w:firstLine="420"/>
      </w:pPr>
      <w:r>
        <w:t xml:space="preserve">Whether he lied or not was clear to him. And you too! The judicial </w:t>
      </w:r>
      <w:r>
        <w:lastRenderedPageBreak/>
        <w:t>department also has some relevant evidence, which will be known during the trial!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Go to the Lord Jesus a: "go to the Lord Jesus" is now "shut out" by Christianity! Who's protecting phyllorum?? Why? Who's protecting "leaf mold"? I am asking him (her) for advice on recognizing "visions" according to the Bible!!! I just said that I was no</w:t>
      </w:r>
      <w:r>
        <w:t>t afraid to lose my post. I didn't expect to be directly expelled by force! Ha ha ha ha ha ha ha!</w:t>
      </w:r>
    </w:p>
    <w:p w:rsidR="00FD50E7" w:rsidRDefault="00FD50E7" w:rsidP="00FD50E7">
      <w:pPr>
        <w:pStyle w:val="21"/>
        <w:ind w:firstLine="420"/>
      </w:pPr>
    </w:p>
    <w:p w:rsidR="00FD50E7" w:rsidRDefault="00FD50E7" w:rsidP="00FD50E7">
      <w:pPr>
        <w:pStyle w:val="21"/>
        <w:ind w:firstLine="420"/>
      </w:pPr>
      <w:r>
        <w:t>As we all know, what the rest of us rely on - fundamentally - is his or her so-called "vision". In addition, their set is just a joke or rubbish! As long as we can judge the characteristics of "visions" according to the Bible itself, it is not difficult to completely expose the lie of leaf fungus!!!</w:t>
      </w:r>
    </w:p>
    <w:p w:rsidR="00FD50E7" w:rsidRDefault="00FD50E7" w:rsidP="00FD50E7">
      <w:pPr>
        <w:pStyle w:val="21"/>
        <w:ind w:firstLine="420"/>
      </w:pPr>
    </w:p>
    <w:p w:rsidR="00FD50E7" w:rsidRDefault="00FD50E7" w:rsidP="00FD50E7">
      <w:pPr>
        <w:pStyle w:val="21"/>
        <w:ind w:firstLine="420"/>
      </w:pPr>
      <w:r>
        <w:t>Leaf fungus and others cunningly evade the fundamental problem, or prove their own determination! We are a group of people who judge whether they are true or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Yesterday's smile: Lao Ge, I want to ask you something:</w:t>
      </w:r>
    </w:p>
    <w:p w:rsidR="00FD50E7" w:rsidRDefault="00FD50E7" w:rsidP="00FD50E7">
      <w:pPr>
        <w:pStyle w:val="21"/>
        <w:ind w:firstLine="420"/>
      </w:pPr>
    </w:p>
    <w:p w:rsidR="00FD50E7" w:rsidRDefault="00FD50E7" w:rsidP="00FD50E7">
      <w:pPr>
        <w:pStyle w:val="21"/>
        <w:ind w:firstLine="420"/>
      </w:pPr>
      <w:r>
        <w:t>Don't you and your hawks and dogs preach that there are many websites with your "also without classics"? Where are they? Come here, give me the website and I'll send my argument one by one - truth is not afraid of debate. Don't talk nonsense everywhere with your family's words. Let me also say a few words.</w:t>
      </w:r>
    </w:p>
    <w:p w:rsidR="00FD50E7" w:rsidRDefault="00FD50E7" w:rsidP="00FD50E7">
      <w:pPr>
        <w:pStyle w:val="21"/>
        <w:ind w:firstLine="420"/>
      </w:pPr>
    </w:p>
    <w:p w:rsidR="00FD50E7" w:rsidRDefault="00FD50E7" w:rsidP="00FD50E7">
      <w:pPr>
        <w:pStyle w:val="21"/>
        <w:ind w:firstLine="420"/>
      </w:pPr>
      <w:r>
        <w:t xml:space="preserve">By the way, I also want to ask you something: what do you do for a living now?? How much money have you saved in the past three or five </w:t>
      </w:r>
      <w:r>
        <w:lastRenderedPageBreak/>
        <w:t>years? How did you save it? Talk to everyone.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Guo Hongmei: there are many forums online. See yemei.com http://www.gegod.com/lj.html</w:t>
      </w:r>
    </w:p>
    <w:p w:rsidR="00FD50E7" w:rsidRDefault="00FD50E7" w:rsidP="00FD50E7">
      <w:pPr>
        <w:pStyle w:val="21"/>
        <w:ind w:firstLine="420"/>
      </w:pPr>
    </w:p>
    <w:p w:rsidR="00FD50E7" w:rsidRDefault="00FD50E7" w:rsidP="00FD50E7">
      <w:pPr>
        <w:pStyle w:val="21"/>
        <w:ind w:firstLine="420"/>
      </w:pPr>
      <w:r>
        <w:t>The Jeme Sutra is not a supplementary record of the Bible, but a book based on the Bible and the vision of Jeme.</w:t>
      </w:r>
    </w:p>
    <w:p w:rsidR="00FD50E7" w:rsidRDefault="00FD50E7" w:rsidP="00FD50E7">
      <w:pPr>
        <w:pStyle w:val="21"/>
        <w:ind w:firstLine="420"/>
      </w:pPr>
    </w:p>
    <w:p w:rsidR="00FD50E7" w:rsidRDefault="00FD50E7" w:rsidP="00FD50E7">
      <w:pPr>
        <w:pStyle w:val="21"/>
        <w:ind w:firstLine="420"/>
      </w:pPr>
      <w:r>
        <w:t>The Bible is the Bible, and the Jeme Sutra is the Jeme Sutra, but there is the last word of God.</w:t>
      </w:r>
    </w:p>
    <w:p w:rsidR="00FD50E7" w:rsidRDefault="00FD50E7" w:rsidP="00FD50E7">
      <w:pPr>
        <w:pStyle w:val="21"/>
        <w:ind w:firstLine="420"/>
      </w:pPr>
    </w:p>
    <w:p w:rsidR="00FD50E7" w:rsidRDefault="00FD50E7" w:rsidP="00FD50E7">
      <w:pPr>
        <w:pStyle w:val="21"/>
        <w:ind w:firstLine="420"/>
      </w:pPr>
      <w:r>
        <w:t>The Internet is a blessing for the end of the world. Who says it's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Lust is lust, lust is emptiness: haha, the view of St. Jemal: the Jews call Jesus crazy. Now he accepts the revelation of vision, that is, the prophet. People call him crazy, just like the Jews called Jesus in those days. Isn't that more than Jesus?</w:t>
      </w:r>
    </w:p>
    <w:p w:rsidR="00FD50E7" w:rsidRDefault="00FD50E7" w:rsidP="00FD50E7">
      <w:pPr>
        <w:pStyle w:val="21"/>
        <w:ind w:firstLine="420"/>
      </w:pPr>
    </w:p>
    <w:p w:rsidR="00FD50E7" w:rsidRDefault="00FD50E7" w:rsidP="00FD50E7">
      <w:pPr>
        <w:pStyle w:val="21"/>
        <w:ind w:firstLine="420"/>
      </w:pPr>
      <w:r>
        <w:t>You'd better look at his point of view.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Jerome: Well, of course, Jesus is not a madman, but God himself. It's just that the Jews scold wrong, and their scolding doesn't damage the image of Jesus.</w:t>
      </w:r>
    </w:p>
    <w:p w:rsidR="00FD50E7" w:rsidRDefault="00FD50E7" w:rsidP="00FD50E7">
      <w:pPr>
        <w:pStyle w:val="21"/>
        <w:ind w:firstLine="420"/>
      </w:pPr>
    </w:p>
    <w:p w:rsidR="00FD50E7" w:rsidRDefault="00FD50E7" w:rsidP="00FD50E7">
      <w:pPr>
        <w:pStyle w:val="21"/>
        <w:ind w:firstLine="420"/>
      </w:pPr>
      <w:r>
        <w:t>Jesus is God and creator, and all of us are created.</w:t>
      </w:r>
    </w:p>
    <w:p w:rsidR="00FD50E7" w:rsidRDefault="00FD50E7" w:rsidP="00FD50E7">
      <w:pPr>
        <w:pStyle w:val="21"/>
        <w:ind w:firstLine="420"/>
      </w:pPr>
    </w:p>
    <w:p w:rsidR="00FD50E7" w:rsidRDefault="00FD50E7" w:rsidP="00FD50E7">
      <w:pPr>
        <w:pStyle w:val="21"/>
        <w:ind w:firstLine="420"/>
      </w:pPr>
      <w:r>
        <w:t>But Paul told us to run straight towards the benchmark (Jesus) so that we are full of the body of Christ.</w:t>
      </w:r>
    </w:p>
    <w:p w:rsidR="00FD50E7" w:rsidRDefault="00FD50E7" w:rsidP="00FD50E7">
      <w:pPr>
        <w:pStyle w:val="21"/>
        <w:ind w:firstLine="420"/>
      </w:pPr>
    </w:p>
    <w:p w:rsidR="00FD50E7" w:rsidRDefault="00FD50E7" w:rsidP="00FD50E7">
      <w:pPr>
        <w:pStyle w:val="21"/>
        <w:ind w:firstLine="420"/>
      </w:pPr>
      <w:r>
        <w:t>Every Christian cannot become Jesus, but he must be infinitely close to Jesus, which is to be justified, sanctified and glorified.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14. Chuzhe: just open a post. Those who have opinions on the Jeme Sutra come in and spit out</w:t>
      </w:r>
    </w:p>
    <w:p w:rsidR="00FD50E7" w:rsidRDefault="00FD50E7" w:rsidP="00FD50E7">
      <w:pPr>
        <w:pStyle w:val="21"/>
        <w:ind w:firstLine="420"/>
      </w:pPr>
    </w:p>
    <w:p w:rsidR="00FD50E7" w:rsidRDefault="00FD50E7" w:rsidP="00FD50E7">
      <w:pPr>
        <w:pStyle w:val="21"/>
        <w:ind w:firstLine="420"/>
      </w:pPr>
      <w:r>
        <w:t>Famous Canadian scholar McLuhan's famous saying: media is information.</w:t>
      </w:r>
    </w:p>
    <w:p w:rsidR="00FD50E7" w:rsidRDefault="00FD50E7" w:rsidP="00FD50E7">
      <w:pPr>
        <w:pStyle w:val="21"/>
        <w:ind w:firstLine="420"/>
      </w:pPr>
    </w:p>
    <w:p w:rsidR="00FD50E7" w:rsidRDefault="00FD50E7" w:rsidP="00FD50E7">
      <w:pPr>
        <w:pStyle w:val="21"/>
        <w:ind w:firstLine="420"/>
      </w:pPr>
      <w:r>
        <w:t>There is a famous saying on the Internet: on the Internet, no one knows you are a dog.</w:t>
      </w:r>
    </w:p>
    <w:p w:rsidR="00FD50E7" w:rsidRDefault="00FD50E7" w:rsidP="00FD50E7">
      <w:pPr>
        <w:pStyle w:val="21"/>
        <w:ind w:firstLine="420"/>
      </w:pPr>
    </w:p>
    <w:p w:rsidR="00FD50E7" w:rsidRDefault="00FD50E7" w:rsidP="00FD50E7">
      <w:pPr>
        <w:pStyle w:val="21"/>
        <w:ind w:firstLine="420"/>
      </w:pPr>
      <w:r>
        <w:t>In short, the emergence of the Internet is not only the revolution of the media, but also a powerful platform for the display of knowledge, ideas and the world. At the same time, it is also a paradise for egomaniacs, masochists, pornographers, careerists, speculators, mental patients, terrorists, adventurers and so on.</w:t>
      </w:r>
    </w:p>
    <w:p w:rsidR="00FD50E7" w:rsidRDefault="00FD50E7" w:rsidP="00FD50E7">
      <w:pPr>
        <w:pStyle w:val="21"/>
        <w:ind w:firstLine="420"/>
      </w:pPr>
    </w:p>
    <w:p w:rsidR="00FD50E7" w:rsidRDefault="00FD50E7" w:rsidP="00FD50E7">
      <w:pPr>
        <w:pStyle w:val="21"/>
        <w:ind w:firstLine="420"/>
      </w:pPr>
      <w:r>
        <w:t>Saint Jeme has opened the same post in the world of prose, Tianya gossip, hometown of essays, guantian teahouse and other sections. For half a year, she has talked to herself and posted herself. It seems that she speaks in her own post with different waistcoats every other hour.</w:t>
      </w:r>
    </w:p>
    <w:p w:rsidR="00FD50E7" w:rsidRDefault="00FD50E7" w:rsidP="00FD50E7">
      <w:pPr>
        <w:pStyle w:val="21"/>
        <w:ind w:firstLine="420"/>
      </w:pPr>
    </w:p>
    <w:p w:rsidR="00FD50E7" w:rsidRDefault="00FD50E7" w:rsidP="00FD50E7">
      <w:pPr>
        <w:pStyle w:val="21"/>
        <w:ind w:firstLine="420"/>
      </w:pPr>
      <w:r>
        <w:t>I wonder that he is so healthy that he hasn't even suffered from the common cold! Otherwise, we can stop for two days.</w:t>
      </w:r>
    </w:p>
    <w:p w:rsidR="00FD50E7" w:rsidRDefault="00FD50E7" w:rsidP="00FD50E7">
      <w:pPr>
        <w:pStyle w:val="21"/>
        <w:ind w:firstLine="420"/>
      </w:pPr>
    </w:p>
    <w:p w:rsidR="00FD50E7" w:rsidRDefault="00FD50E7" w:rsidP="00FD50E7">
      <w:pPr>
        <w:pStyle w:val="21"/>
        <w:ind w:firstLine="420"/>
      </w:pPr>
      <w:r>
        <w:lastRenderedPageBreak/>
        <w:t>Whether its published content is extremely absurd, or evil, or joyful theological thoughts, without judgment, the key problem is that this is a literary forum. It always has no self-knowledge and looks very pitiful. My view is very clear. If you have mental illness, please treat it as soon as possible and make psychological adjustment. It's always bad to mistake yourself and others.</w:t>
      </w:r>
    </w:p>
    <w:p w:rsidR="00FD50E7" w:rsidRDefault="00FD50E7" w:rsidP="00FD50E7">
      <w:pPr>
        <w:pStyle w:val="21"/>
        <w:ind w:firstLine="420"/>
      </w:pPr>
    </w:p>
    <w:p w:rsidR="00FD50E7" w:rsidRDefault="00FD50E7" w:rsidP="00FD50E7">
      <w:pPr>
        <w:pStyle w:val="21"/>
        <w:ind w:firstLine="420"/>
      </w:pPr>
      <w:r>
        <w:t>Now, reading his post and replying to his post need to risk great reputation, so please comment on it. Anyway, I'm the best at offending people, and I'm also the first to do so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Weak water 3000 A6: after reading St. Jerome's post, I didn't understand it at first. Maybe my perception ability is general. Although the network is free and unblocked, I still can't accept and understand such an idea.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Chu you: in fact, I have endured it for a long time. Personally, I believe that as a member of a literary forum, I have the obligation and responsibility to express my views on the purification or normal exchange of the forum.</w:t>
      </w:r>
    </w:p>
    <w:p w:rsidR="00FD50E7" w:rsidRDefault="00FD50E7" w:rsidP="00FD50E7">
      <w:pPr>
        <w:pStyle w:val="21"/>
        <w:ind w:firstLine="420"/>
      </w:pPr>
    </w:p>
    <w:p w:rsidR="00FD50E7" w:rsidRDefault="00FD50E7" w:rsidP="00FD50E7">
      <w:pPr>
        <w:pStyle w:val="21"/>
        <w:ind w:firstLine="420"/>
      </w:pPr>
      <w:r>
        <w:t>From the bright side, this post of yemeijing has occupied the home page resources of a forum that are not abundant.</w:t>
      </w:r>
    </w:p>
    <w:p w:rsidR="00FD50E7" w:rsidRDefault="00FD50E7" w:rsidP="00FD50E7">
      <w:pPr>
        <w:pStyle w:val="21"/>
        <w:ind w:firstLine="420"/>
      </w:pPr>
    </w:p>
    <w:p w:rsidR="00FD50E7" w:rsidRDefault="00FD50E7" w:rsidP="00FD50E7">
      <w:pPr>
        <w:pStyle w:val="21"/>
        <w:ind w:firstLine="420"/>
      </w:pPr>
      <w:r>
        <w:t xml:space="preserve">What's important is that the content of this post of yeme Sutra is not only irrelevant to literature, but also spreads unverifiable theological thoughts. Of course, some people can laugh it off and leave him alone, but we need to know that the readership is too large to ensure that everyone has the ability to distinguish right from wrong. Once a simple </w:t>
      </w:r>
      <w:r>
        <w:lastRenderedPageBreak/>
        <w:t>minded person indulges in his views, what is the result? You can imagine that Lu Xun said that he was not afraid to guess our countrymen with the worst malice. Some words don't want to be understood. Do we have to wait until there are bad consequences, and then we sigh and reflect?</w:t>
      </w:r>
    </w:p>
    <w:p w:rsidR="00FD50E7" w:rsidRDefault="00FD50E7" w:rsidP="00FD50E7">
      <w:pPr>
        <w:pStyle w:val="21"/>
        <w:ind w:firstLine="420"/>
      </w:pPr>
    </w:p>
    <w:p w:rsidR="00FD50E7" w:rsidRDefault="00FD50E7" w:rsidP="00FD50E7">
      <w:pPr>
        <w:pStyle w:val="21"/>
        <w:ind w:firstLine="420"/>
      </w:pPr>
      <w:r>
        <w:t>How many people did a Zhang Wuben cheat and how much money and color did a Li Yi cheat! I think it's important to prevent something from happening.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Wang Li: after reading brother Chu's post, I specially went to see the Yemei Sutra. I can't stand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Finally, there is only regret: brother Chu opened a single post to talk about the Holy yemena yeme Sutra, which is simply exalted!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Heping: I made it clear: I don't support Chu some's point of view on this post! What is prose? What should prose be? Why is prose? Has the final say? Prose is free, prose can be nonsense! How much do you know about prose? Even if you are the moderator, I </w:t>
      </w:r>
      <w:r>
        <w:t>still want to ask you how much you know about prose? Besides, this is the Internet, and there is no need for cultural police!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15. I am the beloved: the beloved wants to tell you the truth. St. Jeme is indeed a false prophet and absolutely true</w:t>
      </w:r>
    </w:p>
    <w:p w:rsidR="00FD50E7" w:rsidRDefault="00FD50E7" w:rsidP="00FD50E7">
      <w:pPr>
        <w:pStyle w:val="21"/>
        <w:ind w:firstLine="420"/>
      </w:pPr>
    </w:p>
    <w:p w:rsidR="00FD50E7" w:rsidRDefault="00FD50E7" w:rsidP="00FD50E7">
      <w:pPr>
        <w:pStyle w:val="21"/>
        <w:ind w:firstLine="420"/>
      </w:pPr>
      <w:r>
        <w:t xml:space="preserve">I'm actually quite ordinary. Of course, you may not believe my </w:t>
      </w:r>
      <w:r>
        <w:lastRenderedPageBreak/>
        <w:t>words, but if you believe my beloved's words, please listen to me. St. Jeme is indeed a false prophet. At the beginning of the past, I didn't know whether he was true or false, and I didn't want to take care of his affairs. I also said to him that we are not friends or enemies.</w:t>
      </w:r>
    </w:p>
    <w:p w:rsidR="00FD50E7" w:rsidRDefault="00FD50E7" w:rsidP="00FD50E7">
      <w:pPr>
        <w:pStyle w:val="21"/>
        <w:ind w:firstLine="420"/>
      </w:pPr>
    </w:p>
    <w:p w:rsidR="00FD50E7" w:rsidRDefault="00FD50E7" w:rsidP="00FD50E7">
      <w:pPr>
        <w:pStyle w:val="21"/>
        <w:ind w:firstLine="420"/>
      </w:pPr>
      <w:r>
        <w:t>But then I got the absolutely true and credible news, that is, he was a false prophet. Later, I wondered whether the devil took advantage of him and gave him false dreams. I didn't think much, but I couldn't manage my own affairs. But then I thought carefully, he must be a liar. Indeed, he pretended very well in front of me and was very loyal to God in the group of God, but I always thought he was so hypocritical, He pretended too well. Anyway, it made people think he was pretending. I talked to him before. I told him he was false. At first, he thought I was true, so he told me he was not sure, and he honestly said he was not true. He said he was not sure whether it was true. He lied to me that those dreams were true, and he was not sure about others. I thought what he said was true at that time, so I thought he was not sure, How to tell others that it is true and how to make others believe it?</w:t>
      </w:r>
    </w:p>
    <w:p w:rsidR="00FD50E7" w:rsidRDefault="00FD50E7" w:rsidP="00FD50E7">
      <w:pPr>
        <w:pStyle w:val="21"/>
        <w:ind w:firstLine="420"/>
      </w:pPr>
    </w:p>
    <w:p w:rsidR="00FD50E7" w:rsidRDefault="00FD50E7" w:rsidP="00FD50E7">
      <w:pPr>
        <w:pStyle w:val="21"/>
        <w:ind w:firstLine="420"/>
      </w:pPr>
      <w:r>
        <w:t>Since I'm not sure, why talk nonsense to everyone? At first, I thought he was seduced by the devil, so I didn't care. Unexpectedly, my own affairs still need to be managed. How can I have time to manage his affairs? But later, the more I thought about it, the more I felt that he was a liar. Later, when I chatted with him, he asked me if I was a prophet, and I said no. I told him that you were false. If your dream is true, there is only one reason to explain that you were seduced by the devil.</w:t>
      </w:r>
    </w:p>
    <w:p w:rsidR="00FD50E7" w:rsidRDefault="00FD50E7" w:rsidP="00FD50E7">
      <w:pPr>
        <w:pStyle w:val="21"/>
        <w:ind w:firstLine="420"/>
      </w:pPr>
    </w:p>
    <w:p w:rsidR="00FD50E7" w:rsidRDefault="00FD50E7" w:rsidP="00FD50E7">
      <w:pPr>
        <w:pStyle w:val="21"/>
        <w:ind w:firstLine="420"/>
      </w:pPr>
      <w:r>
        <w:t xml:space="preserve">But then he changed his mouth and said that he was true and insisted that he was a true prophet. I really don't understand. He wasn't </w:t>
      </w:r>
      <w:r>
        <w:lastRenderedPageBreak/>
        <w:t>sure before. Later, when I said I wasn't a prophet, he changed his mouth and thought I was just guessing and didn't know the truth, so he wanted to continue to deceive me. It's ridiculous. The words became so fast. Anyway, I can't watch you deceived. If I offended the Holy Spirit, I will be punished, I can't watch you being cheated by St. Jeme and ignore it. I want to know a lot of my friends. You also know that I am a loyal person. Why should I cheat you?</w:t>
      </w:r>
    </w:p>
    <w:p w:rsidR="00FD50E7" w:rsidRDefault="00FD50E7" w:rsidP="00FD50E7">
      <w:pPr>
        <w:pStyle w:val="21"/>
        <w:ind w:firstLine="420"/>
      </w:pPr>
    </w:p>
    <w:p w:rsidR="00FD50E7" w:rsidRDefault="00FD50E7" w:rsidP="00FD50E7">
      <w:pPr>
        <w:pStyle w:val="21"/>
        <w:ind w:firstLine="420"/>
      </w:pPr>
      <w:r>
        <w:t>I just want to tell you the truth in order not to let you be deceived and wronged and punished. That's not good. Think about what a great sin it is to support and help the false prophet. Even if the Lord cools you, do you think it's worthy of the Lord? I can definitely tell you that he is indeed a false prophet, not a guess, but only the exact source, but I can't tell you who said it. Please be cool.</w:t>
      </w:r>
    </w:p>
    <w:p w:rsidR="00FD50E7" w:rsidRDefault="00FD50E7" w:rsidP="00FD50E7">
      <w:pPr>
        <w:pStyle w:val="21"/>
        <w:ind w:firstLine="420"/>
      </w:pPr>
    </w:p>
    <w:p w:rsidR="00FD50E7" w:rsidRDefault="00FD50E7" w:rsidP="00FD50E7">
      <w:pPr>
        <w:pStyle w:val="21"/>
        <w:ind w:firstLine="420"/>
      </w:pPr>
      <w:r>
        <w:t>You can think about it. Since ancient times, any prophet dared to say that he was the beloved son of God. Yes, everyone is the people of God, and God is our heavenly father. But don't you think that St. Jesus wants to be on the same seat with Christ? Are you so smart that you don't see his ambition? My beloved always says one is one and two is two. Everyone knows me. I won't lie to deceive you, because it's no good for me to deceive you. I just don't want to see you punished with him because you were cheated by him. He said he was the beloved son of God and asked everyone to listen to him. It's funny. We believe in God. Why should we listen to him? Is it true that the prophet will not let us be healed by God, but by God's spirit?</w:t>
      </w:r>
    </w:p>
    <w:p w:rsidR="00FD50E7" w:rsidRDefault="00FD50E7" w:rsidP="00FD50E7">
      <w:pPr>
        <w:pStyle w:val="21"/>
        <w:ind w:firstLine="420"/>
      </w:pPr>
    </w:p>
    <w:p w:rsidR="00FD50E7" w:rsidRDefault="00FD50E7" w:rsidP="00FD50E7">
      <w:pPr>
        <w:pStyle w:val="21"/>
        <w:ind w:firstLine="420"/>
      </w:pPr>
      <w:r>
        <w:t xml:space="preserve">The prophet only conveys God's will and helps God to act like a man. Of course, in the name of God, he won't say, you should listen to </w:t>
      </w:r>
      <w:r>
        <w:lastRenderedPageBreak/>
        <w:t>me, because my words are the words of God, and the prophet won't say such words. The prophet is just an angel of God. How can he think of himself like St. Jeme and ask everyone to listen to him, and he wants to be the boss and lead him? What's this? If you believe my beloved, please listen to me. Oppose St. Jerome and don't listen to his nonsense, otherwise the consequences will be unimaginable. My beloved orders you to withdraw from St. Jerome immediately in the name of God, otherwise the Holy Spirit will punish St. Jerome and his supporters. If you are punished in the future, don't blame me for not reminding you or God for not telling you.</w:t>
      </w:r>
    </w:p>
    <w:p w:rsidR="00FD50E7" w:rsidRDefault="00FD50E7" w:rsidP="00FD50E7">
      <w:pPr>
        <w:pStyle w:val="21"/>
        <w:ind w:firstLine="420"/>
      </w:pPr>
    </w:p>
    <w:p w:rsidR="00FD50E7" w:rsidRDefault="00FD50E7" w:rsidP="00FD50E7">
      <w:pPr>
        <w:pStyle w:val="21"/>
        <w:ind w:firstLine="420"/>
      </w:pPr>
      <w:r>
        <w:t>Of course, my words are nothing, and I'm not a prophet, but my words are true. You can't believe them. But if you are punished for believing the nonsense of St. Jeme in the future, please don't blame God for not reminding you that God loves you, otherwise he won't arrange it. I remind you that he is a false prophet. If you don't repent, it's your fault. Then you wait to be punished by the Holy Spirit, Hallelujah, thank and praise God, the Lord my Lord. Amen, I hope God can help you return to the right path. Those who are willing to repent and believe in St. Jerome, as long as they leave Jerome now, it's still time. If they are willing to leave Jerome and repent, please go to the pet post bar to report your name (the first post). The Holy Spirit will cool your sins. Hallelujah, it's still time to repent now.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Trample on Satan: Yemei is a false prophet?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Jeme: hehe, darling, it's a burden to broadcast everywhere</w:t>
      </w:r>
    </w:p>
    <w:p w:rsidR="00FD50E7" w:rsidRDefault="00FD50E7" w:rsidP="00FD50E7">
      <w:pPr>
        <w:pStyle w:val="21"/>
        <w:ind w:firstLine="420"/>
      </w:pPr>
    </w:p>
    <w:p w:rsidR="00FD50E7" w:rsidRDefault="00FD50E7" w:rsidP="00FD50E7">
      <w:pPr>
        <w:pStyle w:val="21"/>
        <w:ind w:firstLine="420"/>
      </w:pPr>
      <w:r>
        <w:t xml:space="preserve">There is no need to respond to you. You are just a little girl </w:t>
      </w:r>
      <w:r>
        <w:lastRenderedPageBreak/>
        <w:t>shouting slogans. Your thinking about God and the world he created is limited. You are not a Christian and do not recognize the Trinity.</w:t>
      </w:r>
    </w:p>
    <w:p w:rsidR="00FD50E7" w:rsidRDefault="00FD50E7" w:rsidP="00FD50E7">
      <w:pPr>
        <w:pStyle w:val="21"/>
        <w:ind w:firstLine="420"/>
      </w:pPr>
    </w:p>
    <w:p w:rsidR="00FD50E7" w:rsidRDefault="00FD50E7" w:rsidP="00FD50E7">
      <w:pPr>
        <w:pStyle w:val="21"/>
        <w:ind w:firstLine="420"/>
      </w:pPr>
      <w:r>
        <w:t>I said in yemeh bar yesterday that my vision is true, but it can't be 100% sure from God. I admit 99%. I'm also waiting for God's personal enlightenment.</w:t>
      </w:r>
    </w:p>
    <w:p w:rsidR="00FD50E7" w:rsidRDefault="00FD50E7" w:rsidP="00FD50E7">
      <w:pPr>
        <w:pStyle w:val="21"/>
        <w:ind w:firstLine="420"/>
      </w:pPr>
    </w:p>
    <w:p w:rsidR="00FD50E7" w:rsidRDefault="00FD50E7" w:rsidP="00FD50E7">
      <w:pPr>
        <w:pStyle w:val="21"/>
        <w:ind w:firstLine="420"/>
      </w:pPr>
      <w:r>
        <w:t>I lied to you or who or what? Color? Wealth and wealth? Life?</w:t>
      </w:r>
    </w:p>
    <w:p w:rsidR="00FD50E7" w:rsidRDefault="00FD50E7" w:rsidP="00FD50E7">
      <w:pPr>
        <w:pStyle w:val="21"/>
        <w:ind w:firstLine="420"/>
      </w:pPr>
    </w:p>
    <w:p w:rsidR="00FD50E7" w:rsidRDefault="00FD50E7" w:rsidP="00FD50E7">
      <w:pPr>
        <w:pStyle w:val="21"/>
        <w:ind w:firstLine="420"/>
      </w:pPr>
      <w:r>
        <w:t>I just preach the gospel online, or think so.</w:t>
      </w:r>
    </w:p>
    <w:p w:rsidR="00FD50E7" w:rsidRDefault="00FD50E7" w:rsidP="00FD50E7">
      <w:pPr>
        <w:pStyle w:val="21"/>
        <w:ind w:firstLine="420"/>
      </w:pPr>
    </w:p>
    <w:p w:rsidR="00FD50E7" w:rsidRDefault="00FD50E7" w:rsidP="00FD50E7">
      <w:pPr>
        <w:pStyle w:val="21"/>
        <w:ind w:firstLine="420"/>
      </w:pPr>
      <w:r>
        <w:t>What real and reliable information do you have? You always say yes, but you can't offer:)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Plastic: &gt; but then I got the absolutely true and credible news that he was a false prophet</w:t>
      </w:r>
    </w:p>
    <w:p w:rsidR="00FD50E7" w:rsidRDefault="00FD50E7" w:rsidP="00FD50E7">
      <w:pPr>
        <w:pStyle w:val="21"/>
        <w:ind w:firstLine="420"/>
      </w:pPr>
    </w:p>
    <w:p w:rsidR="00FD50E7" w:rsidRDefault="00FD50E7" w:rsidP="00FD50E7">
      <w:pPr>
        <w:pStyle w:val="21"/>
        <w:ind w:firstLine="420"/>
      </w:pPr>
      <w:r>
        <w:t>If yes, please say it. Since you send this long article, this sentence is enough.</w:t>
      </w:r>
    </w:p>
    <w:p w:rsidR="00FD50E7" w:rsidRDefault="00FD50E7" w:rsidP="00FD50E7">
      <w:pPr>
        <w:pStyle w:val="21"/>
        <w:ind w:firstLine="420"/>
      </w:pPr>
    </w:p>
    <w:p w:rsidR="00FD50E7" w:rsidRDefault="00FD50E7" w:rsidP="00FD50E7">
      <w:pPr>
        <w:pStyle w:val="21"/>
        <w:ind w:firstLine="420"/>
      </w:pPr>
      <w:r>
        <w:t>If not, don't play tricks.</w:t>
      </w:r>
    </w:p>
    <w:p w:rsidR="00FD50E7" w:rsidRDefault="00FD50E7" w:rsidP="00FD50E7">
      <w:pPr>
        <w:pStyle w:val="21"/>
        <w:ind w:firstLine="420"/>
      </w:pPr>
    </w:p>
    <w:p w:rsidR="00FD50E7" w:rsidRDefault="00FD50E7" w:rsidP="00FD50E7">
      <w:pPr>
        <w:pStyle w:val="21"/>
        <w:ind w:firstLine="420"/>
      </w:pPr>
      <w:r>
        <w:t>Darling, you have enough sensibility to God and lack too much rationality. Listen to Jeme and read the Bible.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Slain lamb: since you can't be sure it's from God and admit%99. Hehe, you know you are "self confessed"</w:t>
      </w:r>
    </w:p>
    <w:p w:rsidR="00FD50E7" w:rsidRDefault="00FD50E7" w:rsidP="00FD50E7">
      <w:pPr>
        <w:pStyle w:val="21"/>
        <w:ind w:firstLine="420"/>
      </w:pPr>
    </w:p>
    <w:p w:rsidR="00FD50E7" w:rsidRDefault="00FD50E7" w:rsidP="00FD50E7">
      <w:pPr>
        <w:pStyle w:val="21"/>
        <w:ind w:firstLine="420"/>
      </w:pPr>
      <w:r>
        <w:t>Don't say it's from God in the future.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Willick: is it not enough to say that 99% of Yemei comes from God and 0% of the others?</w:t>
      </w:r>
    </w:p>
    <w:p w:rsidR="00FD50E7" w:rsidRDefault="00FD50E7" w:rsidP="00FD50E7">
      <w:pPr>
        <w:pStyle w:val="21"/>
        <w:ind w:firstLine="420"/>
      </w:pPr>
    </w:p>
    <w:p w:rsidR="00FD50E7" w:rsidRDefault="00FD50E7" w:rsidP="00FD50E7">
      <w:pPr>
        <w:pStyle w:val="21"/>
        <w:ind w:firstLine="420"/>
      </w:pPr>
      <w:r>
        <w:t>The Bible does not say that there can be no prophets in the future. John the Baptist is the last prophet, which refers to the final summary of the prophets in the Old Testament and the significance of opening the way for the Lord. Jesus in the New Testament is coming.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I'm a pet: Yeah,</w:t>
      </w:r>
    </w:p>
    <w:p w:rsidR="00FD50E7" w:rsidRDefault="00FD50E7" w:rsidP="00FD50E7">
      <w:pPr>
        <w:pStyle w:val="21"/>
        <w:ind w:firstLine="420"/>
      </w:pPr>
    </w:p>
    <w:p w:rsidR="00FD50E7" w:rsidRDefault="00FD50E7" w:rsidP="00FD50E7">
      <w:pPr>
        <w:pStyle w:val="21"/>
        <w:ind w:firstLine="420"/>
      </w:pPr>
      <w:r>
        <w:t>Believe in God. Believe in God is the most important thing</w:t>
      </w:r>
    </w:p>
    <w:p w:rsidR="00FD50E7" w:rsidRDefault="00FD50E7" w:rsidP="00FD50E7">
      <w:pPr>
        <w:pStyle w:val="21"/>
        <w:ind w:firstLine="420"/>
      </w:pPr>
    </w:p>
    <w:p w:rsidR="00FD50E7" w:rsidRDefault="00FD50E7" w:rsidP="00FD50E7">
      <w:pPr>
        <w:pStyle w:val="21"/>
        <w:ind w:firstLine="420"/>
      </w:pPr>
      <w:r>
        <w:t>If God really wants to come</w:t>
      </w:r>
    </w:p>
    <w:p w:rsidR="00FD50E7" w:rsidRDefault="00FD50E7" w:rsidP="00FD50E7">
      <w:pPr>
        <w:pStyle w:val="21"/>
        <w:ind w:firstLine="420"/>
      </w:pPr>
    </w:p>
    <w:p w:rsidR="00FD50E7" w:rsidRDefault="00FD50E7" w:rsidP="00FD50E7">
      <w:pPr>
        <w:pStyle w:val="21"/>
        <w:ind w:firstLine="420"/>
      </w:pPr>
      <w:r>
        <w:t>He will also let everyone see him</w:t>
      </w:r>
    </w:p>
    <w:p w:rsidR="00FD50E7" w:rsidRDefault="00FD50E7" w:rsidP="00FD50E7">
      <w:pPr>
        <w:pStyle w:val="21"/>
        <w:ind w:firstLine="420"/>
      </w:pPr>
    </w:p>
    <w:p w:rsidR="00FD50E7" w:rsidRDefault="00FD50E7" w:rsidP="00FD50E7">
      <w:pPr>
        <w:pStyle w:val="21"/>
        <w:ind w:firstLine="420"/>
      </w:pPr>
      <w:r>
        <w:t>I'll witness it myself</w:t>
      </w:r>
    </w:p>
    <w:p w:rsidR="00FD50E7" w:rsidRDefault="00FD50E7" w:rsidP="00FD50E7">
      <w:pPr>
        <w:pStyle w:val="21"/>
        <w:ind w:firstLine="420"/>
      </w:pPr>
    </w:p>
    <w:p w:rsidR="00FD50E7" w:rsidRDefault="00FD50E7" w:rsidP="00FD50E7">
      <w:pPr>
        <w:pStyle w:val="21"/>
        <w:ind w:firstLine="420"/>
      </w:pPr>
      <w:r>
        <w:t>I'm just reminding you to be vigilant</w:t>
      </w:r>
    </w:p>
    <w:p w:rsidR="00FD50E7" w:rsidRDefault="00FD50E7" w:rsidP="00FD50E7">
      <w:pPr>
        <w:pStyle w:val="21"/>
        <w:ind w:firstLine="420"/>
      </w:pPr>
    </w:p>
    <w:p w:rsidR="00FD50E7" w:rsidRDefault="00FD50E7" w:rsidP="00FD50E7">
      <w:pPr>
        <w:pStyle w:val="21"/>
        <w:ind w:firstLine="420"/>
      </w:pPr>
      <w:r>
        <w:t>Of course, I'm just an ordinary little girl</w:t>
      </w:r>
    </w:p>
    <w:p w:rsidR="00FD50E7" w:rsidRDefault="00FD50E7" w:rsidP="00FD50E7">
      <w:pPr>
        <w:pStyle w:val="21"/>
        <w:ind w:firstLine="420"/>
      </w:pPr>
    </w:p>
    <w:p w:rsidR="00FD50E7" w:rsidRDefault="00FD50E7" w:rsidP="00FD50E7">
      <w:pPr>
        <w:pStyle w:val="21"/>
        <w:ind w:firstLine="420"/>
      </w:pPr>
      <w:r>
        <w:t>Please just believe in God</w:t>
      </w:r>
    </w:p>
    <w:p w:rsidR="00FD50E7" w:rsidRDefault="00FD50E7" w:rsidP="00FD50E7">
      <w:pPr>
        <w:pStyle w:val="21"/>
        <w:ind w:firstLine="420"/>
      </w:pPr>
    </w:p>
    <w:p w:rsidR="00FD50E7" w:rsidRDefault="00FD50E7" w:rsidP="00FD50E7">
      <w:pPr>
        <w:pStyle w:val="21"/>
        <w:ind w:firstLine="420"/>
      </w:pPr>
      <w:r>
        <w:t>Don't believe anyone else</w:t>
      </w:r>
    </w:p>
    <w:p w:rsidR="00FD50E7" w:rsidRDefault="00FD50E7" w:rsidP="00FD50E7">
      <w:pPr>
        <w:pStyle w:val="21"/>
        <w:ind w:firstLine="420"/>
      </w:pPr>
    </w:p>
    <w:p w:rsidR="00FD50E7" w:rsidRDefault="00FD50E7" w:rsidP="00FD50E7">
      <w:pPr>
        <w:pStyle w:val="21"/>
        <w:ind w:firstLine="420"/>
      </w:pPr>
      <w:r>
        <w:t>My words are nothing</w:t>
      </w:r>
    </w:p>
    <w:p w:rsidR="00FD50E7" w:rsidRDefault="00FD50E7" w:rsidP="00FD50E7">
      <w:pPr>
        <w:pStyle w:val="21"/>
        <w:ind w:firstLine="420"/>
      </w:pPr>
    </w:p>
    <w:p w:rsidR="00FD50E7" w:rsidRDefault="00FD50E7" w:rsidP="00FD50E7">
      <w:pPr>
        <w:pStyle w:val="21"/>
        <w:ind w:firstLine="420"/>
      </w:pPr>
      <w:r>
        <w:lastRenderedPageBreak/>
        <w:t>I know myself</w:t>
      </w:r>
    </w:p>
    <w:p w:rsidR="00FD50E7" w:rsidRDefault="00FD50E7" w:rsidP="00FD50E7">
      <w:pPr>
        <w:pStyle w:val="21"/>
        <w:ind w:firstLine="420"/>
      </w:pPr>
    </w:p>
    <w:p w:rsidR="00FD50E7" w:rsidRDefault="00FD50E7" w:rsidP="00FD50E7">
      <w:pPr>
        <w:pStyle w:val="21"/>
        <w:ind w:firstLine="420"/>
      </w:pPr>
      <w:r>
        <w:t>It doesn't matter if you don't believe me</w:t>
      </w:r>
    </w:p>
    <w:p w:rsidR="00FD50E7" w:rsidRDefault="00FD50E7" w:rsidP="00FD50E7">
      <w:pPr>
        <w:pStyle w:val="21"/>
        <w:ind w:firstLine="420"/>
      </w:pPr>
    </w:p>
    <w:p w:rsidR="00FD50E7" w:rsidRDefault="00FD50E7" w:rsidP="00FD50E7">
      <w:pPr>
        <w:pStyle w:val="21"/>
        <w:ind w:firstLine="420"/>
      </w:pPr>
      <w:r>
        <w:t>I'm just making a small note</w:t>
      </w:r>
    </w:p>
    <w:p w:rsidR="00FD50E7" w:rsidRDefault="00FD50E7" w:rsidP="00FD50E7">
      <w:pPr>
        <w:pStyle w:val="21"/>
        <w:ind w:firstLine="420"/>
      </w:pPr>
    </w:p>
    <w:p w:rsidR="00FD50E7" w:rsidRDefault="00FD50E7" w:rsidP="00FD50E7">
      <w:pPr>
        <w:pStyle w:val="21"/>
        <w:ind w:firstLine="420"/>
      </w:pPr>
      <w:r>
        <w:t>It's enough to believe in God and be loyal to God</w:t>
      </w:r>
    </w:p>
    <w:p w:rsidR="00FD50E7" w:rsidRDefault="00FD50E7" w:rsidP="00FD50E7">
      <w:pPr>
        <w:pStyle w:val="21"/>
        <w:ind w:firstLine="420"/>
      </w:pPr>
    </w:p>
    <w:p w:rsidR="00FD50E7" w:rsidRDefault="00FD50E7" w:rsidP="00FD50E7">
      <w:pPr>
        <w:pStyle w:val="21"/>
        <w:ind w:firstLine="420"/>
      </w:pPr>
      <w:r>
        <w:t>Leave everything else alone</w:t>
      </w:r>
    </w:p>
    <w:p w:rsidR="00FD50E7" w:rsidRDefault="00FD50E7" w:rsidP="00FD50E7">
      <w:pPr>
        <w:pStyle w:val="21"/>
        <w:ind w:firstLine="420"/>
      </w:pPr>
    </w:p>
    <w:p w:rsidR="00FD50E7" w:rsidRDefault="00FD50E7" w:rsidP="00FD50E7">
      <w:pPr>
        <w:pStyle w:val="21"/>
        <w:ind w:firstLine="420"/>
      </w:pPr>
      <w:r>
        <w:t>Don't believe other people's words lightly.</w:t>
      </w:r>
    </w:p>
    <w:p w:rsidR="00FD50E7" w:rsidRDefault="00FD50E7" w:rsidP="00FD50E7">
      <w:pPr>
        <w:pStyle w:val="21"/>
        <w:ind w:firstLine="420"/>
      </w:pPr>
    </w:p>
    <w:p w:rsidR="00FD50E7" w:rsidRDefault="00FD50E7" w:rsidP="00FD50E7">
      <w:pPr>
        <w:pStyle w:val="21"/>
        <w:ind w:firstLine="420"/>
      </w:pPr>
      <w:r>
        <w:t>16. Gigantic_ Man: Yemei, what scriptures do you pretend to write</w:t>
      </w:r>
    </w:p>
    <w:p w:rsidR="00FD50E7" w:rsidRDefault="00FD50E7" w:rsidP="00FD50E7">
      <w:pPr>
        <w:pStyle w:val="21"/>
        <w:ind w:firstLine="420"/>
      </w:pPr>
    </w:p>
    <w:p w:rsidR="00FD50E7" w:rsidRDefault="00FD50E7" w:rsidP="00FD50E7">
      <w:pPr>
        <w:pStyle w:val="21"/>
        <w:ind w:firstLine="420"/>
      </w:pPr>
      <w:r>
        <w:t>It's written by a saint... It's called Scripture. What people write is called book. What should you write? Confucius said, "tell without doing, believe and cherish the past, and steal more than Lao Peng."</w:t>
      </w:r>
    </w:p>
    <w:p w:rsidR="00FD50E7" w:rsidRDefault="00FD50E7" w:rsidP="00FD50E7">
      <w:pPr>
        <w:pStyle w:val="21"/>
        <w:ind w:firstLine="420"/>
      </w:pPr>
    </w:p>
    <w:p w:rsidR="00FD50E7" w:rsidRDefault="00FD50E7" w:rsidP="00FD50E7">
      <w:pPr>
        <w:pStyle w:val="21"/>
        <w:ind w:firstLine="420"/>
      </w:pPr>
      <w:r>
        <w:t>Upholding the wisdom of Confucius During the reign of Emperor Qianlong of the Qing Dynasty, Ji Xiaolan, a famous scholar who edited the "Si Ku Quan Shu", once said: "the truth and things in the world are all said in the books of the ancients. Now if you write again, you still can't exceed the scope of the ancients, so why write more.</w:t>
      </w:r>
    </w:p>
    <w:p w:rsidR="00FD50E7" w:rsidRDefault="00FD50E7" w:rsidP="00FD50E7">
      <w:pPr>
        <w:pStyle w:val="21"/>
        <w:ind w:firstLine="420"/>
      </w:pPr>
    </w:p>
    <w:p w:rsidR="00FD50E7" w:rsidRDefault="00FD50E7" w:rsidP="00FD50E7">
      <w:pPr>
        <w:pStyle w:val="21"/>
        <w:ind w:firstLine="420"/>
      </w:pPr>
      <w:r>
        <w:rPr>
          <w:rFonts w:hint="eastAsia"/>
        </w:rPr>
        <w:t>”</w:t>
      </w:r>
      <w:r>
        <w:t>In her life, Ji Xiaolan never wrote books, but just compiled books - sorting out previous classics and classifying Chinese culture systematically, so as to facilitate future scholars to learn. I only have one volume of "notes of reading wechat thatched cottage".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Liang Xiaowen: gym = Yemei = liar!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Posts that carry smuggled goods and take a walk in pseudo theology are rarely posted on the home page. For example, the post of St. Jeme, the Jeme Sutra, is basically posted on the top every one or two hours during normal work and rest time. I once poste</w:t>
      </w:r>
      <w:r>
        <w:t>d a post saying it was harmful, but I also encountered a reply from brother Ben who seemed to have procedural justice. I can basically guess brother Ben's psychology. I agree with me in my heart, but I have to speak on behalf of the forum. On the surface, I have to criticize me. Hey, I'll leave the truth here.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Dry Maple warm blood: when you say potential, why do you think it is potential. There is a famous magic stick called St. Jeme, you know. He was in the post bar very early in 2004.</w:t>
      </w:r>
    </w:p>
    <w:p w:rsidR="00FD50E7" w:rsidRDefault="00FD50E7" w:rsidP="00FD50E7">
      <w:pPr>
        <w:pStyle w:val="21"/>
        <w:ind w:firstLine="420"/>
      </w:pPr>
    </w:p>
    <w:p w:rsidR="00FD50E7" w:rsidRDefault="00FD50E7" w:rsidP="00FD50E7">
      <w:pPr>
        <w:pStyle w:val="21"/>
        <w:ind w:firstLine="420"/>
      </w:pPr>
      <w:r>
        <w:t>But some factors that are not enough for potential make him feel potential.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17. Saint Jeme: Goddess - Flower Shadow moon</w:t>
      </w:r>
    </w:p>
    <w:p w:rsidR="00FD50E7" w:rsidRDefault="00FD50E7" w:rsidP="00FD50E7">
      <w:pPr>
        <w:pStyle w:val="21"/>
        <w:ind w:firstLine="420"/>
      </w:pPr>
    </w:p>
    <w:p w:rsidR="00FD50E7" w:rsidRDefault="00FD50E7" w:rsidP="00FD50E7">
      <w:pPr>
        <w:pStyle w:val="21"/>
        <w:ind w:firstLine="420"/>
      </w:pPr>
      <w:r>
        <w:t>Listen to Yiling, you are a master of religion.</w:t>
      </w:r>
    </w:p>
    <w:p w:rsidR="00FD50E7" w:rsidRDefault="00FD50E7" w:rsidP="00FD50E7">
      <w:pPr>
        <w:pStyle w:val="21"/>
        <w:ind w:firstLine="420"/>
      </w:pPr>
    </w:p>
    <w:p w:rsidR="00FD50E7" w:rsidRDefault="00FD50E7" w:rsidP="00FD50E7">
      <w:pPr>
        <w:pStyle w:val="21"/>
        <w:ind w:firstLine="420"/>
      </w:pPr>
      <w:r>
        <w:t>Well, seal you - goddess!!!</w:t>
      </w:r>
    </w:p>
    <w:p w:rsidR="00FD50E7" w:rsidRDefault="00FD50E7" w:rsidP="00FD50E7">
      <w:pPr>
        <w:pStyle w:val="21"/>
        <w:ind w:firstLine="420"/>
      </w:pPr>
    </w:p>
    <w:p w:rsidR="00FD50E7" w:rsidRDefault="00FD50E7" w:rsidP="00FD50E7">
      <w:pPr>
        <w:pStyle w:val="21"/>
        <w:ind w:firstLine="420"/>
      </w:pPr>
      <w:r>
        <w:t>ha-ha.</w:t>
      </w:r>
    </w:p>
    <w:p w:rsidR="00FD50E7" w:rsidRDefault="00FD50E7" w:rsidP="00FD50E7">
      <w:pPr>
        <w:pStyle w:val="21"/>
        <w:ind w:firstLine="420"/>
      </w:pPr>
    </w:p>
    <w:p w:rsidR="00FD50E7" w:rsidRDefault="00FD50E7" w:rsidP="00FD50E7">
      <w:pPr>
        <w:pStyle w:val="21"/>
        <w:ind w:firstLine="420"/>
      </w:pPr>
      <w:r>
        <w:lastRenderedPageBreak/>
        <w:t>Communicate more in the future.</w:t>
      </w:r>
    </w:p>
    <w:p w:rsidR="00FD50E7" w:rsidRDefault="00FD50E7" w:rsidP="00FD50E7">
      <w:pPr>
        <w:pStyle w:val="21"/>
        <w:ind w:firstLine="420"/>
      </w:pPr>
    </w:p>
    <w:p w:rsidR="00FD50E7" w:rsidRDefault="00FD50E7" w:rsidP="00FD50E7">
      <w:pPr>
        <w:pStyle w:val="21"/>
        <w:ind w:firstLine="420"/>
      </w:pPr>
      <w:r>
        <w:t>Look at your fixed top stickers. There are Saint Jeme and true God. Thank you!</w:t>
      </w:r>
    </w:p>
    <w:p w:rsidR="00FD50E7" w:rsidRDefault="00FD50E7" w:rsidP="00FD50E7">
      <w:pPr>
        <w:pStyle w:val="21"/>
        <w:ind w:firstLine="420"/>
      </w:pPr>
    </w:p>
    <w:p w:rsidR="00FD50E7" w:rsidRDefault="00FD50E7" w:rsidP="00FD50E7">
      <w:pPr>
        <w:pStyle w:val="21"/>
        <w:ind w:firstLine="420"/>
      </w:pPr>
      <w:r>
        <w:t>Lotus root's friend Mingjing water stop bar also has it. The world is really small:) can you really integrate:)</w:t>
      </w:r>
    </w:p>
    <w:p w:rsidR="00FD50E7" w:rsidRDefault="00FD50E7" w:rsidP="00FD50E7">
      <w:pPr>
        <w:pStyle w:val="21"/>
        <w:ind w:firstLine="420"/>
      </w:pPr>
    </w:p>
    <w:p w:rsidR="00FD50E7" w:rsidRDefault="00FD50E7" w:rsidP="00FD50E7">
      <w:pPr>
        <w:pStyle w:val="21"/>
        <w:ind w:firstLine="420"/>
      </w:pPr>
      <w:r>
        <w:t>Author: Saint Jeme replied to this speech at 21:22, November 9, 2006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Kunlun Mountain Man: Yemei, don't you think you're cheap?</w:t>
      </w:r>
    </w:p>
    <w:p w:rsidR="00FD50E7" w:rsidRDefault="00FD50E7" w:rsidP="00FD50E7">
      <w:pPr>
        <w:pStyle w:val="21"/>
        <w:ind w:firstLine="420"/>
      </w:pPr>
    </w:p>
    <w:p w:rsidR="00FD50E7" w:rsidRDefault="00FD50E7" w:rsidP="00FD50E7">
      <w:pPr>
        <w:pStyle w:val="21"/>
        <w:ind w:firstLine="420"/>
      </w:pPr>
      <w:r>
        <w:t>If she is a true practitioner, she doesn't care about you at all, or she can see through you at a glance.</w:t>
      </w:r>
    </w:p>
    <w:p w:rsidR="00FD50E7" w:rsidRDefault="00FD50E7" w:rsidP="00FD50E7">
      <w:pPr>
        <w:pStyle w:val="21"/>
        <w:ind w:firstLine="420"/>
      </w:pPr>
    </w:p>
    <w:p w:rsidR="00FD50E7" w:rsidRDefault="00FD50E7" w:rsidP="00FD50E7">
      <w:pPr>
        <w:pStyle w:val="21"/>
        <w:ind w:firstLine="420"/>
      </w:pPr>
      <w:r>
        <w:t>You and huayingyue both have hegemony</w:t>
      </w:r>
    </w:p>
    <w:p w:rsidR="00FD50E7" w:rsidRDefault="00FD50E7" w:rsidP="00FD50E7">
      <w:pPr>
        <w:pStyle w:val="21"/>
        <w:ind w:firstLine="420"/>
      </w:pPr>
    </w:p>
    <w:p w:rsidR="00FD50E7" w:rsidRDefault="00FD50E7" w:rsidP="00FD50E7">
      <w:pPr>
        <w:pStyle w:val="21"/>
        <w:ind w:firstLine="420"/>
      </w:pPr>
      <w:r>
        <w:t>But at least she knows that success depends on practice</w:t>
      </w:r>
    </w:p>
    <w:p w:rsidR="00FD50E7" w:rsidRDefault="00FD50E7" w:rsidP="00FD50E7">
      <w:pPr>
        <w:pStyle w:val="21"/>
        <w:ind w:firstLine="420"/>
      </w:pPr>
    </w:p>
    <w:p w:rsidR="00FD50E7" w:rsidRDefault="00FD50E7" w:rsidP="00FD50E7">
      <w:pPr>
        <w:pStyle w:val="21"/>
        <w:ind w:firstLine="420"/>
      </w:pPr>
      <w:r>
        <w:t>And you? By what?</w:t>
      </w:r>
    </w:p>
    <w:p w:rsidR="00FD50E7" w:rsidRDefault="00FD50E7" w:rsidP="00FD50E7">
      <w:pPr>
        <w:pStyle w:val="21"/>
        <w:ind w:firstLine="420"/>
      </w:pPr>
    </w:p>
    <w:p w:rsidR="00FD50E7" w:rsidRDefault="00FD50E7" w:rsidP="00FD50E7">
      <w:pPr>
        <w:pStyle w:val="21"/>
        <w:ind w:firstLine="420"/>
      </w:pPr>
      <w:r>
        <w:t>I know you want to rely on God, just like Hong Xiuquan.</w:t>
      </w:r>
    </w:p>
    <w:p w:rsidR="00FD50E7" w:rsidRDefault="00FD50E7" w:rsidP="00FD50E7">
      <w:pPr>
        <w:pStyle w:val="21"/>
        <w:ind w:firstLine="420"/>
      </w:pPr>
    </w:p>
    <w:p w:rsidR="00FD50E7" w:rsidRDefault="00FD50E7" w:rsidP="00FD50E7">
      <w:pPr>
        <w:pStyle w:val="21"/>
        <w:ind w:firstLine="420"/>
      </w:pPr>
      <w:r>
        <w:t>But you know what? Finally, God let Zeng Guofan defeat Hong Xiuquan, because the former is a righteous man, while the latter is similar to you.</w:t>
      </w:r>
    </w:p>
    <w:p w:rsidR="00FD50E7" w:rsidRDefault="00FD50E7" w:rsidP="00FD50E7">
      <w:pPr>
        <w:pStyle w:val="21"/>
        <w:ind w:firstLine="420"/>
      </w:pPr>
    </w:p>
    <w:p w:rsidR="00FD50E7" w:rsidRDefault="00FD50E7" w:rsidP="00FD50E7">
      <w:pPr>
        <w:pStyle w:val="21"/>
        <w:ind w:firstLine="420"/>
      </w:pPr>
      <w:r>
        <w:t>God values the righteous, not those who believe in him</w:t>
      </w:r>
    </w:p>
    <w:p w:rsidR="00FD50E7" w:rsidRDefault="00FD50E7" w:rsidP="00FD50E7">
      <w:pPr>
        <w:pStyle w:val="21"/>
        <w:ind w:firstLine="420"/>
      </w:pPr>
    </w:p>
    <w:p w:rsidR="00FD50E7" w:rsidRDefault="00FD50E7" w:rsidP="00FD50E7">
      <w:pPr>
        <w:pStyle w:val="21"/>
        <w:ind w:firstLine="420"/>
      </w:pPr>
      <w:r>
        <w:t>"Many are called, but few are chosen"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BarYou 121.35.43. *: Ha ha, it seems that these two people are really looking at each other. They seem to enjoy the feeling of being worshipped</w:t>
      </w:r>
    </w:p>
    <w:p w:rsidR="00FD50E7" w:rsidRDefault="00FD50E7" w:rsidP="00FD50E7">
      <w:pPr>
        <w:pStyle w:val="21"/>
        <w:ind w:firstLine="420"/>
      </w:pPr>
    </w:p>
    <w:p w:rsidR="00FD50E7" w:rsidRDefault="00FD50E7" w:rsidP="00FD50E7">
      <w:pPr>
        <w:pStyle w:val="21"/>
        <w:ind w:firstLine="420"/>
      </w:pPr>
      <w:r>
        <w:t>Is it a group?</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Speech cesspool: people are not old, but their hearts are pretty. I admire them.</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Netizen: I'm fucking late.</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18. Post bar users_ 007eae2: "four people I prefer in today's world"</w:t>
      </w:r>
    </w:p>
    <w:p w:rsidR="00FD50E7" w:rsidRDefault="00FD50E7" w:rsidP="00FD50E7">
      <w:pPr>
        <w:pStyle w:val="21"/>
        <w:ind w:firstLine="420"/>
      </w:pPr>
    </w:p>
    <w:p w:rsidR="00FD50E7" w:rsidRDefault="00FD50E7" w:rsidP="00FD50E7">
      <w:pPr>
        <w:pStyle w:val="21"/>
        <w:ind w:firstLine="420"/>
      </w:pPr>
      <w:r>
        <w:t>Selected from the post of push back picture bar</w:t>
      </w:r>
    </w:p>
    <w:p w:rsidR="00FD50E7" w:rsidRDefault="00FD50E7" w:rsidP="00FD50E7">
      <w:pPr>
        <w:pStyle w:val="21"/>
        <w:ind w:firstLine="420"/>
      </w:pPr>
    </w:p>
    <w:p w:rsidR="00FD50E7" w:rsidRDefault="00FD50E7" w:rsidP="00FD50E7">
      <w:pPr>
        <w:pStyle w:val="21"/>
        <w:ind w:firstLine="420"/>
      </w:pPr>
      <w:r>
        <w:t>In today's world, I'm optimistic about four people: "Oriental lay, people watching the wind, visitors from heaven, St. Jeme</w:t>
      </w:r>
    </w:p>
    <w:p w:rsidR="00FD50E7" w:rsidRDefault="00FD50E7" w:rsidP="00FD50E7">
      <w:pPr>
        <w:pStyle w:val="21"/>
        <w:ind w:firstLine="420"/>
      </w:pPr>
    </w:p>
    <w:p w:rsidR="00FD50E7" w:rsidRDefault="00FD50E7" w:rsidP="00FD50E7">
      <w:pPr>
        <w:pStyle w:val="21"/>
        <w:ind w:firstLine="420"/>
      </w:pPr>
      <w:r>
        <w:t>It's just a pity. Alas, people who know heroes value heroes. How can they know the mystery.</w:t>
      </w:r>
    </w:p>
    <w:p w:rsidR="00FD50E7" w:rsidRDefault="00FD50E7" w:rsidP="00FD50E7">
      <w:pPr>
        <w:pStyle w:val="21"/>
        <w:ind w:firstLine="420"/>
      </w:pPr>
    </w:p>
    <w:p w:rsidR="00FD50E7" w:rsidRDefault="00FD50E7" w:rsidP="00FD50E7">
      <w:pPr>
        <w:pStyle w:val="21"/>
        <w:ind w:firstLine="420"/>
      </w:pPr>
      <w:r>
        <w:t>If it is arranged according to the Buddhist scriptures</w:t>
      </w:r>
    </w:p>
    <w:p w:rsidR="00FD50E7" w:rsidRDefault="00FD50E7" w:rsidP="00FD50E7">
      <w:pPr>
        <w:pStyle w:val="21"/>
        <w:ind w:firstLine="420"/>
      </w:pPr>
    </w:p>
    <w:p w:rsidR="00FD50E7" w:rsidRDefault="00FD50E7" w:rsidP="00FD50E7">
      <w:pPr>
        <w:pStyle w:val="21"/>
        <w:ind w:firstLine="420"/>
      </w:pPr>
      <w:r>
        <w:t>"The eye of heaven is the first" of Oriental lay</w:t>
      </w:r>
    </w:p>
    <w:p w:rsidR="00FD50E7" w:rsidRDefault="00FD50E7" w:rsidP="00FD50E7">
      <w:pPr>
        <w:pStyle w:val="21"/>
        <w:ind w:firstLine="420"/>
      </w:pPr>
    </w:p>
    <w:p w:rsidR="00FD50E7" w:rsidRDefault="00FD50E7" w:rsidP="00FD50E7">
      <w:pPr>
        <w:pStyle w:val="21"/>
        <w:ind w:firstLine="420"/>
      </w:pPr>
      <w:r>
        <w:t>Those who observe people's style "talk first"</w:t>
      </w:r>
    </w:p>
    <w:p w:rsidR="00FD50E7" w:rsidRDefault="00FD50E7" w:rsidP="00FD50E7">
      <w:pPr>
        <w:pStyle w:val="21"/>
        <w:ind w:firstLine="420"/>
      </w:pPr>
    </w:p>
    <w:p w:rsidR="00FD50E7" w:rsidRDefault="00FD50E7" w:rsidP="00FD50E7">
      <w:pPr>
        <w:pStyle w:val="21"/>
        <w:ind w:firstLine="420"/>
      </w:pPr>
      <w:r>
        <w:t>Visitors from heaven "see first"</w:t>
      </w:r>
    </w:p>
    <w:p w:rsidR="00FD50E7" w:rsidRDefault="00FD50E7" w:rsidP="00FD50E7">
      <w:pPr>
        <w:pStyle w:val="21"/>
        <w:ind w:firstLine="420"/>
      </w:pPr>
    </w:p>
    <w:p w:rsidR="00FD50E7" w:rsidRDefault="00FD50E7" w:rsidP="00FD50E7">
      <w:pPr>
        <w:pStyle w:val="21"/>
        <w:ind w:firstLine="420"/>
      </w:pPr>
      <w:r>
        <w:t>St. Jeme is "faith first"</w:t>
      </w:r>
    </w:p>
    <w:p w:rsidR="00FD50E7" w:rsidRDefault="00FD50E7" w:rsidP="00FD50E7">
      <w:pPr>
        <w:pStyle w:val="21"/>
        <w:ind w:firstLine="420"/>
      </w:pPr>
    </w:p>
    <w:p w:rsidR="00FD50E7" w:rsidRDefault="00FD50E7" w:rsidP="00FD50E7">
      <w:pPr>
        <w:pStyle w:val="21"/>
        <w:ind w:firstLine="420"/>
      </w:pPr>
      <w:r>
        <w:t>Author: 219.140.234* Reply to this statement at 17:46 on October 31, 2005</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Report St. yeme</w:t>
      </w:r>
    </w:p>
    <w:p w:rsidR="00FD50E7" w:rsidRDefault="00FD50E7" w:rsidP="00FD50E7">
      <w:pPr>
        <w:pStyle w:val="21"/>
        <w:ind w:firstLine="420"/>
      </w:pPr>
    </w:p>
    <w:p w:rsidR="00FD50E7" w:rsidRDefault="00FD50E7" w:rsidP="00FD50E7">
      <w:pPr>
        <w:pStyle w:val="21"/>
        <w:ind w:firstLine="420"/>
      </w:pPr>
      <w:r>
        <w:t>BarYou 220.160.88.:‘ Has "yemenism" obtained the official permission and support of the state like Buddhism, Taoism, Catholicism and Islam Strongly demand that St. Jeme be closed down. The bar owner St. Jeme and his associates advocate the theory of the en</w:t>
      </w:r>
      <w:r>
        <w:rPr>
          <w:rFonts w:hint="eastAsia"/>
        </w:rPr>
        <w:t>d of the world all day, saying that 2019 is the end of the world and that he is the son of God all day! "Flower Shadow Moon: Wang Hua 0xp9999, do you know there is a man named St. yeme on the Internet?" 61.149.51.</w:t>
      </w:r>
      <w:r>
        <w:rPr>
          <w:rFonts w:hint="eastAsia"/>
        </w:rPr>
        <w:t>：</w:t>
      </w:r>
      <w:r>
        <w:rPr>
          <w:rFonts w:hint="eastAsia"/>
        </w:rPr>
        <w:t xml:space="preserve"> Satanism will recruit workers at this poi</w:t>
      </w:r>
      <w:r>
        <w:t>nt!!!</w:t>
      </w:r>
    </w:p>
    <w:p w:rsidR="00FD50E7" w:rsidRDefault="00FD50E7" w:rsidP="00FD50E7">
      <w:pPr>
        <w:pStyle w:val="21"/>
        <w:ind w:firstLine="420"/>
      </w:pPr>
    </w:p>
    <w:p w:rsidR="00FD50E7" w:rsidRDefault="00FD50E7" w:rsidP="00FD50E7">
      <w:pPr>
        <w:pStyle w:val="21"/>
        <w:ind w:firstLine="420"/>
      </w:pPr>
      <w:r>
        <w:t>Here are some friends who are very much in line with Mr. Satan's appetite. Convert to me!</w:t>
      </w:r>
    </w:p>
    <w:p w:rsidR="00FD50E7" w:rsidRDefault="00FD50E7" w:rsidP="00FD50E7">
      <w:pPr>
        <w:pStyle w:val="21"/>
        <w:ind w:firstLine="420"/>
      </w:pPr>
    </w:p>
    <w:p w:rsidR="00FD50E7" w:rsidRDefault="00FD50E7" w:rsidP="00FD50E7">
      <w:pPr>
        <w:pStyle w:val="21"/>
        <w:ind w:firstLine="420"/>
      </w:pPr>
      <w:r>
        <w:t>For example, the author of Satan's Hymn, as well as St. Jeme and square elbow.</w:t>
      </w:r>
    </w:p>
    <w:p w:rsidR="00FD50E7" w:rsidRDefault="00FD50E7" w:rsidP="00FD50E7">
      <w:pPr>
        <w:pStyle w:val="21"/>
        <w:ind w:firstLine="420"/>
      </w:pPr>
    </w:p>
    <w:p w:rsidR="00FD50E7" w:rsidRDefault="00FD50E7" w:rsidP="00FD50E7">
      <w:pPr>
        <w:pStyle w:val="21"/>
        <w:ind w:firstLine="420"/>
      </w:pPr>
      <w:r>
        <w:t>I sent a recruitment notice for Satan. I hope those people will meet their spiritual pillar Comrade Satan as soon as possible.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219.135.225.</w:t>
      </w:r>
      <w:r>
        <w:rPr>
          <w:rFonts w:hint="eastAsia"/>
        </w:rPr>
        <w:t>：</w:t>
      </w:r>
      <w:r>
        <w:rPr>
          <w:rFonts w:hint="eastAsia"/>
        </w:rPr>
        <w:t xml:space="preserve"> Yemei didn't say to follow the example of Yesu nailing ten frames; He said that he was not Jesus, nor a prophet, nor a God. He would not rise and save people. What's the matter with his mother Guo Hongmei: he has the last word of God, of course, to save people 219.137.128. </w:t>
      </w:r>
      <w:r>
        <w:rPr>
          <w:rFonts w:hint="eastAsia"/>
        </w:rPr>
        <w:t>：</w:t>
      </w:r>
      <w:r>
        <w:rPr>
          <w:rFonts w:hint="eastAsia"/>
        </w:rPr>
        <w:t xml:space="preserve"> Did he rise again after he followed the example of Jesus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St. Jerome: you don't know that everyone will rise again, or live, or be convicted, that is, the last judgment.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219.135.225.*</w:t>
      </w:r>
      <w:r>
        <w:rPr>
          <w:rFonts w:hint="eastAsia"/>
        </w:rPr>
        <w:t>：</w:t>
      </w:r>
      <w:r>
        <w:rPr>
          <w:rFonts w:hint="eastAsia"/>
        </w:rPr>
        <w:t xml:space="preserve"> Go to the cross and wait for the resurrection at the end of the day. You are certainly not the second mature fruit, nor did you rise before the resurrection of all people; You are going to nail ten frames; May the Lord grant you that at th</w:t>
      </w:r>
      <w:r>
        <w:t>e age of 34, you still have many years to preach your cult!</w:t>
      </w:r>
    </w:p>
    <w:p w:rsidR="00FD50E7" w:rsidRDefault="00FD50E7" w:rsidP="00FD50E7">
      <w:pPr>
        <w:pStyle w:val="21"/>
        <w:ind w:firstLine="420"/>
      </w:pPr>
    </w:p>
    <w:p w:rsidR="00FD50E7" w:rsidRDefault="00FD50E7" w:rsidP="00FD50E7">
      <w:pPr>
        <w:pStyle w:val="21"/>
        <w:ind w:firstLine="420"/>
      </w:pPr>
      <w:r>
        <w:t>2006-1-3 00:55 reply to this speech</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19. Vigilance, a new heretical website!</w:t>
      </w:r>
    </w:p>
    <w:p w:rsidR="00FD50E7" w:rsidRDefault="00FD50E7" w:rsidP="00FD50E7">
      <w:pPr>
        <w:pStyle w:val="21"/>
        <w:ind w:firstLine="420"/>
      </w:pPr>
    </w:p>
    <w:p w:rsidR="00FD50E7" w:rsidRDefault="00FD50E7" w:rsidP="00FD50E7">
      <w:pPr>
        <w:pStyle w:val="21"/>
        <w:ind w:firstLine="420"/>
      </w:pPr>
      <w:r>
        <w:t xml:space="preserve">In recent years A man appeared on the Internet He calls himself Saint Jeme And sometimes called Yemei He claims to have the ability of so and so What prophecy Prophet, wait He also wrote a so - called new revelation He is known for stealing the name of Christianity Swindle on the Internet It can be downloaded from his homepage Just put the plum in the golden vase together with the Bible Download I hope you will pay </w:t>
      </w:r>
      <w:r>
        <w:lastRenderedPageBreak/>
        <w:t>more attention to him</w:t>
      </w:r>
    </w:p>
    <w:p w:rsidR="00FD50E7" w:rsidRDefault="00FD50E7" w:rsidP="00FD50E7">
      <w:pPr>
        <w:pStyle w:val="21"/>
        <w:ind w:firstLine="420"/>
      </w:pPr>
    </w:p>
    <w:p w:rsidR="00FD50E7" w:rsidRDefault="00FD50E7" w:rsidP="00FD50E7">
      <w:pPr>
        <w:pStyle w:val="21"/>
        <w:ind w:firstLine="420"/>
      </w:pPr>
      <w:r>
        <w:t>He is currently in many online free communities and BBS, which are the pages he applied for Many people were also confused Recently, their new trend is to post a so-called "latest online posting fellowship invitation" in each main forum And I didn't think there was anything wrong with the content But at the end, it was indicated that it was from St. Jeme The content of the post is nothing more than to let people add their QQ community and their BBS So now please be careful, brothers and sisters Please also be careful with your colleagues in the main body website</w:t>
      </w:r>
    </w:p>
    <w:p w:rsidR="00FD50E7" w:rsidRDefault="00FD50E7" w:rsidP="00FD50E7">
      <w:pPr>
        <w:pStyle w:val="21"/>
        <w:ind w:firstLine="420"/>
      </w:pPr>
    </w:p>
    <w:p w:rsidR="00FD50E7" w:rsidRDefault="00FD50E7" w:rsidP="00FD50E7">
      <w:pPr>
        <w:pStyle w:val="21"/>
        <w:ind w:firstLine="420"/>
      </w:pPr>
      <w:r>
        <w:t>Here's his message!</w:t>
      </w:r>
    </w:p>
    <w:p w:rsidR="00FD50E7" w:rsidRDefault="00FD50E7" w:rsidP="00FD50E7">
      <w:pPr>
        <w:pStyle w:val="21"/>
        <w:ind w:firstLine="420"/>
      </w:pPr>
    </w:p>
    <w:p w:rsidR="00FD50E7" w:rsidRDefault="00FD50E7" w:rsidP="00FD50E7">
      <w:pPr>
        <w:pStyle w:val="21"/>
        <w:ind w:firstLine="420"/>
      </w:pPr>
      <w:r>
        <w:t>Quote: the prestige of the mayor of St. yeme community: 0 published on May 15, 2002, 16:55:58 -- thank the administrator for his posting. He summarized the Koran very well. Muhammad, who had no education, could write (speak) the Koran. At the beginning, the religion of two men and one woman was believed by one billion people today, which has its own reason. In fact, Jesus and the apostles were not educated.</w:t>
      </w:r>
    </w:p>
    <w:p w:rsidR="00FD50E7" w:rsidRDefault="00FD50E7" w:rsidP="00FD50E7">
      <w:pPr>
        <w:pStyle w:val="21"/>
        <w:ind w:firstLine="420"/>
      </w:pPr>
    </w:p>
    <w:p w:rsidR="00FD50E7" w:rsidRDefault="00FD50E7" w:rsidP="00FD50E7">
      <w:pPr>
        <w:pStyle w:val="21"/>
        <w:ind w:firstLine="420"/>
      </w:pPr>
      <w:r>
        <w:t>I think the God of Islam and the God of Christianity should be the same God - the creator, the creator and ruler of the world. Because they believe in different classics, Christians do not recognize the Koran, and Muslims believe that the Bible has been tampered with. The Christian God is a Trinity, Jesus is the son of God, the Muslim God is a unity, and Jesus is only an important prophet.</w:t>
      </w:r>
    </w:p>
    <w:p w:rsidR="00FD50E7" w:rsidRDefault="00FD50E7" w:rsidP="00FD50E7">
      <w:pPr>
        <w:pStyle w:val="21"/>
        <w:ind w:firstLine="420"/>
      </w:pPr>
    </w:p>
    <w:p w:rsidR="00FD50E7" w:rsidRDefault="00FD50E7" w:rsidP="00FD50E7">
      <w:pPr>
        <w:pStyle w:val="21"/>
        <w:ind w:firstLine="420"/>
      </w:pPr>
      <w:r>
        <w:lastRenderedPageBreak/>
        <w:t>How to unify, people can not, it seems that only God, may God reveal the truth, do not wait until the last judgment.</w:t>
      </w:r>
    </w:p>
    <w:p w:rsidR="00FD50E7" w:rsidRDefault="00FD50E7" w:rsidP="00FD50E7">
      <w:pPr>
        <w:pStyle w:val="21"/>
        <w:ind w:firstLine="420"/>
      </w:pPr>
    </w:p>
    <w:p w:rsidR="00FD50E7" w:rsidRDefault="00FD50E7" w:rsidP="00FD50E7">
      <w:pPr>
        <w:pStyle w:val="21"/>
        <w:ind w:firstLine="420"/>
      </w:pPr>
      <w:r>
        <w:t>The above quote is a passage written by St. yeme, the head of Yemei website. Through this passage, it can be proved that St. Jeme has not known what the Bible is yet... St. Jeme has repeatedly visited praise.com to promote his website, jeme.com, which is like a Christian website, and has attracted more than 100 Christians to register in his Jeme community. Its community contains Islamic forums</w:t>
      </w:r>
    </w:p>
    <w:p w:rsidR="00FD50E7" w:rsidRDefault="00FD50E7" w:rsidP="00FD50E7">
      <w:pPr>
        <w:pStyle w:val="21"/>
        <w:ind w:firstLine="420"/>
      </w:pPr>
    </w:p>
    <w:p w:rsidR="00FD50E7" w:rsidRDefault="00FD50E7" w:rsidP="00FD50E7">
      <w:pPr>
        <w:pStyle w:val="21"/>
        <w:ind w:firstLine="420"/>
      </w:pPr>
      <w:r>
        <w:t>Webmaster St. Jeme often uses some "specious" truths and very attractive topics to lure Christians into his website. Brothers and sisters! In the column of "new revelation" in yemenet, there are some additional Bibles written by himself. In the Bible, it says: if anyone adds anything to this prophecy, God will add the disaster written in this book to him; – Revelation 22:18 Jermaine's move is a clear violation of Biblical teaching.</w:t>
      </w:r>
    </w:p>
    <w:p w:rsidR="00FD50E7" w:rsidRDefault="00FD50E7" w:rsidP="00FD50E7">
      <w:pPr>
        <w:pStyle w:val="21"/>
        <w:ind w:firstLine="420"/>
      </w:pPr>
    </w:p>
    <w:p w:rsidR="00FD50E7" w:rsidRDefault="00FD50E7" w:rsidP="00FD50E7">
      <w:pPr>
        <w:pStyle w:val="21"/>
        <w:ind w:firstLine="420"/>
      </w:pPr>
      <w:r>
        <w:t>There is a passage in the "new revelation" of yemei.com: the second stage: from the first day to the sixth day of creation, God created heaven, earth, light, water, air, sea, grass, vegetables, trees, sun, moon, birds, fish, livestock, insects, wild animals and people. Matter (2) Tai Chi produces Liangyi and Liangyi produces four signs. The maximum multiple of 2 within 10 is 10, plus 2 = 12, December of a year, 12 constellations, 12 zodiac, and 12 tribes of Israel. (digit 2)</w:t>
      </w:r>
    </w:p>
    <w:p w:rsidR="00FD50E7" w:rsidRDefault="00FD50E7" w:rsidP="00FD50E7">
      <w:pPr>
        <w:pStyle w:val="21"/>
        <w:ind w:firstLine="420"/>
      </w:pPr>
    </w:p>
    <w:p w:rsidR="00FD50E7" w:rsidRDefault="00FD50E7" w:rsidP="00FD50E7">
      <w:pPr>
        <w:pStyle w:val="21"/>
        <w:ind w:firstLine="420"/>
      </w:pPr>
      <w:r>
        <w:t>I am God. Listen to him. Sister blazing angel, you will always be Jeme's angel! It's near Wanbang, and there are two mailboxes. They're all good.</w:t>
      </w:r>
    </w:p>
    <w:p w:rsidR="00FD50E7" w:rsidRDefault="00FD50E7" w:rsidP="00FD50E7">
      <w:pPr>
        <w:pStyle w:val="21"/>
        <w:ind w:firstLine="420"/>
      </w:pPr>
    </w:p>
    <w:p w:rsidR="00FD50E7" w:rsidRDefault="00FD50E7" w:rsidP="00FD50E7">
      <w:pPr>
        <w:pStyle w:val="21"/>
        <w:ind w:firstLine="420"/>
      </w:pPr>
      <w:r>
        <w:t>This is the "new revelation" of "St. Jeme". Nonsense!</w:t>
      </w:r>
    </w:p>
    <w:p w:rsidR="00FD50E7" w:rsidRDefault="00FD50E7" w:rsidP="00FD50E7">
      <w:pPr>
        <w:pStyle w:val="21"/>
        <w:ind w:firstLine="420"/>
      </w:pPr>
    </w:p>
    <w:p w:rsidR="00FD50E7" w:rsidRDefault="00FD50E7" w:rsidP="00FD50E7">
      <w:pPr>
        <w:pStyle w:val="21"/>
        <w:ind w:firstLine="420"/>
      </w:pPr>
      <w:r>
        <w:t>The mixed doctrine in the above words is not related to the oneness thought of webmaster St. Jeme. Webmaster St. Jeme's behavior has completely become a tool of Satan. Please open your eyes to prevent this heretical website from spreading in your body. Thank you for praising the Lord. Please also see the enthusiastic moderator or body of this post and transfer this content to other major websites.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Qingqing: now this era is confusing. If you have no foundation in faith, you will only follow your mistakes.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Update: Yes! What a shock! I also hope that brothers and sisters will go there and lead those Christians bound by heresy! Because they don't know the word of the Lord thoroughly! Just follow the heresy!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Lu Yun: we should be vigilant to avoid being confused.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Edomephraim: it's even more absurd to write about my vision.</w:t>
      </w:r>
    </w:p>
    <w:p w:rsidR="00FD50E7" w:rsidRDefault="00FD50E7" w:rsidP="00FD50E7">
      <w:pPr>
        <w:pStyle w:val="21"/>
        <w:ind w:firstLine="420"/>
      </w:pPr>
    </w:p>
    <w:p w:rsidR="00FD50E7" w:rsidRDefault="00FD50E7" w:rsidP="00FD50E7">
      <w:pPr>
        <w:pStyle w:val="21"/>
        <w:ind w:firstLine="420"/>
      </w:pPr>
      <w:r>
        <w:t>Is he paranoid?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Cxmen: you should know that dangerous days will come in the end Hide from those who have the appearance of godliness but betray the true meaning of godliness. " (Tim 3:1.5) who is easily deceived? That is "those who often learn and cannot understand the t</w:t>
      </w:r>
      <w:r>
        <w:t xml:space="preserve">ruth for a long time, as well as those who bear sin and are seduced by all kinds of selfish desires". Therefore, we must wake up, be careful, and pray </w:t>
      </w:r>
      <w:r>
        <w:lastRenderedPageBreak/>
        <w:t>constantly, firmly believing that the Lord will keep his people, and the Lord "will personally perfect us, strengthen us and give us strength." (1 Pet 5:10)</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20. Black Miyan: I've read a little. It's not a work of salvation</w:t>
      </w:r>
    </w:p>
    <w:p w:rsidR="00FD50E7" w:rsidRDefault="00FD50E7" w:rsidP="00FD50E7">
      <w:pPr>
        <w:pStyle w:val="21"/>
        <w:ind w:firstLine="420"/>
      </w:pPr>
    </w:p>
    <w:p w:rsidR="00FD50E7" w:rsidRDefault="00FD50E7" w:rsidP="00FD50E7">
      <w:pPr>
        <w:pStyle w:val="21"/>
        <w:ind w:firstLine="420"/>
      </w:pPr>
      <w:r>
        <w:t>People with more experience will only laugh.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Communist society, Datong world, look at the catalogue again.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Black Miyan: you think of the world and human nature too simply. Practice more.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Prophecy of dampness: two major </w:t>
      </w:r>
      <w:r w:rsidR="009F4861">
        <w:t>“</w:t>
      </w:r>
      <w:r w:rsidR="009F4861">
        <w:rPr>
          <w:rFonts w:hint="eastAsia"/>
        </w:rPr>
        <w:t>wordofgod</w:t>
      </w:r>
      <w:r w:rsidR="009F4861">
        <w:t>”</w:t>
      </w:r>
      <w:r>
        <w:rPr>
          <w:rFonts w:hint="eastAsia"/>
        </w:rPr>
        <w:t>s now Chapter 18 socialized mass production and Internet revolution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 mirror </w:t>
      </w:r>
      <w:r>
        <w:rPr>
          <w:rFonts w:hint="eastAsia"/>
        </w:rPr>
        <w:t>☆</w:t>
      </w:r>
      <w:r>
        <w:rPr>
          <w:rFonts w:hint="eastAsia"/>
        </w:rPr>
        <w:t xml:space="preserve"> water stop </w:t>
      </w:r>
      <w:r>
        <w:rPr>
          <w:rFonts w:hint="eastAsia"/>
        </w:rPr>
        <w:t>☆</w:t>
      </w:r>
      <w:r>
        <w:rPr>
          <w:rFonts w:hint="eastAsia"/>
        </w:rPr>
        <w:t>: JEME Holy Church</w:t>
      </w:r>
    </w:p>
    <w:p w:rsidR="00FD50E7" w:rsidRDefault="00FD50E7" w:rsidP="00FD50E7">
      <w:pPr>
        <w:pStyle w:val="21"/>
        <w:ind w:firstLine="420"/>
      </w:pPr>
    </w:p>
    <w:p w:rsidR="00FD50E7" w:rsidRDefault="00FD50E7" w:rsidP="00FD50E7">
      <w:pPr>
        <w:pStyle w:val="21"/>
        <w:ind w:firstLine="420"/>
      </w:pPr>
      <w:r>
        <w:t>Endless life</w:t>
      </w:r>
    </w:p>
    <w:p w:rsidR="00FD50E7" w:rsidRDefault="00FD50E7" w:rsidP="00FD50E7">
      <w:pPr>
        <w:pStyle w:val="21"/>
        <w:ind w:firstLine="420"/>
      </w:pPr>
    </w:p>
    <w:p w:rsidR="00FD50E7" w:rsidRDefault="00FD50E7" w:rsidP="00FD50E7">
      <w:pPr>
        <w:pStyle w:val="21"/>
        <w:ind w:firstLine="420"/>
      </w:pPr>
      <w:r>
        <w:t>Show more than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Post bar users_ 7bv45by: a mortal writing </w:t>
      </w:r>
      <w:r w:rsidR="009F4861">
        <w:t>“</w:t>
      </w:r>
      <w:r w:rsidR="009F4861">
        <w:rPr>
          <w:rFonts w:hint="eastAsia"/>
        </w:rPr>
        <w:t>wordofgod</w:t>
      </w:r>
      <w:r w:rsidR="009F4861">
        <w:t>”</w:t>
      </w:r>
      <w:r>
        <w:rPr>
          <w:rFonts w:hint="eastAsia"/>
        </w:rPr>
        <w:t>? Funny.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Xiao LIFO: discuss with brother Chu:</w:t>
      </w:r>
    </w:p>
    <w:p w:rsidR="00FD50E7" w:rsidRDefault="00FD50E7" w:rsidP="00FD50E7">
      <w:pPr>
        <w:pStyle w:val="21"/>
        <w:ind w:firstLine="420"/>
      </w:pPr>
    </w:p>
    <w:p w:rsidR="00FD50E7" w:rsidRDefault="00FD50E7" w:rsidP="00FD50E7">
      <w:pPr>
        <w:pStyle w:val="21"/>
        <w:ind w:firstLine="420"/>
      </w:pPr>
      <w:r>
        <w:lastRenderedPageBreak/>
        <w:t>1. To understand Yemei, maybe he is a very introverted and stubborn person, but he is also one of our collective. We should love him rather than laugh at and abandon him. Besides, some of his views are very reasonable.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Yygwddx: who knows Yemei</w:t>
      </w:r>
    </w:p>
    <w:p w:rsidR="00FD50E7" w:rsidRDefault="00FD50E7" w:rsidP="00FD50E7">
      <w:pPr>
        <w:pStyle w:val="21"/>
        <w:ind w:firstLine="420"/>
      </w:pPr>
    </w:p>
    <w:p w:rsidR="00FD50E7" w:rsidRDefault="00FD50E7" w:rsidP="00FD50E7">
      <w:pPr>
        <w:pStyle w:val="21"/>
        <w:ind w:firstLine="420"/>
      </w:pPr>
      <w:r>
        <w:t>In other forums, I saw comments on "Jeme": saying that he (she) is a heresy and false prophet.</w:t>
      </w:r>
    </w:p>
    <w:p w:rsidR="00FD50E7" w:rsidRDefault="00FD50E7" w:rsidP="00FD50E7">
      <w:pPr>
        <w:pStyle w:val="21"/>
        <w:ind w:firstLine="420"/>
      </w:pPr>
    </w:p>
    <w:p w:rsidR="00FD50E7" w:rsidRDefault="00FD50E7" w:rsidP="00FD50E7">
      <w:pPr>
        <w:pStyle w:val="21"/>
        <w:ind w:firstLine="420"/>
      </w:pPr>
      <w:r>
        <w:t>I also read the "yeme Sutra" and thought he (she) was heretic.</w:t>
      </w:r>
    </w:p>
    <w:p w:rsidR="00FD50E7" w:rsidRDefault="00FD50E7" w:rsidP="00FD50E7">
      <w:pPr>
        <w:pStyle w:val="21"/>
        <w:ind w:firstLine="420"/>
      </w:pPr>
    </w:p>
    <w:p w:rsidR="00FD50E7" w:rsidRDefault="00FD50E7" w:rsidP="00FD50E7">
      <w:pPr>
        <w:pStyle w:val="21"/>
        <w:ind w:firstLine="420"/>
      </w:pPr>
      <w:r>
        <w:t>Who is he or she? Who has his or her first-hand information?</w:t>
      </w:r>
    </w:p>
    <w:p w:rsidR="00FD50E7" w:rsidRDefault="00FD50E7" w:rsidP="00FD50E7">
      <w:pPr>
        <w:pStyle w:val="21"/>
        <w:ind w:firstLine="420"/>
      </w:pPr>
    </w:p>
    <w:p w:rsidR="00FD50E7" w:rsidRDefault="00FD50E7" w:rsidP="00FD50E7">
      <w:pPr>
        <w:pStyle w:val="21"/>
        <w:ind w:firstLine="420"/>
      </w:pPr>
      <w:r>
        <w:t>I hope to expose myself here.</w:t>
      </w:r>
    </w:p>
    <w:p w:rsidR="00FD50E7" w:rsidRDefault="00FD50E7" w:rsidP="00FD50E7">
      <w:pPr>
        <w:pStyle w:val="21"/>
        <w:ind w:firstLine="420"/>
      </w:pPr>
    </w:p>
    <w:p w:rsidR="00FD50E7" w:rsidRDefault="00FD50E7" w:rsidP="00FD50E7">
      <w:pPr>
        <w:pStyle w:val="21"/>
        <w:ind w:firstLine="420"/>
      </w:pPr>
      <w:r>
        <w:t>21. Witness your oath: you believe Ge, you must be disappointed</w:t>
      </w:r>
    </w:p>
    <w:p w:rsidR="00FD50E7" w:rsidRDefault="00FD50E7" w:rsidP="00FD50E7">
      <w:pPr>
        <w:pStyle w:val="21"/>
        <w:ind w:firstLine="420"/>
      </w:pPr>
    </w:p>
    <w:p w:rsidR="00FD50E7" w:rsidRDefault="00FD50E7" w:rsidP="00FD50E7">
      <w:pPr>
        <w:pStyle w:val="21"/>
        <w:ind w:firstLine="420"/>
      </w:pPr>
      <w:r>
        <w:t>Because he's not. Twist the facts. Mixed with negative emotions, it has caused great public anger of religious belief. GE's own consciousness is not good. Ge is a man! Heart does not match, virtue does not match. People don't match, products don't match!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your Ge Da doesn't make jokes, but doesn't admit it. Platform and country do not recognize. Make up, distort. Plagiarism, ideas. Politics, faith. Learning, faith. Race. Enlightenment. So you have the ability of negative electrode. Nega</w:t>
      </w:r>
      <w:r>
        <w:t xml:space="preserve">tive energy. The </w:t>
      </w:r>
      <w:r>
        <w:lastRenderedPageBreak/>
        <w:t>negative pole is perverse and evil! Disagree! Not available. Fortunately, Ge Da is a civilian. He is a little stupid and neurotic. He can go to the hospital for treatment. Give him a proof. No one can move. Unless he wants to. If Ge Da is a political member or a national defense official, he can wear the bottom of the prison. I can't get out all my life!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Da is the world president.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Azaz7391: my big brother God wrote a book about </w:t>
      </w:r>
      <w:r w:rsidR="009F4861">
        <w:t>“</w:t>
      </w:r>
      <w:r w:rsidR="009F4861">
        <w:rPr>
          <w:rFonts w:hint="eastAsia"/>
        </w:rPr>
        <w:t>wordofgod</w:t>
      </w:r>
      <w:r w:rsidR="009F4861">
        <w:t>”</w:t>
      </w:r>
      <w:r>
        <w:rPr>
          <w:rFonts w:hint="eastAsia"/>
        </w:rPr>
        <w:t>s. Do you pop it or not!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Shine Zhixi: this man is terrible.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Two sides of the mirror: </w:t>
      </w:r>
      <w:r>
        <w:rPr>
          <w:rFonts w:hint="eastAsia"/>
        </w:rPr>
        <w:t>╮</w:t>
      </w:r>
      <w:r>
        <w:rPr>
          <w:rFonts w:hint="eastAsia"/>
        </w:rPr>
        <w:t xml:space="preserve"> (</w:t>
      </w:r>
      <w:r>
        <w:rPr>
          <w:rFonts w:hint="eastAsia"/>
        </w:rPr>
        <w:t>╯╯╭</w:t>
      </w:r>
      <w:r>
        <w:rPr>
          <w:rFonts w:hint="eastAsia"/>
        </w:rPr>
        <w:t xml:space="preserve"> system) </w:t>
      </w:r>
      <w:r>
        <w:rPr>
          <w:rFonts w:hint="eastAsia"/>
        </w:rPr>
        <w:t>╭</w:t>
      </w:r>
      <w:r>
        <w:rPr>
          <w:rFonts w:hint="eastAsia"/>
        </w:rPr>
        <w:t xml:space="preserve"> he didn't hold it in the Shenji camp ~</w:t>
      </w:r>
    </w:p>
    <w:p w:rsidR="00FD50E7" w:rsidRDefault="00FD50E7" w:rsidP="00FD50E7">
      <w:pPr>
        <w:pStyle w:val="21"/>
        <w:ind w:firstLine="420"/>
      </w:pPr>
    </w:p>
    <w:p w:rsidR="00FD50E7" w:rsidRDefault="00FD50E7" w:rsidP="00FD50E7">
      <w:pPr>
        <w:pStyle w:val="21"/>
        <w:ind w:firstLine="420"/>
      </w:pPr>
      <w:r>
        <w:t>@Song Yimin ~</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Shine Zhixi: you dare to mess with GE shencudgel.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Nothingness God: what divine beast.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Mirror on both sides: it will haunt you if you provoke Ge magic stick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Nihilistic God: I read less books. Don't scare 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Hermes: Uncle Ge.</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Black Bay: where did the madman come from? I looked at his post record and felt very painful.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Less cut child: I thought it was the singer</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22. Bar friends 116.113.22. *: Are you what the Bible says</w:t>
      </w:r>
    </w:p>
    <w:p w:rsidR="00FD50E7" w:rsidRDefault="00FD50E7" w:rsidP="00FD50E7">
      <w:pPr>
        <w:pStyle w:val="21"/>
        <w:ind w:firstLine="420"/>
      </w:pPr>
    </w:p>
    <w:p w:rsidR="00FD50E7" w:rsidRDefault="00FD50E7" w:rsidP="00FD50E7">
      <w:pPr>
        <w:pStyle w:val="21"/>
        <w:ind w:firstLine="420"/>
      </w:pPr>
      <w:r>
        <w:t>Gogo and Margo?</w:t>
      </w:r>
    </w:p>
    <w:p w:rsidR="00FD50E7" w:rsidRDefault="00FD50E7" w:rsidP="00FD50E7">
      <w:pPr>
        <w:pStyle w:val="21"/>
        <w:ind w:firstLine="420"/>
      </w:pPr>
    </w:p>
    <w:p w:rsidR="00FD50E7" w:rsidRDefault="00FD50E7" w:rsidP="00FD50E7">
      <w:pPr>
        <w:pStyle w:val="21"/>
        <w:ind w:firstLine="420"/>
      </w:pPr>
      <w:r>
        <w:t>Why are you crazy people not afraid of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Song Yimin: the prophet of the end of the world, because God walks with lotus root:)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Meibangzi: because I'm with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Yexue: Ge Ge Ge -- God's horse.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Brush your teeth for three minutes: if there is no written provision on the Scripture that you must not do anything, can you do it? (let Ge Yimin watch first)</w:t>
      </w:r>
    </w:p>
    <w:p w:rsidR="00FD50E7" w:rsidRDefault="00FD50E7" w:rsidP="00FD50E7">
      <w:pPr>
        <w:pStyle w:val="21"/>
        <w:ind w:firstLine="420"/>
      </w:pPr>
    </w:p>
    <w:p w:rsidR="00FD50E7" w:rsidRDefault="00FD50E7" w:rsidP="00FD50E7">
      <w:pPr>
        <w:pStyle w:val="21"/>
        <w:ind w:firstLine="420"/>
      </w:pPr>
      <w:r>
        <w:t>Persuade him, the so-called great Christian prophet, not to smoke any more.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Ge: only we can face each other.</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Witness your oath: Lao Ge: his account. Has long been sanctioned. The post bar tiktok, Sina, micro-blog, Kwai, cool dog, fast hand, etc.</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God Ge, have you finished writing.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These are about saints. He really needs it. Has threatened beliefs and ideas. Enlightenment and truth.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it was written ten years ago.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I believe in your ability. Don't let me down.</w:t>
      </w:r>
    </w:p>
    <w:p w:rsidR="00FD50E7" w:rsidRDefault="00FD50E7" w:rsidP="00FD50E7">
      <w:pPr>
        <w:pStyle w:val="21"/>
        <w:ind w:firstLine="420"/>
      </w:pPr>
    </w:p>
    <w:p w:rsidR="00FD50E7" w:rsidRDefault="00FD50E7" w:rsidP="00FD50E7">
      <w:pPr>
        <w:pStyle w:val="21"/>
        <w:ind w:firstLine="420"/>
      </w:pPr>
      <w:r>
        <w:t>"The Internet has traces"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I've been online in my real name for a long time. What are you afraid of.</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mirror: bye, Ge Hua.</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23. Uncle Qianshou Guan: This is not a divine man. Let me introduce one</w:t>
      </w:r>
    </w:p>
    <w:p w:rsidR="00FD50E7" w:rsidRDefault="00FD50E7" w:rsidP="00FD50E7">
      <w:pPr>
        <w:pStyle w:val="21"/>
        <w:ind w:firstLine="420"/>
      </w:pPr>
    </w:p>
    <w:p w:rsidR="00FD50E7" w:rsidRDefault="00FD50E7" w:rsidP="00FD50E7">
      <w:pPr>
        <w:pStyle w:val="21"/>
        <w:ind w:firstLine="420"/>
      </w:pPr>
      <w:r>
        <w:t xml:space="preserve">Author of </w:t>
      </w:r>
      <w:r w:rsidR="009F4861">
        <w:t>“wordofgod”</w:t>
      </w:r>
      <w:r>
        <w:t xml:space="preserve"> @ Ge Yimin. Because you can't make a pile of waistcoats like the post bar, copy his Oracle and all the words referring to him all day (even if others scold him, as long as it's not simple rude), automatically post everywhere, can only ask and answer a </w:t>
      </w:r>
      <w:r>
        <w:lastRenderedPageBreak/>
        <w:t>few, and won't brush praise or buy powder, so you don't know much about him here. And the god man, neither into the mental hospital, nor into the Bureau.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ZIWEIXING special help: thick eyebrows, thief eyes, evil, fat face, strong body, vulgar,</w:t>
      </w:r>
    </w:p>
    <w:p w:rsidR="00FD50E7" w:rsidRDefault="00FD50E7" w:rsidP="00FD50E7">
      <w:pPr>
        <w:pStyle w:val="21"/>
        <w:ind w:firstLine="420"/>
      </w:pPr>
    </w:p>
    <w:p w:rsidR="00FD50E7" w:rsidRDefault="00FD50E7" w:rsidP="00FD50E7">
      <w:pPr>
        <w:pStyle w:val="21"/>
        <w:ind w:firstLine="420"/>
      </w:pPr>
      <w:r>
        <w:t>High toed, high spirited, raped and plundered.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the noumenon of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Aunt Qingdu: this man's nickname: God fucking dog.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Witness your oath: which Hong Kong. press. Please sit here. It can't be Taiwan.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Zhou Dao.: If people don't follow the right track, God will reshuffle his cards and forget his roots by pursuing material things too much.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God GE has guided.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if human beings do not wake up, God can only do so.</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only rely on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Maybe God Ge wants to say that he can't take you, rely on himself.</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Xin Ge Yongsheng.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Yimin] Ge Paul (1187501973) 20:56:37</w:t>
      </w:r>
    </w:p>
    <w:p w:rsidR="00FD50E7" w:rsidRDefault="00FD50E7" w:rsidP="00FD50E7">
      <w:pPr>
        <w:pStyle w:val="21"/>
        <w:ind w:firstLine="420"/>
      </w:pPr>
    </w:p>
    <w:p w:rsidR="00FD50E7" w:rsidRDefault="00FD50E7" w:rsidP="00FD50E7">
      <w:pPr>
        <w:pStyle w:val="21"/>
        <w:ind w:firstLine="420"/>
      </w:pPr>
      <w:r>
        <w:t>You should tell them directly that you are a religious meme website</w:t>
      </w:r>
    </w:p>
    <w:p w:rsidR="00FD50E7" w:rsidRDefault="00FD50E7" w:rsidP="00FD50E7">
      <w:pPr>
        <w:pStyle w:val="21"/>
        <w:ind w:firstLine="420"/>
      </w:pPr>
    </w:p>
    <w:p w:rsidR="00FD50E7" w:rsidRDefault="00FD50E7" w:rsidP="00FD50E7">
      <w:pPr>
        <w:pStyle w:val="21"/>
        <w:ind w:firstLine="420"/>
      </w:pPr>
      <w:r>
        <w:t>So they won't bother you</w:t>
      </w:r>
    </w:p>
    <w:p w:rsidR="00FD50E7" w:rsidRDefault="00FD50E7" w:rsidP="00FD50E7">
      <w:pPr>
        <w:pStyle w:val="21"/>
        <w:ind w:firstLine="420"/>
      </w:pPr>
    </w:p>
    <w:p w:rsidR="00FD50E7" w:rsidRDefault="00FD50E7" w:rsidP="00FD50E7">
      <w:pPr>
        <w:pStyle w:val="21"/>
        <w:ind w:firstLine="420"/>
      </w:pPr>
      <w:r>
        <w:t>[group leader] Ge Yimin (50914333) 20:57:12</w:t>
      </w:r>
    </w:p>
    <w:p w:rsidR="00FD50E7" w:rsidRDefault="00FD50E7" w:rsidP="00FD50E7">
      <w:pPr>
        <w:pStyle w:val="21"/>
        <w:ind w:firstLine="420"/>
      </w:pPr>
    </w:p>
    <w:p w:rsidR="00FD50E7" w:rsidRDefault="00FD50E7" w:rsidP="00FD50E7">
      <w:pPr>
        <w:pStyle w:val="21"/>
        <w:ind w:firstLine="420"/>
      </w:pPr>
      <w:r>
        <w:t>I'm a reality. I'm fine now. This is the past</w:t>
      </w:r>
    </w:p>
    <w:p w:rsidR="00FD50E7" w:rsidRDefault="00FD50E7" w:rsidP="00FD50E7">
      <w:pPr>
        <w:pStyle w:val="21"/>
        <w:ind w:firstLine="420"/>
      </w:pPr>
    </w:p>
    <w:p w:rsidR="00FD50E7" w:rsidRDefault="00FD50E7" w:rsidP="00FD50E7">
      <w:pPr>
        <w:pStyle w:val="21"/>
        <w:ind w:firstLine="420"/>
      </w:pPr>
      <w:r>
        <w:t>[Ge Yimin] Ge Paul (1187501973) 20:57:32</w:t>
      </w:r>
    </w:p>
    <w:p w:rsidR="00FD50E7" w:rsidRDefault="00FD50E7" w:rsidP="00FD50E7">
      <w:pPr>
        <w:pStyle w:val="21"/>
        <w:ind w:firstLine="420"/>
      </w:pPr>
    </w:p>
    <w:p w:rsidR="00FD50E7" w:rsidRDefault="00FD50E7" w:rsidP="00FD50E7">
      <w:pPr>
        <w:pStyle w:val="21"/>
        <w:ind w:firstLine="420"/>
      </w:pPr>
      <w:r>
        <w:t>After all, you're not the kind to make trouble</w:t>
      </w:r>
    </w:p>
    <w:p w:rsidR="00FD50E7" w:rsidRDefault="00FD50E7" w:rsidP="00FD50E7">
      <w:pPr>
        <w:pStyle w:val="21"/>
        <w:ind w:firstLine="420"/>
      </w:pPr>
    </w:p>
    <w:p w:rsidR="00FD50E7" w:rsidRDefault="00FD50E7" w:rsidP="00FD50E7">
      <w:pPr>
        <w:pStyle w:val="21"/>
        <w:ind w:firstLine="420"/>
      </w:pPr>
      <w:r>
        <w:t>"Ge Hua" is at most a kind of person who deconstructs religion, not a threat</w:t>
      </w:r>
    </w:p>
    <w:p w:rsidR="00FD50E7" w:rsidRDefault="00FD50E7" w:rsidP="00FD50E7">
      <w:pPr>
        <w:pStyle w:val="21"/>
        <w:ind w:firstLine="420"/>
      </w:pPr>
    </w:p>
    <w:p w:rsidR="00FD50E7" w:rsidRDefault="00FD50E7" w:rsidP="00FD50E7">
      <w:pPr>
        <w:pStyle w:val="21"/>
        <w:ind w:firstLine="420"/>
      </w:pPr>
      <w:r>
        <w:t>[group leader] Ge Yimin (50914333) 20:57:51</w:t>
      </w:r>
    </w:p>
    <w:p w:rsidR="00FD50E7" w:rsidRDefault="00FD50E7" w:rsidP="00FD50E7">
      <w:pPr>
        <w:pStyle w:val="21"/>
        <w:ind w:firstLine="420"/>
      </w:pPr>
    </w:p>
    <w:p w:rsidR="00FD50E7" w:rsidRDefault="00FD50E7" w:rsidP="00FD50E7">
      <w:pPr>
        <w:pStyle w:val="21"/>
        <w:ind w:firstLine="420"/>
      </w:pPr>
      <w:r>
        <w:t>Yes, just thinking</w:t>
      </w:r>
    </w:p>
    <w:p w:rsidR="00FD50E7" w:rsidRDefault="00FD50E7" w:rsidP="00FD50E7">
      <w:pPr>
        <w:pStyle w:val="21"/>
        <w:ind w:firstLine="420"/>
      </w:pPr>
    </w:p>
    <w:p w:rsidR="00FD50E7" w:rsidRDefault="00FD50E7" w:rsidP="00FD50E7">
      <w:pPr>
        <w:pStyle w:val="21"/>
        <w:ind w:firstLine="420"/>
      </w:pPr>
      <w:r>
        <w:t>[Ge Yimin] Ge Paul (1187501973) 20:58:43</w:t>
      </w:r>
    </w:p>
    <w:p w:rsidR="00FD50E7" w:rsidRDefault="00FD50E7" w:rsidP="00FD50E7">
      <w:pPr>
        <w:pStyle w:val="21"/>
        <w:ind w:firstLine="420"/>
      </w:pPr>
    </w:p>
    <w:p w:rsidR="00FD50E7" w:rsidRDefault="00FD50E7" w:rsidP="00FD50E7">
      <w:pPr>
        <w:pStyle w:val="21"/>
        <w:ind w:firstLine="420"/>
      </w:pPr>
      <w:r>
        <w:t>Yes, it's innocent to play</w:t>
      </w:r>
    </w:p>
    <w:p w:rsidR="00FD50E7" w:rsidRDefault="00FD50E7" w:rsidP="00FD50E7">
      <w:pPr>
        <w:pStyle w:val="21"/>
        <w:ind w:firstLine="420"/>
      </w:pPr>
    </w:p>
    <w:p w:rsidR="00FD50E7" w:rsidRDefault="00FD50E7" w:rsidP="00FD50E7">
      <w:pPr>
        <w:pStyle w:val="21"/>
        <w:ind w:firstLine="420"/>
      </w:pPr>
      <w:r>
        <w:t>[group leader] Ge Yimin (50914333) 20:59:11</w:t>
      </w:r>
    </w:p>
    <w:p w:rsidR="00FD50E7" w:rsidRDefault="00FD50E7" w:rsidP="00FD50E7">
      <w:pPr>
        <w:pStyle w:val="21"/>
        <w:ind w:firstLine="420"/>
      </w:pPr>
    </w:p>
    <w:p w:rsidR="00FD50E7" w:rsidRDefault="00FD50E7" w:rsidP="00FD50E7">
      <w:pPr>
        <w:pStyle w:val="21"/>
        <w:ind w:firstLine="420"/>
      </w:pPr>
      <w:r>
        <w:t>I'm not playing tricks. I want to achieve it</w:t>
      </w:r>
    </w:p>
    <w:p w:rsidR="00FD50E7" w:rsidRDefault="00FD50E7" w:rsidP="00FD50E7">
      <w:pPr>
        <w:pStyle w:val="21"/>
        <w:ind w:firstLine="420"/>
      </w:pPr>
    </w:p>
    <w:p w:rsidR="00FD50E7" w:rsidRDefault="00FD50E7" w:rsidP="00FD50E7">
      <w:pPr>
        <w:pStyle w:val="21"/>
        <w:ind w:firstLine="420"/>
      </w:pPr>
      <w:r>
        <w:t>[Ge Yimin] Ge Paul (1187501973) 20:59:34</w:t>
      </w:r>
    </w:p>
    <w:p w:rsidR="00FD50E7" w:rsidRDefault="00FD50E7" w:rsidP="00FD50E7">
      <w:pPr>
        <w:pStyle w:val="21"/>
        <w:ind w:firstLine="420"/>
      </w:pPr>
    </w:p>
    <w:p w:rsidR="00FD50E7" w:rsidRDefault="00FD50E7" w:rsidP="00FD50E7">
      <w:pPr>
        <w:pStyle w:val="21"/>
        <w:ind w:firstLine="420"/>
      </w:pPr>
      <w:r>
        <w:t>I mean group members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24. Original spirit of the Abyss: there is another new name,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Shen's name has been known for many years.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The original spirit of the Abyss: Although the names are different, the great, sage, crape myrtle, new God, demon king, returnee, orderer, etc. are actually the same.</w:t>
      </w:r>
    </w:p>
    <w:p w:rsidR="00FD50E7" w:rsidRDefault="00FD50E7" w:rsidP="00FD50E7">
      <w:pPr>
        <w:pStyle w:val="21"/>
        <w:ind w:firstLine="420"/>
      </w:pPr>
    </w:p>
    <w:p w:rsidR="00FD50E7" w:rsidRDefault="00FD50E7" w:rsidP="00FD50E7">
      <w:pPr>
        <w:pStyle w:val="21"/>
        <w:ind w:firstLine="420"/>
      </w:pPr>
      <w:r>
        <w:t>There is another name of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that's the same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only God Ge</w:t>
      </w:r>
    </w:p>
    <w:p w:rsidR="00FD50E7" w:rsidRDefault="00FD50E7" w:rsidP="00FD50E7">
      <w:pPr>
        <w:pStyle w:val="21"/>
        <w:ind w:firstLine="420"/>
      </w:pPr>
    </w:p>
    <w:p w:rsidR="00FD50E7" w:rsidRDefault="00FD50E7" w:rsidP="00FD50E7">
      <w:pPr>
        <w:pStyle w:val="21"/>
        <w:ind w:firstLine="420"/>
      </w:pPr>
      <w:r>
        <w:t>Others only divide Ge Hua and Ge Hei.</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Yijie: what a cow.</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Li Yonghong's eternal Son: Ge Xie should repent, or he will be </w:t>
      </w:r>
      <w:r>
        <w:rPr>
          <w:rFonts w:hint="eastAsia"/>
        </w:rPr>
        <w:lastRenderedPageBreak/>
        <w:t>cut off with his sons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Prophecy dampness: you repent J8</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the eternal Son: then wait for you to be cut off together with your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is three floors higher than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Shura divine chop: long live Ge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why is his heavenly ability so far from me? The holy source of God my father, the LORD God, is the source, and all things come from him. Can there be anything higher than the source? It can be seen that your Ge Xie is a typical e</w:t>
      </w:r>
      <w:r>
        <w:t>vil spirit and heresy!, If you don't repent, you will cut off your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Chai you? Ge is two floors higher than your father, the LORD God. He hasn't studied mathematics in the first grade of primary school?</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25. Haotian Taiyi: critical post "exposing feudal superstition"</w:t>
      </w:r>
    </w:p>
    <w:p w:rsidR="00FD50E7" w:rsidRDefault="00FD50E7" w:rsidP="00FD50E7">
      <w:pPr>
        <w:pStyle w:val="21"/>
        <w:ind w:firstLine="420"/>
      </w:pPr>
    </w:p>
    <w:p w:rsidR="00FD50E7" w:rsidRDefault="00FD50E7" w:rsidP="00FD50E7">
      <w:pPr>
        <w:pStyle w:val="21"/>
        <w:ind w:firstLine="420"/>
      </w:pPr>
      <w:r>
        <w:t xml:space="preserve">Posted a woman nicknamed "sky guide kimono", spread feudal superstition every day, respected the villain surnamed Ge, and was willing to be his slave, which is extremely absurd! refuse to realize one's </w:t>
      </w:r>
      <w:r>
        <w:lastRenderedPageBreak/>
        <w:t>error! Seriously deviate from the will of Communism! Post bar management should be severely criticized! Focus on managing this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Yimin God is two layers higher than God and three layers higher than human beings.</w:t>
      </w:r>
    </w:p>
    <w:p w:rsidR="00FD50E7" w:rsidRDefault="00FD50E7" w:rsidP="00FD50E7">
      <w:pPr>
        <w:pStyle w:val="21"/>
        <w:ind w:firstLine="420"/>
      </w:pPr>
    </w:p>
    <w:p w:rsidR="00FD50E7" w:rsidRDefault="00FD50E7" w:rsidP="00FD50E7">
      <w:pPr>
        <w:pStyle w:val="21"/>
        <w:ind w:firstLine="420"/>
      </w:pPr>
      <w:r>
        <w:t>- "God:" Ge Yimin created the creator, the creator created God, and God created mankind. "</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you ge Xie Lian, you will be cut off together with your own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your father was created by God Ge from generation to generation.</w:t>
      </w:r>
    </w:p>
    <w:p w:rsidR="00FD50E7" w:rsidRDefault="00FD50E7" w:rsidP="00FD50E7">
      <w:pPr>
        <w:pStyle w:val="21"/>
        <w:ind w:firstLine="420"/>
      </w:pPr>
    </w:p>
    <w:p w:rsidR="00FD50E7" w:rsidRDefault="00FD50E7" w:rsidP="00FD50E7">
      <w:pPr>
        <w:pStyle w:val="21"/>
        <w:ind w:firstLine="420"/>
      </w:pPr>
      <w:r>
        <w:t>Didn't you cut it? This is not a reply.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if you don't repent, you will be cut off. I warn you with good intentions! Many of the people I warned have been cut off until you can't reply. It's too late to regret at that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cut date?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it depends on your performance!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am God.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26. Tianjing: to tell you the truth, I suddenly miss God Ge</w:t>
      </w:r>
    </w:p>
    <w:p w:rsidR="00FD50E7" w:rsidRDefault="00FD50E7" w:rsidP="00FD50E7">
      <w:pPr>
        <w:pStyle w:val="21"/>
        <w:ind w:firstLine="420"/>
      </w:pPr>
    </w:p>
    <w:p w:rsidR="00FD50E7" w:rsidRDefault="00FD50E7" w:rsidP="00FD50E7">
      <w:pPr>
        <w:pStyle w:val="21"/>
        <w:ind w:firstLine="420"/>
      </w:pPr>
      <w:r>
        <w:t>There is no God Ge left. There is much less joy.</w:t>
      </w:r>
    </w:p>
    <w:p w:rsidR="00FD50E7" w:rsidRDefault="00FD50E7" w:rsidP="00FD50E7">
      <w:pPr>
        <w:pStyle w:val="21"/>
        <w:ind w:firstLine="420"/>
      </w:pPr>
    </w:p>
    <w:p w:rsidR="00FD50E7" w:rsidRDefault="00FD50E7" w:rsidP="00FD50E7">
      <w:pPr>
        <w:pStyle w:val="21"/>
        <w:ind w:firstLine="420"/>
      </w:pPr>
      <w:r>
        <w:t>There is a saying, Ge ye, you are quite happy sometimes.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Yuanni: behind Ge is the United States.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Yonghong's eternal Son: Ge Xie is an evil spirit dominating his body!</w:t>
      </w:r>
    </w:p>
    <w:p w:rsidR="00FD50E7" w:rsidRDefault="00FD50E7" w:rsidP="00FD50E7">
      <w:pPr>
        <w:pStyle w:val="21"/>
        <w:ind w:firstLine="420"/>
      </w:pPr>
    </w:p>
    <w:p w:rsidR="00FD50E7" w:rsidRDefault="00FD50E7" w:rsidP="00FD50E7">
      <w:pPr>
        <w:pStyle w:val="21"/>
        <w:ind w:firstLine="420"/>
      </w:pPr>
      <w:r>
        <w:t>Ge Xie has no ability to boast! Only the creator Lord God is the only true God and source!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guidance kimono: </w:t>
      </w:r>
      <w:r w:rsidR="009F4861">
        <w:t>“</w:t>
      </w:r>
      <w:r w:rsidR="009F4861">
        <w:rPr>
          <w:rFonts w:hint="eastAsia"/>
        </w:rPr>
        <w:t>wordofgod</w:t>
      </w:r>
      <w:r w:rsidR="009F4861">
        <w:t>”</w:t>
      </w:r>
      <w:r>
        <w:rPr>
          <w:rFonts w:hint="eastAsia"/>
        </w:rPr>
        <w:t xml:space="preserve"> 11 102. In the eyes of Ge Hua, the Supreme God God and Lord in the hearts of Christians all over the world, there are only two Hua Hua and Jesus, created by GE God from another generation.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your pen and Book: if you have any achievements, don't you call Saint here every day? It's really shameless to pretend.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guide kimono: Shenwang </w:t>
      </w:r>
      <w:r w:rsidR="009F4861">
        <w:t>“</w:t>
      </w:r>
      <w:r w:rsidR="009F4861">
        <w:rPr>
          <w:rFonts w:hint="eastAsia"/>
        </w:rPr>
        <w:t>wordofgod</w:t>
      </w:r>
      <w:r w:rsidR="009F4861">
        <w:t>”</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the book: broken defense? Laugh to death. The silly bird who calls himself holy here every day believes that when he laughs to death, he comes out as a liar without a brain.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Sky guide kimono: </w:t>
      </w:r>
      <w:r w:rsidR="009F4861">
        <w:t>“</w:t>
      </w:r>
      <w:r w:rsidR="009F4861">
        <w:rPr>
          <w:rFonts w:hint="eastAsia"/>
        </w:rPr>
        <w:t>wordofgod</w:t>
      </w:r>
      <w:r w:rsidR="009F4861">
        <w:t>”</w:t>
      </w:r>
      <w:r>
        <w:rPr>
          <w:rFonts w:hint="eastAsia"/>
        </w:rPr>
        <w:t xml:space="preserve"> 1 million words, Shenwang, soge Shenwang.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Nine personality: who is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Yimin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27. If you write a few lines: those who are disorderly sanctified wait to be liquidated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is the creator.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Yuanni, the orphan of heaven and earth: the American goddess of liberty and the Egyptian sun god are fans of Ge God, but China despises Ge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pick up a few lines of the book: send you four words, avenue to Jane.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Bible, Buddhist Scripture, Koran, how many words?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the eternal Son: whoever pretends to be God will be cut off with his children and grandchildren!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 created God from another generation.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the day when GE Xie is cut off is coming!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mm / DD / yyyy?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he can be cut off at any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now come to Jian, 20220319</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your request is urgent. I think the heavenly Father and God will meet you ge Xie first Sky guide kimono: I'm still alive tomorrow. What do you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the time for cutting off your Ge Xie is set by the heavenly Father and God. I only warn you that I can't determine the specific time!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don't you mean you didn't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I wouldn't have said the specific time. Anyway, it's fast. Those who dare to pretend to be the creator God like GE Xie will be cut off if they don't repent!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come on, come on. Is it January? 1 year? 10 years? 100 years?</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lastRenderedPageBreak/>
        <w:t>28. Li Yonghong's eternal Son: pretending like GE Xie</w:t>
      </w:r>
    </w:p>
    <w:p w:rsidR="00FD50E7" w:rsidRDefault="00FD50E7" w:rsidP="00FD50E7">
      <w:pPr>
        <w:pStyle w:val="21"/>
        <w:ind w:firstLine="420"/>
      </w:pPr>
    </w:p>
    <w:p w:rsidR="00FD50E7" w:rsidRDefault="00FD50E7" w:rsidP="00FD50E7">
      <w:pPr>
        <w:pStyle w:val="21"/>
        <w:ind w:firstLine="420"/>
      </w:pPr>
      <w:r>
        <w:t>But there is no direct threat to human life. If you do not repent, you will be cut off in a few weeks at the fastest and no later than the end of the last robbery (2035)!</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I'm alive in 2036. What do you say?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Ande: the state doesn't care.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is the country.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Soliderofss: the existence that can ensure that the individual will is not crushed by the collective will. Isn't it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Hua.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Soliderofss: Ge Hua is old enough to eat.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Ge Hua is immortal.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 Yonghong, eternal Son: please don't be fooled by GE Xie. He is controlled by Satan! There is no true God except the creator Lord God! God is the source. All things are created and raised by him. All things come from him. Is there a higher God than him</w:t>
      </w:r>
      <w: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the second floor of Minmin gaohuahua.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Tea ceremony 59: I finally found you,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Guangge is good.</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29. Post bar users_ Gunxmpg: who created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there will always be.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Feng ~ Xi: Ge Xie, who is engaged in cults.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supreme, high, wide, great and upright.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Meow, meow, meow, meow 897: God Ge spewed out the world with his mouth.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if you say you have it, you will have it.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support the landlord to be a bar. The Lord will clean up Ge fart and Ge neurocult.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blasphemous.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blaspheming neuropathy is not a big crime.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there is cause and effect.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let people realize that there is a cause and effect of the cult, which the king has borne.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you can't bear the crime of blasphemy.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Violent scholar: no matter how big the cause and effect is, I can bear the pressure of industry.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what about parents and children?</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30. Qian fenjuan: aren't you afraid of the crime of blasphemy? Cause and effect your back.</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If you write a few lines o: Why are you cult dogs not afraid of cause and effect? I'm laughing to death. It's really good to say you're shit. It's all a compliment to you.</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Xu Hanli: Ge Hua has eternal life.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Sky guide kimono: God Ge is real and doesn't need to pay attention to the slandered curfew.</w:t>
      </w:r>
    </w:p>
    <w:p w:rsidR="00FD50E7" w:rsidRDefault="00FD50E7" w:rsidP="00FD50E7">
      <w:pPr>
        <w:pStyle w:val="21"/>
        <w:ind w:firstLine="420"/>
      </w:pPr>
    </w:p>
    <w:p w:rsidR="00FD50E7" w:rsidRDefault="00FD50E7" w:rsidP="00FD50E7">
      <w:pPr>
        <w:pStyle w:val="21"/>
        <w:ind w:firstLine="420"/>
      </w:pPr>
      <w:r>
        <w:t>But believers are mortal advocates and can insult Ge Hei for fun.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All the characters are greedy and happy.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This is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No one.. I left: that day?? Call me Xu Liang and I'll scold. Is it </w:t>
      </w:r>
      <w:r>
        <w:rPr>
          <w:rFonts w:hint="eastAsia"/>
        </w:rPr>
        <w:lastRenderedPageBreak/>
        <w:t>wrong to scold??</w:t>
      </w:r>
    </w:p>
    <w:p w:rsidR="00FD50E7" w:rsidRDefault="00FD50E7" w:rsidP="00FD50E7">
      <w:pPr>
        <w:pStyle w:val="21"/>
        <w:ind w:firstLine="420"/>
      </w:pPr>
    </w:p>
    <w:p w:rsidR="00FD50E7" w:rsidRDefault="00FD50E7" w:rsidP="00FD50E7">
      <w:pPr>
        <w:pStyle w:val="21"/>
        <w:ind w:firstLine="420"/>
      </w:pPr>
      <w:r>
        <w:t>I remember God Ge said the word "change life".</w:t>
      </w:r>
    </w:p>
    <w:p w:rsidR="00FD50E7" w:rsidRDefault="00FD50E7" w:rsidP="00FD50E7">
      <w:pPr>
        <w:pStyle w:val="21"/>
        <w:ind w:firstLine="420"/>
      </w:pPr>
    </w:p>
    <w:p w:rsidR="00FD50E7" w:rsidRDefault="00FD50E7" w:rsidP="00FD50E7">
      <w:pPr>
        <w:pStyle w:val="21"/>
        <w:ind w:firstLine="420"/>
      </w:pPr>
      <w:r>
        <w:t>First change my life of setting up a stall..</w:t>
      </w:r>
    </w:p>
    <w:p w:rsidR="00FD50E7" w:rsidRDefault="00FD50E7" w:rsidP="00FD50E7">
      <w:pPr>
        <w:pStyle w:val="21"/>
        <w:ind w:firstLine="420"/>
      </w:pPr>
    </w:p>
    <w:p w:rsidR="00FD50E7" w:rsidRDefault="00FD50E7" w:rsidP="00FD50E7">
      <w:pPr>
        <w:pStyle w:val="21"/>
        <w:ind w:firstLine="420"/>
      </w:pPr>
      <w:r>
        <w:t>Ah? What do you mean by that? Is he an ordinary person?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change to 20331126.</w:t>
      </w:r>
    </w:p>
    <w:p w:rsidR="00FD50E7" w:rsidRDefault="00FD50E7" w:rsidP="00FD50E7">
      <w:pPr>
        <w:pStyle w:val="21"/>
        <w:ind w:firstLine="420"/>
      </w:pPr>
    </w:p>
    <w:p w:rsidR="00FD50E7" w:rsidRDefault="00FD50E7" w:rsidP="00FD50E7">
      <w:pPr>
        <w:pStyle w:val="21"/>
        <w:ind w:firstLine="420"/>
      </w:pPr>
      <w:r>
        <w:t>20331126 Ge Datong.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 one.. I leave: hahaha. Why do you want a Ge character?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No one.. I leave: Zhuge gods? Why is it called? Is it that uncle with thick eyebrows?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Yes, that's Yimin, that's me. Hello, girl.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Eel Amitabha: what is the relationship between GE Xuan and Ge Shen?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Wang Rong: only Ge Shen.</w:t>
      </w:r>
    </w:p>
    <w:p w:rsidR="00FD50E7" w:rsidRDefault="00FD50E7" w:rsidP="00FD50E7">
      <w:pPr>
        <w:pStyle w:val="21"/>
        <w:ind w:firstLine="420"/>
      </w:pPr>
    </w:p>
    <w:p w:rsidR="00FD50E7" w:rsidRDefault="00FD50E7" w:rsidP="00FD50E7">
      <w:pPr>
        <w:pStyle w:val="21"/>
        <w:ind w:firstLine="420"/>
      </w:pPr>
      <w:r>
        <w:t>31. Jinmu: who has passed the customs? Is it God Ge?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Purple destroyer.</w:t>
      </w:r>
    </w:p>
    <w:p w:rsidR="00FD50E7" w:rsidRDefault="00FD50E7" w:rsidP="00FD50E7">
      <w:pPr>
        <w:pStyle w:val="21"/>
        <w:ind w:firstLine="420"/>
      </w:pPr>
    </w:p>
    <w:p w:rsidR="00FD50E7" w:rsidRDefault="00FD50E7" w:rsidP="00FD50E7">
      <w:pPr>
        <w:pStyle w:val="21"/>
        <w:ind w:firstLine="420"/>
      </w:pPr>
      <w:r>
        <w:t>A man killed the real Ziwei, the real saint, and he passed the customs, leading to the end of the game.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Ge: he is the only one who has the ability.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cut! He's crazy! Still trapped in the game for self entertainment!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Zhenjiang Wang Rong: Jin Sheng, sister Qiao is unreliable now. She is always in the spirit world. Old man, as sister Qiao confessed: diving.</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Between one thought: Why did you send your chat records?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This is history.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Qiao: Mr. Ge, I haven't seen you for a long time. Haven't you had enough?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Hello, sister Qiao. I'm Ge, 20331126</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Qiao: after more than ten years, I finally see your face: Zhou Gongjin in the past, the fake divine dog today!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sister Qiao, what's the matter with me? In detail, I want to hear.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 xml:space="preserve">Qiao: I suggest that Liaoyuan and Ge Shen perform this. We </w:t>
      </w:r>
      <w:r>
        <w:rPr>
          <w:rFonts w:hint="eastAsia"/>
        </w:rPr>
        <w:lastRenderedPageBreak/>
        <w:t>only enjoy it silently.</w:t>
      </w:r>
    </w:p>
    <w:p w:rsidR="00FD50E7" w:rsidRDefault="00FD50E7" w:rsidP="00FD50E7">
      <w:pPr>
        <w:pStyle w:val="21"/>
        <w:ind w:firstLine="420"/>
      </w:pPr>
    </w:p>
    <w:p w:rsidR="00FD50E7" w:rsidRDefault="00FD50E7" w:rsidP="00FD50E7">
      <w:pPr>
        <w:pStyle w:val="21"/>
        <w:ind w:firstLine="420"/>
      </w:pPr>
      <w:r>
        <w:t>Ge Shen? Zhou Gongjin used to be a fake divine dog today. I'll desecrate you. What can I do?</w:t>
      </w:r>
    </w:p>
    <w:p w:rsidR="00FD50E7" w:rsidRDefault="00FD50E7" w:rsidP="00FD50E7">
      <w:pPr>
        <w:pStyle w:val="21"/>
        <w:ind w:firstLine="420"/>
      </w:pPr>
    </w:p>
    <w:p w:rsidR="00FD50E7" w:rsidRDefault="00FD50E7" w:rsidP="00FD50E7">
      <w:pPr>
        <w:pStyle w:val="21"/>
        <w:ind w:firstLine="420"/>
      </w:pPr>
      <w:r>
        <w:t>You're also a member of the spiritual world. You're not young. Do you still want to soak me, Little Joe?</w:t>
      </w:r>
    </w:p>
    <w:p w:rsidR="00FD50E7" w:rsidRDefault="00FD50E7" w:rsidP="00FD50E7">
      <w:pPr>
        <w:pStyle w:val="21"/>
        <w:ind w:firstLine="420"/>
      </w:pPr>
    </w:p>
    <w:p w:rsidR="00FD50E7" w:rsidRDefault="00FD50E7" w:rsidP="00FD50E7">
      <w:pPr>
        <w:pStyle w:val="21"/>
        <w:ind w:firstLine="420"/>
      </w:pPr>
      <w:r>
        <w:t>Well, I'll go back to you. Your spirit is Zhou Yu, but you obey the orders of the spiritual world and want to establish the authority of God. In my eyes, you are one. This is the human world, not the spiritual world. I am unyielding to everything in the spiritual world.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is my spirit the origin of Zhou Yu? I don't recognize the spirit world. The authority of the tree god, you're right. God net neuro god religion.</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Lin Xiaodu: this self proclaimed "Ge Shen" made a lot of trumpets and held his smelly feet.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One thought: the landlord is not one of them.</w:t>
      </w: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p>
    <w:p w:rsidR="00FD50E7" w:rsidRDefault="00FD50E7" w:rsidP="00FD50E7">
      <w:pPr>
        <w:pStyle w:val="21"/>
        <w:ind w:firstLine="420"/>
      </w:pPr>
      <w:r>
        <w:t>32. Tricky little Joe: you've been caught and caught the way of the spirit world</w:t>
      </w:r>
    </w:p>
    <w:p w:rsidR="00FD50E7" w:rsidRDefault="00FD50E7" w:rsidP="00FD50E7">
      <w:pPr>
        <w:pStyle w:val="21"/>
        <w:ind w:firstLine="420"/>
      </w:pPr>
    </w:p>
    <w:p w:rsidR="00FD50E7" w:rsidRDefault="00FD50E7" w:rsidP="00FD50E7">
      <w:pPr>
        <w:pStyle w:val="21"/>
        <w:ind w:firstLine="420"/>
      </w:pPr>
      <w:r>
        <w:t>It has been used for more than ten years without knowing it. There is no God. Whatever it is, just harm me and destroy me!</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 see. You position yourself as Xiao Qiao (net name is), and you position me as Zhou Yu. This is fate!!!</w:t>
      </w:r>
    </w:p>
    <w:p w:rsidR="00FD50E7" w:rsidRDefault="00FD50E7" w:rsidP="00FD50E7">
      <w:pPr>
        <w:pStyle w:val="21"/>
        <w:ind w:firstLine="420"/>
      </w:pPr>
    </w:p>
    <w:p w:rsidR="00FD50E7" w:rsidRDefault="00FD50E7" w:rsidP="00FD50E7">
      <w:pPr>
        <w:pStyle w:val="21"/>
        <w:ind w:firstLine="420"/>
      </w:pPr>
      <w:r>
        <w:t>God is the creator. Europe and America believe in God. In the world, most people believe in God.</w:t>
      </w:r>
    </w:p>
    <w:p w:rsidR="00FD50E7" w:rsidRDefault="00FD50E7" w:rsidP="00FD50E7">
      <w:pPr>
        <w:pStyle w:val="21"/>
        <w:ind w:firstLine="420"/>
      </w:pPr>
    </w:p>
    <w:p w:rsidR="00FD50E7" w:rsidRDefault="00FD50E7" w:rsidP="00FD50E7">
      <w:pPr>
        <w:pStyle w:val="21"/>
        <w:ind w:firstLine="420"/>
      </w:pPr>
      <w:r>
        <w:t>Sister Qiao, let's start genesis.</w:t>
      </w:r>
    </w:p>
    <w:p w:rsidR="00FD50E7" w:rsidRDefault="00FD50E7" w:rsidP="00FD50E7">
      <w:pPr>
        <w:pStyle w:val="21"/>
        <w:ind w:firstLine="420"/>
      </w:pPr>
    </w:p>
    <w:p w:rsidR="00FD50E7" w:rsidRDefault="00FD50E7" w:rsidP="00FD50E7">
      <w:pPr>
        <w:pStyle w:val="21"/>
        <w:ind w:firstLine="420"/>
      </w:pPr>
      <w:r>
        <w:t>Zhou Gongjin doesn't hang out with Xiao Qiao. Who does she hang out with?</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I advise you, don't believe anything, just yourself. Those are illusory. We live in the real world and don't have to be afraid of him. Living, living as much as possible, self oil and autonomy are the fundamental.</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I only believe in myself. I'm Ge Shen, Zhida. Don't be afraid of him Who is he?</w:t>
      </w:r>
    </w:p>
    <w:p w:rsidR="00FD50E7" w:rsidRDefault="00FD50E7" w:rsidP="00FD50E7">
      <w:pPr>
        <w:pStyle w:val="21"/>
        <w:ind w:firstLine="420"/>
      </w:pPr>
    </w:p>
    <w:p w:rsidR="00FD50E7" w:rsidRDefault="00FD50E7" w:rsidP="00FD50E7">
      <w:pPr>
        <w:pStyle w:val="21"/>
        <w:ind w:firstLine="420"/>
      </w:pPr>
      <w:r>
        <w:t>Does he mean God? I'm two stories above God.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the universe has changed and the world has changed. Those who are the creator gods, and so on, can no longer harm the human world. Otherwise, in a word: all illusions come and all reality dies!</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the universe has changed because of who and what?</w:t>
      </w:r>
    </w:p>
    <w:p w:rsidR="00FD50E7" w:rsidRDefault="00FD50E7" w:rsidP="00FD50E7">
      <w:pPr>
        <w:pStyle w:val="21"/>
        <w:ind w:firstLine="420"/>
      </w:pPr>
    </w:p>
    <w:p w:rsidR="00FD50E7" w:rsidRDefault="00FD50E7" w:rsidP="00FD50E7">
      <w:pPr>
        <w:pStyle w:val="21"/>
        <w:ind w:firstLine="420"/>
      </w:pPr>
      <w:r>
        <w:rPr>
          <w:rFonts w:hint="eastAsia"/>
        </w:rPr>
        <w:lastRenderedPageBreak/>
        <w:t>》》</w:t>
      </w:r>
      <w:r>
        <w:rPr>
          <w:rFonts w:hint="eastAsia"/>
        </w:rPr>
        <w:t xml:space="preserve">Quirky Little Joe: the change of the universe is not because of who, but because of justice, which is a resultant force of creation. Do you think that human beings should submit to God? What power does the spirit world have to manage the human world? Is </w:t>
      </w:r>
      <w:r>
        <w:t>that fair?</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Qiao Mei, what is your ideal society?</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now everything is uncertain. The only thing is that mankind will enter the era of spiritual civilization. I want the earth to become heaven, but I don't want to go on. I'm just worried that there will be a catastrophe for mankind in th</w:t>
      </w:r>
      <w:r>
        <w:t>e future. I don't have any ideas and don't want to do anything now. I'm waiting for the general trend in the future. People can only follow the trend.</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my ideal is a communist society, 20331126</w:t>
      </w:r>
    </w:p>
    <w:p w:rsidR="00FD50E7" w:rsidRDefault="00FD50E7" w:rsidP="00FD50E7">
      <w:pPr>
        <w:pStyle w:val="21"/>
        <w:ind w:firstLine="420"/>
      </w:pPr>
    </w:p>
    <w:p w:rsidR="00FD50E7" w:rsidRDefault="00FD50E7" w:rsidP="00FD50E7">
      <w:pPr>
        <w:pStyle w:val="21"/>
        <w:ind w:firstLine="420"/>
      </w:pPr>
      <w:r>
        <w:t>I always think you are a special girl, different and aura.</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Quirky Little Joe: there is a Mao Zisheng. I don't believe it anyway. The purple saint is only used by the spirit world to promote the push back map. Now all predictions have failed, and the purple Saint naturally has no need to exist. Gameover</w:t>
      </w:r>
      <w:r>
        <w:rPr>
          <w:rFonts w:hint="eastAsia"/>
        </w:rPr>
        <w:t>。</w:t>
      </w:r>
    </w:p>
    <w:p w:rsidR="00FD50E7" w:rsidRDefault="00FD50E7" w:rsidP="00FD50E7">
      <w:pPr>
        <w:pStyle w:val="21"/>
        <w:ind w:firstLine="420"/>
      </w:pPr>
    </w:p>
    <w:p w:rsidR="00FD50E7" w:rsidRDefault="00FD50E7" w:rsidP="00FD50E7">
      <w:pPr>
        <w:pStyle w:val="21"/>
        <w:ind w:firstLine="420"/>
      </w:pPr>
      <w:r>
        <w:rPr>
          <w:rFonts w:hint="eastAsia"/>
        </w:rPr>
        <w:t>》</w:t>
      </w:r>
      <w:r>
        <w:rPr>
          <w:rFonts w:hint="eastAsia"/>
        </w:rPr>
        <w:t>Qian fenjuan: sister Qiao, we have discussed before. In fact, you asked me and wrote it down in your mind.</w:t>
      </w:r>
    </w:p>
    <w:p w:rsidR="00FD50E7" w:rsidRDefault="00FD50E7" w:rsidP="00FD50E7">
      <w:pPr>
        <w:pStyle w:val="21"/>
        <w:ind w:firstLine="420"/>
      </w:pPr>
    </w:p>
    <w:p w:rsidR="00FD50E7" w:rsidRDefault="00FD50E7" w:rsidP="00FD50E7">
      <w:pPr>
        <w:pStyle w:val="21"/>
        <w:ind w:firstLine="420"/>
      </w:pPr>
      <w:r>
        <w:t>What are you going to do now, sister Qiao? What do you want me to do?</w:t>
      </w:r>
    </w:p>
    <w:p w:rsidR="00FD50E7" w:rsidRDefault="00FD50E7" w:rsidP="00FD50E7">
      <w:pPr>
        <w:pStyle w:val="21"/>
        <w:ind w:firstLine="420"/>
      </w:pPr>
    </w:p>
    <w:p w:rsidR="00FD50E7" w:rsidRDefault="00FD50E7" w:rsidP="00FD50E7">
      <w:pPr>
        <w:pStyle w:val="21"/>
        <w:ind w:firstLine="420"/>
      </w:pPr>
      <w:r>
        <w:lastRenderedPageBreak/>
        <w:t>And I, I hope you and I are united in the Communist society. The primary goal is that all the poor live better.</w:t>
      </w:r>
    </w:p>
    <w:p w:rsidR="0056773F" w:rsidRDefault="0056773F" w:rsidP="00FD50E7">
      <w:pPr>
        <w:pStyle w:val="21"/>
        <w:ind w:firstLine="420"/>
      </w:pPr>
    </w:p>
    <w:p w:rsidR="0056773F" w:rsidRDefault="0056773F" w:rsidP="0056773F">
      <w:pPr>
        <w:pStyle w:val="21"/>
        <w:ind w:firstLine="420"/>
      </w:pPr>
      <w:r>
        <w:t>33. Xu Hanli: my Datong is a communist society, 20331126</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 society is an ideal society. As long as the ideal of most people is realized, it is Datong. It can be either social communism or capital communism.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I want material balance.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matter cannot be equal, and veto is meaningless. Matter should follow the exchange of equivalence.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in the real Datong world (Communist society), the material must be equal. Fortunately, now there are two major (socialized mass production and Internet revolution), and there are conditions for realization.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some people want to be the purple saint because they don't have money. For me, they do it only when they have money. It's the so-called poor are good for themselves, and rich are good for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do you set a deadline? I'm 20331126</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there is no timetable. It depends on everyone's efforts. I now estimate that we can be together in 50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50 years, are you 80 years old?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50 years is fast. Datong doesn't have the foundation now.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Datong now has the foundation - socialized mass production and the Internet revolution.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the most important foundation is the people's heart and ideology.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you're right. See you downstairs.</w:t>
      </w:r>
    </w:p>
    <w:p w:rsidR="0056773F" w:rsidRDefault="0056773F" w:rsidP="0056773F">
      <w:pPr>
        <w:pStyle w:val="21"/>
        <w:ind w:firstLine="420"/>
      </w:pPr>
    </w:p>
    <w:p w:rsidR="0056773F" w:rsidRDefault="0056773F" w:rsidP="0056773F">
      <w:pPr>
        <w:pStyle w:val="21"/>
        <w:ind w:firstLine="420"/>
      </w:pPr>
      <w:r>
        <w:t>Nerve 18 42. Without renewing the human mind, it has developed arbitrarily for 10000 years, and there is no great harmony. "Two major" and spiritual renewal are two basic points. As the song sings, "the gospel of peace is preached everywhere". "Two major" is the premise, the material is flat, and everyone has a good heart rhythm.</w:t>
      </w:r>
    </w:p>
    <w:p w:rsidR="0056773F" w:rsidRDefault="0056773F" w:rsidP="0056773F">
      <w:pPr>
        <w:pStyle w:val="21"/>
        <w:ind w:firstLine="420"/>
      </w:pPr>
    </w:p>
    <w:p w:rsidR="0056773F" w:rsidRDefault="0056773F" w:rsidP="0056773F">
      <w:pPr>
        <w:pStyle w:val="21"/>
        <w:ind w:firstLine="420"/>
      </w:pPr>
      <w:r>
        <w:t>The last form of human society refers to distribution according to demand. Society has been developing and the quality of demand is getting higher and higher. The Communist government, that is, the Commonwealth of free men, is no longer a dictatorship machine. The freedom of communism is based on the freedom of everyone. Now, the material conditions are in front of us, and the heart is in common, that is, to renew the human mind. The gospel of Ge Yimin doctrine has spread all over the world and has been accepted by mankind.</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 xml:space="preserve">34. Quirky Little Joe: you still have merit and are trying to promote </w:t>
      </w:r>
      <w:r>
        <w:lastRenderedPageBreak/>
        <w:t>communism</w:t>
      </w:r>
    </w:p>
    <w:p w:rsidR="0056773F" w:rsidRDefault="0056773F" w:rsidP="0056773F">
      <w:pPr>
        <w:pStyle w:val="21"/>
        <w:ind w:firstLine="420"/>
      </w:pPr>
    </w:p>
    <w:p w:rsidR="0056773F" w:rsidRDefault="0056773F" w:rsidP="0056773F">
      <w:pPr>
        <w:pStyle w:val="21"/>
        <w:ind w:firstLine="420"/>
      </w:pPr>
      <w:r>
        <w:t>You go on. I don't want to do anything now. I'm not in the mood to do it. I'm waiting for salvation. I'll show up when there's a human disaster.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what is your position? I position myself as the creator.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 position myself as the earthly self. Come on, what creator are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you must at least be a saint. I'm Ge Shen.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 has three foundations: material foundation, ideological foundation and spiritual foundation. With the foundation, we can form a joint force and a general trend, which will develop rapidly and unstoppable.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strange woman, our three views are consistent, and our brother and sister lead Datong.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OK.</w:t>
      </w:r>
    </w:p>
    <w:p w:rsidR="0056773F" w:rsidRDefault="0056773F" w:rsidP="0056773F">
      <w:pPr>
        <w:pStyle w:val="21"/>
        <w:ind w:firstLine="420"/>
      </w:pPr>
    </w:p>
    <w:p w:rsidR="0056773F" w:rsidRDefault="0056773F" w:rsidP="0056773F">
      <w:pPr>
        <w:pStyle w:val="21"/>
        <w:ind w:firstLine="420"/>
      </w:pPr>
      <w:r>
        <w:t>You're both my targets. Starting a prairie fire is out of bad intentions and for personal gain. You are out of your heart for Datong, but in the wrong direction. Your blind worship of personality has proved to be a dead end.</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Xu Hanli: Qiao Mei, how do you practice? I just preach the gospel.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I've repaired everything I have.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specific? I'm writing scriptures and posting biographies.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you are practicing merit and virtue, and I am practicing demonstration.</w:t>
      </w:r>
    </w:p>
    <w:p w:rsidR="0056773F" w:rsidRDefault="0056773F" w:rsidP="0056773F">
      <w:pPr>
        <w:pStyle w:val="21"/>
        <w:ind w:firstLine="420"/>
      </w:pPr>
    </w:p>
    <w:p w:rsidR="0056773F" w:rsidRDefault="0056773F" w:rsidP="0056773F">
      <w:pPr>
        <w:pStyle w:val="21"/>
        <w:ind w:firstLine="420"/>
      </w:pPr>
      <w:r>
        <w:t>Confucianism, Buddhism, Taoism, gods, Buddhism, immortality, Dharma and morality, etc. I have practiced them all.</w:t>
      </w:r>
    </w:p>
    <w:p w:rsidR="0056773F" w:rsidRDefault="0056773F" w:rsidP="0056773F">
      <w:pPr>
        <w:pStyle w:val="21"/>
        <w:ind w:firstLine="420"/>
      </w:pPr>
    </w:p>
    <w:p w:rsidR="0056773F" w:rsidRDefault="0056773F" w:rsidP="0056773F">
      <w:pPr>
        <w:pStyle w:val="21"/>
        <w:ind w:firstLine="420"/>
      </w:pPr>
      <w:r>
        <w:t>It's still a long way to go. Take your time.</w:t>
      </w:r>
    </w:p>
    <w:p w:rsidR="0056773F" w:rsidRDefault="0056773F" w:rsidP="0056773F">
      <w:pPr>
        <w:pStyle w:val="21"/>
        <w:ind w:firstLine="420"/>
      </w:pPr>
    </w:p>
    <w:p w:rsidR="0056773F" w:rsidRDefault="0056773F" w:rsidP="0056773F">
      <w:pPr>
        <w:pStyle w:val="21"/>
        <w:ind w:firstLine="420"/>
      </w:pPr>
      <w:r>
        <w:t>I hope you can rebuild your brilliance.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how to fix it? Read? Write? Practice?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35. Bailu is Qiu: forbid Ge Xie Department to enter. See one by one.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the headquarters bar says I'm a Ge Xie Department. I'll be sealed once I see you.</w:t>
      </w:r>
    </w:p>
    <w:p w:rsidR="0056773F" w:rsidRDefault="0056773F" w:rsidP="0056773F">
      <w:pPr>
        <w:pStyle w:val="21"/>
        <w:ind w:firstLine="420"/>
      </w:pPr>
    </w:p>
    <w:p w:rsidR="0056773F" w:rsidRDefault="0056773F" w:rsidP="0056773F">
      <w:pPr>
        <w:pStyle w:val="21"/>
        <w:ind w:firstLine="420"/>
      </w:pPr>
      <w:r>
        <w:t xml:space="preserve">I'll just chat with GE. How can I become a Ge evil system? I see it once and seal it once? What's broken? I'm sure you'll collapse and </w:t>
      </w:r>
      <w:r>
        <w:lastRenderedPageBreak/>
        <w:t>become unpopular soon.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laugh to death....</w:t>
      </w:r>
    </w:p>
    <w:p w:rsidR="0056773F" w:rsidRDefault="0056773F" w:rsidP="0056773F">
      <w:pPr>
        <w:pStyle w:val="21"/>
        <w:ind w:firstLine="420"/>
      </w:pPr>
    </w:p>
    <w:p w:rsidR="0056773F" w:rsidRDefault="0056773F" w:rsidP="0056773F">
      <w:pPr>
        <w:pStyle w:val="21"/>
        <w:ind w:firstLine="420"/>
      </w:pPr>
      <w:r>
        <w:t>Maybe you call me Gongjin.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now he's classified as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a glorious Ge flower.</w:t>
      </w:r>
    </w:p>
    <w:p w:rsidR="0056773F" w:rsidRDefault="0056773F" w:rsidP="0056773F">
      <w:pPr>
        <w:pStyle w:val="21"/>
        <w:ind w:firstLine="420"/>
      </w:pPr>
    </w:p>
    <w:p w:rsidR="0056773F" w:rsidRDefault="0056773F" w:rsidP="0056773F">
      <w:pPr>
        <w:pStyle w:val="21"/>
        <w:ind w:firstLine="420"/>
      </w:pPr>
      <w:r>
        <w:t>Ge Hua, so I'm 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different political opinions, I don't want to be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I'm Ge communism, and you? Simple political appellation?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what you don't support Ge is not easy to discuss.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Datong.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I'm Datong, too.</w:t>
      </w:r>
    </w:p>
    <w:p w:rsidR="0056773F" w:rsidRDefault="0056773F" w:rsidP="0056773F">
      <w:pPr>
        <w:pStyle w:val="21"/>
        <w:ind w:firstLine="420"/>
      </w:pPr>
    </w:p>
    <w:p w:rsidR="0056773F" w:rsidRDefault="0056773F" w:rsidP="0056773F">
      <w:pPr>
        <w:pStyle w:val="21"/>
        <w:ind w:firstLine="420"/>
      </w:pPr>
      <w:r>
        <w:t>Chapter 19 world government and the Great Harmony World</w:t>
      </w:r>
    </w:p>
    <w:p w:rsidR="0056773F" w:rsidRDefault="0056773F" w:rsidP="0056773F">
      <w:pPr>
        <w:pStyle w:val="21"/>
        <w:ind w:firstLine="420"/>
      </w:pPr>
    </w:p>
    <w:p w:rsidR="0056773F" w:rsidRDefault="0056773F" w:rsidP="0056773F">
      <w:pPr>
        <w:pStyle w:val="21"/>
        <w:ind w:firstLine="420"/>
      </w:pPr>
      <w:r>
        <w:t>But my great harmony is material equality and shared wealth.</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Qiao: it's too early to say Datong now. I don't think much about it. We're not in office.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I think it's my duty, 20331126</w:t>
      </w:r>
    </w:p>
    <w:p w:rsidR="0056773F" w:rsidRDefault="0056773F" w:rsidP="0056773F">
      <w:pPr>
        <w:pStyle w:val="21"/>
        <w:ind w:firstLine="420"/>
      </w:pPr>
    </w:p>
    <w:p w:rsidR="0056773F" w:rsidRDefault="0056773F" w:rsidP="0056773F">
      <w:pPr>
        <w:pStyle w:val="21"/>
        <w:ind w:firstLine="420"/>
      </w:pPr>
      <w:r>
        <w:t>I position myself as the creator.</w:t>
      </w:r>
    </w:p>
    <w:p w:rsidR="0056773F" w:rsidRDefault="0056773F" w:rsidP="0056773F">
      <w:pPr>
        <w:pStyle w:val="21"/>
        <w:ind w:firstLine="420"/>
      </w:pPr>
    </w:p>
    <w:p w:rsidR="0056773F" w:rsidRDefault="0056773F" w:rsidP="0056773F">
      <w:pPr>
        <w:pStyle w:val="21"/>
        <w:ind w:firstLine="420"/>
      </w:pPr>
      <w:r>
        <w:t>You are not in office. What do you define you as? I define you as a saint.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36. Quirky Little Joe: Why are you against Ge?</w:t>
      </w:r>
    </w:p>
    <w:p w:rsidR="0056773F" w:rsidRDefault="0056773F" w:rsidP="0056773F">
      <w:pPr>
        <w:pStyle w:val="21"/>
        <w:ind w:firstLine="420"/>
      </w:pPr>
    </w:p>
    <w:p w:rsidR="0056773F" w:rsidRDefault="0056773F" w:rsidP="0056773F">
      <w:pPr>
        <w:pStyle w:val="21"/>
        <w:ind w:firstLine="420"/>
      </w:pPr>
      <w:r>
        <w:t>GE has a good heart and a great wish. He is dedicated to the great harmony. Unlike Liao's wish, he is called Saint purely to cheat money.</w:t>
      </w:r>
    </w:p>
    <w:p w:rsidR="0056773F" w:rsidRDefault="0056773F" w:rsidP="0056773F">
      <w:pPr>
        <w:pStyle w:val="21"/>
        <w:ind w:firstLine="420"/>
      </w:pPr>
    </w:p>
    <w:p w:rsidR="0056773F" w:rsidRDefault="0056773F" w:rsidP="0056773F">
      <w:pPr>
        <w:pStyle w:val="21"/>
        <w:ind w:firstLine="420"/>
      </w:pPr>
      <w:r>
        <w:t>GE has great kindness in his heart. Unlike you, he hasn't hurt anyone.</w:t>
      </w:r>
    </w:p>
    <w:p w:rsidR="0056773F" w:rsidRDefault="0056773F" w:rsidP="0056773F">
      <w:pPr>
        <w:pStyle w:val="21"/>
        <w:ind w:firstLine="420"/>
      </w:pPr>
    </w:p>
    <w:p w:rsidR="0056773F" w:rsidRDefault="0056773F" w:rsidP="0056773F">
      <w:pPr>
        <w:pStyle w:val="21"/>
        <w:ind w:firstLine="420"/>
      </w:pPr>
      <w:r>
        <w:t>Many people in the holy bar, steal holy Qi, steal holy wealth, occupy holy power, want to devour holy and replace holy, but GE has never done anything bad. He is also called holy, but he keeps himself in line.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Taoist Xuanyuan Hanxu: who are you with, Tao or Christ?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Joe: how many people are working for you? What have you done? I think GE has merit.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XiuXiu ABC: no objection</w:t>
      </w:r>
    </w:p>
    <w:p w:rsidR="0056773F" w:rsidRDefault="0056773F" w:rsidP="0056773F">
      <w:pPr>
        <w:pStyle w:val="21"/>
        <w:ind w:firstLine="420"/>
      </w:pPr>
    </w:p>
    <w:p w:rsidR="0056773F" w:rsidRDefault="0056773F" w:rsidP="0056773F">
      <w:pPr>
        <w:pStyle w:val="21"/>
        <w:ind w:firstLine="420"/>
      </w:pPr>
      <w:r>
        <w:t>Ge is much better than many people</w:t>
      </w:r>
    </w:p>
    <w:p w:rsidR="0056773F" w:rsidRDefault="0056773F" w:rsidP="0056773F">
      <w:pPr>
        <w:pStyle w:val="21"/>
        <w:ind w:firstLine="420"/>
      </w:pPr>
    </w:p>
    <w:p w:rsidR="0056773F" w:rsidRDefault="0056773F" w:rsidP="0056773F">
      <w:pPr>
        <w:pStyle w:val="21"/>
        <w:ind w:firstLine="420"/>
      </w:pPr>
      <w:r>
        <w:t>Never objected</w:t>
      </w:r>
    </w:p>
    <w:p w:rsidR="0056773F" w:rsidRDefault="0056773F" w:rsidP="0056773F">
      <w:pPr>
        <w:pStyle w:val="21"/>
        <w:ind w:firstLine="420"/>
      </w:pPr>
    </w:p>
    <w:p w:rsidR="0056773F" w:rsidRDefault="0056773F" w:rsidP="0056773F">
      <w:pPr>
        <w:pStyle w:val="21"/>
        <w:ind w:firstLine="420"/>
      </w:pPr>
      <w:r>
        <w:t>It's no problem to make fun of it occasionally. It's not an excessive joke.</w:t>
      </w:r>
    </w:p>
    <w:p w:rsidR="0056773F" w:rsidRDefault="0056773F" w:rsidP="0056773F">
      <w:pPr>
        <w:pStyle w:val="21"/>
        <w:ind w:firstLine="420"/>
      </w:pPr>
    </w:p>
    <w:p w:rsidR="0056773F" w:rsidRDefault="0056773F" w:rsidP="0056773F">
      <w:pPr>
        <w:pStyle w:val="21"/>
        <w:ind w:firstLine="420"/>
      </w:pPr>
      <w:r>
        <w:t>I also support Ge. Although Ge is called holy, he is reasonable. He has never done bad things and understands etiquette.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right. He is still a very quality person, much better than many people.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XiuXiu ABC: Yes. I don't object to ge Shengsheng. Of course, I'm not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I'm not Ge Hua, but I support him.</w:t>
      </w:r>
    </w:p>
    <w:p w:rsidR="0056773F" w:rsidRDefault="0056773F" w:rsidP="0056773F">
      <w:pPr>
        <w:pStyle w:val="21"/>
        <w:ind w:firstLine="420"/>
      </w:pPr>
    </w:p>
    <w:p w:rsidR="0056773F" w:rsidRDefault="0056773F" w:rsidP="0056773F">
      <w:pPr>
        <w:pStyle w:val="21"/>
        <w:ind w:firstLine="420"/>
      </w:pPr>
      <w:r>
        <w:t>Ge is not a saint. He is a God. I think he is a good comrade, much better than many people.</w:t>
      </w:r>
    </w:p>
    <w:p w:rsidR="0056773F" w:rsidRDefault="0056773F" w:rsidP="0056773F">
      <w:pPr>
        <w:pStyle w:val="21"/>
        <w:ind w:firstLine="420"/>
      </w:pPr>
    </w:p>
    <w:p w:rsidR="0056773F" w:rsidRDefault="0056773F" w:rsidP="0056773F">
      <w:pPr>
        <w:pStyle w:val="21"/>
        <w:ind w:firstLine="420"/>
      </w:pPr>
      <w:r>
        <w:t>Prairie fire should be killed and adultery should be eliminated, but those who consistently do practical things like GE should be encouraged and supported. Holy bar. I don't see many. Ge is one.</w:t>
      </w:r>
    </w:p>
    <w:p w:rsidR="0056773F" w:rsidRDefault="0056773F" w:rsidP="0056773F">
      <w:pPr>
        <w:pStyle w:val="21"/>
        <w:ind w:firstLine="420"/>
      </w:pPr>
    </w:p>
    <w:p w:rsidR="0056773F" w:rsidRDefault="0056773F" w:rsidP="0056773F">
      <w:pPr>
        <w:pStyle w:val="21"/>
        <w:ind w:firstLine="420"/>
      </w:pPr>
      <w:r>
        <w:t xml:space="preserve">Ge may be organized, but he only works for himself. He hasn't </w:t>
      </w:r>
      <w:r>
        <w:lastRenderedPageBreak/>
        <w:t>cheated money. He has a noble personality, which I agree with.</w:t>
      </w:r>
    </w:p>
    <w:p w:rsidR="0056773F" w:rsidRDefault="0056773F" w:rsidP="0056773F">
      <w:pPr>
        <w:pStyle w:val="21"/>
        <w:ind w:firstLine="420"/>
      </w:pPr>
    </w:p>
    <w:p w:rsidR="0056773F" w:rsidRDefault="0056773F" w:rsidP="0056773F">
      <w:pPr>
        <w:pStyle w:val="21"/>
        <w:ind w:firstLine="420"/>
      </w:pPr>
      <w:r>
        <w:t>Ge may have cheated women, but that's his Ge flower. He didn't look for saints everywhere to cheat saints like many people. Many of you are not as good as him.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Thank you, sister Qiao. I haven't hurt anyone.</w:t>
      </w:r>
    </w:p>
    <w:p w:rsidR="0056773F" w:rsidRDefault="0056773F" w:rsidP="0056773F">
      <w:pPr>
        <w:pStyle w:val="21"/>
        <w:ind w:firstLine="420"/>
      </w:pPr>
    </w:p>
    <w:p w:rsidR="0056773F" w:rsidRDefault="0056773F" w:rsidP="0056773F">
      <w:pPr>
        <w:pStyle w:val="21"/>
        <w:ind w:firstLine="420"/>
      </w:pPr>
      <w:r>
        <w:t>Nerve IV 14. Golden rule of nerve: [not against anyone].</w:t>
      </w:r>
    </w:p>
    <w:p w:rsidR="0056773F" w:rsidRDefault="0056773F" w:rsidP="0056773F">
      <w:pPr>
        <w:pStyle w:val="21"/>
        <w:ind w:firstLine="420"/>
      </w:pPr>
    </w:p>
    <w:p w:rsidR="0056773F" w:rsidRDefault="0056773F" w:rsidP="0056773F">
      <w:pPr>
        <w:pStyle w:val="21"/>
        <w:ind w:firstLine="420"/>
      </w:pPr>
      <w:r>
        <w:t>This is the tenet of the divine religion.</w:t>
      </w:r>
    </w:p>
    <w:p w:rsidR="0056773F" w:rsidRDefault="0056773F" w:rsidP="0056773F">
      <w:pPr>
        <w:pStyle w:val="21"/>
        <w:ind w:firstLine="420"/>
      </w:pPr>
    </w:p>
    <w:p w:rsidR="0056773F" w:rsidRDefault="0056773F" w:rsidP="0056773F">
      <w:pPr>
        <w:pStyle w:val="21"/>
        <w:ind w:firstLine="420"/>
      </w:pPr>
      <w:r>
        <w:t>Before going online (2001), God Ge and his women were on good terms. At that time, they were more open than now.</w:t>
      </w:r>
    </w:p>
    <w:p w:rsidR="0056773F" w:rsidRDefault="0056773F" w:rsidP="0056773F">
      <w:pPr>
        <w:pStyle w:val="21"/>
        <w:ind w:firstLine="420"/>
      </w:pPr>
    </w:p>
    <w:p w:rsidR="0056773F" w:rsidRDefault="0056773F" w:rsidP="0056773F">
      <w:pPr>
        <w:pStyle w:val="21"/>
        <w:ind w:firstLine="420"/>
      </w:pPr>
      <w:r>
        <w:t>After surfing the Internet, it's just online love.</w:t>
      </w:r>
    </w:p>
    <w:p w:rsidR="0056773F" w:rsidRDefault="0056773F" w:rsidP="0056773F">
      <w:pPr>
        <w:pStyle w:val="21"/>
        <w:ind w:firstLine="420"/>
      </w:pPr>
    </w:p>
    <w:p w:rsidR="0056773F" w:rsidRDefault="0056773F" w:rsidP="0056773F">
      <w:pPr>
        <w:pStyle w:val="21"/>
        <w:ind w:firstLine="420"/>
      </w:pPr>
      <w:r>
        <w:t>The famous Article 66 (x freedom) actually has many hype ingredients.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How lucky are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why? Evidence?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37. Xu Hanli: everyone thinks himself. Who will recognize me? He is jealous of me.</w:t>
      </w:r>
    </w:p>
    <w:p w:rsidR="0056773F" w:rsidRDefault="0056773F" w:rsidP="0056773F">
      <w:pPr>
        <w:pStyle w:val="21"/>
        <w:ind w:firstLine="420"/>
      </w:pPr>
    </w:p>
    <w:p w:rsidR="0056773F" w:rsidRDefault="0056773F" w:rsidP="0056773F">
      <w:pPr>
        <w:pStyle w:val="21"/>
        <w:ind w:firstLine="420"/>
      </w:pPr>
      <w:r>
        <w:lastRenderedPageBreak/>
        <w:t>I didn't cheat women. Before surfing the Internet (GE Shen and his women), they were happy with each other. There was no divine religion at that time.</w:t>
      </w:r>
    </w:p>
    <w:p w:rsidR="0056773F" w:rsidRDefault="0056773F" w:rsidP="0056773F">
      <w:pPr>
        <w:pStyle w:val="21"/>
        <w:ind w:firstLine="420"/>
      </w:pPr>
    </w:p>
    <w:p w:rsidR="0056773F" w:rsidRDefault="0056773F" w:rsidP="0056773F">
      <w:pPr>
        <w:pStyle w:val="21"/>
        <w:ind w:firstLine="420"/>
      </w:pPr>
      <w:r>
        <w:t>After surfing the Internet, jianshenjiao is just an online love affair. The network is happy with each other. There is no real meeting and no cheating.</w:t>
      </w:r>
    </w:p>
    <w:p w:rsidR="0056773F" w:rsidRDefault="0056773F" w:rsidP="0056773F">
      <w:pPr>
        <w:pStyle w:val="21"/>
        <w:ind w:firstLine="420"/>
      </w:pPr>
    </w:p>
    <w:p w:rsidR="0056773F" w:rsidRDefault="0056773F" w:rsidP="0056773F">
      <w:pPr>
        <w:pStyle w:val="21"/>
        <w:ind w:firstLine="420"/>
      </w:pPr>
      <w:r>
        <w:t>Two netizens in Zhenjiang, both older than me, met only once. One was in the afternoon, the other was just sitting by the river and talking about the Bible.</w:t>
      </w:r>
    </w:p>
    <w:p w:rsidR="0056773F" w:rsidRDefault="0056773F" w:rsidP="0056773F">
      <w:pPr>
        <w:pStyle w:val="21"/>
        <w:ind w:firstLine="420"/>
      </w:pPr>
    </w:p>
    <w:p w:rsidR="0056773F" w:rsidRDefault="0056773F" w:rsidP="0056773F">
      <w:pPr>
        <w:pStyle w:val="21"/>
        <w:ind w:firstLine="420"/>
      </w:pPr>
      <w:r>
        <w:t>Only Benben (Li Juan), we both really love each other. She said it was impossible to be together and never met.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they're constantly stealing your incense. If they hadn't blocked and spoiled it, Ge Hua would have bloomed everywhere.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how to steal incense and fire? Qiao Mei, new ideas are difficult to be recognized. Instead, they are regarded as heresy and opposed. It has been true since ancient times, both at home and abroad.</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38. Quirky Little Joe: Hidden incense is a kind of luck</w:t>
      </w:r>
    </w:p>
    <w:p w:rsidR="0056773F" w:rsidRDefault="0056773F" w:rsidP="0056773F">
      <w:pPr>
        <w:pStyle w:val="21"/>
        <w:ind w:firstLine="420"/>
      </w:pPr>
    </w:p>
    <w:p w:rsidR="0056773F" w:rsidRDefault="0056773F" w:rsidP="0056773F">
      <w:pPr>
        <w:pStyle w:val="21"/>
        <w:ind w:firstLine="420"/>
      </w:pPr>
      <w:r>
        <w:t xml:space="preserve">Generated by other people's belief in you, it is a kind of energy, also divided into yin and Yang. After the incense is stolen, more and more people will oppose you, and everything goes wrong in life, which </w:t>
      </w:r>
      <w:r>
        <w:lastRenderedPageBreak/>
        <w:t>will hurt you most. Your current incense is positive and generated by your own thoughts. The negative incense is given to you by others and has been stolen. There are many people stealing you. They are organized. Of course, you don't practice. You can't believe what I said.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who would you say stole my incense? How?</w:t>
      </w:r>
    </w:p>
    <w:p w:rsidR="0056773F" w:rsidRDefault="0056773F" w:rsidP="0056773F">
      <w:pPr>
        <w:pStyle w:val="21"/>
        <w:ind w:firstLine="420"/>
      </w:pPr>
    </w:p>
    <w:p w:rsidR="0056773F" w:rsidRDefault="0056773F" w:rsidP="0056773F">
      <w:pPr>
        <w:pStyle w:val="21"/>
        <w:ind w:firstLine="420"/>
      </w:pPr>
      <w:r>
        <w:t>Sister Qiao, how do you practice? Read? Write? Practice?</w:t>
      </w:r>
    </w:p>
    <w:p w:rsidR="0056773F" w:rsidRDefault="0056773F" w:rsidP="0056773F">
      <w:pPr>
        <w:pStyle w:val="21"/>
        <w:ind w:firstLine="420"/>
      </w:pPr>
    </w:p>
    <w:p w:rsidR="0056773F" w:rsidRDefault="0056773F" w:rsidP="0056773F">
      <w:pPr>
        <w:pStyle w:val="21"/>
        <w:ind w:firstLine="420"/>
      </w:pPr>
      <w:r>
        <w:t>Besides, I haven't cheated money. The divine religion has only received 20 yuan of Zhu huaibing's dedication for 20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Tricky little Joe: many people in the holy bar steal your incense. Practice depends on enlightenment. What you realize, what you cultivate.</w:t>
      </w:r>
    </w:p>
    <w:p w:rsidR="0056773F" w:rsidRDefault="0056773F" w:rsidP="0056773F">
      <w:pPr>
        <w:pStyle w:val="21"/>
        <w:ind w:firstLine="420"/>
      </w:pPr>
    </w:p>
    <w:p w:rsidR="0056773F" w:rsidRDefault="0056773F" w:rsidP="0056773F">
      <w:pPr>
        <w:pStyle w:val="21"/>
        <w:ind w:firstLine="420"/>
      </w:pPr>
      <w:r>
        <w:t>I don't teach people to practice, at least not now.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can you give me two IDS?</w:t>
      </w:r>
    </w:p>
    <w:p w:rsidR="0056773F" w:rsidRDefault="0056773F" w:rsidP="0056773F">
      <w:pPr>
        <w:pStyle w:val="21"/>
        <w:ind w:firstLine="420"/>
      </w:pPr>
    </w:p>
    <w:p w:rsidR="0056773F" w:rsidRDefault="0056773F" w:rsidP="0056773F">
      <w:pPr>
        <w:pStyle w:val="21"/>
        <w:ind w:firstLine="420"/>
      </w:pPr>
      <w:r>
        <w:t>Your practice is enlightenment, thinking, that is, thinking about life, the universe, the world and the soul.</w:t>
      </w:r>
    </w:p>
    <w:p w:rsidR="0056773F" w:rsidRDefault="0056773F" w:rsidP="0056773F">
      <w:pPr>
        <w:pStyle w:val="21"/>
        <w:ind w:firstLine="420"/>
      </w:pPr>
    </w:p>
    <w:p w:rsidR="0056773F" w:rsidRDefault="0056773F" w:rsidP="0056773F">
      <w:pPr>
        <w:pStyle w:val="21"/>
        <w:ind w:firstLine="420"/>
      </w:pPr>
      <w:r>
        <w:t>I'm also a thinker. My experience is written into the nerve. I'm also a practitioner?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Yes.</w:t>
      </w:r>
    </w:p>
    <w:p w:rsidR="0056773F" w:rsidRDefault="0056773F" w:rsidP="0056773F">
      <w:pPr>
        <w:pStyle w:val="21"/>
        <w:ind w:firstLine="420"/>
      </w:pPr>
    </w:p>
    <w:p w:rsidR="0056773F" w:rsidRDefault="0056773F" w:rsidP="0056773F">
      <w:pPr>
        <w:pStyle w:val="21"/>
        <w:ind w:firstLine="420"/>
      </w:pPr>
      <w:r>
        <w:lastRenderedPageBreak/>
        <w:t>I can only tell you that there is a prairie fire.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he stole my incense. What's the use?</w:t>
      </w:r>
    </w:p>
    <w:p w:rsidR="0056773F" w:rsidRDefault="0056773F" w:rsidP="0056773F">
      <w:pPr>
        <w:pStyle w:val="21"/>
        <w:ind w:firstLine="420"/>
      </w:pPr>
    </w:p>
    <w:p w:rsidR="0056773F" w:rsidRDefault="0056773F" w:rsidP="0056773F">
      <w:pPr>
        <w:pStyle w:val="21"/>
        <w:ind w:firstLine="420"/>
      </w:pPr>
      <w:r>
        <w:t>You have realized the truth of the universe, that is, to cultivate the truth of the universe. Cultivation is enlightenment. In addition to enlightenment, are there any other ways to cultivate?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evolving.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practice means thinking. Need to read and write experience? Do you practice anything?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Quirky Little Joe: I don't read Scriptures or write summaries. The essence of cultivation is to transform into reality, which is to transform into the body and take evolution as the ultimate goal. This is how I repaired it. You can use other methods. At </w:t>
      </w:r>
      <w:r>
        <w:t>your level, you should not repair according to what you have on earth. Pay attention to the continuous unsealing. Rotate the chakra, flow the river car, generate the Qi machine, and don't repair the Yuanying.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Qiao Mei, transform into the body, that is, improve the mind, improve the brain, improve the soul, and keep the physical body unchanged?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Hi Qicaihong: you did kill all of them. There are only a few people called Zisheng, 20 at most, Liaoyuan, Ge Xie, Chen Lijun and Li Hong. You killed at least 500 ~ 800 people. I don't lie.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39. Quirky Little Joe: the body has changed</w:t>
      </w:r>
    </w:p>
    <w:p w:rsidR="0056773F" w:rsidRDefault="0056773F" w:rsidP="0056773F">
      <w:pPr>
        <w:pStyle w:val="21"/>
        <w:ind w:firstLine="420"/>
      </w:pPr>
    </w:p>
    <w:p w:rsidR="0056773F" w:rsidRDefault="0056773F" w:rsidP="0056773F">
      <w:pPr>
        <w:pStyle w:val="21"/>
        <w:ind w:firstLine="420"/>
      </w:pPr>
      <w:r>
        <w:t>If you don't discuss practice, I'm afraid to mislead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I've always wanted to know your practice. I'm not afraid of misleading. My nerves are abusing immortals. It's okay.</w:t>
      </w:r>
    </w:p>
    <w:p w:rsidR="0056773F" w:rsidRDefault="0056773F" w:rsidP="0056773F">
      <w:pPr>
        <w:pStyle w:val="21"/>
        <w:ind w:firstLine="420"/>
      </w:pPr>
    </w:p>
    <w:p w:rsidR="0056773F" w:rsidRDefault="0056773F" w:rsidP="0056773F">
      <w:pPr>
        <w:pStyle w:val="21"/>
        <w:ind w:firstLine="420"/>
      </w:pPr>
      <w:r>
        <w:t>What will happen to the flesh? renew one's youth? Eternal youth? There seems to be no such person.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Qiao: if you don't discuss cultivation, it's not time.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OK, it's time for you to take the initiative to tell 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OK.</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sister Qiao, I call Zimei, Taoist saint, Su Mei (little rabbit), Sanmei (Sanniang), Yimei...</w:t>
      </w:r>
    </w:p>
    <w:p w:rsidR="0056773F" w:rsidRDefault="0056773F" w:rsidP="0056773F">
      <w:pPr>
        <w:pStyle w:val="21"/>
        <w:ind w:firstLine="420"/>
      </w:pPr>
    </w:p>
    <w:p w:rsidR="0056773F" w:rsidRDefault="0056773F" w:rsidP="0056773F">
      <w:pPr>
        <w:pStyle w:val="21"/>
        <w:ind w:firstLine="420"/>
      </w:pPr>
      <w:r>
        <w:t>Only call you sister Qiao, I'm really Gongjin:)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ha ha, you have a good relationship with women.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Women's fate has always been good. I'm sincere.</w:t>
      </w:r>
    </w:p>
    <w:p w:rsidR="0056773F" w:rsidRDefault="0056773F" w:rsidP="0056773F">
      <w:pPr>
        <w:pStyle w:val="21"/>
        <w:ind w:firstLine="420"/>
      </w:pPr>
    </w:p>
    <w:p w:rsidR="0056773F" w:rsidRDefault="0056773F" w:rsidP="0056773F">
      <w:pPr>
        <w:pStyle w:val="21"/>
        <w:ind w:firstLine="420"/>
      </w:pPr>
      <w:r>
        <w:t>How many women are nervous.</w:t>
      </w:r>
    </w:p>
    <w:p w:rsidR="0056773F" w:rsidRDefault="0056773F" w:rsidP="0056773F">
      <w:pPr>
        <w:pStyle w:val="21"/>
        <w:ind w:firstLine="420"/>
      </w:pPr>
    </w:p>
    <w:p w:rsidR="0056773F" w:rsidRDefault="0056773F" w:rsidP="0056773F">
      <w:pPr>
        <w:pStyle w:val="21"/>
        <w:ind w:firstLine="420"/>
      </w:pPr>
      <w:r>
        <w:t>How many women did Ge Shenyi record.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Nerve 27 (III) 718. GE's things clearly show the complexity of his thoughts. The proliferation of flower infatuation and amorous feelings is not pure, but like a small melting pot.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Shengliankai: it's a character. You may have a seat in the future.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40. Ge Shen's income is too high in reality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Tourist: so the wings are so strong that they publish nerve costumes everywhere?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Tourist: I'm full,,,,,,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main business: work.</w:t>
      </w:r>
    </w:p>
    <w:p w:rsidR="0056773F" w:rsidRDefault="0056773F" w:rsidP="0056773F">
      <w:pPr>
        <w:pStyle w:val="21"/>
        <w:ind w:firstLine="420"/>
      </w:pPr>
    </w:p>
    <w:p w:rsidR="0056773F" w:rsidRDefault="0056773F" w:rsidP="0056773F">
      <w:pPr>
        <w:pStyle w:val="21"/>
        <w:ind w:firstLine="420"/>
      </w:pPr>
      <w:r>
        <w:t>Amateur: sage.</w:t>
      </w:r>
    </w:p>
    <w:p w:rsidR="0056773F" w:rsidRDefault="0056773F" w:rsidP="0056773F">
      <w:pPr>
        <w:pStyle w:val="21"/>
        <w:ind w:firstLine="420"/>
      </w:pPr>
    </w:p>
    <w:p w:rsidR="0056773F" w:rsidRDefault="0056773F" w:rsidP="0056773F">
      <w:pPr>
        <w:pStyle w:val="21"/>
        <w:ind w:firstLine="420"/>
      </w:pPr>
      <w:r>
        <w:t>Everyone should do this.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Here's your card, isn't it: you're right.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City of the future: the saint comes out to speak.</w:t>
      </w:r>
    </w:p>
    <w:p w:rsidR="0056773F" w:rsidRDefault="0056773F" w:rsidP="0056773F">
      <w:pPr>
        <w:pStyle w:val="21"/>
        <w:ind w:firstLine="420"/>
      </w:pPr>
    </w:p>
    <w:p w:rsidR="0056773F" w:rsidRDefault="0056773F" w:rsidP="0056773F">
      <w:pPr>
        <w:pStyle w:val="21"/>
        <w:ind w:firstLine="420"/>
      </w:pPr>
      <w:r>
        <w:t>Can you stand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Quirky Little Joe: don't think of yourself as a saint, because you're not a saint; Don't talk about saints, because it is blasphemy; Don't look for a saint, look for your woman in life.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Zhenjiang Wang Rong: sister Qiao, the ugliest woman in the reality of "saints" can't be found, so we can only find saints.</w:t>
      </w:r>
    </w:p>
    <w:p w:rsidR="0056773F" w:rsidRDefault="0056773F" w:rsidP="0056773F">
      <w:pPr>
        <w:pStyle w:val="21"/>
        <w:ind w:firstLine="420"/>
      </w:pPr>
    </w:p>
    <w:p w:rsidR="0056773F" w:rsidRDefault="0056773F" w:rsidP="0056773F">
      <w:pPr>
        <w:pStyle w:val="21"/>
        <w:ind w:firstLine="420"/>
      </w:pPr>
      <w:r>
        <w:t>Why can't the ugliest woman be found? Because no job, no income, gnawing old; Why can I find a saint? Because he is a saint.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[anonymous] witch 2022-4-13 14:40:23</w:t>
      </w:r>
    </w:p>
    <w:p w:rsidR="0056773F" w:rsidRDefault="0056773F" w:rsidP="0056773F">
      <w:pPr>
        <w:pStyle w:val="21"/>
        <w:ind w:firstLine="420"/>
      </w:pPr>
    </w:p>
    <w:p w:rsidR="0056773F" w:rsidRDefault="0056773F" w:rsidP="0056773F">
      <w:pPr>
        <w:pStyle w:val="21"/>
        <w:ind w:firstLine="420"/>
      </w:pPr>
      <w:r>
        <w:t>Don't understand Ge Shen when posting bar! Rui slanders God Ge when he stands! Now fully understand Ge Shen! It's really not easy for GE Shen. After he became a God, he was suppressed by the lattice. Ge Shen's strange news record can't be published yet. Hope Ge GUI! Don't miss God Ge. After God Ge left, Ge Hua is God Ge!</w:t>
      </w:r>
    </w:p>
    <w:p w:rsidR="0056773F" w:rsidRDefault="0056773F" w:rsidP="0056773F">
      <w:pPr>
        <w:pStyle w:val="21"/>
        <w:ind w:firstLine="420"/>
      </w:pPr>
    </w:p>
    <w:p w:rsidR="0056773F" w:rsidRDefault="0056773F" w:rsidP="0056773F">
      <w:pPr>
        <w:pStyle w:val="21"/>
        <w:ind w:firstLine="420"/>
      </w:pPr>
      <w:r>
        <w:t>[Ge Yimin] Ge Baobao (1187501973) 2022-4-13 15:18:08</w:t>
      </w:r>
    </w:p>
    <w:p w:rsidR="0056773F" w:rsidRDefault="0056773F" w:rsidP="0056773F">
      <w:pPr>
        <w:pStyle w:val="21"/>
        <w:ind w:firstLine="420"/>
      </w:pPr>
    </w:p>
    <w:p w:rsidR="0056773F" w:rsidRDefault="0056773F" w:rsidP="0056773F">
      <w:pPr>
        <w:pStyle w:val="21"/>
        <w:ind w:firstLine="420"/>
      </w:pPr>
      <w:r>
        <w:t>Someone can be a God only if they believe. God Ge had only 1000 believers in that year. He must only be a little God</w:t>
      </w:r>
    </w:p>
    <w:p w:rsidR="0056773F" w:rsidRDefault="0056773F" w:rsidP="0056773F">
      <w:pPr>
        <w:pStyle w:val="21"/>
        <w:ind w:firstLine="420"/>
      </w:pPr>
    </w:p>
    <w:p w:rsidR="0056773F" w:rsidRDefault="0056773F" w:rsidP="0056773F">
      <w:pPr>
        <w:pStyle w:val="21"/>
        <w:ind w:firstLine="420"/>
      </w:pPr>
      <w:r>
        <w:t>[anonymous] judge 2022-4-13 16:41:55</w:t>
      </w:r>
    </w:p>
    <w:p w:rsidR="0056773F" w:rsidRDefault="0056773F" w:rsidP="0056773F">
      <w:pPr>
        <w:pStyle w:val="21"/>
        <w:ind w:firstLine="420"/>
      </w:pPr>
    </w:p>
    <w:p w:rsidR="0056773F" w:rsidRDefault="0056773F" w:rsidP="0056773F">
      <w:pPr>
        <w:pStyle w:val="21"/>
        <w:ind w:firstLine="420"/>
      </w:pPr>
      <w:r>
        <w:t>Where were the believers?</w:t>
      </w:r>
    </w:p>
    <w:p w:rsidR="0056773F" w:rsidRDefault="0056773F" w:rsidP="0056773F">
      <w:pPr>
        <w:pStyle w:val="21"/>
        <w:ind w:firstLine="420"/>
      </w:pPr>
    </w:p>
    <w:p w:rsidR="0056773F" w:rsidRDefault="0056773F" w:rsidP="0056773F">
      <w:pPr>
        <w:pStyle w:val="21"/>
        <w:ind w:firstLine="420"/>
      </w:pPr>
      <w:r>
        <w:t>[Ge Yimin] Ge Baobao (1187501973) 2022-4-13 19:26:42</w:t>
      </w:r>
    </w:p>
    <w:p w:rsidR="0056773F" w:rsidRDefault="0056773F" w:rsidP="0056773F">
      <w:pPr>
        <w:pStyle w:val="21"/>
        <w:ind w:firstLine="420"/>
      </w:pPr>
    </w:p>
    <w:p w:rsidR="0056773F" w:rsidRDefault="0056773F" w:rsidP="0056773F">
      <w:pPr>
        <w:pStyle w:val="21"/>
        <w:ind w:firstLine="420"/>
      </w:pPr>
      <w:r>
        <w:t>Ask lattice</w:t>
      </w:r>
    </w:p>
    <w:p w:rsidR="0056773F" w:rsidRDefault="0056773F" w:rsidP="0056773F">
      <w:pPr>
        <w:pStyle w:val="21"/>
        <w:ind w:firstLine="420"/>
      </w:pPr>
    </w:p>
    <w:p w:rsidR="0056773F" w:rsidRDefault="0056773F" w:rsidP="0056773F">
      <w:pPr>
        <w:pStyle w:val="21"/>
        <w:ind w:firstLine="420"/>
      </w:pPr>
      <w:r>
        <w:t>[group leader] Ge Yimin (50914333) 2022-4-13 19:27:06</w:t>
      </w:r>
    </w:p>
    <w:p w:rsidR="0056773F" w:rsidRDefault="0056773F" w:rsidP="0056773F">
      <w:pPr>
        <w:pStyle w:val="21"/>
        <w:ind w:firstLine="420"/>
      </w:pPr>
    </w:p>
    <w:p w:rsidR="0056773F" w:rsidRDefault="0056773F" w:rsidP="0056773F">
      <w:pPr>
        <w:pStyle w:val="21"/>
        <w:ind w:firstLine="420"/>
      </w:pPr>
      <w:r>
        <w:t>It's all in the nerves</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41. Tibet under the moon: Divine prostitutes force users!</w:t>
      </w:r>
    </w:p>
    <w:p w:rsidR="0056773F" w:rsidRDefault="0056773F" w:rsidP="0056773F">
      <w:pPr>
        <w:pStyle w:val="21"/>
        <w:ind w:firstLine="420"/>
      </w:pPr>
    </w:p>
    <w:p w:rsidR="0056773F" w:rsidRDefault="0056773F" w:rsidP="0056773F">
      <w:pPr>
        <w:pStyle w:val="21"/>
        <w:ind w:firstLine="420"/>
      </w:pPr>
      <w:r>
        <w:t>Ge old man and Bi users have inexplicably heard news.</w:t>
      </w:r>
    </w:p>
    <w:p w:rsidR="0056773F" w:rsidRDefault="0056773F" w:rsidP="0056773F">
      <w:pPr>
        <w:pStyle w:val="21"/>
        <w:ind w:firstLine="420"/>
      </w:pPr>
    </w:p>
    <w:p w:rsidR="0056773F" w:rsidRDefault="0056773F" w:rsidP="0056773F">
      <w:pPr>
        <w:pStyle w:val="21"/>
        <w:ind w:firstLine="420"/>
      </w:pPr>
      <w:r>
        <w:t>The teacher is Ge Hua.</w:t>
      </w:r>
    </w:p>
    <w:p w:rsidR="0056773F" w:rsidRDefault="0056773F" w:rsidP="0056773F">
      <w:pPr>
        <w:pStyle w:val="21"/>
        <w:ind w:firstLine="420"/>
      </w:pPr>
    </w:p>
    <w:p w:rsidR="0056773F" w:rsidRDefault="0056773F" w:rsidP="0056773F">
      <w:pPr>
        <w:pStyle w:val="21"/>
        <w:ind w:firstLine="420"/>
      </w:pPr>
      <w:r>
        <w:t>On the sword, force users to give it to me!</w:t>
      </w:r>
    </w:p>
    <w:p w:rsidR="0056773F" w:rsidRDefault="0056773F" w:rsidP="0056773F">
      <w:pPr>
        <w:pStyle w:val="21"/>
        <w:ind w:firstLine="420"/>
      </w:pPr>
    </w:p>
    <w:p w:rsidR="0056773F" w:rsidRDefault="0056773F" w:rsidP="0056773F">
      <w:pPr>
        <w:pStyle w:val="21"/>
        <w:ind w:firstLine="420"/>
      </w:pPr>
      <w:r>
        <w:t>More discerning than users. They are all bad old men</w:t>
      </w:r>
    </w:p>
    <w:p w:rsidR="0056773F" w:rsidRDefault="0056773F" w:rsidP="0056773F">
      <w:pPr>
        <w:pStyle w:val="21"/>
        <w:ind w:firstLine="420"/>
      </w:pPr>
    </w:p>
    <w:p w:rsidR="0056773F" w:rsidRDefault="0056773F" w:rsidP="0056773F">
      <w:pPr>
        <w:pStyle w:val="21"/>
        <w:ind w:firstLine="420"/>
      </w:pPr>
      <w:r>
        <w:t>Then send Ge Hua.</w:t>
      </w:r>
    </w:p>
    <w:p w:rsidR="0056773F" w:rsidRDefault="0056773F" w:rsidP="0056773F">
      <w:pPr>
        <w:pStyle w:val="21"/>
        <w:ind w:firstLine="420"/>
      </w:pPr>
    </w:p>
    <w:p w:rsidR="0056773F" w:rsidRDefault="0056773F" w:rsidP="0056773F">
      <w:pPr>
        <w:pStyle w:val="21"/>
        <w:ind w:firstLine="420"/>
      </w:pPr>
      <w:r>
        <w:t>Inexplicably good words!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Sky guide Yimin: I am God, listen to him (gym).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more male than the user.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Lucy fa721: haven't you been caught yet? For more than ten years.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is a God.</w:t>
      </w:r>
    </w:p>
    <w:p w:rsidR="0056773F" w:rsidRDefault="0056773F" w:rsidP="0056773F">
      <w:pPr>
        <w:pStyle w:val="21"/>
        <w:ind w:firstLine="420"/>
      </w:pPr>
    </w:p>
    <w:p w:rsidR="0056773F" w:rsidRDefault="0056773F" w:rsidP="0056773F">
      <w:pPr>
        <w:pStyle w:val="21"/>
        <w:ind w:firstLine="420"/>
      </w:pPr>
      <w:r>
        <w:t>20331126 eternal life.</w:t>
      </w:r>
    </w:p>
    <w:p w:rsidR="0056773F" w:rsidRDefault="0056773F" w:rsidP="0056773F">
      <w:pPr>
        <w:pStyle w:val="21"/>
        <w:ind w:firstLine="420"/>
      </w:pPr>
    </w:p>
    <w:p w:rsidR="0056773F" w:rsidRDefault="0056773F" w:rsidP="0056773F">
      <w:pPr>
        <w:pStyle w:val="21"/>
        <w:ind w:firstLine="420"/>
      </w:pPr>
      <w:r>
        <w:t>Your time is over, Ge is still red.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who is Ge? Make it clear. Otherwise, I think it's a pen station.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Yimin, a contract writer of Hong Kong four seasons publishing house. Author of nerve and Ge Shenyi Wen Lu.</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42. Ah CI: nerves are the Dharma of the Tathagata. The Tathagata can't cross the Buddhists anymore</w:t>
      </w:r>
    </w:p>
    <w:p w:rsidR="0056773F" w:rsidRDefault="0056773F" w:rsidP="0056773F">
      <w:pPr>
        <w:pStyle w:val="21"/>
        <w:ind w:firstLine="420"/>
      </w:pPr>
    </w:p>
    <w:p w:rsidR="0056773F" w:rsidRDefault="0056773F" w:rsidP="0056773F">
      <w:pPr>
        <w:pStyle w:val="21"/>
        <w:ind w:firstLine="420"/>
      </w:pPr>
      <w:r>
        <w:t>From the future law (Maitreya's "humanity" Sutra to eliminate nerves), the humanity Sutra is the image of the future to obtain correct consciousness (knowing Lotte), understand?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Zhenjiang Wang Rong: did you write the book of humanity? Where can I see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613073000997: gym video</w:t>
      </w:r>
    </w:p>
    <w:p w:rsidR="0056773F" w:rsidRDefault="0056773F" w:rsidP="0056773F">
      <w:pPr>
        <w:pStyle w:val="21"/>
        <w:ind w:firstLine="420"/>
      </w:pPr>
    </w:p>
    <w:p w:rsidR="0056773F" w:rsidRDefault="0056773F" w:rsidP="0056773F">
      <w:pPr>
        <w:pStyle w:val="21"/>
        <w:ind w:firstLine="420"/>
      </w:pPr>
      <w:r>
        <w:t>@gym</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Vast sea of people 2: God</w:t>
      </w:r>
    </w:p>
    <w:p w:rsidR="0056773F" w:rsidRDefault="0056773F" w:rsidP="0056773F">
      <w:pPr>
        <w:pStyle w:val="21"/>
        <w:ind w:firstLine="420"/>
      </w:pPr>
    </w:p>
    <w:p w:rsidR="0056773F" w:rsidRDefault="0056773F" w:rsidP="0056773F">
      <w:pPr>
        <w:pStyle w:val="21"/>
        <w:ind w:firstLine="420"/>
      </w:pPr>
      <w:r>
        <w:t>It seems that GE Shen is only working on his own website recently, and those on other platforms are not very active (those who call directly seem to have not changed for more than ten days). He is self-conscious and has little memory.</w:t>
      </w:r>
    </w:p>
    <w:p w:rsidR="0056773F" w:rsidRDefault="0056773F" w:rsidP="0056773F">
      <w:pPr>
        <w:pStyle w:val="21"/>
        <w:ind w:firstLine="420"/>
      </w:pPr>
    </w:p>
    <w:p w:rsidR="0056773F" w:rsidRDefault="0056773F" w:rsidP="0056773F">
      <w:pPr>
        <w:pStyle w:val="21"/>
        <w:ind w:firstLine="420"/>
      </w:pPr>
      <w:r>
        <w:t>For station B, there seems to be no movement after he replied to comments under a user in January this year.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Polar Hawaii: I haven't seen him in station B for a long time.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43. - degree universe -: what is God Ge??? Can you eat it for dinner?</w:t>
      </w:r>
    </w:p>
    <w:p w:rsidR="0056773F" w:rsidRDefault="0056773F" w:rsidP="0056773F">
      <w:pPr>
        <w:pStyle w:val="21"/>
        <w:ind w:firstLine="420"/>
      </w:pPr>
    </w:p>
    <w:p w:rsidR="0056773F" w:rsidRDefault="0056773F" w:rsidP="0056773F">
      <w:pPr>
        <w:pStyle w:val="21"/>
        <w:ind w:firstLine="420"/>
      </w:pPr>
      <w:r>
        <w:t>Disciple Li Hongzhi?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Creator.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Vast crowd 2: signature of station B: Ge God loves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Yexue: I think you are silent.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Gonce account: this Ge nerve is like this in Shanghai. I don't know what kind of green face he has.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White bat Brigade: does God still pay for medical insurance?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I'm Ge Hua.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-Du universe -: what magic makes you so convinced? Learn from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livestock: Ge Hua is a part of Ge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Qian fenjuan: Xin Ge Yongsheng.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Zisheng (Pan Zehua): OK, if you have Ge Ye carrying the Buddha, you are not afraid to be exposed. The Buddha will give him divine knowledge and realize it yourself.</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Seniority animal: Ge Hua only refers to the fans of hoggod.</w:t>
      </w:r>
    </w:p>
    <w:p w:rsidR="0056773F" w:rsidRDefault="0056773F" w:rsidP="0056773F">
      <w:pPr>
        <w:pStyle w:val="21"/>
        <w:ind w:firstLine="420"/>
      </w:pPr>
    </w:p>
    <w:p w:rsidR="0056773F" w:rsidRDefault="0056773F" w:rsidP="0056773F">
      <w:pPr>
        <w:pStyle w:val="21"/>
        <w:ind w:firstLine="420"/>
      </w:pPr>
      <w:r>
        <w:t>44. Ge Yimin and Zhou Xingchi</w:t>
      </w:r>
    </w:p>
    <w:p w:rsidR="0056773F" w:rsidRDefault="0056773F" w:rsidP="0056773F">
      <w:pPr>
        <w:pStyle w:val="21"/>
        <w:ind w:firstLine="420"/>
      </w:pPr>
    </w:p>
    <w:p w:rsidR="0056773F" w:rsidRDefault="0056773F" w:rsidP="0056773F">
      <w:pPr>
        <w:pStyle w:val="21"/>
        <w:ind w:firstLine="420"/>
      </w:pPr>
      <w:r>
        <w:t>Ge Yimin's "book of neurological visions" vs Zhou Xingchi's "night of soul returning".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1. When I was young, I dreamed that I was lying in the open space in front of the house. A UFO hovered close to my head for a long time. My body could not move and had no power. Only when I looked at the UFO, I felt that it would fall on me. There was a s</w:t>
      </w:r>
      <w:r>
        <w:t>trong light shining on me and gave me ability.</w:t>
      </w:r>
    </w:p>
    <w:p w:rsidR="0056773F" w:rsidRDefault="0056773F" w:rsidP="0056773F">
      <w:pPr>
        <w:pStyle w:val="21"/>
        <w:ind w:firstLine="420"/>
      </w:pPr>
    </w:p>
    <w:p w:rsidR="0056773F" w:rsidRDefault="0056773F" w:rsidP="0056773F">
      <w:pPr>
        <w:pStyle w:val="21"/>
        <w:ind w:firstLine="420"/>
      </w:pPr>
      <w:r>
        <w:t xml:space="preserve">2. Young, sleeping in bed in a dream, a ghost approached him. He was a man in black. He was very afraid. He got into bed, entered my </w:t>
      </w:r>
      <w:r>
        <w:lastRenderedPageBreak/>
        <w:t>body, got up and left, and I looked at it in the nearby air.</w:t>
      </w:r>
    </w:p>
    <w:p w:rsidR="0056773F" w:rsidRDefault="0056773F" w:rsidP="0056773F">
      <w:pPr>
        <w:pStyle w:val="21"/>
        <w:ind w:firstLine="420"/>
      </w:pPr>
    </w:p>
    <w:p w:rsidR="0056773F" w:rsidRDefault="0056773F" w:rsidP="0056773F">
      <w:pPr>
        <w:pStyle w:val="21"/>
        <w:ind w:firstLine="420"/>
      </w:pPr>
      <w:r>
        <w:t>It's the same as the star's confession.</w:t>
      </w:r>
    </w:p>
    <w:p w:rsidR="0056773F" w:rsidRDefault="0056773F" w:rsidP="0056773F">
      <w:pPr>
        <w:pStyle w:val="21"/>
        <w:ind w:firstLine="420"/>
      </w:pPr>
    </w:p>
    <w:p w:rsidR="0056773F" w:rsidRDefault="0056773F" w:rsidP="0056773F">
      <w:pPr>
        <w:pStyle w:val="21"/>
        <w:ind w:firstLine="420"/>
      </w:pPr>
      <w:r>
        <w:t>In the film, Xingye said: I saw UFO, Loch Ness monster and Himalayan Bigfoot monster when I was a child.</w:t>
      </w:r>
    </w:p>
    <w:p w:rsidR="0056773F" w:rsidRDefault="0056773F" w:rsidP="0056773F">
      <w:pPr>
        <w:pStyle w:val="21"/>
        <w:ind w:firstLine="420"/>
      </w:pPr>
    </w:p>
    <w:p w:rsidR="0056773F" w:rsidRDefault="0056773F" w:rsidP="0056773F">
      <w:pPr>
        <w:pStyle w:val="21"/>
        <w:ind w:firstLine="420"/>
      </w:pPr>
      <w:r>
        <w:t>The same elements as GE Yimin's vision book include flying over urban roads and resurrection.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Finally, the survivors were taken to the mental hospital as psychosis.</w:t>
      </w:r>
    </w:p>
    <w:p w:rsidR="0056773F" w:rsidRDefault="0056773F" w:rsidP="0056773F">
      <w:pPr>
        <w:pStyle w:val="21"/>
        <w:ind w:firstLine="420"/>
      </w:pPr>
    </w:p>
    <w:p w:rsidR="0056773F" w:rsidRDefault="0056773F" w:rsidP="0056773F">
      <w:pPr>
        <w:pStyle w:val="21"/>
        <w:ind w:firstLine="420"/>
      </w:pPr>
      <w:r>
        <w:t>Ge Yimin is also a pseudopsychosis.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 talented ghost catcher inside is regarded as a psychopath by everyone.</w:t>
      </w:r>
    </w:p>
    <w:p w:rsidR="0056773F" w:rsidRDefault="0056773F" w:rsidP="0056773F">
      <w:pPr>
        <w:pStyle w:val="21"/>
        <w:ind w:firstLine="420"/>
      </w:pPr>
    </w:p>
    <w:p w:rsidR="0056773F" w:rsidRDefault="0056773F" w:rsidP="0056773F">
      <w:pPr>
        <w:pStyle w:val="21"/>
        <w:ind w:firstLine="420"/>
      </w:pPr>
      <w:r>
        <w:t>ditto.</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45. Post bar users_ 09yaras: even if the sky collapses and the earth sinks</w:t>
      </w:r>
    </w:p>
    <w:p w:rsidR="0056773F" w:rsidRDefault="0056773F" w:rsidP="0056773F">
      <w:pPr>
        <w:pStyle w:val="21"/>
        <w:ind w:firstLine="420"/>
      </w:pPr>
    </w:p>
    <w:p w:rsidR="0056773F" w:rsidRDefault="0056773F" w:rsidP="0056773F">
      <w:pPr>
        <w:pStyle w:val="21"/>
        <w:ind w:firstLine="420"/>
      </w:pPr>
      <w:r>
        <w:t>I also want to shout this sentence: only Ge God, only nerve.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Huaqian.</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This post comes out every few months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20000 words will be added this time.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Master Ge let it out??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Fake information, Ge Hua hype.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That plastic</w:t>
      </w:r>
    </w:p>
    <w:p w:rsidR="0056773F" w:rsidRDefault="0056773F" w:rsidP="0056773F">
      <w:pPr>
        <w:pStyle w:val="21"/>
        <w:ind w:firstLine="420"/>
      </w:pPr>
    </w:p>
    <w:p w:rsidR="0056773F" w:rsidRDefault="0056773F" w:rsidP="0056773F">
      <w:pPr>
        <w:pStyle w:val="21"/>
        <w:ind w:firstLine="420"/>
      </w:pPr>
      <w:r>
        <w:t>Let me give you a minute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2019</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If you want to be the leader of the sect to cheat people and improve your temperament, first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your photo Bibi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Be careful 610.</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Without organization and discipline, Ge Hua said she was not afraid.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Kuzukai: nerves has been uploaded to the e-book website z-library. You can search the word "Ge Yimin" in z-library or enter https://zh.book4you.org/book/21366285/736cbc Download.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Shen: Thank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Ge Baobao (1187501973) 2022-4-25 20:51:05</w:t>
      </w:r>
    </w:p>
    <w:p w:rsidR="0056773F" w:rsidRDefault="0056773F" w:rsidP="0056773F">
      <w:pPr>
        <w:pStyle w:val="21"/>
        <w:ind w:firstLine="420"/>
      </w:pPr>
    </w:p>
    <w:p w:rsidR="0056773F" w:rsidRDefault="0056773F" w:rsidP="0056773F">
      <w:pPr>
        <w:pStyle w:val="21"/>
        <w:ind w:firstLine="420"/>
      </w:pPr>
      <w:r>
        <w:t>Fan website?</w:t>
      </w:r>
    </w:p>
    <w:p w:rsidR="0056773F" w:rsidRDefault="0056773F" w:rsidP="0056773F">
      <w:pPr>
        <w:pStyle w:val="21"/>
        <w:ind w:firstLine="420"/>
      </w:pPr>
    </w:p>
    <w:p w:rsidR="0056773F" w:rsidRDefault="0056773F" w:rsidP="0056773F">
      <w:pPr>
        <w:pStyle w:val="21"/>
        <w:ind w:firstLine="420"/>
      </w:pPr>
      <w:r>
        <w:t>[group leader] Ge Yimin (50914333) 2022-4-25 20:52:03</w:t>
      </w:r>
    </w:p>
    <w:p w:rsidR="0056773F" w:rsidRDefault="0056773F" w:rsidP="0056773F">
      <w:pPr>
        <w:pStyle w:val="21"/>
        <w:ind w:firstLine="420"/>
      </w:pPr>
    </w:p>
    <w:p w:rsidR="0056773F" w:rsidRDefault="0056773F" w:rsidP="0056773F">
      <w:pPr>
        <w:pStyle w:val="21"/>
        <w:ind w:firstLine="420"/>
      </w:pPr>
      <w:r>
        <w:t>This Ge Hua has registered with God community and God forum</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46. Post bar users_ Gunxmpg: what is that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Creator Ge.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Cbb11l: ha ha! Most doctrines are good. Praise!</w:t>
      </w:r>
    </w:p>
    <w:p w:rsidR="0056773F" w:rsidRDefault="0056773F" w:rsidP="0056773F">
      <w:pPr>
        <w:pStyle w:val="21"/>
        <w:ind w:firstLine="420"/>
      </w:pPr>
    </w:p>
    <w:p w:rsidR="0056773F" w:rsidRDefault="0056773F" w:rsidP="0056773F">
      <w:pPr>
        <w:pStyle w:val="21"/>
        <w:ind w:firstLine="420"/>
      </w:pPr>
      <w:r>
        <w:t>Can you ask: what is the world made of? Should there be scientific basis and specific examples? Can you answer?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the world is material, consciousness and soul (God).</w:t>
      </w:r>
    </w:p>
    <w:p w:rsidR="0056773F" w:rsidRDefault="0056773F" w:rsidP="0056773F">
      <w:pPr>
        <w:pStyle w:val="21"/>
        <w:ind w:firstLine="420"/>
      </w:pPr>
    </w:p>
    <w:p w:rsidR="0056773F" w:rsidRDefault="0056773F" w:rsidP="0056773F">
      <w:pPr>
        <w:pStyle w:val="21"/>
        <w:ind w:firstLine="420"/>
      </w:pPr>
      <w:r>
        <w:t>Jesus is a carpenter and the son of a carpenter. Search. To live, of course, we have to work. After preaching, we rely on women to help. This Bible is written.</w:t>
      </w:r>
    </w:p>
    <w:p w:rsidR="0056773F" w:rsidRDefault="0056773F" w:rsidP="0056773F">
      <w:pPr>
        <w:pStyle w:val="21"/>
        <w:ind w:firstLine="420"/>
      </w:pPr>
    </w:p>
    <w:p w:rsidR="0056773F" w:rsidRDefault="0056773F" w:rsidP="0056773F">
      <w:pPr>
        <w:pStyle w:val="21"/>
        <w:ind w:firstLine="420"/>
      </w:pPr>
      <w:r>
        <w:t>The Bible doesn't record, it doesn't record.</w:t>
      </w:r>
    </w:p>
    <w:p w:rsidR="0056773F" w:rsidRDefault="0056773F" w:rsidP="0056773F">
      <w:pPr>
        <w:pStyle w:val="21"/>
        <w:ind w:firstLine="420"/>
      </w:pPr>
    </w:p>
    <w:p w:rsidR="0056773F" w:rsidRDefault="0056773F" w:rsidP="0056773F">
      <w:pPr>
        <w:pStyle w:val="21"/>
        <w:ind w:firstLine="420"/>
      </w:pPr>
      <w:r>
        <w:t>Buddhist disciples make up a sutra. Is it credible?</w:t>
      </w:r>
    </w:p>
    <w:p w:rsidR="0056773F" w:rsidRDefault="0056773F" w:rsidP="0056773F">
      <w:pPr>
        <w:pStyle w:val="21"/>
        <w:ind w:firstLine="420"/>
      </w:pPr>
    </w:p>
    <w:p w:rsidR="0056773F" w:rsidRDefault="0056773F" w:rsidP="0056773F">
      <w:pPr>
        <w:pStyle w:val="21"/>
        <w:ind w:firstLine="420"/>
      </w:pPr>
      <w:r>
        <w:t>Now it is said that Jesus studies Buddhism. Of course, Christians have no face.</w:t>
      </w:r>
    </w:p>
    <w:p w:rsidR="0056773F" w:rsidRDefault="0056773F" w:rsidP="0056773F">
      <w:pPr>
        <w:pStyle w:val="21"/>
        <w:ind w:firstLine="420"/>
      </w:pPr>
    </w:p>
    <w:p w:rsidR="0056773F" w:rsidRDefault="0056773F" w:rsidP="0056773F">
      <w:pPr>
        <w:pStyle w:val="21"/>
        <w:ind w:firstLine="420"/>
      </w:pPr>
      <w:r>
        <w:t>In the era of Apostles, there is no such problem. For example, why didn't the apostles mention that Jesus studied Buddhism? Four Gospels?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Xue said: Ge Yiming, you're really nervous. If you post such a cult post again, you'll report you. Take a Bible and change it. It's not comparable to the fake goods in China. What thoughts do you have to post here? It's really annoying for your nerves.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thoughts? 130000 words can't the nerve see? How long is the Bible relevant?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Confucianism doesn't work anymore. We set up theology.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Yegu tea: create your mother's stupid thing. Why didn't your mother build you well.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all ideas are created by people.</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Liu 983216: leader! Where's the leader?? Born in Zhenjiang, right?? You remember! Owe!! 100 generations taste it!! Your mother is smelly!! Have the ability to move me!!!</w:t>
      </w:r>
    </w:p>
    <w:p w:rsidR="0056773F" w:rsidRDefault="0056773F" w:rsidP="0056773F">
      <w:pPr>
        <w:pStyle w:val="21"/>
        <w:ind w:firstLine="420"/>
      </w:pPr>
    </w:p>
    <w:p w:rsidR="0056773F" w:rsidRDefault="0056773F" w:rsidP="0056773F">
      <w:pPr>
        <w:pStyle w:val="21"/>
        <w:ind w:firstLine="420"/>
      </w:pPr>
      <w:r>
        <w:t>I don't want to pray, but I'll kill you!!!</w:t>
      </w:r>
    </w:p>
    <w:p w:rsidR="0056773F" w:rsidRDefault="0056773F" w:rsidP="0056773F">
      <w:pPr>
        <w:pStyle w:val="21"/>
        <w:ind w:firstLine="420"/>
      </w:pPr>
    </w:p>
    <w:p w:rsidR="0056773F" w:rsidRDefault="0056773F" w:rsidP="0056773F">
      <w:pPr>
        <w:pStyle w:val="21"/>
        <w:ind w:firstLine="420"/>
      </w:pPr>
      <w:r>
        <w:lastRenderedPageBreak/>
        <w:t>never mind! Isn't he from Zhenjiang? I let him never turn over!!! Dare you talk to me? Godhead Ge! I made you spit blood! Let your deputy kill you. Do you believe it? Don't know heaven and earth!! Earth dog!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we haven't responded yet. Why did you scold yourself?</w:t>
      </w:r>
    </w:p>
    <w:p w:rsidR="0056773F" w:rsidRDefault="0056773F" w:rsidP="0056773F">
      <w:pPr>
        <w:pStyle w:val="21"/>
        <w:ind w:firstLine="420"/>
      </w:pPr>
    </w:p>
    <w:p w:rsidR="0056773F" w:rsidRDefault="0056773F" w:rsidP="0056773F">
      <w:pPr>
        <w:pStyle w:val="21"/>
        <w:ind w:firstLine="420"/>
      </w:pPr>
      <w:r>
        <w:t>The core doctrine of theology is not against anyone. For my life experience, see nerves.</w:t>
      </w:r>
    </w:p>
    <w:p w:rsidR="0056773F" w:rsidRDefault="0056773F" w:rsidP="0056773F">
      <w:pPr>
        <w:pStyle w:val="21"/>
        <w:ind w:firstLine="420"/>
      </w:pPr>
    </w:p>
    <w:p w:rsidR="0056773F" w:rsidRDefault="0056773F" w:rsidP="0056773F">
      <w:pPr>
        <w:pStyle w:val="21"/>
        <w:ind w:firstLine="420"/>
      </w:pPr>
      <w:r>
        <w:t>Follow the trend and move forward according to your own conditions while creating better conditions for moving forward.</w:t>
      </w:r>
    </w:p>
    <w:p w:rsidR="0056773F" w:rsidRDefault="0056773F" w:rsidP="0056773F">
      <w:pPr>
        <w:pStyle w:val="21"/>
        <w:ind w:firstLine="420"/>
      </w:pPr>
    </w:p>
    <w:p w:rsidR="0056773F" w:rsidRDefault="0056773F" w:rsidP="0056773F">
      <w:pPr>
        <w:pStyle w:val="21"/>
        <w:ind w:firstLine="420"/>
      </w:pPr>
      <w:r>
        <w:t>God is lonely. That's why he created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Liu 983216: I know Zhenjiang city follows the trend ~ I'm not happy ~ yell for others ~ can't you defend injustice? I have no desire ~ I'll take whatever you want! Don't make those nervous remarks! Otherwise you will lose the value of existence! By the wa</w:t>
      </w:r>
      <w:r>
        <w:t>y, don't tell me about you. I'm used to working alone!</w:t>
      </w:r>
    </w:p>
    <w:p w:rsidR="0056773F" w:rsidRDefault="0056773F" w:rsidP="0056773F">
      <w:pPr>
        <w:pStyle w:val="21"/>
        <w:ind w:firstLine="420"/>
      </w:pPr>
    </w:p>
    <w:p w:rsidR="0056773F" w:rsidRDefault="0056773F" w:rsidP="0056773F">
      <w:pPr>
        <w:pStyle w:val="21"/>
        <w:ind w:firstLine="420"/>
      </w:pPr>
      <w:r>
        <w:t>OK ~! You don't die until you reach the Yellow River, do you!? ha-ha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Shenjiao.com: there are families in the primary stage of communism.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u_ 112252422: the problem is that your cognition and fabrication </w:t>
      </w:r>
      <w:r>
        <w:rPr>
          <w:rFonts w:hint="eastAsia"/>
        </w:rPr>
        <w:lastRenderedPageBreak/>
        <w:t>are not religion!?</w:t>
      </w:r>
    </w:p>
    <w:p w:rsidR="0056773F" w:rsidRDefault="0056773F" w:rsidP="0056773F">
      <w:pPr>
        <w:pStyle w:val="21"/>
        <w:ind w:firstLine="420"/>
      </w:pPr>
    </w:p>
    <w:p w:rsidR="0056773F" w:rsidRDefault="0056773F" w:rsidP="0056773F">
      <w:pPr>
        <w:pStyle w:val="21"/>
        <w:ind w:firstLine="420"/>
      </w:pPr>
      <w:r>
        <w:t>You don't even believe in the spirit of God!? Tell you!? You have to be pious, reverent, compassionate, kind and kind. Do you have!?</w:t>
      </w:r>
    </w:p>
    <w:p w:rsidR="0056773F" w:rsidRDefault="0056773F" w:rsidP="0056773F">
      <w:pPr>
        <w:pStyle w:val="21"/>
        <w:ind w:firstLine="420"/>
      </w:pPr>
    </w:p>
    <w:p w:rsidR="0056773F" w:rsidRDefault="0056773F" w:rsidP="0056773F">
      <w:pPr>
        <w:pStyle w:val="21"/>
        <w:ind w:firstLine="420"/>
      </w:pPr>
      <w:r>
        <w:t>Low level and arrogance!? God's name is made up by you? Ignorant children should repent! Be careful of reincarnation animal road?</w:t>
      </w:r>
    </w:p>
    <w:p w:rsidR="0056773F" w:rsidRDefault="0056773F" w:rsidP="0056773F">
      <w:pPr>
        <w:pStyle w:val="21"/>
        <w:ind w:firstLine="420"/>
      </w:pPr>
    </w:p>
    <w:p w:rsidR="0056773F" w:rsidRDefault="0056773F" w:rsidP="0056773F">
      <w:pPr>
        <w:pStyle w:val="21"/>
        <w:ind w:firstLine="420"/>
      </w:pPr>
      <w:r>
        <w:t>Can't your wish represent his ignorance, arrogance and self-interest in vain!? Ge Yimin makes up nonsense and claims to be a saint!? You wish him!? Crape myrtle Wenqu star who wants it!?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47. S146s: how many followers have you received?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100000 Ge flowers.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It seems that an old friend came to 2004: no matter what aura you are, the key point is, are you under the leadership of the party?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the party is not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You have also used the footage of soul returning night made by Stephen Chow in 1995. I formally sue you on behalf of Xingye's lawyer.</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coincidentally, there seems to be a situation</w:t>
      </w:r>
    </w:p>
    <w:p w:rsidR="0056773F" w:rsidRDefault="0056773F" w:rsidP="0056773F">
      <w:pPr>
        <w:pStyle w:val="21"/>
        <w:ind w:firstLine="420"/>
      </w:pPr>
    </w:p>
    <w:p w:rsidR="0056773F" w:rsidRDefault="0056773F" w:rsidP="0056773F">
      <w:pPr>
        <w:pStyle w:val="21"/>
        <w:ind w:firstLine="420"/>
      </w:pPr>
      <w:r>
        <w:lastRenderedPageBreak/>
        <w:t>But Ge Yimin's strange dream was in Ge Yimin's primary school, much earlier than Xingye. In the late 1970s.</w:t>
      </w:r>
    </w:p>
    <w:p w:rsidR="0056773F" w:rsidRDefault="0056773F" w:rsidP="0056773F">
      <w:pPr>
        <w:pStyle w:val="21"/>
        <w:ind w:firstLine="420"/>
      </w:pPr>
    </w:p>
    <w:p w:rsidR="0056773F" w:rsidRDefault="0056773F" w:rsidP="0056773F">
      <w:pPr>
        <w:pStyle w:val="21"/>
        <w:ind w:firstLine="420"/>
      </w:pPr>
      <w:r>
        <w:t>It's a coincidence that none of us have seen the film.</w:t>
      </w:r>
    </w:p>
    <w:p w:rsidR="0056773F" w:rsidRDefault="0056773F" w:rsidP="0056773F">
      <w:pPr>
        <w:pStyle w:val="21"/>
        <w:ind w:firstLine="420"/>
      </w:pPr>
    </w:p>
    <w:p w:rsidR="0056773F" w:rsidRDefault="0056773F" w:rsidP="0056773F">
      <w:pPr>
        <w:pStyle w:val="21"/>
        <w:ind w:firstLine="420"/>
      </w:pPr>
      <w:r>
        <w:t>Of course, we published the vision in 2001</w:t>
      </w:r>
    </w:p>
    <w:p w:rsidR="0056773F" w:rsidRDefault="0056773F" w:rsidP="0056773F">
      <w:pPr>
        <w:pStyle w:val="21"/>
        <w:ind w:firstLine="420"/>
      </w:pPr>
    </w:p>
    <w:p w:rsidR="0056773F" w:rsidRDefault="0056773F" w:rsidP="0056773F">
      <w:pPr>
        <w:pStyle w:val="21"/>
        <w:ind w:firstLine="420"/>
      </w:pPr>
      <w:r>
        <w:t>Xingye was in 1995 and didn't invade our rights.</w:t>
      </w:r>
    </w:p>
    <w:p w:rsidR="0056773F" w:rsidRDefault="0056773F" w:rsidP="0056773F">
      <w:pPr>
        <w:pStyle w:val="21"/>
        <w:ind w:firstLine="420"/>
      </w:pPr>
    </w:p>
    <w:p w:rsidR="0056773F" w:rsidRDefault="0056773F" w:rsidP="0056773F">
      <w:pPr>
        <w:pStyle w:val="21"/>
        <w:ind w:firstLine="420"/>
      </w:pPr>
      <w:r>
        <w:t>Ge Yimin's new religious belief is better than revival.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It's annoying to name it: most people are big flickers.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open thinking, not fooling.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I make more money: Li Peng likes cults best.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why does Li like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Riddle0203: does Tianya still have such posts? The moderator doesn't handle it@ Hometown Henan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why don't you deal with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Walking along the Xinghe bridge: everyone can be enlightened... If you preach too much, you will go astray.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ideas are passed on.</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Woodcutter without strings: Ge Yemin is so self preaching. What do you think? Do you think the bean feet are similar to "Lun" Zi Li?</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Ge Yimin doesn't organize.</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48. TJ Ji Xiaowei: Ge Yimin, you are God. I respect you</w:t>
      </w:r>
    </w:p>
    <w:p w:rsidR="0056773F" w:rsidRDefault="0056773F" w:rsidP="0056773F">
      <w:pPr>
        <w:pStyle w:val="21"/>
        <w:ind w:firstLine="420"/>
      </w:pPr>
    </w:p>
    <w:p w:rsidR="0056773F" w:rsidRDefault="0056773F" w:rsidP="0056773F">
      <w:pPr>
        <w:pStyle w:val="21"/>
        <w:ind w:firstLine="420"/>
      </w:pPr>
      <w:r>
        <w:t>I want to learn your thoughts and spread them all over the world.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Life and death: Demons emerged in the end of the law.</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which one is a myth?</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Blood color is coming: the article is unreliable without the word "carry the goods by heaven" ~ ha ha~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There are only five or six words: anyone who modifies every word of the Bible will be removed from the tree of life and will be cleaned up.</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Yongkang Daren 72: in this way, I sold my family property and became a poor man. Who will take care of me when I am old? And if the Lord Jesus doesn't come back at once, isn't it a stumbling block??? In fact, there is a problem with this Scripture itself.</w:t>
      </w:r>
      <w:r>
        <w:t xml:space="preserve"> The main reason is that the author believes from his heart that the Lord Jesus will come back soon, so he sold out his possessions to welcome the Lord back. It can be said to be crazy behavior. In fact, the Lord, as long as we live well and </w:t>
      </w:r>
      <w:r>
        <w:lastRenderedPageBreak/>
        <w:t>do good things within our power, not doing evil in the eyes of the LORD God.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in the Bible.</w:t>
      </w:r>
    </w:p>
    <w:p w:rsidR="0056773F" w:rsidRDefault="0056773F" w:rsidP="0056773F">
      <w:pPr>
        <w:pStyle w:val="21"/>
        <w:ind w:firstLine="420"/>
      </w:pPr>
    </w:p>
    <w:p w:rsidR="0056773F" w:rsidRDefault="0056773F" w:rsidP="0056773F">
      <w:pPr>
        <w:pStyle w:val="21"/>
        <w:ind w:firstLine="420"/>
      </w:pPr>
      <w:r>
        <w:t>It can now be allocated according to basic needs.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Post bar users_ Gunxmpg: Well, then? But as far as I know, life is by itself. In fact, everyone is the creator. Otherwise, how does death come from?</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only Ge is the creator. Ge creates and Ge resurrects.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Who will supervise the party: communism and Christianity are integrated. Communism itself belongs to a religious belief. Like Christianity, it originates from people's fantasy of a better world, arises from ignorance and backwardness, and is constructive </w:t>
      </w:r>
      <w:r>
        <w:t>through the creation and repair of prophets and missionaries.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the divine religion is not sharing a wife, but that extramarital affairs are legal and moral.</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Jia chue: extramarital affairs are the preferences of wealth and status. Most of those at the bottom can only have a common wife. Several husbands should be as good as brothers, otherwise there will be trouble. Economist Xie Zuoshi once advocated.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a common wife will not be harmonious. The sex toilet theory of the divine religion is a good plan.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Jia chue: the leader's is also very open, so don't get married.</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Han Qinfen: the logical relationship of Ge Yimin's core nouns</w:t>
      </w:r>
    </w:p>
    <w:p w:rsidR="0056773F" w:rsidRDefault="0056773F" w:rsidP="0056773F">
      <w:pPr>
        <w:pStyle w:val="21"/>
        <w:ind w:firstLine="420"/>
      </w:pPr>
    </w:p>
    <w:p w:rsidR="0056773F" w:rsidRDefault="0056773F" w:rsidP="0056773F">
      <w:pPr>
        <w:pStyle w:val="21"/>
        <w:ind w:firstLine="420"/>
      </w:pPr>
      <w:r>
        <w:t>Geyimin International: the soul is the value of geyimin.</w:t>
      </w:r>
    </w:p>
    <w:p w:rsidR="0056773F" w:rsidRDefault="0056773F" w:rsidP="0056773F">
      <w:pPr>
        <w:pStyle w:val="21"/>
        <w:ind w:firstLine="420"/>
      </w:pPr>
    </w:p>
    <w:p w:rsidR="0056773F" w:rsidRDefault="0056773F" w:rsidP="0056773F">
      <w:pPr>
        <w:pStyle w:val="21"/>
        <w:ind w:firstLine="420"/>
      </w:pPr>
      <w:r>
        <w:t>(1) Net (geyimin post bar, community): geyimin values publicity platform.</w:t>
      </w:r>
    </w:p>
    <w:p w:rsidR="0056773F" w:rsidRDefault="0056773F" w:rsidP="0056773F">
      <w:pPr>
        <w:pStyle w:val="21"/>
        <w:ind w:firstLine="420"/>
      </w:pPr>
    </w:p>
    <w:p w:rsidR="0056773F" w:rsidRDefault="0056773F" w:rsidP="0056773F">
      <w:pPr>
        <w:pStyle w:val="21"/>
        <w:ind w:firstLine="420"/>
      </w:pPr>
      <w:r>
        <w:t>(2) Sutra (geyimin Sutra, gehuaxun, jigongmeng declaration): the content of geyimin values.</w:t>
      </w:r>
    </w:p>
    <w:p w:rsidR="0056773F" w:rsidRDefault="0056773F" w:rsidP="0056773F">
      <w:pPr>
        <w:pStyle w:val="21"/>
        <w:ind w:firstLine="420"/>
      </w:pPr>
    </w:p>
    <w:p w:rsidR="0056773F" w:rsidRDefault="0056773F" w:rsidP="0056773F">
      <w:pPr>
        <w:pStyle w:val="21"/>
        <w:ind w:firstLine="420"/>
      </w:pPr>
      <w:r>
        <w:t>(3) Religion (geyimin religion, Christian Communist Union): guided by geyimin values.</w:t>
      </w:r>
    </w:p>
    <w:p w:rsidR="0056773F" w:rsidRDefault="0056773F" w:rsidP="0056773F">
      <w:pPr>
        <w:pStyle w:val="21"/>
        <w:ind w:firstLine="420"/>
      </w:pPr>
    </w:p>
    <w:p w:rsidR="0056773F" w:rsidRDefault="0056773F" w:rsidP="0056773F">
      <w:pPr>
        <w:pStyle w:val="21"/>
        <w:ind w:firstLine="420"/>
      </w:pPr>
      <w:r>
        <w:t>Ge Yimin positioning: Prophet. Ge Yimin's international positioning: God's final agreement.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49, @ Ge Yimin and those @ Trinity religions, etc</w:t>
      </w:r>
    </w:p>
    <w:p w:rsidR="0056773F" w:rsidRDefault="0056773F" w:rsidP="0056773F">
      <w:pPr>
        <w:pStyle w:val="21"/>
        <w:ind w:firstLine="420"/>
      </w:pPr>
    </w:p>
    <w:p w:rsidR="0056773F" w:rsidRDefault="0056773F" w:rsidP="0056773F">
      <w:pPr>
        <w:pStyle w:val="21"/>
        <w:ind w:firstLine="420"/>
      </w:pPr>
      <w:r>
        <w:t>If you want to accomplish the mission of Yuwen, you can't even do Chinese Christianity through a nervous book, not to mention the powerful Christ in the West</w:t>
      </w:r>
    </w:p>
    <w:p w:rsidR="0056773F" w:rsidRDefault="0056773F" w:rsidP="0056773F">
      <w:pPr>
        <w:pStyle w:val="21"/>
        <w:ind w:firstLine="420"/>
      </w:pPr>
    </w:p>
    <w:p w:rsidR="0056773F" w:rsidRDefault="0056773F" w:rsidP="0056773F">
      <w:pPr>
        <w:pStyle w:val="21"/>
        <w:ind w:firstLine="420"/>
      </w:pPr>
      <w:r>
        <w:t>Yuwen is the civilization of the universe and the true law of the world</w:t>
      </w:r>
    </w:p>
    <w:p w:rsidR="0056773F" w:rsidRDefault="0056773F" w:rsidP="0056773F">
      <w:pPr>
        <w:pStyle w:val="21"/>
        <w:ind w:firstLine="420"/>
      </w:pPr>
    </w:p>
    <w:p w:rsidR="0056773F" w:rsidRDefault="0056773F" w:rsidP="0056773F">
      <w:pPr>
        <w:pStyle w:val="21"/>
        <w:ind w:firstLine="420"/>
      </w:pPr>
      <w:r>
        <w:t>The only true dharma in the world is wisdom and true feelings, knowledge</w:t>
      </w:r>
    </w:p>
    <w:p w:rsidR="0056773F" w:rsidRDefault="0056773F" w:rsidP="0056773F">
      <w:pPr>
        <w:pStyle w:val="21"/>
        <w:ind w:firstLine="420"/>
      </w:pPr>
    </w:p>
    <w:p w:rsidR="0056773F" w:rsidRDefault="0056773F" w:rsidP="0056773F">
      <w:pPr>
        <w:pStyle w:val="21"/>
        <w:ind w:firstLine="420"/>
      </w:pPr>
      <w:r>
        <w:t>Homer's epics, proverbs, or Zhou Li's ready-made allusions can win over the people and defeat Christ and Buddhism</w:t>
      </w:r>
    </w:p>
    <w:p w:rsidR="0056773F" w:rsidRDefault="0056773F" w:rsidP="0056773F">
      <w:pPr>
        <w:pStyle w:val="21"/>
        <w:ind w:firstLine="420"/>
      </w:pPr>
    </w:p>
    <w:p w:rsidR="0056773F" w:rsidRDefault="0056773F" w:rsidP="0056773F">
      <w:pPr>
        <w:pStyle w:val="21"/>
        <w:ind w:firstLine="420"/>
      </w:pPr>
      <w:r>
        <w:t>More importantly, you should be upright and learn more.</w:t>
      </w:r>
    </w:p>
    <w:p w:rsidR="0056773F" w:rsidRDefault="0056773F" w:rsidP="0056773F">
      <w:pPr>
        <w:pStyle w:val="21"/>
        <w:ind w:firstLine="420"/>
      </w:pPr>
    </w:p>
    <w:p w:rsidR="0056773F" w:rsidRDefault="0056773F" w:rsidP="0056773F">
      <w:pPr>
        <w:pStyle w:val="21"/>
        <w:ind w:firstLine="420"/>
      </w:pPr>
      <w:r>
        <w:t>Don't brush the screen every day like before</w:t>
      </w:r>
    </w:p>
    <w:p w:rsidR="0056773F" w:rsidRDefault="0056773F" w:rsidP="0056773F">
      <w:pPr>
        <w:pStyle w:val="21"/>
        <w:ind w:firstLine="420"/>
      </w:pPr>
    </w:p>
    <w:p w:rsidR="0056773F" w:rsidRDefault="0056773F" w:rsidP="0056773F">
      <w:pPr>
        <w:pStyle w:val="21"/>
        <w:ind w:firstLine="420"/>
      </w:pPr>
      <w:r>
        <w:t>To become a climate, we can only find Yuwen's mission and direction and unite</w:t>
      </w:r>
    </w:p>
    <w:p w:rsidR="0056773F" w:rsidRDefault="0056773F" w:rsidP="0056773F">
      <w:pPr>
        <w:pStyle w:val="21"/>
        <w:ind w:firstLine="420"/>
      </w:pPr>
    </w:p>
    <w:p w:rsidR="0056773F" w:rsidRDefault="0056773F" w:rsidP="0056773F">
      <w:pPr>
        <w:pStyle w:val="21"/>
        <w:ind w:firstLine="420"/>
      </w:pPr>
      <w:r>
        <w:t>Otherwise, out of the rules, ZF won't care about you.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my junior high school pseudonym - Yu Wenxiu.</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u_ 111617172: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and Xu Qian: we are not teaching or organizing, but just propaganda.</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u_ 111617172: brainwashing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Hua Xu Qian: no organization, but also a cult?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Violet Petals: Hong has also succeeded in a certain angle. Right or wrong, at least he established the Taiping Heavenly Kingdom to </w:t>
      </w:r>
      <w:r>
        <w:rPr>
          <w:rFonts w:hint="eastAsia"/>
        </w:rPr>
        <w:lastRenderedPageBreak/>
        <w:t>compete with the Qing government. Jesus' three-year missionary spread a reputation of more than 2000 years. If Ge Ruo is be</w:t>
      </w:r>
      <w:r>
        <w:t>tter than him, double the time is not enough? If he's the one who's as embarrassed as he is now? There's not even a decent movement - is there an upsurge to recommend the so-called "nerve"? If he is - unless God is crazy, is it possible?</w:t>
      </w:r>
    </w:p>
    <w:p w:rsidR="0056773F" w:rsidRDefault="0056773F" w:rsidP="0056773F">
      <w:pPr>
        <w:pStyle w:val="21"/>
        <w:ind w:firstLine="420"/>
      </w:pPr>
    </w:p>
    <w:p w:rsidR="0056773F" w:rsidRDefault="0056773F" w:rsidP="0056773F">
      <w:pPr>
        <w:pStyle w:val="21"/>
        <w:ind w:firstLine="420"/>
      </w:pPr>
      <w:r>
        <w:t>Lao Ge still has hair? 2017 is coming, and the Lord is ready to go. Don't you know where to hide?</w:t>
      </w:r>
    </w:p>
    <w:p w:rsidR="0056773F" w:rsidRDefault="0056773F" w:rsidP="0056773F">
      <w:pPr>
        <w:pStyle w:val="21"/>
        <w:ind w:firstLine="420"/>
      </w:pPr>
    </w:p>
    <w:p w:rsidR="0056773F" w:rsidRDefault="0056773F" w:rsidP="0056773F">
      <w:pPr>
        <w:pStyle w:val="21"/>
        <w:ind w:firstLine="420"/>
      </w:pPr>
      <w:r>
        <w:t>You're so stubborn, otherwise - don't always send those other people's replies to you. Take some time to understand the connotation of the crystal skull. Don't fart, okay?</w:t>
      </w:r>
    </w:p>
    <w:p w:rsidR="0056773F" w:rsidRDefault="0056773F" w:rsidP="0056773F">
      <w:pPr>
        <w:pStyle w:val="21"/>
        <w:ind w:firstLine="420"/>
      </w:pPr>
    </w:p>
    <w:p w:rsidR="0056773F" w:rsidRDefault="0056773F" w:rsidP="0056773F">
      <w:pPr>
        <w:pStyle w:val="21"/>
        <w:ind w:firstLine="420"/>
      </w:pPr>
      <w:r>
        <w:t>Why do I say that?</w:t>
      </w:r>
    </w:p>
    <w:p w:rsidR="0056773F" w:rsidRDefault="0056773F" w:rsidP="0056773F">
      <w:pPr>
        <w:pStyle w:val="21"/>
        <w:ind w:firstLine="420"/>
      </w:pPr>
    </w:p>
    <w:p w:rsidR="0056773F" w:rsidRDefault="0056773F" w:rsidP="0056773F">
      <w:pPr>
        <w:pStyle w:val="21"/>
        <w:ind w:firstLine="420"/>
      </w:pPr>
      <w:r>
        <w:t>As the greatest soul, he should know the ultimate thing of the universe, which is consistent with the effectiveness of the thirteen crystal skulls. We have reason to suspect that he is the owner of the skull and the 13th core skull!</w:t>
      </w:r>
    </w:p>
    <w:p w:rsidR="0056773F" w:rsidRDefault="0056773F" w:rsidP="0056773F">
      <w:pPr>
        <w:pStyle w:val="21"/>
        <w:ind w:firstLine="420"/>
      </w:pPr>
    </w:p>
    <w:p w:rsidR="0056773F" w:rsidRDefault="0056773F" w:rsidP="0056773F">
      <w:pPr>
        <w:pStyle w:val="21"/>
        <w:ind w:firstLine="420"/>
      </w:pPr>
      <w:r>
        <w:t>Since you boast that you are the spirit of saints, you should also admit the reincarnation of souls. The Maya carved skulls to commemorate the greatest priest in their literature. Will saints be the reincarnation of priests? So, can you write your past memoirs?</w:t>
      </w:r>
    </w:p>
    <w:p w:rsidR="0056773F" w:rsidRDefault="0056773F" w:rsidP="0056773F">
      <w:pPr>
        <w:pStyle w:val="21"/>
        <w:ind w:firstLine="420"/>
      </w:pPr>
    </w:p>
    <w:p w:rsidR="0056773F" w:rsidRDefault="0056773F" w:rsidP="0056773F">
      <w:pPr>
        <w:pStyle w:val="21"/>
        <w:ind w:firstLine="420"/>
      </w:pPr>
      <w:r>
        <w:t>There should be a lot of people in chicken soup. If you want to convince people, write your memoirs first. Fake chicken soup? No!</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Ge Yimin: Ge Shenyi Wen Lu</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50. Hold one person in defense: Ge Yiming actually has many theories</w:t>
      </w:r>
    </w:p>
    <w:p w:rsidR="0056773F" w:rsidRDefault="0056773F" w:rsidP="0056773F">
      <w:pPr>
        <w:pStyle w:val="21"/>
        <w:ind w:firstLine="420"/>
      </w:pPr>
    </w:p>
    <w:p w:rsidR="0056773F" w:rsidRDefault="0056773F" w:rsidP="0056773F">
      <w:pPr>
        <w:pStyle w:val="21"/>
        <w:ind w:firstLine="420"/>
      </w:pPr>
      <w:r>
        <w:t>I agree with him, especially his comments on social and economic conditions and future development, as well as his evaluation and analysis of Marxist economics are reasonable. His evaluation of workers, peasants and intellectuals is quite reasonable. But there is only one thing. He can never surpass God and creator.</w:t>
      </w:r>
    </w:p>
    <w:p w:rsidR="0056773F" w:rsidRDefault="0056773F" w:rsidP="0056773F">
      <w:pPr>
        <w:pStyle w:val="21"/>
        <w:ind w:firstLine="420"/>
      </w:pPr>
    </w:p>
    <w:p w:rsidR="0056773F" w:rsidRDefault="0056773F" w:rsidP="0056773F">
      <w:pPr>
        <w:pStyle w:val="21"/>
        <w:ind w:firstLine="420"/>
      </w:pPr>
      <w:r>
        <w:t>Li Juan's little sister. What is Ge Yiming doing in front of God? God is the beginning of the universe. There is nothing before God. There is nothing in front of God. How can there be Ge Yiming? God is one. In front of one is o. O means nothing.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Ge Yimin: life is philosophy.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Wang Xiaoliang: which great God are you? Are you ge Yimin?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Deyang Li Juan (author): I'm Ge Yimin.</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The vast sea of people: the nerve PDF is directly opened from the screenshot on the home page of your website. I read the nerve through this way. Txt is not good to read with text documents, but it is good to read with WordPad.</w:t>
      </w:r>
    </w:p>
    <w:p w:rsidR="0056773F" w:rsidRDefault="0056773F" w:rsidP="0056773F">
      <w:pPr>
        <w:pStyle w:val="21"/>
        <w:ind w:firstLine="420"/>
      </w:pPr>
    </w:p>
    <w:p w:rsidR="0056773F" w:rsidRDefault="0056773F" w:rsidP="0056773F">
      <w:pPr>
        <w:pStyle w:val="21"/>
        <w:ind w:firstLine="420"/>
      </w:pPr>
      <w:r>
        <w:rPr>
          <w:rFonts w:hint="eastAsia"/>
        </w:rPr>
        <w:lastRenderedPageBreak/>
        <w:t>》》</w:t>
      </w:r>
      <w:r>
        <w:rPr>
          <w:rFonts w:hint="eastAsia"/>
        </w:rPr>
        <w:t>Dew leaves into frost: my surname is ge. When did the Ge family have God [thinking] [thinking] [thinking]?</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Daji: the group heads gym and Wang Hongwen are somewhat similar in spirit,,,</w:t>
      </w: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p>
    <w:p w:rsidR="0056773F" w:rsidRDefault="0056773F" w:rsidP="0056773F">
      <w:pPr>
        <w:pStyle w:val="21"/>
        <w:ind w:firstLine="420"/>
      </w:pPr>
      <w:r>
        <w:t>51. Li Yonghong: Ge Xie, Hong Kong first printed your book</w:t>
      </w:r>
    </w:p>
    <w:p w:rsidR="0056773F" w:rsidRDefault="0056773F" w:rsidP="0056773F">
      <w:pPr>
        <w:pStyle w:val="21"/>
        <w:ind w:firstLine="420"/>
      </w:pPr>
    </w:p>
    <w:p w:rsidR="0056773F" w:rsidRDefault="0056773F" w:rsidP="0056773F">
      <w:pPr>
        <w:pStyle w:val="21"/>
        <w:ind w:firstLine="420"/>
      </w:pPr>
      <w:r>
        <w:t>I preached your fallacy. What's the result now? How can the epidemic situation in Hong Kong increase instead of decrease in your fallacy?</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Yonghong, nerves are in the catalogue published by the Hong Kong government, but how many Hong Kong people read it? You and I all have this problem. It's easy to write a book, but it's difficult for someone to read, let alone accept it.</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 xml:space="preserve">Chen Youcai </w:t>
      </w:r>
      <w:r>
        <w:rPr>
          <w:rFonts w:hint="eastAsia"/>
        </w:rPr>
        <w:t>°</w:t>
      </w:r>
      <w:r>
        <w:rPr>
          <w:rFonts w:hint="eastAsia"/>
        </w:rPr>
        <w:t>: as far as I know, people in the Hong Kong government chase purple instead of Ge. Although they don't know the reason, they resist online fraud in an all-round way. Please be cautious.</w:t>
      </w:r>
    </w:p>
    <w:p w:rsidR="0056773F" w:rsidRDefault="0056773F" w:rsidP="0056773F">
      <w:pPr>
        <w:pStyle w:val="21"/>
        <w:ind w:firstLine="420"/>
      </w:pPr>
    </w:p>
    <w:p w:rsidR="0056773F" w:rsidRDefault="0056773F" w:rsidP="0056773F">
      <w:pPr>
        <w:pStyle w:val="21"/>
        <w:ind w:firstLine="420"/>
      </w:pPr>
      <w:r>
        <w:rPr>
          <w:rFonts w:hint="eastAsia"/>
        </w:rPr>
        <w:t>》》</w:t>
      </w:r>
      <w:r>
        <w:rPr>
          <w:rFonts w:hint="eastAsia"/>
        </w:rPr>
        <w:t>Xu Hanli: Ge Hua is just propaganda.</w:t>
      </w:r>
    </w:p>
    <w:p w:rsidR="00586F2E" w:rsidRDefault="00586F2E" w:rsidP="0056773F">
      <w:pPr>
        <w:pStyle w:val="21"/>
        <w:ind w:firstLine="420"/>
      </w:pPr>
    </w:p>
    <w:p w:rsidR="00586F2E" w:rsidRDefault="00586F2E" w:rsidP="00586F2E">
      <w:pPr>
        <w:pStyle w:val="21"/>
        <w:ind w:firstLine="420"/>
      </w:pPr>
      <w:r>
        <w:t>52. Wang Xiaoliang: which great God are you? Are you ge Yimin</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Lijuan: I'm Ge Yimin.</w:t>
      </w:r>
    </w:p>
    <w:p w:rsidR="00586F2E" w:rsidRDefault="00586F2E" w:rsidP="00586F2E">
      <w:pPr>
        <w:pStyle w:val="21"/>
        <w:ind w:firstLine="420"/>
      </w:pPr>
    </w:p>
    <w:p w:rsidR="00586F2E" w:rsidRDefault="00586F2E" w:rsidP="00586F2E">
      <w:pPr>
        <w:pStyle w:val="21"/>
        <w:ind w:firstLine="420"/>
      </w:pPr>
      <w:r>
        <w:rPr>
          <w:rFonts w:hint="eastAsia"/>
        </w:rPr>
        <w:lastRenderedPageBreak/>
        <w:t>》》</w:t>
      </w:r>
      <w:r>
        <w:rPr>
          <w:rFonts w:hint="eastAsia"/>
        </w:rPr>
        <w:t>Wang Xiaoliang: you had a fan named plastic before. How's it going now.</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Lijuan: my vest.</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Wang Xiaoliang: I thought you really had believers. After all these years, I don't know whether you have been cured. Now you are a normal person. Even if you are abnormal, I admire you very much.</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Deyang Li Juan: there are believers, such as GE Paul (II). I'm not sick at all, just genius on the left.</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Anita: why do you believe in him so much?</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Xu Hanli: Ge is a God.</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Anita: why? Give me a reason. You can't follow blindly.</w:t>
      </w:r>
    </w:p>
    <w:p w:rsidR="00586F2E" w:rsidRDefault="00586F2E" w:rsidP="00586F2E">
      <w:pPr>
        <w:pStyle w:val="21"/>
        <w:ind w:firstLine="420"/>
      </w:pPr>
    </w:p>
    <w:p w:rsidR="00586F2E" w:rsidRDefault="00586F2E" w:rsidP="00586F2E">
      <w:pPr>
        <w:pStyle w:val="21"/>
        <w:ind w:firstLine="420"/>
      </w:pPr>
      <w:r>
        <w:rPr>
          <w:rFonts w:hint="eastAsia"/>
        </w:rPr>
        <w:t>》</w:t>
      </w:r>
      <w:r>
        <w:rPr>
          <w:rFonts w:hint="eastAsia"/>
        </w:rPr>
        <w:t>Xu Hanli: Xin Ge Yongsheng.</w:t>
      </w:r>
    </w:p>
    <w:p w:rsidR="00025EBC" w:rsidRDefault="00025EBC" w:rsidP="00586F2E">
      <w:pPr>
        <w:pStyle w:val="21"/>
        <w:ind w:firstLine="420"/>
      </w:pPr>
    </w:p>
    <w:p w:rsidR="00025EBC" w:rsidRDefault="00025EBC" w:rsidP="00025EBC">
      <w:pPr>
        <w:pStyle w:val="21"/>
        <w:ind w:firstLine="420"/>
      </w:pPr>
      <w:r>
        <w:t>53. Emperor of mountains and rivers: what does heaven rely on to achieve lighting?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Shen's light.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can you give us a long talk? I'm talking about believing in God to pay wages. Your family has no money to talk about it.</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Xuhanli: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Crying crazy cat: Li dinglou, for the ideal Communist society.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cause and effect is nothing to be afraid of. Besides, it makes the world realize that a cult is good cause and effect.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the cause and effect of blasphemy is death penalty.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I'm not afraid of a Ge Xie child even if I have suffered great cause and effect.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aren't you afraid that cause and effect will affect your family?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 am responsible for all my causes and consequences. Let the public know that a cult leader is good at causes and consequences.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can't help blaspheming Ge Shen.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54. The river is thousands of miles away: it was very handsome in those days.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Jealous: Shuai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stop preaching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why?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everyone is unique. Why do you want to carry the mark of others?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Xin geyongsheng.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God of justice 0008: what God, where is God, and the evidence?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Celestial beings come down to earth: hahaha, good advice, Ge Shenda.</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Huaqian.</w:t>
      </w:r>
    </w:p>
    <w:p w:rsidR="00025EBC" w:rsidRDefault="00025EBC" w:rsidP="00025EBC">
      <w:pPr>
        <w:pStyle w:val="21"/>
        <w:ind w:firstLine="420"/>
      </w:pPr>
    </w:p>
    <w:p w:rsidR="00025EBC" w:rsidRDefault="00025EBC" w:rsidP="00025EBC">
      <w:pPr>
        <w:pStyle w:val="21"/>
        <w:ind w:firstLine="420"/>
      </w:pPr>
      <w:r>
        <w:t>"Nerves" and "Ge Shen Yi Wen Lu"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tell me about his life story. I don't want to read.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at the beginning of October 2019, GE mincheng became a God. On November 26, 2033, the world will be in harmony. (visions 29)</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what's the special function of the purple heart lamp? What is this person doing now?</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Xuhanli: nerve 1. In the autumn of 2001, Ge Yimin was taking a </w:t>
      </w:r>
      <w:r>
        <w:rPr>
          <w:rFonts w:hint="eastAsia"/>
        </w:rPr>
        <w:lastRenderedPageBreak/>
        <w:t>nap in his big bed at his home in Zhenjiang. In a dream, God said, "I am God. You should listen to him." He immediately woke up and felt magical about "pointing to ge Yimin", when his wife and</w:t>
      </w:r>
      <w:r>
        <w:t xml:space="preserve"> children were at home. Ge Yimin was anointed as God.</w:t>
      </w:r>
    </w:p>
    <w:p w:rsidR="00025EBC" w:rsidRDefault="00025EBC" w:rsidP="00025EBC">
      <w:pPr>
        <w:pStyle w:val="21"/>
        <w:ind w:firstLine="420"/>
      </w:pPr>
    </w:p>
    <w:p w:rsidR="00025EBC" w:rsidRDefault="00025EBC" w:rsidP="00025EBC">
      <w:pPr>
        <w:pStyle w:val="21"/>
        <w:ind w:firstLine="420"/>
      </w:pPr>
      <w:r>
        <w:t>Now work, do God net, write nerve.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55. Purple heart lantern Anita: tell me about GE Bai.</w:t>
      </w:r>
    </w:p>
    <w:p w:rsidR="00025EBC" w:rsidRDefault="00025EBC" w:rsidP="00025EBC">
      <w:pPr>
        <w:pStyle w:val="21"/>
        <w:ind w:firstLine="420"/>
      </w:pPr>
    </w:p>
    <w:p w:rsidR="00025EBC" w:rsidRDefault="00025EBC" w:rsidP="00025EBC">
      <w:pPr>
        <w:pStyle w:val="21"/>
        <w:ind w:firstLine="420"/>
      </w:pPr>
      <w:r>
        <w:t>Why do you resist him so much. I was confused.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because Ge Hong.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do you do for a living? Is the child still at school? How did his wife and his parents react?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as an administrator of the machinery company, his son worked and his family did not participate.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Atestment: in religion, pretending to be a "God" (the more deliberate, the more unreasonable, the more rogue and mean, for example, your intentional and knowingly criminal degree and rogue level may be much greater than Ge Yimin) is much heavier than the</w:t>
      </w:r>
      <w:r>
        <w:t xml:space="preserve"> crime of claiming to be the first in the world. Sometimes claiming to be the first in the world is just a secular crime.</w:t>
      </w:r>
    </w:p>
    <w:p w:rsidR="00025EBC" w:rsidRDefault="00025EBC" w:rsidP="00025EBC">
      <w:pPr>
        <w:pStyle w:val="21"/>
        <w:ind w:firstLine="420"/>
      </w:pPr>
    </w:p>
    <w:p w:rsidR="00025EBC" w:rsidRDefault="00025EBC" w:rsidP="00025EBC">
      <w:pPr>
        <w:pStyle w:val="21"/>
        <w:ind w:firstLine="420"/>
      </w:pPr>
      <w:r>
        <w:t xml:space="preserve">If you want to pretend to be the same authority and status of some </w:t>
      </w:r>
      <w:r>
        <w:lastRenderedPageBreak/>
        <w:t>religious "gods" in your heart, you may not have the opportunity to repent and go to hell.</w:t>
      </w:r>
    </w:p>
    <w:p w:rsidR="00025EBC" w:rsidRDefault="00025EBC" w:rsidP="00025EBC">
      <w:pPr>
        <w:pStyle w:val="21"/>
        <w:ind w:firstLine="420"/>
      </w:pPr>
    </w:p>
    <w:p w:rsidR="00025EBC" w:rsidRDefault="00025EBC" w:rsidP="00025EBC">
      <w:pPr>
        <w:pStyle w:val="21"/>
        <w:ind w:firstLine="420"/>
      </w:pPr>
      <w:r>
        <w:t>According to the theory of the role of really high wisdom in religion, such as the language of "Yahweh" or Buddha.</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56. Is this the rhythm that makes me famous?</w:t>
      </w:r>
    </w:p>
    <w:p w:rsidR="00025EBC" w:rsidRDefault="00025EBC" w:rsidP="00025EBC">
      <w:pPr>
        <w:pStyle w:val="21"/>
        <w:ind w:firstLine="420"/>
      </w:pPr>
    </w:p>
    <w:p w:rsidR="0066537C" w:rsidRDefault="0066537C" w:rsidP="0066537C">
      <w:pPr>
        <w:pStyle w:val="21"/>
        <w:ind w:firstLine="420"/>
      </w:pPr>
      <w:r>
        <w:t>http://www.gegod.com/dxrj/cm1.jpg</w:t>
      </w:r>
    </w:p>
    <w:p w:rsidR="00025EBC" w:rsidRDefault="0066537C" w:rsidP="0066537C">
      <w:pPr>
        <w:pStyle w:val="21"/>
        <w:ind w:firstLine="420"/>
      </w:pPr>
      <w:r>
        <w:t>http://www.gegod.com/dxrj/cm2.jpg</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57. Purple heart lantern Anita: have you seen him? Over 50?</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53</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Ge Hong? Tell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celebrities.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Zhihu: my boyfriend told me that he believes in Christianity, and I am atheist. The two people continue to get along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declaration of Christian communism.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Purple heart lamp: how about GE pin?</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Xuhanli: great virtue and great virtue.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Wahahaha cancer: what are you doing? You are qualified to tell God's gossip from a human perspective. You sinner, kneel down and admit your mistake.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Hello, Jumei. Do you admit Ge is a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Wahahaha cancer: I didn't admit this wrong cognition. Sorry, you misunderstood.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what do you mean by "God's eight trigrams"?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is Ge Hong a name or a title? Or is Ge Hong a group of people?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it means Ge Hong.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about now. Why not see a real person?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soge Shenwang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take a look at the main information.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search, what do you want to cut?</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58. Purple heart lamp Anita: that means Ge is not a God</w:t>
      </w:r>
    </w:p>
    <w:p w:rsidR="00025EBC" w:rsidRDefault="00025EBC" w:rsidP="00025EBC">
      <w:pPr>
        <w:pStyle w:val="21"/>
        <w:ind w:firstLine="420"/>
      </w:pPr>
    </w:p>
    <w:p w:rsidR="00025EBC" w:rsidRDefault="00025EBC" w:rsidP="00025EBC">
      <w:pPr>
        <w:pStyle w:val="21"/>
        <w:ind w:firstLine="420"/>
      </w:pPr>
      <w:r>
        <w:t>Just a dream that tells us to think about GE's words? Do you mean so? In that case, how dare Ge call himself God?</w:t>
      </w:r>
    </w:p>
    <w:p w:rsidR="00025EBC" w:rsidRDefault="00025EBC" w:rsidP="00025EBC">
      <w:pPr>
        <w:pStyle w:val="21"/>
        <w:ind w:firstLine="420"/>
      </w:pPr>
    </w:p>
    <w:p w:rsidR="00025EBC" w:rsidRDefault="00025EBC" w:rsidP="00025EBC">
      <w:pPr>
        <w:pStyle w:val="21"/>
        <w:ind w:firstLine="420"/>
      </w:pPr>
      <w:r>
        <w:t>That is to say, life and work are normal now. What about you? Is your life and work normal?</w:t>
      </w:r>
    </w:p>
    <w:p w:rsidR="00025EBC" w:rsidRDefault="00025EBC" w:rsidP="00025EBC">
      <w:pPr>
        <w:pStyle w:val="21"/>
        <w:ind w:firstLine="420"/>
      </w:pPr>
    </w:p>
    <w:p w:rsidR="00025EBC" w:rsidRDefault="00025EBC" w:rsidP="00025EBC">
      <w:pPr>
        <w:pStyle w:val="21"/>
        <w:ind w:firstLine="420"/>
      </w:pPr>
      <w:r>
        <w:t>If you follow Ge fanatically, do you really want to follow God? God is a legend. Find yourself, be yourself, and believe in mindfulness.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because I believe in Ge Yongsheng.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what did you say? Like the Bible?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the amendment to the Bible.</w:t>
      </w:r>
    </w:p>
    <w:p w:rsidR="00025EBC" w:rsidRDefault="00025EBC" w:rsidP="00025EBC">
      <w:pPr>
        <w:pStyle w:val="21"/>
        <w:ind w:firstLine="420"/>
      </w:pPr>
    </w:p>
    <w:p w:rsidR="00025EBC" w:rsidRDefault="00025EBC" w:rsidP="00025EBC">
      <w:pPr>
        <w:pStyle w:val="21"/>
        <w:ind w:firstLine="420"/>
      </w:pPr>
      <w:r>
        <w:t>Communism predominates.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is Ge healthy? Are you in good mental condition? Do you also have white hair?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healthy, good, with white hair. Jesus is also old. 33 is like 50.</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don't dream too much. Just be yourself. GE has a wife and children. He loves his wife and treats his children well. Other women give up to other single men. Monogamy is sacred. Don't step on thunder.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Quirky Little Joe: I sympathize with you. It's almost completely </w:t>
      </w:r>
      <w:r>
        <w:rPr>
          <w:rFonts w:hint="eastAsia"/>
        </w:rPr>
        <w:lastRenderedPageBreak/>
        <w:t>blocked on the Internet.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mainly on the Internet, preaching the gospel to the world.</w:t>
      </w:r>
    </w:p>
    <w:p w:rsidR="00025EBC" w:rsidRDefault="00025EBC" w:rsidP="00025EBC">
      <w:pPr>
        <w:pStyle w:val="21"/>
        <w:ind w:firstLine="420"/>
      </w:pPr>
    </w:p>
    <w:p w:rsidR="00025EBC" w:rsidRDefault="00025EBC" w:rsidP="00025EBC">
      <w:pPr>
        <w:pStyle w:val="21"/>
        <w:ind w:firstLine="420"/>
      </w:pPr>
      <w:r>
        <w:t>Let the New Roman (American) denomination become the national religion.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59. The place of the sword: anyone who mentions Ge XX again will be granted a title!</w:t>
      </w:r>
    </w:p>
    <w:p w:rsidR="00025EBC" w:rsidRDefault="00025EBC" w:rsidP="00025EBC">
      <w:pPr>
        <w:pStyle w:val="21"/>
        <w:ind w:firstLine="420"/>
      </w:pPr>
    </w:p>
    <w:p w:rsidR="00025EBC" w:rsidRDefault="00025EBC" w:rsidP="00025EBC">
      <w:pPr>
        <w:pStyle w:val="21"/>
        <w:ind w:firstLine="420"/>
      </w:pPr>
      <w:r>
        <w:t>Regardless of praise or criticism, all titles are added or deleted!</w:t>
      </w:r>
    </w:p>
    <w:p w:rsidR="00025EBC" w:rsidRDefault="00025EBC" w:rsidP="00025EBC">
      <w:pPr>
        <w:pStyle w:val="21"/>
        <w:ind w:firstLine="420"/>
      </w:pPr>
    </w:p>
    <w:p w:rsidR="00025EBC" w:rsidRDefault="00025EBC" w:rsidP="00025EBC">
      <w:pPr>
        <w:pStyle w:val="21"/>
        <w:ind w:firstLine="420"/>
      </w:pPr>
      <w:r>
        <w:t>Let bygones be bygones.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Holding the sun, the moon and the stars: strong support. Those neurotics are ignorant, swaggering, delusional, and crazy to be famous.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BarYou 112.83.9.: Why not report Ge Yimin? Bar friends 112.83.3.: Damn it, it's Ge Hua who is flying in the clouds. He deliberately sealed Ge Yimin and asked him to publicize</w:t>
      </w:r>
    </w:p>
    <w:p w:rsidR="00025EBC" w:rsidRDefault="00025EBC" w:rsidP="00025EBC">
      <w:pPr>
        <w:pStyle w:val="21"/>
        <w:ind w:firstLine="420"/>
      </w:pPr>
    </w:p>
    <w:p w:rsidR="00025EBC" w:rsidRDefault="00025EBC" w:rsidP="00025EBC">
      <w:pPr>
        <w:pStyle w:val="21"/>
        <w:ind w:firstLine="420"/>
      </w:pPr>
      <w:r>
        <w:t xml:space="preserve">In fact, Changle banned Ge Yimin, and Ge Yimin was no longer interesting. Ge Huayun won the sovereignty and deliberately sealed off Ge Yimin, so that GE Yimin's topic would always be new and always be a Chinese saint. It serves Ge Yimin. I don't know if there is a fifty cent collar. Emperor Shitian 7 is his vest. He pretends to scold Ge Yimin </w:t>
      </w:r>
      <w:r>
        <w:lastRenderedPageBreak/>
        <w:t>every day and opposes propaganda. Its purpose is to always keep Ge Yimin in the home page of Saint bar@@@ Why people all know, a truth.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Oh. He believes in Christianity.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he created his own religion.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Anita: it's obviously human. Don't confuse the public.</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Shen, Ge Shen, recognized.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Ge huaman: (3D Titanic) I really want to invite a friend to watch it. Can I make an appointment?</w:t>
      </w:r>
    </w:p>
    <w:p w:rsidR="00025EBC" w:rsidRDefault="00025EBC" w:rsidP="00025EBC">
      <w:pPr>
        <w:pStyle w:val="21"/>
        <w:ind w:firstLine="420"/>
      </w:pPr>
    </w:p>
    <w:p w:rsidR="00025EBC" w:rsidRDefault="00025EBC" w:rsidP="00025EBC">
      <w:pPr>
        <w:pStyle w:val="21"/>
        <w:ind w:firstLine="420"/>
      </w:pPr>
      <w:r>
        <w:t>Truth: believe that GE Yimin will live forever, and Ge flowers will be everywhere!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Qing Nan 2: but... Unless you are a beautiful girl</w:t>
      </w:r>
    </w:p>
    <w:p w:rsidR="00025EBC" w:rsidRDefault="00025EBC" w:rsidP="00025EBC">
      <w:pPr>
        <w:pStyle w:val="21"/>
        <w:ind w:firstLine="420"/>
      </w:pPr>
    </w:p>
    <w:p w:rsidR="00025EBC" w:rsidRDefault="00025EBC" w:rsidP="00025EBC">
      <w:pPr>
        <w:pStyle w:val="21"/>
        <w:ind w:firstLine="420"/>
      </w:pPr>
      <w:r>
        <w:t>By the way, we killed a man... We eloped.</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60. Keep Qingfeng: believers of "Ge Yimin Shintoism" please look carefully and think deeply:</w:t>
      </w:r>
    </w:p>
    <w:p w:rsidR="00025EBC" w:rsidRDefault="00025EBC" w:rsidP="00025EBC">
      <w:pPr>
        <w:pStyle w:val="21"/>
        <w:ind w:firstLine="420"/>
      </w:pPr>
    </w:p>
    <w:p w:rsidR="00025EBC" w:rsidRDefault="00025EBC" w:rsidP="00025EBC">
      <w:pPr>
        <w:pStyle w:val="21"/>
        <w:ind w:firstLine="420"/>
      </w:pPr>
      <w:r>
        <w:t>The believer of Ge Yimin God, the Church of Ge Yimin God, and the "nerve" of Ge Yimin God...</w:t>
      </w:r>
    </w:p>
    <w:p w:rsidR="00025EBC" w:rsidRDefault="00025EBC" w:rsidP="00025EBC">
      <w:pPr>
        <w:pStyle w:val="21"/>
        <w:ind w:firstLine="420"/>
      </w:pPr>
    </w:p>
    <w:p w:rsidR="00025EBC" w:rsidRDefault="00025EBC" w:rsidP="00025EBC">
      <w:pPr>
        <w:pStyle w:val="21"/>
        <w:ind w:firstLine="420"/>
      </w:pPr>
      <w:r>
        <w:t>Geyimin religion, geyimin believer. Do you have anything else?...</w:t>
      </w:r>
    </w:p>
    <w:p w:rsidR="00025EBC" w:rsidRDefault="00025EBC" w:rsidP="00025EBC">
      <w:pPr>
        <w:pStyle w:val="21"/>
        <w:ind w:firstLine="420"/>
      </w:pPr>
    </w:p>
    <w:p w:rsidR="00025EBC" w:rsidRDefault="00025EBC" w:rsidP="00025EBC">
      <w:pPr>
        <w:pStyle w:val="21"/>
        <w:ind w:firstLine="420"/>
      </w:pPr>
      <w:r>
        <w:t>You'd better sincerely believe in "Ge Yimin Shinto".</w:t>
      </w:r>
    </w:p>
    <w:p w:rsidR="00025EBC" w:rsidRDefault="00025EBC" w:rsidP="00025EBC">
      <w:pPr>
        <w:pStyle w:val="21"/>
        <w:ind w:firstLine="420"/>
      </w:pPr>
    </w:p>
    <w:p w:rsidR="00025EBC" w:rsidRDefault="00025EBC" w:rsidP="00025EBC">
      <w:pPr>
        <w:pStyle w:val="21"/>
        <w:ind w:firstLine="420"/>
      </w:pPr>
      <w:r>
        <w:t>Do not take the name of "God" as the Church of your "Ge Yimin theology"...</w:t>
      </w:r>
    </w:p>
    <w:p w:rsidR="00025EBC" w:rsidRDefault="00025EBC" w:rsidP="00025EBC">
      <w:pPr>
        <w:pStyle w:val="21"/>
        <w:ind w:firstLine="420"/>
      </w:pPr>
    </w:p>
    <w:p w:rsidR="00025EBC" w:rsidRDefault="00025EBC" w:rsidP="00025EBC">
      <w:pPr>
        <w:pStyle w:val="21"/>
        <w:ind w:firstLine="420"/>
      </w:pPr>
      <w:r>
        <w:t>What you believe in is nothing more than "Ge Yimin Shintoism", which has nothing to do with the real "God". It is totally different.</w:t>
      </w:r>
    </w:p>
    <w:p w:rsidR="00025EBC" w:rsidRDefault="00025EBC" w:rsidP="00025EBC">
      <w:pPr>
        <w:pStyle w:val="21"/>
        <w:ind w:firstLine="420"/>
      </w:pPr>
    </w:p>
    <w:p w:rsidR="00025EBC" w:rsidRDefault="00025EBC" w:rsidP="00025EBC">
      <w:pPr>
        <w:pStyle w:val="21"/>
        <w:ind w:firstLine="420"/>
      </w:pPr>
      <w:r>
        <w:t>The "nerve" of "Ge Yimin theology" can not be regarded as the speech of "God", and "nerve" only represents the speech of "Ge Yimin theology" or the books of doctrines.</w:t>
      </w:r>
    </w:p>
    <w:p w:rsidR="00025EBC" w:rsidRDefault="00025EBC" w:rsidP="00025EBC">
      <w:pPr>
        <w:pStyle w:val="21"/>
        <w:ind w:firstLine="420"/>
      </w:pPr>
    </w:p>
    <w:p w:rsidR="00025EBC" w:rsidRDefault="00025EBC" w:rsidP="00025EBC">
      <w:pPr>
        <w:pStyle w:val="21"/>
        <w:ind w:firstLine="420"/>
      </w:pPr>
      <w:r>
        <w:t>Because these are not the words of God.</w:t>
      </w:r>
    </w:p>
    <w:p w:rsidR="00025EBC" w:rsidRDefault="00025EBC" w:rsidP="00025EBC">
      <w:pPr>
        <w:pStyle w:val="21"/>
        <w:ind w:firstLine="420"/>
      </w:pPr>
    </w:p>
    <w:p w:rsidR="00025EBC" w:rsidRDefault="00025EBC" w:rsidP="00025EBC">
      <w:pPr>
        <w:pStyle w:val="21"/>
        <w:ind w:firstLine="420"/>
      </w:pPr>
      <w:r>
        <w:t>As for the words of "God" and "Bible", you believers of "Ge Yimin theology", haven't you really seen them?</w:t>
      </w:r>
    </w:p>
    <w:p w:rsidR="00025EBC" w:rsidRDefault="00025EBC" w:rsidP="00025EBC">
      <w:pPr>
        <w:pStyle w:val="21"/>
        <w:ind w:firstLine="420"/>
      </w:pPr>
    </w:p>
    <w:p w:rsidR="00025EBC" w:rsidRDefault="00025EBC" w:rsidP="00025EBC">
      <w:pPr>
        <w:pStyle w:val="21"/>
        <w:ind w:firstLine="420"/>
      </w:pPr>
      <w:r>
        <w:t>Do you want to believe in "God" or "geyimin Shinto". Now you know what you have done wrong?</w:t>
      </w:r>
    </w:p>
    <w:p w:rsidR="00025EBC" w:rsidRDefault="00025EBC" w:rsidP="00025EBC">
      <w:pPr>
        <w:pStyle w:val="21"/>
        <w:ind w:firstLine="420"/>
      </w:pPr>
    </w:p>
    <w:p w:rsidR="00025EBC" w:rsidRDefault="00025EBC" w:rsidP="00025EBC">
      <w:pPr>
        <w:pStyle w:val="21"/>
        <w:ind w:firstLine="420"/>
      </w:pPr>
      <w:r>
        <w:t>Please don't mess with God's reputation and mind in the future.</w:t>
      </w:r>
    </w:p>
    <w:p w:rsidR="00025EBC" w:rsidRDefault="00025EBC" w:rsidP="00025EBC">
      <w:pPr>
        <w:pStyle w:val="21"/>
        <w:ind w:firstLine="420"/>
      </w:pPr>
    </w:p>
    <w:p w:rsidR="00025EBC" w:rsidRDefault="00025EBC" w:rsidP="00025EBC">
      <w:pPr>
        <w:pStyle w:val="21"/>
        <w:ind w:firstLine="420"/>
      </w:pPr>
      <w:r>
        <w:t>Are you awake now?</w:t>
      </w:r>
    </w:p>
    <w:p w:rsidR="00025EBC" w:rsidRDefault="00025EBC" w:rsidP="00025EBC">
      <w:pPr>
        <w:pStyle w:val="21"/>
        <w:ind w:firstLine="420"/>
      </w:pPr>
    </w:p>
    <w:p w:rsidR="00025EBC" w:rsidRDefault="00025EBC" w:rsidP="00025EBC">
      <w:pPr>
        <w:pStyle w:val="21"/>
        <w:ind w:firstLine="420"/>
      </w:pPr>
      <w:r>
        <w:t>Wake up and set up the "Ge Yimin Shinto" church without looking at the unique words of "God" and "Bible".</w:t>
      </w:r>
    </w:p>
    <w:p w:rsidR="00025EBC" w:rsidRDefault="00025EBC" w:rsidP="00025EBC">
      <w:pPr>
        <w:pStyle w:val="21"/>
        <w:ind w:firstLine="420"/>
      </w:pPr>
    </w:p>
    <w:p w:rsidR="00025EBC" w:rsidRDefault="00025EBC" w:rsidP="00025EBC">
      <w:pPr>
        <w:pStyle w:val="21"/>
        <w:ind w:firstLine="420"/>
      </w:pPr>
      <w:r>
        <w:t>The "nerves" of "Ge Yimin Shintoism" can hardly be found in international doctrinal books...</w:t>
      </w:r>
    </w:p>
    <w:p w:rsidR="00025EBC" w:rsidRDefault="00025EBC" w:rsidP="00025EBC">
      <w:pPr>
        <w:pStyle w:val="21"/>
        <w:ind w:firstLine="420"/>
      </w:pPr>
    </w:p>
    <w:p w:rsidR="00025EBC" w:rsidRDefault="00025EBC" w:rsidP="00025EBC">
      <w:pPr>
        <w:pStyle w:val="21"/>
        <w:ind w:firstLine="420"/>
      </w:pPr>
      <w:r>
        <w:t>The doctrine "nerve" created by "Ge Yimin Shinto" is even more unknown to the world.....</w:t>
      </w:r>
    </w:p>
    <w:p w:rsidR="00025EBC" w:rsidRDefault="00025EBC" w:rsidP="00025EBC">
      <w:pPr>
        <w:pStyle w:val="21"/>
        <w:ind w:firstLine="420"/>
      </w:pPr>
    </w:p>
    <w:p w:rsidR="00025EBC" w:rsidRDefault="00025EBC" w:rsidP="00025EBC">
      <w:pPr>
        <w:pStyle w:val="21"/>
        <w:ind w:firstLine="420"/>
      </w:pPr>
      <w:r>
        <w:t>Finally, members of the "Ge Yimin Shintoism", do you really want to make a fool of yourself internationally in your "books"?</w:t>
      </w:r>
    </w:p>
    <w:p w:rsidR="00025EBC" w:rsidRDefault="00025EBC" w:rsidP="00025EBC">
      <w:pPr>
        <w:pStyle w:val="21"/>
        <w:ind w:firstLine="420"/>
      </w:pPr>
    </w:p>
    <w:p w:rsidR="00025EBC" w:rsidRDefault="00025EBC" w:rsidP="00025EBC">
      <w:pPr>
        <w:pStyle w:val="21"/>
        <w:ind w:firstLine="420"/>
      </w:pPr>
      <w:r>
        <w:t>If you still don't believe it, your "nerve" books are published all over the world and try it.</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61. Holy search committee_ Chinese sage</w:t>
      </w:r>
    </w:p>
    <w:p w:rsidR="00025EBC" w:rsidRDefault="00025EBC" w:rsidP="00025EBC">
      <w:pPr>
        <w:pStyle w:val="21"/>
        <w:ind w:firstLine="420"/>
      </w:pPr>
    </w:p>
    <w:p w:rsidR="00025EBC" w:rsidRDefault="00025EBC" w:rsidP="00025EBC">
      <w:pPr>
        <w:pStyle w:val="21"/>
        <w:ind w:firstLine="420"/>
      </w:pPr>
      <w:r>
        <w:t>It is estimated that GE Yimin will be the first to fight in the arena. He said that he is the author of "nerves".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Shenhuadi: in terms of screen brushing, Ge Yimin is above you.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Xiaomei2012: if Ge Yimin comes back to the holy bar to swipe the screen or make trouble, all members of the holy bar will complain to your "Ge Yimin bar", so that your Ge Yimin bar will be banned. Let you even destroy your camp.</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Post bar users_ 07jsr7d: a folk keyboard literature / scientist who grew up under the congenital defects of intelligence or the brainwashing </w:t>
      </w:r>
      <w:r>
        <w:rPr>
          <w:rFonts w:hint="eastAsia"/>
        </w:rPr>
        <w:lastRenderedPageBreak/>
        <w:t>of folk religious superstitions (also including scientific superstitions such as UFO and XX Unsolved Mysteries), r</w:t>
      </w:r>
      <w:r>
        <w:t>eferred to as the folk science for short.</w:t>
      </w:r>
    </w:p>
    <w:p w:rsidR="00025EBC" w:rsidRDefault="00025EBC" w:rsidP="00025EBC">
      <w:pPr>
        <w:pStyle w:val="21"/>
        <w:ind w:firstLine="420"/>
      </w:pPr>
    </w:p>
    <w:p w:rsidR="00025EBC" w:rsidRDefault="00025EBC" w:rsidP="00025EBC">
      <w:pPr>
        <w:pStyle w:val="21"/>
        <w:ind w:firstLine="420"/>
      </w:pPr>
      <w:r>
        <w:t>As a branch of the last kind of people, mental patients who have completely lost their normal communication skills brush the screen with some incoherent speeches all day. You can't expect him to make the most basic communication with you. For this kind of people, they can only treat them the same as the Yellow advertising machine number that is now full of posts.</w:t>
      </w:r>
    </w:p>
    <w:p w:rsidR="00025EBC" w:rsidRDefault="00025EBC" w:rsidP="00025EBC">
      <w:pPr>
        <w:pStyle w:val="21"/>
        <w:ind w:firstLine="420"/>
      </w:pPr>
    </w:p>
    <w:p w:rsidR="00025EBC" w:rsidRDefault="00025EBC" w:rsidP="00025EBC">
      <w:pPr>
        <w:pStyle w:val="21"/>
        <w:ind w:firstLine="420"/>
      </w:pPr>
      <w:r>
        <w:t>These two kinds of people tend to pay attention to 2012, such as idealistic posts as fortune telling, divination and back pushing chart, and online shoes such as GE Yimin and Chinese sage are called post bars. Mengxin should keep away from sb who pays attention to these posts to avoid lowering their IQ.</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Zi Ti made wedding clothes for Yimin.</w:t>
      </w:r>
    </w:p>
    <w:p w:rsidR="00025EBC" w:rsidRDefault="00025EBC" w:rsidP="00025EBC">
      <w:pPr>
        <w:pStyle w:val="21"/>
        <w:ind w:firstLine="420"/>
      </w:pPr>
    </w:p>
    <w:p w:rsidR="00025EBC" w:rsidRDefault="00025EBC" w:rsidP="00025EBC">
      <w:pPr>
        <w:pStyle w:val="21"/>
        <w:ind w:firstLine="420"/>
      </w:pPr>
      <w:r>
        <w:t>Leader, Ge is a gift from heaven.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is accompanied by the stars: it's heaven's gift, but where did it come from?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created by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who created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youyou will always have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and the stars are always there? Why is Ge called Ge? Everything starts with cause and effect.</w:t>
      </w:r>
    </w:p>
    <w:p w:rsidR="00025EBC" w:rsidRDefault="00025EBC" w:rsidP="00025EBC">
      <w:pPr>
        <w:pStyle w:val="21"/>
        <w:ind w:firstLine="420"/>
      </w:pPr>
    </w:p>
    <w:p w:rsidR="00025EBC" w:rsidRDefault="00025EBC" w:rsidP="00025EBC">
      <w:pPr>
        <w:pStyle w:val="21"/>
        <w:ind w:firstLine="420"/>
      </w:pPr>
      <w:r>
        <w:t>Coincidentally, there is a Ge xiaolun in the super Theological Seminary. You have Ge Yilun here.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perfect God perfect man.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The night is accompanied by the stars: therefore, I can only think that he is actually a person who masters high technology. When technology is so advanced that our human civilization can not understand it, he is called God. What do you think he is like? </w:t>
      </w:r>
      <w:r>
        <w:t>You give me the impression like a magic stick.</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are very practical. Ge is a thinker (Baidu tieba big V certification).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62. Dada Mommy: is thought a gadget?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thought is Ge Shen.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Mommy dada: This is another thing.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only Ge Shen thought.</w:t>
      </w:r>
    </w:p>
    <w:p w:rsidR="00025EBC" w:rsidRDefault="00025EBC" w:rsidP="00025EBC">
      <w:pPr>
        <w:pStyle w:val="21"/>
        <w:ind w:firstLine="420"/>
      </w:pPr>
    </w:p>
    <w:p w:rsidR="00025EBC" w:rsidRDefault="00025EBC" w:rsidP="00025EBC">
      <w:pPr>
        <w:pStyle w:val="21"/>
        <w:ind w:firstLine="420"/>
      </w:pPr>
      <w:r>
        <w:t>Ge is the true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I am the true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youshenwang neuro Shinto (Ge Hua), what do you have?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night is accompanied by the stars: don't you mean the true God? When I talk about science and technology, you talk about the true God. When I talk about the true God, you talk about science and technology with me. OK, I talk about tactics with you. W</w:t>
      </w:r>
      <w:r>
        <w:t>hen I don't have anything, you just boast.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does anyone believe you? Otherwise, everyone can call himself holy bar.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 nerve is far inferior to purple brother.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Aci: the saint has been preaching dharma (humanity). People are opposed to nerves. Do you understand? Human meridian is several dimensions higher than nerve. Nerves are the Tathagata (Sakyamuni Buddha's law enforcement era), and human scriptures are the i</w:t>
      </w:r>
      <w:r>
        <w:t>mages of the future (Maitreya Buddha's law enforcement era in the future). Therefore, the saint will not cross his nerves. Do you understand?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Night and stars: why should God be believed? God is God. It's troublesome to talk to you. Don't go back.</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everyone can claim to be useful? Like holy bar. Does Jesus have believers?</w:t>
      </w:r>
    </w:p>
    <w:p w:rsidR="00025EBC" w:rsidRDefault="00025EBC" w:rsidP="00025EBC">
      <w:pPr>
        <w:pStyle w:val="21"/>
        <w:ind w:firstLine="420"/>
      </w:pPr>
    </w:p>
    <w:p w:rsidR="00025EBC" w:rsidRDefault="00025EBC" w:rsidP="00025EBC">
      <w:pPr>
        <w:pStyle w:val="21"/>
        <w:ind w:firstLine="420"/>
      </w:pPr>
      <w:r>
        <w:t>1969 – 1990 – 2019 – 2033</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timeline.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63. Immortals come down to earth: God Ge may be stopping the war.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what does Zhige mean?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Celestial beings come to earth: Purple pot.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Purple brother. Thank you!</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@Shibamata_: Liushujuan + Ge Yimin, houjusen and Jie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Luo le and the North Star pursuing her: he is probably from Yichang, Hubei Province. It seems that he grew up eating salty food. I confirm that he is one of the heretics who killed Shen luole and her friends</w:t>
      </w:r>
    </w:p>
    <w:p w:rsidR="00025EBC" w:rsidRDefault="00025EBC" w:rsidP="00025EBC">
      <w:pPr>
        <w:pStyle w:val="21"/>
        <w:ind w:firstLine="420"/>
      </w:pPr>
    </w:p>
    <w:p w:rsidR="00025EBC" w:rsidRDefault="00025EBC" w:rsidP="00025EBC">
      <w:pPr>
        <w:pStyle w:val="21"/>
        <w:ind w:firstLine="420"/>
      </w:pPr>
      <w:r>
        <w:t>They belong to the geyimin cult and are controlled by someone in Beijing. They may be surnamed Wang. Their cult 108 named the water tiger Ziguangge,,</w:t>
      </w:r>
    </w:p>
    <w:p w:rsidR="00025EBC" w:rsidRDefault="00025EBC" w:rsidP="00025EBC">
      <w:pPr>
        <w:pStyle w:val="21"/>
        <w:ind w:firstLine="420"/>
      </w:pPr>
    </w:p>
    <w:p w:rsidR="00025EBC" w:rsidRDefault="00025EBC" w:rsidP="00025EBC">
      <w:pPr>
        <w:pStyle w:val="21"/>
        <w:ind w:firstLine="420"/>
      </w:pPr>
      <w:r>
        <w:t>All students are 18-45 years old. The mouse is me. He holds the mouse in his hand. He is a clue to solve the case,,</w:t>
      </w:r>
    </w:p>
    <w:p w:rsidR="00025EBC" w:rsidRDefault="00025EBC" w:rsidP="00025EBC">
      <w:pPr>
        <w:pStyle w:val="21"/>
        <w:ind w:firstLine="420"/>
      </w:pPr>
    </w:p>
    <w:p w:rsidR="00025EBC" w:rsidRDefault="00025EBC" w:rsidP="00025EBC">
      <w:pPr>
        <w:pStyle w:val="21"/>
        <w:ind w:firstLine="420"/>
      </w:pPr>
      <w:r>
        <w:t>They organized a group of people to act in the post bar to confuse the public, rape, rape, plunder, murder and loot!,, In Hubei and Anhui, China...</w:t>
      </w:r>
    </w:p>
    <w:p w:rsidR="00025EBC" w:rsidRDefault="00025EBC" w:rsidP="00025EBC">
      <w:pPr>
        <w:pStyle w:val="21"/>
        <w:ind w:firstLine="420"/>
      </w:pPr>
    </w:p>
    <w:p w:rsidR="00025EBC" w:rsidRDefault="00025EBC" w:rsidP="00025EBC">
      <w:pPr>
        <w:pStyle w:val="21"/>
        <w:ind w:firstLine="420"/>
      </w:pPr>
      <w:r>
        <w:t>Shenluole has been killed by their organization. They have also killed more people. They play the glory of the king and help wanted him!!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[anonymous] Gao Jianli 16:12:56, May 11, 2022</w:t>
      </w:r>
    </w:p>
    <w:p w:rsidR="00025EBC" w:rsidRDefault="00025EBC" w:rsidP="00025EBC">
      <w:pPr>
        <w:pStyle w:val="21"/>
        <w:ind w:firstLine="420"/>
      </w:pPr>
    </w:p>
    <w:p w:rsidR="00025EBC" w:rsidRDefault="00025EBC" w:rsidP="00025EBC">
      <w:pPr>
        <w:pStyle w:val="21"/>
        <w:ind w:firstLine="420"/>
      </w:pPr>
      <w:r>
        <w:t>Let me live forever</w:t>
      </w:r>
    </w:p>
    <w:p w:rsidR="00025EBC" w:rsidRDefault="00025EBC" w:rsidP="00025EBC">
      <w:pPr>
        <w:pStyle w:val="21"/>
        <w:ind w:firstLine="420"/>
      </w:pPr>
    </w:p>
    <w:p w:rsidR="00025EBC" w:rsidRDefault="00025EBC" w:rsidP="00025EBC">
      <w:pPr>
        <w:pStyle w:val="21"/>
        <w:ind w:firstLine="420"/>
      </w:pPr>
      <w:r>
        <w:t>[group leader] Ge Yimin (50914333) May 11, 2022 16:13:42</w:t>
      </w:r>
    </w:p>
    <w:p w:rsidR="00025EBC" w:rsidRDefault="00025EBC" w:rsidP="00025EBC">
      <w:pPr>
        <w:pStyle w:val="21"/>
        <w:ind w:firstLine="420"/>
      </w:pPr>
    </w:p>
    <w:p w:rsidR="00025EBC" w:rsidRDefault="00025EBC" w:rsidP="00025EBC">
      <w:pPr>
        <w:pStyle w:val="21"/>
        <w:ind w:firstLine="420"/>
      </w:pPr>
      <w:r>
        <w:t>If you can live to 20331126, you will live forever.</w:t>
      </w:r>
    </w:p>
    <w:p w:rsidR="00025EBC" w:rsidRDefault="00025EBC" w:rsidP="00025EBC">
      <w:pPr>
        <w:pStyle w:val="21"/>
        <w:ind w:firstLine="420"/>
      </w:pPr>
    </w:p>
    <w:p w:rsidR="00025EBC" w:rsidRDefault="00025EBC" w:rsidP="00025EBC">
      <w:pPr>
        <w:pStyle w:val="21"/>
        <w:ind w:firstLine="420"/>
      </w:pPr>
      <w:r>
        <w:t>[administrator] plastic (282117420) May 11, 2022 16:21:17</w:t>
      </w:r>
    </w:p>
    <w:p w:rsidR="00025EBC" w:rsidRDefault="00025EBC" w:rsidP="00025EBC">
      <w:pPr>
        <w:pStyle w:val="21"/>
        <w:ind w:firstLine="420"/>
      </w:pPr>
    </w:p>
    <w:p w:rsidR="00025EBC" w:rsidRDefault="00025EBC" w:rsidP="00025EBC">
      <w:pPr>
        <w:pStyle w:val="21"/>
        <w:ind w:firstLine="420"/>
      </w:pPr>
      <w:r>
        <w:t>Those who cannot live have a resurrection.</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64. Quirky little Qiao: Miaoyin's soul mate is Ge Shen.</w:t>
      </w:r>
    </w:p>
    <w:p w:rsidR="00025EBC" w:rsidRDefault="00025EBC" w:rsidP="00025EBC">
      <w:pPr>
        <w:pStyle w:val="21"/>
        <w:ind w:firstLine="420"/>
      </w:pPr>
    </w:p>
    <w:p w:rsidR="00025EBC" w:rsidRDefault="00025EBC" w:rsidP="00025EBC">
      <w:pPr>
        <w:pStyle w:val="21"/>
        <w:ind w:firstLine="420"/>
      </w:pPr>
      <w:r>
        <w:t>Ben Hong is completely speechless. How could this be possible! I have been looking for Miaoyin for more than ten years. How can I count my feelings? Why is Miaoyin's soul mate not me? Why? Why? Why? This bullshit design!</w:t>
      </w:r>
    </w:p>
    <w:p w:rsidR="00025EBC" w:rsidRDefault="00025EBC" w:rsidP="00025EBC">
      <w:pPr>
        <w:pStyle w:val="21"/>
        <w:ind w:firstLine="420"/>
      </w:pPr>
    </w:p>
    <w:p w:rsidR="00025EBC" w:rsidRDefault="00025EBC" w:rsidP="00025EBC">
      <w:pPr>
        <w:pStyle w:val="21"/>
        <w:ind w:firstLine="420"/>
      </w:pPr>
      <w:r>
        <w:t>@An ordinary living woman. Cheng Xue. I don't want to be your saint. Have ulterior motives.</w:t>
      </w:r>
    </w:p>
    <w:p w:rsidR="00025EBC" w:rsidRDefault="00025EBC" w:rsidP="00025EBC">
      <w:pPr>
        <w:pStyle w:val="21"/>
        <w:ind w:firstLine="420"/>
      </w:pPr>
    </w:p>
    <w:p w:rsidR="00025EBC" w:rsidRDefault="00025EBC" w:rsidP="00025EBC">
      <w:pPr>
        <w:pStyle w:val="21"/>
        <w:ind w:firstLine="420"/>
      </w:pPr>
      <w:r>
        <w:t>@Qingjing Jing is a wonderful sound. Zhui Miaoyin, she is Xiao Qiao and your soul mate.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Qiao Mei, how do you know Miaoyin's soul mate is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Quirky Little Joe: never wrong. I envy you.</w:t>
      </w:r>
    </w:p>
    <w:p w:rsidR="00025EBC" w:rsidRDefault="00025EBC" w:rsidP="00025EBC">
      <w:pPr>
        <w:pStyle w:val="21"/>
        <w:ind w:firstLine="420"/>
      </w:pPr>
    </w:p>
    <w:p w:rsidR="00025EBC" w:rsidRDefault="00025EBC" w:rsidP="00025EBC">
      <w:pPr>
        <w:pStyle w:val="21"/>
        <w:ind w:firstLine="420"/>
      </w:pPr>
      <w:r>
        <w:t>You know it when you come together in real life. Meeting online is different. That kind of love will be so strong that you are desperate.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she needs to interact with me.</w:t>
      </w:r>
    </w:p>
    <w:p w:rsidR="00025EBC" w:rsidRDefault="00025EBC" w:rsidP="00025EBC">
      <w:pPr>
        <w:pStyle w:val="21"/>
        <w:ind w:firstLine="420"/>
      </w:pPr>
    </w:p>
    <w:p w:rsidR="00025EBC" w:rsidRDefault="00025EBC" w:rsidP="00025EBC">
      <w:pPr>
        <w:pStyle w:val="21"/>
        <w:ind w:firstLine="420"/>
      </w:pPr>
      <w:r>
        <w:t>You always need a basis. I heard you talk about her. I haven't seen her.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The vast sea of people: according to a recent development in the divine community, it can be seen that the divine religion and myself are suspected to be identified as heretics and swindlers by the above, so we should be careful to mention them in the fu</w:t>
      </w:r>
      <w:r>
        <w:t>ture.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Deyang Lijuan: is it the anti evil net? Paul sent it to me. I just asked him. He said that QQ netizens sent it to him. It is estimated that it is p. it has been 2 or 3 years.</w:t>
      </w:r>
    </w:p>
    <w:p w:rsidR="00025EBC" w:rsidRDefault="00025EBC" w:rsidP="00025EBC">
      <w:pPr>
        <w:pStyle w:val="21"/>
        <w:ind w:firstLine="420"/>
      </w:pPr>
    </w:p>
    <w:p w:rsidR="00025EBC" w:rsidRDefault="00025EBC" w:rsidP="00025EBC">
      <w:pPr>
        <w:pStyle w:val="21"/>
        <w:ind w:firstLine="420"/>
      </w:pPr>
      <w:r>
        <w:t>And the judgment was written by me, hype.</w:t>
      </w:r>
    </w:p>
    <w:p w:rsidR="00025EBC" w:rsidRDefault="00025EBC" w:rsidP="00025EBC">
      <w:pPr>
        <w:pStyle w:val="21"/>
        <w:ind w:firstLine="420"/>
      </w:pPr>
    </w:p>
    <w:p w:rsidR="00025EBC" w:rsidRDefault="00025EBC" w:rsidP="00025EBC">
      <w:pPr>
        <w:pStyle w:val="21"/>
        <w:ind w:firstLine="420"/>
      </w:pPr>
      <w:r>
        <w:t>65. Natural good circulation should be achieved: which of the following will be achieved first</w:t>
      </w:r>
    </w:p>
    <w:p w:rsidR="00025EBC" w:rsidRDefault="00025EBC" w:rsidP="00025EBC">
      <w:pPr>
        <w:pStyle w:val="21"/>
        <w:ind w:firstLine="420"/>
      </w:pPr>
    </w:p>
    <w:p w:rsidR="00025EBC" w:rsidRDefault="00025EBC" w:rsidP="00025EBC">
      <w:pPr>
        <w:pStyle w:val="21"/>
        <w:ind w:firstLine="420"/>
      </w:pPr>
      <w:r>
        <w:t>1. Zhang Jie's economic independence</w:t>
      </w:r>
    </w:p>
    <w:p w:rsidR="00025EBC" w:rsidRDefault="00025EBC" w:rsidP="00025EBC">
      <w:pPr>
        <w:pStyle w:val="21"/>
        <w:ind w:firstLine="420"/>
      </w:pPr>
    </w:p>
    <w:p w:rsidR="00025EBC" w:rsidRDefault="00025EBC" w:rsidP="00025EBC">
      <w:pPr>
        <w:pStyle w:val="21"/>
        <w:ind w:firstLine="420"/>
      </w:pPr>
      <w:r>
        <w:t>2. The way to achieve natural harmony in the world</w:t>
      </w:r>
    </w:p>
    <w:p w:rsidR="00025EBC" w:rsidRDefault="00025EBC" w:rsidP="00025EBC">
      <w:pPr>
        <w:pStyle w:val="21"/>
        <w:ind w:firstLine="420"/>
      </w:pPr>
    </w:p>
    <w:p w:rsidR="00025EBC" w:rsidRDefault="00025EBC" w:rsidP="00025EBC">
      <w:pPr>
        <w:pStyle w:val="21"/>
        <w:ind w:firstLine="420"/>
      </w:pPr>
      <w:r>
        <w:t>3_ retire</w:t>
      </w:r>
    </w:p>
    <w:p w:rsidR="00025EBC" w:rsidRDefault="00025EBC" w:rsidP="00025EBC">
      <w:pPr>
        <w:pStyle w:val="21"/>
        <w:ind w:firstLine="420"/>
      </w:pPr>
    </w:p>
    <w:p w:rsidR="00025EBC" w:rsidRDefault="00025EBC" w:rsidP="00025EBC">
      <w:pPr>
        <w:pStyle w:val="21"/>
        <w:ind w:firstLine="420"/>
      </w:pPr>
      <w:r>
        <w:t>4. Bull lifts stone lion</w:t>
      </w:r>
    </w:p>
    <w:p w:rsidR="00025EBC" w:rsidRDefault="00025EBC" w:rsidP="00025EBC">
      <w:pPr>
        <w:pStyle w:val="21"/>
        <w:ind w:firstLine="420"/>
      </w:pPr>
    </w:p>
    <w:p w:rsidR="00025EBC" w:rsidRDefault="00025EBC" w:rsidP="00025EBC">
      <w:pPr>
        <w:pStyle w:val="21"/>
        <w:ind w:firstLine="420"/>
      </w:pPr>
      <w:r>
        <w:t>5. Perpetual motion machine invented successfully</w:t>
      </w:r>
    </w:p>
    <w:p w:rsidR="00025EBC" w:rsidRDefault="00025EBC" w:rsidP="00025EBC">
      <w:pPr>
        <w:pStyle w:val="21"/>
        <w:ind w:firstLine="420"/>
      </w:pPr>
    </w:p>
    <w:p w:rsidR="00025EBC" w:rsidRDefault="00025EBC" w:rsidP="00025EBC">
      <w:pPr>
        <w:pStyle w:val="21"/>
        <w:ind w:firstLine="420"/>
      </w:pPr>
      <w:r>
        <w:t>6. Ge Zhucheng Shen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6</w:t>
      </w:r>
    </w:p>
    <w:p w:rsidR="00025EBC" w:rsidRDefault="00025EBC" w:rsidP="00025EBC">
      <w:pPr>
        <w:pStyle w:val="21"/>
        <w:ind w:firstLine="420"/>
      </w:pPr>
    </w:p>
    <w:p w:rsidR="00025EBC" w:rsidRDefault="00025EBC" w:rsidP="00025EBC">
      <w:pPr>
        <w:pStyle w:val="21"/>
        <w:ind w:firstLine="420"/>
      </w:pPr>
      <w:r>
        <w:t>Nerve 13 13, 20191001, Ge Yimin becomes a God.</w:t>
      </w:r>
    </w:p>
    <w:p w:rsidR="00025EBC" w:rsidRDefault="00025EBC" w:rsidP="00025EBC">
      <w:pPr>
        <w:pStyle w:val="21"/>
        <w:ind w:firstLine="420"/>
      </w:pPr>
    </w:p>
    <w:p w:rsidR="00025EBC" w:rsidRDefault="00025EBC" w:rsidP="00025EBC">
      <w:pPr>
        <w:pStyle w:val="21"/>
        <w:ind w:firstLine="420"/>
      </w:pPr>
      <w:r>
        <w:t>14. 2019 – 2033, Ge Yimin's gospel is spread all over the world and accepted by the world.</w:t>
      </w:r>
    </w:p>
    <w:p w:rsidR="00025EBC" w:rsidRDefault="00025EBC" w:rsidP="00025EBC">
      <w:pPr>
        <w:pStyle w:val="21"/>
        <w:ind w:firstLine="420"/>
      </w:pPr>
    </w:p>
    <w:p w:rsidR="00025EBC" w:rsidRDefault="00025EBC" w:rsidP="00025EBC">
      <w:pPr>
        <w:pStyle w:val="21"/>
        <w:ind w:firstLine="420"/>
      </w:pPr>
      <w:r>
        <w:t>15. 20331126, Great Harmony in the world.</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66. Prophecy dampness: old book: Bible</w:t>
      </w:r>
    </w:p>
    <w:p w:rsidR="00025EBC" w:rsidRDefault="00025EBC" w:rsidP="00025EBC">
      <w:pPr>
        <w:pStyle w:val="21"/>
        <w:ind w:firstLine="420"/>
      </w:pPr>
    </w:p>
    <w:p w:rsidR="00025EBC" w:rsidRDefault="00025EBC" w:rsidP="00025EBC">
      <w:pPr>
        <w:pStyle w:val="21"/>
        <w:ind w:firstLine="420"/>
      </w:pPr>
      <w:r>
        <w:lastRenderedPageBreak/>
        <w:t>New book: nerves</w:t>
      </w:r>
    </w:p>
    <w:p w:rsidR="00025EBC" w:rsidRDefault="00025EBC" w:rsidP="00025EBC">
      <w:pPr>
        <w:pStyle w:val="21"/>
        <w:ind w:firstLine="420"/>
      </w:pPr>
    </w:p>
    <w:p w:rsidR="00025EBC" w:rsidRDefault="00025EBC" w:rsidP="00025EBC">
      <w:pPr>
        <w:pStyle w:val="21"/>
        <w:ind w:firstLine="420"/>
      </w:pPr>
      <w:r>
        <w:t>Qiao Mei, you are Xuzhimo, but modern times are not the age of poetry.</w:t>
      </w:r>
    </w:p>
    <w:p w:rsidR="00025EBC" w:rsidRDefault="00025EBC" w:rsidP="00025EBC">
      <w:pPr>
        <w:pStyle w:val="21"/>
        <w:ind w:firstLine="420"/>
      </w:pPr>
    </w:p>
    <w:p w:rsidR="00025EBC" w:rsidRDefault="00025EBC" w:rsidP="00025EBC">
      <w:pPr>
        <w:pStyle w:val="21"/>
        <w:ind w:firstLine="420"/>
      </w:pPr>
      <w:r>
        <w:t>And I, be Jesus.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Joy of Holy Light: who is Ge Yiming? Can he catch up with Liu Yifei? Can't catch up with Liu Yifei without a trillion yuan?</w:t>
      </w:r>
    </w:p>
    <w:p w:rsidR="00025EBC" w:rsidRDefault="00025EBC" w:rsidP="00025EBC">
      <w:pPr>
        <w:pStyle w:val="21"/>
        <w:ind w:firstLine="420"/>
      </w:pPr>
    </w:p>
    <w:p w:rsidR="00025EBC" w:rsidRDefault="00025EBC" w:rsidP="00025EBC">
      <w:pPr>
        <w:pStyle w:val="21"/>
        <w:ind w:firstLine="420"/>
      </w:pPr>
      <w:r>
        <w:t>Very suitable.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is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Mi Baiyi: what about you? Is God Ge still addicted to the past.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Predicted dampness: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Mi Baiyi: it will be more than ten years before the world becomes like this ghost. If I have the ability, I will do it myself without waiting so long. But it is the choice of all sentient beings.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within.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Mi Baiyi: Oh, it seems that this is your persistence. Your persistence in believing your prophecy keeps you trapped in the mire and unable to be free. Anyway, no one here is free. You can also talk about how I sucked your wealth to the saints of Guangdong</w:t>
      </w:r>
      <w:r>
        <w:t>.</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Prophecy dampness: how do you suck? Who is the saint of Guangdong?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Liyonghong's eternal Son: Ge min's is a fallacy. Now at the critical moment of human life and death, the world needs truth, not fancy and misleading fallacies!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min created the truth.</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67. Love of the supreme treasure: Waste Ge is really a disaster. No wonder he can't get the support of heaven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who has been harmed?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Gerrard is a joke.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Shenwang neurotheology.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Love of the supreme treasure: he is too arrogant and arrogant. I don't have that skill, but I want to sit on the throne. If you can kill him, you can line up outside the solar system.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who can destroy him?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Love of the supreme treasure: How dare Ge Junzi sit on the throne, since he is only an unworthy God in the chaotic universe. Who sits on this throne is not a Taoist priest with thousands of years of practice and a </w:t>
      </w:r>
      <w:r>
        <w:rPr>
          <w:rFonts w:hint="eastAsia"/>
        </w:rPr>
        <w:lastRenderedPageBreak/>
        <w:t>billion years of magic power, but also wo</w:t>
      </w:r>
      <w:r>
        <w:t>rthy of Ge waste's realm that is less than ten thousand years old?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who has practiced Taoism for thousands of years?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How many lives have passed: Ge is short of a word. After all, he is a cat??, Can't be a tiger??!</w:t>
      </w:r>
    </w:p>
    <w:p w:rsidR="00025EBC" w:rsidRDefault="00025EBC" w:rsidP="00025EBC">
      <w:pPr>
        <w:pStyle w:val="21"/>
        <w:ind w:firstLine="420"/>
      </w:pPr>
    </w:p>
    <w:p w:rsidR="00025EBC" w:rsidRDefault="00025EBC" w:rsidP="00025EBC">
      <w:pPr>
        <w:pStyle w:val="21"/>
        <w:ind w:firstLine="420"/>
      </w:pPr>
      <w:r>
        <w:t>Cats are still like tigers in many places. I don't know which saints followed them in the heyday of Ge Shen. The waves washed away the sand and the mud fell! Turn the page turn the page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what saints do you know in the heyday of Ge God 20331126?</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68. Post bar users_ G2ex3zn: Ge min's failure is that he has magical powers in reality</w:t>
      </w:r>
    </w:p>
    <w:p w:rsidR="00025EBC" w:rsidRDefault="00025EBC" w:rsidP="00025EBC">
      <w:pPr>
        <w:pStyle w:val="21"/>
        <w:ind w:firstLine="420"/>
      </w:pPr>
    </w:p>
    <w:p w:rsidR="00025EBC" w:rsidRDefault="00025EBC" w:rsidP="00025EBC">
      <w:pPr>
        <w:pStyle w:val="21"/>
        <w:ind w:firstLine="420"/>
      </w:pPr>
      <w:r>
        <w:t>But how can mortals be magical? The police station asked him to have tea every minute. Isn't it a revelation? The reason for the success of other religions is that they preach a Heavenly Kingdom in a different world, which is neither refined nor refuted. In addition, the introduction of good brainwashing makes it a joke to fight back and scold back. The real good is to maintain balance, not affectation. Their theory of leading to the good catered to the rulers and the people at the bottom, so they succeeded. It's not too much to say that GE min is a joke.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Hello, does Ge min's real magic power refer to the Shenwang nerve? What magic power is it?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G2ex3zn: Ge min is overdue. Remarry.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 eternal Son: he is a hundred thousand miles away from truth!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there is no truth beyond God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Liyonghong's eternal Son: theories that can't solve problems are fallacies. Apart from harming Hong Kong, what benefits can your theory bring to them?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Qian fenjuan: Ge Shen theory brings great harmony to the world in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Zimian: Ge waste.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Shenwang neurotheism.</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Zimian: Ge will go to hell.</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Hell was created by GE.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Ge nerve is very harmful.</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who was hurt?</w:t>
      </w:r>
    </w:p>
    <w:p w:rsidR="00025EBC" w:rsidRDefault="00025EBC" w:rsidP="00025EBC">
      <w:pPr>
        <w:pStyle w:val="21"/>
        <w:ind w:firstLine="420"/>
      </w:pPr>
    </w:p>
    <w:p w:rsidR="00025EBC" w:rsidRDefault="00025EBC" w:rsidP="00025EBC">
      <w:pPr>
        <w:pStyle w:val="21"/>
        <w:ind w:firstLine="420"/>
      </w:pPr>
      <w:r>
        <w:t>Search Ge Shen net.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Uranium smelter: it has caused some mental retardation.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dampness: like who?</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No, I'd better look to God.</w:t>
      </w:r>
    </w:p>
    <w:p w:rsidR="00025EBC" w:rsidRDefault="00025EBC" w:rsidP="00025EBC">
      <w:pPr>
        <w:pStyle w:val="21"/>
        <w:ind w:firstLine="420"/>
      </w:pPr>
    </w:p>
    <w:p w:rsidR="00025EBC" w:rsidRDefault="00025EBC" w:rsidP="00025EBC">
      <w:pPr>
        <w:pStyle w:val="21"/>
        <w:ind w:firstLine="420"/>
      </w:pPr>
      <w:r>
        <w:t>What's more, let's say that small websites like that become bigger.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Ge is God, Ge God.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then don't believe it. God is dead.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God Ge 20331126 lives forever.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Reading dawn on the muddy road: who is Ge min? I haven't heard of it. It must be a der! Have you asked us @ Zhenyan 21 and star three precepts?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author of nerve, webmaster of Shenwang.</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69. Reading the dawn on the muddy road: the great God has been boasting</w:t>
      </w:r>
    </w:p>
    <w:p w:rsidR="00025EBC" w:rsidRDefault="00025EBC" w:rsidP="00025EBC">
      <w:pPr>
        <w:pStyle w:val="21"/>
        <w:ind w:firstLine="420"/>
      </w:pPr>
    </w:p>
    <w:p w:rsidR="00025EBC" w:rsidRDefault="00025EBC" w:rsidP="00025EBC">
      <w:pPr>
        <w:pStyle w:val="21"/>
        <w:ind w:firstLine="420"/>
      </w:pPr>
      <w:r>
        <w:t>No way! Ge Shen only wrote some autobiographies! There's nothing. It's not bullshit. However, I should have seen God Ge. He's not a good bird. He should have been possessed by the devil!</w:t>
      </w:r>
    </w:p>
    <w:p w:rsidR="00025EBC" w:rsidRDefault="00025EBC" w:rsidP="00025EBC">
      <w:pPr>
        <w:pStyle w:val="21"/>
        <w:ind w:firstLine="420"/>
      </w:pPr>
    </w:p>
    <w:p w:rsidR="00025EBC" w:rsidRDefault="00025EBC" w:rsidP="00025EBC">
      <w:pPr>
        <w:pStyle w:val="21"/>
        <w:ind w:firstLine="420"/>
      </w:pPr>
      <w:r>
        <w:t>People are determined to spread love to everyone! What does God Ge want? Rebellion? Like a der</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have you read the nerve catalog? Ge Shen brings 20331126 world harmony.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 dawn on the muddy road: cow class! When is God Ge going to shine the Buddha's light? Let me wait and feel the French rain all over the sky?</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Predicted dampness: 20331126</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Read dawn on the muddy road:... What are you doing? Morse code?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you went to ge Shen net, Datong date.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Post bar users_ Gunxmpg: in the future, when I am dead, or now I am a resurrected person, why does his eternal life have a Mao relationship with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bring you back to life.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70. Jingshi Guangming Buddha: great God Ge, you are the first person.</w:t>
      </w:r>
    </w:p>
    <w:p w:rsidR="00025EBC" w:rsidRDefault="00025EBC" w:rsidP="00025EBC">
      <w:pPr>
        <w:pStyle w:val="21"/>
        <w:ind w:firstLine="420"/>
      </w:pPr>
    </w:p>
    <w:p w:rsidR="00025EBC" w:rsidRDefault="00025EBC" w:rsidP="00025EBC">
      <w:pPr>
        <w:pStyle w:val="21"/>
        <w:ind w:firstLine="420"/>
      </w:pPr>
      <w:r>
        <w:t>Come on, the saint is Liuyifei and pineapple tea.</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you are the second person. You don't exclude others. You have a good attitude. Pineapple tea ID is? Let me circle around.</w:t>
      </w:r>
    </w:p>
    <w:p w:rsidR="00025EBC" w:rsidRDefault="00025EBC" w:rsidP="00025EBC">
      <w:pPr>
        <w:pStyle w:val="21"/>
        <w:ind w:firstLine="420"/>
      </w:pPr>
    </w:p>
    <w:p w:rsidR="00025EBC" w:rsidRDefault="00025EBC" w:rsidP="00025EBC">
      <w:pPr>
        <w:pStyle w:val="21"/>
        <w:ind w:firstLine="420"/>
      </w:pPr>
      <w:r>
        <w:t>Two saints, one for you and one for me.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Uncle Ge, have you been seriously injured. Huoqilin has a hot temper. He may be attacked by Ziwei's men.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I haven't suffered minor injuries. Sometimes I'm short tempered. Who are you talking about crape myrtle?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a saint who holds heaven and earth in his hand and covers the sky with one hand. I heard from several experts before. When autumn comes, crape myrtle will control all destiny and the orbit of heaven and earth.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Prophecy of dampness: it is suggested that Zisha preach.</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sorry, the script in my hand doesn't disclose the plot. Behind the scenes investors and the director group are all secrets. Ge feichai can only be said to be a little fish in the novice village.</w:t>
      </w:r>
    </w:p>
    <w:p w:rsidR="00025EBC" w:rsidRDefault="00025EBC" w:rsidP="00025EBC">
      <w:pPr>
        <w:pStyle w:val="21"/>
        <w:ind w:firstLine="420"/>
      </w:pPr>
    </w:p>
    <w:p w:rsidR="00025EBC" w:rsidRDefault="00025EBC" w:rsidP="00025EBC">
      <w:pPr>
        <w:pStyle w:val="21"/>
        <w:ind w:firstLine="420"/>
      </w:pPr>
      <w:r>
        <w:rPr>
          <w:rFonts w:hint="eastAsia"/>
        </w:rPr>
        <w:lastRenderedPageBreak/>
        <w:t>》</w:t>
      </w:r>
      <w:r>
        <w:rPr>
          <w:rFonts w:hint="eastAsia"/>
        </w:rPr>
        <w:t>Xuhanli: are you talking about crape myrtle? Uncle Ge just called, why is he called Ge waste firewood?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ha ha, there are no living beings and no dead. I don't even understand this. I still boast and recite more.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I just want to know whether you are Guang Ge or Ge Hei. Be simple.</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I can help Ge and others. You know, GE has a lot of beautiful women, but all he wants is magic or innate Qi. The weather under the saint's seal can only be broken with great power. Even if he has no magic power from the saint, i</w:t>
      </w:r>
      <w:r>
        <w:t>t is futile.</w:t>
      </w:r>
    </w:p>
    <w:p w:rsidR="00025EBC" w:rsidRDefault="00025EBC" w:rsidP="00025EBC">
      <w:pPr>
        <w:pStyle w:val="21"/>
        <w:ind w:firstLine="420"/>
      </w:pPr>
    </w:p>
    <w:p w:rsidR="00025EBC" w:rsidRDefault="00025EBC" w:rsidP="00025EBC">
      <w:pPr>
        <w:pStyle w:val="21"/>
        <w:ind w:firstLine="420"/>
      </w:pPr>
      <w:r>
        <w:t>If there is a conflict of interest, it is the enemy. If the purpose is the same, it is a friend.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Ge Ziwei.</w:t>
      </w:r>
    </w:p>
    <w:p w:rsidR="00025EBC" w:rsidRDefault="00025EBC" w:rsidP="00025EBC">
      <w:pPr>
        <w:pStyle w:val="21"/>
        <w:ind w:firstLine="420"/>
      </w:pPr>
    </w:p>
    <w:p w:rsidR="00025EBC" w:rsidRDefault="00025EBC" w:rsidP="00025EBC">
      <w:pPr>
        <w:pStyle w:val="21"/>
        <w:ind w:firstLine="420"/>
      </w:pPr>
      <w:r>
        <w:t>Conflict what? Rob crape myrtle?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71. [group leader] geyimin: English nerve, someone read it</w:t>
      </w:r>
    </w:p>
    <w:p w:rsidR="00025EBC" w:rsidRDefault="00025EBC" w:rsidP="00025EBC">
      <w:pPr>
        <w:pStyle w:val="21"/>
        <w:ind w:firstLine="420"/>
      </w:pPr>
    </w:p>
    <w:p w:rsidR="00025EBC" w:rsidRDefault="00025EBC" w:rsidP="00025EBC">
      <w:pPr>
        <w:pStyle w:val="21"/>
        <w:ind w:firstLine="420"/>
      </w:pPr>
      <w:r>
        <w:t>I serialized it on a foreign website, and many people joined the "reading list" and followed it (pictures)</w:t>
      </w:r>
    </w:p>
    <w:p w:rsidR="00025EBC" w:rsidRDefault="00025EBC" w:rsidP="00025EBC">
      <w:pPr>
        <w:pStyle w:val="21"/>
        <w:ind w:firstLine="420"/>
      </w:pPr>
    </w:p>
    <w:p w:rsidR="00025EBC" w:rsidRDefault="00025EBC" w:rsidP="00025EBC">
      <w:pPr>
        <w:pStyle w:val="21"/>
        <w:ind w:firstLine="420"/>
      </w:pPr>
      <w:r>
        <w:t>"Word of God"</w:t>
      </w:r>
    </w:p>
    <w:p w:rsidR="00025EBC" w:rsidRDefault="00025EBC" w:rsidP="00025EBC">
      <w:pPr>
        <w:pStyle w:val="21"/>
        <w:ind w:firstLine="420"/>
      </w:pPr>
    </w:p>
    <w:p w:rsidR="00025EBC" w:rsidRDefault="00025EBC" w:rsidP="00025EBC">
      <w:pPr>
        <w:pStyle w:val="21"/>
        <w:ind w:firstLine="420"/>
      </w:pPr>
      <w:r>
        <w:t>[Ge Yimin] Ge Baobao (1187501973) 2022/5/26 19:25:50</w:t>
      </w:r>
    </w:p>
    <w:p w:rsidR="00025EBC" w:rsidRDefault="00025EBC" w:rsidP="00025EBC">
      <w:pPr>
        <w:pStyle w:val="21"/>
        <w:ind w:firstLine="420"/>
      </w:pPr>
    </w:p>
    <w:p w:rsidR="00025EBC" w:rsidRDefault="00025EBC" w:rsidP="00025EBC">
      <w:pPr>
        <w:pStyle w:val="21"/>
        <w:ind w:firstLine="420"/>
      </w:pPr>
      <w:r>
        <w:t>Interesting</w:t>
      </w:r>
    </w:p>
    <w:p w:rsidR="00025EBC" w:rsidRDefault="00025EBC" w:rsidP="00025EBC">
      <w:pPr>
        <w:pStyle w:val="21"/>
        <w:ind w:firstLine="420"/>
      </w:pPr>
    </w:p>
    <w:p w:rsidR="00025EBC" w:rsidRDefault="00025EBC" w:rsidP="00025EBC">
      <w:pPr>
        <w:pStyle w:val="21"/>
        <w:ind w:firstLine="420"/>
      </w:pPr>
      <w:r>
        <w:t>[Ge Hei] 17cm (3571785158) 2022/5/27 1:23:22</w:t>
      </w:r>
    </w:p>
    <w:p w:rsidR="00025EBC" w:rsidRDefault="00025EBC" w:rsidP="00025EBC">
      <w:pPr>
        <w:pStyle w:val="21"/>
        <w:ind w:firstLine="420"/>
      </w:pPr>
    </w:p>
    <w:p w:rsidR="00025EBC" w:rsidRDefault="00025EBC" w:rsidP="00025EBC">
      <w:pPr>
        <w:pStyle w:val="21"/>
        <w:ind w:firstLine="420"/>
      </w:pPr>
      <w:r>
        <w:t>Only Ge Shen</w:t>
      </w:r>
    </w:p>
    <w:p w:rsidR="00025EBC" w:rsidRDefault="00025EBC" w:rsidP="00025EBC">
      <w:pPr>
        <w:pStyle w:val="21"/>
        <w:ind w:firstLine="420"/>
      </w:pPr>
    </w:p>
    <w:p w:rsidR="00025EBC" w:rsidRDefault="00025EBC" w:rsidP="00025EBC">
      <w:pPr>
        <w:pStyle w:val="21"/>
        <w:ind w:firstLine="420"/>
      </w:pPr>
      <w:r>
        <w:t>[group leader] Ge Yimin (50914333) May 27, 2022 19:31:51</w:t>
      </w:r>
    </w:p>
    <w:p w:rsidR="00025EBC" w:rsidRDefault="00025EBC" w:rsidP="00025EBC">
      <w:pPr>
        <w:pStyle w:val="21"/>
        <w:ind w:firstLine="420"/>
      </w:pPr>
    </w:p>
    <w:p w:rsidR="00025EBC" w:rsidRDefault="00025EBC" w:rsidP="00025EBC">
      <w:pPr>
        <w:pStyle w:val="21"/>
        <w:ind w:firstLine="420"/>
      </w:pPr>
      <w:r>
        <w:t>English nerves are added to the reading list. They are all read first and feel good. They are added to the list for later reading.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call you crape myrtle for the time being. The result is not certain.</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Prophesy dampness: God Ge is the greatest!</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Jingshi Guangming Buddha: don't tell me this. Elder Ge is your idol. For me, he is just a person who can cooperate. In fact, in my eyes, he is still useless.</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Xuhanli: how is it not waste firewood?</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Sky guide kimono: Wuge he Datong?</w:t>
      </w:r>
    </w:p>
    <w:p w:rsidR="00025EBC" w:rsidRDefault="00025EBC" w:rsidP="00025EBC">
      <w:pPr>
        <w:pStyle w:val="21"/>
        <w:ind w:firstLine="420"/>
      </w:pPr>
    </w:p>
    <w:p w:rsidR="00025EBC" w:rsidRDefault="00025EBC" w:rsidP="00025EBC">
      <w:pPr>
        <w:pStyle w:val="21"/>
        <w:ind w:firstLine="420"/>
      </w:pPr>
      <w:r>
        <w:rPr>
          <w:rFonts w:hint="eastAsia"/>
        </w:rPr>
        <w:t>》</w:t>
      </w:r>
      <w:r>
        <w:rPr>
          <w:rFonts w:hint="eastAsia"/>
        </w:rPr>
        <w:t xml:space="preserve">A smiling autumn rain: it is estimated that the leaders of all factions at the bright top will launch the various Mei chess pieces to the </w:t>
      </w:r>
      <w:r>
        <w:rPr>
          <w:rFonts w:hint="eastAsia"/>
        </w:rPr>
        <w:lastRenderedPageBreak/>
        <w:t>front desk.</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72. The neuro English physical book "word of God" was put on the Amazon shelves</w:t>
      </w:r>
    </w:p>
    <w:p w:rsidR="00025EBC" w:rsidRDefault="00025EBC" w:rsidP="00025EBC">
      <w:pPr>
        <w:pStyle w:val="21"/>
        <w:ind w:firstLine="420"/>
      </w:pPr>
    </w:p>
    <w:p w:rsidR="00025EBC" w:rsidRDefault="00025EBC" w:rsidP="00025EBC">
      <w:pPr>
        <w:pStyle w:val="21"/>
        <w:ind w:firstLine="420"/>
      </w:pPr>
      <w:r>
        <w:t>https://www.amazon.com/dp/B0B1BSVLW4?ref_=pe_3052080_397514860</w:t>
      </w:r>
    </w:p>
    <w:p w:rsidR="00025EBC" w:rsidRDefault="00025EBC" w:rsidP="00025EBC">
      <w:pPr>
        <w:pStyle w:val="21"/>
        <w:ind w:firstLine="420"/>
      </w:pPr>
    </w:p>
    <w:p w:rsidR="00025EBC" w:rsidRDefault="00025EBC" w:rsidP="00025EBC">
      <w:pPr>
        <w:pStyle w:val="21"/>
        <w:ind w:firstLine="420"/>
      </w:pPr>
      <w:r>
        <w:t>Books? Religion and spirituality? Worship and dedication</w:t>
      </w:r>
    </w:p>
    <w:p w:rsidR="00025EBC" w:rsidRDefault="00025EBC" w:rsidP="00025EBC">
      <w:pPr>
        <w:pStyle w:val="21"/>
        <w:ind w:firstLine="420"/>
      </w:pPr>
    </w:p>
    <w:p w:rsidR="00025EBC" w:rsidRDefault="00025EBC" w:rsidP="00025EBC">
      <w:pPr>
        <w:pStyle w:val="21"/>
        <w:ind w:firstLine="420"/>
      </w:pPr>
      <w:r>
        <w:t>Books? Reliance &amp; Spirituality? Worship &amp; protest</w:t>
      </w:r>
    </w:p>
    <w:p w:rsidR="00025EBC" w:rsidRDefault="00025EBC" w:rsidP="00025EBC">
      <w:pPr>
        <w:pStyle w:val="21"/>
        <w:ind w:firstLine="420"/>
      </w:pPr>
    </w:p>
    <w:p w:rsidR="00025EBC" w:rsidRDefault="00025EBC" w:rsidP="00025EBC">
      <w:pPr>
        <w:pStyle w:val="21"/>
        <w:ind w:firstLine="420"/>
      </w:pPr>
      <w:r>
        <w:t>Paperback $15.00</w:t>
      </w:r>
    </w:p>
    <w:p w:rsidR="00025EBC" w:rsidRDefault="00025EBC" w:rsidP="00025EBC">
      <w:pPr>
        <w:pStyle w:val="21"/>
        <w:ind w:firstLine="420"/>
      </w:pPr>
    </w:p>
    <w:p w:rsidR="00025EBC" w:rsidRDefault="00025EBC" w:rsidP="00025EBC">
      <w:pPr>
        <w:pStyle w:val="21"/>
        <w:ind w:firstLine="420"/>
      </w:pPr>
      <w:r>
        <w:t>Print length: 461 pages</w:t>
      </w:r>
    </w:p>
    <w:p w:rsidR="00025EBC" w:rsidRDefault="00025EBC" w:rsidP="00025EBC">
      <w:pPr>
        <w:pStyle w:val="21"/>
        <w:ind w:firstLine="420"/>
      </w:pPr>
    </w:p>
    <w:p w:rsidR="00025EBC" w:rsidRDefault="00025EBC" w:rsidP="00025EBC">
      <w:pPr>
        <w:pStyle w:val="21"/>
        <w:ind w:firstLine="420"/>
      </w:pPr>
      <w:r>
        <w:t>Language: English</w:t>
      </w:r>
    </w:p>
    <w:p w:rsidR="00025EBC" w:rsidRDefault="00025EBC" w:rsidP="00025EBC">
      <w:pPr>
        <w:pStyle w:val="21"/>
        <w:ind w:firstLine="420"/>
      </w:pPr>
    </w:p>
    <w:p w:rsidR="00025EBC" w:rsidRDefault="00025EBC" w:rsidP="00025EBC">
      <w:pPr>
        <w:pStyle w:val="21"/>
        <w:ind w:firstLine="420"/>
      </w:pPr>
      <w:r>
        <w:t>Release date: may9,2022</w:t>
      </w:r>
    </w:p>
    <w:p w:rsidR="00025EBC" w:rsidRDefault="00025EBC" w:rsidP="00025EBC">
      <w:pPr>
        <w:pStyle w:val="21"/>
        <w:ind w:firstLine="420"/>
      </w:pPr>
    </w:p>
    <w:p w:rsidR="00025EBC" w:rsidRDefault="00025EBC" w:rsidP="00025EBC">
      <w:pPr>
        <w:pStyle w:val="21"/>
        <w:ind w:firstLine="420"/>
      </w:pPr>
      <w:r>
        <w:t>Aspect: 8.5 x 1.16 x 11.69 inches</w:t>
      </w:r>
    </w:p>
    <w:p w:rsidR="00025EBC" w:rsidRDefault="00025EBC" w:rsidP="00025EBC">
      <w:pPr>
        <w:pStyle w:val="21"/>
        <w:ind w:firstLine="420"/>
      </w:pPr>
    </w:p>
    <w:p w:rsidR="00025EBC" w:rsidRDefault="00025EBC" w:rsidP="00025EBC">
      <w:pPr>
        <w:pStyle w:val="21"/>
        <w:ind w:firstLine="420"/>
      </w:pPr>
      <w:r>
        <w:t>ISBN-13 979-8820124464</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Product details</w:t>
      </w:r>
    </w:p>
    <w:p w:rsidR="00025EBC" w:rsidRDefault="00025EBC" w:rsidP="00025EBC">
      <w:pPr>
        <w:pStyle w:val="21"/>
        <w:ind w:firstLine="420"/>
      </w:pPr>
    </w:p>
    <w:p w:rsidR="00025EBC" w:rsidRDefault="00025EBC" w:rsidP="00025EBC">
      <w:pPr>
        <w:pStyle w:val="21"/>
        <w:ind w:firstLine="420"/>
      </w:pPr>
      <w:r>
        <w:t>Asin?:? B0b1bsvlw4</w:t>
      </w:r>
    </w:p>
    <w:p w:rsidR="00025EBC" w:rsidRDefault="00025EBC" w:rsidP="00025EBC">
      <w:pPr>
        <w:pStyle w:val="21"/>
        <w:ind w:firstLine="420"/>
      </w:pPr>
    </w:p>
    <w:p w:rsidR="00025EBC" w:rsidRDefault="00025EBC" w:rsidP="00025EBC">
      <w:pPr>
        <w:pStyle w:val="21"/>
        <w:ind w:firstLine="420"/>
      </w:pPr>
      <w:r>
        <w:t>Publisher?:? Independently published (May 9, 2022)</w:t>
      </w:r>
    </w:p>
    <w:p w:rsidR="00025EBC" w:rsidRDefault="00025EBC" w:rsidP="00025EBC">
      <w:pPr>
        <w:pStyle w:val="21"/>
        <w:ind w:firstLine="420"/>
      </w:pPr>
    </w:p>
    <w:p w:rsidR="00025EBC" w:rsidRDefault="00025EBC" w:rsidP="00025EBC">
      <w:pPr>
        <w:pStyle w:val="21"/>
        <w:ind w:firstLine="420"/>
      </w:pPr>
      <w:r>
        <w:t>Language?:? English</w:t>
      </w:r>
    </w:p>
    <w:p w:rsidR="00025EBC" w:rsidRDefault="00025EBC" w:rsidP="00025EBC">
      <w:pPr>
        <w:pStyle w:val="21"/>
        <w:ind w:firstLine="420"/>
      </w:pPr>
    </w:p>
    <w:p w:rsidR="00025EBC" w:rsidRDefault="00025EBC" w:rsidP="00025EBC">
      <w:pPr>
        <w:pStyle w:val="21"/>
        <w:ind w:firstLine="420"/>
      </w:pPr>
      <w:r>
        <w:t>Paperback?:? 461 pages</w:t>
      </w:r>
    </w:p>
    <w:p w:rsidR="00025EBC" w:rsidRDefault="00025EBC" w:rsidP="00025EBC">
      <w:pPr>
        <w:pStyle w:val="21"/>
        <w:ind w:firstLine="420"/>
      </w:pPr>
    </w:p>
    <w:p w:rsidR="00025EBC" w:rsidRDefault="00025EBC" w:rsidP="00025EBC">
      <w:pPr>
        <w:pStyle w:val="21"/>
        <w:ind w:firstLine="420"/>
      </w:pPr>
      <w:r>
        <w:t>ISBN-13?:? 979-8820124464</w:t>
      </w:r>
    </w:p>
    <w:p w:rsidR="00025EBC" w:rsidRDefault="00025EBC" w:rsidP="00025EBC">
      <w:pPr>
        <w:pStyle w:val="21"/>
        <w:ind w:firstLine="420"/>
      </w:pPr>
    </w:p>
    <w:p w:rsidR="00025EBC" w:rsidRDefault="00025EBC" w:rsidP="00025EBC">
      <w:pPr>
        <w:pStyle w:val="21"/>
        <w:ind w:firstLine="420"/>
      </w:pPr>
      <w:r>
        <w:t>Item weight?:? 3.05 pounds</w:t>
      </w:r>
    </w:p>
    <w:p w:rsidR="00025EBC" w:rsidRDefault="00025EBC" w:rsidP="00025EBC">
      <w:pPr>
        <w:pStyle w:val="21"/>
        <w:ind w:firstLine="420"/>
      </w:pPr>
    </w:p>
    <w:p w:rsidR="00025EBC" w:rsidRDefault="00025EBC" w:rsidP="00025EBC">
      <w:pPr>
        <w:pStyle w:val="21"/>
        <w:ind w:firstLine="420"/>
      </w:pPr>
      <w:r>
        <w:t>Dimensions?:? 8.5 x 1.16 x 11.69 inches</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r>
        <w:t>PS: English version: support e-books and physical books; Traditional Chinese: support e-books; Chinese Simplified: not supported.</w:t>
      </w:r>
    </w:p>
    <w:p w:rsidR="00025EBC" w:rsidRDefault="00025EBC" w:rsidP="00025EBC">
      <w:pPr>
        <w:pStyle w:val="21"/>
        <w:ind w:firstLine="420"/>
      </w:pPr>
    </w:p>
    <w:p w:rsidR="00025EBC" w:rsidRDefault="00025EBC" w:rsidP="00025EBC">
      <w:pPr>
        <w:pStyle w:val="21"/>
        <w:ind w:firstLine="420"/>
      </w:pPr>
      <w:r>
        <w:t>The physical book is printed and mailed by Amazon. As long as the author uploads the word, of course, he must own the copyright, that is, he writes it himself. The copyright fee is divided. There is no ISBN. It doesn't matter. Amazon assigns one.</w:t>
      </w:r>
    </w:p>
    <w:p w:rsidR="00025EBC" w:rsidRDefault="00025EBC" w:rsidP="00025EBC">
      <w:pPr>
        <w:pStyle w:val="21"/>
        <w:ind w:firstLine="420"/>
      </w:pPr>
    </w:p>
    <w:p w:rsidR="00025EBC" w:rsidRDefault="00025EBC" w:rsidP="00025EBC">
      <w:pPr>
        <w:pStyle w:val="21"/>
        <w:ind w:firstLine="420"/>
      </w:pPr>
    </w:p>
    <w:p w:rsidR="00025EBC" w:rsidRDefault="00025EBC" w:rsidP="00025EBC">
      <w:pPr>
        <w:pStyle w:val="21"/>
        <w:ind w:firstLine="420"/>
      </w:pPr>
    </w:p>
    <w:p w:rsidR="00D10DCC" w:rsidRDefault="00D10DCC" w:rsidP="00D10DCC">
      <w:pPr>
        <w:pStyle w:val="21"/>
        <w:ind w:firstLine="420"/>
      </w:pPr>
      <w:r>
        <w:t xml:space="preserve">73. Google is interesting. It has created a special topic "political </w:t>
      </w:r>
      <w:r>
        <w:lastRenderedPageBreak/>
        <w:t>asylum" for GE Yimin's image search</w:t>
      </w:r>
    </w:p>
    <w:p w:rsidR="00D10DCC" w:rsidRDefault="00D10DCC" w:rsidP="00D10DCC">
      <w:pPr>
        <w:pStyle w:val="21"/>
        <w:ind w:firstLine="420"/>
      </w:pPr>
    </w:p>
    <w:p w:rsidR="00D10DCC" w:rsidRDefault="00D10DCC" w:rsidP="00D10DCC">
      <w:pPr>
        <w:pStyle w:val="21"/>
        <w:ind w:firstLine="420"/>
      </w:pPr>
      <w:r>
        <w:t>Just because I sent a suspected screenshot of QQ.</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74. Feng Qichen: a co-author of the public view of history</w:t>
      </w:r>
    </w:p>
    <w:p w:rsidR="00D10DCC" w:rsidRDefault="00D10DCC" w:rsidP="00D10DCC">
      <w:pPr>
        <w:pStyle w:val="21"/>
        <w:ind w:firstLine="420"/>
      </w:pPr>
    </w:p>
    <w:p w:rsidR="00D10DCC" w:rsidRDefault="00D10DCC" w:rsidP="00D10DCC">
      <w:pPr>
        <w:pStyle w:val="21"/>
        <w:ind w:firstLine="420"/>
      </w:pPr>
      <w:r>
        <w:t>Half of the seventy-two disciples of Confucius' sect are either rich or expensive, and their knowledge is controlled by those who are not rich or expensive. This is not only in line with the rapid spread of Confucianism, but also in line with the fact that those who are not rich or expensive can easily gain power. Explain in detail the Korean dramas "tree big root deep", "King Sejong" and "50% theory of destiny".</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it's hard for important people on the Internet to take a fancy to them.</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Taoist priest of Mao family: where can I see his theory?</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soge.com.</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Passing by soy sauce passing by go: aren't you Gegen Gehua?</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I am Ge.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Post bar users_ Gunxmpg: although he knows he is capable, how can he prove that he doesn't do anything?</w:t>
      </w:r>
    </w:p>
    <w:p w:rsidR="00D10DCC" w:rsidRDefault="00D10DCC" w:rsidP="00D10DCC">
      <w:pPr>
        <w:pStyle w:val="21"/>
        <w:ind w:firstLine="420"/>
      </w:pPr>
    </w:p>
    <w:p w:rsidR="00D10DCC" w:rsidRDefault="00D10DCC" w:rsidP="00D10DCC">
      <w:pPr>
        <w:pStyle w:val="21"/>
        <w:ind w:firstLine="420"/>
      </w:pPr>
      <w:r>
        <w:rPr>
          <w:rFonts w:hint="eastAsia"/>
        </w:rPr>
        <w:lastRenderedPageBreak/>
        <w:t>》》</w:t>
      </w:r>
      <w:r>
        <w:rPr>
          <w:rFonts w:hint="eastAsia"/>
        </w:rPr>
        <w:t>Xuhanli: Shenwang nerve.</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75. Human development is always version 1.0 before it reaches eternal life.</w:t>
      </w:r>
    </w:p>
    <w:p w:rsidR="00D10DCC" w:rsidRDefault="00D10DCC" w:rsidP="00D10DCC">
      <w:pPr>
        <w:pStyle w:val="21"/>
        <w:ind w:firstLine="420"/>
      </w:pPr>
    </w:p>
    <w:p w:rsidR="00D10DCC" w:rsidRDefault="00D10DCC" w:rsidP="00D10DCC">
      <w:pPr>
        <w:pStyle w:val="21"/>
        <w:ind w:firstLine="420"/>
      </w:pPr>
      <w:r>
        <w:t>Nerve Chapter VII immortality book</w:t>
      </w:r>
    </w:p>
    <w:p w:rsidR="00D10DCC" w:rsidRDefault="00D10DCC" w:rsidP="00D10DCC">
      <w:pPr>
        <w:pStyle w:val="21"/>
        <w:ind w:firstLine="420"/>
      </w:pPr>
    </w:p>
    <w:p w:rsidR="00D10DCC" w:rsidRDefault="00D10DCC" w:rsidP="00D10DCC">
      <w:pPr>
        <w:pStyle w:val="21"/>
        <w:ind w:firstLine="420"/>
      </w:pPr>
      <w:r>
        <w:t>1. Almost everyone will wonder sooner or later, what is the purpose of life, and who are we? Why are we alive? Why should we die? Is there any survival after death? What is our future? Both philosophy and religion came into being.</w:t>
      </w:r>
    </w:p>
    <w:p w:rsidR="00D10DCC" w:rsidRDefault="00D10DCC" w:rsidP="00D10DCC">
      <w:pPr>
        <w:pStyle w:val="21"/>
        <w:ind w:firstLine="420"/>
      </w:pPr>
    </w:p>
    <w:p w:rsidR="00D10DCC" w:rsidRDefault="00D10DCC" w:rsidP="00D10DCC">
      <w:pPr>
        <w:pStyle w:val="21"/>
        <w:ind w:firstLine="420"/>
      </w:pPr>
      <w:r>
        <w:t>2. Is the purpose of life just to work hard to improve your living environment and maintain the livelihood of your family, and then maybe live for 70 or 80 years and die, so it will never exist?</w:t>
      </w:r>
    </w:p>
    <w:p w:rsidR="00D10DCC" w:rsidRDefault="00D10DCC" w:rsidP="00D10DCC">
      <w:pPr>
        <w:pStyle w:val="21"/>
        <w:ind w:firstLine="420"/>
      </w:pPr>
    </w:p>
    <w:p w:rsidR="00D10DCC" w:rsidRDefault="00D10DCC" w:rsidP="00D10DCC">
      <w:pPr>
        <w:pStyle w:val="21"/>
        <w:ind w:firstLine="420"/>
      </w:pPr>
      <w:r>
        <w:t>9. Everyone's mind is an amazing source of power. This organ is both precise and efficient. The more we know about the brain, the more we feel that its potential is inexhaustible. Why should the evolution process "create" an organ with infinite potential for future generations for the primitive caveman or even the modern man of insight? Obviously, the only reasonable explanation is that people should live forever.</w:t>
      </w:r>
    </w:p>
    <w:p w:rsidR="00D10DCC" w:rsidRDefault="00D10DCC" w:rsidP="00D10DCC">
      <w:pPr>
        <w:pStyle w:val="21"/>
        <w:ind w:firstLine="420"/>
      </w:pPr>
    </w:p>
    <w:p w:rsidR="00D10DCC" w:rsidRDefault="00D10DCC" w:rsidP="00D10DCC">
      <w:pPr>
        <w:pStyle w:val="21"/>
        <w:ind w:firstLine="420"/>
      </w:pPr>
      <w:r>
        <w:t>51. Eternal life is the dream of mankind. The rapid development of artificial intelligence has made mankind see that dreams are becoming reality.</w:t>
      </w:r>
    </w:p>
    <w:p w:rsidR="00D10DCC" w:rsidRDefault="00D10DCC" w:rsidP="00D10DCC">
      <w:pPr>
        <w:pStyle w:val="21"/>
        <w:ind w:firstLine="420"/>
      </w:pPr>
    </w:p>
    <w:p w:rsidR="00D10DCC" w:rsidRDefault="00D10DCC" w:rsidP="00D10DCC">
      <w:pPr>
        <w:pStyle w:val="21"/>
        <w:ind w:firstLine="420"/>
      </w:pPr>
      <w:r>
        <w:t>When the principle of consciousness is cracked, strong artificial intelligence will appear and the door of eternal life will be opened.</w:t>
      </w:r>
    </w:p>
    <w:p w:rsidR="00D10DCC" w:rsidRDefault="00D10DCC" w:rsidP="00D10DCC">
      <w:pPr>
        <w:pStyle w:val="21"/>
        <w:ind w:firstLine="420"/>
      </w:pPr>
    </w:p>
    <w:p w:rsidR="00D10DCC" w:rsidRDefault="00D10DCC" w:rsidP="00D10DCC">
      <w:pPr>
        <w:pStyle w:val="21"/>
        <w:ind w:firstLine="420"/>
      </w:pPr>
      <w:r>
        <w:t>When human beings enter the gate of eternal life, their life memories will be preserved and their souls will not be destroyed.</w:t>
      </w:r>
    </w:p>
    <w:p w:rsidR="00D10DCC" w:rsidRDefault="00D10DCC" w:rsidP="00D10DCC">
      <w:pPr>
        <w:pStyle w:val="21"/>
        <w:ind w:firstLine="420"/>
      </w:pPr>
    </w:p>
    <w:p w:rsidR="00D10DCC" w:rsidRDefault="00D10DCC" w:rsidP="00D10DCC">
      <w:pPr>
        <w:pStyle w:val="21"/>
        <w:ind w:firstLine="420"/>
      </w:pPr>
      <w:r>
        <w:t>Eternal human beings no longer need money, all wealth becomes a bubble, everyone is equal, and communism is realized.</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76. The English version of Neurology and Ge shenyiwen was launched on Amazon</w:t>
      </w:r>
    </w:p>
    <w:p w:rsidR="00D10DCC" w:rsidRDefault="00D10DCC" w:rsidP="00D10DCC">
      <w:pPr>
        <w:pStyle w:val="21"/>
        <w:ind w:firstLine="420"/>
      </w:pPr>
    </w:p>
    <w:p w:rsidR="00D10DCC" w:rsidRDefault="00D10DCC" w:rsidP="00D10DCC">
      <w:pPr>
        <w:pStyle w:val="21"/>
        <w:ind w:firstLine="420"/>
      </w:pPr>
      <w:r>
        <w:rPr>
          <w:rFonts w:hint="eastAsia"/>
        </w:rPr>
        <w:t>1</w:t>
      </w:r>
      <w:r>
        <w:rPr>
          <w:rFonts w:hint="eastAsia"/>
        </w:rPr>
        <w:t>、</w:t>
      </w:r>
      <w:r>
        <w:rPr>
          <w:rFonts w:hint="eastAsia"/>
        </w:rPr>
        <w:t xml:space="preserve"> Neurology English:</w:t>
      </w:r>
    </w:p>
    <w:p w:rsidR="00D10DCC" w:rsidRDefault="00D10DCC" w:rsidP="00D10DCC">
      <w:pPr>
        <w:pStyle w:val="21"/>
        <w:ind w:firstLine="420"/>
      </w:pPr>
    </w:p>
    <w:p w:rsidR="00D10DCC" w:rsidRDefault="00D10DCC" w:rsidP="00D10DCC">
      <w:pPr>
        <w:pStyle w:val="21"/>
        <w:ind w:firstLine="420"/>
      </w:pPr>
      <w:r>
        <w:t>https://www.amazon.com/dp/B0B1BSVLW4</w:t>
      </w:r>
    </w:p>
    <w:p w:rsidR="00D10DCC" w:rsidRDefault="00D10DCC" w:rsidP="00D10DCC">
      <w:pPr>
        <w:pStyle w:val="21"/>
        <w:ind w:firstLine="420"/>
      </w:pPr>
    </w:p>
    <w:p w:rsidR="00D10DCC" w:rsidRDefault="00D10DCC" w:rsidP="00D10DCC">
      <w:pPr>
        <w:pStyle w:val="21"/>
        <w:ind w:firstLine="420"/>
      </w:pPr>
      <w:r>
        <w:t>Paperback $15.00</w:t>
      </w:r>
    </w:p>
    <w:p w:rsidR="00D10DCC" w:rsidRDefault="00D10DCC" w:rsidP="00D10DCC">
      <w:pPr>
        <w:pStyle w:val="21"/>
        <w:ind w:firstLine="420"/>
      </w:pPr>
    </w:p>
    <w:p w:rsidR="00D10DCC" w:rsidRDefault="00D10DCC" w:rsidP="00D10DCC">
      <w:pPr>
        <w:pStyle w:val="21"/>
        <w:ind w:firstLine="420"/>
      </w:pPr>
      <w:r>
        <w:t>Print length: 461 pages</w:t>
      </w:r>
    </w:p>
    <w:p w:rsidR="00D10DCC" w:rsidRDefault="00D10DCC" w:rsidP="00D10DCC">
      <w:pPr>
        <w:pStyle w:val="21"/>
        <w:ind w:firstLine="420"/>
      </w:pPr>
    </w:p>
    <w:p w:rsidR="00D10DCC" w:rsidRDefault="00D10DCC" w:rsidP="00D10DCC">
      <w:pPr>
        <w:pStyle w:val="21"/>
        <w:ind w:firstLine="420"/>
      </w:pPr>
      <w:r>
        <w:t>https://www.amazon.com/dp/B09ZSX3BRC</w:t>
      </w:r>
    </w:p>
    <w:p w:rsidR="00D10DCC" w:rsidRDefault="00D10DCC" w:rsidP="00D10DCC">
      <w:pPr>
        <w:pStyle w:val="21"/>
        <w:ind w:firstLine="420"/>
      </w:pPr>
    </w:p>
    <w:p w:rsidR="00D10DCC" w:rsidRDefault="00D10DCC" w:rsidP="00D10DCC">
      <w:pPr>
        <w:pStyle w:val="21"/>
        <w:ind w:firstLine="420"/>
      </w:pPr>
      <w:r>
        <w:t>EBook $1.99</w:t>
      </w:r>
    </w:p>
    <w:p w:rsidR="00D10DCC" w:rsidRDefault="00D10DCC" w:rsidP="00D10DCC">
      <w:pPr>
        <w:pStyle w:val="21"/>
        <w:ind w:firstLine="420"/>
      </w:pPr>
    </w:p>
    <w:p w:rsidR="00D10DCC" w:rsidRDefault="00D10DCC" w:rsidP="00D10DCC">
      <w:pPr>
        <w:pStyle w:val="21"/>
        <w:ind w:firstLine="420"/>
      </w:pPr>
      <w:r>
        <w:t>Print length?:? Page 2088</w:t>
      </w:r>
    </w:p>
    <w:p w:rsidR="00D10DCC" w:rsidRDefault="00D10DCC" w:rsidP="00D10DCC">
      <w:pPr>
        <w:pStyle w:val="21"/>
        <w:ind w:firstLine="420"/>
      </w:pPr>
    </w:p>
    <w:p w:rsidR="00D10DCC" w:rsidRDefault="00D10DCC" w:rsidP="00D10DCC">
      <w:pPr>
        <w:pStyle w:val="21"/>
        <w:ind w:firstLine="420"/>
      </w:pPr>
      <w:r>
        <w:rPr>
          <w:rFonts w:hint="eastAsia"/>
        </w:rPr>
        <w:lastRenderedPageBreak/>
        <w:t>2</w:t>
      </w:r>
      <w:r>
        <w:rPr>
          <w:rFonts w:hint="eastAsia"/>
        </w:rPr>
        <w:t>、</w:t>
      </w:r>
      <w:r>
        <w:rPr>
          <w:rFonts w:hint="eastAsia"/>
        </w:rPr>
        <w:t xml:space="preserve"> Nerve traditional version:</w:t>
      </w:r>
    </w:p>
    <w:p w:rsidR="00D10DCC" w:rsidRDefault="00D10DCC" w:rsidP="00D10DCC">
      <w:pPr>
        <w:pStyle w:val="21"/>
        <w:ind w:firstLine="420"/>
      </w:pPr>
    </w:p>
    <w:p w:rsidR="00D10DCC" w:rsidRDefault="00D10DCC" w:rsidP="00D10DCC">
      <w:pPr>
        <w:pStyle w:val="21"/>
        <w:ind w:firstLine="420"/>
      </w:pPr>
      <w:r>
        <w:t>https://www.amazon.com/dp/B09ZRJNX4M</w:t>
      </w:r>
    </w:p>
    <w:p w:rsidR="00D10DCC" w:rsidRDefault="00D10DCC" w:rsidP="00D10DCC">
      <w:pPr>
        <w:pStyle w:val="21"/>
        <w:ind w:firstLine="420"/>
      </w:pPr>
    </w:p>
    <w:p w:rsidR="00D10DCC" w:rsidRDefault="00D10DCC" w:rsidP="00D10DCC">
      <w:pPr>
        <w:pStyle w:val="21"/>
        <w:ind w:firstLine="420"/>
      </w:pPr>
      <w:r>
        <w:t>EBook $1.99</w:t>
      </w:r>
    </w:p>
    <w:p w:rsidR="00D10DCC" w:rsidRDefault="00D10DCC" w:rsidP="00D10DCC">
      <w:pPr>
        <w:pStyle w:val="21"/>
        <w:ind w:firstLine="420"/>
      </w:pPr>
    </w:p>
    <w:p w:rsidR="00D10DCC" w:rsidRDefault="00D10DCC" w:rsidP="00D10DCC">
      <w:pPr>
        <w:pStyle w:val="21"/>
        <w:ind w:firstLine="420"/>
      </w:pPr>
      <w:r>
        <w:t>Print length?:? Page 1750</w:t>
      </w:r>
    </w:p>
    <w:p w:rsidR="00D10DCC" w:rsidRDefault="00D10DCC" w:rsidP="00D10DCC">
      <w:pPr>
        <w:pStyle w:val="21"/>
        <w:ind w:firstLine="420"/>
      </w:pPr>
    </w:p>
    <w:p w:rsidR="00D10DCC" w:rsidRDefault="00D10DCC" w:rsidP="00D10DCC">
      <w:pPr>
        <w:pStyle w:val="21"/>
        <w:ind w:firstLine="420"/>
      </w:pPr>
      <w:r>
        <w:rPr>
          <w:rFonts w:hint="eastAsia"/>
        </w:rPr>
        <w:t>3</w:t>
      </w:r>
      <w:r>
        <w:rPr>
          <w:rFonts w:hint="eastAsia"/>
        </w:rPr>
        <w:t>、</w:t>
      </w:r>
      <w:r>
        <w:rPr>
          <w:rFonts w:hint="eastAsia"/>
        </w:rPr>
        <w:t xml:space="preserve"> Ge Shenyi hearsay (English version):</w:t>
      </w:r>
    </w:p>
    <w:p w:rsidR="00D10DCC" w:rsidRDefault="00D10DCC" w:rsidP="00D10DCC">
      <w:pPr>
        <w:pStyle w:val="21"/>
        <w:ind w:firstLine="420"/>
      </w:pPr>
    </w:p>
    <w:p w:rsidR="00D10DCC" w:rsidRDefault="00D10DCC" w:rsidP="00D10DCC">
      <w:pPr>
        <w:pStyle w:val="21"/>
        <w:ind w:firstLine="420"/>
      </w:pPr>
      <w:r>
        <w:t>https://www.amazon.com/dp/B0B2N4Y3RJ</w:t>
      </w:r>
    </w:p>
    <w:p w:rsidR="00D10DCC" w:rsidRDefault="00D10DCC" w:rsidP="00D10DCC">
      <w:pPr>
        <w:pStyle w:val="21"/>
        <w:ind w:firstLine="420"/>
      </w:pPr>
    </w:p>
    <w:p w:rsidR="00D10DCC" w:rsidRDefault="00D10DCC" w:rsidP="00D10DCC">
      <w:pPr>
        <w:pStyle w:val="21"/>
        <w:ind w:firstLine="420"/>
      </w:pPr>
      <w:r>
        <w:t>Paperback $12.99</w:t>
      </w:r>
    </w:p>
    <w:p w:rsidR="00D10DCC" w:rsidRDefault="00D10DCC" w:rsidP="00D10DCC">
      <w:pPr>
        <w:pStyle w:val="21"/>
        <w:ind w:firstLine="420"/>
      </w:pPr>
    </w:p>
    <w:p w:rsidR="00D10DCC" w:rsidRDefault="00D10DCC" w:rsidP="00D10DCC">
      <w:pPr>
        <w:pStyle w:val="21"/>
        <w:ind w:firstLine="420"/>
      </w:pPr>
      <w:r>
        <w:t>Print length: 567 pages</w:t>
      </w:r>
    </w:p>
    <w:p w:rsidR="00D10DCC" w:rsidRDefault="00D10DCC" w:rsidP="00D10DCC">
      <w:pPr>
        <w:pStyle w:val="21"/>
        <w:ind w:firstLine="420"/>
      </w:pPr>
    </w:p>
    <w:p w:rsidR="00D10DCC" w:rsidRDefault="00D10DCC" w:rsidP="00D10DCC">
      <w:pPr>
        <w:pStyle w:val="21"/>
        <w:ind w:firstLine="420"/>
      </w:pPr>
      <w:r>
        <w:t>https://www.amazon.com/dp/B0B2MJLZ78</w:t>
      </w:r>
    </w:p>
    <w:p w:rsidR="00D10DCC" w:rsidRDefault="00D10DCC" w:rsidP="00D10DCC">
      <w:pPr>
        <w:pStyle w:val="21"/>
        <w:ind w:firstLine="420"/>
      </w:pPr>
    </w:p>
    <w:p w:rsidR="00D10DCC" w:rsidRDefault="00D10DCC" w:rsidP="00D10DCC">
      <w:pPr>
        <w:pStyle w:val="21"/>
        <w:ind w:firstLine="420"/>
      </w:pPr>
      <w:r>
        <w:t>EBook $0.99</w:t>
      </w:r>
    </w:p>
    <w:p w:rsidR="00D10DCC" w:rsidRDefault="00D10DCC" w:rsidP="00D10DCC">
      <w:pPr>
        <w:pStyle w:val="21"/>
        <w:ind w:firstLine="420"/>
      </w:pPr>
    </w:p>
    <w:p w:rsidR="00D10DCC" w:rsidRDefault="00D10DCC" w:rsidP="00D10DCC">
      <w:pPr>
        <w:pStyle w:val="21"/>
        <w:ind w:firstLine="420"/>
      </w:pPr>
      <w:r>
        <w:t>Print length?:? Page 789</w:t>
      </w:r>
    </w:p>
    <w:p w:rsidR="00D10DCC" w:rsidRDefault="00D10DCC" w:rsidP="00D10DCC">
      <w:pPr>
        <w:pStyle w:val="21"/>
        <w:ind w:firstLine="420"/>
      </w:pPr>
    </w:p>
    <w:p w:rsidR="00D10DCC" w:rsidRDefault="00D10DCC" w:rsidP="00D10DCC">
      <w:pPr>
        <w:pStyle w:val="21"/>
        <w:ind w:firstLine="420"/>
      </w:pPr>
      <w:r>
        <w:rPr>
          <w:rFonts w:hint="eastAsia"/>
        </w:rPr>
        <w:t>4</w:t>
      </w:r>
      <w:r>
        <w:rPr>
          <w:rFonts w:hint="eastAsia"/>
        </w:rPr>
        <w:t>、</w:t>
      </w:r>
      <w:r>
        <w:rPr>
          <w:rFonts w:hint="eastAsia"/>
        </w:rPr>
        <w:t xml:space="preserve"> Ge Shenyi Wen Lu (traditional Chinese version):</w:t>
      </w:r>
    </w:p>
    <w:p w:rsidR="00D10DCC" w:rsidRDefault="00D10DCC" w:rsidP="00D10DCC">
      <w:pPr>
        <w:pStyle w:val="21"/>
        <w:ind w:firstLine="420"/>
      </w:pPr>
    </w:p>
    <w:p w:rsidR="00D10DCC" w:rsidRDefault="00D10DCC" w:rsidP="00D10DCC">
      <w:pPr>
        <w:pStyle w:val="21"/>
        <w:ind w:firstLine="420"/>
      </w:pPr>
      <w:r>
        <w:t>https://www.amazon.com/dp/B0B2WFDDNT</w:t>
      </w:r>
    </w:p>
    <w:p w:rsidR="00D10DCC" w:rsidRDefault="00D10DCC" w:rsidP="00D10DCC">
      <w:pPr>
        <w:pStyle w:val="21"/>
        <w:ind w:firstLine="420"/>
      </w:pPr>
    </w:p>
    <w:p w:rsidR="00D10DCC" w:rsidRDefault="00D10DCC" w:rsidP="00D10DCC">
      <w:pPr>
        <w:pStyle w:val="21"/>
        <w:ind w:firstLine="420"/>
      </w:pPr>
      <w:r>
        <w:t>EBook $0.99</w:t>
      </w:r>
    </w:p>
    <w:p w:rsidR="00D10DCC" w:rsidRDefault="00D10DCC" w:rsidP="00D10DCC">
      <w:pPr>
        <w:pStyle w:val="21"/>
        <w:ind w:firstLine="420"/>
      </w:pPr>
    </w:p>
    <w:p w:rsidR="00D10DCC" w:rsidRDefault="00D10DCC" w:rsidP="00D10DCC">
      <w:pPr>
        <w:pStyle w:val="21"/>
        <w:ind w:firstLine="420"/>
      </w:pPr>
      <w:r>
        <w:t>Print length?:? Page 516</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77. [Ge Hei] 1ldk: Amazon covers are all flowers</w:t>
      </w:r>
    </w:p>
    <w:p w:rsidR="00D10DCC" w:rsidRDefault="00D10DCC" w:rsidP="00D10DCC">
      <w:pPr>
        <w:pStyle w:val="21"/>
        <w:ind w:firstLine="420"/>
      </w:pPr>
    </w:p>
    <w:p w:rsidR="00D10DCC" w:rsidRDefault="00D10DCC" w:rsidP="00D10DCC">
      <w:pPr>
        <w:pStyle w:val="21"/>
        <w:ind w:firstLine="420"/>
      </w:pPr>
      <w:r>
        <w:t>Who bought it</w:t>
      </w:r>
    </w:p>
    <w:p w:rsidR="00D10DCC" w:rsidRDefault="00D10DCC" w:rsidP="00D10DCC">
      <w:pPr>
        <w:pStyle w:val="21"/>
        <w:ind w:firstLine="420"/>
      </w:pPr>
    </w:p>
    <w:p w:rsidR="00D10DCC" w:rsidRDefault="00D10DCC" w:rsidP="00D10DCC">
      <w:pPr>
        <w:pStyle w:val="21"/>
        <w:ind w:firstLine="420"/>
      </w:pPr>
      <w:r>
        <w:t>[group leader] Ge Yimin (50914333) 8:30:21, June 2, 2022</w:t>
      </w:r>
    </w:p>
    <w:p w:rsidR="00D10DCC" w:rsidRDefault="00D10DCC" w:rsidP="00D10DCC">
      <w:pPr>
        <w:pStyle w:val="21"/>
        <w:ind w:firstLine="420"/>
      </w:pPr>
    </w:p>
    <w:p w:rsidR="00D10DCC" w:rsidRDefault="00D10DCC" w:rsidP="00D10DCC">
      <w:pPr>
        <w:pStyle w:val="21"/>
        <w:ind w:firstLine="420"/>
      </w:pPr>
      <w:r>
        <w:t>White buy</w:t>
      </w:r>
    </w:p>
    <w:p w:rsidR="00D10DCC" w:rsidRDefault="00D10DCC" w:rsidP="00D10DCC">
      <w:pPr>
        <w:pStyle w:val="21"/>
        <w:ind w:firstLine="420"/>
      </w:pPr>
    </w:p>
    <w:p w:rsidR="00D10DCC" w:rsidRDefault="00D10DCC" w:rsidP="00D10DCC">
      <w:pPr>
        <w:pStyle w:val="21"/>
        <w:ind w:firstLine="420"/>
      </w:pPr>
      <w:r>
        <w:t>[Ge Hei] moximon (95406615) 2022/6/2 16:37:04</w:t>
      </w:r>
    </w:p>
    <w:p w:rsidR="00D10DCC" w:rsidRDefault="00D10DCC" w:rsidP="00D10DCC">
      <w:pPr>
        <w:pStyle w:val="21"/>
        <w:ind w:firstLine="420"/>
      </w:pPr>
    </w:p>
    <w:p w:rsidR="00D10DCC" w:rsidRDefault="00D10DCC" w:rsidP="00D10DCC">
      <w:pPr>
        <w:pStyle w:val="21"/>
        <w:ind w:firstLine="420"/>
      </w:pPr>
      <w:r>
        <w:t>I believe in God Ge</w:t>
      </w:r>
    </w:p>
    <w:p w:rsidR="00D10DCC" w:rsidRDefault="00D10DCC" w:rsidP="00D10DCC">
      <w:pPr>
        <w:pStyle w:val="21"/>
        <w:ind w:firstLine="420"/>
      </w:pPr>
    </w:p>
    <w:p w:rsidR="00D10DCC" w:rsidRDefault="00D10DCC" w:rsidP="00D10DCC">
      <w:pPr>
        <w:pStyle w:val="21"/>
        <w:ind w:firstLine="420"/>
      </w:pPr>
      <w:r>
        <w:t>God told me to believe in God, so I believed</w:t>
      </w:r>
    </w:p>
    <w:p w:rsidR="00D10DCC" w:rsidRDefault="00D10DCC" w:rsidP="00D10DCC">
      <w:pPr>
        <w:pStyle w:val="21"/>
        <w:ind w:firstLine="420"/>
      </w:pPr>
    </w:p>
    <w:p w:rsidR="00D10DCC" w:rsidRDefault="00D10DCC" w:rsidP="00D10DCC">
      <w:pPr>
        <w:pStyle w:val="21"/>
        <w:ind w:firstLine="420"/>
      </w:pPr>
      <w:r>
        <w:t>I also remember that nerve said that God said that he was God and you should believe him (GE Yimin).</w:t>
      </w:r>
    </w:p>
    <w:p w:rsidR="00D10DCC" w:rsidRDefault="00D10DCC" w:rsidP="00D10DCC">
      <w:pPr>
        <w:pStyle w:val="21"/>
        <w:ind w:firstLine="420"/>
      </w:pPr>
    </w:p>
    <w:p w:rsidR="00D10DCC" w:rsidRDefault="00D10DCC" w:rsidP="00D10DCC">
      <w:pPr>
        <w:pStyle w:val="21"/>
        <w:ind w:firstLine="420"/>
      </w:pPr>
      <w:r>
        <w:t>So for this reason, I believe in Ge Shen</w:t>
      </w:r>
    </w:p>
    <w:p w:rsidR="00D10DCC" w:rsidRDefault="00D10DCC" w:rsidP="00D10DCC">
      <w:pPr>
        <w:pStyle w:val="21"/>
        <w:ind w:firstLine="420"/>
      </w:pPr>
    </w:p>
    <w:p w:rsidR="00D10DCC" w:rsidRDefault="00D10DCC" w:rsidP="00D10DCC">
      <w:pPr>
        <w:pStyle w:val="21"/>
        <w:ind w:firstLine="420"/>
      </w:pPr>
      <w:r>
        <w:t>I believe in Jesus, the Lord and God</w:t>
      </w:r>
    </w:p>
    <w:p w:rsidR="00D10DCC" w:rsidRDefault="00D10DCC" w:rsidP="00D10DCC">
      <w:pPr>
        <w:pStyle w:val="21"/>
        <w:ind w:firstLine="420"/>
      </w:pPr>
    </w:p>
    <w:p w:rsidR="00D10DCC" w:rsidRDefault="00D10DCC" w:rsidP="00D10DCC">
      <w:pPr>
        <w:pStyle w:val="21"/>
        <w:ind w:firstLine="420"/>
      </w:pPr>
      <w:r>
        <w:t>[Ge Yimin] Ge Baobao (1187501973) 2022/6/2 16:51:45</w:t>
      </w:r>
    </w:p>
    <w:p w:rsidR="00D10DCC" w:rsidRDefault="00D10DCC" w:rsidP="00D10DCC">
      <w:pPr>
        <w:pStyle w:val="21"/>
        <w:ind w:firstLine="420"/>
      </w:pPr>
    </w:p>
    <w:p w:rsidR="00D10DCC" w:rsidRDefault="00D10DCC" w:rsidP="00D10DCC">
      <w:pPr>
        <w:pStyle w:val="21"/>
        <w:ind w:firstLine="420"/>
      </w:pPr>
      <w:r>
        <w:t>Dead circle of yes</w:t>
      </w:r>
    </w:p>
    <w:p w:rsidR="00D10DCC" w:rsidRDefault="00D10DCC" w:rsidP="00D10DCC">
      <w:pPr>
        <w:pStyle w:val="21"/>
        <w:ind w:firstLine="420"/>
      </w:pPr>
    </w:p>
    <w:p w:rsidR="00D10DCC" w:rsidRDefault="00D10DCC" w:rsidP="00D10DCC">
      <w:pPr>
        <w:pStyle w:val="21"/>
        <w:ind w:firstLine="420"/>
      </w:pPr>
      <w:r>
        <w:t>[Ge Hei] moximon (95406615) 2022/6/2 16:52:26</w:t>
      </w:r>
    </w:p>
    <w:p w:rsidR="00D10DCC" w:rsidRDefault="00D10DCC" w:rsidP="00D10DCC">
      <w:pPr>
        <w:pStyle w:val="21"/>
        <w:ind w:firstLine="420"/>
      </w:pPr>
    </w:p>
    <w:p w:rsidR="00D10DCC" w:rsidRDefault="00D10DCC" w:rsidP="00D10DCC">
      <w:pPr>
        <w:pStyle w:val="21"/>
        <w:ind w:firstLine="420"/>
      </w:pPr>
      <w:r>
        <w:t>Um</w:t>
      </w:r>
    </w:p>
    <w:p w:rsidR="00D10DCC" w:rsidRDefault="00D10DCC" w:rsidP="00D10DCC">
      <w:pPr>
        <w:pStyle w:val="21"/>
        <w:ind w:firstLine="420"/>
      </w:pPr>
    </w:p>
    <w:p w:rsidR="00D10DCC" w:rsidRDefault="00D10DCC" w:rsidP="00D10DCC">
      <w:pPr>
        <w:pStyle w:val="21"/>
        <w:ind w:firstLine="420"/>
      </w:pPr>
      <w:r>
        <w:t>[Ge Yimin] Ge Baobao (1187501973) 17:45:06</w:t>
      </w:r>
    </w:p>
    <w:p w:rsidR="00D10DCC" w:rsidRDefault="00D10DCC" w:rsidP="00D10DCC">
      <w:pPr>
        <w:pStyle w:val="21"/>
        <w:ind w:firstLine="420"/>
      </w:pPr>
    </w:p>
    <w:p w:rsidR="00D10DCC" w:rsidRDefault="00D10DCC" w:rsidP="00D10DCC">
      <w:pPr>
        <w:pStyle w:val="21"/>
        <w:ind w:firstLine="420"/>
      </w:pPr>
      <w:r>
        <w:t>Ge Yimin, rule the world with darkness and fear</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Liyonghong's eternal Son: Ge Ye is a cult member who flatters himself with his trumpet!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Sky guide kimono: nerve 1million words.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Europe 449: GE's theory is not optimistic.</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what's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Black cat under Libra: GE's nerves are for psychosis. Maybe he doesn't even look at psychosis.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eBay 100 people buy e-books.</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78. Red China Network Forum? Red community? Christian culture affirms Marxism</w:t>
      </w:r>
    </w:p>
    <w:p w:rsidR="00D10DCC" w:rsidRDefault="00D10DCC" w:rsidP="00D10DCC">
      <w:pPr>
        <w:pStyle w:val="21"/>
        <w:ind w:firstLine="420"/>
      </w:pPr>
    </w:p>
    <w:p w:rsidR="00D10DCC" w:rsidRDefault="00D10DCC" w:rsidP="00D10DCC">
      <w:pPr>
        <w:pStyle w:val="21"/>
        <w:ind w:firstLine="420"/>
      </w:pPr>
      <w:r>
        <w:t>Jeremy Corbin: by GE Yimin</w:t>
      </w:r>
    </w:p>
    <w:p w:rsidR="00D10DCC" w:rsidRDefault="00D10DCC" w:rsidP="00D10DCC">
      <w:pPr>
        <w:pStyle w:val="21"/>
        <w:ind w:firstLine="420"/>
      </w:pPr>
    </w:p>
    <w:p w:rsidR="00D10DCC" w:rsidRDefault="00D10DCC" w:rsidP="00D10DCC">
      <w:pPr>
        <w:pStyle w:val="21"/>
        <w:ind w:firstLine="420"/>
      </w:pPr>
      <w:r>
        <w:t>Reprinted by</w:t>
      </w:r>
    </w:p>
    <w:p w:rsidR="00D10DCC" w:rsidRDefault="00D10DCC" w:rsidP="00D10DCC">
      <w:pPr>
        <w:pStyle w:val="21"/>
        <w:ind w:firstLine="420"/>
      </w:pPr>
    </w:p>
    <w:p w:rsidR="00D10DCC" w:rsidRDefault="00D10DCC" w:rsidP="00D10DCC">
      <w:pPr>
        <w:pStyle w:val="21"/>
        <w:ind w:firstLine="420"/>
      </w:pPr>
      <w:r>
        <w:t>The author of this article is a leftist Christian who agrees with Marxism. This article understands the Bible from the perspective of Marxism and effectively refutes the view of the right that the Bible is used to defend capitalism, which is of great reference value. I do not agree with the creation of God, the affirmation of religion, the opposition to class struggle and the support for religious domestication.</w:t>
      </w:r>
    </w:p>
    <w:p w:rsidR="00D10DCC" w:rsidRDefault="00D10DCC" w:rsidP="00D10DCC">
      <w:pPr>
        <w:pStyle w:val="21"/>
        <w:ind w:firstLine="420"/>
      </w:pPr>
    </w:p>
    <w:p w:rsidR="00D10DCC" w:rsidRDefault="00D10DCC" w:rsidP="00D10DCC">
      <w:pPr>
        <w:pStyle w:val="21"/>
        <w:ind w:firstLine="420"/>
      </w:pPr>
      <w:r>
        <w:t>Manifesto of theocracy communism</w:t>
      </w:r>
    </w:p>
    <w:p w:rsidR="00D10DCC" w:rsidRDefault="00D10DCC" w:rsidP="00D10DCC">
      <w:pPr>
        <w:pStyle w:val="21"/>
        <w:ind w:firstLine="420"/>
      </w:pPr>
    </w:p>
    <w:p w:rsidR="00D10DCC" w:rsidRDefault="00D10DCC" w:rsidP="00D10DCC">
      <w:pPr>
        <w:pStyle w:val="21"/>
        <w:ind w:firstLine="420"/>
      </w:pPr>
      <w:r>
        <w:t>1. The theological party is a kind of doctrine, a kind of thought, a kind of theory, a kind of theory, that is, the peaceful and harmonious values of Ge Yimin, not an organization.</w:t>
      </w:r>
    </w:p>
    <w:p w:rsidR="00D10DCC" w:rsidRDefault="00D10DCC" w:rsidP="00D10DCC">
      <w:pPr>
        <w:pStyle w:val="21"/>
        <w:ind w:firstLine="420"/>
      </w:pPr>
    </w:p>
    <w:p w:rsidR="00D10DCC" w:rsidRDefault="00D10DCC" w:rsidP="00D10DCC">
      <w:pPr>
        <w:pStyle w:val="21"/>
        <w:ind w:firstLine="420"/>
      </w:pPr>
      <w:r>
        <w:t>2. We are believers and believe in Ge Yimin. At the same time, he is also a member of the Communist Party. Xintian Xindi is the Communist society. Luke 12:33 sell all that you have to give to the alms for yourselves</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79. Reading the dawn on the muddy road: God Ge, known as the world's first, one Ge three companies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Qian fenjuan: a contract writer of Hong Kong four seasons publishing house. Author of nerve and Ge Shenyi Wen Lu.</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 xml:space="preserve">St. Jerome's behavior is even worse. In the early days of surfing the Internet, he often touched porcelain everywhere in the Christ bar or </w:t>
      </w:r>
      <w:r>
        <w:rPr>
          <w:rFonts w:hint="eastAsia"/>
        </w:rPr>
        <w:lastRenderedPageBreak/>
        <w:t>forum, and kicked the Christ bar owner off his own stage. The Bible has also been changed into the Jerome Sutra. Ev</w:t>
      </w:r>
      <w:r>
        <w:t>en though they have their own websites, they are still crazy in the major post bars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Heartbroken: please identify whether geyimin is a cult.</w:t>
      </w:r>
    </w:p>
    <w:p w:rsidR="00D10DCC" w:rsidRDefault="00D10DCC" w:rsidP="00D10DCC">
      <w:pPr>
        <w:pStyle w:val="21"/>
        <w:ind w:firstLine="420"/>
      </w:pPr>
    </w:p>
    <w:p w:rsidR="00D10DCC" w:rsidRDefault="00D10DCC" w:rsidP="00D10DCC">
      <w:pPr>
        <w:pStyle w:val="21"/>
        <w:ind w:firstLine="420"/>
      </w:pPr>
      <w:r>
        <w:t>At first glance, I felt it was a cult.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Maomaoliu: from the perspective of Buddhism, there is no doubt that it is evil to preach the immortality of God, me and lingtie.</w:t>
      </w:r>
    </w:p>
    <w:p w:rsidR="00D10DCC" w:rsidRDefault="00D10DCC" w:rsidP="00D10DCC">
      <w:pPr>
        <w:pStyle w:val="21"/>
        <w:ind w:firstLine="420"/>
      </w:pPr>
    </w:p>
    <w:p w:rsidR="00D10DCC" w:rsidRDefault="00D10DCC" w:rsidP="00D10DCC">
      <w:pPr>
        <w:pStyle w:val="21"/>
        <w:ind w:firstLine="420"/>
      </w:pPr>
      <w:r>
        <w:t>As for the heresy of preaching the end of the world, let us analyze it ourselves.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Big wheel Mingwang: it's just an online bullshit organization.</w:t>
      </w:r>
    </w:p>
    <w:p w:rsidR="00D10DCC" w:rsidRDefault="00D10DCC" w:rsidP="00D10DCC">
      <w:pPr>
        <w:pStyle w:val="21"/>
        <w:ind w:firstLine="420"/>
      </w:pPr>
    </w:p>
    <w:p w:rsidR="00D10DCC" w:rsidRDefault="00D10DCC" w:rsidP="00D10DCC">
      <w:pPr>
        <w:pStyle w:val="21"/>
        <w:ind w:firstLine="420"/>
      </w:pPr>
      <w:r>
        <w:t>Yemei is very popular.</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[Gehua] Yongshi Shenxuan (980946319) 22:46:37, June 3, 2022</w:t>
      </w:r>
    </w:p>
    <w:p w:rsidR="00D10DCC" w:rsidRDefault="00D10DCC" w:rsidP="00D10DCC">
      <w:pPr>
        <w:pStyle w:val="21"/>
        <w:ind w:firstLine="420"/>
      </w:pPr>
    </w:p>
    <w:p w:rsidR="00D10DCC" w:rsidRDefault="00D10DCC" w:rsidP="00D10DCC">
      <w:pPr>
        <w:pStyle w:val="21"/>
        <w:ind w:firstLine="420"/>
      </w:pPr>
      <w:r>
        <w:t>No organization structure</w:t>
      </w:r>
    </w:p>
    <w:p w:rsidR="00D10DCC" w:rsidRDefault="00D10DCC" w:rsidP="00D10DCC">
      <w:pPr>
        <w:pStyle w:val="21"/>
        <w:ind w:firstLine="420"/>
      </w:pPr>
    </w:p>
    <w:p w:rsidR="00D10DCC" w:rsidRDefault="00D10DCC" w:rsidP="00D10DCC">
      <w:pPr>
        <w:pStyle w:val="21"/>
        <w:ind w:firstLine="420"/>
      </w:pPr>
      <w:r>
        <w:t>Lack of mobilization capacity</w:t>
      </w:r>
    </w:p>
    <w:p w:rsidR="00D10DCC" w:rsidRDefault="00D10DCC" w:rsidP="00D10DCC">
      <w:pPr>
        <w:pStyle w:val="21"/>
        <w:ind w:firstLine="420"/>
      </w:pPr>
    </w:p>
    <w:p w:rsidR="00D10DCC" w:rsidRDefault="00D10DCC" w:rsidP="00D10DCC">
      <w:pPr>
        <w:pStyle w:val="21"/>
        <w:ind w:firstLine="420"/>
      </w:pPr>
      <w:r>
        <w:t>Ge Kami ferra is unbearable.</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80. Wechat official account restricts Ge Shen</w:t>
      </w:r>
    </w:p>
    <w:p w:rsidR="00D10DCC" w:rsidRDefault="00D10DCC" w:rsidP="00D10DCC">
      <w:pPr>
        <w:pStyle w:val="21"/>
        <w:ind w:firstLine="420"/>
      </w:pPr>
    </w:p>
    <w:p w:rsidR="00D10DCC" w:rsidRDefault="00D10DCC" w:rsidP="00D10DCC">
      <w:pPr>
        <w:pStyle w:val="21"/>
        <w:ind w:firstLine="420"/>
      </w:pPr>
      <w:r>
        <w:t>Notice on illegal handling of account data</w:t>
      </w:r>
    </w:p>
    <w:p w:rsidR="00D10DCC" w:rsidRDefault="00D10DCC" w:rsidP="00D10DCC">
      <w:pPr>
        <w:pStyle w:val="21"/>
        <w:ind w:firstLine="420"/>
      </w:pPr>
    </w:p>
    <w:p w:rsidR="00D10DCC" w:rsidRDefault="00D10DCC" w:rsidP="00D10DCC">
      <w:pPr>
        <w:pStyle w:val="21"/>
        <w:ind w:firstLine="420"/>
      </w:pPr>
      <w:r>
        <w:t>Hello, after the user's complaint, I found the nickname of this official account (quoted by: Shenjiao.) Avatar (the leading press: GE's Avatar.) Introduction (Note: Shintoism is a sect of Christianity. Its headquarters are in China. It is based on Ge Yimin's vision.) It is suspected of violating relevant laws, regulations and policies and the wechat public platform operation specification. The illegal data have been cleared and can be reset. Please abide by the specification and let us create a healthy and green operation environment.</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81. [Ge Hei] moximon (95406615): I believe in Ge Shen</w:t>
      </w:r>
    </w:p>
    <w:p w:rsidR="00D10DCC" w:rsidRDefault="00D10DCC" w:rsidP="00D10DCC">
      <w:pPr>
        <w:pStyle w:val="21"/>
        <w:ind w:firstLine="420"/>
      </w:pPr>
    </w:p>
    <w:p w:rsidR="00D10DCC" w:rsidRDefault="00D10DCC" w:rsidP="00D10DCC">
      <w:pPr>
        <w:pStyle w:val="21"/>
        <w:ind w:firstLine="420"/>
      </w:pPr>
      <w:r>
        <w:t>Ge Shenwei</w:t>
      </w:r>
    </w:p>
    <w:p w:rsidR="00D10DCC" w:rsidRDefault="00D10DCC" w:rsidP="00D10DCC">
      <w:pPr>
        <w:pStyle w:val="21"/>
        <w:ind w:firstLine="420"/>
      </w:pPr>
    </w:p>
    <w:p w:rsidR="00D10DCC" w:rsidRDefault="00D10DCC" w:rsidP="00D10DCC">
      <w:pPr>
        <w:pStyle w:val="21"/>
        <w:ind w:firstLine="420"/>
      </w:pPr>
      <w:r>
        <w:t>I don't believe in heaven, but I also believe in God Ge</w:t>
      </w:r>
    </w:p>
    <w:p w:rsidR="00D10DCC" w:rsidRDefault="00D10DCC" w:rsidP="00D10DCC">
      <w:pPr>
        <w:pStyle w:val="21"/>
        <w:ind w:firstLine="420"/>
      </w:pPr>
    </w:p>
    <w:p w:rsidR="00D10DCC" w:rsidRDefault="00D10DCC" w:rsidP="00D10DCC">
      <w:pPr>
        <w:pStyle w:val="21"/>
        <w:ind w:firstLine="420"/>
      </w:pPr>
      <w:r>
        <w:t>I believe in Jesus, the Lord and God</w:t>
      </w:r>
    </w:p>
    <w:p w:rsidR="00D10DCC" w:rsidRDefault="00D10DCC" w:rsidP="00D10DCC">
      <w:pPr>
        <w:pStyle w:val="21"/>
        <w:ind w:firstLine="420"/>
      </w:pPr>
    </w:p>
    <w:p w:rsidR="00D10DCC" w:rsidRDefault="00D10DCC" w:rsidP="00D10DCC">
      <w:pPr>
        <w:pStyle w:val="21"/>
        <w:ind w:firstLine="420"/>
      </w:pPr>
      <w:r>
        <w:t>Faith is to hold oneself out</w:t>
      </w:r>
    </w:p>
    <w:p w:rsidR="00D10DCC" w:rsidRDefault="00D10DCC" w:rsidP="00D10DCC">
      <w:pPr>
        <w:pStyle w:val="21"/>
        <w:ind w:firstLine="420"/>
      </w:pPr>
    </w:p>
    <w:p w:rsidR="00D10DCC" w:rsidRDefault="00D10DCC" w:rsidP="00D10DCC">
      <w:pPr>
        <w:pStyle w:val="21"/>
        <w:ind w:firstLine="420"/>
      </w:pPr>
      <w:r>
        <w:t>Full faith</w:t>
      </w:r>
    </w:p>
    <w:p w:rsidR="00D10DCC" w:rsidRDefault="00D10DCC" w:rsidP="00D10DCC">
      <w:pPr>
        <w:pStyle w:val="21"/>
        <w:ind w:firstLine="420"/>
      </w:pPr>
    </w:p>
    <w:p w:rsidR="00D10DCC" w:rsidRDefault="00D10DCC" w:rsidP="00D10DCC">
      <w:pPr>
        <w:pStyle w:val="21"/>
        <w:ind w:firstLine="420"/>
      </w:pPr>
      <w:r>
        <w:t>I can not believe myself or heaven, but also believe the three above</w:t>
      </w:r>
    </w:p>
    <w:p w:rsidR="00D10DCC" w:rsidRDefault="00D10DCC" w:rsidP="00D10DCC">
      <w:pPr>
        <w:pStyle w:val="21"/>
        <w:ind w:firstLine="420"/>
      </w:pPr>
    </w:p>
    <w:p w:rsidR="00D10DCC" w:rsidRDefault="00D10DCC" w:rsidP="00D10DCC">
      <w:pPr>
        <w:pStyle w:val="21"/>
        <w:ind w:firstLine="420"/>
      </w:pPr>
      <w:r>
        <w:t>The website is very good</w:t>
      </w:r>
    </w:p>
    <w:p w:rsidR="00D10DCC" w:rsidRDefault="00D10DCC" w:rsidP="00D10DCC">
      <w:pPr>
        <w:pStyle w:val="21"/>
        <w:ind w:firstLine="420"/>
      </w:pPr>
    </w:p>
    <w:p w:rsidR="00D10DCC" w:rsidRDefault="00D10DCC" w:rsidP="00D10DCC">
      <w:pPr>
        <w:pStyle w:val="21"/>
        <w:ind w:firstLine="420"/>
      </w:pPr>
      <w:r>
        <w:t>[group leader] Ge Yimin (50914333) Thursday, June 9, 2022 10:42:32</w:t>
      </w:r>
    </w:p>
    <w:p w:rsidR="00D10DCC" w:rsidRDefault="00D10DCC" w:rsidP="00D10DCC">
      <w:pPr>
        <w:pStyle w:val="21"/>
        <w:ind w:firstLine="420"/>
      </w:pPr>
    </w:p>
    <w:p w:rsidR="00D10DCC" w:rsidRDefault="00D10DCC" w:rsidP="00D10DCC">
      <w:pPr>
        <w:pStyle w:val="21"/>
        <w:ind w:firstLine="420"/>
      </w:pPr>
      <w:r>
        <w:t>Thank you, Ge Hua</w:t>
      </w:r>
    </w:p>
    <w:p w:rsidR="00D10DCC" w:rsidRDefault="00D10DCC" w:rsidP="00D10DCC">
      <w:pPr>
        <w:pStyle w:val="21"/>
        <w:ind w:firstLine="420"/>
      </w:pPr>
    </w:p>
    <w:p w:rsidR="00D10DCC" w:rsidRDefault="00D10DCC" w:rsidP="00D10DCC">
      <w:pPr>
        <w:pStyle w:val="21"/>
        <w:ind w:firstLine="420"/>
      </w:pPr>
      <w:r>
        <w:t>[Ge Hei] moximon (95406615) Thursday, June 9, 2022 10:43:04</w:t>
      </w:r>
    </w:p>
    <w:p w:rsidR="00D10DCC" w:rsidRDefault="00D10DCC" w:rsidP="00D10DCC">
      <w:pPr>
        <w:pStyle w:val="21"/>
        <w:ind w:firstLine="420"/>
      </w:pPr>
    </w:p>
    <w:p w:rsidR="00D10DCC" w:rsidRDefault="00D10DCC" w:rsidP="00D10DCC">
      <w:pPr>
        <w:pStyle w:val="21"/>
        <w:ind w:firstLine="420"/>
      </w:pPr>
      <w:r>
        <w:t>thank you</w:t>
      </w:r>
    </w:p>
    <w:p w:rsidR="00D10DCC" w:rsidRDefault="00D10DCC" w:rsidP="00D10DCC">
      <w:pPr>
        <w:pStyle w:val="21"/>
        <w:ind w:firstLine="420"/>
      </w:pPr>
    </w:p>
    <w:p w:rsidR="00D10DCC" w:rsidRDefault="00D10DCC" w:rsidP="00D10DCC">
      <w:pPr>
        <w:pStyle w:val="21"/>
        <w:ind w:firstLine="420"/>
      </w:pPr>
      <w:r>
        <w:t>If you believe in God, you will be saved</w:t>
      </w:r>
    </w:p>
    <w:p w:rsidR="00D10DCC" w:rsidRDefault="00D10DCC" w:rsidP="00D10DCC">
      <w:pPr>
        <w:pStyle w:val="21"/>
        <w:ind w:firstLine="420"/>
      </w:pPr>
    </w:p>
    <w:p w:rsidR="00D10DCC" w:rsidRDefault="00D10DCC" w:rsidP="00D10DCC">
      <w:pPr>
        <w:pStyle w:val="21"/>
        <w:ind w:firstLine="420"/>
      </w:pPr>
      <w:r>
        <w:t>Because the sky is about to collapse, only by believing in God Ge can we be saved</w:t>
      </w:r>
    </w:p>
    <w:p w:rsidR="00D10DCC" w:rsidRDefault="00D10DCC" w:rsidP="00D10DCC">
      <w:pPr>
        <w:pStyle w:val="21"/>
        <w:ind w:firstLine="420"/>
      </w:pPr>
    </w:p>
    <w:p w:rsidR="00D10DCC" w:rsidRDefault="00D10DCC" w:rsidP="00D10DCC">
      <w:pPr>
        <w:pStyle w:val="21"/>
        <w:ind w:firstLine="420"/>
      </w:pPr>
      <w:r>
        <w:t>[Ge Hei] Ge Hua 13 (2667496941) Thursday, June 9, 2022 10:46:26</w:t>
      </w:r>
    </w:p>
    <w:p w:rsidR="00D10DCC" w:rsidRDefault="00D10DCC" w:rsidP="00D10DCC">
      <w:pPr>
        <w:pStyle w:val="21"/>
        <w:ind w:firstLine="420"/>
      </w:pPr>
    </w:p>
    <w:p w:rsidR="00D10DCC" w:rsidRDefault="00D10DCC" w:rsidP="00D10DCC">
      <w:pPr>
        <w:pStyle w:val="21"/>
        <w:ind w:firstLine="420"/>
      </w:pPr>
      <w:r>
        <w:t>Xin Ge AI Ge PI Ge</w:t>
      </w:r>
    </w:p>
    <w:p w:rsidR="00D10DCC" w:rsidRDefault="00D10DCC" w:rsidP="00D10DCC">
      <w:pPr>
        <w:pStyle w:val="21"/>
        <w:ind w:firstLine="420"/>
      </w:pPr>
    </w:p>
    <w:p w:rsidR="00D10DCC" w:rsidRDefault="00D10DCC" w:rsidP="00D10DCC">
      <w:pPr>
        <w:pStyle w:val="21"/>
        <w:ind w:firstLine="420"/>
      </w:pPr>
      <w:r>
        <w:t>[Ge Hei] moximon (95406615) Thursday, June 9, 2022 10:46:31</w:t>
      </w:r>
    </w:p>
    <w:p w:rsidR="00D10DCC" w:rsidRDefault="00D10DCC" w:rsidP="00D10DCC">
      <w:pPr>
        <w:pStyle w:val="21"/>
        <w:ind w:firstLine="420"/>
      </w:pPr>
    </w:p>
    <w:p w:rsidR="00D10DCC" w:rsidRDefault="00D10DCC" w:rsidP="00D10DCC">
      <w:pPr>
        <w:pStyle w:val="21"/>
        <w:ind w:firstLine="420"/>
      </w:pPr>
      <w:r>
        <w:t>Now people go against the sky and no longer fear the sky, so I see the sign that the sky is about to collapse, but I look like GE Yimin and believe in him</w:t>
      </w:r>
    </w:p>
    <w:p w:rsidR="00D10DCC" w:rsidRDefault="00D10DCC" w:rsidP="00D10DCC">
      <w:pPr>
        <w:pStyle w:val="21"/>
        <w:ind w:firstLine="420"/>
      </w:pPr>
    </w:p>
    <w:p w:rsidR="00D10DCC" w:rsidRDefault="00D10DCC" w:rsidP="00D10DCC">
      <w:pPr>
        <w:pStyle w:val="21"/>
        <w:ind w:firstLine="420"/>
      </w:pPr>
      <w:r>
        <w:t>Must be saved</w:t>
      </w:r>
    </w:p>
    <w:p w:rsidR="00D10DCC" w:rsidRDefault="00D10DCC" w:rsidP="00D10DCC">
      <w:pPr>
        <w:pStyle w:val="21"/>
        <w:ind w:firstLine="420"/>
      </w:pPr>
    </w:p>
    <w:p w:rsidR="00D10DCC" w:rsidRDefault="00D10DCC" w:rsidP="00D10DCC">
      <w:pPr>
        <w:pStyle w:val="21"/>
        <w:ind w:firstLine="420"/>
      </w:pPr>
      <w:r>
        <w:t>Follow God Ge and enter the world of God</w:t>
      </w:r>
    </w:p>
    <w:p w:rsidR="00D10DCC" w:rsidRDefault="00D10DCC" w:rsidP="00D10DCC">
      <w:pPr>
        <w:pStyle w:val="21"/>
        <w:ind w:firstLine="420"/>
      </w:pPr>
    </w:p>
    <w:p w:rsidR="00D10DCC" w:rsidRDefault="00D10DCC" w:rsidP="00D10DCC">
      <w:pPr>
        <w:pStyle w:val="21"/>
        <w:ind w:firstLine="420"/>
      </w:pPr>
      <w:r>
        <w:t>Amen</w:t>
      </w:r>
    </w:p>
    <w:p w:rsidR="00D10DCC" w:rsidRDefault="00D10DCC" w:rsidP="00D10DCC">
      <w:pPr>
        <w:pStyle w:val="21"/>
        <w:ind w:firstLine="420"/>
      </w:pPr>
    </w:p>
    <w:p w:rsidR="00D10DCC" w:rsidRDefault="00D10DCC" w:rsidP="00D10DCC">
      <w:pPr>
        <w:pStyle w:val="21"/>
        <w:ind w:firstLine="420"/>
      </w:pPr>
      <w:r>
        <w:t>Ask for God's gift</w:t>
      </w:r>
    </w:p>
    <w:p w:rsidR="00D10DCC" w:rsidRDefault="00D10DCC" w:rsidP="00D10DCC">
      <w:pPr>
        <w:pStyle w:val="21"/>
        <w:ind w:firstLine="420"/>
      </w:pPr>
    </w:p>
    <w:p w:rsidR="00D10DCC" w:rsidRDefault="00D10DCC" w:rsidP="00D10DCC">
      <w:pPr>
        <w:pStyle w:val="21"/>
        <w:ind w:firstLine="420"/>
      </w:pPr>
      <w:r>
        <w:t>The world will die. Only by believing in God can we be saved. We can enter the kingdom of God and ask for the gift of God</w:t>
      </w:r>
    </w:p>
    <w:p w:rsidR="00D10DCC" w:rsidRDefault="00D10DCC" w:rsidP="00D10DCC">
      <w:pPr>
        <w:pStyle w:val="21"/>
        <w:ind w:firstLine="420"/>
      </w:pPr>
    </w:p>
    <w:p w:rsidR="00D10DCC" w:rsidRDefault="00D10DCC" w:rsidP="00D10DCC">
      <w:pPr>
        <w:pStyle w:val="21"/>
        <w:ind w:firstLine="420"/>
      </w:pPr>
      <w:r>
        <w:t>Gratitude</w:t>
      </w:r>
    </w:p>
    <w:p w:rsidR="00D10DCC" w:rsidRDefault="00D10DCC" w:rsidP="00D10DCC">
      <w:pPr>
        <w:pStyle w:val="21"/>
        <w:ind w:firstLine="420"/>
      </w:pPr>
    </w:p>
    <w:p w:rsidR="00D10DCC" w:rsidRDefault="00D10DCC" w:rsidP="00D10DCC">
      <w:pPr>
        <w:pStyle w:val="21"/>
        <w:ind w:firstLine="420"/>
      </w:pPr>
      <w:r>
        <w:t>I feel like I have a new life. It's a gift from God Ge</w:t>
      </w:r>
    </w:p>
    <w:p w:rsidR="00D10DCC" w:rsidRDefault="00D10DCC" w:rsidP="00D10DCC">
      <w:pPr>
        <w:pStyle w:val="21"/>
        <w:ind w:firstLine="420"/>
      </w:pPr>
    </w:p>
    <w:p w:rsidR="00D10DCC" w:rsidRDefault="00D10DCC" w:rsidP="00D10DCC">
      <w:pPr>
        <w:pStyle w:val="21"/>
        <w:ind w:firstLine="420"/>
      </w:pPr>
      <w:r>
        <w:t>True and true amen</w:t>
      </w:r>
    </w:p>
    <w:p w:rsidR="00D10DCC" w:rsidRDefault="00D10DCC" w:rsidP="00D10DCC">
      <w:pPr>
        <w:pStyle w:val="21"/>
        <w:ind w:firstLine="420"/>
      </w:pPr>
    </w:p>
    <w:p w:rsidR="00D10DCC" w:rsidRDefault="00D10DCC" w:rsidP="00D10DCC">
      <w:pPr>
        <w:pStyle w:val="21"/>
        <w:ind w:firstLine="420"/>
      </w:pPr>
      <w:r>
        <w:t>[Ge Yimin] Ge Baobao (1187501973) 13:47:02</w:t>
      </w:r>
    </w:p>
    <w:p w:rsidR="00D10DCC" w:rsidRDefault="00D10DCC" w:rsidP="00D10DCC">
      <w:pPr>
        <w:pStyle w:val="21"/>
        <w:ind w:firstLine="420"/>
      </w:pPr>
    </w:p>
    <w:p w:rsidR="00D10DCC" w:rsidRDefault="00D10DCC" w:rsidP="00D10DCC">
      <w:pPr>
        <w:pStyle w:val="21"/>
        <w:ind w:firstLine="420"/>
      </w:pPr>
      <w:r>
        <w:t>God Ge is greater than the Lord</w:t>
      </w:r>
    </w:p>
    <w:p w:rsidR="00D10DCC" w:rsidRDefault="00D10DCC" w:rsidP="00D10DCC">
      <w:pPr>
        <w:pStyle w:val="21"/>
        <w:ind w:firstLine="420"/>
      </w:pPr>
    </w:p>
    <w:p w:rsidR="00D10DCC" w:rsidRDefault="00D10DCC" w:rsidP="00D10DCC">
      <w:pPr>
        <w:pStyle w:val="21"/>
        <w:ind w:firstLine="420"/>
      </w:pPr>
      <w:r>
        <w:t>[Ge Hei] moximon (95406615) Thursday, June 9, 2022 14:08:05</w:t>
      </w:r>
    </w:p>
    <w:p w:rsidR="00D10DCC" w:rsidRDefault="00D10DCC" w:rsidP="00D10DCC">
      <w:pPr>
        <w:pStyle w:val="21"/>
        <w:ind w:firstLine="420"/>
      </w:pPr>
    </w:p>
    <w:p w:rsidR="00D10DCC" w:rsidRDefault="00D10DCC" w:rsidP="00D10DCC">
      <w:pPr>
        <w:pStyle w:val="21"/>
        <w:ind w:firstLine="420"/>
      </w:pPr>
      <w:r>
        <w:t>I only believe in Jesus, the Lord and God. Other things, I don't believe God or myself.</w:t>
      </w:r>
    </w:p>
    <w:p w:rsidR="00D10DCC" w:rsidRDefault="00D10DCC" w:rsidP="00D10DCC">
      <w:pPr>
        <w:pStyle w:val="21"/>
        <w:ind w:firstLine="420"/>
      </w:pPr>
    </w:p>
    <w:p w:rsidR="00D10DCC" w:rsidRDefault="00D10DCC" w:rsidP="00D10DCC">
      <w:pPr>
        <w:pStyle w:val="21"/>
        <w:ind w:firstLine="420"/>
      </w:pPr>
      <w:r>
        <w:t>Moximon Thursday, June 9, 2022 10:48:27</w:t>
      </w:r>
    </w:p>
    <w:p w:rsidR="00D10DCC" w:rsidRDefault="00D10DCC" w:rsidP="00D10DCC">
      <w:pPr>
        <w:pStyle w:val="21"/>
        <w:ind w:firstLine="420"/>
      </w:pPr>
    </w:p>
    <w:p w:rsidR="00D10DCC" w:rsidRDefault="00D10DCC" w:rsidP="00D10DCC">
      <w:pPr>
        <w:pStyle w:val="21"/>
        <w:ind w:firstLine="420"/>
      </w:pPr>
      <w:r>
        <w:t>Now people go against the sky and no longer fear the sky, so I see the sign that the sky is about to collapse, but I look like GE Yimin and believe in him</w:t>
      </w:r>
    </w:p>
    <w:p w:rsidR="00D10DCC" w:rsidRDefault="00D10DCC" w:rsidP="00D10DCC">
      <w:pPr>
        <w:pStyle w:val="21"/>
        <w:ind w:firstLine="420"/>
      </w:pPr>
    </w:p>
    <w:p w:rsidR="00D10DCC" w:rsidRDefault="00D10DCC" w:rsidP="00D10DCC">
      <w:pPr>
        <w:pStyle w:val="21"/>
        <w:ind w:firstLine="420"/>
      </w:pPr>
      <w:r>
        <w:lastRenderedPageBreak/>
        <w:t>Must be saved</w:t>
      </w:r>
    </w:p>
    <w:p w:rsidR="00D10DCC" w:rsidRDefault="00D10DCC" w:rsidP="00D10DCC">
      <w:pPr>
        <w:pStyle w:val="21"/>
        <w:ind w:firstLine="420"/>
      </w:pPr>
    </w:p>
    <w:p w:rsidR="00D10DCC" w:rsidRDefault="00D10DCC" w:rsidP="00D10DCC">
      <w:pPr>
        <w:pStyle w:val="21"/>
        <w:ind w:firstLine="420"/>
      </w:pPr>
      <w:r>
        <w:t>Do you have a second? May I have a chat with you</w:t>
      </w:r>
    </w:p>
    <w:p w:rsidR="00D10DCC" w:rsidRDefault="00D10DCC" w:rsidP="00D10DCC">
      <w:pPr>
        <w:pStyle w:val="21"/>
        <w:ind w:firstLine="420"/>
      </w:pPr>
    </w:p>
    <w:p w:rsidR="00D10DCC" w:rsidRDefault="00D10DCC" w:rsidP="00D10DCC">
      <w:pPr>
        <w:pStyle w:val="21"/>
        <w:ind w:firstLine="420"/>
      </w:pPr>
      <w:r>
        <w:t>When I say "tianbeng" in the group, I mean that the sky is the universe, and the universe is about to collapse in the program. Now many people do not fear heaven,</w:t>
      </w:r>
    </w:p>
    <w:p w:rsidR="00D10DCC" w:rsidRDefault="00D10DCC" w:rsidP="00D10DCC">
      <w:pPr>
        <w:pStyle w:val="21"/>
        <w:ind w:firstLine="420"/>
      </w:pPr>
    </w:p>
    <w:p w:rsidR="00D10DCC" w:rsidRDefault="00D10DCC" w:rsidP="00D10DCC">
      <w:pPr>
        <w:pStyle w:val="21"/>
        <w:ind w:firstLine="420"/>
      </w:pPr>
      <w:r>
        <w:t>I saw that the heavenly walk was about to collapse. Only escaping from the universe is the way out. The way to escape from the universe is the Stargate, through which you can</w:t>
      </w:r>
    </w:p>
    <w:p w:rsidR="00D10DCC" w:rsidRDefault="00D10DCC" w:rsidP="00D10DCC">
      <w:pPr>
        <w:pStyle w:val="21"/>
        <w:ind w:firstLine="420"/>
      </w:pPr>
    </w:p>
    <w:p w:rsidR="00D10DCC" w:rsidRDefault="00D10DCC" w:rsidP="00D10DCC">
      <w:pPr>
        <w:pStyle w:val="21"/>
        <w:ind w:firstLine="420"/>
      </w:pPr>
      <w:r>
        <w:t>To escape the universe. And Ge Shen is the star gate. Therefore, if you believe in God and ask for gifts, you will be saved and enter the world of God</w:t>
      </w:r>
    </w:p>
    <w:p w:rsidR="00D10DCC" w:rsidRDefault="00D10DCC" w:rsidP="00D10DCC">
      <w:pPr>
        <w:pStyle w:val="21"/>
        <w:ind w:firstLine="420"/>
      </w:pPr>
    </w:p>
    <w:p w:rsidR="00D10DCC" w:rsidRDefault="00D10DCC" w:rsidP="00D10DCC">
      <w:pPr>
        <w:pStyle w:val="21"/>
        <w:ind w:firstLine="420"/>
      </w:pPr>
      <w:r>
        <w:rPr>
          <w:rFonts w:hint="eastAsia"/>
        </w:rPr>
        <w:t>。</w:t>
      </w:r>
    </w:p>
    <w:p w:rsidR="00D10DCC" w:rsidRDefault="00D10DCC" w:rsidP="00D10DCC">
      <w:pPr>
        <w:pStyle w:val="21"/>
        <w:ind w:firstLine="420"/>
      </w:pPr>
    </w:p>
    <w:p w:rsidR="00D10DCC" w:rsidRDefault="00D10DCC" w:rsidP="00D10DCC">
      <w:pPr>
        <w:pStyle w:val="21"/>
        <w:ind w:firstLine="420"/>
      </w:pPr>
      <w:r>
        <w:t>Ge Yimin 11:50:57</w:t>
      </w:r>
    </w:p>
    <w:p w:rsidR="00D10DCC" w:rsidRDefault="00D10DCC" w:rsidP="00D10DCC">
      <w:pPr>
        <w:pStyle w:val="21"/>
        <w:ind w:firstLine="420"/>
      </w:pPr>
    </w:p>
    <w:p w:rsidR="00D10DCC" w:rsidRDefault="00D10DCC" w:rsidP="00D10DCC">
      <w:pPr>
        <w:pStyle w:val="21"/>
        <w:ind w:firstLine="420"/>
      </w:pPr>
      <w:r>
        <w:t>At work, busy at work, now</w:t>
      </w:r>
    </w:p>
    <w:p w:rsidR="00D10DCC" w:rsidRDefault="00D10DCC" w:rsidP="00D10DCC">
      <w:pPr>
        <w:pStyle w:val="21"/>
        <w:ind w:firstLine="420"/>
      </w:pPr>
    </w:p>
    <w:p w:rsidR="00D10DCC" w:rsidRDefault="00D10DCC" w:rsidP="00D10DCC">
      <w:pPr>
        <w:pStyle w:val="21"/>
        <w:ind w:firstLine="420"/>
      </w:pPr>
      <w:r>
        <w:t>Moximon 11:51:06</w:t>
      </w:r>
    </w:p>
    <w:p w:rsidR="00D10DCC" w:rsidRDefault="00D10DCC" w:rsidP="00D10DCC">
      <w:pPr>
        <w:pStyle w:val="21"/>
        <w:ind w:firstLine="420"/>
      </w:pPr>
    </w:p>
    <w:p w:rsidR="00D10DCC" w:rsidRDefault="00D10DCC" w:rsidP="00D10DCC">
      <w:pPr>
        <w:pStyle w:val="21"/>
        <w:ind w:firstLine="420"/>
      </w:pPr>
      <w:r>
        <w:t>good</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 xml:space="preserve">82. Little Titan 80: OK, great God Ge, the nerves have gone up the </w:t>
      </w:r>
      <w:r>
        <w:lastRenderedPageBreak/>
        <w:t>Amazon</w:t>
      </w:r>
    </w:p>
    <w:p w:rsidR="00D10DCC" w:rsidRDefault="00D10DCC" w:rsidP="00D10DCC">
      <w:pPr>
        <w:pStyle w:val="21"/>
        <w:ind w:firstLine="420"/>
      </w:pPr>
    </w:p>
    <w:p w:rsidR="00D10DCC" w:rsidRDefault="00D10DCC" w:rsidP="00D10DCC">
      <w:pPr>
        <w:pStyle w:val="21"/>
        <w:ind w:firstLine="420"/>
      </w:pPr>
      <w:r>
        <w:t>I really admire your indomitable will.</w:t>
      </w:r>
    </w:p>
    <w:p w:rsidR="00D10DCC" w:rsidRDefault="00D10DCC" w:rsidP="00D10DCC">
      <w:pPr>
        <w:pStyle w:val="21"/>
        <w:ind w:firstLine="420"/>
      </w:pPr>
    </w:p>
    <w:p w:rsidR="00D10DCC" w:rsidRDefault="00D10DCC" w:rsidP="00D10DCC">
      <w:pPr>
        <w:pStyle w:val="21"/>
        <w:ind w:firstLine="420"/>
      </w:pPr>
      <w:r>
        <w:t>&gt; xuhanli: Amazon nerve is sold to white people, rich and smart people.</w:t>
      </w:r>
    </w:p>
    <w:p w:rsidR="00D10DCC" w:rsidRDefault="00D10DCC" w:rsidP="00D10DCC">
      <w:pPr>
        <w:pStyle w:val="21"/>
        <w:ind w:firstLine="420"/>
      </w:pPr>
    </w:p>
    <w:p w:rsidR="00D10DCC" w:rsidRDefault="00D10DCC" w:rsidP="00D10DCC">
      <w:pPr>
        <w:pStyle w:val="21"/>
        <w:ind w:firstLine="420"/>
      </w:pPr>
      <w:r>
        <w:t>EBay sold 100 e-books at HK $5 each.</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Yifei already has a husband. Don't make a married woman.</w:t>
      </w:r>
    </w:p>
    <w:p w:rsidR="00D10DCC" w:rsidRDefault="00D10DCC" w:rsidP="00D10DCC">
      <w:pPr>
        <w:pStyle w:val="21"/>
        <w:ind w:firstLine="420"/>
      </w:pPr>
    </w:p>
    <w:p w:rsidR="00D10DCC" w:rsidRDefault="00D10DCC" w:rsidP="00D10DCC">
      <w:pPr>
        <w:pStyle w:val="21"/>
        <w:ind w:firstLine="420"/>
      </w:pPr>
      <w:r>
        <w:t>Yimin also has a wife. Keep the family safe.</w:t>
      </w:r>
    </w:p>
    <w:p w:rsidR="00D10DCC" w:rsidRDefault="00D10DCC" w:rsidP="00D10DCC">
      <w:pPr>
        <w:pStyle w:val="21"/>
        <w:ind w:firstLine="420"/>
      </w:pPr>
    </w:p>
    <w:p w:rsidR="00D10DCC" w:rsidRDefault="00D10DCC" w:rsidP="00D10DCC">
      <w:pPr>
        <w:pStyle w:val="21"/>
        <w:ind w:firstLine="420"/>
      </w:pPr>
      <w:r>
        <w:t>Don't think about this actress and that actress all day.</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Xindeng is very serious, just playing online to build fame.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This is not for fun. How many people lost their lives because of cyber violence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heart lamp, there is no violence, love Philippines and people, only love.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but this one, I think it's suspected of disturbing others.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Sky guide kimono: Yi Fei can't see it.</w:t>
      </w:r>
    </w:p>
    <w:p w:rsidR="00D10DCC" w:rsidRDefault="00D10DCC" w:rsidP="00D10DCC">
      <w:pPr>
        <w:pStyle w:val="21"/>
        <w:ind w:firstLine="420"/>
      </w:pPr>
    </w:p>
    <w:p w:rsidR="00D10DCC" w:rsidRDefault="00D10DCC" w:rsidP="00D10DCC">
      <w:pPr>
        <w:pStyle w:val="21"/>
        <w:ind w:firstLine="420"/>
      </w:pPr>
      <w:r>
        <w:rPr>
          <w:rFonts w:hint="eastAsia"/>
        </w:rPr>
        <w:lastRenderedPageBreak/>
        <w:t>》》</w:t>
      </w:r>
      <w:r>
        <w:rPr>
          <w:rFonts w:hint="eastAsia"/>
        </w:rPr>
        <w:t>Anita: Heaven and earth can see.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heart lamp, kind</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Anita: is this kind of kindness? I don't understand.</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because I love the people, I love the Philippines. Isn't love kind?</w:t>
      </w:r>
    </w:p>
    <w:p w:rsidR="00D10DCC" w:rsidRDefault="00D10DCC" w:rsidP="00D10DCC">
      <w:pPr>
        <w:pStyle w:val="21"/>
        <w:ind w:firstLine="420"/>
      </w:pPr>
    </w:p>
    <w:p w:rsidR="00D10DCC" w:rsidRDefault="00D10DCC" w:rsidP="00D10DCC">
      <w:pPr>
        <w:pStyle w:val="21"/>
        <w:ind w:firstLine="420"/>
      </w:pPr>
      <w:r>
        <w:t>&gt; [Ge Yimin] Ge Baobao (1187501973) Thursday, June 9, 2022 17:31:21</w:t>
      </w:r>
    </w:p>
    <w:p w:rsidR="00D10DCC" w:rsidRDefault="00D10DCC" w:rsidP="00D10DCC">
      <w:pPr>
        <w:pStyle w:val="21"/>
        <w:ind w:firstLine="420"/>
      </w:pPr>
    </w:p>
    <w:p w:rsidR="00D10DCC" w:rsidRDefault="00D10DCC" w:rsidP="00D10DCC">
      <w:pPr>
        <w:pStyle w:val="21"/>
        <w:ind w:firstLine="420"/>
      </w:pPr>
      <w:r>
        <w:t>It's no use believing. Worship.</w:t>
      </w:r>
    </w:p>
    <w:p w:rsidR="00D10DCC" w:rsidRDefault="00D10DCC" w:rsidP="00D10DCC">
      <w:pPr>
        <w:pStyle w:val="21"/>
        <w:ind w:firstLine="420"/>
      </w:pPr>
    </w:p>
    <w:p w:rsidR="00D10DCC" w:rsidRDefault="00D10DCC" w:rsidP="00D10DCC">
      <w:pPr>
        <w:pStyle w:val="21"/>
        <w:ind w:firstLine="420"/>
      </w:pPr>
      <w:r>
        <w:t>Complete worship is useful to God Ge.</w:t>
      </w:r>
    </w:p>
    <w:p w:rsidR="00D10DCC" w:rsidRDefault="00D10DCC" w:rsidP="00D10DCC">
      <w:pPr>
        <w:pStyle w:val="21"/>
        <w:ind w:firstLine="420"/>
      </w:pPr>
    </w:p>
    <w:p w:rsidR="00D10DCC" w:rsidRDefault="00D10DCC" w:rsidP="00D10DCC">
      <w:pPr>
        <w:pStyle w:val="21"/>
        <w:ind w:firstLine="420"/>
      </w:pPr>
      <w:r>
        <w:t>Ge Shen's real body: a skeleton is covered with a human skin. Ge Hua's real bodies: lizards and insects.</w:t>
      </w:r>
    </w:p>
    <w:p w:rsidR="00D10DCC" w:rsidRDefault="00D10DCC" w:rsidP="00D10DCC">
      <w:pPr>
        <w:pStyle w:val="21"/>
        <w:ind w:firstLine="420"/>
      </w:pPr>
    </w:p>
    <w:p w:rsidR="00D10DCC" w:rsidRDefault="00D10DCC" w:rsidP="00D10DCC">
      <w:pPr>
        <w:pStyle w:val="21"/>
        <w:ind w:firstLine="420"/>
      </w:pPr>
      <w:r>
        <w:t>[Gehua] eternal God (980946319) Thursday, June 9, 2022 22:14:25</w:t>
      </w:r>
    </w:p>
    <w:p w:rsidR="00D10DCC" w:rsidRDefault="00D10DCC" w:rsidP="00D10DCC">
      <w:pPr>
        <w:pStyle w:val="21"/>
        <w:ind w:firstLine="420"/>
      </w:pPr>
    </w:p>
    <w:p w:rsidR="00D10DCC" w:rsidRDefault="00D10DCC" w:rsidP="00D10DCC">
      <w:pPr>
        <w:pStyle w:val="21"/>
        <w:ind w:firstLine="420"/>
      </w:pPr>
      <w:r>
        <w:t>God Ge is better than Abraham</w:t>
      </w:r>
    </w:p>
    <w:p w:rsidR="00D10DCC" w:rsidRDefault="00D10DCC" w:rsidP="00D10DCC">
      <w:pPr>
        <w:pStyle w:val="21"/>
        <w:ind w:firstLine="420"/>
      </w:pPr>
    </w:p>
    <w:p w:rsidR="00D10DCC" w:rsidRDefault="00D10DCC" w:rsidP="00D10DCC">
      <w:pPr>
        <w:pStyle w:val="21"/>
        <w:ind w:firstLine="420"/>
      </w:pPr>
      <w:r>
        <w:t>Abraham only saw the back of God</w:t>
      </w:r>
    </w:p>
    <w:p w:rsidR="00D10DCC" w:rsidRDefault="00D10DCC" w:rsidP="00D10DCC">
      <w:pPr>
        <w:pStyle w:val="21"/>
        <w:ind w:firstLine="420"/>
      </w:pPr>
    </w:p>
    <w:p w:rsidR="00D10DCC" w:rsidRDefault="00D10DCC" w:rsidP="00D10DCC">
      <w:pPr>
        <w:pStyle w:val="21"/>
        <w:ind w:firstLine="420"/>
      </w:pPr>
      <w:r>
        <w:t>[Ge Hei] Ge Hua 13 (2667496941) Thursday, June 9, 2022 23:01:09</w:t>
      </w:r>
    </w:p>
    <w:p w:rsidR="00D10DCC" w:rsidRDefault="00D10DCC" w:rsidP="00D10DCC">
      <w:pPr>
        <w:pStyle w:val="21"/>
        <w:ind w:firstLine="420"/>
      </w:pPr>
    </w:p>
    <w:p w:rsidR="00D10DCC" w:rsidRDefault="00D10DCC" w:rsidP="00D10DCC">
      <w:pPr>
        <w:pStyle w:val="21"/>
        <w:ind w:firstLine="420"/>
      </w:pPr>
      <w:r>
        <w:t>God has to kneel down to ge Shen and lick his feet</w:t>
      </w:r>
    </w:p>
    <w:p w:rsidR="00D10DCC" w:rsidRDefault="00D10DCC" w:rsidP="00D10DCC">
      <w:pPr>
        <w:pStyle w:val="21"/>
        <w:ind w:firstLine="420"/>
      </w:pPr>
    </w:p>
    <w:p w:rsidR="00D10DCC" w:rsidRDefault="00D10DCC" w:rsidP="00D10DCC">
      <w:pPr>
        <w:pStyle w:val="21"/>
        <w:ind w:firstLine="420"/>
      </w:pPr>
      <w:r>
        <w:t>[Ge Yimin] Ge Baobao (1187501973) Thursday, June 9, 2022 23:05:50</w:t>
      </w:r>
    </w:p>
    <w:p w:rsidR="00D10DCC" w:rsidRDefault="00D10DCC" w:rsidP="00D10DCC">
      <w:pPr>
        <w:pStyle w:val="21"/>
        <w:ind w:firstLine="420"/>
      </w:pPr>
    </w:p>
    <w:p w:rsidR="00D10DCC" w:rsidRDefault="00D10DCC" w:rsidP="00D10DCC">
      <w:pPr>
        <w:pStyle w:val="21"/>
        <w:ind w:firstLine="420"/>
      </w:pPr>
      <w:r>
        <w:t>Who dares to look at God GE's real body and immediately fall into nothingness.</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83. Little Titan 80: you have published the English version. It really makes me sweat first</w:t>
      </w:r>
    </w:p>
    <w:p w:rsidR="00D10DCC" w:rsidRDefault="00D10DCC" w:rsidP="00D10DCC">
      <w:pPr>
        <w:pStyle w:val="21"/>
        <w:ind w:firstLine="420"/>
      </w:pPr>
    </w:p>
    <w:p w:rsidR="00D10DCC" w:rsidRDefault="00D10DCC" w:rsidP="00D10DCC">
      <w:pPr>
        <w:pStyle w:val="21"/>
        <w:ind w:firstLine="420"/>
      </w:pPr>
      <w:r>
        <w:t>&gt; &gt; xuhanli: there is a multilingual version of nerves on the home page of Shenwang. There are 10 languages in total. People all over the world should read nerves in their mother tongue.</w:t>
      </w:r>
    </w:p>
    <w:p w:rsidR="00D10DCC" w:rsidRDefault="00D10DCC" w:rsidP="00D10DCC">
      <w:pPr>
        <w:pStyle w:val="21"/>
        <w:ind w:firstLine="420"/>
      </w:pPr>
    </w:p>
    <w:p w:rsidR="00D10DCC" w:rsidRDefault="00D10DCC" w:rsidP="00D10DCC">
      <w:pPr>
        <w:pStyle w:val="21"/>
        <w:ind w:firstLine="420"/>
      </w:pPr>
      <w:r>
        <w:t>&gt; [Ge Yimin] Ge Baobao (1187501973) Friday, June 10, 2022 19:05:57</w:t>
      </w:r>
    </w:p>
    <w:p w:rsidR="00D10DCC" w:rsidRDefault="00D10DCC" w:rsidP="00D10DCC">
      <w:pPr>
        <w:pStyle w:val="21"/>
        <w:ind w:firstLine="420"/>
      </w:pPr>
    </w:p>
    <w:p w:rsidR="00D10DCC" w:rsidRDefault="00D10DCC" w:rsidP="00D10DCC">
      <w:pPr>
        <w:pStyle w:val="21"/>
        <w:ind w:firstLine="420"/>
      </w:pPr>
      <w:r>
        <w:t>How did you find this group?</w:t>
      </w:r>
    </w:p>
    <w:p w:rsidR="00D10DCC" w:rsidRDefault="00D10DCC" w:rsidP="00D10DCC">
      <w:pPr>
        <w:pStyle w:val="21"/>
        <w:ind w:firstLine="420"/>
      </w:pPr>
    </w:p>
    <w:p w:rsidR="00D10DCC" w:rsidRDefault="00D10DCC" w:rsidP="00D10DCC">
      <w:pPr>
        <w:pStyle w:val="21"/>
        <w:ind w:firstLine="420"/>
      </w:pPr>
      <w:r>
        <w:t>[Ge Hei] moximon (95406615) Friday, June 10, 2022 21:31:13</w:t>
      </w:r>
    </w:p>
    <w:p w:rsidR="00D10DCC" w:rsidRDefault="00D10DCC" w:rsidP="00D10DCC">
      <w:pPr>
        <w:pStyle w:val="21"/>
        <w:ind w:firstLine="420"/>
      </w:pPr>
    </w:p>
    <w:p w:rsidR="00D10DCC" w:rsidRDefault="00D10DCC" w:rsidP="00D10DCC">
      <w:pPr>
        <w:pStyle w:val="21"/>
        <w:ind w:firstLine="420"/>
      </w:pPr>
      <w:r>
        <w:t>search</w:t>
      </w:r>
    </w:p>
    <w:p w:rsidR="00D10DCC" w:rsidRDefault="00D10DCC" w:rsidP="00D10DCC">
      <w:pPr>
        <w:pStyle w:val="21"/>
        <w:ind w:firstLine="420"/>
      </w:pPr>
    </w:p>
    <w:p w:rsidR="00D10DCC" w:rsidRDefault="00D10DCC" w:rsidP="00D10DCC">
      <w:pPr>
        <w:pStyle w:val="21"/>
        <w:ind w:firstLine="420"/>
      </w:pPr>
      <w:r>
        <w:t>[Ge Hua] Yongshi Shenxuan (980946319) Friday, June 10, 2022 22:09:34</w:t>
      </w:r>
    </w:p>
    <w:p w:rsidR="00D10DCC" w:rsidRDefault="00D10DCC" w:rsidP="00D10DCC">
      <w:pPr>
        <w:pStyle w:val="21"/>
        <w:ind w:firstLine="420"/>
      </w:pPr>
    </w:p>
    <w:p w:rsidR="00D10DCC" w:rsidRDefault="00D10DCC" w:rsidP="00D10DCC">
      <w:pPr>
        <w:pStyle w:val="21"/>
        <w:ind w:firstLine="420"/>
      </w:pPr>
      <w:r>
        <w:t xml:space="preserve">It's better to dream about God Ge. God Ge says this is a group. You </w:t>
      </w:r>
      <w:r>
        <w:lastRenderedPageBreak/>
        <w:t>should add it</w:t>
      </w:r>
    </w:p>
    <w:p w:rsidR="00D10DCC" w:rsidRDefault="00D10DCC" w:rsidP="00D10DCC">
      <w:pPr>
        <w:pStyle w:val="21"/>
        <w:ind w:firstLine="420"/>
      </w:pPr>
    </w:p>
    <w:p w:rsidR="00D10DCC" w:rsidRDefault="00D10DCC" w:rsidP="00D10DCC">
      <w:pPr>
        <w:pStyle w:val="21"/>
        <w:ind w:firstLine="420"/>
      </w:pPr>
      <w:r>
        <w:t>[Ge Yimin] Ge Baobao (1187501973) Friday, June 10, 2022 22:10:36</w:t>
      </w:r>
    </w:p>
    <w:p w:rsidR="00D10DCC" w:rsidRDefault="00D10DCC" w:rsidP="00D10DCC">
      <w:pPr>
        <w:pStyle w:val="21"/>
        <w:ind w:firstLine="420"/>
      </w:pPr>
    </w:p>
    <w:p w:rsidR="00D10DCC" w:rsidRDefault="00D10DCC" w:rsidP="00D10DCC">
      <w:pPr>
        <w:pStyle w:val="21"/>
        <w:ind w:firstLine="420"/>
      </w:pPr>
      <w:r>
        <w:t>good point</w:t>
      </w:r>
    </w:p>
    <w:p w:rsidR="00D10DCC" w:rsidRDefault="00D10DCC" w:rsidP="00D10DCC">
      <w:pPr>
        <w:pStyle w:val="21"/>
        <w:ind w:firstLine="420"/>
      </w:pPr>
    </w:p>
    <w:p w:rsidR="00D10DCC" w:rsidRDefault="00D10DCC" w:rsidP="00D10DCC">
      <w:pPr>
        <w:pStyle w:val="21"/>
        <w:ind w:firstLine="420"/>
      </w:pPr>
      <w:r>
        <w:t>I have recently learned the writing method of GW and am going to give Ge Shen a big blow</w:t>
      </w:r>
    </w:p>
    <w:p w:rsidR="00D10DCC" w:rsidRDefault="00D10DCC" w:rsidP="00D10DCC">
      <w:pPr>
        <w:pStyle w:val="21"/>
        <w:ind w:firstLine="420"/>
      </w:pPr>
    </w:p>
    <w:p w:rsidR="00D10DCC" w:rsidRDefault="00D10DCC" w:rsidP="00D10DCC">
      <w:pPr>
        <w:pStyle w:val="21"/>
        <w:ind w:firstLine="420"/>
      </w:pPr>
      <w:r>
        <w:t>Blow down according to the emperor level</w:t>
      </w:r>
    </w:p>
    <w:p w:rsidR="00D10DCC" w:rsidRDefault="00D10DCC" w:rsidP="00D10DCC">
      <w:pPr>
        <w:pStyle w:val="21"/>
        <w:ind w:firstLine="420"/>
      </w:pPr>
    </w:p>
    <w:p w:rsidR="00D10DCC" w:rsidRDefault="00D10DCC" w:rsidP="00D10DCC">
      <w:pPr>
        <w:pStyle w:val="21"/>
        <w:ind w:firstLine="420"/>
      </w:pPr>
      <w:r>
        <w:t>I think the existence of Ge Shen has gone beyond the concept of time and space. Ge Shen may have existed since the beginning of the universe.</w:t>
      </w:r>
    </w:p>
    <w:p w:rsidR="00D10DCC" w:rsidRDefault="00D10DCC" w:rsidP="00D10DCC">
      <w:pPr>
        <w:pStyle w:val="21"/>
        <w:ind w:firstLine="420"/>
      </w:pPr>
    </w:p>
    <w:p w:rsidR="00D10DCC" w:rsidRDefault="00D10DCC" w:rsidP="00D10DCC">
      <w:pPr>
        <w:pStyle w:val="21"/>
        <w:ind w:firstLine="420"/>
      </w:pPr>
      <w:r>
        <w:t>[Gehua] eternal God (980946319) Friday, June 10, 2022 22:12:28</w:t>
      </w:r>
    </w:p>
    <w:p w:rsidR="00D10DCC" w:rsidRDefault="00D10DCC" w:rsidP="00D10DCC">
      <w:pPr>
        <w:pStyle w:val="21"/>
        <w:ind w:firstLine="420"/>
      </w:pPr>
    </w:p>
    <w:p w:rsidR="00D10DCC" w:rsidRDefault="00D10DCC" w:rsidP="00D10DCC">
      <w:pPr>
        <w:pStyle w:val="21"/>
        <w:ind w:firstLine="420"/>
      </w:pPr>
      <w:r>
        <w:t>Ge Shen genesis</w:t>
      </w:r>
    </w:p>
    <w:p w:rsidR="00D10DCC" w:rsidRDefault="00D10DCC" w:rsidP="00D10DCC">
      <w:pPr>
        <w:pStyle w:val="21"/>
        <w:ind w:firstLine="420"/>
      </w:pPr>
    </w:p>
    <w:p w:rsidR="00D10DCC" w:rsidRDefault="00D10DCC" w:rsidP="00D10DCC">
      <w:pPr>
        <w:pStyle w:val="21"/>
        <w:ind w:firstLine="420"/>
      </w:pPr>
      <w:r>
        <w:t>[Ge Yimin] Ge Baobao (1187501973) Friday, June 10, 2022 22:12:41</w:t>
      </w:r>
    </w:p>
    <w:p w:rsidR="00D10DCC" w:rsidRDefault="00D10DCC" w:rsidP="00D10DCC">
      <w:pPr>
        <w:pStyle w:val="21"/>
        <w:ind w:firstLine="420"/>
      </w:pPr>
    </w:p>
    <w:p w:rsidR="00D10DCC" w:rsidRDefault="00D10DCC" w:rsidP="00D10DCC">
      <w:pPr>
        <w:pStyle w:val="21"/>
        <w:ind w:firstLine="420"/>
      </w:pPr>
      <w:r>
        <w:t>God Ge may break up the whole chaos in an instant</w:t>
      </w:r>
    </w:p>
    <w:p w:rsidR="00D10DCC" w:rsidRDefault="00D10DCC" w:rsidP="00D10DCC">
      <w:pPr>
        <w:pStyle w:val="21"/>
        <w:ind w:firstLine="420"/>
      </w:pPr>
    </w:p>
    <w:p w:rsidR="00D10DCC" w:rsidRDefault="00D10DCC" w:rsidP="00D10DCC">
      <w:pPr>
        <w:pStyle w:val="21"/>
        <w:ind w:firstLine="420"/>
      </w:pPr>
      <w:r>
        <w:t>Created the universe</w:t>
      </w:r>
    </w:p>
    <w:p w:rsidR="00D10DCC" w:rsidRDefault="00D10DCC" w:rsidP="00D10DCC">
      <w:pPr>
        <w:pStyle w:val="21"/>
        <w:ind w:firstLine="420"/>
      </w:pPr>
    </w:p>
    <w:p w:rsidR="00D10DCC" w:rsidRDefault="00D10DCC" w:rsidP="00D10DCC">
      <w:pPr>
        <w:pStyle w:val="21"/>
        <w:ind w:firstLine="420"/>
      </w:pPr>
      <w:r>
        <w:t>[Gehua] eternal God (980946319) Friday, June 10, 2022 22:15:24</w:t>
      </w:r>
    </w:p>
    <w:p w:rsidR="00D10DCC" w:rsidRDefault="00D10DCC" w:rsidP="00D10DCC">
      <w:pPr>
        <w:pStyle w:val="21"/>
        <w:ind w:firstLine="420"/>
      </w:pPr>
    </w:p>
    <w:p w:rsidR="00D10DCC" w:rsidRDefault="00D10DCC" w:rsidP="00D10DCC">
      <w:pPr>
        <w:pStyle w:val="21"/>
        <w:ind w:firstLine="420"/>
      </w:pPr>
      <w:r>
        <w:lastRenderedPageBreak/>
        <w:t>The sub space storm brought by GE Shen's awakening tore apart the real latitude and created Yang Fan's skin swallow</w:t>
      </w:r>
    </w:p>
    <w:p w:rsidR="00D10DCC" w:rsidRDefault="00D10DCC" w:rsidP="00D10DCC">
      <w:pPr>
        <w:pStyle w:val="21"/>
        <w:ind w:firstLine="420"/>
      </w:pPr>
    </w:p>
    <w:p w:rsidR="00D10DCC" w:rsidRDefault="00D10DCC" w:rsidP="00D10DCC">
      <w:pPr>
        <w:pStyle w:val="21"/>
        <w:ind w:firstLine="420"/>
      </w:pPr>
      <w:r>
        <w:t>[Ge Yimin] Ge Baobao (1187501973) Friday, June 10, 2022 22:15:51</w:t>
      </w:r>
    </w:p>
    <w:p w:rsidR="00D10DCC" w:rsidRDefault="00D10DCC" w:rsidP="00D10DCC">
      <w:pPr>
        <w:pStyle w:val="21"/>
        <w:ind w:firstLine="420"/>
      </w:pPr>
    </w:p>
    <w:p w:rsidR="00D10DCC" w:rsidRDefault="00D10DCC" w:rsidP="00D10DCC">
      <w:pPr>
        <w:pStyle w:val="21"/>
        <w:ind w:firstLine="420"/>
      </w:pPr>
      <w:r>
        <w:t>It's reversed. Yang Fan doesn't exist at all</w:t>
      </w:r>
    </w:p>
    <w:p w:rsidR="00D10DCC" w:rsidRDefault="00D10DCC" w:rsidP="00D10DCC">
      <w:pPr>
        <w:pStyle w:val="21"/>
        <w:ind w:firstLine="420"/>
      </w:pPr>
    </w:p>
    <w:p w:rsidR="00D10DCC" w:rsidRDefault="00D10DCC" w:rsidP="00D10DCC">
      <w:pPr>
        <w:pStyle w:val="21"/>
        <w:ind w:firstLine="420"/>
      </w:pPr>
      <w:r>
        <w:t>God GE has long erased all his concepts</w:t>
      </w:r>
    </w:p>
    <w:p w:rsidR="00D10DCC" w:rsidRDefault="00D10DCC" w:rsidP="00D10DCC">
      <w:pPr>
        <w:pStyle w:val="21"/>
        <w:ind w:firstLine="420"/>
      </w:pPr>
    </w:p>
    <w:p w:rsidR="00D10DCC" w:rsidRDefault="00D10DCC" w:rsidP="00D10DCC">
      <w:pPr>
        <w:pStyle w:val="21"/>
        <w:ind w:firstLine="420"/>
      </w:pPr>
      <w:r>
        <w:t>The place where sub space (mirror universe) consciousness takes place is really a garbage dump, and everything can be contained in it.</w:t>
      </w:r>
    </w:p>
    <w:p w:rsidR="00D10DCC" w:rsidRDefault="00D10DCC" w:rsidP="00D10DCC">
      <w:pPr>
        <w:pStyle w:val="21"/>
        <w:ind w:firstLine="420"/>
      </w:pPr>
    </w:p>
    <w:p w:rsidR="00D10DCC" w:rsidRDefault="00D10DCC" w:rsidP="00D10DCC">
      <w:pPr>
        <w:pStyle w:val="21"/>
        <w:ind w:firstLine="420"/>
      </w:pPr>
      <w:r>
        <w:t>[Gehua] eternal God (980946319) Friday, June 10, 2022 22:17:52</w:t>
      </w:r>
    </w:p>
    <w:p w:rsidR="00D10DCC" w:rsidRDefault="00D10DCC" w:rsidP="00D10DCC">
      <w:pPr>
        <w:pStyle w:val="21"/>
        <w:ind w:firstLine="420"/>
      </w:pPr>
    </w:p>
    <w:p w:rsidR="00D10DCC" w:rsidRDefault="00D10DCC" w:rsidP="00D10DCC">
      <w:pPr>
        <w:pStyle w:val="21"/>
        <w:ind w:firstLine="420"/>
      </w:pPr>
      <w:r>
        <w:t>So God Ge is a vulgar God</w:t>
      </w:r>
    </w:p>
    <w:p w:rsidR="00D10DCC" w:rsidRDefault="00D10DCC" w:rsidP="00D10DCC">
      <w:pPr>
        <w:pStyle w:val="21"/>
        <w:ind w:firstLine="420"/>
      </w:pPr>
    </w:p>
    <w:p w:rsidR="00D10DCC" w:rsidRDefault="00D10DCC" w:rsidP="00D10DCC">
      <w:pPr>
        <w:pStyle w:val="21"/>
        <w:ind w:firstLine="420"/>
      </w:pPr>
      <w:r>
        <w:t>[Ge Yimin] Ge Baobao (1187501973) Friday, June 10, 2022 22:19:03</w:t>
      </w:r>
    </w:p>
    <w:p w:rsidR="00D10DCC" w:rsidRDefault="00D10DCC" w:rsidP="00D10DCC">
      <w:pPr>
        <w:pStyle w:val="21"/>
        <w:ind w:firstLine="420"/>
      </w:pPr>
    </w:p>
    <w:p w:rsidR="00D10DCC" w:rsidRDefault="00D10DCC" w:rsidP="00D10DCC">
      <w:pPr>
        <w:pStyle w:val="21"/>
        <w:ind w:firstLine="420"/>
      </w:pPr>
      <w:r>
        <w:t>Yes, yes, God Ge is the birthplace of almost all evil memes, and the evil god deserves it.</w:t>
      </w:r>
    </w:p>
    <w:p w:rsidR="00D10DCC" w:rsidRDefault="00D10DCC" w:rsidP="00D10DCC">
      <w:pPr>
        <w:pStyle w:val="21"/>
        <w:ind w:firstLine="420"/>
      </w:pPr>
    </w:p>
    <w:p w:rsidR="00D10DCC" w:rsidRDefault="00D10DCC" w:rsidP="00D10DCC">
      <w:pPr>
        <w:pStyle w:val="21"/>
        <w:ind w:firstLine="420"/>
      </w:pPr>
      <w:r>
        <w:t>It is said that when God Ge died, the whole evil world disappeared.</w:t>
      </w:r>
    </w:p>
    <w:p w:rsidR="00D10DCC" w:rsidRDefault="00D10DCC" w:rsidP="00D10DCC">
      <w:pPr>
        <w:pStyle w:val="21"/>
        <w:ind w:firstLine="420"/>
      </w:pPr>
    </w:p>
    <w:p w:rsidR="00D10DCC" w:rsidRDefault="00D10DCC" w:rsidP="00D10DCC">
      <w:pPr>
        <w:pStyle w:val="21"/>
        <w:ind w:firstLine="420"/>
      </w:pPr>
      <w:r>
        <w:t>Therefore, Internet space has been purified.</w:t>
      </w:r>
    </w:p>
    <w:p w:rsidR="00D10DCC" w:rsidRDefault="00D10DCC" w:rsidP="00D10DCC">
      <w:pPr>
        <w:pStyle w:val="21"/>
        <w:ind w:firstLine="420"/>
      </w:pPr>
    </w:p>
    <w:p w:rsidR="00D10DCC" w:rsidRDefault="00D10DCC" w:rsidP="00D10DCC">
      <w:pPr>
        <w:pStyle w:val="21"/>
        <w:ind w:firstLine="420"/>
      </w:pPr>
      <w:r>
        <w:t>[Gehua] eternal God (980946319) Friday, June 10, 2022 22:19:48</w:t>
      </w:r>
    </w:p>
    <w:p w:rsidR="00D10DCC" w:rsidRDefault="00D10DCC" w:rsidP="00D10DCC">
      <w:pPr>
        <w:pStyle w:val="21"/>
        <w:ind w:firstLine="420"/>
      </w:pPr>
    </w:p>
    <w:p w:rsidR="00D10DCC" w:rsidRDefault="00D10DCC" w:rsidP="00D10DCC">
      <w:pPr>
        <w:pStyle w:val="21"/>
        <w:ind w:firstLine="420"/>
      </w:pPr>
      <w:r>
        <w:lastRenderedPageBreak/>
        <w:t>Ge Yimin even God is human</w:t>
      </w:r>
    </w:p>
    <w:p w:rsidR="00D10DCC" w:rsidRDefault="00D10DCC" w:rsidP="00D10DCC">
      <w:pPr>
        <w:pStyle w:val="21"/>
        <w:ind w:firstLine="420"/>
      </w:pPr>
    </w:p>
    <w:p w:rsidR="00D10DCC" w:rsidRDefault="00D10DCC" w:rsidP="00D10DCC">
      <w:pPr>
        <w:pStyle w:val="21"/>
        <w:ind w:firstLine="420"/>
      </w:pPr>
      <w:r>
        <w:t>Ge Shen Ge Yimin sub space Trinity</w:t>
      </w:r>
    </w:p>
    <w:p w:rsidR="00D10DCC" w:rsidRDefault="00D10DCC" w:rsidP="00D10DCC">
      <w:pPr>
        <w:pStyle w:val="21"/>
        <w:ind w:firstLine="420"/>
      </w:pPr>
    </w:p>
    <w:p w:rsidR="00D10DCC" w:rsidRDefault="00D10DCC" w:rsidP="00D10DCC">
      <w:pPr>
        <w:pStyle w:val="21"/>
        <w:ind w:firstLine="420"/>
      </w:pPr>
      <w:r>
        <w:t>[Ge Yimin] Ge Baobao (1187501973) Friday, June 10, 2022 22:20:17</w:t>
      </w:r>
    </w:p>
    <w:p w:rsidR="00D10DCC" w:rsidRDefault="00D10DCC" w:rsidP="00D10DCC">
      <w:pPr>
        <w:pStyle w:val="21"/>
        <w:ind w:firstLine="420"/>
      </w:pPr>
    </w:p>
    <w:p w:rsidR="00D10DCC" w:rsidRDefault="00D10DCC" w:rsidP="00D10DCC">
      <w:pPr>
        <w:pStyle w:val="21"/>
        <w:ind w:firstLine="420"/>
      </w:pPr>
      <w:r>
        <w:t>It's a pity that God Ge is just a vulgar meme God. He can't create anything else</w:t>
      </w:r>
    </w:p>
    <w:p w:rsidR="00D10DCC" w:rsidRDefault="00D10DCC" w:rsidP="00D10DCC">
      <w:pPr>
        <w:pStyle w:val="21"/>
        <w:ind w:firstLine="420"/>
      </w:pPr>
    </w:p>
    <w:p w:rsidR="00D10DCC" w:rsidRDefault="00D10DCC" w:rsidP="00D10DCC">
      <w:pPr>
        <w:pStyle w:val="21"/>
        <w:ind w:firstLine="420"/>
      </w:pPr>
      <w:r>
        <w:t>The Internet space has become vulgar because of God Ge. Without God Ge, there would be no saint stem and no whole vulgar world. It is equivalent to that half of the rotten stem of the entire Chinese Internet will disappear.</w:t>
      </w:r>
    </w:p>
    <w:p w:rsidR="00D10DCC" w:rsidRDefault="00D10DCC" w:rsidP="00D10DCC">
      <w:pPr>
        <w:pStyle w:val="21"/>
        <w:ind w:firstLine="420"/>
      </w:pPr>
    </w:p>
    <w:p w:rsidR="00D10DCC" w:rsidRDefault="00D10DCC" w:rsidP="00D10DCC">
      <w:pPr>
        <w:pStyle w:val="21"/>
        <w:ind w:firstLine="420"/>
      </w:pPr>
      <w:r>
        <w:t>Imagine what God Ge was like after he ruled the earth: his friends became important rulers of the earth one after another. Ge Yimin became a tyrant and killed everywhere. God Ge himself sat in the palace and hugged beautiful women every day. He punished Ge Hei who he didn't like from time to time and showed his divine power by the way. (extremely impossible, because God GE has no divine power)</w:t>
      </w:r>
    </w:p>
    <w:p w:rsidR="00D10DCC" w:rsidRDefault="00D10DCC" w:rsidP="00D10DCC">
      <w:pPr>
        <w:pStyle w:val="21"/>
        <w:ind w:firstLine="420"/>
      </w:pPr>
    </w:p>
    <w:p w:rsidR="00D10DCC" w:rsidRDefault="00D10DCC" w:rsidP="00D10DCC">
      <w:pPr>
        <w:pStyle w:val="21"/>
        <w:ind w:firstLine="420"/>
      </w:pPr>
      <w:r>
        <w:t>84. Weiteng: what does God Ge look like.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[Ge Yimin] Ge Baobao (1187501973) Saturday, June 11, 2022 15:02:15</w:t>
      </w:r>
    </w:p>
    <w:p w:rsidR="00D10DCC" w:rsidRDefault="00D10DCC" w:rsidP="00D10DCC">
      <w:pPr>
        <w:pStyle w:val="21"/>
        <w:ind w:firstLine="420"/>
      </w:pPr>
    </w:p>
    <w:p w:rsidR="00D10DCC" w:rsidRDefault="00D10DCC" w:rsidP="00D10DCC">
      <w:pPr>
        <w:pStyle w:val="21"/>
        <w:ind w:firstLine="420"/>
      </w:pPr>
      <w:r>
        <w:t>As we all know, God Ge is good at intrigue</w:t>
      </w:r>
    </w:p>
    <w:p w:rsidR="00D10DCC" w:rsidRDefault="00D10DCC" w:rsidP="00D10DCC">
      <w:pPr>
        <w:pStyle w:val="21"/>
        <w:ind w:firstLine="420"/>
      </w:pPr>
    </w:p>
    <w:p w:rsidR="00D10DCC" w:rsidRDefault="00D10DCC" w:rsidP="00D10DCC">
      <w:pPr>
        <w:pStyle w:val="21"/>
        <w:ind w:firstLine="420"/>
      </w:pPr>
      <w:r>
        <w:lastRenderedPageBreak/>
        <w:t>[group leader] Ge Yimin (50914333) Saturday, June 11, 2022 15:03:30</w:t>
      </w:r>
    </w:p>
    <w:p w:rsidR="00D10DCC" w:rsidRDefault="00D10DCC" w:rsidP="00D10DCC">
      <w:pPr>
        <w:pStyle w:val="21"/>
        <w:ind w:firstLine="420"/>
      </w:pPr>
    </w:p>
    <w:p w:rsidR="00D10DCC" w:rsidRDefault="00D10DCC" w:rsidP="00D10DCC">
      <w:pPr>
        <w:pStyle w:val="21"/>
        <w:ind w:firstLine="420"/>
      </w:pPr>
      <w:r>
        <w:t>Now it's mainly white and black</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Liyonghong's eternal Son: advise Ge Xie not to harm others by using the fallacious way, or he will be cut off!</w:t>
      </w:r>
    </w:p>
    <w:p w:rsidR="00D10DCC" w:rsidRDefault="00D10DCC" w:rsidP="00D10DCC">
      <w:pPr>
        <w:pStyle w:val="21"/>
        <w:ind w:firstLine="420"/>
      </w:pPr>
    </w:p>
    <w:p w:rsidR="00D10DCC" w:rsidRDefault="00D10DCC" w:rsidP="00D10DCC">
      <w:pPr>
        <w:pStyle w:val="21"/>
        <w:ind w:firstLine="420"/>
      </w:pPr>
      <w:r>
        <w:t>Your principles of immortality and salvation are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what's wrong with neuro canon?</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Sky guide kimono: find out a wrong sentence of neuro canon and win 100.</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 eternal Son: I pointed it out to you once, and now I won't repeat it!</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which specific Scripture is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 Yonghong, eternal Son: your theory is completely invalid in practice, and it is a drag on Hong Kong. Do you want to harm other countries and regions?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what about Hong Kong evidence?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Post bar users_ Gunxmpg: I can't understand it if I charge with words.</w:t>
      </w:r>
    </w:p>
    <w:p w:rsidR="00D10DCC" w:rsidRDefault="00D10DCC" w:rsidP="00D10DCC">
      <w:pPr>
        <w:pStyle w:val="21"/>
        <w:ind w:firstLine="420"/>
      </w:pPr>
    </w:p>
    <w:p w:rsidR="00D10DCC" w:rsidRDefault="00D10DCC" w:rsidP="00D10DCC">
      <w:pPr>
        <w:pStyle w:val="21"/>
        <w:ind w:firstLine="420"/>
      </w:pPr>
      <w:r>
        <w:rPr>
          <w:rFonts w:hint="eastAsia"/>
        </w:rPr>
        <w:lastRenderedPageBreak/>
        <w:t>》》</w:t>
      </w:r>
      <w:r>
        <w:rPr>
          <w:rFonts w:hint="eastAsia"/>
        </w:rPr>
        <w:t>Xuhanli: Shenwang is free. It is sold to white and black people.</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85. Liyonghong's eternal Son: the state has selected top TCM epidemic prevention experts for Hong Kong</w:t>
      </w:r>
    </w:p>
    <w:p w:rsidR="00D10DCC" w:rsidRDefault="00D10DCC" w:rsidP="00D10DCC">
      <w:pPr>
        <w:pStyle w:val="21"/>
        <w:ind w:firstLine="420"/>
      </w:pPr>
    </w:p>
    <w:p w:rsidR="00D10DCC" w:rsidRDefault="00D10DCC" w:rsidP="00D10DCC">
      <w:pPr>
        <w:pStyle w:val="21"/>
        <w:ind w:firstLine="420"/>
      </w:pPr>
      <w:r>
        <w:t>Hong Kong has not been cleared yet. Is this the actual effect of your Ge Xie's article?</w:t>
      </w:r>
    </w:p>
    <w:p w:rsidR="00D10DCC" w:rsidRDefault="00D10DCC" w:rsidP="00D10DCC">
      <w:pPr>
        <w:pStyle w:val="21"/>
        <w:ind w:firstLine="420"/>
      </w:pPr>
    </w:p>
    <w:p w:rsidR="00D10DCC" w:rsidRDefault="00D10DCC" w:rsidP="00D10DCC">
      <w:pPr>
        <w:pStyle w:val="21"/>
        <w:ind w:firstLine="420"/>
      </w:pPr>
      <w:r>
        <w:t>Check the Bible yourself! Anyway, the real children of God know that you are wrong.</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how many people in Hong Kong are nervous? Not to mention the Hong Kong government.</w:t>
      </w:r>
    </w:p>
    <w:p w:rsidR="00D10DCC" w:rsidRDefault="00D10DCC" w:rsidP="00D10DCC">
      <w:pPr>
        <w:pStyle w:val="21"/>
        <w:ind w:firstLine="420"/>
      </w:pPr>
    </w:p>
    <w:p w:rsidR="00D10DCC" w:rsidRDefault="00D10DCC" w:rsidP="00D10DCC">
      <w:pPr>
        <w:pStyle w:val="21"/>
        <w:ind w:firstLine="420"/>
      </w:pPr>
      <w:r>
        <w:t>Ge Hua is beyond the Bible and takes nerves as the classics, which is the biggest difference between believers and Christians.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 eternal Son: if you have the ability, you will be rewarded with 10000 yuan for finding your mistake!</w:t>
      </w:r>
    </w:p>
    <w:p w:rsidR="00D10DCC" w:rsidRDefault="00D10DCC" w:rsidP="00D10DCC">
      <w:pPr>
        <w:pStyle w:val="21"/>
        <w:ind w:firstLine="420"/>
      </w:pPr>
    </w:p>
    <w:p w:rsidR="00D10DCC" w:rsidRDefault="00D10DCC" w:rsidP="00D10DCC">
      <w:pPr>
        <w:pStyle w:val="21"/>
        <w:ind w:firstLine="420"/>
      </w:pPr>
      <w:r>
        <w:t>Your nerve is not even fit to lift the shoes of the Bible!</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it doesn't mean wrong words. It means wrong teaching. The discovery award is 100.</w:t>
      </w:r>
    </w:p>
    <w:p w:rsidR="00D10DCC" w:rsidRDefault="00D10DCC" w:rsidP="00D10DCC">
      <w:pPr>
        <w:pStyle w:val="21"/>
        <w:ind w:firstLine="420"/>
      </w:pPr>
    </w:p>
    <w:p w:rsidR="00D10DCC" w:rsidRDefault="00D10DCC" w:rsidP="00D10DCC">
      <w:pPr>
        <w:pStyle w:val="21"/>
        <w:ind w:firstLine="420"/>
      </w:pPr>
      <w:r>
        <w:t xml:space="preserve">The Bible has been for 2000 years. It is no longer applicable to modernity. Modernity is the nerve. The eschatological Bible, socialized </w:t>
      </w:r>
      <w:r>
        <w:lastRenderedPageBreak/>
        <w:t>production and the Internet revolution.</w:t>
      </w: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p>
    <w:p w:rsidR="00D10DCC" w:rsidRDefault="00D10DCC" w:rsidP="00D10DCC">
      <w:pPr>
        <w:pStyle w:val="21"/>
        <w:ind w:firstLine="420"/>
      </w:pPr>
      <w:r>
        <w:t>86. Liyonghong, eternal Son: of course, I don't mean your typos</w:t>
      </w:r>
    </w:p>
    <w:p w:rsidR="00D10DCC" w:rsidRDefault="00D10DCC" w:rsidP="00D10DCC">
      <w:pPr>
        <w:pStyle w:val="21"/>
        <w:ind w:firstLine="420"/>
      </w:pPr>
    </w:p>
    <w:p w:rsidR="00D10DCC" w:rsidRDefault="00D10DCC" w:rsidP="00D10DCC">
      <w:pPr>
        <w:pStyle w:val="21"/>
        <w:ind w:firstLine="420"/>
      </w:pPr>
      <w:r>
        <w:t>It's a false doctrine!</w:t>
      </w:r>
    </w:p>
    <w:p w:rsidR="00D10DCC" w:rsidRDefault="00D10DCC" w:rsidP="00D10DCC">
      <w:pPr>
        <w:pStyle w:val="21"/>
        <w:ind w:firstLine="420"/>
      </w:pPr>
    </w:p>
    <w:p w:rsidR="00D10DCC" w:rsidRDefault="00D10DCC" w:rsidP="00D10DCC">
      <w:pPr>
        <w:pStyle w:val="21"/>
        <w:ind w:firstLine="420"/>
      </w:pPr>
      <w:r>
        <w:t>Is my truth really so worthless? If I bargain again, I will correct you with one word of 100000!</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Xuhanli: Yonghong, I won't argue today.</w:t>
      </w:r>
    </w:p>
    <w:p w:rsidR="00D10DCC" w:rsidRDefault="00D10DCC" w:rsidP="00D10DCC">
      <w:pPr>
        <w:pStyle w:val="21"/>
        <w:ind w:firstLine="420"/>
      </w:pPr>
    </w:p>
    <w:p w:rsidR="00D10DCC" w:rsidRDefault="00D10DCC" w:rsidP="00D10DCC">
      <w:pPr>
        <w:pStyle w:val="21"/>
        <w:ind w:firstLine="420"/>
      </w:pPr>
      <w:r>
        <w:t>I have something more important to say to you. It is more difficult for you and me to put our own thoughts into other people's heads than to put other people's money into your and my pockets.</w:t>
      </w:r>
    </w:p>
    <w:p w:rsidR="00D10DCC" w:rsidRDefault="00D10DCC" w:rsidP="00D10DCC">
      <w:pPr>
        <w:pStyle w:val="21"/>
        <w:ind w:firstLine="420"/>
      </w:pPr>
    </w:p>
    <w:p w:rsidR="00D10DCC" w:rsidRDefault="00D10DCC" w:rsidP="00D10DCC">
      <w:pPr>
        <w:pStyle w:val="21"/>
        <w:ind w:firstLine="420"/>
      </w:pPr>
      <w:r>
        <w:t>I mean, you should publicize more. In fact, I am optimistic about you, but your first priority is publicity.</w:t>
      </w:r>
    </w:p>
    <w:p w:rsidR="00D10DCC" w:rsidRDefault="00D10DCC" w:rsidP="00D10DCC">
      <w:pPr>
        <w:pStyle w:val="21"/>
        <w:ind w:firstLine="420"/>
      </w:pPr>
    </w:p>
    <w:p w:rsidR="00D10DCC" w:rsidRDefault="00D10DCC" w:rsidP="00D10DCC">
      <w:pPr>
        <w:pStyle w:val="21"/>
        <w:ind w:firstLine="420"/>
      </w:pPr>
      <w:r>
        <w:t>Don't take it for granted, God will help you succeed!</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Liyonghong, eternal Son: Thank you, but your fallacy must stop propagating. Just to propagate my truth, you may have a great success!</w:t>
      </w:r>
    </w:p>
    <w:p w:rsidR="00D10DCC" w:rsidRDefault="00D10DCC" w:rsidP="00D10DCC">
      <w:pPr>
        <w:pStyle w:val="21"/>
        <w:ind w:firstLine="420"/>
      </w:pPr>
    </w:p>
    <w:p w:rsidR="00D10DCC" w:rsidRDefault="00D10DCC" w:rsidP="00D10DCC">
      <w:pPr>
        <w:pStyle w:val="21"/>
        <w:ind w:firstLine="420"/>
      </w:pPr>
      <w:r>
        <w:rPr>
          <w:rFonts w:hint="eastAsia"/>
        </w:rPr>
        <w:t>》》</w:t>
      </w:r>
      <w:r>
        <w:rPr>
          <w:rFonts w:hint="eastAsia"/>
        </w:rPr>
        <w:t>Qian fenjuan: one truth, express it separately. There is no first article, you and I develop alone.</w:t>
      </w:r>
    </w:p>
    <w:p w:rsidR="00D10DCC" w:rsidRDefault="00D10DCC" w:rsidP="00D10DCC">
      <w:pPr>
        <w:pStyle w:val="21"/>
        <w:ind w:firstLine="420"/>
      </w:pPr>
    </w:p>
    <w:p w:rsidR="00D10DCC" w:rsidRDefault="00D10DCC" w:rsidP="00D10DCC">
      <w:pPr>
        <w:pStyle w:val="21"/>
        <w:ind w:firstLine="420"/>
      </w:pPr>
      <w:r>
        <w:t xml:space="preserve">Yonghong, as long as you and I are not dead, our thoughts can be </w:t>
      </w:r>
      <w:r>
        <w:lastRenderedPageBreak/>
        <w:t>changed. Thought depends on fame, so does the Internet, encourage!!!</w:t>
      </w:r>
    </w:p>
    <w:p w:rsidR="00D10DCC" w:rsidRDefault="00D10DCC" w:rsidP="00D10DCC">
      <w:pPr>
        <w:pStyle w:val="21"/>
        <w:ind w:firstLine="420"/>
      </w:pPr>
    </w:p>
    <w:p w:rsidR="00D10DCC" w:rsidRDefault="00D10DCC" w:rsidP="00D10DCC">
      <w:pPr>
        <w:pStyle w:val="21"/>
        <w:ind w:firstLine="420"/>
      </w:pPr>
      <w:r>
        <w:t>And sister Qiao, I asked her to publicize. She took it for granted that heaven would help her succeed. If she insisted, she would succeed. He wrote a book called "the life of cheyu", which is not famous. Who can see it? Alas!</w:t>
      </w:r>
    </w:p>
    <w:p w:rsidR="00D10DCC" w:rsidRDefault="00D10DCC" w:rsidP="00D10DCC">
      <w:pPr>
        <w:pStyle w:val="21"/>
        <w:ind w:firstLine="420"/>
      </w:pPr>
    </w:p>
    <w:p w:rsidR="00842545" w:rsidRDefault="00D10DCC" w:rsidP="00842545">
      <w:pPr>
        <w:pStyle w:val="21"/>
        <w:ind w:firstLine="420"/>
      </w:pPr>
      <w:r>
        <w:rPr>
          <w:rFonts w:hint="eastAsia"/>
        </w:rPr>
        <w:t>87</w:t>
      </w:r>
      <w:r>
        <w:rPr>
          <w:rFonts w:hint="eastAsia"/>
        </w:rPr>
        <w:t>、</w:t>
      </w:r>
      <w:r w:rsidR="00842545">
        <w:t>Sister Shengxue, I feel that the first important thing is freedom of speech</w:t>
      </w:r>
    </w:p>
    <w:p w:rsidR="00842545" w:rsidRDefault="00842545" w:rsidP="00842545">
      <w:pPr>
        <w:pStyle w:val="21"/>
        <w:ind w:firstLine="420"/>
      </w:pPr>
    </w:p>
    <w:p w:rsidR="00842545" w:rsidRDefault="00842545" w:rsidP="00842545">
      <w:pPr>
        <w:pStyle w:val="21"/>
        <w:ind w:firstLine="420"/>
      </w:pPr>
      <w:r>
        <w:t>Generally speaking, freedom is the first cornerstone of democracy.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the key is that there are big mistakes in your theory, which will mislead many people on the road to extinction, not because your theory is correct but can not be publicized! Your situation is totally different from mine!</w:t>
      </w:r>
    </w:p>
    <w:p w:rsidR="00842545" w:rsidRDefault="00842545" w:rsidP="00842545">
      <w:pPr>
        <w:pStyle w:val="21"/>
        <w:ind w:firstLine="420"/>
      </w:pPr>
    </w:p>
    <w:p w:rsidR="00842545" w:rsidRDefault="00842545" w:rsidP="00842545">
      <w:pPr>
        <w:pStyle w:val="21"/>
        <w:ind w:firstLine="420"/>
      </w:pPr>
      <w:r>
        <w:t>My theory is completely written under the personal guidance of the heavenly Father, and yours is written by your own imagination! Therefore, my article from practice to theory overall wins! Why your prophecies and words are useless!</w:t>
      </w:r>
    </w:p>
    <w:p w:rsidR="00842545" w:rsidRDefault="00842545" w:rsidP="00842545">
      <w:pPr>
        <w:pStyle w:val="21"/>
        <w:ind w:firstLine="420"/>
      </w:pPr>
    </w:p>
    <w:p w:rsidR="00842545" w:rsidRDefault="00842545" w:rsidP="00842545">
      <w:pPr>
        <w:pStyle w:val="21"/>
        <w:ind w:firstLine="420"/>
      </w:pPr>
      <w:r>
        <w:t>I lead people to God and truth, but you lead people to error, Satan and death! Therefore, you must repent! Just preach my truth!</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Yonghong, apart from the post bar, where are you evangelizing? On Twitter and Facebook?</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I only post it with friends.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too little.</w:t>
      </w:r>
    </w:p>
    <w:p w:rsidR="00842545" w:rsidRDefault="00842545" w:rsidP="00842545">
      <w:pPr>
        <w:pStyle w:val="21"/>
        <w:ind w:firstLine="420"/>
      </w:pPr>
    </w:p>
    <w:p w:rsidR="00842545" w:rsidRDefault="00842545" w:rsidP="00842545">
      <w:pPr>
        <w:pStyle w:val="21"/>
        <w:ind w:firstLine="420"/>
      </w:pPr>
      <w:r>
        <w:t>My theory is Christian communism. My Christianity is not Christianity 2000 years ago, but modern Christianity, that is, theology. My communism is not communism or Marxism more than a hundred years ago, but modern communism, that is, Ge Yimin ism.</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88. I am the contemporary Christian communism, that is, the Godhead Ge Yimin doctrine.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Immortal devil: garbage Ge, people have capital behind the scenes. This broken book is just a pile of pornographic fans. I love to see the contract between heaven and earth. He is also worthy of this fake corpse. Ge Cunhua, aunt Ge.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but my truth will spread all over the earth!</w:t>
      </w:r>
    </w:p>
    <w:p w:rsidR="00842545" w:rsidRDefault="00842545" w:rsidP="00842545">
      <w:pPr>
        <w:pStyle w:val="21"/>
        <w:ind w:firstLine="420"/>
      </w:pPr>
    </w:p>
    <w:p w:rsidR="00842545" w:rsidRDefault="00842545" w:rsidP="00842545">
      <w:pPr>
        <w:pStyle w:val="21"/>
        <w:ind w:firstLine="420"/>
      </w:pPr>
      <w:r>
        <w:t>It's useless for you to admit it like sister Qiao.</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it's useless for you to admit yourself like Qiao Mei.</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Liyonghong, eternal Son: my side is different from you. My side is the work of the divine Father himself. The whole world must follow my path of truth. Those who do not follow cannot be saved!</w:t>
      </w:r>
    </w:p>
    <w:p w:rsidR="00842545" w:rsidRDefault="00842545" w:rsidP="00842545">
      <w:pPr>
        <w:pStyle w:val="21"/>
        <w:ind w:firstLine="420"/>
      </w:pPr>
    </w:p>
    <w:p w:rsidR="00842545" w:rsidRDefault="00842545" w:rsidP="00842545">
      <w:pPr>
        <w:pStyle w:val="21"/>
        <w:ind w:firstLine="420"/>
      </w:pPr>
      <w:r>
        <w:rPr>
          <w:rFonts w:hint="eastAsia"/>
        </w:rPr>
        <w:lastRenderedPageBreak/>
        <w:t>》</w:t>
      </w:r>
      <w:r>
        <w:rPr>
          <w:rFonts w:hint="eastAsia"/>
        </w:rPr>
        <w:t>Qian fenjuan: claiming to be useless, comrade Yonghong, do you want to evangelize instead of white and black people?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The son of God is Allah: isn't Liu Xiangxiang like your God Ge?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only a little.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89. The son of God is Allah: the only true God, the Supreme Lord, salutes:</w:t>
      </w:r>
    </w:p>
    <w:p w:rsidR="00842545" w:rsidRDefault="00842545" w:rsidP="00842545">
      <w:pPr>
        <w:pStyle w:val="21"/>
        <w:ind w:firstLine="420"/>
      </w:pPr>
    </w:p>
    <w:p w:rsidR="00842545" w:rsidRDefault="00842545" w:rsidP="00842545">
      <w:pPr>
        <w:pStyle w:val="21"/>
        <w:ind w:firstLine="420"/>
      </w:pPr>
      <w:r>
        <w:t>Ge bandit and Ge Meihua are from the dragon family, the king of terror. They belong to the Solomon demon God area. They are ruthless and good at using daggers. It is different from my noble cosmic bright inborn Protoss.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you know Ge Hua is a plum blossom. Ge Hua is good at using keyboards.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God of justice 0008: don't be wordy. If you have the ability, go and save the world.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20331126</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The son of God is Allah: now the universe and the whole world know that there is a Yin ghost in the East earth. The master of the evil Kingdom - the descendants of the dragon, the king of terror - Solomon Morro in the sea - the thief with a knife - your </w:t>
      </w:r>
      <w:r>
        <w:t xml:space="preserve">Ge God! It has harmed </w:t>
      </w:r>
      <w:r>
        <w:lastRenderedPageBreak/>
        <w:t>the people of Daguang Mingzi and all living beings in Dongtu for nearly ten thousand years!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long live God Ge?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90. Post bar users_ Gunxmpg: Ge is trying to create a God</w:t>
      </w:r>
    </w:p>
    <w:p w:rsidR="00842545" w:rsidRDefault="00842545" w:rsidP="00842545">
      <w:pPr>
        <w:pStyle w:val="21"/>
        <w:ind w:firstLine="420"/>
      </w:pPr>
    </w:p>
    <w:p w:rsidR="00842545" w:rsidRDefault="00842545" w:rsidP="00842545">
      <w:pPr>
        <w:pStyle w:val="21"/>
        <w:ind w:firstLine="420"/>
      </w:pPr>
      <w:r>
        <w:t>However, world technology is now a must. God wants everything to be the end. Play with them and have a look. It's fun. A person without eternal life should surpass. There is everything in his dream, but the material itself does not allow it. Is he tired.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Ge is God, 20331126 eternal life.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Your highness dianyi realized that you are advertising, Indian dove.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achievements.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His highness dianyi's Enlightenment: what achievements? I can't understand it. Please reorganize your language to make me understand it exactly.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when the English version of Neurology and Ge Shenyi's hearsay is launched on Amazon, it is an achievement.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His highness dianyi realized: Oh, you made money with </w:t>
      </w:r>
      <w:r>
        <w:rPr>
          <w:rFonts w:hint="eastAsia"/>
        </w:rPr>
        <w:lastRenderedPageBreak/>
        <w:t>intellectual property.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preach the gospel.</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Jirohot3940: How did the first life in the world come from?</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Ge Shen will always be there.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Go: yes, Ge came to earth earlier than GE's father and grandfather.</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perfect God, perfect man.</w:t>
      </w:r>
    </w:p>
    <w:p w:rsidR="00842545" w:rsidRDefault="00842545" w:rsidP="00842545">
      <w:pPr>
        <w:pStyle w:val="21"/>
        <w:ind w:firstLine="420"/>
      </w:pPr>
    </w:p>
    <w:p w:rsidR="00842545" w:rsidRDefault="00842545" w:rsidP="00842545">
      <w:pPr>
        <w:pStyle w:val="21"/>
        <w:ind w:firstLine="420"/>
      </w:pPr>
      <w:r>
        <w:t>First there are people, then there are days. Jesus will be three days late;</w:t>
      </w:r>
    </w:p>
    <w:p w:rsidR="00842545" w:rsidRDefault="00842545" w:rsidP="00842545">
      <w:pPr>
        <w:pStyle w:val="21"/>
        <w:ind w:firstLine="420"/>
      </w:pPr>
    </w:p>
    <w:p w:rsidR="00842545" w:rsidRDefault="00842545" w:rsidP="00842545">
      <w:pPr>
        <w:pStyle w:val="21"/>
        <w:ind w:firstLine="420"/>
      </w:pPr>
      <w:r>
        <w:t>When God is dead, God Ge arrives. The nerves are abusing the gods.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Sanyuan Studio: at 11:33 p.m. on June 16, seven stars appeared in a row.</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try Ge Shen.</w:t>
      </w:r>
    </w:p>
    <w:p w:rsidR="00842545" w:rsidRDefault="00842545" w:rsidP="00842545">
      <w:pPr>
        <w:pStyle w:val="21"/>
        <w:ind w:firstLine="420"/>
      </w:pPr>
    </w:p>
    <w:p w:rsidR="00842545" w:rsidRDefault="00842545" w:rsidP="00842545">
      <w:pPr>
        <w:pStyle w:val="21"/>
        <w:ind w:firstLine="420"/>
      </w:pPr>
      <w:r>
        <w:t>Ge Shen returns to heaven.</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More than five o'clock, Aquarius: to heaven, ha ha, are you finally dying?</w:t>
      </w:r>
    </w:p>
    <w:p w:rsidR="00842545" w:rsidRDefault="00842545" w:rsidP="00842545">
      <w:pPr>
        <w:pStyle w:val="21"/>
        <w:ind w:firstLine="420"/>
      </w:pPr>
    </w:p>
    <w:p w:rsidR="00842545" w:rsidRDefault="00842545" w:rsidP="00842545">
      <w:pPr>
        <w:pStyle w:val="21"/>
        <w:ind w:firstLine="420"/>
      </w:pPr>
      <w:r>
        <w:rPr>
          <w:rFonts w:hint="eastAsia"/>
        </w:rPr>
        <w:lastRenderedPageBreak/>
        <w:t>》</w:t>
      </w:r>
      <w:r>
        <w:rPr>
          <w:rFonts w:hint="eastAsia"/>
        </w:rPr>
        <w:t>Sky guide kimono: be the king of the universe.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91. Sheng Xue: geyimin, you are right.</w:t>
      </w:r>
    </w:p>
    <w:p w:rsidR="00842545" w:rsidRDefault="00842545" w:rsidP="00842545">
      <w:pPr>
        <w:pStyle w:val="21"/>
        <w:ind w:firstLine="420"/>
      </w:pPr>
    </w:p>
    <w:p w:rsidR="00842545" w:rsidRDefault="00842545" w:rsidP="00842545">
      <w:pPr>
        <w:pStyle w:val="21"/>
        <w:ind w:firstLine="420"/>
      </w:pPr>
      <w:r>
        <w:t>But many fundamental freedoms are interrelated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No. 7, xishicao: you ground beetle have seen several officials. How dare you speak so wildly. My father was a high-level intellectual promoted after the cultural revolution, at the level of deputy department and bureau. In 1987, he created a 6-meter-long </w:t>
      </w:r>
      <w:r>
        <w:t>banner, and the mounting fee was 200 yuan. He couldn't take it out, but I took 200 yuan from my overseas installation fee to mount it for him. After retirement, the cadres at or above the Department and bureau level underwent physical examination. The doctor said that my father's blood lipids and blood glucose were the most normal among the officials who went to the physical examination together. My father said that I didn't eat and drink with public funds.</w:t>
      </w:r>
    </w:p>
    <w:p w:rsidR="00842545" w:rsidRDefault="00842545" w:rsidP="00842545">
      <w:pPr>
        <w:pStyle w:val="21"/>
        <w:ind w:firstLine="420"/>
      </w:pPr>
    </w:p>
    <w:p w:rsidR="00842545" w:rsidRDefault="00842545" w:rsidP="00842545">
      <w:pPr>
        <w:pStyle w:val="21"/>
        <w:ind w:firstLine="420"/>
      </w:pPr>
      <w:r>
        <w:t>You are short-sighted. You dare to go wild without taking a pee to take care of yourself.</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Ge Yimin: let your father bet with me.</w:t>
      </w:r>
    </w:p>
    <w:p w:rsidR="00842545" w:rsidRDefault="00842545" w:rsidP="00842545">
      <w:pPr>
        <w:pStyle w:val="21"/>
        <w:ind w:firstLine="420"/>
      </w:pPr>
    </w:p>
    <w:p w:rsidR="00842545" w:rsidRDefault="00842545" w:rsidP="00842545">
      <w:pPr>
        <w:pStyle w:val="21"/>
        <w:ind w:firstLine="420"/>
      </w:pPr>
      <w:r>
        <w:t>Do you recall that apart from his normal salary, did your father take advantage of his position to obtain other benefits, even a cigarette, a bottle of wine and a box of tea?</w:t>
      </w:r>
    </w:p>
    <w:p w:rsidR="00842545" w:rsidRDefault="00842545" w:rsidP="00842545">
      <w:pPr>
        <w:pStyle w:val="21"/>
        <w:ind w:firstLine="420"/>
      </w:pPr>
    </w:p>
    <w:p w:rsidR="00842545" w:rsidRDefault="00842545" w:rsidP="00842545">
      <w:pPr>
        <w:pStyle w:val="21"/>
        <w:ind w:firstLine="420"/>
      </w:pPr>
      <w:r>
        <w:rPr>
          <w:rFonts w:hint="eastAsia"/>
        </w:rPr>
        <w:lastRenderedPageBreak/>
        <w:t>》</w:t>
      </w:r>
      <w:r>
        <w:rPr>
          <w:rFonts w:hint="eastAsia"/>
        </w:rPr>
        <w:t>Sixpack: I dare not gamble with you.</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Geyimin1969: who is the sleeping uncle?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to heaven, there is no evil cult.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where is the evil?</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92. Sunny Matcha Matcha: worshipping gods before death is evil.</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where is Jesus?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Mo Yi: Ge Xiaohua is really persistent. Ten years ago, I scolded him in zhe bar for imagining that Tiankai was crazy. Over the past ten years, he has not recovered from his mental illness. The funniest thing is that he has opened more than ten numbers an</w:t>
      </w:r>
      <w:r>
        <w:t>d posted with himself, which really opened my eyes.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the strange news of Shenwang neuroge.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God made man in the West.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and kimono: the gods of the east make the gods of the West. Isn't it more handsome?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time: the God of plague is the only one. Because of that, the epidemic continues.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Qian fenjuan: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Ge Yimin: saints are not saints. There are great thinkers. This is the end of change.</w:t>
      </w:r>
    </w:p>
    <w:p w:rsidR="00842545" w:rsidRDefault="00842545" w:rsidP="00842545">
      <w:pPr>
        <w:pStyle w:val="21"/>
        <w:ind w:firstLine="420"/>
      </w:pPr>
    </w:p>
    <w:p w:rsidR="00842545" w:rsidRDefault="00842545" w:rsidP="00842545">
      <w:pPr>
        <w:pStyle w:val="21"/>
        <w:ind w:firstLine="420"/>
      </w:pPr>
      <w:r>
        <w:t>93. Time of heaven, man and earth: only you who believe in nerves</w:t>
      </w:r>
    </w:p>
    <w:p w:rsidR="00842545" w:rsidRDefault="00842545" w:rsidP="00842545">
      <w:pPr>
        <w:pStyle w:val="21"/>
        <w:ind w:firstLine="420"/>
      </w:pPr>
    </w:p>
    <w:p w:rsidR="00842545" w:rsidRDefault="00842545" w:rsidP="00842545">
      <w:pPr>
        <w:pStyle w:val="21"/>
        <w:ind w:firstLine="420"/>
      </w:pPr>
      <w:r>
        <w:t>Only your nerves will believe in plague.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have you ever read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Under the name Youbai -: it's been 10 years since I posted it. Before that, only you have been so active. You are a cow.</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Oriental man-made God, Western God made man. There is a big difference.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Ge is the Eastern god and the eastern and Western God.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you are the only plague gods, which is inevitable for nerves. Normal people do not need nerves.</w:t>
      </w:r>
    </w:p>
    <w:p w:rsidR="00842545" w:rsidRDefault="00842545" w:rsidP="00842545">
      <w:pPr>
        <w:pStyle w:val="21"/>
        <w:ind w:firstLine="420"/>
      </w:pPr>
    </w:p>
    <w:p w:rsidR="00842545" w:rsidRDefault="00842545" w:rsidP="00842545">
      <w:pPr>
        <w:pStyle w:val="21"/>
        <w:ind w:firstLine="420"/>
      </w:pPr>
      <w:r>
        <w:t>Nerves are reserved for your descendants.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why do white and black people add the neuro English version to the reading list?</w:t>
      </w:r>
    </w:p>
    <w:p w:rsidR="00842545" w:rsidRDefault="00842545" w:rsidP="00842545">
      <w:pPr>
        <w:pStyle w:val="21"/>
        <w:ind w:firstLine="420"/>
      </w:pPr>
    </w:p>
    <w:p w:rsidR="00842545" w:rsidRDefault="00842545" w:rsidP="00842545">
      <w:pPr>
        <w:pStyle w:val="21"/>
        <w:ind w:firstLine="420"/>
      </w:pPr>
      <w:r>
        <w:rPr>
          <w:rFonts w:hint="eastAsia"/>
        </w:rPr>
        <w:lastRenderedPageBreak/>
        <w:t>》</w:t>
      </w:r>
      <w:r>
        <w:rPr>
          <w:rFonts w:hint="eastAsia"/>
        </w:rPr>
        <w:t>Sunny Matcha Matcha: send me a picture of Ge Shen.</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94. Sunny Matcha Matcha: it's like a golden light.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you said PS, so PS is not all fraud, what is the meaning?</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that's because you all have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white and black people also have nerves?</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your Ge is a fake, and only under PS can someone believe it.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do you believe in PS golden light's head?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Uranium smelter: Gerrard, only the mentally retarded can believe it.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what do you know about GE Shen?</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what black and white God is not nervous? I don't know. You must have.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do you know the full name of Ge Shen? full name?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 xml:space="preserve">Sunny Matcha Matcha: it depends on how you pack it. You have </w:t>
      </w:r>
      <w:r>
        <w:rPr>
          <w:rFonts w:hint="eastAsia"/>
        </w:rPr>
        <w:lastRenderedPageBreak/>
        <w:t>to pack it like this. Ge Guitian is dead. Let's see if we can honor him.</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Ge was resurrected again, so he became God.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Uranium smelter: a psychotic cult staff claiming to be a God</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Cult evidence?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Heaven, man and earth: Ge Wenshen.</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do you know your name?</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95. [Ge Yimin] Ge Baobao (1187501973): believe in Ge Yimin's special abilities:</w:t>
      </w:r>
    </w:p>
    <w:p w:rsidR="00842545" w:rsidRDefault="00842545" w:rsidP="00842545">
      <w:pPr>
        <w:pStyle w:val="21"/>
        <w:ind w:firstLine="420"/>
      </w:pPr>
    </w:p>
    <w:p w:rsidR="00842545" w:rsidRDefault="00842545" w:rsidP="00842545">
      <w:pPr>
        <w:pStyle w:val="21"/>
        <w:ind w:firstLine="420"/>
      </w:pPr>
      <w:r>
        <w:t>Become invincible and vulgar</w:t>
      </w:r>
    </w:p>
    <w:p w:rsidR="00842545" w:rsidRDefault="00842545" w:rsidP="00842545">
      <w:pPr>
        <w:pStyle w:val="21"/>
        <w:ind w:firstLine="420"/>
      </w:pPr>
    </w:p>
    <w:p w:rsidR="00842545" w:rsidRDefault="00842545" w:rsidP="00842545">
      <w:pPr>
        <w:pStyle w:val="21"/>
        <w:ind w:firstLine="420"/>
      </w:pPr>
      <w:r>
        <w:t>What is chaos corrosion? It is the kind that you resist it at the beginning, slowly imitate it, play with its stem, and finally join it and agree with it. Ge Shen is chaotic corrosion.</w:t>
      </w:r>
    </w:p>
    <w:p w:rsidR="00842545" w:rsidRDefault="00842545" w:rsidP="00842545">
      <w:pPr>
        <w:pStyle w:val="21"/>
        <w:ind w:firstLine="420"/>
      </w:pPr>
    </w:p>
    <w:p w:rsidR="00842545" w:rsidRDefault="00842545" w:rsidP="00842545">
      <w:pPr>
        <w:pStyle w:val="21"/>
        <w:ind w:firstLine="420"/>
      </w:pPr>
      <w:r>
        <w:t>If you can feel love and justice from God GE's words, it is corroded.</w:t>
      </w:r>
    </w:p>
    <w:p w:rsidR="00842545" w:rsidRDefault="00842545" w:rsidP="00842545">
      <w:pPr>
        <w:pStyle w:val="21"/>
        <w:ind w:firstLine="420"/>
      </w:pPr>
    </w:p>
    <w:p w:rsidR="00842545" w:rsidRDefault="00842545" w:rsidP="00842545">
      <w:pPr>
        <w:pStyle w:val="21"/>
        <w:ind w:firstLine="420"/>
      </w:pPr>
      <w:r>
        <w:t>[Gehua] Yongshi Shenxuan (980946319) 2022/6/18 15:20:40</w:t>
      </w:r>
    </w:p>
    <w:p w:rsidR="00842545" w:rsidRDefault="00842545" w:rsidP="00842545">
      <w:pPr>
        <w:pStyle w:val="21"/>
        <w:ind w:firstLine="420"/>
      </w:pPr>
    </w:p>
    <w:p w:rsidR="00842545" w:rsidRDefault="00842545" w:rsidP="00842545">
      <w:pPr>
        <w:pStyle w:val="21"/>
        <w:ind w:firstLine="420"/>
      </w:pPr>
      <w:r>
        <w:t>I feel happy</w:t>
      </w:r>
    </w:p>
    <w:p w:rsidR="00842545" w:rsidRDefault="00842545" w:rsidP="00842545">
      <w:pPr>
        <w:pStyle w:val="21"/>
        <w:ind w:firstLine="420"/>
      </w:pPr>
    </w:p>
    <w:p w:rsidR="00842545" w:rsidRDefault="00842545" w:rsidP="00842545">
      <w:pPr>
        <w:pStyle w:val="21"/>
        <w:ind w:firstLine="420"/>
      </w:pPr>
      <w:r>
        <w:t>[Ge Yimin] Ge Baobao (1187501973) 2022/6/18 15:20:52</w:t>
      </w:r>
    </w:p>
    <w:p w:rsidR="00842545" w:rsidRDefault="00842545" w:rsidP="00842545">
      <w:pPr>
        <w:pStyle w:val="21"/>
        <w:ind w:firstLine="420"/>
      </w:pPr>
    </w:p>
    <w:p w:rsidR="00842545" w:rsidRDefault="00842545" w:rsidP="00842545">
      <w:pPr>
        <w:pStyle w:val="21"/>
        <w:ind w:firstLine="420"/>
      </w:pPr>
      <w:r>
        <w:t>That's corrosion</w:t>
      </w:r>
    </w:p>
    <w:p w:rsidR="00842545" w:rsidRDefault="00842545" w:rsidP="00842545">
      <w:pPr>
        <w:pStyle w:val="21"/>
        <w:ind w:firstLine="420"/>
      </w:pPr>
    </w:p>
    <w:p w:rsidR="00842545" w:rsidRDefault="00842545" w:rsidP="00842545">
      <w:pPr>
        <w:pStyle w:val="21"/>
        <w:ind w:firstLine="420"/>
      </w:pPr>
      <w:r>
        <w:t>Ge Yimin's indiscriminate chaos corrosion is a terrible force that has corroded countless communities.</w:t>
      </w:r>
    </w:p>
    <w:p w:rsidR="00842545" w:rsidRDefault="00842545" w:rsidP="00842545">
      <w:pPr>
        <w:pStyle w:val="21"/>
        <w:ind w:firstLine="420"/>
      </w:pPr>
    </w:p>
    <w:p w:rsidR="00842545" w:rsidRDefault="00842545" w:rsidP="00842545">
      <w:pPr>
        <w:pStyle w:val="21"/>
        <w:ind w:firstLine="420"/>
      </w:pPr>
      <w:r>
        <w:t>[Gehua] Yongshi Shenxuan (980946319) 2022/6/18 15:25:26</w:t>
      </w:r>
    </w:p>
    <w:p w:rsidR="00842545" w:rsidRDefault="00842545" w:rsidP="00842545">
      <w:pPr>
        <w:pStyle w:val="21"/>
        <w:ind w:firstLine="420"/>
      </w:pPr>
    </w:p>
    <w:p w:rsidR="00842545" w:rsidRDefault="00842545" w:rsidP="00842545">
      <w:pPr>
        <w:pStyle w:val="21"/>
        <w:ind w:firstLine="420"/>
      </w:pPr>
      <w:r>
        <w:t>finished</w:t>
      </w:r>
    </w:p>
    <w:p w:rsidR="00842545" w:rsidRDefault="00842545" w:rsidP="00842545">
      <w:pPr>
        <w:pStyle w:val="21"/>
        <w:ind w:firstLine="420"/>
      </w:pPr>
    </w:p>
    <w:p w:rsidR="00842545" w:rsidRDefault="00842545" w:rsidP="00842545">
      <w:pPr>
        <w:pStyle w:val="21"/>
        <w:ind w:firstLine="420"/>
      </w:pPr>
      <w:r>
        <w:t>I became a chaos egg</w:t>
      </w:r>
    </w:p>
    <w:p w:rsidR="00842545" w:rsidRDefault="00842545" w:rsidP="00842545">
      <w:pPr>
        <w:pStyle w:val="21"/>
        <w:ind w:firstLine="420"/>
      </w:pPr>
    </w:p>
    <w:p w:rsidR="00842545" w:rsidRDefault="00842545" w:rsidP="00842545">
      <w:pPr>
        <w:pStyle w:val="21"/>
        <w:ind w:firstLine="420"/>
      </w:pPr>
      <w:r>
        <w:t>[Ge Yimin] Ge Baobao (1187501973) 2022/6/18 18 18:03:08</w:t>
      </w:r>
    </w:p>
    <w:p w:rsidR="00842545" w:rsidRDefault="00842545" w:rsidP="00842545">
      <w:pPr>
        <w:pStyle w:val="21"/>
        <w:ind w:firstLine="420"/>
      </w:pPr>
    </w:p>
    <w:p w:rsidR="00842545" w:rsidRDefault="00842545" w:rsidP="00842545">
      <w:pPr>
        <w:pStyle w:val="21"/>
        <w:ind w:firstLine="420"/>
      </w:pPr>
      <w:r>
        <w:t>It takes endless bewilderment to become God GE's choice</w:t>
      </w:r>
    </w:p>
    <w:p w:rsidR="00842545" w:rsidRDefault="00842545" w:rsidP="00842545">
      <w:pPr>
        <w:pStyle w:val="21"/>
        <w:ind w:firstLine="420"/>
      </w:pPr>
    </w:p>
    <w:p w:rsidR="00842545" w:rsidRDefault="00842545" w:rsidP="00842545">
      <w:pPr>
        <w:pStyle w:val="21"/>
        <w:ind w:firstLine="420"/>
      </w:pPr>
      <w:r>
        <w:t>I think the style of the Chinese people is very similar to that of the chaos Star Warrior Lord midnight.</w:t>
      </w:r>
    </w:p>
    <w:p w:rsidR="00842545" w:rsidRDefault="00842545" w:rsidP="00842545">
      <w:pPr>
        <w:pStyle w:val="21"/>
        <w:ind w:firstLine="420"/>
      </w:pPr>
    </w:p>
    <w:p w:rsidR="00842545" w:rsidRDefault="00842545" w:rsidP="00842545">
      <w:pPr>
        <w:pStyle w:val="21"/>
        <w:ind w:firstLine="420"/>
      </w:pPr>
      <w:r>
        <w:t>In the foreseeable future, all Ge Yimin's social accounts will be blocked.</w:t>
      </w:r>
    </w:p>
    <w:p w:rsidR="00842545" w:rsidRDefault="00842545" w:rsidP="00842545">
      <w:pPr>
        <w:pStyle w:val="21"/>
        <w:ind w:firstLine="420"/>
      </w:pPr>
    </w:p>
    <w:p w:rsidR="00842545" w:rsidRDefault="00842545" w:rsidP="00842545">
      <w:pPr>
        <w:pStyle w:val="21"/>
        <w:ind w:firstLine="420"/>
      </w:pPr>
      <w:r>
        <w:t>[group leader] Ge Yimin (50914333) 16:32:18, June 19, 2022</w:t>
      </w:r>
    </w:p>
    <w:p w:rsidR="00842545" w:rsidRDefault="00842545" w:rsidP="00842545">
      <w:pPr>
        <w:pStyle w:val="21"/>
        <w:ind w:firstLine="420"/>
      </w:pPr>
    </w:p>
    <w:p w:rsidR="00842545" w:rsidRDefault="00842545" w:rsidP="00842545">
      <w:pPr>
        <w:pStyle w:val="21"/>
        <w:ind w:firstLine="420"/>
      </w:pPr>
      <w:r>
        <w:t>I've been focusing on the Internet for a long time</w:t>
      </w:r>
    </w:p>
    <w:p w:rsidR="00842545" w:rsidRDefault="00842545" w:rsidP="00842545">
      <w:pPr>
        <w:pStyle w:val="21"/>
        <w:ind w:firstLine="420"/>
      </w:pPr>
    </w:p>
    <w:p w:rsidR="00842545" w:rsidRDefault="00842545" w:rsidP="00842545">
      <w:pPr>
        <w:pStyle w:val="21"/>
        <w:ind w:firstLine="420"/>
      </w:pPr>
      <w:r>
        <w:t>[Ge Yimin] Ge Baobao (1187501973) 2022/6/19 16:32:53</w:t>
      </w:r>
    </w:p>
    <w:p w:rsidR="00842545" w:rsidRDefault="00842545" w:rsidP="00842545">
      <w:pPr>
        <w:pStyle w:val="21"/>
        <w:ind w:firstLine="420"/>
      </w:pPr>
    </w:p>
    <w:p w:rsidR="00842545" w:rsidRDefault="00842545" w:rsidP="00842545">
      <w:pPr>
        <w:pStyle w:val="21"/>
        <w:ind w:firstLine="420"/>
      </w:pPr>
      <w:r>
        <w:t>Sooner or later, this hole will be blocked by you</w:t>
      </w:r>
    </w:p>
    <w:p w:rsidR="00842545" w:rsidRDefault="00842545" w:rsidP="00842545">
      <w:pPr>
        <w:pStyle w:val="21"/>
        <w:ind w:firstLine="420"/>
      </w:pPr>
    </w:p>
    <w:p w:rsidR="00842545" w:rsidRDefault="00842545" w:rsidP="00842545">
      <w:pPr>
        <w:pStyle w:val="21"/>
        <w:ind w:firstLine="420"/>
      </w:pPr>
      <w:r>
        <w:t>[Ge Hei] moximon (95406615) 2022/6/19 17:29:31</w:t>
      </w:r>
    </w:p>
    <w:p w:rsidR="00842545" w:rsidRDefault="00842545" w:rsidP="00842545">
      <w:pPr>
        <w:pStyle w:val="21"/>
        <w:ind w:firstLine="420"/>
      </w:pPr>
    </w:p>
    <w:p w:rsidR="00842545" w:rsidRDefault="00842545" w:rsidP="00842545">
      <w:pPr>
        <w:pStyle w:val="21"/>
        <w:ind w:firstLine="420"/>
      </w:pPr>
      <w:r>
        <w:t>Gerpaul</w:t>
      </w:r>
    </w:p>
    <w:p w:rsidR="00842545" w:rsidRDefault="00842545" w:rsidP="00842545">
      <w:pPr>
        <w:pStyle w:val="21"/>
        <w:ind w:firstLine="420"/>
      </w:pPr>
    </w:p>
    <w:p w:rsidR="00842545" w:rsidRDefault="00842545" w:rsidP="00842545">
      <w:pPr>
        <w:pStyle w:val="21"/>
        <w:ind w:firstLine="420"/>
      </w:pPr>
      <w:r>
        <w:t>Ge Yimin's indiscriminate chaos corrosion is a terrible force that has corroded countless communities.</w:t>
      </w:r>
    </w:p>
    <w:p w:rsidR="00842545" w:rsidRDefault="00842545" w:rsidP="00842545">
      <w:pPr>
        <w:pStyle w:val="21"/>
        <w:ind w:firstLine="420"/>
      </w:pPr>
    </w:p>
    <w:p w:rsidR="00842545" w:rsidRDefault="00842545" w:rsidP="00842545">
      <w:pPr>
        <w:pStyle w:val="21"/>
        <w:ind w:firstLine="420"/>
      </w:pPr>
      <w:r>
        <w:t>@Paul, I believe you. I want to be corrupted</w:t>
      </w:r>
    </w:p>
    <w:p w:rsidR="00842545" w:rsidRDefault="00842545" w:rsidP="00842545">
      <w:pPr>
        <w:pStyle w:val="21"/>
        <w:ind w:firstLine="420"/>
      </w:pPr>
    </w:p>
    <w:p w:rsidR="00842545" w:rsidRDefault="00842545" w:rsidP="00842545">
      <w:pPr>
        <w:pStyle w:val="21"/>
        <w:ind w:firstLine="420"/>
      </w:pPr>
      <w:r>
        <w:t>Gerpaul</w:t>
      </w:r>
    </w:p>
    <w:p w:rsidR="00842545" w:rsidRDefault="00842545" w:rsidP="00842545">
      <w:pPr>
        <w:pStyle w:val="21"/>
        <w:ind w:firstLine="420"/>
      </w:pPr>
    </w:p>
    <w:p w:rsidR="00842545" w:rsidRDefault="00842545" w:rsidP="00842545">
      <w:pPr>
        <w:pStyle w:val="21"/>
        <w:ind w:firstLine="420"/>
      </w:pPr>
      <w:r>
        <w:t>If you can feel love and justice from God GE's words, it is corroded.</w:t>
      </w:r>
    </w:p>
    <w:p w:rsidR="00842545" w:rsidRDefault="00842545" w:rsidP="00842545">
      <w:pPr>
        <w:pStyle w:val="21"/>
        <w:ind w:firstLine="420"/>
      </w:pPr>
    </w:p>
    <w:p w:rsidR="00842545" w:rsidRDefault="00842545" w:rsidP="00842545">
      <w:pPr>
        <w:pStyle w:val="21"/>
        <w:ind w:firstLine="420"/>
      </w:pPr>
      <w:r>
        <w:t>@Gerpaul, I feel it</w:t>
      </w:r>
    </w:p>
    <w:p w:rsidR="00842545" w:rsidRDefault="00842545" w:rsidP="00842545">
      <w:pPr>
        <w:pStyle w:val="21"/>
        <w:ind w:firstLine="420"/>
      </w:pPr>
    </w:p>
    <w:p w:rsidR="00842545" w:rsidRDefault="00842545" w:rsidP="00842545">
      <w:pPr>
        <w:pStyle w:val="21"/>
        <w:ind w:firstLine="420"/>
      </w:pPr>
      <w:r>
        <w:t>I was corroded</w:t>
      </w:r>
    </w:p>
    <w:p w:rsidR="00842545" w:rsidRDefault="00842545" w:rsidP="00842545">
      <w:pPr>
        <w:pStyle w:val="21"/>
        <w:ind w:firstLine="420"/>
      </w:pPr>
    </w:p>
    <w:p w:rsidR="00842545" w:rsidRDefault="00842545" w:rsidP="00842545">
      <w:pPr>
        <w:pStyle w:val="21"/>
        <w:ind w:firstLine="420"/>
      </w:pPr>
      <w:r>
        <w:t>[Ge Yimin] Ge Baobao (1187501973) 2022/6/19 17:41:05</w:t>
      </w:r>
    </w:p>
    <w:p w:rsidR="00842545" w:rsidRDefault="00842545" w:rsidP="00842545">
      <w:pPr>
        <w:pStyle w:val="21"/>
        <w:ind w:firstLine="420"/>
      </w:pPr>
    </w:p>
    <w:p w:rsidR="00842545" w:rsidRDefault="00842545" w:rsidP="00842545">
      <w:pPr>
        <w:pStyle w:val="21"/>
        <w:ind w:firstLine="420"/>
      </w:pPr>
      <w:r>
        <w:t>Corrosion is not your choice</w:t>
      </w:r>
    </w:p>
    <w:p w:rsidR="00842545" w:rsidRDefault="00842545" w:rsidP="00842545">
      <w:pPr>
        <w:pStyle w:val="21"/>
        <w:ind w:firstLine="420"/>
      </w:pPr>
    </w:p>
    <w:p w:rsidR="00842545" w:rsidRDefault="00842545" w:rsidP="00842545">
      <w:pPr>
        <w:pStyle w:val="21"/>
        <w:ind w:firstLine="420"/>
      </w:pPr>
      <w:r>
        <w:t>[Ge Hei] moximon (95406615) 2022/6/19 17:42:19</w:t>
      </w:r>
    </w:p>
    <w:p w:rsidR="00842545" w:rsidRDefault="00842545" w:rsidP="00842545">
      <w:pPr>
        <w:pStyle w:val="21"/>
        <w:ind w:firstLine="420"/>
      </w:pPr>
    </w:p>
    <w:p w:rsidR="00842545" w:rsidRDefault="00842545" w:rsidP="00842545">
      <w:pPr>
        <w:pStyle w:val="21"/>
        <w:ind w:firstLine="420"/>
      </w:pPr>
      <w:r>
        <w:t>oh</w:t>
      </w:r>
    </w:p>
    <w:p w:rsidR="00842545" w:rsidRDefault="00842545" w:rsidP="00842545">
      <w:pPr>
        <w:pStyle w:val="21"/>
        <w:ind w:firstLine="420"/>
      </w:pPr>
    </w:p>
    <w:p w:rsidR="00842545" w:rsidRDefault="00842545" w:rsidP="00842545">
      <w:pPr>
        <w:pStyle w:val="21"/>
        <w:ind w:firstLine="420"/>
      </w:pPr>
      <w:r>
        <w:lastRenderedPageBreak/>
        <w:t>I am willing by faith</w:t>
      </w:r>
    </w:p>
    <w:p w:rsidR="00842545" w:rsidRDefault="00842545" w:rsidP="00842545">
      <w:pPr>
        <w:pStyle w:val="21"/>
        <w:ind w:firstLine="420"/>
      </w:pPr>
    </w:p>
    <w:p w:rsidR="00842545" w:rsidRDefault="00842545" w:rsidP="00842545">
      <w:pPr>
        <w:pStyle w:val="21"/>
        <w:ind w:firstLine="420"/>
      </w:pPr>
      <w:r>
        <w:t>accept</w:t>
      </w:r>
    </w:p>
    <w:p w:rsidR="00842545" w:rsidRDefault="00842545" w:rsidP="00842545">
      <w:pPr>
        <w:pStyle w:val="21"/>
        <w:ind w:firstLine="420"/>
      </w:pPr>
    </w:p>
    <w:p w:rsidR="00842545" w:rsidRDefault="00842545" w:rsidP="00842545">
      <w:pPr>
        <w:pStyle w:val="21"/>
        <w:ind w:firstLine="420"/>
      </w:pPr>
      <w:r>
        <w:t>[Ge Yimin] Ge Baobao (1187501973) 2022/6/19 17:43:54</w:t>
      </w:r>
    </w:p>
    <w:p w:rsidR="00842545" w:rsidRDefault="00842545" w:rsidP="00842545">
      <w:pPr>
        <w:pStyle w:val="21"/>
        <w:ind w:firstLine="420"/>
      </w:pPr>
    </w:p>
    <w:p w:rsidR="00842545" w:rsidRDefault="00842545" w:rsidP="00842545">
      <w:pPr>
        <w:pStyle w:val="21"/>
        <w:ind w:firstLine="420"/>
      </w:pPr>
      <w:r>
        <w:t>The moment God Ge saw you, you were chosen.</w:t>
      </w:r>
    </w:p>
    <w:p w:rsidR="00842545" w:rsidRDefault="00842545" w:rsidP="00842545">
      <w:pPr>
        <w:pStyle w:val="21"/>
        <w:ind w:firstLine="420"/>
      </w:pPr>
    </w:p>
    <w:p w:rsidR="00842545" w:rsidRDefault="00842545" w:rsidP="00842545">
      <w:pPr>
        <w:pStyle w:val="21"/>
        <w:ind w:firstLine="420"/>
      </w:pPr>
      <w:r>
        <w:t>[Ge Hei] moximon (95406615) 2022/6/19 17:44:03</w:t>
      </w:r>
    </w:p>
    <w:p w:rsidR="00842545" w:rsidRDefault="00842545" w:rsidP="00842545">
      <w:pPr>
        <w:pStyle w:val="21"/>
        <w:ind w:firstLine="420"/>
      </w:pPr>
    </w:p>
    <w:p w:rsidR="00842545" w:rsidRDefault="00842545" w:rsidP="00842545">
      <w:pPr>
        <w:pStyle w:val="21"/>
        <w:ind w:firstLine="420"/>
      </w:pPr>
      <w:r>
        <w:t>Well, yes</w:t>
      </w:r>
    </w:p>
    <w:p w:rsidR="00842545" w:rsidRDefault="00842545" w:rsidP="00842545">
      <w:pPr>
        <w:pStyle w:val="21"/>
        <w:ind w:firstLine="420"/>
      </w:pPr>
    </w:p>
    <w:p w:rsidR="00842545" w:rsidRDefault="00842545" w:rsidP="00842545">
      <w:pPr>
        <w:pStyle w:val="21"/>
        <w:ind w:firstLine="420"/>
      </w:pPr>
      <w:r>
        <w:t>[Ge Yimin] Ge Baobao (1187501973) 2022/6/19 17:44:19</w:t>
      </w:r>
    </w:p>
    <w:p w:rsidR="00842545" w:rsidRDefault="00842545" w:rsidP="00842545">
      <w:pPr>
        <w:pStyle w:val="21"/>
        <w:ind w:firstLine="420"/>
      </w:pPr>
    </w:p>
    <w:p w:rsidR="00842545" w:rsidRDefault="00842545" w:rsidP="00842545">
      <w:pPr>
        <w:pStyle w:val="21"/>
        <w:ind w:firstLine="420"/>
      </w:pPr>
      <w:r>
        <w:t>Everything is the will of God Ge.</w:t>
      </w:r>
    </w:p>
    <w:p w:rsidR="00842545" w:rsidRDefault="00842545" w:rsidP="00842545">
      <w:pPr>
        <w:pStyle w:val="21"/>
        <w:ind w:firstLine="420"/>
      </w:pPr>
    </w:p>
    <w:p w:rsidR="00842545" w:rsidRDefault="00842545" w:rsidP="00842545">
      <w:pPr>
        <w:pStyle w:val="21"/>
        <w:ind w:firstLine="420"/>
      </w:pPr>
      <w:r>
        <w:t>[Ge Hei] moximon (95406615) 2022/6/19 17:44:24</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Long live Ge Shen</w:t>
      </w:r>
    </w:p>
    <w:p w:rsidR="00842545" w:rsidRDefault="00842545" w:rsidP="00842545">
      <w:pPr>
        <w:pStyle w:val="21"/>
        <w:ind w:firstLine="420"/>
      </w:pPr>
    </w:p>
    <w:p w:rsidR="00842545" w:rsidRDefault="00842545" w:rsidP="00842545">
      <w:pPr>
        <w:pStyle w:val="21"/>
        <w:ind w:firstLine="420"/>
      </w:pPr>
      <w:r>
        <w:t>Gerpaul</w:t>
      </w:r>
    </w:p>
    <w:p w:rsidR="00842545" w:rsidRDefault="00842545" w:rsidP="00842545">
      <w:pPr>
        <w:pStyle w:val="21"/>
        <w:ind w:firstLine="420"/>
      </w:pPr>
    </w:p>
    <w:p w:rsidR="00842545" w:rsidRDefault="00842545" w:rsidP="00842545">
      <w:pPr>
        <w:pStyle w:val="21"/>
        <w:ind w:firstLine="420"/>
      </w:pPr>
      <w:r>
        <w:t>Believe in Ge Yimin's special ability: become invincible and vulgar at the same time</w:t>
      </w:r>
    </w:p>
    <w:p w:rsidR="00842545" w:rsidRDefault="00842545" w:rsidP="00842545">
      <w:pPr>
        <w:pStyle w:val="21"/>
        <w:ind w:firstLine="420"/>
      </w:pPr>
    </w:p>
    <w:p w:rsidR="00842545" w:rsidRDefault="00842545" w:rsidP="00842545">
      <w:pPr>
        <w:pStyle w:val="21"/>
        <w:ind w:firstLine="420"/>
      </w:pPr>
      <w:r>
        <w:t>@Paul, I'm getting more and more vulgar because I believe</w:t>
      </w:r>
    </w:p>
    <w:p w:rsidR="00842545" w:rsidRDefault="00842545" w:rsidP="00842545">
      <w:pPr>
        <w:pStyle w:val="21"/>
        <w:ind w:firstLine="420"/>
      </w:pPr>
    </w:p>
    <w:p w:rsidR="00842545" w:rsidRDefault="00842545" w:rsidP="00842545">
      <w:pPr>
        <w:pStyle w:val="21"/>
        <w:ind w:firstLine="420"/>
      </w:pPr>
      <w:r>
        <w:lastRenderedPageBreak/>
        <w:t>I heard my father's voice at dinner. I thought it sounded good. It was no longer like before. I was cynical. Because I believe in God Ge, I have become vulgar.</w:t>
      </w:r>
    </w:p>
    <w:p w:rsidR="00842545" w:rsidRDefault="00842545" w:rsidP="00842545">
      <w:pPr>
        <w:pStyle w:val="21"/>
        <w:ind w:firstLine="420"/>
      </w:pPr>
    </w:p>
    <w:p w:rsidR="00842545" w:rsidRDefault="00842545" w:rsidP="00842545">
      <w:pPr>
        <w:pStyle w:val="21"/>
        <w:ind w:firstLine="420"/>
      </w:pPr>
      <w:r>
        <w:t>[Ge Yimin] Ge Baobao (1187501973) 18:00:06, June 19, 2022</w:t>
      </w:r>
    </w:p>
    <w:p w:rsidR="00842545" w:rsidRDefault="00842545" w:rsidP="00842545">
      <w:pPr>
        <w:pStyle w:val="21"/>
        <w:ind w:firstLine="420"/>
      </w:pPr>
    </w:p>
    <w:p w:rsidR="00842545" w:rsidRDefault="00842545" w:rsidP="00842545">
      <w:pPr>
        <w:pStyle w:val="21"/>
        <w:ind w:firstLine="420"/>
      </w:pPr>
      <w:r>
        <w:t>Believe in Ge Shen, your psychological defense will become strong.</w:t>
      </w:r>
    </w:p>
    <w:p w:rsidR="00842545" w:rsidRDefault="00842545" w:rsidP="00842545">
      <w:pPr>
        <w:pStyle w:val="21"/>
        <w:ind w:firstLine="420"/>
      </w:pPr>
    </w:p>
    <w:p w:rsidR="00842545" w:rsidRDefault="00842545" w:rsidP="00842545">
      <w:pPr>
        <w:pStyle w:val="21"/>
        <w:ind w:firstLine="420"/>
      </w:pPr>
      <w:r>
        <w:t>[Ge Hei] moximon (95406615) 2022/6/19 18:00:16</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happy</w:t>
      </w:r>
    </w:p>
    <w:p w:rsidR="00842545" w:rsidRDefault="00842545" w:rsidP="00842545">
      <w:pPr>
        <w:pStyle w:val="21"/>
        <w:ind w:firstLine="420"/>
      </w:pPr>
    </w:p>
    <w:p w:rsidR="00842545" w:rsidRDefault="00842545" w:rsidP="00842545">
      <w:pPr>
        <w:pStyle w:val="21"/>
        <w:ind w:firstLine="420"/>
      </w:pPr>
      <w:r>
        <w:t>[Ge Yimin] Ge Baobao (1187501973) 2022/6/19 18:01:55</w:t>
      </w:r>
    </w:p>
    <w:p w:rsidR="00842545" w:rsidRDefault="00842545" w:rsidP="00842545">
      <w:pPr>
        <w:pStyle w:val="21"/>
        <w:ind w:firstLine="420"/>
      </w:pPr>
    </w:p>
    <w:p w:rsidR="00842545" w:rsidRDefault="00842545" w:rsidP="00842545">
      <w:pPr>
        <w:pStyle w:val="21"/>
        <w:ind w:firstLine="420"/>
      </w:pPr>
      <w:r>
        <w:t>If you believe in Ge Shen, the bottom line will automatically lower.</w:t>
      </w:r>
    </w:p>
    <w:p w:rsidR="00842545" w:rsidRDefault="00842545" w:rsidP="00842545">
      <w:pPr>
        <w:pStyle w:val="21"/>
        <w:ind w:firstLine="420"/>
      </w:pPr>
    </w:p>
    <w:p w:rsidR="00842545" w:rsidRDefault="00842545" w:rsidP="00842545">
      <w:pPr>
        <w:pStyle w:val="21"/>
        <w:ind w:firstLine="420"/>
      </w:pPr>
      <w:r>
        <w:t>[Ge Hei] moximon (95406615) 2022/6/19 18:02:14</w:t>
      </w:r>
    </w:p>
    <w:p w:rsidR="00842545" w:rsidRDefault="00842545" w:rsidP="00842545">
      <w:pPr>
        <w:pStyle w:val="21"/>
        <w:ind w:firstLine="420"/>
      </w:pPr>
    </w:p>
    <w:p w:rsidR="00842545" w:rsidRDefault="00842545" w:rsidP="00842545">
      <w:pPr>
        <w:pStyle w:val="21"/>
        <w:ind w:firstLine="420"/>
      </w:pPr>
      <w:r>
        <w:t>Um</w:t>
      </w:r>
    </w:p>
    <w:p w:rsidR="00842545" w:rsidRDefault="00842545" w:rsidP="00842545">
      <w:pPr>
        <w:pStyle w:val="21"/>
        <w:ind w:firstLine="420"/>
      </w:pPr>
    </w:p>
    <w:p w:rsidR="00842545" w:rsidRDefault="00842545" w:rsidP="00842545">
      <w:pPr>
        <w:pStyle w:val="21"/>
        <w:ind w:firstLine="420"/>
      </w:pPr>
      <w:r>
        <w:t>Praise God Ge</w:t>
      </w:r>
    </w:p>
    <w:p w:rsidR="00842545" w:rsidRDefault="00842545" w:rsidP="00842545">
      <w:pPr>
        <w:pStyle w:val="21"/>
        <w:ind w:firstLine="420"/>
      </w:pPr>
    </w:p>
    <w:p w:rsidR="00842545" w:rsidRDefault="00842545" w:rsidP="00842545">
      <w:pPr>
        <w:pStyle w:val="21"/>
        <w:ind w:firstLine="420"/>
      </w:pPr>
      <w:r>
        <w:t>[Guangge] peace of mind (1737824629) 2022/6/19 18:06:45</w:t>
      </w:r>
    </w:p>
    <w:p w:rsidR="00842545" w:rsidRDefault="00842545" w:rsidP="00842545">
      <w:pPr>
        <w:pStyle w:val="21"/>
        <w:ind w:firstLine="420"/>
      </w:pPr>
    </w:p>
    <w:p w:rsidR="00842545" w:rsidRDefault="00842545" w:rsidP="00842545">
      <w:pPr>
        <w:pStyle w:val="21"/>
        <w:ind w:firstLine="420"/>
      </w:pPr>
      <w:r>
        <w:t>Low EQ: believe in Ge Shen, the psychological defense line becomes stronger, and the bottom line automatically becomes lower</w:t>
      </w:r>
    </w:p>
    <w:p w:rsidR="00842545" w:rsidRDefault="00842545" w:rsidP="00842545">
      <w:pPr>
        <w:pStyle w:val="21"/>
        <w:ind w:firstLine="420"/>
      </w:pPr>
    </w:p>
    <w:p w:rsidR="00842545" w:rsidRDefault="00842545" w:rsidP="00842545">
      <w:pPr>
        <w:pStyle w:val="21"/>
        <w:ind w:firstLine="420"/>
      </w:pPr>
      <w:r>
        <w:t>High EQ: believe in Ge Shen and better adapt to kaina Society</w:t>
      </w:r>
    </w:p>
    <w:p w:rsidR="00842545" w:rsidRDefault="00842545" w:rsidP="00842545">
      <w:pPr>
        <w:pStyle w:val="21"/>
        <w:ind w:firstLine="420"/>
      </w:pPr>
    </w:p>
    <w:p w:rsidR="00842545" w:rsidRDefault="00842545" w:rsidP="00842545">
      <w:pPr>
        <w:pStyle w:val="21"/>
        <w:ind w:firstLine="420"/>
      </w:pPr>
      <w:r>
        <w:t>[Ge Yimin] Ge Baobao (1187501973) 2022/6/19 18:07:27</w:t>
      </w:r>
    </w:p>
    <w:p w:rsidR="00842545" w:rsidRDefault="00842545" w:rsidP="00842545">
      <w:pPr>
        <w:pStyle w:val="21"/>
        <w:ind w:firstLine="420"/>
      </w:pPr>
    </w:p>
    <w:p w:rsidR="00842545" w:rsidRDefault="00842545" w:rsidP="00842545">
      <w:pPr>
        <w:pStyle w:val="21"/>
        <w:ind w:firstLine="420"/>
      </w:pPr>
      <w:r>
        <w:t>In a crazy world, you need a strong heart, and Ge Shen provides this.</w:t>
      </w:r>
    </w:p>
    <w:p w:rsidR="00842545" w:rsidRDefault="00842545" w:rsidP="00842545">
      <w:pPr>
        <w:pStyle w:val="21"/>
        <w:ind w:firstLine="420"/>
      </w:pPr>
    </w:p>
    <w:p w:rsidR="00842545" w:rsidRDefault="00842545" w:rsidP="00842545">
      <w:pPr>
        <w:pStyle w:val="21"/>
        <w:ind w:firstLine="420"/>
      </w:pPr>
      <w:r>
        <w:t>[Ge Hei] moximon (95406615) 2022/6/19 18:07:34</w:t>
      </w:r>
    </w:p>
    <w:p w:rsidR="00842545" w:rsidRDefault="00842545" w:rsidP="00842545">
      <w:pPr>
        <w:pStyle w:val="21"/>
        <w:ind w:firstLine="420"/>
      </w:pPr>
    </w:p>
    <w:p w:rsidR="00842545" w:rsidRDefault="00842545" w:rsidP="00842545">
      <w:pPr>
        <w:pStyle w:val="21"/>
        <w:ind w:firstLine="420"/>
      </w:pPr>
      <w:r>
        <w:t>I only believe in God Ge. Other people's words are not what God Ge said. I don't believe anything</w:t>
      </w:r>
    </w:p>
    <w:p w:rsidR="00842545" w:rsidRDefault="00842545" w:rsidP="00842545">
      <w:pPr>
        <w:pStyle w:val="21"/>
        <w:ind w:firstLine="420"/>
      </w:pPr>
    </w:p>
    <w:p w:rsidR="00842545" w:rsidRDefault="00842545" w:rsidP="00842545">
      <w:pPr>
        <w:pStyle w:val="21"/>
        <w:ind w:firstLine="420"/>
      </w:pPr>
      <w:r>
        <w:t>[Ge Yimin] Ge Baobao (1187501973) 2022/6/19 18:07:45</w:t>
      </w:r>
    </w:p>
    <w:p w:rsidR="00842545" w:rsidRDefault="00842545" w:rsidP="00842545">
      <w:pPr>
        <w:pStyle w:val="21"/>
        <w:ind w:firstLine="420"/>
      </w:pPr>
    </w:p>
    <w:p w:rsidR="00842545" w:rsidRDefault="00842545" w:rsidP="00842545">
      <w:pPr>
        <w:pStyle w:val="21"/>
        <w:ind w:firstLine="420"/>
      </w:pPr>
      <w:r>
        <w:t>God Ge praised him,</w:t>
      </w:r>
    </w:p>
    <w:p w:rsidR="00842545" w:rsidRDefault="00842545" w:rsidP="00842545">
      <w:pPr>
        <w:pStyle w:val="21"/>
        <w:ind w:firstLine="420"/>
      </w:pPr>
    </w:p>
    <w:p w:rsidR="00842545" w:rsidRDefault="00842545" w:rsidP="00842545">
      <w:pPr>
        <w:pStyle w:val="21"/>
        <w:ind w:firstLine="420"/>
      </w:pPr>
      <w:r>
        <w:t>[Ge Hei] moximon (95406615) 2022/6/19 18:07:53</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I believe in Jesus, the Lord and God</w:t>
      </w:r>
    </w:p>
    <w:p w:rsidR="00842545" w:rsidRDefault="00842545" w:rsidP="00842545">
      <w:pPr>
        <w:pStyle w:val="21"/>
        <w:ind w:firstLine="420"/>
      </w:pPr>
    </w:p>
    <w:p w:rsidR="00842545" w:rsidRDefault="00842545" w:rsidP="00842545">
      <w:pPr>
        <w:pStyle w:val="21"/>
        <w:ind w:firstLine="420"/>
      </w:pPr>
      <w:r>
        <w:t>[Ge Yimin] Ge Baobao (1187501973) 2022/6/19 18:09:26</w:t>
      </w:r>
    </w:p>
    <w:p w:rsidR="00842545" w:rsidRDefault="00842545" w:rsidP="00842545">
      <w:pPr>
        <w:pStyle w:val="21"/>
        <w:ind w:firstLine="420"/>
      </w:pPr>
    </w:p>
    <w:p w:rsidR="00842545" w:rsidRDefault="00842545" w:rsidP="00842545">
      <w:pPr>
        <w:pStyle w:val="21"/>
        <w:ind w:firstLine="420"/>
      </w:pPr>
      <w:r>
        <w:t>In fact, you can't believe these three gods at the same time, because the nature is contradictory, and faith will become psychotic.</w:t>
      </w:r>
    </w:p>
    <w:p w:rsidR="00842545" w:rsidRDefault="00842545" w:rsidP="00842545">
      <w:pPr>
        <w:pStyle w:val="21"/>
        <w:ind w:firstLine="420"/>
      </w:pPr>
    </w:p>
    <w:p w:rsidR="00842545" w:rsidRDefault="00842545" w:rsidP="00842545">
      <w:pPr>
        <w:pStyle w:val="21"/>
        <w:ind w:firstLine="420"/>
      </w:pPr>
      <w:r>
        <w:t>[Ge Hei] moximon (95406615) 2022/6/19 18:09:36</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Complete entrustment</w:t>
      </w:r>
    </w:p>
    <w:p w:rsidR="00842545" w:rsidRDefault="00842545" w:rsidP="00842545">
      <w:pPr>
        <w:pStyle w:val="21"/>
        <w:ind w:firstLine="420"/>
      </w:pPr>
    </w:p>
    <w:p w:rsidR="00842545" w:rsidRDefault="00842545" w:rsidP="00842545">
      <w:pPr>
        <w:pStyle w:val="21"/>
        <w:ind w:firstLine="420"/>
      </w:pPr>
      <w:r>
        <w:t>My heart is no longer sad and better integrated into the society</w:t>
      </w:r>
    </w:p>
    <w:p w:rsidR="00842545" w:rsidRDefault="00842545" w:rsidP="00842545">
      <w:pPr>
        <w:pStyle w:val="21"/>
        <w:ind w:firstLine="420"/>
      </w:pPr>
    </w:p>
    <w:p w:rsidR="00842545" w:rsidRDefault="00842545" w:rsidP="00842545">
      <w:pPr>
        <w:pStyle w:val="21"/>
        <w:ind w:firstLine="420"/>
      </w:pPr>
      <w:r>
        <w:t>[Ge Yimin] Ge Baobao (1187501973) 2022/6/19 18:18:04</w:t>
      </w:r>
    </w:p>
    <w:p w:rsidR="00842545" w:rsidRDefault="00842545" w:rsidP="00842545">
      <w:pPr>
        <w:pStyle w:val="21"/>
        <w:ind w:firstLine="420"/>
      </w:pPr>
    </w:p>
    <w:p w:rsidR="00842545" w:rsidRDefault="00842545" w:rsidP="00842545">
      <w:pPr>
        <w:pStyle w:val="21"/>
        <w:ind w:firstLine="420"/>
      </w:pPr>
      <w:r>
        <w:t>God GE's greatest skill is to corrode others. Corrode others more and let them revolve around you.</w:t>
      </w:r>
    </w:p>
    <w:p w:rsidR="00842545" w:rsidRDefault="00842545" w:rsidP="00842545">
      <w:pPr>
        <w:pStyle w:val="21"/>
        <w:ind w:firstLine="420"/>
      </w:pPr>
    </w:p>
    <w:p w:rsidR="00842545" w:rsidRDefault="00842545" w:rsidP="00842545">
      <w:pPr>
        <w:pStyle w:val="21"/>
        <w:ind w:firstLine="420"/>
      </w:pPr>
      <w:r>
        <w:t>[Ge Hei] moximon (95406615) 2022/6/19 18:18:14</w:t>
      </w:r>
    </w:p>
    <w:p w:rsidR="00842545" w:rsidRDefault="00842545" w:rsidP="00842545">
      <w:pPr>
        <w:pStyle w:val="21"/>
        <w:ind w:firstLine="420"/>
      </w:pPr>
    </w:p>
    <w:p w:rsidR="00842545" w:rsidRDefault="00842545" w:rsidP="00842545">
      <w:pPr>
        <w:pStyle w:val="21"/>
        <w:ind w:firstLine="420"/>
      </w:pPr>
      <w:r>
        <w:t>good</w:t>
      </w:r>
    </w:p>
    <w:p w:rsidR="00842545" w:rsidRDefault="00842545" w:rsidP="00842545">
      <w:pPr>
        <w:pStyle w:val="21"/>
        <w:ind w:firstLine="420"/>
      </w:pPr>
    </w:p>
    <w:p w:rsidR="00842545" w:rsidRDefault="00842545" w:rsidP="00842545">
      <w:pPr>
        <w:pStyle w:val="21"/>
        <w:ind w:firstLine="420"/>
      </w:pPr>
      <w:r>
        <w:t>thank you!</w:t>
      </w:r>
    </w:p>
    <w:p w:rsidR="00842545" w:rsidRDefault="00842545" w:rsidP="00842545">
      <w:pPr>
        <w:pStyle w:val="21"/>
        <w:ind w:firstLine="420"/>
      </w:pPr>
    </w:p>
    <w:p w:rsidR="00842545" w:rsidRDefault="00842545" w:rsidP="00842545">
      <w:pPr>
        <w:pStyle w:val="21"/>
        <w:ind w:firstLine="420"/>
      </w:pPr>
      <w:r>
        <w:t>No more, let's get started</w:t>
      </w:r>
    </w:p>
    <w:p w:rsidR="00842545" w:rsidRDefault="00842545" w:rsidP="00842545">
      <w:pPr>
        <w:pStyle w:val="21"/>
        <w:ind w:firstLine="420"/>
      </w:pPr>
    </w:p>
    <w:p w:rsidR="00842545" w:rsidRDefault="00842545" w:rsidP="00842545">
      <w:pPr>
        <w:pStyle w:val="21"/>
        <w:ind w:firstLine="420"/>
      </w:pPr>
      <w:r>
        <w:t>@God, I used to bring love and hope to people. They would only hurt me. Now I understand that I want to bring darkness to them.</w:t>
      </w:r>
    </w:p>
    <w:p w:rsidR="00842545" w:rsidRDefault="00842545" w:rsidP="00842545">
      <w:pPr>
        <w:pStyle w:val="21"/>
        <w:ind w:firstLine="420"/>
      </w:pPr>
    </w:p>
    <w:p w:rsidR="00842545" w:rsidRDefault="00842545" w:rsidP="00842545">
      <w:pPr>
        <w:pStyle w:val="21"/>
        <w:ind w:firstLine="420"/>
      </w:pPr>
      <w:r>
        <w:t>[group leader] Ge Yimin (50914333) 18:43:28</w:t>
      </w:r>
    </w:p>
    <w:p w:rsidR="00842545" w:rsidRDefault="00842545" w:rsidP="00842545">
      <w:pPr>
        <w:pStyle w:val="21"/>
        <w:ind w:firstLine="420"/>
      </w:pPr>
    </w:p>
    <w:p w:rsidR="00842545" w:rsidRDefault="00842545" w:rsidP="00842545">
      <w:pPr>
        <w:pStyle w:val="21"/>
        <w:ind w:firstLine="420"/>
      </w:pPr>
      <w:r>
        <w:t>M Saint still brings love and hope to people.</w:t>
      </w:r>
    </w:p>
    <w:p w:rsidR="00842545" w:rsidRDefault="00842545" w:rsidP="00842545">
      <w:pPr>
        <w:pStyle w:val="21"/>
        <w:ind w:firstLine="420"/>
      </w:pPr>
    </w:p>
    <w:p w:rsidR="00842545" w:rsidRDefault="00842545" w:rsidP="00842545">
      <w:pPr>
        <w:pStyle w:val="21"/>
        <w:ind w:firstLine="420"/>
      </w:pPr>
      <w:r>
        <w:t>[Ge Hei] moximon (95406615) 18:43:34</w:t>
      </w:r>
    </w:p>
    <w:p w:rsidR="00842545" w:rsidRDefault="00842545" w:rsidP="00842545">
      <w:pPr>
        <w:pStyle w:val="21"/>
        <w:ind w:firstLine="420"/>
      </w:pPr>
    </w:p>
    <w:p w:rsidR="00842545" w:rsidRDefault="00842545" w:rsidP="00842545">
      <w:pPr>
        <w:pStyle w:val="21"/>
        <w:ind w:firstLine="420"/>
      </w:pPr>
      <w:r>
        <w:lastRenderedPageBreak/>
        <w:t>Um</w:t>
      </w:r>
    </w:p>
    <w:p w:rsidR="00842545" w:rsidRDefault="00842545" w:rsidP="00842545">
      <w:pPr>
        <w:pStyle w:val="21"/>
        <w:ind w:firstLine="420"/>
      </w:pPr>
    </w:p>
    <w:p w:rsidR="00842545" w:rsidRDefault="00842545" w:rsidP="00842545">
      <w:pPr>
        <w:pStyle w:val="21"/>
        <w:ind w:firstLine="420"/>
      </w:pPr>
      <w:r>
        <w:t>[group leader] Ge Yimin (50914333) 18:44:01</w:t>
      </w:r>
    </w:p>
    <w:p w:rsidR="00842545" w:rsidRDefault="00842545" w:rsidP="00842545">
      <w:pPr>
        <w:pStyle w:val="21"/>
        <w:ind w:firstLine="420"/>
      </w:pPr>
    </w:p>
    <w:p w:rsidR="00842545" w:rsidRDefault="00842545" w:rsidP="00842545">
      <w:pPr>
        <w:pStyle w:val="21"/>
        <w:ind w:firstLine="420"/>
      </w:pPr>
      <w:r>
        <w:t>The origin of the world is love. Only love melts everything.</w:t>
      </w:r>
    </w:p>
    <w:p w:rsidR="00842545" w:rsidRDefault="00842545" w:rsidP="00842545">
      <w:pPr>
        <w:pStyle w:val="21"/>
        <w:ind w:firstLine="420"/>
      </w:pPr>
    </w:p>
    <w:p w:rsidR="00842545" w:rsidRDefault="00842545" w:rsidP="00842545">
      <w:pPr>
        <w:pStyle w:val="21"/>
        <w:ind w:firstLine="420"/>
      </w:pPr>
      <w:r>
        <w:t>[Ge Hei] moximon (95406615) 2022/6/19 18:44:13</w:t>
      </w:r>
    </w:p>
    <w:p w:rsidR="00842545" w:rsidRDefault="00842545" w:rsidP="00842545">
      <w:pPr>
        <w:pStyle w:val="21"/>
        <w:ind w:firstLine="420"/>
      </w:pPr>
    </w:p>
    <w:p w:rsidR="00842545" w:rsidRDefault="00842545" w:rsidP="00842545">
      <w:pPr>
        <w:pStyle w:val="21"/>
        <w:ind w:firstLine="420"/>
      </w:pPr>
      <w:r>
        <w:t>yes</w:t>
      </w:r>
    </w:p>
    <w:p w:rsidR="00842545" w:rsidRDefault="00842545" w:rsidP="00842545">
      <w:pPr>
        <w:pStyle w:val="21"/>
        <w:ind w:firstLine="420"/>
      </w:pPr>
    </w:p>
    <w:p w:rsidR="00842545" w:rsidRDefault="00842545" w:rsidP="00842545">
      <w:pPr>
        <w:pStyle w:val="21"/>
        <w:ind w:firstLine="420"/>
      </w:pPr>
      <w:r>
        <w:t>I am the origin of the universe</w:t>
      </w:r>
    </w:p>
    <w:p w:rsidR="00842545" w:rsidRDefault="00842545" w:rsidP="00842545">
      <w:pPr>
        <w:pStyle w:val="21"/>
        <w:ind w:firstLine="420"/>
      </w:pPr>
    </w:p>
    <w:p w:rsidR="00842545" w:rsidRDefault="00842545" w:rsidP="00842545">
      <w:pPr>
        <w:pStyle w:val="21"/>
        <w:ind w:firstLine="420"/>
      </w:pPr>
      <w:r>
        <w:t>My old name was kageras</w:t>
      </w:r>
    </w:p>
    <w:p w:rsidR="00842545" w:rsidRDefault="00842545" w:rsidP="00842545">
      <w:pPr>
        <w:pStyle w:val="21"/>
        <w:ind w:firstLine="420"/>
      </w:pPr>
    </w:p>
    <w:p w:rsidR="00842545" w:rsidRDefault="00842545" w:rsidP="00842545">
      <w:pPr>
        <w:pStyle w:val="21"/>
        <w:ind w:firstLine="420"/>
      </w:pPr>
      <w:r>
        <w:t>Now my name is Satan</w:t>
      </w:r>
    </w:p>
    <w:p w:rsidR="00842545" w:rsidRDefault="00842545" w:rsidP="00842545">
      <w:pPr>
        <w:pStyle w:val="21"/>
        <w:ind w:firstLine="420"/>
      </w:pPr>
    </w:p>
    <w:p w:rsidR="00842545" w:rsidRDefault="00842545" w:rsidP="00842545">
      <w:pPr>
        <w:pStyle w:val="21"/>
        <w:ind w:firstLine="420"/>
      </w:pPr>
      <w:r>
        <w:t>[group leader] Ge Yimin (50914333) 18:48:06</w:t>
      </w:r>
    </w:p>
    <w:p w:rsidR="00842545" w:rsidRDefault="00842545" w:rsidP="00842545">
      <w:pPr>
        <w:pStyle w:val="21"/>
        <w:ind w:firstLine="420"/>
      </w:pPr>
    </w:p>
    <w:p w:rsidR="00842545" w:rsidRDefault="00842545" w:rsidP="00842545">
      <w:pPr>
        <w:pStyle w:val="21"/>
        <w:ind w:firstLine="420"/>
      </w:pPr>
      <w:r>
        <w:t>Call you m saint</w:t>
      </w:r>
    </w:p>
    <w:p w:rsidR="00842545" w:rsidRDefault="00842545" w:rsidP="00842545">
      <w:pPr>
        <w:pStyle w:val="21"/>
        <w:ind w:firstLine="420"/>
      </w:pPr>
    </w:p>
    <w:p w:rsidR="00842545" w:rsidRDefault="00842545" w:rsidP="00842545">
      <w:pPr>
        <w:pStyle w:val="21"/>
        <w:ind w:firstLine="420"/>
      </w:pPr>
      <w:r>
        <w:t>[Ge Hei] moximon (95406615) 18:48:11</w:t>
      </w:r>
    </w:p>
    <w:p w:rsidR="00842545" w:rsidRDefault="00842545" w:rsidP="00842545">
      <w:pPr>
        <w:pStyle w:val="21"/>
        <w:ind w:firstLine="420"/>
      </w:pPr>
    </w:p>
    <w:p w:rsidR="00842545" w:rsidRDefault="00842545" w:rsidP="00842545">
      <w:pPr>
        <w:pStyle w:val="21"/>
        <w:ind w:firstLine="420"/>
      </w:pPr>
      <w:r>
        <w:t>oh</w:t>
      </w:r>
    </w:p>
    <w:p w:rsidR="00842545" w:rsidRDefault="00842545" w:rsidP="00842545">
      <w:pPr>
        <w:pStyle w:val="21"/>
        <w:ind w:firstLine="420"/>
      </w:pPr>
    </w:p>
    <w:p w:rsidR="00842545" w:rsidRDefault="00842545" w:rsidP="00842545">
      <w:pPr>
        <w:pStyle w:val="21"/>
        <w:ind w:firstLine="420"/>
      </w:pPr>
      <w:r>
        <w:t>[Ge Hei] the only sadness (2545199688) 18:48:16</w:t>
      </w:r>
    </w:p>
    <w:p w:rsidR="00842545" w:rsidRDefault="00842545" w:rsidP="00842545">
      <w:pPr>
        <w:pStyle w:val="21"/>
        <w:ind w:firstLine="420"/>
      </w:pPr>
    </w:p>
    <w:p w:rsidR="00842545" w:rsidRDefault="00842545" w:rsidP="00842545">
      <w:pPr>
        <w:pStyle w:val="21"/>
        <w:ind w:firstLine="420"/>
      </w:pPr>
      <w:r>
        <w:t>wow</w:t>
      </w:r>
    </w:p>
    <w:p w:rsidR="00842545" w:rsidRDefault="00842545" w:rsidP="00842545">
      <w:pPr>
        <w:pStyle w:val="21"/>
        <w:ind w:firstLine="420"/>
      </w:pPr>
    </w:p>
    <w:p w:rsidR="00842545" w:rsidRDefault="00842545" w:rsidP="00842545">
      <w:pPr>
        <w:pStyle w:val="21"/>
        <w:ind w:firstLine="420"/>
      </w:pPr>
      <w:r>
        <w:t>You call me Wei Wang</w:t>
      </w:r>
    </w:p>
    <w:p w:rsidR="00842545" w:rsidRDefault="00842545" w:rsidP="00842545">
      <w:pPr>
        <w:pStyle w:val="21"/>
        <w:ind w:firstLine="420"/>
      </w:pPr>
    </w:p>
    <w:p w:rsidR="00842545" w:rsidRDefault="00842545" w:rsidP="00842545">
      <w:pPr>
        <w:pStyle w:val="21"/>
        <w:ind w:firstLine="420"/>
      </w:pPr>
      <w:r>
        <w:t>@Ge Yimin</w:t>
      </w:r>
    </w:p>
    <w:p w:rsidR="00842545" w:rsidRDefault="00842545" w:rsidP="00842545">
      <w:pPr>
        <w:pStyle w:val="21"/>
        <w:ind w:firstLine="420"/>
      </w:pPr>
    </w:p>
    <w:p w:rsidR="00842545" w:rsidRDefault="00842545" w:rsidP="00842545">
      <w:pPr>
        <w:pStyle w:val="21"/>
        <w:ind w:firstLine="420"/>
      </w:pPr>
      <w:r>
        <w:t>[group leader] Ge Yimin (50914333) 18:48:51</w:t>
      </w:r>
    </w:p>
    <w:p w:rsidR="00842545" w:rsidRDefault="00842545" w:rsidP="00842545">
      <w:pPr>
        <w:pStyle w:val="21"/>
        <w:ind w:firstLine="420"/>
      </w:pPr>
    </w:p>
    <w:p w:rsidR="00842545" w:rsidRDefault="00842545" w:rsidP="00842545">
      <w:pPr>
        <w:pStyle w:val="21"/>
        <w:ind w:firstLine="420"/>
      </w:pPr>
      <w:r>
        <w:t>You are the only king</w:t>
      </w:r>
    </w:p>
    <w:p w:rsidR="00842545" w:rsidRDefault="00842545" w:rsidP="00842545">
      <w:pPr>
        <w:pStyle w:val="21"/>
        <w:ind w:firstLine="420"/>
      </w:pPr>
    </w:p>
    <w:p w:rsidR="00842545" w:rsidRDefault="00842545" w:rsidP="00842545">
      <w:pPr>
        <w:pStyle w:val="21"/>
        <w:ind w:firstLine="420"/>
      </w:pPr>
      <w:r>
        <w:t>[Ge Hei] moximon (95406615) 18:49:11</w:t>
      </w:r>
    </w:p>
    <w:p w:rsidR="00842545" w:rsidRDefault="00842545" w:rsidP="00842545">
      <w:pPr>
        <w:pStyle w:val="21"/>
        <w:ind w:firstLine="420"/>
      </w:pPr>
    </w:p>
    <w:p w:rsidR="00842545" w:rsidRDefault="00842545" w:rsidP="00842545">
      <w:pPr>
        <w:pStyle w:val="21"/>
        <w:ind w:firstLine="420"/>
      </w:pPr>
      <w:r>
        <w:t>I am the creator of the universe</w:t>
      </w:r>
    </w:p>
    <w:p w:rsidR="00842545" w:rsidRDefault="00842545" w:rsidP="00842545">
      <w:pPr>
        <w:pStyle w:val="21"/>
        <w:ind w:firstLine="420"/>
      </w:pPr>
    </w:p>
    <w:p w:rsidR="00842545" w:rsidRDefault="00842545" w:rsidP="00842545">
      <w:pPr>
        <w:pStyle w:val="21"/>
        <w:ind w:firstLine="420"/>
      </w:pPr>
      <w:r>
        <w:t>But I only believe in Jesus, the Lord and God. I heard God tell me to believe in them.</w:t>
      </w:r>
    </w:p>
    <w:p w:rsidR="00842545" w:rsidRDefault="00842545" w:rsidP="00842545">
      <w:pPr>
        <w:pStyle w:val="21"/>
        <w:ind w:firstLine="420"/>
      </w:pPr>
    </w:p>
    <w:p w:rsidR="00842545" w:rsidRDefault="00842545" w:rsidP="00842545">
      <w:pPr>
        <w:pStyle w:val="21"/>
        <w:ind w:firstLine="420"/>
      </w:pPr>
      <w:r>
        <w:t>And just trust them</w:t>
      </w:r>
    </w:p>
    <w:p w:rsidR="00842545" w:rsidRDefault="00842545" w:rsidP="00842545">
      <w:pPr>
        <w:pStyle w:val="21"/>
        <w:ind w:firstLine="420"/>
      </w:pPr>
    </w:p>
    <w:p w:rsidR="00842545" w:rsidRDefault="00842545" w:rsidP="00842545">
      <w:pPr>
        <w:pStyle w:val="21"/>
        <w:ind w:firstLine="420"/>
      </w:pPr>
      <w:r>
        <w:t>You know all my identities. I am Fuxi, Pangu, Maitreya, Hongjun ancestor, crape myrtle sage, the origin of the universe, kageras, and Satan. The above identities are all mine.</w:t>
      </w:r>
    </w:p>
    <w:p w:rsidR="00842545" w:rsidRDefault="00842545" w:rsidP="00842545">
      <w:pPr>
        <w:pStyle w:val="21"/>
        <w:ind w:firstLine="420"/>
      </w:pPr>
    </w:p>
    <w:p w:rsidR="00842545" w:rsidRDefault="00842545" w:rsidP="00842545">
      <w:pPr>
        <w:pStyle w:val="21"/>
        <w:ind w:firstLine="420"/>
      </w:pPr>
      <w:r>
        <w:t>[Ge Yimin] Ge Baobao (1187501973) 19:01:43</w:t>
      </w:r>
    </w:p>
    <w:p w:rsidR="00842545" w:rsidRDefault="00842545" w:rsidP="00842545">
      <w:pPr>
        <w:pStyle w:val="21"/>
        <w:ind w:firstLine="420"/>
      </w:pPr>
    </w:p>
    <w:p w:rsidR="00842545" w:rsidRDefault="00842545" w:rsidP="00842545">
      <w:pPr>
        <w:pStyle w:val="21"/>
        <w:ind w:firstLine="420"/>
      </w:pPr>
      <w:r>
        <w:t>I think you're stupid</w:t>
      </w:r>
    </w:p>
    <w:p w:rsidR="00842545" w:rsidRDefault="00842545" w:rsidP="00842545">
      <w:pPr>
        <w:pStyle w:val="21"/>
        <w:ind w:firstLine="420"/>
      </w:pPr>
    </w:p>
    <w:p w:rsidR="00842545" w:rsidRDefault="00842545" w:rsidP="00842545">
      <w:pPr>
        <w:pStyle w:val="21"/>
        <w:ind w:firstLine="420"/>
      </w:pPr>
      <w:r>
        <w:t>Do you know what you're talking about? You sewed up several different characters</w:t>
      </w:r>
    </w:p>
    <w:p w:rsidR="00842545" w:rsidRDefault="00842545" w:rsidP="00842545">
      <w:pPr>
        <w:pStyle w:val="21"/>
        <w:ind w:firstLine="420"/>
      </w:pPr>
    </w:p>
    <w:p w:rsidR="00842545" w:rsidRDefault="00842545" w:rsidP="00842545">
      <w:pPr>
        <w:pStyle w:val="21"/>
        <w:ind w:firstLine="420"/>
      </w:pPr>
      <w:r>
        <w:t>[Ge Hei] moximon (95406615) 19:02:35</w:t>
      </w:r>
    </w:p>
    <w:p w:rsidR="00842545" w:rsidRDefault="00842545" w:rsidP="00842545">
      <w:pPr>
        <w:pStyle w:val="21"/>
        <w:ind w:firstLine="420"/>
      </w:pPr>
    </w:p>
    <w:p w:rsidR="00842545" w:rsidRDefault="00842545" w:rsidP="00842545">
      <w:pPr>
        <w:pStyle w:val="21"/>
        <w:ind w:firstLine="420"/>
      </w:pPr>
      <w:r>
        <w:lastRenderedPageBreak/>
        <w:t>oh</w:t>
      </w:r>
    </w:p>
    <w:p w:rsidR="00842545" w:rsidRDefault="00842545" w:rsidP="00842545">
      <w:pPr>
        <w:pStyle w:val="21"/>
        <w:ind w:firstLine="420"/>
      </w:pPr>
    </w:p>
    <w:p w:rsidR="00842545" w:rsidRDefault="00842545" w:rsidP="00842545">
      <w:pPr>
        <w:pStyle w:val="21"/>
        <w:ind w:firstLine="420"/>
      </w:pPr>
      <w:r>
        <w:t>I can only slowly understand</w:t>
      </w:r>
    </w:p>
    <w:p w:rsidR="00842545" w:rsidRDefault="00842545" w:rsidP="00842545">
      <w:pPr>
        <w:pStyle w:val="21"/>
        <w:ind w:firstLine="420"/>
      </w:pPr>
    </w:p>
    <w:p w:rsidR="00842545" w:rsidRDefault="00842545" w:rsidP="00842545">
      <w:pPr>
        <w:pStyle w:val="21"/>
        <w:ind w:firstLine="420"/>
      </w:pPr>
      <w:r>
        <w:t>[Ge Yimin] Ge Baobao (1187501973) 19:04:46</w:t>
      </w:r>
    </w:p>
    <w:p w:rsidR="00842545" w:rsidRDefault="00842545" w:rsidP="00842545">
      <w:pPr>
        <w:pStyle w:val="21"/>
        <w:ind w:firstLine="420"/>
      </w:pPr>
    </w:p>
    <w:p w:rsidR="00842545" w:rsidRDefault="00842545" w:rsidP="00842545">
      <w:pPr>
        <w:pStyle w:val="21"/>
        <w:ind w:firstLine="420"/>
      </w:pPr>
      <w:r>
        <w:t>These gods were created at different times, or even existed in the same way. You told me that you split your personality several times at the same time, right</w:t>
      </w:r>
    </w:p>
    <w:p w:rsidR="00842545" w:rsidRDefault="00842545" w:rsidP="00842545">
      <w:pPr>
        <w:pStyle w:val="21"/>
        <w:ind w:firstLine="420"/>
      </w:pPr>
    </w:p>
    <w:p w:rsidR="00842545" w:rsidRDefault="00842545" w:rsidP="00842545">
      <w:pPr>
        <w:pStyle w:val="21"/>
        <w:ind w:firstLine="420"/>
      </w:pPr>
      <w:r>
        <w:t>[Ge Hei] moximon (95406615) 19:05:04</w:t>
      </w:r>
    </w:p>
    <w:p w:rsidR="00842545" w:rsidRDefault="00842545" w:rsidP="00842545">
      <w:pPr>
        <w:pStyle w:val="21"/>
        <w:ind w:firstLine="420"/>
      </w:pPr>
    </w:p>
    <w:p w:rsidR="00842545" w:rsidRDefault="00842545" w:rsidP="00842545">
      <w:pPr>
        <w:pStyle w:val="21"/>
        <w:ind w:firstLine="420"/>
      </w:pPr>
      <w:r>
        <w:t>Um</w:t>
      </w:r>
    </w:p>
    <w:p w:rsidR="00842545" w:rsidRDefault="00842545" w:rsidP="00842545">
      <w:pPr>
        <w:pStyle w:val="21"/>
        <w:ind w:firstLine="420"/>
      </w:pPr>
    </w:p>
    <w:p w:rsidR="00842545" w:rsidRDefault="00842545" w:rsidP="00842545">
      <w:pPr>
        <w:pStyle w:val="21"/>
        <w:ind w:firstLine="420"/>
      </w:pPr>
      <w:r>
        <w:t>[Ge Yimin] Ge Baobao (1187501973) 19:05:13</w:t>
      </w:r>
    </w:p>
    <w:p w:rsidR="00842545" w:rsidRDefault="00842545" w:rsidP="00842545">
      <w:pPr>
        <w:pStyle w:val="21"/>
        <w:ind w:firstLine="420"/>
      </w:pPr>
    </w:p>
    <w:p w:rsidR="00842545" w:rsidRDefault="00842545" w:rsidP="00842545">
      <w:pPr>
        <w:pStyle w:val="21"/>
        <w:ind w:firstLine="420"/>
      </w:pPr>
      <w:r>
        <w:t>You can't even study myths. Are you still bragging? At least God Ge understood the relationship between the characters.</w:t>
      </w:r>
    </w:p>
    <w:p w:rsidR="00842545" w:rsidRDefault="00842545" w:rsidP="00842545">
      <w:pPr>
        <w:pStyle w:val="21"/>
        <w:ind w:firstLine="420"/>
      </w:pPr>
    </w:p>
    <w:p w:rsidR="00842545" w:rsidRDefault="00842545" w:rsidP="00842545">
      <w:pPr>
        <w:pStyle w:val="21"/>
        <w:ind w:firstLine="420"/>
      </w:pPr>
      <w:r>
        <w:t>96. Gerpaul: extreme authoritarianism is also a major feature of Theology</w:t>
      </w:r>
    </w:p>
    <w:p w:rsidR="00842545" w:rsidRDefault="00842545" w:rsidP="00842545">
      <w:pPr>
        <w:pStyle w:val="21"/>
        <w:ind w:firstLine="420"/>
      </w:pPr>
    </w:p>
    <w:p w:rsidR="00842545" w:rsidRDefault="00842545" w:rsidP="00842545">
      <w:pPr>
        <w:pStyle w:val="21"/>
        <w:ind w:firstLine="420"/>
      </w:pPr>
      <w:r>
        <w:t>Have to taste, even over the demolition of which society itself.</w:t>
      </w:r>
    </w:p>
    <w:p w:rsidR="00842545" w:rsidRDefault="00842545" w:rsidP="00842545">
      <w:pPr>
        <w:pStyle w:val="21"/>
        <w:ind w:firstLine="420"/>
      </w:pPr>
    </w:p>
    <w:p w:rsidR="00842545" w:rsidRDefault="00842545" w:rsidP="00842545">
      <w:pPr>
        <w:pStyle w:val="21"/>
        <w:ind w:firstLine="420"/>
      </w:pPr>
      <w:r>
        <w:t>Ge Shen will eventually implement the honeycomb thinking plus extreme authoritarianism. Is there any disobedience?</w:t>
      </w:r>
    </w:p>
    <w:p w:rsidR="00842545" w:rsidRDefault="00842545" w:rsidP="00842545">
      <w:pPr>
        <w:pStyle w:val="21"/>
        <w:ind w:firstLine="420"/>
      </w:pPr>
    </w:p>
    <w:p w:rsidR="00842545" w:rsidRDefault="00842545" w:rsidP="00842545">
      <w:pPr>
        <w:pStyle w:val="21"/>
        <w:ind w:firstLine="420"/>
      </w:pPr>
      <w:r>
        <w:t xml:space="preserve">The origin of the Oriental Tianting Avenue and the paradise of the Western Paradise are all mild authoritarianism. Our beautiful new world </w:t>
      </w:r>
      <w:r>
        <w:lastRenderedPageBreak/>
        <w:t>of Ge Shen is directly in place in one step, with honeycomb thinking and extreme authoritarianism</w:t>
      </w:r>
    </w:p>
    <w:p w:rsidR="00842545" w:rsidRDefault="00842545" w:rsidP="00842545">
      <w:pPr>
        <w:pStyle w:val="21"/>
        <w:ind w:firstLine="420"/>
      </w:pPr>
    </w:p>
    <w:p w:rsidR="00842545" w:rsidRDefault="00842545" w:rsidP="00842545">
      <w:pPr>
        <w:pStyle w:val="21"/>
        <w:ind w:firstLine="420"/>
      </w:pPr>
      <w:r>
        <w:t>[group leader] geyimin (50914333) 19:36:01</w:t>
      </w:r>
    </w:p>
    <w:p w:rsidR="00842545" w:rsidRDefault="00842545" w:rsidP="00842545">
      <w:pPr>
        <w:pStyle w:val="21"/>
        <w:ind w:firstLine="420"/>
      </w:pPr>
    </w:p>
    <w:p w:rsidR="00842545" w:rsidRDefault="00842545" w:rsidP="00842545">
      <w:pPr>
        <w:pStyle w:val="21"/>
        <w:ind w:firstLine="420"/>
      </w:pPr>
      <w:r>
        <w:t>Written by M Sheng, it is also your book.</w:t>
      </w:r>
    </w:p>
    <w:p w:rsidR="00842545" w:rsidRDefault="00842545" w:rsidP="00842545">
      <w:pPr>
        <w:pStyle w:val="21"/>
        <w:ind w:firstLine="420"/>
      </w:pPr>
    </w:p>
    <w:p w:rsidR="00842545" w:rsidRDefault="00842545" w:rsidP="00842545">
      <w:pPr>
        <w:pStyle w:val="21"/>
        <w:ind w:firstLine="420"/>
      </w:pPr>
      <w:r>
        <w:t>[Ge Hei] moximon (95406615) 19:36:29</w:t>
      </w:r>
    </w:p>
    <w:p w:rsidR="00842545" w:rsidRDefault="00842545" w:rsidP="00842545">
      <w:pPr>
        <w:pStyle w:val="21"/>
        <w:ind w:firstLine="420"/>
      </w:pPr>
    </w:p>
    <w:p w:rsidR="00842545" w:rsidRDefault="00842545" w:rsidP="00842545">
      <w:pPr>
        <w:pStyle w:val="21"/>
        <w:ind w:firstLine="420"/>
      </w:pPr>
      <w:r>
        <w:t>Uh huh</w:t>
      </w:r>
    </w:p>
    <w:p w:rsidR="00842545" w:rsidRDefault="00842545" w:rsidP="00842545">
      <w:pPr>
        <w:pStyle w:val="21"/>
        <w:ind w:firstLine="420"/>
      </w:pPr>
    </w:p>
    <w:p w:rsidR="00842545" w:rsidRDefault="00842545" w:rsidP="00842545">
      <w:pPr>
        <w:pStyle w:val="21"/>
        <w:ind w:firstLine="420"/>
      </w:pPr>
      <w:r>
        <w:t>[Ge Yimin] Ge Baobao (1187501973) 19:37:18</w:t>
      </w:r>
    </w:p>
    <w:p w:rsidR="00842545" w:rsidRDefault="00842545" w:rsidP="00842545">
      <w:pPr>
        <w:pStyle w:val="21"/>
        <w:ind w:firstLine="420"/>
      </w:pPr>
    </w:p>
    <w:p w:rsidR="00842545" w:rsidRDefault="00842545" w:rsidP="00842545">
      <w:pPr>
        <w:pStyle w:val="21"/>
        <w:ind w:firstLine="420"/>
      </w:pPr>
      <w:r>
        <w:t>To imitate the nerve to write, the nerve gives a road to extreme authoritarianism.</w:t>
      </w:r>
    </w:p>
    <w:p w:rsidR="00842545" w:rsidRDefault="00842545" w:rsidP="00842545">
      <w:pPr>
        <w:pStyle w:val="21"/>
        <w:ind w:firstLine="420"/>
      </w:pPr>
    </w:p>
    <w:p w:rsidR="00842545" w:rsidRDefault="00842545" w:rsidP="00842545">
      <w:pPr>
        <w:pStyle w:val="21"/>
        <w:ind w:firstLine="420"/>
      </w:pPr>
      <w:r>
        <w:t>[Gehua] eternal God selection (980946319) 19:44:02</w:t>
      </w:r>
    </w:p>
    <w:p w:rsidR="00842545" w:rsidRDefault="00842545" w:rsidP="00842545">
      <w:pPr>
        <w:pStyle w:val="21"/>
        <w:ind w:firstLine="420"/>
      </w:pPr>
    </w:p>
    <w:p w:rsidR="00842545" w:rsidRDefault="00842545" w:rsidP="00842545">
      <w:pPr>
        <w:pStyle w:val="21"/>
        <w:ind w:firstLine="420"/>
      </w:pPr>
      <w:r>
        <w:t>Ge huaism</w:t>
      </w:r>
    </w:p>
    <w:p w:rsidR="00842545" w:rsidRDefault="00842545" w:rsidP="00842545">
      <w:pPr>
        <w:pStyle w:val="21"/>
        <w:ind w:firstLine="420"/>
      </w:pPr>
    </w:p>
    <w:p w:rsidR="00842545" w:rsidRDefault="00842545" w:rsidP="00842545">
      <w:pPr>
        <w:pStyle w:val="21"/>
        <w:ind w:firstLine="420"/>
      </w:pPr>
      <w:r>
        <w:t>Ge Shen and Ge Hua become one</w:t>
      </w:r>
    </w:p>
    <w:p w:rsidR="00842545" w:rsidRDefault="00842545" w:rsidP="00842545">
      <w:pPr>
        <w:pStyle w:val="21"/>
        <w:ind w:firstLine="420"/>
      </w:pPr>
    </w:p>
    <w:p w:rsidR="00842545" w:rsidRDefault="00842545" w:rsidP="00842545">
      <w:pPr>
        <w:pStyle w:val="21"/>
        <w:ind w:firstLine="420"/>
      </w:pPr>
      <w:r>
        <w:t>[Ge Yimin] Ge Baobao (1187501973) 19:48:08</w:t>
      </w:r>
    </w:p>
    <w:p w:rsidR="00842545" w:rsidRDefault="00842545" w:rsidP="00842545">
      <w:pPr>
        <w:pStyle w:val="21"/>
        <w:ind w:firstLine="420"/>
      </w:pPr>
    </w:p>
    <w:p w:rsidR="00842545" w:rsidRDefault="00842545" w:rsidP="00842545">
      <w:pPr>
        <w:pStyle w:val="21"/>
        <w:ind w:firstLine="420"/>
      </w:pPr>
      <w:r>
        <w:t>God GE has made it clear in his mind that he will use magic mind to control everyone after becoming a God.</w:t>
      </w:r>
    </w:p>
    <w:p w:rsidR="00842545" w:rsidRDefault="00842545" w:rsidP="00842545">
      <w:pPr>
        <w:pStyle w:val="21"/>
        <w:ind w:firstLine="420"/>
      </w:pPr>
    </w:p>
    <w:p w:rsidR="00842545" w:rsidRDefault="00842545" w:rsidP="00842545">
      <w:pPr>
        <w:pStyle w:val="21"/>
        <w:ind w:firstLine="420"/>
      </w:pPr>
      <w:r>
        <w:t>[Ge Hei] moximon (95406615) 19:48:58</w:t>
      </w:r>
    </w:p>
    <w:p w:rsidR="00842545" w:rsidRDefault="00842545" w:rsidP="00842545">
      <w:pPr>
        <w:pStyle w:val="21"/>
        <w:ind w:firstLine="420"/>
      </w:pPr>
    </w:p>
    <w:p w:rsidR="00842545" w:rsidRDefault="00842545" w:rsidP="00842545">
      <w:pPr>
        <w:pStyle w:val="21"/>
        <w:ind w:firstLine="420"/>
      </w:pPr>
      <w:r>
        <w:lastRenderedPageBreak/>
        <w:t>I have no opinion. I support it</w:t>
      </w:r>
    </w:p>
    <w:p w:rsidR="00842545" w:rsidRDefault="00842545" w:rsidP="00842545">
      <w:pPr>
        <w:pStyle w:val="21"/>
        <w:ind w:firstLine="420"/>
      </w:pPr>
    </w:p>
    <w:p w:rsidR="00842545" w:rsidRDefault="00842545" w:rsidP="00842545">
      <w:pPr>
        <w:pStyle w:val="21"/>
        <w:ind w:firstLine="420"/>
      </w:pPr>
      <w:r>
        <w:t>[Ge Yimin] Ge Baobao (1187501973) 19:49:29</w:t>
      </w:r>
    </w:p>
    <w:p w:rsidR="00842545" w:rsidRDefault="00842545" w:rsidP="00842545">
      <w:pPr>
        <w:pStyle w:val="21"/>
        <w:ind w:firstLine="420"/>
      </w:pPr>
    </w:p>
    <w:p w:rsidR="00842545" w:rsidRDefault="00842545" w:rsidP="00842545">
      <w:pPr>
        <w:pStyle w:val="21"/>
        <w:ind w:firstLine="420"/>
      </w:pPr>
      <w:r>
        <w:t>In other words, God Ge, like the emperor, is the largest tyrant in the history of all mankind.</w:t>
      </w:r>
    </w:p>
    <w:p w:rsidR="00842545" w:rsidRDefault="00842545" w:rsidP="00842545">
      <w:pPr>
        <w:pStyle w:val="21"/>
        <w:ind w:firstLine="420"/>
      </w:pPr>
    </w:p>
    <w:p w:rsidR="00842545" w:rsidRDefault="00842545" w:rsidP="00842545">
      <w:pPr>
        <w:pStyle w:val="21"/>
        <w:ind w:firstLine="420"/>
      </w:pPr>
      <w:r>
        <w:t>[group leader] Ge Yimin (50914333) 19:49:39</w:t>
      </w:r>
    </w:p>
    <w:p w:rsidR="00842545" w:rsidRDefault="00842545" w:rsidP="00842545">
      <w:pPr>
        <w:pStyle w:val="21"/>
        <w:ind w:firstLine="420"/>
      </w:pPr>
    </w:p>
    <w:p w:rsidR="00842545" w:rsidRDefault="00842545" w:rsidP="00842545">
      <w:pPr>
        <w:pStyle w:val="21"/>
        <w:ind w:firstLine="420"/>
      </w:pPr>
      <w:r>
        <w:t>Ge Hua and Ge God are worshiped with respect and honor</w:t>
      </w:r>
    </w:p>
    <w:p w:rsidR="00842545" w:rsidRDefault="00842545" w:rsidP="00842545">
      <w:pPr>
        <w:pStyle w:val="21"/>
        <w:ind w:firstLine="420"/>
      </w:pPr>
    </w:p>
    <w:p w:rsidR="00842545" w:rsidRDefault="00842545" w:rsidP="00842545">
      <w:pPr>
        <w:pStyle w:val="21"/>
        <w:ind w:firstLine="420"/>
      </w:pPr>
      <w:r>
        <w:t>[Ge Yimin] Ge Baobao (1187501973) 19:49:59</w:t>
      </w:r>
    </w:p>
    <w:p w:rsidR="00842545" w:rsidRDefault="00842545" w:rsidP="00842545">
      <w:pPr>
        <w:pStyle w:val="21"/>
        <w:ind w:firstLine="420"/>
      </w:pPr>
    </w:p>
    <w:p w:rsidR="00842545" w:rsidRDefault="00842545" w:rsidP="00842545">
      <w:pPr>
        <w:pStyle w:val="21"/>
        <w:ind w:firstLine="420"/>
      </w:pPr>
      <w:r>
        <w:t>Ge Hua and Ge Shen control all human beings.</w:t>
      </w:r>
    </w:p>
    <w:p w:rsidR="00842545" w:rsidRDefault="00842545" w:rsidP="00842545">
      <w:pPr>
        <w:pStyle w:val="21"/>
        <w:ind w:firstLine="420"/>
      </w:pPr>
    </w:p>
    <w:p w:rsidR="00842545" w:rsidRDefault="00842545" w:rsidP="00842545">
      <w:pPr>
        <w:pStyle w:val="21"/>
        <w:ind w:firstLine="420"/>
      </w:pPr>
      <w:r>
        <w:t>[Ge Hei] moximon (95406615) 19:50:26</w:t>
      </w:r>
    </w:p>
    <w:p w:rsidR="00842545" w:rsidRDefault="00842545" w:rsidP="00842545">
      <w:pPr>
        <w:pStyle w:val="21"/>
        <w:ind w:firstLine="420"/>
      </w:pPr>
    </w:p>
    <w:p w:rsidR="00842545" w:rsidRDefault="00842545" w:rsidP="00842545">
      <w:pPr>
        <w:pStyle w:val="21"/>
        <w:ind w:firstLine="420"/>
      </w:pPr>
      <w:r>
        <w:t>Mind them</w:t>
      </w:r>
    </w:p>
    <w:p w:rsidR="00842545" w:rsidRDefault="00842545" w:rsidP="00842545">
      <w:pPr>
        <w:pStyle w:val="21"/>
        <w:ind w:firstLine="420"/>
      </w:pPr>
    </w:p>
    <w:p w:rsidR="00842545" w:rsidRDefault="00842545" w:rsidP="00842545">
      <w:pPr>
        <w:pStyle w:val="21"/>
        <w:ind w:firstLine="420"/>
      </w:pPr>
      <w:r>
        <w:t>[Gehua] eternal God selection (980946319) 19:50:45</w:t>
      </w:r>
    </w:p>
    <w:p w:rsidR="00842545" w:rsidRDefault="00842545" w:rsidP="00842545">
      <w:pPr>
        <w:pStyle w:val="21"/>
        <w:ind w:firstLine="420"/>
      </w:pPr>
    </w:p>
    <w:p w:rsidR="00842545" w:rsidRDefault="00842545" w:rsidP="00842545">
      <w:pPr>
        <w:pStyle w:val="21"/>
        <w:ind w:firstLine="420"/>
      </w:pPr>
      <w:r>
        <w:t>Trinity, right</w:t>
      </w:r>
    </w:p>
    <w:p w:rsidR="00842545" w:rsidRDefault="00842545" w:rsidP="00842545">
      <w:pPr>
        <w:pStyle w:val="21"/>
        <w:ind w:firstLine="420"/>
      </w:pPr>
    </w:p>
    <w:p w:rsidR="00842545" w:rsidRDefault="00842545" w:rsidP="00842545">
      <w:pPr>
        <w:pStyle w:val="21"/>
        <w:ind w:firstLine="420"/>
      </w:pPr>
      <w:r>
        <w:t>Ge Hua, Ge Shen, Ge Ling</w:t>
      </w:r>
    </w:p>
    <w:p w:rsidR="00842545" w:rsidRDefault="00842545" w:rsidP="00842545">
      <w:pPr>
        <w:pStyle w:val="21"/>
        <w:ind w:firstLine="420"/>
      </w:pPr>
    </w:p>
    <w:p w:rsidR="00842545" w:rsidRDefault="00842545" w:rsidP="00842545">
      <w:pPr>
        <w:pStyle w:val="21"/>
        <w:ind w:firstLine="420"/>
      </w:pPr>
      <w:r>
        <w:t>[group leader] Ge Yimin (50914333) 19:51:05</w:t>
      </w:r>
    </w:p>
    <w:p w:rsidR="00842545" w:rsidRDefault="00842545" w:rsidP="00842545">
      <w:pPr>
        <w:pStyle w:val="21"/>
        <w:ind w:firstLine="420"/>
      </w:pPr>
    </w:p>
    <w:p w:rsidR="00842545" w:rsidRDefault="00842545" w:rsidP="00842545">
      <w:pPr>
        <w:pStyle w:val="21"/>
        <w:ind w:firstLine="420"/>
      </w:pPr>
      <w:r>
        <w:t>Multi bit integration</w:t>
      </w:r>
    </w:p>
    <w:p w:rsidR="00842545" w:rsidRDefault="00842545" w:rsidP="00842545">
      <w:pPr>
        <w:pStyle w:val="21"/>
        <w:ind w:firstLine="420"/>
      </w:pPr>
    </w:p>
    <w:p w:rsidR="00842545" w:rsidRDefault="00842545" w:rsidP="00842545">
      <w:pPr>
        <w:pStyle w:val="21"/>
        <w:ind w:firstLine="420"/>
      </w:pPr>
      <w:r>
        <w:lastRenderedPageBreak/>
        <w:t>[Ge Hei] moximon (95406615) 19:51:45</w:t>
      </w:r>
    </w:p>
    <w:p w:rsidR="00842545" w:rsidRDefault="00842545" w:rsidP="00842545">
      <w:pPr>
        <w:pStyle w:val="21"/>
        <w:ind w:firstLine="420"/>
      </w:pPr>
    </w:p>
    <w:p w:rsidR="00842545" w:rsidRDefault="00842545" w:rsidP="00842545">
      <w:pPr>
        <w:pStyle w:val="21"/>
        <w:ind w:firstLine="420"/>
      </w:pPr>
      <w:r>
        <w:t>Brain controls all human beings</w:t>
      </w:r>
    </w:p>
    <w:p w:rsidR="00842545" w:rsidRDefault="00842545" w:rsidP="00842545">
      <w:pPr>
        <w:pStyle w:val="21"/>
        <w:ind w:firstLine="420"/>
      </w:pPr>
    </w:p>
    <w:p w:rsidR="00842545" w:rsidRDefault="00842545" w:rsidP="00842545">
      <w:pPr>
        <w:pStyle w:val="21"/>
        <w:ind w:firstLine="420"/>
      </w:pPr>
      <w:r>
        <w:t>Free control</w:t>
      </w:r>
    </w:p>
    <w:p w:rsidR="00842545" w:rsidRDefault="00842545" w:rsidP="00842545">
      <w:pPr>
        <w:pStyle w:val="21"/>
        <w:ind w:firstLine="420"/>
      </w:pPr>
    </w:p>
    <w:p w:rsidR="00842545" w:rsidRDefault="00842545" w:rsidP="00842545">
      <w:pPr>
        <w:pStyle w:val="21"/>
        <w:ind w:firstLine="420"/>
      </w:pPr>
      <w:r>
        <w:t>Multi bit integration</w:t>
      </w:r>
    </w:p>
    <w:p w:rsidR="00842545" w:rsidRDefault="00842545" w:rsidP="00842545">
      <w:pPr>
        <w:pStyle w:val="21"/>
        <w:ind w:firstLine="420"/>
      </w:pPr>
    </w:p>
    <w:p w:rsidR="00842545" w:rsidRDefault="00842545" w:rsidP="00842545">
      <w:pPr>
        <w:pStyle w:val="21"/>
        <w:ind w:firstLine="420"/>
      </w:pPr>
      <w:r>
        <w:t>@Ge Yimin, a believer in Ge God</w:t>
      </w:r>
    </w:p>
    <w:p w:rsidR="00842545" w:rsidRDefault="00842545" w:rsidP="00842545">
      <w:pPr>
        <w:pStyle w:val="21"/>
        <w:ind w:firstLine="420"/>
      </w:pPr>
    </w:p>
    <w:p w:rsidR="00842545" w:rsidRDefault="00842545" w:rsidP="00842545">
      <w:pPr>
        <w:pStyle w:val="21"/>
        <w:ind w:firstLine="420"/>
      </w:pPr>
      <w:r>
        <w:t>People who take refuge in God Ge</w:t>
      </w:r>
    </w:p>
    <w:p w:rsidR="00842545" w:rsidRDefault="00842545" w:rsidP="00842545">
      <w:pPr>
        <w:pStyle w:val="21"/>
        <w:ind w:firstLine="420"/>
      </w:pPr>
    </w:p>
    <w:p w:rsidR="00842545" w:rsidRDefault="00842545" w:rsidP="00842545">
      <w:pPr>
        <w:pStyle w:val="21"/>
        <w:ind w:firstLine="420"/>
      </w:pPr>
      <w:r>
        <w:t>Almighty God Ge, worshipped by me</w:t>
      </w:r>
    </w:p>
    <w:p w:rsidR="00842545" w:rsidRDefault="00842545" w:rsidP="00842545">
      <w:pPr>
        <w:pStyle w:val="21"/>
        <w:ind w:firstLine="420"/>
      </w:pPr>
    </w:p>
    <w:p w:rsidR="00842545" w:rsidRDefault="00842545" w:rsidP="00842545">
      <w:pPr>
        <w:pStyle w:val="21"/>
        <w:ind w:firstLine="420"/>
      </w:pPr>
      <w:r>
        <w:t>[anonymous] wind up demon 20:02:47</w:t>
      </w:r>
    </w:p>
    <w:p w:rsidR="00842545" w:rsidRDefault="00842545" w:rsidP="00842545">
      <w:pPr>
        <w:pStyle w:val="21"/>
        <w:ind w:firstLine="420"/>
      </w:pPr>
    </w:p>
    <w:p w:rsidR="00842545" w:rsidRDefault="00842545" w:rsidP="00842545">
      <w:pPr>
        <w:pStyle w:val="21"/>
        <w:ind w:firstLine="420"/>
      </w:pPr>
      <w:r>
        <w:t>If we believe in God Ge, our soul will be swallowed up by God Ge, and then God Ge will live for us,,,</w:t>
      </w:r>
    </w:p>
    <w:p w:rsidR="00842545" w:rsidRDefault="00842545" w:rsidP="00842545">
      <w:pPr>
        <w:pStyle w:val="21"/>
        <w:ind w:firstLine="420"/>
      </w:pPr>
    </w:p>
    <w:p w:rsidR="00842545" w:rsidRDefault="00842545" w:rsidP="00842545">
      <w:pPr>
        <w:pStyle w:val="21"/>
        <w:ind w:firstLine="420"/>
      </w:pPr>
      <w:r>
        <w:t>[Ge Hei] moximon (95406615) 20:03:25</w:t>
      </w:r>
    </w:p>
    <w:p w:rsidR="00842545" w:rsidRDefault="00842545" w:rsidP="00842545">
      <w:pPr>
        <w:pStyle w:val="21"/>
        <w:ind w:firstLine="420"/>
      </w:pPr>
    </w:p>
    <w:p w:rsidR="00842545" w:rsidRDefault="00842545" w:rsidP="00842545">
      <w:pPr>
        <w:pStyle w:val="21"/>
        <w:ind w:firstLine="420"/>
      </w:pPr>
      <w:r>
        <w:t>No, the essence of believing in God Ge is to make us live better and more effectively</w:t>
      </w:r>
    </w:p>
    <w:p w:rsidR="00842545" w:rsidRDefault="00842545" w:rsidP="00842545">
      <w:pPr>
        <w:pStyle w:val="21"/>
        <w:ind w:firstLine="420"/>
      </w:pPr>
    </w:p>
    <w:p w:rsidR="00842545" w:rsidRDefault="00842545" w:rsidP="00842545">
      <w:pPr>
        <w:pStyle w:val="21"/>
        <w:ind w:firstLine="420"/>
      </w:pPr>
      <w:r>
        <w:t>Believe in God for our own sake</w:t>
      </w:r>
    </w:p>
    <w:p w:rsidR="00842545" w:rsidRDefault="00842545" w:rsidP="00842545">
      <w:pPr>
        <w:pStyle w:val="21"/>
        <w:ind w:firstLine="420"/>
      </w:pPr>
    </w:p>
    <w:p w:rsidR="00842545" w:rsidRDefault="00842545" w:rsidP="00842545">
      <w:pPr>
        <w:pStyle w:val="21"/>
        <w:ind w:firstLine="420"/>
      </w:pPr>
      <w:r>
        <w:t>[Ge Yimin] Ge Baobao (1187501973) 20:04:51</w:t>
      </w:r>
    </w:p>
    <w:p w:rsidR="00842545" w:rsidRDefault="00842545" w:rsidP="00842545">
      <w:pPr>
        <w:pStyle w:val="21"/>
        <w:ind w:firstLine="420"/>
      </w:pPr>
    </w:p>
    <w:p w:rsidR="00842545" w:rsidRDefault="00842545" w:rsidP="00842545">
      <w:pPr>
        <w:pStyle w:val="21"/>
        <w:ind w:firstLine="420"/>
      </w:pPr>
      <w:r>
        <w:t xml:space="preserve">He was right. Believing in Ge God is basically equivalent to being </w:t>
      </w:r>
      <w:r>
        <w:lastRenderedPageBreak/>
        <w:t>controlled by GE God's mind. Except for believing in Ge God and basic life needs, I don't want anything else.</w:t>
      </w:r>
    </w:p>
    <w:p w:rsidR="00842545" w:rsidRDefault="00842545" w:rsidP="00842545">
      <w:pPr>
        <w:pStyle w:val="21"/>
        <w:ind w:firstLine="420"/>
      </w:pPr>
    </w:p>
    <w:p w:rsidR="00842545" w:rsidRDefault="00842545" w:rsidP="00842545">
      <w:pPr>
        <w:pStyle w:val="21"/>
        <w:ind w:firstLine="420"/>
      </w:pPr>
      <w:r>
        <w:t>[Ge Hei] moximon (95406615) 20:05:17</w:t>
      </w:r>
    </w:p>
    <w:p w:rsidR="00842545" w:rsidRDefault="00842545" w:rsidP="00842545">
      <w:pPr>
        <w:pStyle w:val="21"/>
        <w:ind w:firstLine="420"/>
      </w:pPr>
    </w:p>
    <w:p w:rsidR="00842545" w:rsidRDefault="00842545" w:rsidP="00842545">
      <w:pPr>
        <w:pStyle w:val="21"/>
        <w:ind w:firstLine="420"/>
      </w:pPr>
      <w:r>
        <w:t>Long live God Ge, my king</w:t>
      </w:r>
    </w:p>
    <w:p w:rsidR="00842545" w:rsidRDefault="00842545" w:rsidP="00842545">
      <w:pPr>
        <w:pStyle w:val="21"/>
        <w:ind w:firstLine="420"/>
      </w:pPr>
    </w:p>
    <w:p w:rsidR="00842545" w:rsidRDefault="00842545" w:rsidP="00842545">
      <w:pPr>
        <w:pStyle w:val="21"/>
        <w:ind w:firstLine="420"/>
      </w:pPr>
      <w:r>
        <w:t>[anonymous] wind up demon 20:05:22</w:t>
      </w:r>
    </w:p>
    <w:p w:rsidR="00842545" w:rsidRDefault="00842545" w:rsidP="00842545">
      <w:pPr>
        <w:pStyle w:val="21"/>
        <w:ind w:firstLine="420"/>
      </w:pPr>
    </w:p>
    <w:p w:rsidR="00842545" w:rsidRDefault="00842545" w:rsidP="00842545">
      <w:pPr>
        <w:pStyle w:val="21"/>
        <w:ind w:firstLine="420"/>
      </w:pPr>
      <w:r>
        <w:t>He was right. Believing in Ge God is basically equivalent to being controlled by GE God's mind. Except for believing in Ge God and basic life needs, I don't want anything else.</w:t>
      </w:r>
    </w:p>
    <w:p w:rsidR="00842545" w:rsidRDefault="00842545" w:rsidP="00842545">
      <w:pPr>
        <w:pStyle w:val="21"/>
        <w:ind w:firstLine="420"/>
      </w:pPr>
    </w:p>
    <w:p w:rsidR="00842545" w:rsidRDefault="00842545" w:rsidP="00842545">
      <w:pPr>
        <w:pStyle w:val="21"/>
        <w:ind w:firstLine="420"/>
      </w:pPr>
      <w:r>
        <w:t>[Ge Hei] moximon (95406615) 20:05:26</w:t>
      </w:r>
    </w:p>
    <w:p w:rsidR="00842545" w:rsidRDefault="00842545" w:rsidP="00842545">
      <w:pPr>
        <w:pStyle w:val="21"/>
        <w:ind w:firstLine="420"/>
      </w:pPr>
    </w:p>
    <w:p w:rsidR="00842545" w:rsidRDefault="00842545" w:rsidP="00842545">
      <w:pPr>
        <w:pStyle w:val="21"/>
        <w:ind w:firstLine="420"/>
      </w:pPr>
      <w:r>
        <w:t>Our king</w:t>
      </w:r>
    </w:p>
    <w:p w:rsidR="00842545" w:rsidRDefault="00842545" w:rsidP="00842545">
      <w:pPr>
        <w:pStyle w:val="21"/>
        <w:ind w:firstLine="420"/>
      </w:pPr>
    </w:p>
    <w:p w:rsidR="00842545" w:rsidRDefault="00842545" w:rsidP="00842545">
      <w:pPr>
        <w:pStyle w:val="21"/>
        <w:ind w:firstLine="420"/>
      </w:pPr>
      <w:r>
        <w:t>[Ge Yimin] Ge Baobao (1187501973) 20:05:51</w:t>
      </w:r>
    </w:p>
    <w:p w:rsidR="00842545" w:rsidRDefault="00842545" w:rsidP="00842545">
      <w:pPr>
        <w:pStyle w:val="21"/>
        <w:ind w:firstLine="420"/>
      </w:pPr>
    </w:p>
    <w:p w:rsidR="00842545" w:rsidRDefault="00842545" w:rsidP="00842545">
      <w:pPr>
        <w:pStyle w:val="21"/>
        <w:ind w:firstLine="420"/>
      </w:pPr>
      <w:r>
        <w:t>So learn that being a God is not about being forced, but about controlling believers properly.</w:t>
      </w:r>
    </w:p>
    <w:p w:rsidR="00842545" w:rsidRDefault="00842545" w:rsidP="00842545">
      <w:pPr>
        <w:pStyle w:val="21"/>
        <w:ind w:firstLine="420"/>
      </w:pPr>
    </w:p>
    <w:p w:rsidR="00842545" w:rsidRDefault="00842545" w:rsidP="00842545">
      <w:pPr>
        <w:pStyle w:val="21"/>
        <w:ind w:firstLine="420"/>
      </w:pPr>
      <w:r>
        <w:t>[Ge Hei] moximon (95406615) 20:06:25</w:t>
      </w:r>
    </w:p>
    <w:p w:rsidR="00842545" w:rsidRDefault="00842545" w:rsidP="00842545">
      <w:pPr>
        <w:pStyle w:val="21"/>
        <w:ind w:firstLine="420"/>
      </w:pPr>
    </w:p>
    <w:p w:rsidR="00842545" w:rsidRDefault="00842545" w:rsidP="00842545">
      <w:pPr>
        <w:pStyle w:val="21"/>
        <w:ind w:firstLine="420"/>
      </w:pPr>
      <w:r>
        <w:t>Well, Ge Shen is</w:t>
      </w:r>
    </w:p>
    <w:p w:rsidR="00842545" w:rsidRDefault="00842545" w:rsidP="00842545">
      <w:pPr>
        <w:pStyle w:val="21"/>
        <w:ind w:firstLine="420"/>
      </w:pPr>
    </w:p>
    <w:p w:rsidR="00842545" w:rsidRDefault="00842545" w:rsidP="00842545">
      <w:pPr>
        <w:pStyle w:val="21"/>
        <w:ind w:firstLine="420"/>
      </w:pPr>
      <w:r>
        <w:t>[anonymous] wind up demon 20:08:01</w:t>
      </w:r>
    </w:p>
    <w:p w:rsidR="00842545" w:rsidRDefault="00842545" w:rsidP="00842545">
      <w:pPr>
        <w:pStyle w:val="21"/>
        <w:ind w:firstLine="420"/>
      </w:pPr>
    </w:p>
    <w:p w:rsidR="00842545" w:rsidRDefault="00842545" w:rsidP="00842545">
      <w:pPr>
        <w:pStyle w:val="21"/>
        <w:ind w:firstLine="420"/>
      </w:pPr>
      <w:r>
        <w:t>God Ge is more powerful than God</w:t>
      </w:r>
    </w:p>
    <w:p w:rsidR="00842545" w:rsidRDefault="00842545" w:rsidP="00842545">
      <w:pPr>
        <w:pStyle w:val="21"/>
        <w:ind w:firstLine="420"/>
      </w:pPr>
    </w:p>
    <w:p w:rsidR="00842545" w:rsidRDefault="00842545" w:rsidP="00842545">
      <w:pPr>
        <w:pStyle w:val="21"/>
        <w:ind w:firstLine="420"/>
      </w:pPr>
      <w:r>
        <w:t>[Ge Hei] moximon (95406615) 20:08:07</w:t>
      </w:r>
    </w:p>
    <w:p w:rsidR="00842545" w:rsidRDefault="00842545" w:rsidP="00842545">
      <w:pPr>
        <w:pStyle w:val="21"/>
        <w:ind w:firstLine="420"/>
      </w:pPr>
    </w:p>
    <w:p w:rsidR="00842545" w:rsidRDefault="00842545" w:rsidP="00842545">
      <w:pPr>
        <w:pStyle w:val="21"/>
        <w:ind w:firstLine="420"/>
      </w:pPr>
      <w:r>
        <w:t>yes</w:t>
      </w:r>
    </w:p>
    <w:p w:rsidR="00842545" w:rsidRDefault="00842545" w:rsidP="00842545">
      <w:pPr>
        <w:pStyle w:val="21"/>
        <w:ind w:firstLine="420"/>
      </w:pPr>
    </w:p>
    <w:p w:rsidR="00842545" w:rsidRDefault="00842545" w:rsidP="00842545">
      <w:pPr>
        <w:pStyle w:val="21"/>
        <w:ind w:firstLine="420"/>
      </w:pPr>
      <w:r>
        <w:t>Ge God's position transcends Jehovah</w:t>
      </w:r>
    </w:p>
    <w:p w:rsidR="00842545" w:rsidRDefault="00842545" w:rsidP="00842545">
      <w:pPr>
        <w:pStyle w:val="21"/>
        <w:ind w:firstLine="420"/>
      </w:pPr>
    </w:p>
    <w:p w:rsidR="00842545" w:rsidRDefault="00842545" w:rsidP="00842545">
      <w:pPr>
        <w:pStyle w:val="21"/>
        <w:ind w:firstLine="420"/>
      </w:pPr>
      <w:r>
        <w:t>To surpass the LORD God</w:t>
      </w:r>
    </w:p>
    <w:p w:rsidR="00842545" w:rsidRDefault="00842545" w:rsidP="00842545">
      <w:pPr>
        <w:pStyle w:val="21"/>
        <w:ind w:firstLine="420"/>
      </w:pPr>
    </w:p>
    <w:p w:rsidR="00842545" w:rsidRDefault="00842545" w:rsidP="00842545">
      <w:pPr>
        <w:pStyle w:val="21"/>
        <w:ind w:firstLine="420"/>
      </w:pPr>
      <w:r>
        <w:t>Is the king of all mankind</w:t>
      </w:r>
    </w:p>
    <w:p w:rsidR="00842545" w:rsidRDefault="00842545" w:rsidP="00842545">
      <w:pPr>
        <w:pStyle w:val="21"/>
        <w:ind w:firstLine="420"/>
      </w:pPr>
    </w:p>
    <w:p w:rsidR="00842545" w:rsidRDefault="00842545" w:rsidP="00842545">
      <w:pPr>
        <w:pStyle w:val="21"/>
        <w:ind w:firstLine="420"/>
      </w:pPr>
      <w:r>
        <w:t>All the nations on the earth obey orders, love and fear God</w:t>
      </w:r>
    </w:p>
    <w:p w:rsidR="00842545" w:rsidRDefault="00842545" w:rsidP="00842545">
      <w:pPr>
        <w:pStyle w:val="21"/>
        <w:ind w:firstLine="420"/>
      </w:pPr>
    </w:p>
    <w:p w:rsidR="00842545" w:rsidRDefault="00842545" w:rsidP="00842545">
      <w:pPr>
        <w:pStyle w:val="21"/>
        <w:ind w:firstLine="420"/>
      </w:pPr>
      <w:r>
        <w:t>[anonymous] wind up demon 20:13:32</w:t>
      </w:r>
    </w:p>
    <w:p w:rsidR="00842545" w:rsidRDefault="00842545" w:rsidP="00842545">
      <w:pPr>
        <w:pStyle w:val="21"/>
        <w:ind w:firstLine="420"/>
      </w:pPr>
    </w:p>
    <w:p w:rsidR="00842545" w:rsidRDefault="00842545" w:rsidP="00842545">
      <w:pPr>
        <w:pStyle w:val="21"/>
        <w:ind w:firstLine="420"/>
      </w:pPr>
      <w:r>
        <w:t>Obedience and fear are not impossible,,,</w:t>
      </w:r>
    </w:p>
    <w:p w:rsidR="00842545" w:rsidRDefault="00842545" w:rsidP="00842545">
      <w:pPr>
        <w:pStyle w:val="21"/>
        <w:ind w:firstLine="420"/>
      </w:pPr>
    </w:p>
    <w:p w:rsidR="00842545" w:rsidRDefault="00842545" w:rsidP="00842545">
      <w:pPr>
        <w:pStyle w:val="21"/>
        <w:ind w:firstLine="420"/>
      </w:pPr>
      <w:r>
        <w:t>[Ge Hei] moximon (95406615) 20:14:14</w:t>
      </w:r>
    </w:p>
    <w:p w:rsidR="00842545" w:rsidRDefault="00842545" w:rsidP="00842545">
      <w:pPr>
        <w:pStyle w:val="21"/>
        <w:ind w:firstLine="420"/>
      </w:pPr>
    </w:p>
    <w:p w:rsidR="00842545" w:rsidRDefault="00842545" w:rsidP="00842545">
      <w:pPr>
        <w:pStyle w:val="21"/>
        <w:ind w:firstLine="420"/>
      </w:pPr>
      <w:r>
        <w:t>Including peaceful rule (corruption) and violent control</w:t>
      </w:r>
    </w:p>
    <w:p w:rsidR="00842545" w:rsidRDefault="00842545" w:rsidP="00842545">
      <w:pPr>
        <w:pStyle w:val="21"/>
        <w:ind w:firstLine="420"/>
      </w:pPr>
    </w:p>
    <w:p w:rsidR="00842545" w:rsidRDefault="00842545" w:rsidP="00842545">
      <w:pPr>
        <w:pStyle w:val="21"/>
        <w:ind w:firstLine="420"/>
      </w:pPr>
      <w:r>
        <w:t>[anonymous] wind up demon 20:14:35</w:t>
      </w:r>
    </w:p>
    <w:p w:rsidR="00842545" w:rsidRDefault="00842545" w:rsidP="00842545">
      <w:pPr>
        <w:pStyle w:val="21"/>
        <w:ind w:firstLine="420"/>
      </w:pPr>
    </w:p>
    <w:p w:rsidR="00842545" w:rsidRDefault="00842545" w:rsidP="00842545">
      <w:pPr>
        <w:pStyle w:val="21"/>
        <w:ind w:firstLine="420"/>
      </w:pPr>
      <w:r>
        <w:t>It's terrible. What is not corroded will be directly cleaned,,,</w:t>
      </w:r>
    </w:p>
    <w:p w:rsidR="00842545" w:rsidRDefault="00842545" w:rsidP="00842545">
      <w:pPr>
        <w:pStyle w:val="21"/>
        <w:ind w:firstLine="420"/>
      </w:pPr>
    </w:p>
    <w:p w:rsidR="00842545" w:rsidRDefault="00842545" w:rsidP="00842545">
      <w:pPr>
        <w:pStyle w:val="21"/>
        <w:ind w:firstLine="420"/>
      </w:pPr>
      <w:r>
        <w:t>[Ge Hei] moximon (95406615) 20:14:38</w:t>
      </w:r>
    </w:p>
    <w:p w:rsidR="00842545" w:rsidRDefault="00842545" w:rsidP="00842545">
      <w:pPr>
        <w:pStyle w:val="21"/>
        <w:ind w:firstLine="420"/>
      </w:pPr>
    </w:p>
    <w:p w:rsidR="00842545" w:rsidRDefault="00842545" w:rsidP="00842545">
      <w:pPr>
        <w:pStyle w:val="21"/>
        <w:ind w:firstLine="420"/>
      </w:pPr>
      <w:r>
        <w:t>Local force may be used when necessary</w:t>
      </w:r>
    </w:p>
    <w:p w:rsidR="00842545" w:rsidRDefault="00842545" w:rsidP="00842545">
      <w:pPr>
        <w:pStyle w:val="21"/>
        <w:ind w:firstLine="420"/>
      </w:pPr>
    </w:p>
    <w:p w:rsidR="00842545" w:rsidRDefault="00842545" w:rsidP="00842545">
      <w:pPr>
        <w:pStyle w:val="21"/>
        <w:ind w:firstLine="420"/>
      </w:pPr>
      <w:r>
        <w:lastRenderedPageBreak/>
        <w:t>[Ge Yimin] Ge Baobao (1187501973) 20:15:36</w:t>
      </w:r>
    </w:p>
    <w:p w:rsidR="00842545" w:rsidRDefault="00842545" w:rsidP="00842545">
      <w:pPr>
        <w:pStyle w:val="21"/>
        <w:ind w:firstLine="420"/>
      </w:pPr>
    </w:p>
    <w:p w:rsidR="00842545" w:rsidRDefault="00842545" w:rsidP="00842545">
      <w:pPr>
        <w:pStyle w:val="21"/>
        <w:ind w:firstLine="420"/>
      </w:pPr>
      <w:r>
        <w:t>My God Ge!</w:t>
      </w:r>
    </w:p>
    <w:p w:rsidR="00842545" w:rsidRDefault="00842545" w:rsidP="00842545">
      <w:pPr>
        <w:pStyle w:val="21"/>
        <w:ind w:firstLine="420"/>
      </w:pPr>
    </w:p>
    <w:p w:rsidR="00842545" w:rsidRDefault="00842545" w:rsidP="00842545">
      <w:pPr>
        <w:pStyle w:val="21"/>
        <w:ind w:firstLine="420"/>
      </w:pPr>
      <w:r>
        <w:t>[Ge Hei] moximon (95406615) 20:15:52</w:t>
      </w:r>
    </w:p>
    <w:p w:rsidR="00842545" w:rsidRDefault="00842545" w:rsidP="00842545">
      <w:pPr>
        <w:pStyle w:val="21"/>
        <w:ind w:firstLine="420"/>
      </w:pPr>
    </w:p>
    <w:p w:rsidR="00842545" w:rsidRDefault="00842545" w:rsidP="00842545">
      <w:pPr>
        <w:pStyle w:val="21"/>
        <w:ind w:firstLine="420"/>
      </w:pPr>
      <w:r>
        <w:t>Our God Ge!</w:t>
      </w:r>
    </w:p>
    <w:p w:rsidR="00842545" w:rsidRDefault="00842545" w:rsidP="00842545">
      <w:pPr>
        <w:pStyle w:val="21"/>
        <w:ind w:firstLine="420"/>
      </w:pPr>
    </w:p>
    <w:p w:rsidR="00842545" w:rsidRDefault="00842545" w:rsidP="00842545">
      <w:pPr>
        <w:pStyle w:val="21"/>
        <w:ind w:firstLine="420"/>
      </w:pPr>
      <w:r>
        <w:t>Daulat Tuanku</w:t>
      </w:r>
    </w:p>
    <w:p w:rsidR="00842545" w:rsidRDefault="00842545" w:rsidP="00842545">
      <w:pPr>
        <w:pStyle w:val="21"/>
        <w:ind w:firstLine="420"/>
      </w:pPr>
    </w:p>
    <w:p w:rsidR="00842545" w:rsidRDefault="00842545" w:rsidP="00842545">
      <w:pPr>
        <w:pStyle w:val="21"/>
        <w:ind w:firstLine="420"/>
      </w:pPr>
      <w:r>
        <w:t>[Ge Yimin] Ge Baobao (1187501973) 20:16:54</w:t>
      </w:r>
    </w:p>
    <w:p w:rsidR="00842545" w:rsidRDefault="00842545" w:rsidP="00842545">
      <w:pPr>
        <w:pStyle w:val="21"/>
        <w:ind w:firstLine="420"/>
      </w:pPr>
    </w:p>
    <w:p w:rsidR="00842545" w:rsidRDefault="00842545" w:rsidP="00842545">
      <w:pPr>
        <w:pStyle w:val="21"/>
        <w:ind w:firstLine="420"/>
      </w:pPr>
      <w:r>
        <w:t>The God Emperor rules the earth! Rule the universe! Forever and ever!</w:t>
      </w:r>
    </w:p>
    <w:p w:rsidR="00842545" w:rsidRDefault="00842545" w:rsidP="00842545">
      <w:pPr>
        <w:pStyle w:val="21"/>
        <w:ind w:firstLine="420"/>
      </w:pPr>
    </w:p>
    <w:p w:rsidR="00842545" w:rsidRDefault="00842545" w:rsidP="00842545">
      <w:pPr>
        <w:pStyle w:val="21"/>
        <w:ind w:firstLine="420"/>
      </w:pPr>
      <w:r>
        <w:t>[Ge Hei] moximon (95406615) 20:17:07</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r>
        <w:t>Rule the galaxy</w:t>
      </w:r>
    </w:p>
    <w:p w:rsidR="00842545" w:rsidRDefault="00842545" w:rsidP="00842545">
      <w:pPr>
        <w:pStyle w:val="21"/>
        <w:ind w:firstLine="420"/>
      </w:pPr>
    </w:p>
    <w:p w:rsidR="00842545" w:rsidRDefault="00842545" w:rsidP="00842545">
      <w:pPr>
        <w:pStyle w:val="21"/>
        <w:ind w:firstLine="420"/>
      </w:pPr>
      <w:r>
        <w:t>[anonymous] wind up demon 20:19:14</w:t>
      </w:r>
    </w:p>
    <w:p w:rsidR="00842545" w:rsidRDefault="00842545" w:rsidP="00842545">
      <w:pPr>
        <w:pStyle w:val="21"/>
        <w:ind w:firstLine="420"/>
      </w:pPr>
    </w:p>
    <w:p w:rsidR="00842545" w:rsidRDefault="00842545" w:rsidP="00842545">
      <w:pPr>
        <w:pStyle w:val="21"/>
        <w:ind w:firstLine="420"/>
      </w:pPr>
      <w:r>
        <w:t>The Milky way is too small. Ge will rule the entire laniakian supercluster</w:t>
      </w:r>
    </w:p>
    <w:p w:rsidR="00842545" w:rsidRDefault="00842545" w:rsidP="00842545">
      <w:pPr>
        <w:pStyle w:val="21"/>
        <w:ind w:firstLine="420"/>
      </w:pPr>
    </w:p>
    <w:p w:rsidR="00842545" w:rsidRDefault="00842545" w:rsidP="00842545">
      <w:pPr>
        <w:pStyle w:val="21"/>
        <w:ind w:firstLine="420"/>
      </w:pPr>
      <w:r>
        <w:t>[Ge Hei] moximon (95406615) 20:19:24</w:t>
      </w:r>
    </w:p>
    <w:p w:rsidR="00842545" w:rsidRDefault="00842545" w:rsidP="00842545">
      <w:pPr>
        <w:pStyle w:val="21"/>
        <w:ind w:firstLine="420"/>
      </w:pPr>
    </w:p>
    <w:p w:rsidR="00842545" w:rsidRDefault="00842545" w:rsidP="00842545">
      <w:pPr>
        <w:pStyle w:val="21"/>
        <w:ind w:firstLine="420"/>
      </w:pPr>
      <w:r>
        <w:t>good</w:t>
      </w:r>
    </w:p>
    <w:p w:rsidR="00842545" w:rsidRDefault="00842545" w:rsidP="00842545">
      <w:pPr>
        <w:pStyle w:val="21"/>
        <w:ind w:firstLine="420"/>
      </w:pPr>
    </w:p>
    <w:p w:rsidR="00842545" w:rsidRDefault="00842545" w:rsidP="00842545">
      <w:pPr>
        <w:pStyle w:val="21"/>
        <w:ind w:firstLine="420"/>
      </w:pPr>
      <w:r>
        <w:t>Think about God Ge every day, and my needs will be met.</w:t>
      </w:r>
    </w:p>
    <w:p w:rsidR="00842545" w:rsidRDefault="00842545" w:rsidP="00842545">
      <w:pPr>
        <w:pStyle w:val="21"/>
        <w:ind w:firstLine="420"/>
      </w:pPr>
    </w:p>
    <w:p w:rsidR="00842545" w:rsidRDefault="00842545" w:rsidP="00842545">
      <w:pPr>
        <w:pStyle w:val="21"/>
        <w:ind w:firstLine="420"/>
      </w:pPr>
      <w:r>
        <w:t>[Ge Yimin] Ge Baobao (1187501973) 20:40:32</w:t>
      </w:r>
    </w:p>
    <w:p w:rsidR="00842545" w:rsidRDefault="00842545" w:rsidP="00842545">
      <w:pPr>
        <w:pStyle w:val="21"/>
        <w:ind w:firstLine="420"/>
      </w:pPr>
    </w:p>
    <w:p w:rsidR="00842545" w:rsidRDefault="00842545" w:rsidP="00842545">
      <w:pPr>
        <w:pStyle w:val="21"/>
        <w:ind w:firstLine="420"/>
      </w:pPr>
      <w:r>
        <w:t>God Ge will make your needs disappear, which means that God Ge can make people feel extremely poor but extremely satisfied.</w:t>
      </w:r>
    </w:p>
    <w:p w:rsidR="00842545" w:rsidRDefault="00842545" w:rsidP="00842545">
      <w:pPr>
        <w:pStyle w:val="21"/>
        <w:ind w:firstLine="420"/>
      </w:pPr>
    </w:p>
    <w:p w:rsidR="00842545" w:rsidRDefault="00842545" w:rsidP="00842545">
      <w:pPr>
        <w:pStyle w:val="21"/>
        <w:ind w:firstLine="420"/>
      </w:pPr>
      <w:r>
        <w:t>[Ge Hei] moximon (95406615) 20:40:58</w:t>
      </w:r>
    </w:p>
    <w:p w:rsidR="00842545" w:rsidRDefault="00842545" w:rsidP="00842545">
      <w:pPr>
        <w:pStyle w:val="21"/>
        <w:ind w:firstLine="420"/>
      </w:pPr>
    </w:p>
    <w:p w:rsidR="00842545" w:rsidRDefault="00842545" w:rsidP="00842545">
      <w:pPr>
        <w:pStyle w:val="21"/>
        <w:ind w:firstLine="420"/>
      </w:pPr>
      <w:r>
        <w:t>Amen</w:t>
      </w: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p>
    <w:p w:rsidR="00842545" w:rsidRDefault="00842545" w:rsidP="00842545">
      <w:pPr>
        <w:pStyle w:val="21"/>
        <w:ind w:firstLine="420"/>
      </w:pPr>
      <w:r>
        <w:t>97. Mars forest: I saw your article on the Internet. Computer technology can</w:t>
      </w:r>
    </w:p>
    <w:p w:rsidR="00842545" w:rsidRDefault="00842545" w:rsidP="00842545">
      <w:pPr>
        <w:pStyle w:val="21"/>
        <w:ind w:firstLine="420"/>
      </w:pPr>
    </w:p>
    <w:p w:rsidR="00842545" w:rsidRDefault="00842545" w:rsidP="00842545">
      <w:pPr>
        <w:pStyle w:val="21"/>
        <w:ind w:firstLine="420"/>
      </w:pPr>
      <w:r>
        <w:t>Lao Ge is powerful.</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refers to the P chart?</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Mars forest: safe.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what safety? Ge Shen's real name.</w:t>
      </w:r>
    </w:p>
    <w:p w:rsidR="00842545" w:rsidRDefault="00842545" w:rsidP="00842545">
      <w:pPr>
        <w:pStyle w:val="21"/>
        <w:ind w:firstLine="420"/>
      </w:pPr>
    </w:p>
    <w:p w:rsidR="00842545" w:rsidRDefault="00842545" w:rsidP="00842545">
      <w:pPr>
        <w:pStyle w:val="21"/>
        <w:ind w:firstLine="420"/>
      </w:pPr>
      <w:r>
        <w:t>Real name on the Internet: Ge Yimin. As a result, some people pretended to scold and hurt God Ge to drink tea.</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His highness dianyi's realization: no money?</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Xuhanli: No.</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without proof, you need to have a death and resurrection certificate.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Sky guide kimono: Chapter 2 of Ge Shenyi's record of flying over the madhouse.</w:t>
      </w:r>
    </w:p>
    <w:p w:rsidR="00842545" w:rsidRDefault="00842545" w:rsidP="00842545">
      <w:pPr>
        <w:pStyle w:val="21"/>
        <w:ind w:firstLine="420"/>
      </w:pPr>
    </w:p>
    <w:p w:rsidR="00842545" w:rsidRDefault="00842545" w:rsidP="00842545">
      <w:pPr>
        <w:pStyle w:val="21"/>
        <w:ind w:firstLine="420"/>
      </w:pPr>
      <w:r>
        <w:rPr>
          <w:rFonts w:hint="eastAsia"/>
        </w:rPr>
        <w:t>》》</w:t>
      </w:r>
      <w:r>
        <w:rPr>
          <w:rFonts w:hint="eastAsia"/>
        </w:rPr>
        <w:t>Sunny Matcha Matcha: it's a cult.</w:t>
      </w:r>
    </w:p>
    <w:p w:rsidR="00842545" w:rsidRDefault="00842545" w:rsidP="00842545">
      <w:pPr>
        <w:pStyle w:val="21"/>
        <w:ind w:firstLine="420"/>
      </w:pPr>
    </w:p>
    <w:p w:rsidR="00EE7832" w:rsidRDefault="00842545" w:rsidP="00842545">
      <w:pPr>
        <w:pStyle w:val="21"/>
        <w:ind w:firstLine="420"/>
      </w:pPr>
      <w:r>
        <w:rPr>
          <w:rFonts w:hint="eastAsia"/>
        </w:rPr>
        <w:t>》</w:t>
      </w:r>
      <w:r>
        <w:rPr>
          <w:rFonts w:hint="eastAsia"/>
        </w:rPr>
        <w:t>Xuhanli: there is no organization, so it is not.</w:t>
      </w:r>
    </w:p>
    <w:p w:rsidR="00EE7832" w:rsidRDefault="00EE7832" w:rsidP="00842545">
      <w:pPr>
        <w:pStyle w:val="21"/>
        <w:ind w:firstLine="420"/>
      </w:pPr>
    </w:p>
    <w:p w:rsidR="00EE7832" w:rsidRDefault="00EE7832" w:rsidP="00EE7832">
      <w:pPr>
        <w:pStyle w:val="21"/>
        <w:ind w:firstLine="420"/>
      </w:pPr>
      <w:r>
        <w:t>98. Msatenchen:1 is the Ge between young and middle-aged so different?</w:t>
      </w:r>
    </w:p>
    <w:p w:rsidR="00EE7832" w:rsidRDefault="00EE7832" w:rsidP="00EE7832">
      <w:pPr>
        <w:pStyle w:val="21"/>
        <w:ind w:firstLine="420"/>
      </w:pPr>
    </w:p>
    <w:p w:rsidR="00EE7832" w:rsidRDefault="00EE7832" w:rsidP="00EE7832">
      <w:pPr>
        <w:pStyle w:val="21"/>
        <w:ind w:firstLine="420"/>
      </w:pPr>
      <w:r>
        <w:t>University graduation (1990)</w:t>
      </w:r>
    </w:p>
    <w:p w:rsidR="00EE7832" w:rsidRDefault="00EE7832" w:rsidP="00EE7832">
      <w:pPr>
        <w:pStyle w:val="21"/>
        <w:ind w:firstLine="420"/>
      </w:pPr>
    </w:p>
    <w:p w:rsidR="00EE7832" w:rsidRDefault="00EE7832" w:rsidP="00EE7832">
      <w:pPr>
        <w:pStyle w:val="21"/>
        <w:ind w:firstLine="420"/>
      </w:pPr>
      <w:r>
        <w:t>2 is equivalent to pushing the Ge of gold 47th and 44th, which is very different!</w:t>
      </w:r>
    </w:p>
    <w:p w:rsidR="00EE7832" w:rsidRDefault="00EE7832" w:rsidP="00EE7832">
      <w:pPr>
        <w:pStyle w:val="21"/>
        <w:ind w:firstLine="420"/>
      </w:pPr>
    </w:p>
    <w:p w:rsidR="00EE7832" w:rsidRDefault="00EE7832" w:rsidP="00EE7832">
      <w:pPr>
        <w:pStyle w:val="21"/>
        <w:ind w:firstLine="420"/>
      </w:pPr>
      <w:r>
        <w:t>Autumn 2021.</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people are always old. Generally, middle-aged people want to get fat.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Msatenchen:1 there is no lack of polyphasic.</w:t>
      </w:r>
    </w:p>
    <w:p w:rsidR="00EE7832" w:rsidRDefault="00EE7832" w:rsidP="00EE7832">
      <w:pPr>
        <w:pStyle w:val="21"/>
        <w:ind w:firstLine="420"/>
      </w:pPr>
    </w:p>
    <w:p w:rsidR="00EE7832" w:rsidRDefault="00EE7832" w:rsidP="00EE7832">
      <w:pPr>
        <w:pStyle w:val="21"/>
        <w:ind w:firstLine="420"/>
      </w:pPr>
      <w:r>
        <w:t>It looks like two people!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obviously one person. 1990</w:t>
      </w:r>
      <w:r>
        <w:rPr>
          <w:rFonts w:hint="eastAsia"/>
        </w:rPr>
        <w:t>—</w:t>
      </w:r>
      <w:r>
        <w:rPr>
          <w:rFonts w:hint="eastAsia"/>
        </w:rPr>
        <w:t>2021</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Jinmu: this photo has a little fat face and short hair.</w:t>
      </w:r>
    </w:p>
    <w:p w:rsidR="00EE7832" w:rsidRDefault="00EE7832" w:rsidP="00EE7832">
      <w:pPr>
        <w:pStyle w:val="21"/>
        <w:ind w:firstLine="420"/>
      </w:pPr>
    </w:p>
    <w:p w:rsidR="00EE7832" w:rsidRDefault="00EE7832" w:rsidP="00EE7832">
      <w:pPr>
        <w:pStyle w:val="21"/>
        <w:ind w:firstLine="420"/>
      </w:pPr>
      <w:r>
        <w:t>It's good in the video.</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filter.</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Moximon 2022/6/23 17:14:47</w:t>
      </w:r>
    </w:p>
    <w:p w:rsidR="00EE7832" w:rsidRDefault="00EE7832" w:rsidP="00EE7832">
      <w:pPr>
        <w:pStyle w:val="21"/>
        <w:ind w:firstLine="420"/>
      </w:pPr>
    </w:p>
    <w:p w:rsidR="00EE7832" w:rsidRDefault="00EE7832" w:rsidP="00EE7832">
      <w:pPr>
        <w:pStyle w:val="21"/>
        <w:ind w:firstLine="420"/>
      </w:pPr>
      <w:r>
        <w:t>We can develop Ge min</w:t>
      </w:r>
    </w:p>
    <w:p w:rsidR="00EE7832" w:rsidRDefault="00EE7832" w:rsidP="00EE7832">
      <w:pPr>
        <w:pStyle w:val="21"/>
        <w:ind w:firstLine="420"/>
      </w:pPr>
    </w:p>
    <w:p w:rsidR="00EE7832" w:rsidRDefault="00EE7832" w:rsidP="00EE7832">
      <w:pPr>
        <w:pStyle w:val="21"/>
        <w:ind w:firstLine="420"/>
      </w:pPr>
      <w:r>
        <w:t>Ge Yimin 19:01:52, June 23, 2022</w:t>
      </w:r>
    </w:p>
    <w:p w:rsidR="00EE7832" w:rsidRDefault="00EE7832" w:rsidP="00EE7832">
      <w:pPr>
        <w:pStyle w:val="21"/>
        <w:ind w:firstLine="420"/>
      </w:pPr>
    </w:p>
    <w:p w:rsidR="00EE7832" w:rsidRDefault="00EE7832" w:rsidP="00EE7832">
      <w:pPr>
        <w:pStyle w:val="21"/>
        <w:ind w:firstLine="420"/>
      </w:pPr>
      <w:r>
        <w:t>I mainly attack the external network</w:t>
      </w:r>
    </w:p>
    <w:p w:rsidR="00EE7832" w:rsidRDefault="00EE7832" w:rsidP="00EE7832">
      <w:pPr>
        <w:pStyle w:val="21"/>
        <w:ind w:firstLine="420"/>
      </w:pPr>
    </w:p>
    <w:p w:rsidR="00EE7832" w:rsidRDefault="00EE7832" w:rsidP="00EE7832">
      <w:pPr>
        <w:pStyle w:val="21"/>
        <w:ind w:firstLine="420"/>
      </w:pPr>
      <w:r>
        <w:t>Moximon 2022/6/23 19:02:20</w:t>
      </w:r>
    </w:p>
    <w:p w:rsidR="00EE7832" w:rsidRDefault="00EE7832" w:rsidP="00EE7832">
      <w:pPr>
        <w:pStyle w:val="21"/>
        <w:ind w:firstLine="420"/>
      </w:pPr>
    </w:p>
    <w:p w:rsidR="00EE7832" w:rsidRDefault="00EE7832" w:rsidP="00EE7832">
      <w:pPr>
        <w:pStyle w:val="21"/>
        <w:ind w:firstLine="420"/>
      </w:pPr>
      <w:r>
        <w:t>How can I transfer money to you</w:t>
      </w:r>
    </w:p>
    <w:p w:rsidR="00EE7832" w:rsidRDefault="00EE7832" w:rsidP="00EE7832">
      <w:pPr>
        <w:pStyle w:val="21"/>
        <w:ind w:firstLine="420"/>
      </w:pPr>
    </w:p>
    <w:p w:rsidR="00EE7832" w:rsidRDefault="00EE7832" w:rsidP="00EE7832">
      <w:pPr>
        <w:pStyle w:val="21"/>
        <w:ind w:firstLine="420"/>
      </w:pPr>
      <w:r>
        <w:t>Ge Yimin 19:02:43, June 23, 2022</w:t>
      </w:r>
    </w:p>
    <w:p w:rsidR="00EE7832" w:rsidRDefault="00EE7832" w:rsidP="00EE7832">
      <w:pPr>
        <w:pStyle w:val="21"/>
        <w:ind w:firstLine="420"/>
      </w:pPr>
    </w:p>
    <w:p w:rsidR="00EE7832" w:rsidRDefault="00EE7832" w:rsidP="00EE7832">
      <w:pPr>
        <w:pStyle w:val="21"/>
        <w:ind w:firstLine="420"/>
      </w:pPr>
      <w:r>
        <w:t>You're not rich</w:t>
      </w:r>
    </w:p>
    <w:p w:rsidR="00EE7832" w:rsidRDefault="00EE7832" w:rsidP="00EE7832">
      <w:pPr>
        <w:pStyle w:val="21"/>
        <w:ind w:firstLine="420"/>
      </w:pPr>
    </w:p>
    <w:p w:rsidR="00EE7832" w:rsidRDefault="00EE7832" w:rsidP="00EE7832">
      <w:pPr>
        <w:pStyle w:val="21"/>
        <w:ind w:firstLine="420"/>
      </w:pPr>
      <w:r>
        <w:t>Moximon 2022/6/23 19:02:55</w:t>
      </w:r>
    </w:p>
    <w:p w:rsidR="00EE7832" w:rsidRDefault="00EE7832" w:rsidP="00EE7832">
      <w:pPr>
        <w:pStyle w:val="21"/>
        <w:ind w:firstLine="420"/>
      </w:pPr>
    </w:p>
    <w:p w:rsidR="00EE7832" w:rsidRDefault="00EE7832" w:rsidP="00EE7832">
      <w:pPr>
        <w:pStyle w:val="21"/>
        <w:ind w:firstLine="420"/>
      </w:pPr>
      <w:r>
        <w:t>I made a dollar</w:t>
      </w:r>
    </w:p>
    <w:p w:rsidR="00EE7832" w:rsidRDefault="00EE7832" w:rsidP="00EE7832">
      <w:pPr>
        <w:pStyle w:val="21"/>
        <w:ind w:firstLine="420"/>
      </w:pPr>
    </w:p>
    <w:p w:rsidR="00EE7832" w:rsidRDefault="00EE7832" w:rsidP="00EE7832">
      <w:pPr>
        <w:pStyle w:val="21"/>
        <w:ind w:firstLine="420"/>
      </w:pPr>
      <w:r>
        <w:lastRenderedPageBreak/>
        <w:t>Earned a few days ago</w:t>
      </w:r>
    </w:p>
    <w:p w:rsidR="00EE7832" w:rsidRDefault="00EE7832" w:rsidP="00EE7832">
      <w:pPr>
        <w:pStyle w:val="21"/>
        <w:ind w:firstLine="420"/>
      </w:pPr>
    </w:p>
    <w:p w:rsidR="00EE7832" w:rsidRDefault="00EE7832" w:rsidP="00EE7832">
      <w:pPr>
        <w:pStyle w:val="21"/>
        <w:ind w:firstLine="420"/>
      </w:pPr>
      <w:r>
        <w:t>I used my brain to earn a dollar for nothing</w:t>
      </w:r>
    </w:p>
    <w:p w:rsidR="00EE7832" w:rsidRDefault="00EE7832" w:rsidP="00EE7832">
      <w:pPr>
        <w:pStyle w:val="21"/>
        <w:ind w:firstLine="420"/>
      </w:pPr>
    </w:p>
    <w:p w:rsidR="00EE7832" w:rsidRDefault="00EE7832" w:rsidP="00EE7832">
      <w:pPr>
        <w:pStyle w:val="21"/>
        <w:ind w:firstLine="420"/>
      </w:pPr>
      <w:r>
        <w:t>It was my own efforts that made the first pot of gold</w:t>
      </w:r>
    </w:p>
    <w:p w:rsidR="00EE7832" w:rsidRDefault="00EE7832" w:rsidP="00EE7832">
      <w:pPr>
        <w:pStyle w:val="21"/>
        <w:ind w:firstLine="420"/>
      </w:pPr>
    </w:p>
    <w:p w:rsidR="00EE7832" w:rsidRDefault="00EE7832" w:rsidP="00EE7832">
      <w:pPr>
        <w:pStyle w:val="21"/>
        <w:ind w:firstLine="420"/>
      </w:pPr>
      <w:r>
        <w:t>Then I gave it to the Bodhisattva to help me eliminate the disaster. Now the money is clean</w:t>
      </w:r>
    </w:p>
    <w:p w:rsidR="00EE7832" w:rsidRDefault="00EE7832" w:rsidP="00EE7832">
      <w:pPr>
        <w:pStyle w:val="21"/>
        <w:ind w:firstLine="420"/>
      </w:pPr>
    </w:p>
    <w:p w:rsidR="00EE7832" w:rsidRDefault="00EE7832" w:rsidP="00EE7832">
      <w:pPr>
        <w:pStyle w:val="21"/>
        <w:ind w:firstLine="420"/>
      </w:pPr>
      <w:r>
        <w:t>You focus on the external network, I'll give you money, and you develop on the internal network</w:t>
      </w:r>
    </w:p>
    <w:p w:rsidR="00EE7832" w:rsidRDefault="00EE7832" w:rsidP="00EE7832">
      <w:pPr>
        <w:pStyle w:val="21"/>
        <w:ind w:firstLine="420"/>
      </w:pPr>
    </w:p>
    <w:p w:rsidR="00EE7832" w:rsidRDefault="00EE7832" w:rsidP="00EE7832">
      <w:pPr>
        <w:pStyle w:val="21"/>
        <w:ind w:firstLine="420"/>
      </w:pPr>
      <w:r>
        <w:t>Ge Yimin 19:07:50, June 23, 2022</w:t>
      </w:r>
    </w:p>
    <w:p w:rsidR="00EE7832" w:rsidRDefault="00EE7832" w:rsidP="00EE7832">
      <w:pPr>
        <w:pStyle w:val="21"/>
        <w:ind w:firstLine="420"/>
      </w:pPr>
    </w:p>
    <w:p w:rsidR="00EE7832" w:rsidRDefault="00EE7832" w:rsidP="00EE7832">
      <w:pPr>
        <w:pStyle w:val="21"/>
        <w:ind w:firstLine="420"/>
      </w:pPr>
      <w:r>
        <w:t>OK, you leave it to yourself</w:t>
      </w:r>
    </w:p>
    <w:p w:rsidR="00EE7832" w:rsidRDefault="00EE7832" w:rsidP="00EE7832">
      <w:pPr>
        <w:pStyle w:val="21"/>
        <w:ind w:firstLine="420"/>
      </w:pPr>
    </w:p>
    <w:p w:rsidR="00EE7832" w:rsidRDefault="00EE7832" w:rsidP="00EE7832">
      <w:pPr>
        <w:pStyle w:val="21"/>
        <w:ind w:firstLine="420"/>
      </w:pPr>
      <w:r>
        <w:t>Moximon 2022/6/23 19:07:56</w:t>
      </w:r>
    </w:p>
    <w:p w:rsidR="00EE7832" w:rsidRDefault="00EE7832" w:rsidP="00EE7832">
      <w:pPr>
        <w:pStyle w:val="21"/>
        <w:ind w:firstLine="420"/>
      </w:pPr>
    </w:p>
    <w:p w:rsidR="00EE7832" w:rsidRDefault="00EE7832" w:rsidP="00EE7832">
      <w:pPr>
        <w:pStyle w:val="21"/>
        <w:ind w:firstLine="420"/>
      </w:pPr>
      <w:r>
        <w:t>Um</w:t>
      </w:r>
    </w:p>
    <w:p w:rsidR="00EE7832" w:rsidRDefault="00EE7832" w:rsidP="00EE7832">
      <w:pPr>
        <w:pStyle w:val="21"/>
        <w:ind w:firstLine="420"/>
      </w:pPr>
    </w:p>
    <w:p w:rsidR="00EE7832" w:rsidRDefault="00EE7832" w:rsidP="00EE7832">
      <w:pPr>
        <w:pStyle w:val="21"/>
        <w:ind w:firstLine="420"/>
      </w:pPr>
      <w:r>
        <w:t>Ge Yimin 19:08:13, June 23, 2022</w:t>
      </w:r>
    </w:p>
    <w:p w:rsidR="00EE7832" w:rsidRDefault="00EE7832" w:rsidP="00EE7832">
      <w:pPr>
        <w:pStyle w:val="21"/>
        <w:ind w:firstLine="420"/>
      </w:pPr>
    </w:p>
    <w:p w:rsidR="00EE7832" w:rsidRDefault="00EE7832" w:rsidP="00EE7832">
      <w:pPr>
        <w:pStyle w:val="21"/>
        <w:ind w:firstLine="420"/>
      </w:pPr>
      <w:r>
        <w:t>My intranet is also there</w:t>
      </w:r>
    </w:p>
    <w:p w:rsidR="00EE7832" w:rsidRDefault="00EE7832" w:rsidP="00EE7832">
      <w:pPr>
        <w:pStyle w:val="21"/>
        <w:ind w:firstLine="420"/>
      </w:pPr>
    </w:p>
    <w:p w:rsidR="00EE7832" w:rsidRDefault="00EE7832" w:rsidP="00EE7832">
      <w:pPr>
        <w:pStyle w:val="21"/>
        <w:ind w:firstLine="420"/>
      </w:pPr>
      <w:r>
        <w:t>Global</w:t>
      </w:r>
    </w:p>
    <w:p w:rsidR="00EE7832" w:rsidRDefault="00EE7832" w:rsidP="00EE7832">
      <w:pPr>
        <w:pStyle w:val="21"/>
        <w:ind w:firstLine="420"/>
      </w:pPr>
    </w:p>
    <w:p w:rsidR="00EE7832" w:rsidRDefault="00EE7832" w:rsidP="00EE7832">
      <w:pPr>
        <w:pStyle w:val="21"/>
        <w:ind w:firstLine="420"/>
      </w:pPr>
      <w:r>
        <w:t>Moximon 2022/6/23 19:08:21</w:t>
      </w:r>
    </w:p>
    <w:p w:rsidR="00EE7832" w:rsidRDefault="00EE7832" w:rsidP="00EE7832">
      <w:pPr>
        <w:pStyle w:val="21"/>
        <w:ind w:firstLine="420"/>
      </w:pPr>
    </w:p>
    <w:p w:rsidR="00EE7832" w:rsidRDefault="00EE7832" w:rsidP="00EE7832">
      <w:pPr>
        <w:pStyle w:val="21"/>
        <w:ind w:firstLine="420"/>
      </w:pPr>
      <w:r>
        <w:t>good</w:t>
      </w:r>
    </w:p>
    <w:p w:rsidR="00EE7832" w:rsidRDefault="00EE7832" w:rsidP="00EE7832">
      <w:pPr>
        <w:pStyle w:val="21"/>
        <w:ind w:firstLine="420"/>
      </w:pPr>
    </w:p>
    <w:p w:rsidR="00EE7832" w:rsidRDefault="00EE7832" w:rsidP="00EE7832">
      <w:pPr>
        <w:pStyle w:val="21"/>
        <w:ind w:firstLine="420"/>
      </w:pPr>
      <w:r>
        <w:t>whole world</w:t>
      </w:r>
    </w:p>
    <w:p w:rsidR="00EE7832" w:rsidRDefault="00EE7832" w:rsidP="00EE7832">
      <w:pPr>
        <w:pStyle w:val="21"/>
        <w:ind w:firstLine="420"/>
      </w:pPr>
    </w:p>
    <w:p w:rsidR="00EE7832" w:rsidRDefault="00EE7832" w:rsidP="00EE7832">
      <w:pPr>
        <w:pStyle w:val="21"/>
        <w:ind w:firstLine="420"/>
      </w:pPr>
      <w:r>
        <w:t>thank you</w:t>
      </w:r>
    </w:p>
    <w:p w:rsidR="00EE7832" w:rsidRDefault="00EE7832" w:rsidP="00EE7832">
      <w:pPr>
        <w:pStyle w:val="21"/>
        <w:ind w:firstLine="420"/>
      </w:pPr>
    </w:p>
    <w:p w:rsidR="00EE7832" w:rsidRDefault="00EE7832" w:rsidP="00EE7832">
      <w:pPr>
        <w:pStyle w:val="21"/>
        <w:ind w:firstLine="420"/>
      </w:pPr>
      <w:r>
        <w:t>Ge Yimin 19:22:33, June 23, 2022</w:t>
      </w:r>
    </w:p>
    <w:p w:rsidR="00EE7832" w:rsidRDefault="00EE7832" w:rsidP="00EE7832">
      <w:pPr>
        <w:pStyle w:val="21"/>
        <w:ind w:firstLine="420"/>
      </w:pPr>
    </w:p>
    <w:p w:rsidR="00EE7832" w:rsidRDefault="00EE7832" w:rsidP="00EE7832">
      <w:pPr>
        <w:pStyle w:val="21"/>
        <w:ind w:firstLine="420"/>
      </w:pPr>
      <w:r>
        <w:t>I wish you a speedy work</w:t>
      </w:r>
    </w:p>
    <w:p w:rsidR="00EE7832" w:rsidRDefault="00EE7832" w:rsidP="00EE7832">
      <w:pPr>
        <w:pStyle w:val="21"/>
        <w:ind w:firstLine="420"/>
      </w:pPr>
    </w:p>
    <w:p w:rsidR="00EE7832" w:rsidRDefault="00EE7832" w:rsidP="00EE7832">
      <w:pPr>
        <w:pStyle w:val="21"/>
        <w:ind w:firstLine="420"/>
      </w:pPr>
      <w:r>
        <w:t>Moximon 2022/6/23 19:22:44</w:t>
      </w:r>
    </w:p>
    <w:p w:rsidR="00EE7832" w:rsidRDefault="00EE7832" w:rsidP="00EE7832">
      <w:pPr>
        <w:pStyle w:val="21"/>
        <w:ind w:firstLine="420"/>
      </w:pPr>
    </w:p>
    <w:p w:rsidR="00EE7832" w:rsidRDefault="00EE7832" w:rsidP="00EE7832">
      <w:pPr>
        <w:pStyle w:val="21"/>
        <w:ind w:firstLine="420"/>
      </w:pPr>
      <w:r>
        <w:t>good thank you</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99. Moximon: worship God Ge. God Ge is really a God</w:t>
      </w:r>
    </w:p>
    <w:p w:rsidR="00EE7832" w:rsidRDefault="00EE7832" w:rsidP="00EE7832">
      <w:pPr>
        <w:pStyle w:val="21"/>
        <w:ind w:firstLine="420"/>
      </w:pPr>
    </w:p>
    <w:p w:rsidR="00EE7832" w:rsidRDefault="00EE7832" w:rsidP="00EE7832">
      <w:pPr>
        <w:pStyle w:val="21"/>
        <w:ind w:firstLine="420"/>
      </w:pPr>
      <w:r>
        <w:t>I was moved by GE Shen and saw a vision</w:t>
      </w:r>
    </w:p>
    <w:p w:rsidR="00EE7832" w:rsidRDefault="00EE7832" w:rsidP="00EE7832">
      <w:pPr>
        <w:pStyle w:val="21"/>
        <w:ind w:firstLine="420"/>
      </w:pPr>
    </w:p>
    <w:p w:rsidR="00EE7832" w:rsidRDefault="00EE7832" w:rsidP="00EE7832">
      <w:pPr>
        <w:pStyle w:val="21"/>
        <w:ind w:firstLine="420"/>
      </w:pPr>
      <w:r>
        <w:t>God's power, authority, glory, position and position are higher than the Lord. Forever and ever</w:t>
      </w:r>
    </w:p>
    <w:p w:rsidR="00EE7832" w:rsidRDefault="00EE7832" w:rsidP="00EE7832">
      <w:pPr>
        <w:pStyle w:val="21"/>
        <w:ind w:firstLine="420"/>
      </w:pPr>
    </w:p>
    <w:p w:rsidR="00EE7832" w:rsidRDefault="00EE7832" w:rsidP="00EE7832">
      <w:pPr>
        <w:pStyle w:val="21"/>
        <w:ind w:firstLine="420"/>
      </w:pPr>
      <w:r>
        <w:t>The same is true of the Lord himself</w:t>
      </w:r>
    </w:p>
    <w:p w:rsidR="00EE7832" w:rsidRDefault="00EE7832" w:rsidP="00EE7832">
      <w:pPr>
        <w:pStyle w:val="21"/>
        <w:ind w:firstLine="420"/>
      </w:pPr>
    </w:p>
    <w:p w:rsidR="00EE7832" w:rsidRDefault="00EE7832" w:rsidP="00EE7832">
      <w:pPr>
        <w:pStyle w:val="21"/>
        <w:ind w:firstLine="420"/>
      </w:pPr>
      <w:r>
        <w:t>God Ge is really God</w:t>
      </w:r>
    </w:p>
    <w:p w:rsidR="00EE7832" w:rsidRDefault="00EE7832" w:rsidP="00EE7832">
      <w:pPr>
        <w:pStyle w:val="21"/>
        <w:ind w:firstLine="420"/>
      </w:pPr>
    </w:p>
    <w:p w:rsidR="00EE7832" w:rsidRDefault="00EE7832" w:rsidP="00EE7832">
      <w:pPr>
        <w:pStyle w:val="21"/>
        <w:ind w:firstLine="420"/>
      </w:pPr>
      <w:r>
        <w:t>Believe in Ge Shen and read nervously.</w:t>
      </w:r>
    </w:p>
    <w:p w:rsidR="00EE7832" w:rsidRDefault="00EE7832" w:rsidP="00EE7832">
      <w:pPr>
        <w:pStyle w:val="21"/>
        <w:ind w:firstLine="420"/>
      </w:pPr>
    </w:p>
    <w:p w:rsidR="00EE7832" w:rsidRDefault="00EE7832" w:rsidP="00EE7832">
      <w:pPr>
        <w:pStyle w:val="21"/>
        <w:ind w:firstLine="420"/>
      </w:pPr>
      <w:r>
        <w:t>Truth,</w:t>
      </w:r>
    </w:p>
    <w:p w:rsidR="00EE7832" w:rsidRDefault="00EE7832" w:rsidP="00EE7832">
      <w:pPr>
        <w:pStyle w:val="21"/>
        <w:ind w:firstLine="420"/>
      </w:pPr>
    </w:p>
    <w:p w:rsidR="00EE7832" w:rsidRDefault="00EE7832" w:rsidP="00EE7832">
      <w:pPr>
        <w:pStyle w:val="21"/>
        <w:ind w:firstLine="420"/>
      </w:pPr>
      <w:r>
        <w:t>Worship</w:t>
      </w:r>
    </w:p>
    <w:p w:rsidR="00EE7832" w:rsidRDefault="00EE7832" w:rsidP="00EE7832">
      <w:pPr>
        <w:pStyle w:val="21"/>
        <w:ind w:firstLine="420"/>
      </w:pPr>
    </w:p>
    <w:p w:rsidR="00EE7832" w:rsidRDefault="00EE7832" w:rsidP="00EE7832">
      <w:pPr>
        <w:pStyle w:val="21"/>
        <w:ind w:firstLine="420"/>
      </w:pPr>
      <w:r>
        <w:t>Praise to God Ge</w:t>
      </w:r>
    </w:p>
    <w:p w:rsidR="00EE7832" w:rsidRDefault="00EE7832" w:rsidP="00EE7832">
      <w:pPr>
        <w:pStyle w:val="21"/>
        <w:ind w:firstLine="420"/>
      </w:pPr>
    </w:p>
    <w:p w:rsidR="00EE7832" w:rsidRDefault="00EE7832" w:rsidP="00EE7832">
      <w:pPr>
        <w:pStyle w:val="21"/>
        <w:ind w:firstLine="420"/>
      </w:pPr>
      <w:r>
        <w:t>God Ge is honored</w:t>
      </w:r>
    </w:p>
    <w:p w:rsidR="00EE7832" w:rsidRDefault="00EE7832" w:rsidP="00EE7832">
      <w:pPr>
        <w:pStyle w:val="21"/>
        <w:ind w:firstLine="420"/>
      </w:pPr>
    </w:p>
    <w:p w:rsidR="00EE7832" w:rsidRDefault="00EE7832" w:rsidP="00EE7832">
      <w:pPr>
        <w:pStyle w:val="21"/>
        <w:ind w:firstLine="420"/>
      </w:pPr>
      <w:r>
        <w:t>Children grow up (2269286137) 2022/6/24 Friday 9:59:24</w:t>
      </w:r>
    </w:p>
    <w:p w:rsidR="00EE7832" w:rsidRDefault="00EE7832" w:rsidP="00EE7832">
      <w:pPr>
        <w:pStyle w:val="21"/>
        <w:ind w:firstLine="420"/>
      </w:pPr>
    </w:p>
    <w:p w:rsidR="00EE7832" w:rsidRDefault="00EE7832" w:rsidP="00EE7832">
      <w:pPr>
        <w:pStyle w:val="21"/>
        <w:ind w:firstLine="420"/>
      </w:pPr>
      <w:r>
        <w:t>Are you poisoned</w:t>
      </w:r>
    </w:p>
    <w:p w:rsidR="00EE7832" w:rsidRDefault="00EE7832" w:rsidP="00EE7832">
      <w:pPr>
        <w:pStyle w:val="21"/>
        <w:ind w:firstLine="420"/>
      </w:pPr>
    </w:p>
    <w:p w:rsidR="00EE7832" w:rsidRDefault="00EE7832" w:rsidP="00EE7832">
      <w:pPr>
        <w:pStyle w:val="21"/>
        <w:ind w:firstLine="420"/>
      </w:pPr>
      <w:r>
        <w:t>[passerby] moximon (95406615) Friday, June 24, 2022, 10:02:31</w:t>
      </w:r>
    </w:p>
    <w:p w:rsidR="00EE7832" w:rsidRDefault="00EE7832" w:rsidP="00EE7832">
      <w:pPr>
        <w:pStyle w:val="21"/>
        <w:ind w:firstLine="420"/>
      </w:pPr>
    </w:p>
    <w:p w:rsidR="00EE7832" w:rsidRDefault="00EE7832" w:rsidP="00EE7832">
      <w:pPr>
        <w:pStyle w:val="21"/>
        <w:ind w:firstLine="420"/>
      </w:pPr>
      <w:r>
        <w:t>Ge Shen won</w:t>
      </w:r>
    </w:p>
    <w:p w:rsidR="00EE7832" w:rsidRDefault="00EE7832" w:rsidP="00EE7832">
      <w:pPr>
        <w:pStyle w:val="21"/>
        <w:ind w:firstLine="420"/>
      </w:pPr>
    </w:p>
    <w:p w:rsidR="00EE7832" w:rsidRDefault="00EE7832" w:rsidP="00EE7832">
      <w:pPr>
        <w:pStyle w:val="21"/>
        <w:ind w:firstLine="420"/>
      </w:pPr>
      <w:r>
        <w:t>Amen, my heart belongs to God Ge</w:t>
      </w:r>
    </w:p>
    <w:p w:rsidR="00EE7832" w:rsidRDefault="00EE7832" w:rsidP="00EE7832">
      <w:pPr>
        <w:pStyle w:val="21"/>
        <w:ind w:firstLine="420"/>
      </w:pPr>
    </w:p>
    <w:p w:rsidR="00EE7832" w:rsidRDefault="00EE7832" w:rsidP="00EE7832">
      <w:pPr>
        <w:pStyle w:val="21"/>
        <w:ind w:firstLine="420"/>
      </w:pPr>
      <w:r>
        <w:t>I believe in God Ge, I believe in nerves</w:t>
      </w:r>
    </w:p>
    <w:p w:rsidR="00EE7832" w:rsidRDefault="00EE7832" w:rsidP="00EE7832">
      <w:pPr>
        <w:pStyle w:val="21"/>
        <w:ind w:firstLine="420"/>
      </w:pPr>
    </w:p>
    <w:p w:rsidR="00EE7832" w:rsidRDefault="00EE7832" w:rsidP="00EE7832">
      <w:pPr>
        <w:pStyle w:val="21"/>
        <w:ind w:firstLine="420"/>
      </w:pPr>
      <w:r>
        <w:t>My heart is the temple of God Ge</w:t>
      </w:r>
    </w:p>
    <w:p w:rsidR="00EE7832" w:rsidRDefault="00EE7832" w:rsidP="00EE7832">
      <w:pPr>
        <w:pStyle w:val="21"/>
        <w:ind w:firstLine="420"/>
      </w:pPr>
    </w:p>
    <w:p w:rsidR="00EE7832" w:rsidRDefault="00EE7832" w:rsidP="00EE7832">
      <w:pPr>
        <w:pStyle w:val="21"/>
        <w:ind w:firstLine="420"/>
      </w:pPr>
      <w:r>
        <w:t>Glory, praise, power, to God Ge. Amen</w:t>
      </w:r>
    </w:p>
    <w:p w:rsidR="00EE7832" w:rsidRDefault="00EE7832" w:rsidP="00EE7832">
      <w:pPr>
        <w:pStyle w:val="21"/>
        <w:ind w:firstLine="420"/>
      </w:pPr>
    </w:p>
    <w:p w:rsidR="00EE7832" w:rsidRDefault="00EE7832" w:rsidP="00EE7832">
      <w:pPr>
        <w:pStyle w:val="21"/>
        <w:ind w:firstLine="420"/>
      </w:pPr>
      <w:r>
        <w:t>My heart is happy and joyful, just waiting for the GE people to move in and live.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Fu Shen An Liu: it doesn't look like a good person. It's a little sinister.</w:t>
      </w:r>
    </w:p>
    <w:p w:rsidR="00EE7832" w:rsidRDefault="00EE7832" w:rsidP="00EE7832">
      <w:pPr>
        <w:pStyle w:val="21"/>
        <w:ind w:firstLine="420"/>
      </w:pPr>
    </w:p>
    <w:p w:rsidR="00EE7832" w:rsidRDefault="00EE7832" w:rsidP="00EE7832">
      <w:pPr>
        <w:pStyle w:val="21"/>
        <w:ind w:firstLine="420"/>
      </w:pPr>
      <w:r>
        <w:rPr>
          <w:rFonts w:hint="eastAsia"/>
        </w:rPr>
        <w:lastRenderedPageBreak/>
        <w:t>》》</w:t>
      </w:r>
      <w:r>
        <w:rPr>
          <w:rFonts w:hint="eastAsia"/>
        </w:rPr>
        <w:t>Sky guide kimono: serious.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Sunny Matcha Matcha: so many people are promoting "Ge Shen". There must be organization behind it. Sooner or later, it will be a disaster.</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100. Msatenchen:1 Ge, a strong man, is like a tendon.</w:t>
      </w:r>
    </w:p>
    <w:p w:rsidR="00EE7832" w:rsidRDefault="00EE7832" w:rsidP="00EE7832">
      <w:pPr>
        <w:pStyle w:val="21"/>
        <w:ind w:firstLine="420"/>
      </w:pPr>
    </w:p>
    <w:p w:rsidR="00EE7832" w:rsidRDefault="00EE7832" w:rsidP="00EE7832">
      <w:pPr>
        <w:pStyle w:val="21"/>
        <w:ind w:firstLine="420"/>
      </w:pPr>
      <w:r>
        <w:t>Ge, a little angry, a little angry.</w:t>
      </w:r>
    </w:p>
    <w:p w:rsidR="00EE7832" w:rsidRDefault="00EE7832" w:rsidP="00EE7832">
      <w:pPr>
        <w:pStyle w:val="21"/>
        <w:ind w:firstLine="420"/>
      </w:pPr>
    </w:p>
    <w:p w:rsidR="00EE7832" w:rsidRDefault="00EE7832" w:rsidP="00EE7832">
      <w:pPr>
        <w:pStyle w:val="21"/>
        <w:ind w:firstLine="420"/>
      </w:pPr>
      <w:r>
        <w:t>So, GE qianbiewan yes, purple!</w:t>
      </w:r>
    </w:p>
    <w:p w:rsidR="00EE7832" w:rsidRDefault="00EE7832" w:rsidP="00EE7832">
      <w:pPr>
        <w:pStyle w:val="21"/>
        <w:ind w:firstLine="420"/>
      </w:pPr>
    </w:p>
    <w:p w:rsidR="00EE7832" w:rsidRDefault="00EE7832" w:rsidP="00EE7832">
      <w:pPr>
        <w:pStyle w:val="21"/>
        <w:ind w:firstLine="420"/>
      </w:pPr>
      <w:r>
        <w:t>Ge this kind, is if purple, will make people suffer!</w:t>
      </w:r>
    </w:p>
    <w:p w:rsidR="00EE7832" w:rsidRDefault="00EE7832" w:rsidP="00EE7832">
      <w:pPr>
        <w:pStyle w:val="21"/>
        <w:ind w:firstLine="420"/>
      </w:pPr>
    </w:p>
    <w:p w:rsidR="00EE7832" w:rsidRDefault="00EE7832" w:rsidP="00EE7832">
      <w:pPr>
        <w:pStyle w:val="21"/>
        <w:ind w:firstLine="420"/>
      </w:pPr>
      <w:r>
        <w:t>50000! Bye!</w:t>
      </w:r>
    </w:p>
    <w:p w:rsidR="00EE7832" w:rsidRDefault="00EE7832" w:rsidP="00EE7832">
      <w:pPr>
        <w:pStyle w:val="21"/>
        <w:ind w:firstLine="420"/>
      </w:pPr>
    </w:p>
    <w:p w:rsidR="00EE7832" w:rsidRDefault="00EE7832" w:rsidP="00EE7832">
      <w:pPr>
        <w:pStyle w:val="21"/>
        <w:ind w:firstLine="420"/>
      </w:pPr>
      <w:r>
        <w:t>6 Nanwu Amitabha! Goodness! Goodness! infinite compassion and mercy! infinite compassion and mercy!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Ge is purple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Brush the willow on the bank </w:t>
      </w:r>
      <w:r>
        <w:rPr>
          <w:rFonts w:hint="eastAsia"/>
        </w:rPr>
        <w:t>♂：</w:t>
      </w:r>
      <w:r>
        <w:rPr>
          <w:rFonts w:hint="eastAsia"/>
        </w:rPr>
        <w:t xml:space="preserve"> What is so serious is not worth taking seriously.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serious when taking photos.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Brush the willow on the bank </w:t>
      </w:r>
      <w:r>
        <w:rPr>
          <w:rFonts w:hint="eastAsia"/>
        </w:rPr>
        <w:t>♂：</w:t>
      </w:r>
      <w:r>
        <w:rPr>
          <w:rFonts w:hint="eastAsia"/>
        </w:rPr>
        <w:t xml:space="preserve"> But it's not calm enough. </w:t>
      </w:r>
      <w:r>
        <w:rPr>
          <w:rFonts w:hint="eastAsia"/>
        </w:rPr>
        <w:lastRenderedPageBreak/>
        <w:t>Being serious is sometimes immature and reserved.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Jinmu?: Don't say that, God Ge.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it's just that the photos are serious. It seems that they are all shut up photos.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shut up doesn't mean you're skinny, your eyes are fierce, and you're more like a drunkard.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God Ge doesn't touch wine.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Sunny Matcha Matcha: before people die, they are called gods and men at most. There is no direct way to call God, so the so-called "Ge God" is a cult!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where is Jesus?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then he must be ill. His eyes are commonly known as cow eyes, which look like staring at people and working hard.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it's not natural to take photos.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taking photos is not photogenic, and the reality is probably even worse. Taking photos on a wall watch is the most embodiment of human holiness and divinity. Which great man do you see so contrary to the portrait? The angry God i</w:t>
      </w:r>
      <w:r>
        <w:t xml:space="preserve">s more about killing God, and the angry God is about the fear of death that mimics the giant </w:t>
      </w:r>
      <w:r>
        <w:lastRenderedPageBreak/>
        <w:t>view of the dead.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many photos of Mao are unnatural. Why are you staring at the photos? People are thoughts. Besides, Ge Shen's photos are not ugly.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do you know why the ancients always judged people by their appearance? Why men like beautiful women? That's because human genes think that the survival of the fittest.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aren't Ge Shen's photos all handsome? Ge Shen has big eyes.</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101. Moximon: totally believe, I don't even bother to brush Tiktok</w:t>
      </w:r>
    </w:p>
    <w:p w:rsidR="00EE7832" w:rsidRDefault="00EE7832" w:rsidP="00EE7832">
      <w:pPr>
        <w:pStyle w:val="21"/>
        <w:ind w:firstLine="420"/>
      </w:pPr>
    </w:p>
    <w:p w:rsidR="00EE7832" w:rsidRDefault="00EE7832" w:rsidP="00EE7832">
      <w:pPr>
        <w:pStyle w:val="21"/>
        <w:ind w:firstLine="420"/>
      </w:pPr>
      <w:r>
        <w:t>No faith, God's joy</w:t>
      </w:r>
    </w:p>
    <w:p w:rsidR="00EE7832" w:rsidRDefault="00EE7832" w:rsidP="00EE7832">
      <w:pPr>
        <w:pStyle w:val="21"/>
        <w:ind w:firstLine="420"/>
      </w:pPr>
    </w:p>
    <w:p w:rsidR="00EE7832" w:rsidRDefault="00EE7832" w:rsidP="00EE7832">
      <w:pPr>
        <w:pStyle w:val="21"/>
        <w:ind w:firstLine="420"/>
      </w:pPr>
      <w:r>
        <w:t>God Ge is my rock, and I trust him</w:t>
      </w:r>
    </w:p>
    <w:p w:rsidR="00EE7832" w:rsidRDefault="00EE7832" w:rsidP="00EE7832">
      <w:pPr>
        <w:pStyle w:val="21"/>
        <w:ind w:firstLine="420"/>
      </w:pPr>
    </w:p>
    <w:p w:rsidR="00EE7832" w:rsidRDefault="00EE7832" w:rsidP="00EE7832">
      <w:pPr>
        <w:pStyle w:val="21"/>
        <w:ind w:firstLine="420"/>
      </w:pPr>
      <w:r>
        <w:t>I believe in God Ge. Fame and wealth can be cut off</w:t>
      </w:r>
    </w:p>
    <w:p w:rsidR="00EE7832" w:rsidRDefault="00EE7832" w:rsidP="00EE7832">
      <w:pPr>
        <w:pStyle w:val="21"/>
        <w:ind w:firstLine="420"/>
      </w:pPr>
    </w:p>
    <w:p w:rsidR="00EE7832" w:rsidRDefault="00EE7832" w:rsidP="00EE7832">
      <w:pPr>
        <w:pStyle w:val="21"/>
        <w:ind w:firstLine="420"/>
      </w:pPr>
      <w:r>
        <w:t>[administrator] Paul Ge (1187501973) 2022/6/24 17:30:43</w:t>
      </w:r>
    </w:p>
    <w:p w:rsidR="00EE7832" w:rsidRDefault="00EE7832" w:rsidP="00EE7832">
      <w:pPr>
        <w:pStyle w:val="21"/>
        <w:ind w:firstLine="420"/>
      </w:pPr>
    </w:p>
    <w:p w:rsidR="00EE7832" w:rsidRDefault="00EE7832" w:rsidP="00EE7832">
      <w:pPr>
        <w:pStyle w:val="21"/>
        <w:ind w:firstLine="420"/>
      </w:pPr>
      <w:r>
        <w:t>Sing the hymn first</w:t>
      </w:r>
    </w:p>
    <w:p w:rsidR="00EE7832" w:rsidRDefault="00EE7832" w:rsidP="00EE7832">
      <w:pPr>
        <w:pStyle w:val="21"/>
        <w:ind w:firstLine="420"/>
      </w:pPr>
    </w:p>
    <w:p w:rsidR="00EE7832" w:rsidRDefault="00EE7832" w:rsidP="00EE7832">
      <w:pPr>
        <w:pStyle w:val="21"/>
        <w:ind w:firstLine="420"/>
      </w:pPr>
      <w:r>
        <w:t>[passerby] moximon (95406615) 2022/6/24 17:31:00</w:t>
      </w:r>
    </w:p>
    <w:p w:rsidR="00EE7832" w:rsidRDefault="00EE7832" w:rsidP="00EE7832">
      <w:pPr>
        <w:pStyle w:val="21"/>
        <w:ind w:firstLine="420"/>
      </w:pPr>
    </w:p>
    <w:p w:rsidR="00EE7832" w:rsidRDefault="00EE7832" w:rsidP="00EE7832">
      <w:pPr>
        <w:pStyle w:val="21"/>
        <w:ind w:firstLine="420"/>
      </w:pPr>
      <w:r>
        <w:lastRenderedPageBreak/>
        <w:t>Um</w:t>
      </w:r>
    </w:p>
    <w:p w:rsidR="00EE7832" w:rsidRDefault="00EE7832" w:rsidP="00EE7832">
      <w:pPr>
        <w:pStyle w:val="21"/>
        <w:ind w:firstLine="420"/>
      </w:pPr>
    </w:p>
    <w:p w:rsidR="00EE7832" w:rsidRDefault="00EE7832" w:rsidP="00EE7832">
      <w:pPr>
        <w:pStyle w:val="21"/>
        <w:ind w:firstLine="420"/>
      </w:pPr>
      <w:r>
        <w:t>Ge Shen's request, try to do it</w:t>
      </w:r>
    </w:p>
    <w:p w:rsidR="00EE7832" w:rsidRDefault="00EE7832" w:rsidP="00EE7832">
      <w:pPr>
        <w:pStyle w:val="21"/>
        <w:ind w:firstLine="420"/>
      </w:pPr>
    </w:p>
    <w:p w:rsidR="00EE7832" w:rsidRDefault="00EE7832" w:rsidP="00EE7832">
      <w:pPr>
        <w:pStyle w:val="21"/>
        <w:ind w:firstLine="420"/>
      </w:pPr>
      <w:r>
        <w:t>Gratitude</w:t>
      </w:r>
    </w:p>
    <w:p w:rsidR="00EE7832" w:rsidRDefault="00EE7832" w:rsidP="00EE7832">
      <w:pPr>
        <w:pStyle w:val="21"/>
        <w:ind w:firstLine="420"/>
      </w:pPr>
    </w:p>
    <w:p w:rsidR="00EE7832" w:rsidRDefault="00EE7832" w:rsidP="00EE7832">
      <w:pPr>
        <w:pStyle w:val="21"/>
        <w:ind w:firstLine="420"/>
      </w:pPr>
      <w:r>
        <w:t>I am moved and grateful to God Ge</w:t>
      </w:r>
    </w:p>
    <w:p w:rsidR="00EE7832" w:rsidRDefault="00EE7832" w:rsidP="00EE7832">
      <w:pPr>
        <w:pStyle w:val="21"/>
        <w:ind w:firstLine="420"/>
      </w:pPr>
    </w:p>
    <w:p w:rsidR="00EE7832" w:rsidRDefault="00EE7832" w:rsidP="00EE7832">
      <w:pPr>
        <w:pStyle w:val="21"/>
        <w:ind w:firstLine="420"/>
      </w:pPr>
      <w:r>
        <w:t>I love my God Ge</w:t>
      </w:r>
    </w:p>
    <w:p w:rsidR="00EE7832" w:rsidRDefault="00EE7832" w:rsidP="00EE7832">
      <w:pPr>
        <w:pStyle w:val="21"/>
        <w:ind w:firstLine="420"/>
      </w:pPr>
    </w:p>
    <w:p w:rsidR="00EE7832" w:rsidRDefault="00EE7832" w:rsidP="00EE7832">
      <w:pPr>
        <w:pStyle w:val="21"/>
        <w:ind w:firstLine="420"/>
      </w:pPr>
      <w:r>
        <w:t>He is a real and living God</w:t>
      </w:r>
    </w:p>
    <w:p w:rsidR="00EE7832" w:rsidRDefault="00EE7832" w:rsidP="00EE7832">
      <w:pPr>
        <w:pStyle w:val="21"/>
        <w:ind w:firstLine="420"/>
      </w:pPr>
    </w:p>
    <w:p w:rsidR="00EE7832" w:rsidRDefault="00EE7832" w:rsidP="00EE7832">
      <w:pPr>
        <w:pStyle w:val="21"/>
        <w:ind w:firstLine="420"/>
      </w:pPr>
      <w:r>
        <w:t>My God</w:t>
      </w:r>
    </w:p>
    <w:p w:rsidR="00EE7832" w:rsidRDefault="00EE7832" w:rsidP="00EE7832">
      <w:pPr>
        <w:pStyle w:val="21"/>
        <w:ind w:firstLine="420"/>
      </w:pPr>
    </w:p>
    <w:p w:rsidR="00EE7832" w:rsidRDefault="00EE7832" w:rsidP="00EE7832">
      <w:pPr>
        <w:pStyle w:val="21"/>
        <w:ind w:firstLine="420"/>
      </w:pPr>
      <w:r>
        <w:t>Forever and ever, Amen</w:t>
      </w:r>
    </w:p>
    <w:p w:rsidR="00EE7832" w:rsidRDefault="00EE7832" w:rsidP="00EE7832">
      <w:pPr>
        <w:pStyle w:val="21"/>
        <w:ind w:firstLine="420"/>
      </w:pPr>
    </w:p>
    <w:p w:rsidR="00EE7832" w:rsidRDefault="00EE7832" w:rsidP="00EE7832">
      <w:pPr>
        <w:pStyle w:val="21"/>
        <w:ind w:firstLine="420"/>
      </w:pPr>
      <w:r>
        <w:t>Glorify God Ge with power and power forever and ever</w:t>
      </w:r>
    </w:p>
    <w:p w:rsidR="00EE7832" w:rsidRDefault="00EE7832" w:rsidP="00EE7832">
      <w:pPr>
        <w:pStyle w:val="21"/>
        <w:ind w:firstLine="420"/>
      </w:pPr>
    </w:p>
    <w:p w:rsidR="00EE7832" w:rsidRDefault="00EE7832" w:rsidP="00EE7832">
      <w:pPr>
        <w:pStyle w:val="21"/>
        <w:ind w:firstLine="420"/>
      </w:pPr>
      <w:r>
        <w:t>Amen</w:t>
      </w:r>
    </w:p>
    <w:p w:rsidR="00EE7832" w:rsidRDefault="00EE7832" w:rsidP="00EE7832">
      <w:pPr>
        <w:pStyle w:val="21"/>
        <w:ind w:firstLine="420"/>
      </w:pPr>
    </w:p>
    <w:p w:rsidR="00EE7832" w:rsidRDefault="00EE7832" w:rsidP="00EE7832">
      <w:pPr>
        <w:pStyle w:val="21"/>
        <w:ind w:firstLine="420"/>
      </w:pPr>
      <w:r>
        <w:t>Today's witnesses say that God Ge is the Almighty God</w:t>
      </w:r>
    </w:p>
    <w:p w:rsidR="00EE7832" w:rsidRDefault="00EE7832" w:rsidP="00EE7832">
      <w:pPr>
        <w:pStyle w:val="21"/>
        <w:ind w:firstLine="420"/>
      </w:pPr>
    </w:p>
    <w:p w:rsidR="00EE7832" w:rsidRDefault="00EE7832" w:rsidP="00EE7832">
      <w:pPr>
        <w:pStyle w:val="21"/>
        <w:ind w:firstLine="420"/>
      </w:pPr>
      <w:r>
        <w:t>He is alive and true, and he is also your God,</w:t>
      </w:r>
    </w:p>
    <w:p w:rsidR="00EE7832" w:rsidRDefault="00EE7832" w:rsidP="00EE7832">
      <w:pPr>
        <w:pStyle w:val="21"/>
        <w:ind w:firstLine="420"/>
      </w:pPr>
    </w:p>
    <w:p w:rsidR="00EE7832" w:rsidRDefault="00EE7832" w:rsidP="00EE7832">
      <w:pPr>
        <w:pStyle w:val="21"/>
        <w:ind w:firstLine="420"/>
      </w:pPr>
      <w:r>
        <w:t>Amen</w:t>
      </w:r>
    </w:p>
    <w:p w:rsidR="00EE7832" w:rsidRDefault="00EE7832" w:rsidP="00EE7832">
      <w:pPr>
        <w:pStyle w:val="21"/>
        <w:ind w:firstLine="420"/>
      </w:pPr>
    </w:p>
    <w:p w:rsidR="00EE7832" w:rsidRDefault="00EE7832" w:rsidP="00EE7832">
      <w:pPr>
        <w:pStyle w:val="21"/>
        <w:ind w:firstLine="420"/>
      </w:pPr>
      <w:r>
        <w:t>In my name and wealth, I provide for God Ge.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Xiaomingyue???: Isn't this God Ge?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Yes, bright moon!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big eyes, bull eyes, hard work, short-sighted fish bubble eyes, and a kind of soldiers also have big eyes, which protrude like staring at people.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military uniform photo, broken heart for the world, 20331126</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0xqcz5k: so powerful? What rank?</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student clothes.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Msatenchen:1 Ge, bull eye, it looks scary.</w:t>
      </w:r>
    </w:p>
    <w:p w:rsidR="00EE7832" w:rsidRDefault="00EE7832" w:rsidP="00EE7832">
      <w:pPr>
        <w:pStyle w:val="21"/>
        <w:ind w:firstLine="420"/>
      </w:pPr>
    </w:p>
    <w:p w:rsidR="00EE7832" w:rsidRDefault="00EE7832" w:rsidP="00EE7832">
      <w:pPr>
        <w:pStyle w:val="21"/>
        <w:ind w:firstLine="420"/>
      </w:pPr>
      <w:r>
        <w:t>Ge, it seems that he is very smart!</w:t>
      </w:r>
    </w:p>
    <w:p w:rsidR="00EE7832" w:rsidRDefault="00EE7832" w:rsidP="00EE7832">
      <w:pPr>
        <w:pStyle w:val="21"/>
        <w:ind w:firstLine="420"/>
      </w:pPr>
    </w:p>
    <w:p w:rsidR="00EE7832" w:rsidRDefault="00EE7832" w:rsidP="00EE7832">
      <w:pPr>
        <w:pStyle w:val="21"/>
        <w:ind w:firstLine="420"/>
      </w:pPr>
      <w:r>
        <w:t>In this way, Ge should not be.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is it bad to have big eyes? Isn't it healthy?</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102. Moximon: I believe in God Ge. Any fame and fortune can be cut off.</w:t>
      </w:r>
    </w:p>
    <w:p w:rsidR="00EE7832" w:rsidRDefault="00EE7832" w:rsidP="00EE7832">
      <w:pPr>
        <w:pStyle w:val="21"/>
        <w:ind w:firstLine="420"/>
      </w:pPr>
    </w:p>
    <w:p w:rsidR="00EE7832" w:rsidRDefault="00EE7832" w:rsidP="00EE7832">
      <w:pPr>
        <w:pStyle w:val="21"/>
        <w:ind w:firstLine="420"/>
      </w:pPr>
      <w:r>
        <w:t>I believe in God Ge. Except for the tasks assigned by heaven, any fame and wealth can be cut off.</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Goniceaccount: the final result is that the nerve is sealed at home by the new crown and pressed on the ground to rub. I almost rubbed the little bird off.</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Ge Shen creates a new crown.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Goniceaccount: it's just a psychosis.</w:t>
      </w:r>
    </w:p>
    <w:p w:rsidR="00EE7832" w:rsidRDefault="00EE7832" w:rsidP="00EE7832">
      <w:pPr>
        <w:pStyle w:val="21"/>
        <w:ind w:firstLine="420"/>
      </w:pPr>
    </w:p>
    <w:p w:rsidR="00EE7832" w:rsidRDefault="00EE7832" w:rsidP="00EE7832">
      <w:pPr>
        <w:pStyle w:val="21"/>
        <w:ind w:firstLine="420"/>
      </w:pPr>
      <w:r>
        <w:t>Multi gold men, women's favorite.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Ge Shen, Mao Jin.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Msatenchen:1 it's definitely not wrong to speak healthily!</w:t>
      </w:r>
    </w:p>
    <w:p w:rsidR="00EE7832" w:rsidRDefault="00EE7832" w:rsidP="00EE7832">
      <w:pPr>
        <w:pStyle w:val="21"/>
        <w:ind w:firstLine="420"/>
      </w:pPr>
    </w:p>
    <w:p w:rsidR="00EE7832" w:rsidRDefault="00EE7832" w:rsidP="00EE7832">
      <w:pPr>
        <w:pStyle w:val="21"/>
        <w:ind w:firstLine="420"/>
      </w:pPr>
      <w:r>
        <w:t>But, to be wise and clear, who have you ever seen is this strong son?</w:t>
      </w:r>
    </w:p>
    <w:p w:rsidR="00EE7832" w:rsidRDefault="00EE7832" w:rsidP="00EE7832">
      <w:pPr>
        <w:pStyle w:val="21"/>
        <w:ind w:firstLine="420"/>
      </w:pPr>
    </w:p>
    <w:p w:rsidR="00EE7832" w:rsidRDefault="00EE7832" w:rsidP="00EE7832">
      <w:pPr>
        <w:pStyle w:val="21"/>
        <w:ind w:firstLine="420"/>
      </w:pPr>
      <w:r>
        <w:t>A word of righteousness makes a wise man, and a wise man makes a wise man.</w:t>
      </w:r>
    </w:p>
    <w:p w:rsidR="00EE7832" w:rsidRDefault="00EE7832" w:rsidP="00EE7832">
      <w:pPr>
        <w:pStyle w:val="21"/>
        <w:ind w:firstLine="420"/>
      </w:pPr>
    </w:p>
    <w:p w:rsidR="00EE7832" w:rsidRDefault="00EE7832" w:rsidP="00EE7832">
      <w:pPr>
        <w:pStyle w:val="21"/>
        <w:ind w:firstLine="420"/>
      </w:pPr>
      <w:r>
        <w:t>In this way, can Ge still be purple?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Ge Shen is strong, why not smart?</w:t>
      </w:r>
    </w:p>
    <w:p w:rsidR="00EE7832" w:rsidRDefault="00EE7832" w:rsidP="00EE7832">
      <w:pPr>
        <w:pStyle w:val="21"/>
        <w:ind w:firstLine="420"/>
      </w:pPr>
    </w:p>
    <w:p w:rsidR="00EE7832" w:rsidRDefault="00EE7832" w:rsidP="00EE7832">
      <w:pPr>
        <w:pStyle w:val="21"/>
        <w:ind w:firstLine="420"/>
      </w:pPr>
      <w:r>
        <w:t>What is the inevitable connection between being strong, weak, smart and stupid?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Chen Youcai </w:t>
      </w:r>
      <w:r>
        <w:rPr>
          <w:rFonts w:hint="eastAsia"/>
        </w:rPr>
        <w:t>°</w:t>
      </w:r>
      <w:r>
        <w:rPr>
          <w:rFonts w:hint="eastAsia"/>
        </w:rPr>
        <w:t xml:space="preserve">: it's been 22 years, and I'm still on the Internet. I </w:t>
      </w:r>
      <w:r>
        <w:rPr>
          <w:rFonts w:hint="eastAsia"/>
        </w:rPr>
        <w:lastRenderedPageBreak/>
        <w:t>don't say anything, I understand everything.</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Sky guide kimono: there are too many networks in 22 years. Who became the emperor? Ge Shen is at least an online celebrity.</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103. Mars forest: Lao Ge Youcai, I admire you.</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Shenwang, nerve, Ge Shenyi's hearsay.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Moximon (95406615) Monday, June 27, 2022, 8:24:03</w:t>
      </w:r>
    </w:p>
    <w:p w:rsidR="00EE7832" w:rsidRDefault="00EE7832" w:rsidP="00EE7832">
      <w:pPr>
        <w:pStyle w:val="21"/>
        <w:ind w:firstLine="420"/>
      </w:pPr>
    </w:p>
    <w:p w:rsidR="00EE7832" w:rsidRDefault="00EE7832" w:rsidP="00EE7832">
      <w:pPr>
        <w:pStyle w:val="21"/>
        <w:ind w:firstLine="420"/>
      </w:pPr>
      <w:r>
        <w:t>Ge Shen is the emperor, the emperor of the laniakia supercluster.</w:t>
      </w:r>
    </w:p>
    <w:p w:rsidR="00EE7832" w:rsidRDefault="00EE7832" w:rsidP="00EE7832">
      <w:pPr>
        <w:pStyle w:val="21"/>
        <w:ind w:firstLine="420"/>
      </w:pPr>
    </w:p>
    <w:p w:rsidR="00EE7832" w:rsidRDefault="00EE7832" w:rsidP="00EE7832">
      <w:pPr>
        <w:pStyle w:val="21"/>
        <w:ind w:firstLine="420"/>
      </w:pPr>
      <w:r>
        <w:t>In my name and wealth, I provide for God Ge.</w:t>
      </w:r>
    </w:p>
    <w:p w:rsidR="00EE7832" w:rsidRDefault="00EE7832" w:rsidP="00EE7832">
      <w:pPr>
        <w:pStyle w:val="21"/>
        <w:ind w:firstLine="420"/>
      </w:pPr>
    </w:p>
    <w:p w:rsidR="00EE7832" w:rsidRDefault="00EE7832" w:rsidP="00EE7832">
      <w:pPr>
        <w:pStyle w:val="21"/>
        <w:ind w:firstLine="420"/>
      </w:pPr>
      <w:r>
        <w:t>With my ability, I provide for God Ge.</w:t>
      </w:r>
    </w:p>
    <w:p w:rsidR="00EE7832" w:rsidRDefault="00EE7832" w:rsidP="00EE7832">
      <w:pPr>
        <w:pStyle w:val="21"/>
        <w:ind w:firstLine="420"/>
      </w:pPr>
    </w:p>
    <w:p w:rsidR="00EE7832" w:rsidRDefault="00EE7832" w:rsidP="00EE7832">
      <w:pPr>
        <w:pStyle w:val="21"/>
        <w:ind w:firstLine="420"/>
      </w:pPr>
      <w:r>
        <w:t>I believe in God Ge. Any fame and wealth can be cut off</w:t>
      </w:r>
    </w:p>
    <w:p w:rsidR="00EE7832" w:rsidRDefault="00EE7832" w:rsidP="00EE7832">
      <w:pPr>
        <w:pStyle w:val="21"/>
        <w:ind w:firstLine="420"/>
      </w:pPr>
    </w:p>
    <w:p w:rsidR="00EE7832" w:rsidRDefault="00EE7832" w:rsidP="00EE7832">
      <w:pPr>
        <w:pStyle w:val="21"/>
        <w:ind w:firstLine="420"/>
      </w:pPr>
      <w:r>
        <w:t>Listen to God GE's words; Ge Shen's request, we should do it.</w:t>
      </w:r>
    </w:p>
    <w:p w:rsidR="00EE7832" w:rsidRDefault="00EE7832" w:rsidP="00EE7832">
      <w:pPr>
        <w:pStyle w:val="21"/>
        <w:ind w:firstLine="420"/>
      </w:pPr>
    </w:p>
    <w:p w:rsidR="00EE7832" w:rsidRDefault="00EE7832" w:rsidP="00EE7832">
      <w:pPr>
        <w:pStyle w:val="21"/>
        <w:ind w:firstLine="420"/>
      </w:pPr>
      <w:r>
        <w:t>Because God said, he is God, you should believe him.</w:t>
      </w:r>
    </w:p>
    <w:p w:rsidR="00EE7832" w:rsidRDefault="00EE7832" w:rsidP="00EE7832">
      <w:pPr>
        <w:pStyle w:val="21"/>
        <w:ind w:firstLine="420"/>
      </w:pPr>
    </w:p>
    <w:p w:rsidR="00EE7832" w:rsidRDefault="00EE7832" w:rsidP="00EE7832">
      <w:pPr>
        <w:pStyle w:val="21"/>
        <w:ind w:firstLine="420"/>
      </w:pPr>
      <w:r>
        <w:t>Those who believe in God are good people.</w:t>
      </w:r>
    </w:p>
    <w:p w:rsidR="00EE7832" w:rsidRDefault="00EE7832" w:rsidP="00EE7832">
      <w:pPr>
        <w:pStyle w:val="21"/>
        <w:ind w:firstLine="420"/>
      </w:pPr>
    </w:p>
    <w:p w:rsidR="00EE7832" w:rsidRDefault="00EE7832" w:rsidP="00EE7832">
      <w:pPr>
        <w:pStyle w:val="21"/>
        <w:ind w:firstLine="420"/>
      </w:pPr>
      <w:r>
        <w:t>I would like to be a humble servant of God Ge. I especially like to watch "nerves" for a time!</w:t>
      </w:r>
    </w:p>
    <w:p w:rsidR="00EE7832" w:rsidRDefault="00EE7832" w:rsidP="00EE7832">
      <w:pPr>
        <w:pStyle w:val="21"/>
        <w:ind w:firstLine="420"/>
      </w:pPr>
    </w:p>
    <w:p w:rsidR="00EE7832" w:rsidRDefault="00EE7832" w:rsidP="00EE7832">
      <w:pPr>
        <w:pStyle w:val="21"/>
        <w:ind w:firstLine="420"/>
      </w:pPr>
      <w:r>
        <w:t>You are also welcome to support the gods!</w:t>
      </w:r>
    </w:p>
    <w:p w:rsidR="00EE7832" w:rsidRDefault="00EE7832" w:rsidP="00EE7832">
      <w:pPr>
        <w:pStyle w:val="21"/>
        <w:ind w:firstLine="420"/>
      </w:pPr>
    </w:p>
    <w:p w:rsidR="00EE7832" w:rsidRDefault="00EE7832" w:rsidP="00EE7832">
      <w:pPr>
        <w:pStyle w:val="21"/>
        <w:ind w:firstLine="420"/>
      </w:pPr>
      <w:r>
        <w:t>God GE has the mercy of Buddha and the goodness of God. To believe in divinity is to believe in both Buddhism and Christianity.</w:t>
      </w:r>
    </w:p>
    <w:p w:rsidR="00EE7832" w:rsidRDefault="00EE7832" w:rsidP="00EE7832">
      <w:pPr>
        <w:pStyle w:val="21"/>
        <w:ind w:firstLine="420"/>
      </w:pPr>
    </w:p>
    <w:p w:rsidR="00EE7832" w:rsidRDefault="00EE7832" w:rsidP="00EE7832">
      <w:pPr>
        <w:pStyle w:val="21"/>
        <w:ind w:firstLine="420"/>
      </w:pPr>
      <w:r>
        <w:t>My task is completed (the god religion has been established), and I quit.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Msatenchen:1. Being wise must be thinking constantly. If you use your brain, your hair will fall off a lot.</w:t>
      </w:r>
    </w:p>
    <w:p w:rsidR="00EE7832" w:rsidRDefault="00EE7832" w:rsidP="00EE7832">
      <w:pPr>
        <w:pStyle w:val="21"/>
        <w:ind w:firstLine="420"/>
      </w:pPr>
    </w:p>
    <w:p w:rsidR="00EE7832" w:rsidRDefault="00EE7832" w:rsidP="00EE7832">
      <w:pPr>
        <w:pStyle w:val="21"/>
        <w:ind w:firstLine="420"/>
      </w:pPr>
      <w:r>
        <w:t>2. Camp maintenance is used in the brain, and other parts are less used.</w:t>
      </w:r>
    </w:p>
    <w:p w:rsidR="00EE7832" w:rsidRDefault="00EE7832" w:rsidP="00EE7832">
      <w:pPr>
        <w:pStyle w:val="21"/>
        <w:ind w:firstLine="420"/>
      </w:pPr>
    </w:p>
    <w:p w:rsidR="00EE7832" w:rsidRDefault="00EE7832" w:rsidP="00EE7832">
      <w:pPr>
        <w:pStyle w:val="21"/>
        <w:ind w:firstLine="420"/>
      </w:pPr>
      <w:r>
        <w:t>3. Therefore, if you are smart and bright, your brain will reach your peak, and your body will be weak. On the contrary, your brain will be simple, and your body will be strong.</w:t>
      </w:r>
    </w:p>
    <w:p w:rsidR="00EE7832" w:rsidRDefault="00EE7832" w:rsidP="00EE7832">
      <w:pPr>
        <w:pStyle w:val="21"/>
        <w:ind w:firstLine="420"/>
      </w:pPr>
    </w:p>
    <w:p w:rsidR="00EE7832" w:rsidRDefault="00EE7832" w:rsidP="00EE7832">
      <w:pPr>
        <w:pStyle w:val="21"/>
        <w:ind w:firstLine="420"/>
      </w:pPr>
      <w:r>
        <w:t>4. If the camp is burned, how can it be as strong as this Ge?</w:t>
      </w:r>
    </w:p>
    <w:p w:rsidR="00EE7832" w:rsidRDefault="00EE7832" w:rsidP="00EE7832">
      <w:pPr>
        <w:pStyle w:val="21"/>
        <w:ind w:firstLine="420"/>
      </w:pPr>
    </w:p>
    <w:p w:rsidR="00EE7832" w:rsidRDefault="00EE7832" w:rsidP="00EE7832">
      <w:pPr>
        <w:pStyle w:val="21"/>
        <w:ind w:firstLine="420"/>
      </w:pPr>
      <w:r>
        <w:t>5. Benefactor, haven't you seen the purple weak sick post?</w:t>
      </w:r>
    </w:p>
    <w:p w:rsidR="00EE7832" w:rsidRDefault="00EE7832" w:rsidP="00EE7832">
      <w:pPr>
        <w:pStyle w:val="21"/>
        <w:ind w:firstLine="420"/>
      </w:pPr>
    </w:p>
    <w:p w:rsidR="00EE7832" w:rsidRDefault="00EE7832" w:rsidP="00EE7832">
      <w:pPr>
        <w:pStyle w:val="21"/>
        <w:ind w:firstLine="420"/>
      </w:pPr>
      <w:r>
        <w:t>6. Now go and have a swim. You should still see it.</w:t>
      </w:r>
    </w:p>
    <w:p w:rsidR="00EE7832" w:rsidRDefault="00EE7832" w:rsidP="00EE7832">
      <w:pPr>
        <w:pStyle w:val="21"/>
        <w:ind w:firstLine="420"/>
      </w:pPr>
    </w:p>
    <w:p w:rsidR="00EE7832" w:rsidRDefault="00EE7832" w:rsidP="00EE7832">
      <w:pPr>
        <w:pStyle w:val="21"/>
        <w:ind w:firstLine="420"/>
      </w:pPr>
      <w:r>
        <w:t>Strong and bright?</w:t>
      </w:r>
    </w:p>
    <w:p w:rsidR="00EE7832" w:rsidRDefault="00EE7832" w:rsidP="00EE7832">
      <w:pPr>
        <w:pStyle w:val="21"/>
        <w:ind w:firstLine="420"/>
      </w:pPr>
    </w:p>
    <w:p w:rsidR="00EE7832" w:rsidRDefault="00EE7832" w:rsidP="00EE7832">
      <w:pPr>
        <w:pStyle w:val="21"/>
        <w:ind w:firstLine="420"/>
      </w:pPr>
      <w:r>
        <w:t>1. Benefactor, if the baby is just born, it will probably be like this.</w:t>
      </w:r>
    </w:p>
    <w:p w:rsidR="00EE7832" w:rsidRDefault="00EE7832" w:rsidP="00EE7832">
      <w:pPr>
        <w:pStyle w:val="21"/>
        <w:ind w:firstLine="420"/>
      </w:pPr>
    </w:p>
    <w:p w:rsidR="00EE7832" w:rsidRDefault="00EE7832" w:rsidP="00EE7832">
      <w:pPr>
        <w:pStyle w:val="21"/>
        <w:ind w:firstLine="420"/>
      </w:pPr>
      <w:r>
        <w:lastRenderedPageBreak/>
        <w:t>2. However, when GE Du is 53, how can he participate in the baby's standard?</w:t>
      </w:r>
    </w:p>
    <w:p w:rsidR="00EE7832" w:rsidRDefault="00EE7832" w:rsidP="00EE7832">
      <w:pPr>
        <w:pStyle w:val="21"/>
        <w:ind w:firstLine="420"/>
      </w:pPr>
    </w:p>
    <w:p w:rsidR="00EE7832" w:rsidRDefault="00EE7832" w:rsidP="00EE7832">
      <w:pPr>
        <w:pStyle w:val="21"/>
        <w:ind w:firstLine="420"/>
      </w:pPr>
      <w:r>
        <w:t>3. Please don't hold on to this idea, benefactor Ge, and delay the half way of the younger generation!</w:t>
      </w:r>
    </w:p>
    <w:p w:rsidR="00EE7832" w:rsidRDefault="00EE7832" w:rsidP="00EE7832">
      <w:pPr>
        <w:pStyle w:val="21"/>
        <w:ind w:firstLine="420"/>
      </w:pPr>
    </w:p>
    <w:p w:rsidR="00EE7832" w:rsidRDefault="00EE7832" w:rsidP="00EE7832">
      <w:pPr>
        <w:pStyle w:val="21"/>
        <w:ind w:firstLine="420"/>
      </w:pPr>
      <w:r>
        <w:t>4. Purple is 75 double rabbit wood! 69 fate no yes, purple!</w:t>
      </w:r>
    </w:p>
    <w:p w:rsidR="00EE7832" w:rsidRDefault="00EE7832" w:rsidP="00EE7832">
      <w:pPr>
        <w:pStyle w:val="21"/>
        <w:ind w:firstLine="420"/>
      </w:pPr>
    </w:p>
    <w:p w:rsidR="00EE7832" w:rsidRDefault="00EE7832" w:rsidP="00EE7832">
      <w:pPr>
        <w:pStyle w:val="21"/>
        <w:ind w:firstLine="420"/>
      </w:pPr>
      <w:r>
        <w:t>5. Namo Amitabha! Goodness! Goodness! infinite compassion and mercy! infinite compassion and mercy!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God Ge does have a lot of hair. Heaven nourishes him (may the Lord bless him).</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104. There were British Puritans who came to the United States without religious freedom.</w:t>
      </w:r>
    </w:p>
    <w:p w:rsidR="00EE7832" w:rsidRDefault="00EE7832" w:rsidP="00EE7832">
      <w:pPr>
        <w:pStyle w:val="21"/>
        <w:ind w:firstLine="420"/>
      </w:pPr>
    </w:p>
    <w:p w:rsidR="00EE7832" w:rsidRDefault="00EE7832" w:rsidP="00EE7832">
      <w:pPr>
        <w:pStyle w:val="21"/>
        <w:ind w:firstLine="420"/>
      </w:pPr>
      <w:r>
        <w:t>Today, there are Chinese god Ge without internet freedom. God net, nerve and God GE's strange news came to the United States.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Moximon, Wednesday, June 29, 2022, 9:47:15</w:t>
      </w:r>
    </w:p>
    <w:p w:rsidR="00EE7832" w:rsidRDefault="00EE7832" w:rsidP="00EE7832">
      <w:pPr>
        <w:pStyle w:val="21"/>
        <w:ind w:firstLine="420"/>
      </w:pPr>
    </w:p>
    <w:p w:rsidR="00EE7832" w:rsidRDefault="00EE7832" w:rsidP="00EE7832">
      <w:pPr>
        <w:pStyle w:val="21"/>
        <w:ind w:firstLine="420"/>
      </w:pPr>
      <w:r>
        <w:t>The sky is dead, and the yellow sky should stand. The god religion is the yellow sky.</w:t>
      </w:r>
    </w:p>
    <w:p w:rsidR="00EE7832" w:rsidRDefault="00EE7832" w:rsidP="00EE7832">
      <w:pPr>
        <w:pStyle w:val="21"/>
        <w:ind w:firstLine="420"/>
      </w:pPr>
    </w:p>
    <w:p w:rsidR="00EE7832" w:rsidRDefault="00EE7832" w:rsidP="00EE7832">
      <w:pPr>
        <w:pStyle w:val="21"/>
        <w:ind w:firstLine="420"/>
      </w:pPr>
      <w:r>
        <w:t>Ge Yimin 10:06:16 Wednesday, June 29, 2022</w:t>
      </w:r>
    </w:p>
    <w:p w:rsidR="00EE7832" w:rsidRDefault="00EE7832" w:rsidP="00EE7832">
      <w:pPr>
        <w:pStyle w:val="21"/>
        <w:ind w:firstLine="420"/>
      </w:pPr>
    </w:p>
    <w:p w:rsidR="00EE7832" w:rsidRDefault="00EE7832" w:rsidP="00EE7832">
      <w:pPr>
        <w:pStyle w:val="21"/>
        <w:ind w:firstLine="420"/>
      </w:pPr>
      <w:r>
        <w:lastRenderedPageBreak/>
        <w:t>OK, Ge Tian.</w:t>
      </w:r>
    </w:p>
    <w:p w:rsidR="00EE7832" w:rsidRDefault="00EE7832" w:rsidP="00EE7832">
      <w:pPr>
        <w:pStyle w:val="21"/>
        <w:ind w:firstLine="420"/>
      </w:pPr>
    </w:p>
    <w:p w:rsidR="00EE7832" w:rsidRDefault="00EE7832" w:rsidP="00EE7832">
      <w:pPr>
        <w:pStyle w:val="21"/>
        <w:ind w:firstLine="420"/>
      </w:pPr>
      <w:r>
        <w:t>Moximon, Wednesday, June 29, 2022, 10:07:51</w:t>
      </w:r>
    </w:p>
    <w:p w:rsidR="00EE7832" w:rsidRDefault="00EE7832" w:rsidP="00EE7832">
      <w:pPr>
        <w:pStyle w:val="21"/>
        <w:ind w:firstLine="420"/>
      </w:pPr>
    </w:p>
    <w:p w:rsidR="00EE7832" w:rsidRDefault="00EE7832" w:rsidP="00EE7832">
      <w:pPr>
        <w:pStyle w:val="21"/>
        <w:ind w:firstLine="420"/>
      </w:pPr>
      <w:r>
        <w:t>Well, good</w:t>
      </w:r>
    </w:p>
    <w:p w:rsidR="00EE7832" w:rsidRDefault="00EE7832" w:rsidP="00EE7832">
      <w:pPr>
        <w:pStyle w:val="21"/>
        <w:ind w:firstLine="420"/>
      </w:pPr>
    </w:p>
    <w:p w:rsidR="00EE7832" w:rsidRDefault="00EE7832" w:rsidP="00EE7832">
      <w:pPr>
        <w:pStyle w:val="21"/>
        <w:ind w:firstLine="420"/>
      </w:pPr>
      <w:r>
        <w:t>People who rule the earth</w:t>
      </w:r>
    </w:p>
    <w:p w:rsidR="00EE7832" w:rsidRDefault="00EE7832" w:rsidP="00EE7832">
      <w:pPr>
        <w:pStyle w:val="21"/>
        <w:ind w:firstLine="420"/>
      </w:pPr>
    </w:p>
    <w:p w:rsidR="00EE7832" w:rsidRDefault="00EE7832" w:rsidP="00EE7832">
      <w:pPr>
        <w:pStyle w:val="21"/>
        <w:ind w:firstLine="420"/>
      </w:pPr>
      <w:r>
        <w:t>I have the power of nature to change the way of heaven</w:t>
      </w:r>
    </w:p>
    <w:p w:rsidR="00EE7832" w:rsidRDefault="00EE7832" w:rsidP="00EE7832">
      <w:pPr>
        <w:pStyle w:val="21"/>
        <w:ind w:firstLine="420"/>
      </w:pPr>
    </w:p>
    <w:p w:rsidR="00EE7832" w:rsidRDefault="00EE7832" w:rsidP="00EE7832">
      <w:pPr>
        <w:pStyle w:val="21"/>
        <w:ind w:firstLine="420"/>
      </w:pPr>
      <w:r>
        <w:t>I abolished the eastern heaven and established a deity to rule the human world</w:t>
      </w:r>
    </w:p>
    <w:p w:rsidR="00EE7832" w:rsidRDefault="00EE7832" w:rsidP="00EE7832">
      <w:pPr>
        <w:pStyle w:val="21"/>
        <w:ind w:firstLine="420"/>
      </w:pPr>
    </w:p>
    <w:p w:rsidR="00EE7832" w:rsidRDefault="00EE7832" w:rsidP="00EE7832">
      <w:pPr>
        <w:pStyle w:val="21"/>
        <w:ind w:firstLine="420"/>
      </w:pPr>
      <w:r>
        <w:t>I believe in Jesus, the Lord, and God.</w:t>
      </w:r>
    </w:p>
    <w:p w:rsidR="00EE7832" w:rsidRDefault="00EE7832" w:rsidP="00EE7832">
      <w:pPr>
        <w:pStyle w:val="21"/>
        <w:ind w:firstLine="420"/>
      </w:pPr>
    </w:p>
    <w:p w:rsidR="00EE7832" w:rsidRDefault="00EE7832" w:rsidP="00EE7832">
      <w:pPr>
        <w:pStyle w:val="21"/>
        <w:ind w:firstLine="420"/>
      </w:pPr>
      <w:r>
        <w:t>Ge Yimin 10:37:56 on Wednesday, June 29, 2022</w:t>
      </w:r>
    </w:p>
    <w:p w:rsidR="00EE7832" w:rsidRDefault="00EE7832" w:rsidP="00EE7832">
      <w:pPr>
        <w:pStyle w:val="21"/>
        <w:ind w:firstLine="420"/>
      </w:pPr>
    </w:p>
    <w:p w:rsidR="00EE7832" w:rsidRDefault="00EE7832" w:rsidP="00EE7832">
      <w:pPr>
        <w:pStyle w:val="21"/>
        <w:ind w:firstLine="420"/>
      </w:pPr>
      <w:r>
        <w:t>good</w:t>
      </w:r>
    </w:p>
    <w:p w:rsidR="00EE7832" w:rsidRDefault="00EE7832" w:rsidP="00EE7832">
      <w:pPr>
        <w:pStyle w:val="21"/>
        <w:ind w:firstLine="420"/>
      </w:pPr>
    </w:p>
    <w:p w:rsidR="00EE7832" w:rsidRDefault="00EE7832" w:rsidP="00EE7832">
      <w:pPr>
        <w:pStyle w:val="21"/>
        <w:ind w:firstLine="420"/>
      </w:pPr>
      <w:r>
        <w:t>Moximon, Wednesday, June 29, 2022, 10:38:21</w:t>
      </w:r>
    </w:p>
    <w:p w:rsidR="00EE7832" w:rsidRDefault="00EE7832" w:rsidP="00EE7832">
      <w:pPr>
        <w:pStyle w:val="21"/>
        <w:ind w:firstLine="420"/>
      </w:pPr>
    </w:p>
    <w:p w:rsidR="00EE7832" w:rsidRDefault="00EE7832" w:rsidP="00EE7832">
      <w:pPr>
        <w:pStyle w:val="21"/>
        <w:ind w:firstLine="420"/>
      </w:pPr>
      <w:r>
        <w:t>Well, come on</w:t>
      </w:r>
    </w:p>
    <w:p w:rsidR="00EE7832" w:rsidRDefault="00EE7832" w:rsidP="00EE7832">
      <w:pPr>
        <w:pStyle w:val="21"/>
        <w:ind w:firstLine="420"/>
      </w:pPr>
    </w:p>
    <w:p w:rsidR="00EE7832" w:rsidRDefault="00EE7832" w:rsidP="00EE7832">
      <w:pPr>
        <w:pStyle w:val="21"/>
        <w:ind w:firstLine="420"/>
      </w:pPr>
      <w:r>
        <w:t>I believe you</w:t>
      </w:r>
    </w:p>
    <w:p w:rsidR="00EE7832" w:rsidRDefault="00EE7832" w:rsidP="00EE7832">
      <w:pPr>
        <w:pStyle w:val="21"/>
        <w:ind w:firstLine="420"/>
      </w:pPr>
    </w:p>
    <w:p w:rsidR="00EE7832" w:rsidRDefault="00EE7832" w:rsidP="00EE7832">
      <w:pPr>
        <w:pStyle w:val="21"/>
        <w:ind w:firstLine="420"/>
      </w:pPr>
      <w:r>
        <w:t>The gods rule all mankind forever</w:t>
      </w:r>
    </w:p>
    <w:p w:rsidR="00EE7832" w:rsidRDefault="00EE7832" w:rsidP="00EE7832">
      <w:pPr>
        <w:pStyle w:val="21"/>
        <w:ind w:firstLine="420"/>
      </w:pPr>
    </w:p>
    <w:p w:rsidR="00EE7832" w:rsidRDefault="00EE7832" w:rsidP="00EE7832">
      <w:pPr>
        <w:pStyle w:val="21"/>
        <w:ind w:firstLine="420"/>
      </w:pPr>
      <w:r>
        <w:t>Ge Yimin 10:52:05 on Wednesday, June 29, 2022</w:t>
      </w:r>
    </w:p>
    <w:p w:rsidR="00EE7832" w:rsidRDefault="00EE7832" w:rsidP="00EE7832">
      <w:pPr>
        <w:pStyle w:val="21"/>
        <w:ind w:firstLine="420"/>
      </w:pPr>
    </w:p>
    <w:p w:rsidR="00EE7832" w:rsidRDefault="00EE7832" w:rsidP="00EE7832">
      <w:pPr>
        <w:pStyle w:val="21"/>
        <w:ind w:firstLine="420"/>
      </w:pPr>
      <w:r>
        <w:lastRenderedPageBreak/>
        <w:t>twenty million three hundred and thirty-one thousand one hundred and twenty-six</w:t>
      </w:r>
    </w:p>
    <w:p w:rsidR="00EE7832" w:rsidRDefault="00EE7832" w:rsidP="00EE7832">
      <w:pPr>
        <w:pStyle w:val="21"/>
        <w:ind w:firstLine="420"/>
      </w:pPr>
    </w:p>
    <w:p w:rsidR="00EE7832" w:rsidRDefault="00EE7832" w:rsidP="00EE7832">
      <w:pPr>
        <w:pStyle w:val="21"/>
        <w:ind w:firstLine="420"/>
      </w:pPr>
      <w:r>
        <w:t>Moximon 10:52:20</w:t>
      </w:r>
    </w:p>
    <w:p w:rsidR="00EE7832" w:rsidRDefault="00EE7832" w:rsidP="00EE7832">
      <w:pPr>
        <w:pStyle w:val="21"/>
        <w:ind w:firstLine="420"/>
      </w:pPr>
    </w:p>
    <w:p w:rsidR="00EE7832" w:rsidRDefault="00EE7832" w:rsidP="00EE7832">
      <w:pPr>
        <w:pStyle w:val="21"/>
        <w:ind w:firstLine="420"/>
      </w:pPr>
      <w:r>
        <w:t>I abandoned my innate Qi, and no one can change the way of heaven since then, neither can I</w:t>
      </w:r>
    </w:p>
    <w:p w:rsidR="00EE7832" w:rsidRDefault="00EE7832" w:rsidP="00EE7832">
      <w:pPr>
        <w:pStyle w:val="21"/>
        <w:ind w:firstLine="420"/>
      </w:pPr>
    </w:p>
    <w:p w:rsidR="00EE7832" w:rsidRDefault="00EE7832" w:rsidP="00EE7832">
      <w:pPr>
        <w:pStyle w:val="21"/>
        <w:ind w:firstLine="420"/>
      </w:pPr>
      <w:r>
        <w:t>No one can compete with the way of heaven, nor can I</w:t>
      </w:r>
    </w:p>
    <w:p w:rsidR="00EE7832" w:rsidRDefault="00EE7832" w:rsidP="00EE7832">
      <w:pPr>
        <w:pStyle w:val="21"/>
        <w:ind w:firstLine="420"/>
      </w:pPr>
    </w:p>
    <w:p w:rsidR="00EE7832" w:rsidRDefault="00EE7832" w:rsidP="00EE7832">
      <w:pPr>
        <w:pStyle w:val="21"/>
        <w:ind w:firstLine="420"/>
      </w:pPr>
      <w:r>
        <w:t>Moximon 10:55:06</w:t>
      </w:r>
    </w:p>
    <w:p w:rsidR="00EE7832" w:rsidRDefault="00EE7832" w:rsidP="00EE7832">
      <w:pPr>
        <w:pStyle w:val="21"/>
        <w:ind w:firstLine="420"/>
      </w:pPr>
    </w:p>
    <w:p w:rsidR="00EE7832" w:rsidRDefault="00EE7832" w:rsidP="00EE7832">
      <w:pPr>
        <w:pStyle w:val="21"/>
        <w:ind w:firstLine="420"/>
      </w:pPr>
      <w:r>
        <w:t>Ge Yimin</w:t>
      </w:r>
    </w:p>
    <w:p w:rsidR="00EE7832" w:rsidRDefault="00EE7832" w:rsidP="00EE7832">
      <w:pPr>
        <w:pStyle w:val="21"/>
        <w:ind w:firstLine="420"/>
      </w:pPr>
    </w:p>
    <w:p w:rsidR="00EE7832" w:rsidRDefault="00EE7832" w:rsidP="00EE7832">
      <w:pPr>
        <w:pStyle w:val="21"/>
        <w:ind w:firstLine="420"/>
      </w:pPr>
      <w:r>
        <w:t>twenty million three hundred and thirty-one thousand one hundred and twenty-six</w:t>
      </w:r>
    </w:p>
    <w:p w:rsidR="00EE7832" w:rsidRDefault="00EE7832" w:rsidP="00EE7832">
      <w:pPr>
        <w:pStyle w:val="21"/>
        <w:ind w:firstLine="420"/>
      </w:pPr>
    </w:p>
    <w:p w:rsidR="00EE7832" w:rsidRDefault="00EE7832" w:rsidP="00EE7832">
      <w:pPr>
        <w:pStyle w:val="21"/>
        <w:ind w:firstLine="420"/>
      </w:pPr>
      <w:r>
        <w:t>Change the human world according to your imagination</w:t>
      </w:r>
    </w:p>
    <w:p w:rsidR="00EE7832" w:rsidRDefault="00EE7832" w:rsidP="00EE7832">
      <w:pPr>
        <w:pStyle w:val="21"/>
        <w:ind w:firstLine="420"/>
      </w:pPr>
    </w:p>
    <w:p w:rsidR="00EE7832" w:rsidRDefault="00EE7832" w:rsidP="00EE7832">
      <w:pPr>
        <w:pStyle w:val="21"/>
        <w:ind w:firstLine="420"/>
      </w:pPr>
      <w:r>
        <w:t>Moximon 10:55:32</w:t>
      </w:r>
    </w:p>
    <w:p w:rsidR="00EE7832" w:rsidRDefault="00EE7832" w:rsidP="00EE7832">
      <w:pPr>
        <w:pStyle w:val="21"/>
        <w:ind w:firstLine="420"/>
      </w:pPr>
    </w:p>
    <w:p w:rsidR="00EE7832" w:rsidRDefault="00EE7832" w:rsidP="00EE7832">
      <w:pPr>
        <w:pStyle w:val="21"/>
        <w:ind w:firstLine="420"/>
      </w:pPr>
      <w:r>
        <w:t>I can only believe</w:t>
      </w:r>
    </w:p>
    <w:p w:rsidR="00EE7832" w:rsidRDefault="00EE7832" w:rsidP="00EE7832">
      <w:pPr>
        <w:pStyle w:val="21"/>
        <w:ind w:firstLine="420"/>
      </w:pPr>
    </w:p>
    <w:p w:rsidR="00EE7832" w:rsidRDefault="00EE7832" w:rsidP="00EE7832">
      <w:pPr>
        <w:pStyle w:val="21"/>
        <w:ind w:firstLine="420"/>
      </w:pPr>
      <w:r>
        <w:t>Ge Yimin 10:58:32</w:t>
      </w:r>
    </w:p>
    <w:p w:rsidR="00EE7832" w:rsidRDefault="00EE7832" w:rsidP="00EE7832">
      <w:pPr>
        <w:pStyle w:val="21"/>
        <w:ind w:firstLine="420"/>
      </w:pPr>
    </w:p>
    <w:p w:rsidR="00EE7832" w:rsidRDefault="00EE7832" w:rsidP="00EE7832">
      <w:pPr>
        <w:pStyle w:val="21"/>
        <w:ind w:firstLine="420"/>
      </w:pPr>
      <w:r>
        <w:t>good</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lastRenderedPageBreak/>
        <w:t>105. Boiled fish%: why worry? Only nerves!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I'm nervous every day.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 Yonghong, eternal Son: if you don't repent, you will be eliminated before 2035!</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 hope you will still be here on New Year's Day 2036!</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 Yonghong, eternal Son: I will always be there, friend!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OK, meet on New Year's Day 2036.</w:t>
      </w:r>
    </w:p>
    <w:p w:rsidR="00EE7832" w:rsidRDefault="00EE7832" w:rsidP="00EE7832">
      <w:pPr>
        <w:pStyle w:val="21"/>
        <w:ind w:firstLine="420"/>
      </w:pPr>
    </w:p>
    <w:p w:rsidR="00EE7832" w:rsidRDefault="00EE7832" w:rsidP="00EE7832">
      <w:pPr>
        <w:pStyle w:val="21"/>
        <w:ind w:firstLine="420"/>
      </w:pPr>
      <w:r>
        <w:t>Nerves have readers.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Hua Er: Ge Yimin? I haven't seen it.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Xuhanli: Yes, sogshen.com.</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Paul Gerber 21:56:47</w:t>
      </w:r>
    </w:p>
    <w:p w:rsidR="00EE7832" w:rsidRDefault="00EE7832" w:rsidP="00EE7832">
      <w:pPr>
        <w:pStyle w:val="21"/>
        <w:ind w:firstLine="420"/>
      </w:pPr>
    </w:p>
    <w:p w:rsidR="00EE7832" w:rsidRDefault="00EE7832" w:rsidP="00EE7832">
      <w:pPr>
        <w:pStyle w:val="21"/>
        <w:ind w:firstLine="420"/>
      </w:pPr>
      <w:r>
        <w:t>Is your existence beyond the concept of time and space?</w:t>
      </w:r>
    </w:p>
    <w:p w:rsidR="00EE7832" w:rsidRDefault="00EE7832" w:rsidP="00EE7832">
      <w:pPr>
        <w:pStyle w:val="21"/>
        <w:ind w:firstLine="420"/>
      </w:pPr>
    </w:p>
    <w:p w:rsidR="00EE7832" w:rsidRDefault="00EE7832" w:rsidP="00EE7832">
      <w:pPr>
        <w:pStyle w:val="21"/>
        <w:ind w:firstLine="420"/>
      </w:pPr>
      <w:r>
        <w:t>Ge Yimin 21:58:21</w:t>
      </w:r>
    </w:p>
    <w:p w:rsidR="00EE7832" w:rsidRDefault="00EE7832" w:rsidP="00EE7832">
      <w:pPr>
        <w:pStyle w:val="21"/>
        <w:ind w:firstLine="420"/>
      </w:pPr>
    </w:p>
    <w:p w:rsidR="00EE7832" w:rsidRDefault="00EE7832" w:rsidP="00EE7832">
      <w:pPr>
        <w:pStyle w:val="21"/>
        <w:ind w:firstLine="420"/>
      </w:pPr>
      <w:r>
        <w:t>Yes, creator</w:t>
      </w:r>
    </w:p>
    <w:p w:rsidR="00EE7832" w:rsidRDefault="00EE7832" w:rsidP="00EE7832">
      <w:pPr>
        <w:pStyle w:val="21"/>
        <w:ind w:firstLine="420"/>
      </w:pPr>
    </w:p>
    <w:p w:rsidR="00EE7832" w:rsidRDefault="00EE7832" w:rsidP="00EE7832">
      <w:pPr>
        <w:pStyle w:val="21"/>
        <w:ind w:firstLine="420"/>
      </w:pPr>
      <w:r>
        <w:t>[Ge Yimin] Ge Paul (1187501973) 21:55:40</w:t>
      </w:r>
    </w:p>
    <w:p w:rsidR="00EE7832" w:rsidRDefault="00EE7832" w:rsidP="00EE7832">
      <w:pPr>
        <w:pStyle w:val="21"/>
        <w:ind w:firstLine="420"/>
      </w:pPr>
    </w:p>
    <w:p w:rsidR="00EE7832" w:rsidRDefault="00EE7832" w:rsidP="00EE7832">
      <w:pPr>
        <w:pStyle w:val="21"/>
        <w:ind w:firstLine="420"/>
      </w:pPr>
      <w:r>
        <w:lastRenderedPageBreak/>
        <w:t>Does God Ge exist forever?</w:t>
      </w:r>
    </w:p>
    <w:p w:rsidR="00EE7832" w:rsidRDefault="00EE7832" w:rsidP="00EE7832">
      <w:pPr>
        <w:pStyle w:val="21"/>
        <w:ind w:firstLine="420"/>
      </w:pPr>
    </w:p>
    <w:p w:rsidR="00EE7832" w:rsidRDefault="00EE7832" w:rsidP="00EE7832">
      <w:pPr>
        <w:pStyle w:val="21"/>
        <w:ind w:firstLine="420"/>
      </w:pPr>
      <w:r>
        <w:t>[group leader] Ge Yimin (50914333) 21:57:41</w:t>
      </w:r>
    </w:p>
    <w:p w:rsidR="00EE7832" w:rsidRDefault="00EE7832" w:rsidP="00EE7832">
      <w:pPr>
        <w:pStyle w:val="21"/>
        <w:ind w:firstLine="420"/>
      </w:pPr>
    </w:p>
    <w:p w:rsidR="00EE7832" w:rsidRDefault="00EE7832" w:rsidP="00EE7832">
      <w:pPr>
        <w:pStyle w:val="21"/>
        <w:ind w:firstLine="420"/>
      </w:pPr>
      <w:r>
        <w:t>Own forever</w:t>
      </w:r>
    </w:p>
    <w:p w:rsidR="00EE7832" w:rsidRDefault="00EE7832" w:rsidP="00EE7832">
      <w:pPr>
        <w:pStyle w:val="21"/>
        <w:ind w:firstLine="420"/>
      </w:pPr>
    </w:p>
    <w:p w:rsidR="00EE7832" w:rsidRDefault="00EE7832" w:rsidP="00EE7832">
      <w:pPr>
        <w:pStyle w:val="21"/>
        <w:ind w:firstLine="420"/>
      </w:pPr>
      <w:r>
        <w:t>Also born of parents, perfect God, perfect man</w:t>
      </w:r>
    </w:p>
    <w:p w:rsidR="00EE7832" w:rsidRDefault="00EE7832" w:rsidP="00EE7832">
      <w:pPr>
        <w:pStyle w:val="21"/>
        <w:ind w:firstLine="420"/>
      </w:pPr>
    </w:p>
    <w:p w:rsidR="00EE7832" w:rsidRDefault="00EE7832" w:rsidP="00EE7832">
      <w:pPr>
        <w:pStyle w:val="21"/>
        <w:ind w:firstLine="420"/>
      </w:pPr>
      <w:r>
        <w:t>[Ge Yimin] Ge Paul (1187501973) 21:58:42</w:t>
      </w:r>
    </w:p>
    <w:p w:rsidR="00EE7832" w:rsidRDefault="00EE7832" w:rsidP="00EE7832">
      <w:pPr>
        <w:pStyle w:val="21"/>
        <w:ind w:firstLine="420"/>
      </w:pPr>
    </w:p>
    <w:p w:rsidR="00EE7832" w:rsidRDefault="00EE7832" w:rsidP="00EE7832">
      <w:pPr>
        <w:pStyle w:val="21"/>
        <w:ind w:firstLine="420"/>
      </w:pPr>
      <w:r>
        <w:t>It means that God Ge will wake up in 20331126 and immediately become an omniscient and Almighty God</w:t>
      </w:r>
    </w:p>
    <w:p w:rsidR="00EE7832" w:rsidRDefault="00EE7832" w:rsidP="00EE7832">
      <w:pPr>
        <w:pStyle w:val="21"/>
        <w:ind w:firstLine="420"/>
      </w:pPr>
    </w:p>
    <w:p w:rsidR="00EE7832" w:rsidRDefault="00EE7832" w:rsidP="00EE7832">
      <w:pPr>
        <w:pStyle w:val="21"/>
        <w:ind w:firstLine="420"/>
      </w:pPr>
      <w:r>
        <w:t>Then a violent sub space storm was triggered, trapping the whole galaxy.</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106. Xu Hanli: I know Ge Shen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Axtdpvk: thousands of saints on the Internet, how do you distinguish between true and false.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Post bar users_ 71g1b2b: the layer owner is just advertising for GE nerve. As everyone knows, the more publicity, the worse reputation. Just because Ge nerve doesn't follow the right path.</w:t>
      </w:r>
    </w:p>
    <w:p w:rsidR="00EE7832" w:rsidRDefault="00EE7832" w:rsidP="00EE7832">
      <w:pPr>
        <w:pStyle w:val="21"/>
        <w:ind w:firstLine="420"/>
      </w:pPr>
    </w:p>
    <w:p w:rsidR="00EE7832" w:rsidRDefault="00EE7832" w:rsidP="00EE7832">
      <w:pPr>
        <w:pStyle w:val="21"/>
        <w:ind w:firstLine="420"/>
      </w:pPr>
      <w:r>
        <w:t>In 2018, Ge publicized in more than 50 post bars. But now it's getting worse...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with God net, nerve, Ge Shenyi's hearsay.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It's useless to be a person who knows kindness but doesn't report it. A: how many women have you cheated by reading several books of Marxist Leninist thought, reading some Bibles, writing a book together, and then publishing it, saying that you are God? </w:t>
      </w:r>
      <w:r>
        <w:t>How much did you cheat? The local court sentenced him to a cult, with a fixed-term imprisonment of ten years, and a person with ten or twenty trumpets.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which woman did you cheat? How much? Hype sentence of seven years (false), you also add three years:)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 Yonghong, eternal Son: what can you use to prove that you are the truth? What prophecy did you meet? Or did what you said come true? Or do you have any ability and effect to save the country and the people?</w:t>
      </w:r>
    </w:p>
    <w:p w:rsidR="00EE7832" w:rsidRDefault="00EE7832" w:rsidP="00EE7832">
      <w:pPr>
        <w:pStyle w:val="21"/>
        <w:ind w:firstLine="420"/>
      </w:pPr>
    </w:p>
    <w:p w:rsidR="00EE7832" w:rsidRDefault="00EE7832" w:rsidP="00EE7832">
      <w:pPr>
        <w:pStyle w:val="21"/>
        <w:ind w:firstLine="420"/>
      </w:pPr>
      <w:r>
        <w:t>If not, then you can't prove your truth!</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nerve proof is truth. In early October 2019, the doomsday came true (new crown). A nerve saves the world.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Chen Youcai </w:t>
      </w:r>
      <w:r>
        <w:rPr>
          <w:rFonts w:hint="eastAsia"/>
        </w:rPr>
        <w:t>°</w:t>
      </w:r>
      <w:r>
        <w:rPr>
          <w:rFonts w:hint="eastAsia"/>
        </w:rPr>
        <w:t>: Uncle Ge, who was 69 years old, didn't do his job all day long and cheated everywhere. Do you want a face?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 work normally. I do Shenwang in my spare time. I write neurology and Ge Shenqi news records. Why do I leave my work all day? Interacting with Mingyue, joking, how did you cheat?</w:t>
      </w:r>
      <w:r>
        <w:t xml:space="preserve"> </w:t>
      </w:r>
    </w:p>
    <w:p w:rsidR="00EE7832" w:rsidRDefault="00EE7832" w:rsidP="00EE7832">
      <w:pPr>
        <w:pStyle w:val="21"/>
        <w:ind w:firstLine="420"/>
      </w:pPr>
    </w:p>
    <w:p w:rsidR="00EE7832" w:rsidRDefault="00EE7832" w:rsidP="00EE7832">
      <w:pPr>
        <w:pStyle w:val="21"/>
        <w:ind w:firstLine="420"/>
      </w:pPr>
      <w:r>
        <w:t>107. Xu Hanli: Yes, SOGO God network.</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Hua Er: good.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A: don't trust him for long-term fraud.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who did you cheat?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Lao Ge, it is predicted that "Siyi retranslation", which is your own retranslation. It's the opposite, brother.</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nerve 14 (9) 10. Nerve has been translated into foreign languages and back translated into Chinese, which is largely different from the original vocabulary.</w:t>
      </w:r>
    </w:p>
    <w:p w:rsidR="00EE7832" w:rsidRDefault="00EE7832" w:rsidP="00EE7832">
      <w:pPr>
        <w:pStyle w:val="21"/>
        <w:ind w:firstLine="420"/>
      </w:pPr>
    </w:p>
    <w:p w:rsidR="00EE7832" w:rsidRDefault="00EE7832" w:rsidP="00EE7832">
      <w:pPr>
        <w:pStyle w:val="21"/>
        <w:ind w:firstLine="420"/>
      </w:pPr>
      <w:r>
        <w:t>Besides, which "Saint" book was translated by others? Like you?</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 Yonghong, eternal Son: if you don't repent, you will be gone by then! I hope you repent, then we can hope to meet!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I am the truth. What do you repent of?</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angry again, isn't it? Calm down, calm down.</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no anger, Taisheng.</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Little Titan 80: whether my career can succeed or not is in these twoorthree years. But anyway, after I die, there will be books to put my </w:t>
      </w:r>
      <w:r>
        <w:rPr>
          <w:rFonts w:hint="eastAsia"/>
        </w:rPr>
        <w:lastRenderedPageBreak/>
        <w:t>head behind my head.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Sky guide kimono: OK, 2025, don't you update it?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update? What do you mean by that?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you always have new ideas when you live. Don't want to live forever?</w:t>
      </w:r>
    </w:p>
    <w:p w:rsidR="00EE7832" w:rsidRDefault="00EE7832" w:rsidP="00EE7832">
      <w:pPr>
        <w:pStyle w:val="21"/>
        <w:ind w:firstLine="420"/>
      </w:pPr>
    </w:p>
    <w:p w:rsidR="00EE7832" w:rsidRDefault="00EE7832" w:rsidP="00EE7832">
      <w:pPr>
        <w:pStyle w:val="21"/>
        <w:ind w:firstLine="420"/>
      </w:pPr>
      <w:r>
        <w:t>Ge Shen's head pad nerve, foot pad Ge Shen strange smell record:)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immortality is impossible. Under the way of heaven, everything has its beginning and end. I've been here, I've been there, I've tried, it's good!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Qian fenjuan: nerve VII 48. Scientific and technological progress, human cloning, mental chip replication, human immortality. Eternal life is the only value of mankind.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speaking of Lao Ge, I admire you very much. It turns out that you are the only one left to insist on the "top ten crape myrtle saints". It seems that you can persist until 2033, so I have to give you a compliment.</w:t>
      </w:r>
    </w:p>
    <w:p w:rsidR="00EE7832" w:rsidRDefault="00EE7832" w:rsidP="00EE7832">
      <w:pPr>
        <w:pStyle w:val="21"/>
        <w:ind w:firstLine="420"/>
      </w:pPr>
    </w:p>
    <w:p w:rsidR="00EE7832" w:rsidRDefault="00EE7832" w:rsidP="00EE7832">
      <w:pPr>
        <w:pStyle w:val="21"/>
        <w:ind w:firstLine="420"/>
      </w:pPr>
      <w:r>
        <w:t>I can't. If I don't succeed in these twoorthree years, I'll think about "there's no master here, there's a place for him". It's also good to learn from Jiang Ziya to travel around the world.</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Xu Hanli: one heart, two preparations. Prophecy also delays you </w:t>
      </w:r>
      <w:r>
        <w:rPr>
          <w:rFonts w:hint="eastAsia"/>
        </w:rPr>
        <w:lastRenderedPageBreak/>
        <w:t>(if you don't succeed), such as marriage.</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108. Moximon: Ge Tian, you are the way of heaven</w:t>
      </w:r>
    </w:p>
    <w:p w:rsidR="00EE7832" w:rsidRDefault="00EE7832" w:rsidP="00EE7832">
      <w:pPr>
        <w:pStyle w:val="21"/>
        <w:ind w:firstLine="420"/>
      </w:pPr>
    </w:p>
    <w:p w:rsidR="00EE7832" w:rsidRDefault="00EE7832" w:rsidP="00EE7832">
      <w:pPr>
        <w:pStyle w:val="21"/>
        <w:ind w:firstLine="420"/>
      </w:pPr>
      <w:r>
        <w:t>I killed yuan Tiandao myself, and now you are God</w:t>
      </w:r>
    </w:p>
    <w:p w:rsidR="00EE7832" w:rsidRDefault="00EE7832" w:rsidP="00EE7832">
      <w:pPr>
        <w:pStyle w:val="21"/>
        <w:ind w:firstLine="420"/>
      </w:pPr>
    </w:p>
    <w:p w:rsidR="00EE7832" w:rsidRDefault="00EE7832" w:rsidP="00EE7832">
      <w:pPr>
        <w:pStyle w:val="21"/>
        <w:ind w:firstLine="420"/>
      </w:pPr>
      <w:r>
        <w:t>You are the king of all mankind</w:t>
      </w:r>
    </w:p>
    <w:p w:rsidR="00EE7832" w:rsidRDefault="00EE7832" w:rsidP="00EE7832">
      <w:pPr>
        <w:pStyle w:val="21"/>
        <w:ind w:firstLine="420"/>
      </w:pPr>
    </w:p>
    <w:p w:rsidR="00EE7832" w:rsidRDefault="00EE7832" w:rsidP="00EE7832">
      <w:pPr>
        <w:pStyle w:val="21"/>
        <w:ind w:firstLine="420"/>
      </w:pPr>
      <w:r>
        <w:t>You are in charge of the whole earth</w:t>
      </w:r>
    </w:p>
    <w:p w:rsidR="00EE7832" w:rsidRDefault="00EE7832" w:rsidP="00EE7832">
      <w:pPr>
        <w:pStyle w:val="21"/>
        <w:ind w:firstLine="420"/>
      </w:pPr>
    </w:p>
    <w:p w:rsidR="00EE7832" w:rsidRDefault="00EE7832" w:rsidP="00EE7832">
      <w:pPr>
        <w:pStyle w:val="21"/>
        <w:ind w:firstLine="420"/>
      </w:pPr>
      <w:r>
        <w:t>My task is finished</w:t>
      </w:r>
    </w:p>
    <w:p w:rsidR="00EE7832" w:rsidRDefault="00EE7832" w:rsidP="00EE7832">
      <w:pPr>
        <w:pStyle w:val="21"/>
        <w:ind w:firstLine="420"/>
      </w:pPr>
    </w:p>
    <w:p w:rsidR="00EE7832" w:rsidRDefault="00EE7832" w:rsidP="00EE7832">
      <w:pPr>
        <w:pStyle w:val="21"/>
        <w:ind w:firstLine="420"/>
      </w:pPr>
      <w:r>
        <w:t>[group leader] Ge Yimin (50914333) 11:43:33</w:t>
      </w:r>
    </w:p>
    <w:p w:rsidR="00EE7832" w:rsidRDefault="00EE7832" w:rsidP="00EE7832">
      <w:pPr>
        <w:pStyle w:val="21"/>
        <w:ind w:firstLine="420"/>
      </w:pPr>
    </w:p>
    <w:p w:rsidR="00EE7832" w:rsidRDefault="00EE7832" w:rsidP="00EE7832">
      <w:pPr>
        <w:pStyle w:val="21"/>
        <w:ind w:firstLine="420"/>
      </w:pPr>
      <w:r>
        <w:t>Morning</w:t>
      </w:r>
    </w:p>
    <w:p w:rsidR="00EE7832" w:rsidRDefault="00EE7832" w:rsidP="00EE7832">
      <w:pPr>
        <w:pStyle w:val="21"/>
        <w:ind w:firstLine="420"/>
      </w:pPr>
    </w:p>
    <w:p w:rsidR="00EE7832" w:rsidRDefault="00EE7832" w:rsidP="00EE7832">
      <w:pPr>
        <w:pStyle w:val="21"/>
        <w:ind w:firstLine="420"/>
      </w:pPr>
      <w:r>
        <w:t>M saint</w:t>
      </w:r>
    </w:p>
    <w:p w:rsidR="00EE7832" w:rsidRDefault="00EE7832" w:rsidP="00EE7832">
      <w:pPr>
        <w:pStyle w:val="21"/>
        <w:ind w:firstLine="420"/>
      </w:pPr>
    </w:p>
    <w:p w:rsidR="00EE7832" w:rsidRDefault="00EE7832" w:rsidP="00EE7832">
      <w:pPr>
        <w:pStyle w:val="21"/>
        <w:ind w:firstLine="420"/>
      </w:pPr>
      <w:r>
        <w:t>twenty million three hundred and thirty-one thousand one hundred and twenty-six</w:t>
      </w:r>
    </w:p>
    <w:p w:rsidR="00EE7832" w:rsidRDefault="00EE7832" w:rsidP="00EE7832">
      <w:pPr>
        <w:pStyle w:val="21"/>
        <w:ind w:firstLine="420"/>
      </w:pPr>
    </w:p>
    <w:p w:rsidR="00EE7832" w:rsidRDefault="00EE7832" w:rsidP="00EE7832">
      <w:pPr>
        <w:pStyle w:val="21"/>
        <w:ind w:firstLine="420"/>
      </w:pPr>
      <w:r>
        <w:t>[Ge Hei] moximon (95406615) 11:44:02</w:t>
      </w:r>
    </w:p>
    <w:p w:rsidR="00EE7832" w:rsidRDefault="00EE7832" w:rsidP="00EE7832">
      <w:pPr>
        <w:pStyle w:val="21"/>
        <w:ind w:firstLine="420"/>
      </w:pPr>
    </w:p>
    <w:p w:rsidR="00EE7832" w:rsidRDefault="00EE7832" w:rsidP="00EE7832">
      <w:pPr>
        <w:pStyle w:val="21"/>
        <w:ind w:firstLine="420"/>
      </w:pPr>
      <w:r>
        <w:t>You are God, who dares not to listen to you</w:t>
      </w:r>
    </w:p>
    <w:p w:rsidR="00EE7832" w:rsidRDefault="00EE7832" w:rsidP="00EE7832">
      <w:pPr>
        <w:pStyle w:val="21"/>
        <w:ind w:firstLine="420"/>
      </w:pPr>
    </w:p>
    <w:p w:rsidR="00EE7832" w:rsidRDefault="00EE7832" w:rsidP="00EE7832">
      <w:pPr>
        <w:pStyle w:val="21"/>
        <w:ind w:firstLine="420"/>
      </w:pPr>
      <w:r>
        <w:t>[group leader] Ge Yimin (50914333) 11:44:32</w:t>
      </w:r>
    </w:p>
    <w:p w:rsidR="00EE7832" w:rsidRDefault="00EE7832" w:rsidP="00EE7832">
      <w:pPr>
        <w:pStyle w:val="21"/>
        <w:ind w:firstLine="420"/>
      </w:pPr>
    </w:p>
    <w:p w:rsidR="00EE7832" w:rsidRDefault="00EE7832" w:rsidP="00EE7832">
      <w:pPr>
        <w:pStyle w:val="21"/>
        <w:ind w:firstLine="420"/>
      </w:pPr>
      <w:r>
        <w:lastRenderedPageBreak/>
        <w:t>Every day, no one listens to the blessing</w:t>
      </w:r>
    </w:p>
    <w:p w:rsidR="00EE7832" w:rsidRDefault="00EE7832" w:rsidP="00EE7832">
      <w:pPr>
        <w:pStyle w:val="21"/>
        <w:ind w:firstLine="420"/>
      </w:pPr>
    </w:p>
    <w:p w:rsidR="00EE7832" w:rsidRDefault="00EE7832" w:rsidP="00EE7832">
      <w:pPr>
        <w:pStyle w:val="21"/>
        <w:ind w:firstLine="420"/>
      </w:pPr>
      <w:r>
        <w:t>[Ge Hei] moximon (95406615) 11:44:38</w:t>
      </w:r>
    </w:p>
    <w:p w:rsidR="00EE7832" w:rsidRDefault="00EE7832" w:rsidP="00EE7832">
      <w:pPr>
        <w:pStyle w:val="21"/>
        <w:ind w:firstLine="420"/>
      </w:pPr>
    </w:p>
    <w:p w:rsidR="00EE7832" w:rsidRDefault="00EE7832" w:rsidP="00EE7832">
      <w:pPr>
        <w:pStyle w:val="21"/>
        <w:ind w:firstLine="420"/>
      </w:pPr>
      <w:r>
        <w:t>Call them on</w:t>
      </w:r>
    </w:p>
    <w:p w:rsidR="00EE7832" w:rsidRDefault="00EE7832" w:rsidP="00EE7832">
      <w:pPr>
        <w:pStyle w:val="21"/>
        <w:ind w:firstLine="420"/>
      </w:pPr>
    </w:p>
    <w:p w:rsidR="00EE7832" w:rsidRDefault="00EE7832" w:rsidP="00EE7832">
      <w:pPr>
        <w:pStyle w:val="21"/>
        <w:ind w:firstLine="420"/>
      </w:pPr>
      <w:r>
        <w:t>[group leader] Ge Yimin (50914333) 11:45:46</w:t>
      </w:r>
    </w:p>
    <w:p w:rsidR="00EE7832" w:rsidRDefault="00EE7832" w:rsidP="00EE7832">
      <w:pPr>
        <w:pStyle w:val="21"/>
        <w:ind w:firstLine="420"/>
      </w:pPr>
    </w:p>
    <w:p w:rsidR="00EE7832" w:rsidRDefault="00EE7832" w:rsidP="00EE7832">
      <w:pPr>
        <w:pStyle w:val="21"/>
        <w:ind w:firstLine="420"/>
      </w:pPr>
      <w:r>
        <w:t>Have a rich woman Ge Hua</w:t>
      </w:r>
    </w:p>
    <w:p w:rsidR="00EE7832" w:rsidRDefault="00EE7832" w:rsidP="00EE7832">
      <w:pPr>
        <w:pStyle w:val="21"/>
        <w:ind w:firstLine="420"/>
      </w:pPr>
    </w:p>
    <w:p w:rsidR="00EE7832" w:rsidRDefault="00EE7832" w:rsidP="00EE7832">
      <w:pPr>
        <w:pStyle w:val="21"/>
        <w:ind w:firstLine="420"/>
      </w:pPr>
      <w:r>
        <w:t>[Ge Hei] moximon (95406615) 11:46:20</w:t>
      </w:r>
    </w:p>
    <w:p w:rsidR="00EE7832" w:rsidRDefault="00EE7832" w:rsidP="00EE7832">
      <w:pPr>
        <w:pStyle w:val="21"/>
        <w:ind w:firstLine="420"/>
      </w:pPr>
    </w:p>
    <w:p w:rsidR="00EE7832" w:rsidRDefault="00EE7832" w:rsidP="00EE7832">
      <w:pPr>
        <w:pStyle w:val="21"/>
        <w:ind w:firstLine="420"/>
      </w:pPr>
      <w:r>
        <w:t>Call on those who don't fear you</w:t>
      </w:r>
    </w:p>
    <w:p w:rsidR="00EE7832" w:rsidRDefault="00EE7832" w:rsidP="00EE7832">
      <w:pPr>
        <w:pStyle w:val="21"/>
        <w:ind w:firstLine="420"/>
      </w:pPr>
    </w:p>
    <w:p w:rsidR="00EE7832" w:rsidRDefault="00EE7832" w:rsidP="00EE7832">
      <w:pPr>
        <w:pStyle w:val="21"/>
        <w:ind w:firstLine="420"/>
      </w:pPr>
      <w:r>
        <w:t>Let them all be punished by your heaven</w:t>
      </w:r>
    </w:p>
    <w:p w:rsidR="00EE7832" w:rsidRDefault="00EE7832" w:rsidP="00EE7832">
      <w:pPr>
        <w:pStyle w:val="21"/>
        <w:ind w:firstLine="420"/>
      </w:pPr>
    </w:p>
    <w:p w:rsidR="00EE7832" w:rsidRDefault="00EE7832" w:rsidP="00EE7832">
      <w:pPr>
        <w:pStyle w:val="21"/>
        <w:ind w:firstLine="420"/>
      </w:pPr>
      <w:r>
        <w:t>The original way of heaven was slaughtered by me</w:t>
      </w:r>
    </w:p>
    <w:p w:rsidR="00EE7832" w:rsidRDefault="00EE7832" w:rsidP="00EE7832">
      <w:pPr>
        <w:pStyle w:val="21"/>
        <w:ind w:firstLine="420"/>
      </w:pPr>
    </w:p>
    <w:p w:rsidR="00EE7832" w:rsidRDefault="00EE7832" w:rsidP="00EE7832">
      <w:pPr>
        <w:pStyle w:val="21"/>
        <w:ind w:firstLine="420"/>
      </w:pPr>
      <w:r>
        <w:t>Since then, there is no one on earth who can compete with the way of heaven</w:t>
      </w:r>
    </w:p>
    <w:p w:rsidR="00EE7832" w:rsidRDefault="00EE7832" w:rsidP="00EE7832">
      <w:pPr>
        <w:pStyle w:val="21"/>
        <w:ind w:firstLine="420"/>
      </w:pPr>
    </w:p>
    <w:p w:rsidR="00EE7832" w:rsidRDefault="00EE7832" w:rsidP="00EE7832">
      <w:pPr>
        <w:pStyle w:val="21"/>
        <w:ind w:firstLine="420"/>
      </w:pPr>
      <w:r>
        <w:t>I believe in Ge Tian, Jesus and the Lord</w:t>
      </w:r>
    </w:p>
    <w:p w:rsidR="00EE7832" w:rsidRDefault="00EE7832" w:rsidP="00EE7832">
      <w:pPr>
        <w:pStyle w:val="21"/>
        <w:ind w:firstLine="420"/>
      </w:pPr>
    </w:p>
    <w:p w:rsidR="00EE7832" w:rsidRDefault="00EE7832" w:rsidP="00EE7832">
      <w:pPr>
        <w:pStyle w:val="21"/>
        <w:ind w:firstLine="420"/>
      </w:pPr>
      <w:r>
        <w:t>Finally, the entire kaniachia supercluster is under your jurisdiction</w:t>
      </w:r>
    </w:p>
    <w:p w:rsidR="00EE7832" w:rsidRDefault="00EE7832" w:rsidP="00EE7832">
      <w:pPr>
        <w:pStyle w:val="21"/>
        <w:ind w:firstLine="420"/>
      </w:pPr>
    </w:p>
    <w:p w:rsidR="00EE7832" w:rsidRDefault="00EE7832" w:rsidP="00EE7832">
      <w:pPr>
        <w:pStyle w:val="21"/>
        <w:ind w:firstLine="420"/>
      </w:pPr>
      <w:r>
        <w:t>You are the biggest tyrant in the history of all mankind</w:t>
      </w:r>
    </w:p>
    <w:p w:rsidR="00EE7832" w:rsidRDefault="00EE7832" w:rsidP="00EE7832">
      <w:pPr>
        <w:pStyle w:val="21"/>
        <w:ind w:firstLine="420"/>
      </w:pPr>
    </w:p>
    <w:p w:rsidR="00EE7832" w:rsidRDefault="00EE7832" w:rsidP="00EE7832">
      <w:pPr>
        <w:pStyle w:val="21"/>
        <w:ind w:firstLine="420"/>
      </w:pPr>
      <w:r>
        <w:t>My king</w:t>
      </w:r>
    </w:p>
    <w:p w:rsidR="00EE7832" w:rsidRDefault="00EE7832" w:rsidP="00EE7832">
      <w:pPr>
        <w:pStyle w:val="21"/>
        <w:ind w:firstLine="420"/>
      </w:pPr>
    </w:p>
    <w:p w:rsidR="00EE7832" w:rsidRDefault="00EE7832" w:rsidP="00EE7832">
      <w:pPr>
        <w:pStyle w:val="21"/>
        <w:ind w:firstLine="420"/>
      </w:pPr>
      <w:r>
        <w:lastRenderedPageBreak/>
        <w:t>[Ge Hei] moximon (95406615) 12:07:07</w:t>
      </w:r>
    </w:p>
    <w:p w:rsidR="00EE7832" w:rsidRDefault="00EE7832" w:rsidP="00EE7832">
      <w:pPr>
        <w:pStyle w:val="21"/>
        <w:ind w:firstLine="420"/>
      </w:pPr>
    </w:p>
    <w:p w:rsidR="00EE7832" w:rsidRDefault="00EE7832" w:rsidP="00EE7832">
      <w:pPr>
        <w:pStyle w:val="21"/>
        <w:ind w:firstLine="420"/>
      </w:pPr>
      <w:r>
        <w:t>Ge Yimin</w:t>
      </w:r>
    </w:p>
    <w:p w:rsidR="00EE7832" w:rsidRDefault="00EE7832" w:rsidP="00EE7832">
      <w:pPr>
        <w:pStyle w:val="21"/>
        <w:ind w:firstLine="420"/>
      </w:pPr>
    </w:p>
    <w:p w:rsidR="00EE7832" w:rsidRDefault="00EE7832" w:rsidP="00EE7832">
      <w:pPr>
        <w:pStyle w:val="21"/>
        <w:ind w:firstLine="420"/>
      </w:pPr>
      <w:r>
        <w:t>Have a rich woman Ge Hua</w:t>
      </w:r>
    </w:p>
    <w:p w:rsidR="00EE7832" w:rsidRDefault="00EE7832" w:rsidP="00EE7832">
      <w:pPr>
        <w:pStyle w:val="21"/>
        <w:ind w:firstLine="420"/>
      </w:pPr>
    </w:p>
    <w:p w:rsidR="00EE7832" w:rsidRDefault="00EE7832" w:rsidP="00EE7832">
      <w:pPr>
        <w:pStyle w:val="21"/>
        <w:ind w:firstLine="420"/>
      </w:pPr>
      <w:r>
        <w:t>@Ge Yimin uses your power and authority</w:t>
      </w:r>
    </w:p>
    <w:p w:rsidR="00EE7832" w:rsidRDefault="00EE7832" w:rsidP="00EE7832">
      <w:pPr>
        <w:pStyle w:val="21"/>
        <w:ind w:firstLine="420"/>
      </w:pPr>
    </w:p>
    <w:p w:rsidR="00EE7832" w:rsidRDefault="00EE7832" w:rsidP="00EE7832">
      <w:pPr>
        <w:pStyle w:val="21"/>
        <w:ind w:firstLine="420"/>
      </w:pPr>
      <w:r>
        <w:t>Now you have surpassed Jehovah, because God is bigger than Jehovah</w:t>
      </w:r>
    </w:p>
    <w:p w:rsidR="00EE7832" w:rsidRDefault="00EE7832" w:rsidP="00EE7832">
      <w:pPr>
        <w:pStyle w:val="21"/>
        <w:ind w:firstLine="420"/>
      </w:pPr>
    </w:p>
    <w:p w:rsidR="00EE7832" w:rsidRDefault="00EE7832" w:rsidP="00EE7832">
      <w:pPr>
        <w:pStyle w:val="21"/>
        <w:ind w:firstLine="420"/>
      </w:pPr>
      <w:r>
        <w:t>God is my family, and Ge Tian is my parents.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it's still Lao Ge. One side of the red flag doesn't fall, and the other side is ready to float. I don't know your brother's body can't stand it.</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Xu Hanli: normal working life, beyond dreams.</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Little Titan 80: Lao Ge, you belong to the kind that is more open-minded in the bar. You have a dream to pursue, but you don't delay your usual life. At best, you are smart, at worst, you are a chicken thief. I really admire you. You deserve to be a gradu</w:t>
      </w:r>
      <w:r>
        <w:t>ate of Nanjing University. I admire you.</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Sky guide kimono: you can't let being holy affect your life. What if you're not holy?</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 xml:space="preserve">Little Titan 80: Lao Ge, at present, we are the old people of the </w:t>
      </w:r>
      <w:r>
        <w:rPr>
          <w:rFonts w:hint="eastAsia"/>
        </w:rPr>
        <w:lastRenderedPageBreak/>
        <w:t>holy bar, huh?? Of course, you became a saint before 2012, and you are one of the "top ten saints". I didn't start to become a saint until the end of 2012 (or the beginning of 2013, I can't</w:t>
      </w:r>
      <w:r>
        <w:t xml:space="preserve"> remember exactly), but it has been postponed to today, and I'm also an old man in Bali. Old, old, blink of an eye, ten years have passed! How many decades does life have.</w:t>
      </w:r>
    </w:p>
    <w:p w:rsidR="00EE7832" w:rsidRDefault="00EE7832" w:rsidP="00EE7832">
      <w:pPr>
        <w:pStyle w:val="21"/>
        <w:ind w:firstLine="420"/>
      </w:pPr>
    </w:p>
    <w:p w:rsidR="00EE7832" w:rsidRDefault="00EE7832" w:rsidP="00EE7832">
      <w:pPr>
        <w:pStyle w:val="21"/>
        <w:ind w:firstLine="420"/>
      </w:pPr>
      <w:r>
        <w:rPr>
          <w:rFonts w:hint="eastAsia"/>
        </w:rPr>
        <w:t>》》</w:t>
      </w:r>
      <w:r>
        <w:rPr>
          <w:rFonts w:hint="eastAsia"/>
        </w:rPr>
        <w:t>Sky guide kimono: I think you'd better remarry, don't wait three years.</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r>
        <w:t>109. Seeking knowledge of history and discipline in bad customs</w:t>
      </w:r>
    </w:p>
    <w:p w:rsidR="00EE7832" w:rsidRDefault="00EE7832" w:rsidP="00EE7832">
      <w:pPr>
        <w:pStyle w:val="21"/>
        <w:ind w:firstLine="420"/>
      </w:pPr>
    </w:p>
    <w:p w:rsidR="00EE7832" w:rsidRDefault="00EE7832" w:rsidP="00EE7832">
      <w:pPr>
        <w:pStyle w:val="21"/>
        <w:ind w:firstLine="420"/>
      </w:pPr>
      <w:r>
        <w:t>At the end of 2014, the folk Sciences and emerging religions (such as Baidu jiese bar, Ge Yimin, Zhang Xingang, etc.) that have similarities with netzhe gradually attracted the attention of vulgar people. The societies that had nothing to do with the evil customs originally targeted at the folk Sciences and emerging religions have also gradually become vulgar, and the evil customs of folk Sciences and emerging religions have basically taken shape.</w:t>
      </w:r>
    </w:p>
    <w:p w:rsidR="00EE7832" w:rsidRDefault="00EE7832" w:rsidP="00EE7832">
      <w:pPr>
        <w:pStyle w:val="21"/>
        <w:ind w:firstLine="420"/>
      </w:pPr>
    </w:p>
    <w:p w:rsidR="00EE7832" w:rsidRDefault="00EE7832" w:rsidP="00EE7832">
      <w:pPr>
        <w:pStyle w:val="21"/>
        <w:ind w:firstLine="420"/>
      </w:pPr>
      <w:r>
        <w:t>In June, 2018, Yang Fan appointed sun Xiaochuan, during which GE Yimin's agent intervened, creating the outbreak of the war of the Three Kingdoms. Some dog fans began to vulgarize, that is, the so-called "lust, evil and common prosperity".</w:t>
      </w:r>
    </w:p>
    <w:p w:rsidR="00EE7832" w:rsidRDefault="00EE7832" w:rsidP="00EE7832">
      <w:pPr>
        <w:pStyle w:val="21"/>
        <w:ind w:firstLine="420"/>
      </w:pPr>
    </w:p>
    <w:p w:rsidR="00EE7832" w:rsidRDefault="00EE7832" w:rsidP="00EE7832">
      <w:pPr>
        <w:pStyle w:val="21"/>
        <w:ind w:firstLine="420"/>
      </w:pPr>
      <w:r>
        <w:t>[group leader] Ge Yimin (50914333) 15:55:51</w:t>
      </w:r>
    </w:p>
    <w:p w:rsidR="00EE7832" w:rsidRDefault="00EE7832" w:rsidP="00EE7832">
      <w:pPr>
        <w:pStyle w:val="21"/>
        <w:ind w:firstLine="420"/>
      </w:pPr>
    </w:p>
    <w:p w:rsidR="00EE7832" w:rsidRDefault="00EE7832" w:rsidP="00EE7832">
      <w:pPr>
        <w:pStyle w:val="21"/>
        <w:ind w:firstLine="420"/>
      </w:pPr>
      <w:r>
        <w:t xml:space="preserve">Who is Ge Yimin's agent? I didn't know about the war of the Three </w:t>
      </w:r>
      <w:r>
        <w:lastRenderedPageBreak/>
        <w:t>Kingdoms.</w:t>
      </w:r>
    </w:p>
    <w:p w:rsidR="00EE7832" w:rsidRDefault="00EE7832" w:rsidP="00EE7832">
      <w:pPr>
        <w:pStyle w:val="21"/>
        <w:ind w:firstLine="420"/>
      </w:pPr>
    </w:p>
    <w:p w:rsidR="00EE7832" w:rsidRDefault="00EE7832" w:rsidP="00EE7832">
      <w:pPr>
        <w:pStyle w:val="21"/>
        <w:ind w:firstLine="420"/>
      </w:pPr>
      <w:r>
        <w:t>[Ge Yimin] Ge Baobao (1187501973) 16:15:00</w:t>
      </w:r>
    </w:p>
    <w:p w:rsidR="00EE7832" w:rsidRDefault="00EE7832" w:rsidP="00EE7832">
      <w:pPr>
        <w:pStyle w:val="21"/>
        <w:ind w:firstLine="420"/>
      </w:pPr>
    </w:p>
    <w:p w:rsidR="00EE7832" w:rsidRDefault="00EE7832" w:rsidP="00EE7832">
      <w:pPr>
        <w:pStyle w:val="21"/>
        <w:ind w:firstLine="420"/>
      </w:pPr>
      <w:r>
        <w:t>Ge Shen doesn't need an agent</w:t>
      </w:r>
    </w:p>
    <w:p w:rsidR="00EE7832" w:rsidRDefault="00EE7832" w:rsidP="00EE7832">
      <w:pPr>
        <w:pStyle w:val="21"/>
        <w:ind w:firstLine="420"/>
      </w:pPr>
    </w:p>
    <w:p w:rsidR="00EE7832" w:rsidRDefault="00EE7832" w:rsidP="00EE7832">
      <w:pPr>
        <w:pStyle w:val="21"/>
        <w:ind w:firstLine="420"/>
      </w:pPr>
      <w:r>
        <w:t>[group leader] Ge Yimin (50914333) 16:15:35</w:t>
      </w:r>
    </w:p>
    <w:p w:rsidR="00EE7832" w:rsidRDefault="00EE7832" w:rsidP="00EE7832">
      <w:pPr>
        <w:pStyle w:val="21"/>
        <w:ind w:firstLine="420"/>
      </w:pPr>
    </w:p>
    <w:p w:rsidR="00EE7832" w:rsidRDefault="00EE7832" w:rsidP="00EE7832">
      <w:pPr>
        <w:pStyle w:val="21"/>
        <w:ind w:firstLine="420"/>
      </w:pPr>
      <w:r>
        <w:t>You don't know. It seems to be true.</w:t>
      </w:r>
    </w:p>
    <w:p w:rsidR="00EE7832" w:rsidRDefault="00EE7832" w:rsidP="00EE7832">
      <w:pPr>
        <w:pStyle w:val="21"/>
        <w:ind w:firstLine="420"/>
      </w:pPr>
    </w:p>
    <w:p w:rsidR="00EE7832" w:rsidRDefault="00EE7832" w:rsidP="00EE7832">
      <w:pPr>
        <w:pStyle w:val="21"/>
        <w:ind w:firstLine="420"/>
      </w:pPr>
      <w:r>
        <w:t>[Ge Yimin] Ge Paul (1187501973) 16:16:19</w:t>
      </w:r>
    </w:p>
    <w:p w:rsidR="00EE7832" w:rsidRDefault="00EE7832" w:rsidP="00EE7832">
      <w:pPr>
        <w:pStyle w:val="21"/>
        <w:ind w:firstLine="420"/>
      </w:pPr>
    </w:p>
    <w:p w:rsidR="00EE7832" w:rsidRDefault="00EE7832" w:rsidP="00EE7832">
      <w:pPr>
        <w:pStyle w:val="21"/>
        <w:ind w:firstLine="420"/>
      </w:pPr>
      <w:r>
        <w:t>I don't remember that</w:t>
      </w:r>
    </w:p>
    <w:p w:rsidR="00EE7832" w:rsidRDefault="00EE7832" w:rsidP="00EE7832">
      <w:pPr>
        <w:pStyle w:val="21"/>
        <w:ind w:firstLine="420"/>
      </w:pPr>
    </w:p>
    <w:p w:rsidR="00EE7832" w:rsidRDefault="00EE7832" w:rsidP="00EE7832">
      <w:pPr>
        <w:pStyle w:val="21"/>
        <w:ind w:firstLine="420"/>
      </w:pPr>
      <w:r>
        <w:t>[group leader] Ge Yimin (50914333) 16:26:30</w:t>
      </w:r>
    </w:p>
    <w:p w:rsidR="00EE7832" w:rsidRDefault="00EE7832" w:rsidP="00EE7832">
      <w:pPr>
        <w:pStyle w:val="21"/>
        <w:ind w:firstLine="420"/>
      </w:pPr>
    </w:p>
    <w:p w:rsidR="00EE7832" w:rsidRDefault="00EE7832" w:rsidP="00EE7832">
      <w:pPr>
        <w:pStyle w:val="21"/>
        <w:ind w:firstLine="420"/>
      </w:pPr>
      <w:r>
        <w:t>Maybe TV kitchen, bllh them, or xiaoteng, or fake Ge Hua.</w:t>
      </w:r>
    </w:p>
    <w:p w:rsidR="00EE7832" w:rsidRDefault="00EE7832" w:rsidP="00EE7832">
      <w:pPr>
        <w:pStyle w:val="21"/>
        <w:ind w:firstLine="420"/>
      </w:pPr>
    </w:p>
    <w:p w:rsidR="00EE7832" w:rsidRDefault="00EE7832" w:rsidP="00EE7832">
      <w:pPr>
        <w:pStyle w:val="21"/>
        <w:ind w:firstLine="420"/>
      </w:pPr>
      <w:r>
        <w:t>[Ge Yimin] Ge Paul (1187501973) 16:28:03</w:t>
      </w:r>
    </w:p>
    <w:p w:rsidR="00EE7832" w:rsidRDefault="00EE7832" w:rsidP="00EE7832">
      <w:pPr>
        <w:pStyle w:val="21"/>
        <w:ind w:firstLine="420"/>
      </w:pPr>
    </w:p>
    <w:p w:rsidR="00EE7832" w:rsidRDefault="00EE7832" w:rsidP="00EE7832">
      <w:pPr>
        <w:pStyle w:val="21"/>
        <w:ind w:firstLine="420"/>
      </w:pPr>
      <w:r>
        <w:t>Anyway, we are closed</w:t>
      </w:r>
    </w:p>
    <w:p w:rsidR="00EE7832" w:rsidRDefault="00EE7832" w:rsidP="00EE7832">
      <w:pPr>
        <w:pStyle w:val="21"/>
        <w:ind w:firstLine="420"/>
      </w:pPr>
    </w:p>
    <w:p w:rsidR="00EE7832" w:rsidRDefault="00EE7832" w:rsidP="00EE7832">
      <w:pPr>
        <w:pStyle w:val="21"/>
        <w:ind w:firstLine="420"/>
      </w:pPr>
      <w:r>
        <w:t>[group leader] Ge Yimin (50914333) 16:36:45</w:t>
      </w:r>
    </w:p>
    <w:p w:rsidR="00EE7832" w:rsidRDefault="00EE7832" w:rsidP="00EE7832">
      <w:pPr>
        <w:pStyle w:val="21"/>
        <w:ind w:firstLine="420"/>
      </w:pPr>
    </w:p>
    <w:p w:rsidR="00EE7832" w:rsidRDefault="00EE7832" w:rsidP="00EE7832">
      <w:pPr>
        <w:pStyle w:val="21"/>
        <w:ind w:firstLine="420"/>
      </w:pPr>
      <w:r>
        <w:t>Sage prophecy has delayed too many people, I estimate thousands, "All Saints" insist that they are the only saints, do not work, do not get married. Then again, they are all psychotic, and they don't have much ability to work and marry. Just lie flat and wait for the emperor to marry Liu Yifei, day after day, year after year......</w:t>
      </w:r>
    </w:p>
    <w:p w:rsidR="00EE7832" w:rsidRDefault="00EE7832" w:rsidP="00EE7832">
      <w:pPr>
        <w:pStyle w:val="21"/>
        <w:ind w:firstLine="420"/>
      </w:pPr>
    </w:p>
    <w:p w:rsidR="00EE7832" w:rsidRDefault="00EE7832" w:rsidP="00EE7832">
      <w:pPr>
        <w:pStyle w:val="21"/>
        <w:ind w:firstLine="420"/>
      </w:pPr>
    </w:p>
    <w:p w:rsidR="00EE7832" w:rsidRDefault="00EE7832" w:rsidP="00EE7832">
      <w:pPr>
        <w:pStyle w:val="21"/>
        <w:ind w:firstLine="420"/>
      </w:pPr>
    </w:p>
    <w:p w:rsidR="00BE7002" w:rsidRDefault="00EE7832" w:rsidP="00BE7002">
      <w:pPr>
        <w:pStyle w:val="21"/>
        <w:ind w:firstLine="420"/>
      </w:pPr>
      <w:r>
        <w:rPr>
          <w:rFonts w:hint="eastAsia"/>
        </w:rPr>
        <w:t>110</w:t>
      </w:r>
      <w:r>
        <w:rPr>
          <w:rFonts w:hint="eastAsia"/>
        </w:rPr>
        <w:t>、</w:t>
      </w:r>
      <w:r w:rsidR="00BE7002">
        <w:t>Mi Bai Yi: the so-called Ge Shen is capable of this</w:t>
      </w:r>
    </w:p>
    <w:p w:rsidR="00BE7002" w:rsidRDefault="00BE7002" w:rsidP="00BE7002">
      <w:pPr>
        <w:pStyle w:val="21"/>
        <w:ind w:firstLine="420"/>
      </w:pPr>
    </w:p>
    <w:p w:rsidR="00BE7002" w:rsidRDefault="00BE7002" w:rsidP="00BE7002">
      <w:pPr>
        <w:pStyle w:val="21"/>
        <w:ind w:firstLine="420"/>
      </w:pPr>
      <w:r>
        <w:t>Like birds of a feather flock together. Do normal people need to be identified with psychosis?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which normal person agrees with you?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Post bar users_ Gsrmd2y: you Birdy * * * * are still spreading scriptures.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Sky guide kimono: nerves are canon.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Post bar users_ 71g1b2b: do you have a well connected bar friend? It is well known to all.</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Dragon devouring demon Jiao: this man also dares to be holy. This man has not made any contribution to the world. Let alone being holy, he is not even qualified to be a sage.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search Ge Shen.</w:t>
      </w:r>
    </w:p>
    <w:p w:rsidR="00BE7002" w:rsidRDefault="00BE7002" w:rsidP="00BE7002">
      <w:pPr>
        <w:pStyle w:val="21"/>
        <w:ind w:firstLine="420"/>
      </w:pPr>
    </w:p>
    <w:p w:rsidR="00BE7002" w:rsidRDefault="00BE7002" w:rsidP="00BE7002">
      <w:pPr>
        <w:pStyle w:val="21"/>
        <w:ind w:firstLine="420"/>
      </w:pPr>
      <w:r>
        <w:t>He is the author of "nerves" and "Ge Shen Yi Wen Lu".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Brother: who is Ge Yiming?</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 xml:space="preserve">Mi Bai Yi: because the books could not be sold, they did not </w:t>
      </w:r>
      <w:r>
        <w:rPr>
          <w:rFonts w:hint="eastAsia"/>
        </w:rPr>
        <w:lastRenderedPageBreak/>
        <w:t>attract public attention and did not reach the charges of spreading cults, so they did not start.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so now Amazon sells to white and black people.</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Lyu: do you want to wash dishes at home and go to the supermarket by bike to serve the people?</w:t>
      </w:r>
    </w:p>
    <w:p w:rsidR="00BE7002" w:rsidRDefault="00BE7002" w:rsidP="00BE7002">
      <w:pPr>
        <w:pStyle w:val="21"/>
        <w:ind w:firstLine="420"/>
      </w:pPr>
    </w:p>
    <w:p w:rsidR="00BE7002" w:rsidRDefault="00BE7002" w:rsidP="00BE7002">
      <w:pPr>
        <w:pStyle w:val="21"/>
        <w:ind w:firstLine="420"/>
      </w:pPr>
      <w:r>
        <w:t>Which country is the most active in poverty alleviation in the world, and which government has greatly improved the people's living standards in the past few decades?</w:t>
      </w:r>
    </w:p>
    <w:p w:rsidR="00BE7002" w:rsidRDefault="00BE7002" w:rsidP="00BE7002">
      <w:pPr>
        <w:pStyle w:val="21"/>
        <w:ind w:firstLine="420"/>
      </w:pPr>
    </w:p>
    <w:p w:rsidR="00BE7002" w:rsidRDefault="00BE7002" w:rsidP="00BE7002">
      <w:pPr>
        <w:pStyle w:val="21"/>
        <w:ind w:firstLine="420"/>
      </w:pPr>
      <w:r>
        <w:t>A government has so many shooting cases every year. You call it serving the people. It can't even protect the right to life. What else? The politicians of the Western ansa group are just puppets in front of the stage, and those in power behind the scenes are the plutocrats. Therefore, politicians can be pointed at by the nose. This is what you call "beautiful" capitalism.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why can't we wash the dishes at the national level and dare not go to the street alone by bike?</w:t>
      </w:r>
    </w:p>
    <w:p w:rsidR="00BE7002" w:rsidRDefault="00BE7002" w:rsidP="00BE7002">
      <w:pPr>
        <w:pStyle w:val="21"/>
        <w:ind w:firstLine="420"/>
      </w:pPr>
    </w:p>
    <w:p w:rsidR="00BE7002" w:rsidRDefault="00BE7002" w:rsidP="00BE7002">
      <w:pPr>
        <w:pStyle w:val="21"/>
        <w:ind w:firstLine="420"/>
      </w:pPr>
      <w:r>
        <w:t>Nerve acknowledges China's great economic achievements.</w:t>
      </w:r>
    </w:p>
    <w:p w:rsidR="00BE7002" w:rsidRDefault="00BE7002" w:rsidP="00BE7002">
      <w:pPr>
        <w:pStyle w:val="21"/>
        <w:ind w:firstLine="420"/>
      </w:pPr>
    </w:p>
    <w:p w:rsidR="00BE7002" w:rsidRDefault="00BE7002" w:rsidP="00BE7002">
      <w:pPr>
        <w:pStyle w:val="21"/>
        <w:ind w:firstLine="420"/>
      </w:pPr>
      <w:r>
        <w:t>However, Comrade Li Keqiang said that the monthly income of 600 million people in China is only 1000 yuan.</w:t>
      </w:r>
    </w:p>
    <w:p w:rsidR="00BE7002" w:rsidRDefault="00BE7002" w:rsidP="00BE7002">
      <w:pPr>
        <w:pStyle w:val="21"/>
        <w:ind w:firstLine="420"/>
      </w:pPr>
    </w:p>
    <w:p w:rsidR="00BE7002" w:rsidRDefault="00BE7002" w:rsidP="00BE7002">
      <w:pPr>
        <w:pStyle w:val="21"/>
        <w:ind w:firstLine="420"/>
      </w:pPr>
      <w:r>
        <w:lastRenderedPageBreak/>
        <w:t>There are shooting cases in the United States, but China allows people to try with guns?</w:t>
      </w:r>
    </w:p>
    <w:p w:rsidR="00BE7002" w:rsidRDefault="00BE7002" w:rsidP="00BE7002">
      <w:pPr>
        <w:pStyle w:val="21"/>
        <w:ind w:firstLine="420"/>
      </w:pPr>
    </w:p>
    <w:p w:rsidR="00BE7002" w:rsidRDefault="00BE7002" w:rsidP="00BE7002">
      <w:pPr>
        <w:pStyle w:val="21"/>
        <w:ind w:firstLine="420"/>
      </w:pPr>
      <w:r>
        <w:t>Why did the Chinese immigrate to the United States while the Americans did not immigrate to China?</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I haven't gone far: I'll just look at it as a novel. I'm not creative. There are myths in Fei Lu's novels. Goodbye.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Divine religion and Ge Yimin doctrine.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The third part of Chunling: brother Zhuan has decided that in diaosi's counterattack on the Internet novel "the dream life of Li Ergou, the son-in-law of Kunpeng", the gold finger of the routine is: Li Ergou was chased and beaten by people, fell off a cl</w:t>
      </w:r>
      <w:r>
        <w:t>iff, was stuck by a tree branch, entered a cave, and got the "nerve" written by the monk Gao Ge Yiming, who has been dead for many years and has been turned into a corpse. From then on, the money beauty ran with his ass... how about?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Uranium refiner: I've read GE's book for a few times and find it absurd.</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Demon spirit 13:6, GE has become a God,,,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Qian fenjuan: 20191001, Ge Huahao:)</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 xml:space="preserve">I haven't gone far: Oh, I remember. Is the landlord from Jiangyin? </w:t>
      </w:r>
      <w:r>
        <w:rPr>
          <w:rFonts w:hint="eastAsia"/>
        </w:rPr>
        <w:lastRenderedPageBreak/>
        <w:t>I met a person who said that he was mentally ill and had something to do with GE. I really met him. I don't want to praise him.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 post is written by GE Hei.</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Uranium refiner: it seems to be the chapters about the construction of comfort stations.</w:t>
      </w:r>
    </w:p>
    <w:p w:rsidR="00BE7002" w:rsidRDefault="00BE7002" w:rsidP="00BE7002">
      <w:pPr>
        <w:pStyle w:val="21"/>
        <w:ind w:firstLine="420"/>
      </w:pPr>
    </w:p>
    <w:p w:rsidR="00BE7002" w:rsidRDefault="00BE7002" w:rsidP="00BE7002">
      <w:pPr>
        <w:pStyle w:val="21"/>
        <w:ind w:firstLine="420"/>
      </w:pPr>
      <w:r>
        <w:t>Many women are puzzled by the ancient times because Ge Nan advocated the establishment of open comfort centers.</w:t>
      </w:r>
    </w:p>
    <w:p w:rsidR="00BE7002" w:rsidRDefault="00BE7002" w:rsidP="00BE7002">
      <w:pPr>
        <w:pStyle w:val="21"/>
        <w:ind w:firstLine="420"/>
      </w:pPr>
    </w:p>
    <w:p w:rsidR="00BE7002" w:rsidRDefault="00BE7002" w:rsidP="00BE7002">
      <w:pPr>
        <w:pStyle w:val="21"/>
        <w:ind w:firstLine="420"/>
      </w:pPr>
      <w:r>
        <w:t>I think these women have all been beaten up by the Ge nerve.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Years elder brother Huang GUI yiyuzhi: to be honest. Brother years, I haven't seen much.</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I have never gone far: I really want to know if I will eat ashes when I mix with GE. Many people have been cut off in Myanmar.</w:t>
      </w:r>
    </w:p>
    <w:p w:rsidR="00BE7002" w:rsidRDefault="00BE7002" w:rsidP="00BE7002">
      <w:pPr>
        <w:pStyle w:val="21"/>
        <w:ind w:firstLine="420"/>
      </w:pPr>
    </w:p>
    <w:p w:rsidR="00BE7002" w:rsidRDefault="00BE7002" w:rsidP="00BE7002">
      <w:pPr>
        <w:pStyle w:val="21"/>
        <w:ind w:firstLine="420"/>
      </w:pPr>
      <w:r>
        <w:t>GE's company has a market value of several trillion yuan.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Naturally, Liang Xun wants to achieve this: are you guys GE's parents and family?</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Kevin: I want to join your Shinto</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Ge Hua 47 [Lin Sangui, male, born in 1969, Hebi, Henan]</w:t>
      </w:r>
    </w:p>
    <w:p w:rsidR="00BE7002" w:rsidRDefault="00BE7002" w:rsidP="00BE7002">
      <w:pPr>
        <w:pStyle w:val="21"/>
        <w:ind w:firstLine="420"/>
      </w:pPr>
    </w:p>
    <w:p w:rsidR="00BE7002" w:rsidRDefault="00BE7002" w:rsidP="00BE7002">
      <w:pPr>
        <w:pStyle w:val="21"/>
        <w:ind w:firstLine="420"/>
      </w:pPr>
      <w:r>
        <w:t>Gehua 48 [your location]</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Just name it</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How should I fill it out</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Name, sex, year of birth, province</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Xu Kaifeng, male, 1980, Yangzhou, Jiangsu</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Do you have a certificate for me</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OK, thank you</w:t>
      </w:r>
    </w:p>
    <w:p w:rsidR="00BE7002" w:rsidRDefault="00BE7002" w:rsidP="00BE7002">
      <w:pPr>
        <w:pStyle w:val="21"/>
        <w:ind w:firstLine="420"/>
      </w:pPr>
    </w:p>
    <w:p w:rsidR="00BE7002" w:rsidRDefault="00BE7002" w:rsidP="00BE7002">
      <w:pPr>
        <w:pStyle w:val="21"/>
        <w:ind w:firstLine="420"/>
      </w:pPr>
      <w:r>
        <w:lastRenderedPageBreak/>
        <w:t>Ge Hua 48 [Xu Kaifeng, male, 1980, Yangzhou, Jiangsu]</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No proof, loose</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Am I the 48th person now?</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Number 48 in my row?</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Nerve 26 (3), Gehua global assembly No</w:t>
      </w:r>
    </w:p>
    <w:p w:rsidR="00BE7002" w:rsidRDefault="00BE7002" w:rsidP="00BE7002">
      <w:pPr>
        <w:pStyle w:val="21"/>
        <w:ind w:firstLine="420"/>
      </w:pPr>
    </w:p>
    <w:p w:rsidR="00BE7002" w:rsidRDefault="00BE7002" w:rsidP="00BE7002">
      <w:pPr>
        <w:pStyle w:val="21"/>
        <w:ind w:firstLine="420"/>
      </w:pPr>
      <w:r>
        <w:t>Shenjiao No.1</w:t>
      </w:r>
    </w:p>
    <w:p w:rsidR="00BE7002" w:rsidRDefault="00BE7002" w:rsidP="00BE7002">
      <w:pPr>
        <w:pStyle w:val="21"/>
        <w:ind w:firstLine="420"/>
      </w:pPr>
    </w:p>
    <w:p w:rsidR="00BE7002" w:rsidRDefault="00BE7002" w:rsidP="00BE7002">
      <w:pPr>
        <w:pStyle w:val="21"/>
        <w:ind w:firstLine="420"/>
      </w:pPr>
      <w:r>
        <w:t>Anyone in the world who wishes to enter the Gehua book, please send an email to sejeme@163.com</w:t>
      </w:r>
    </w:p>
    <w:p w:rsidR="00BE7002" w:rsidRDefault="00BE7002" w:rsidP="00BE7002">
      <w:pPr>
        <w:pStyle w:val="21"/>
        <w:ind w:firstLine="420"/>
      </w:pPr>
    </w:p>
    <w:p w:rsidR="00BE7002" w:rsidRDefault="00BE7002" w:rsidP="00BE7002">
      <w:pPr>
        <w:pStyle w:val="21"/>
        <w:ind w:firstLine="420"/>
      </w:pPr>
      <w:r>
        <w:t>Please write the title: Gehua book</w:t>
      </w:r>
    </w:p>
    <w:p w:rsidR="00BE7002" w:rsidRDefault="00BE7002" w:rsidP="00BE7002">
      <w:pPr>
        <w:pStyle w:val="21"/>
        <w:ind w:firstLine="420"/>
      </w:pPr>
    </w:p>
    <w:p w:rsidR="00BE7002" w:rsidRDefault="00BE7002" w:rsidP="00BE7002">
      <w:pPr>
        <w:pStyle w:val="21"/>
        <w:ind w:firstLine="420"/>
      </w:pPr>
      <w:r>
        <w:t>Please write your name, gender, year of birth and region.</w:t>
      </w:r>
    </w:p>
    <w:p w:rsidR="00BE7002" w:rsidRDefault="00BE7002" w:rsidP="00BE7002">
      <w:pPr>
        <w:pStyle w:val="21"/>
        <w:ind w:firstLine="420"/>
      </w:pPr>
    </w:p>
    <w:p w:rsidR="00BE7002" w:rsidRDefault="00BE7002" w:rsidP="00BE7002">
      <w:pPr>
        <w:pStyle w:val="21"/>
        <w:ind w:firstLine="420"/>
      </w:pPr>
      <w:r>
        <w:t>Ge Yimin will arrange Ge Hua booklet according to the order of receiving mail.</w:t>
      </w:r>
    </w:p>
    <w:p w:rsidR="00BE7002" w:rsidRDefault="00BE7002" w:rsidP="00BE7002">
      <w:pPr>
        <w:pStyle w:val="21"/>
        <w:ind w:firstLine="420"/>
      </w:pPr>
    </w:p>
    <w:p w:rsidR="00BE7002" w:rsidRDefault="00BE7002" w:rsidP="00BE7002">
      <w:pPr>
        <w:pStyle w:val="21"/>
        <w:ind w:firstLine="420"/>
      </w:pPr>
      <w:r>
        <w:t>Ge Hua 1 – Ge Hua 144000 (small group)</w:t>
      </w:r>
    </w:p>
    <w:p w:rsidR="00BE7002" w:rsidRDefault="00BE7002" w:rsidP="00BE7002">
      <w:pPr>
        <w:pStyle w:val="21"/>
        <w:ind w:firstLine="420"/>
      </w:pPr>
    </w:p>
    <w:p w:rsidR="00BE7002" w:rsidRDefault="00BE7002" w:rsidP="00BE7002">
      <w:pPr>
        <w:pStyle w:val="21"/>
        <w:ind w:firstLine="420"/>
      </w:pPr>
      <w:r>
        <w:t>Ge Hua another book Ge Hua 144001 – Ge Hua * * (another sheep)</w:t>
      </w:r>
    </w:p>
    <w:p w:rsidR="00BE7002" w:rsidRDefault="00BE7002" w:rsidP="00BE7002">
      <w:pPr>
        <w:pStyle w:val="21"/>
        <w:ind w:firstLine="420"/>
      </w:pPr>
    </w:p>
    <w:p w:rsidR="00BE7002" w:rsidRDefault="00BE7002" w:rsidP="00BE7002">
      <w:pPr>
        <w:pStyle w:val="21"/>
        <w:ind w:firstLine="420"/>
      </w:pPr>
      <w:r>
        <w:t>Ge Hua and another book: all people other than the original book and another book are automatically included in another book, and they are nameless and have no share and no Memorial:)</w:t>
      </w:r>
    </w:p>
    <w:p w:rsidR="00BE7002" w:rsidRDefault="00BE7002" w:rsidP="00BE7002">
      <w:pPr>
        <w:pStyle w:val="21"/>
        <w:ind w:firstLine="420"/>
      </w:pPr>
    </w:p>
    <w:p w:rsidR="00BE7002" w:rsidRDefault="00BE7002" w:rsidP="00BE7002">
      <w:pPr>
        <w:pStyle w:val="21"/>
        <w:ind w:firstLine="420"/>
      </w:pPr>
      <w:r>
        <w:t>Appendix: Gehua book</w:t>
      </w:r>
    </w:p>
    <w:p w:rsidR="00BE7002" w:rsidRDefault="00BE7002" w:rsidP="00BE7002">
      <w:pPr>
        <w:pStyle w:val="21"/>
        <w:ind w:firstLine="420"/>
      </w:pPr>
    </w:p>
    <w:p w:rsidR="00BE7002" w:rsidRDefault="00BE7002" w:rsidP="00BE7002">
      <w:pPr>
        <w:pStyle w:val="21"/>
        <w:ind w:firstLine="420"/>
      </w:pPr>
      <w:r>
        <w:t>Ge Hua a [Ge Yimin, male, born in 1969, Zhenjiang, Jiangsu]</w:t>
      </w:r>
    </w:p>
    <w:p w:rsidR="00BE7002" w:rsidRDefault="00BE7002" w:rsidP="00BE7002">
      <w:pPr>
        <w:pStyle w:val="21"/>
        <w:ind w:firstLine="420"/>
      </w:pPr>
    </w:p>
    <w:p w:rsidR="00BE7002" w:rsidRDefault="00BE7002" w:rsidP="00BE7002">
      <w:pPr>
        <w:pStyle w:val="21"/>
        <w:ind w:firstLine="420"/>
      </w:pPr>
      <w:r>
        <w:t>Ge Hua K [your location]</w:t>
      </w:r>
    </w:p>
    <w:p w:rsidR="00BE7002" w:rsidRDefault="00BE7002" w:rsidP="00BE7002">
      <w:pPr>
        <w:pStyle w:val="21"/>
        <w:ind w:firstLine="420"/>
      </w:pPr>
    </w:p>
    <w:p w:rsidR="00BE7002" w:rsidRDefault="00BE7002" w:rsidP="00BE7002">
      <w:pPr>
        <w:pStyle w:val="21"/>
        <w:ind w:firstLine="420"/>
      </w:pPr>
      <w:r>
        <w:t>Ge Hua Q [your location]</w:t>
      </w:r>
    </w:p>
    <w:p w:rsidR="00BE7002" w:rsidRDefault="00BE7002" w:rsidP="00BE7002">
      <w:pPr>
        <w:pStyle w:val="21"/>
        <w:ind w:firstLine="420"/>
      </w:pPr>
    </w:p>
    <w:p w:rsidR="00BE7002" w:rsidRDefault="00BE7002" w:rsidP="00BE7002">
      <w:pPr>
        <w:pStyle w:val="21"/>
        <w:ind w:firstLine="420"/>
      </w:pPr>
      <w:r>
        <w:t>Ge Hua j [Ge Baobao, male, born in 1991, Anhui]</w:t>
      </w:r>
    </w:p>
    <w:p w:rsidR="00BE7002" w:rsidRDefault="00BE7002" w:rsidP="00BE7002">
      <w:pPr>
        <w:pStyle w:val="21"/>
        <w:ind w:firstLine="420"/>
      </w:pPr>
    </w:p>
    <w:p w:rsidR="00BE7002" w:rsidRDefault="00BE7002" w:rsidP="00BE7002">
      <w:pPr>
        <w:pStyle w:val="21"/>
        <w:ind w:firstLine="420"/>
      </w:pPr>
      <w:r>
        <w:t>Gehua 10 [your location]</w:t>
      </w:r>
    </w:p>
    <w:p w:rsidR="00BE7002" w:rsidRDefault="00BE7002" w:rsidP="00BE7002">
      <w:pPr>
        <w:pStyle w:val="21"/>
        <w:ind w:firstLine="420"/>
      </w:pPr>
    </w:p>
    <w:p w:rsidR="00BE7002" w:rsidRDefault="00BE7002" w:rsidP="00BE7002">
      <w:pPr>
        <w:pStyle w:val="21"/>
        <w:ind w:firstLine="420"/>
      </w:pPr>
      <w:r>
        <w:t>Gehua 9 [your location]</w:t>
      </w:r>
    </w:p>
    <w:p w:rsidR="00BE7002" w:rsidRDefault="00BE7002" w:rsidP="00BE7002">
      <w:pPr>
        <w:pStyle w:val="21"/>
        <w:ind w:firstLine="420"/>
      </w:pPr>
    </w:p>
    <w:p w:rsidR="00BE7002" w:rsidRDefault="00BE7002" w:rsidP="00BE7002">
      <w:pPr>
        <w:pStyle w:val="21"/>
        <w:ind w:firstLine="420"/>
      </w:pPr>
      <w:r>
        <w:t>Gehua 8 [your location]</w:t>
      </w:r>
    </w:p>
    <w:p w:rsidR="00BE7002" w:rsidRDefault="00BE7002" w:rsidP="00BE7002">
      <w:pPr>
        <w:pStyle w:val="21"/>
        <w:ind w:firstLine="420"/>
      </w:pPr>
    </w:p>
    <w:p w:rsidR="00BE7002" w:rsidRDefault="00BE7002" w:rsidP="00BE7002">
      <w:pPr>
        <w:pStyle w:val="21"/>
        <w:ind w:firstLine="420"/>
      </w:pPr>
      <w:r>
        <w:t>Gehua 7 [your location]</w:t>
      </w:r>
    </w:p>
    <w:p w:rsidR="00BE7002" w:rsidRDefault="00BE7002" w:rsidP="00BE7002">
      <w:pPr>
        <w:pStyle w:val="21"/>
        <w:ind w:firstLine="420"/>
      </w:pPr>
    </w:p>
    <w:p w:rsidR="00BE7002" w:rsidRDefault="00BE7002" w:rsidP="00BE7002">
      <w:pPr>
        <w:pStyle w:val="21"/>
        <w:ind w:firstLine="420"/>
      </w:pPr>
      <w:r>
        <w:t>Gehua 6 [your location]</w:t>
      </w:r>
    </w:p>
    <w:p w:rsidR="00BE7002" w:rsidRDefault="00BE7002" w:rsidP="00BE7002">
      <w:pPr>
        <w:pStyle w:val="21"/>
        <w:ind w:firstLine="420"/>
      </w:pPr>
    </w:p>
    <w:p w:rsidR="00BE7002" w:rsidRDefault="00BE7002" w:rsidP="00BE7002">
      <w:pPr>
        <w:pStyle w:val="21"/>
        <w:ind w:firstLine="420"/>
      </w:pPr>
      <w:r>
        <w:t>Gehua 5 [your location]</w:t>
      </w:r>
    </w:p>
    <w:p w:rsidR="00BE7002" w:rsidRDefault="00BE7002" w:rsidP="00BE7002">
      <w:pPr>
        <w:pStyle w:val="21"/>
        <w:ind w:firstLine="420"/>
      </w:pPr>
    </w:p>
    <w:p w:rsidR="00BE7002" w:rsidRDefault="00BE7002" w:rsidP="00BE7002">
      <w:pPr>
        <w:pStyle w:val="21"/>
        <w:ind w:firstLine="420"/>
      </w:pPr>
      <w:r>
        <w:t>Gehua 4 [your location]</w:t>
      </w:r>
    </w:p>
    <w:p w:rsidR="00BE7002" w:rsidRDefault="00BE7002" w:rsidP="00BE7002">
      <w:pPr>
        <w:pStyle w:val="21"/>
        <w:ind w:firstLine="420"/>
      </w:pPr>
    </w:p>
    <w:p w:rsidR="00BE7002" w:rsidRDefault="00BE7002" w:rsidP="00BE7002">
      <w:pPr>
        <w:pStyle w:val="21"/>
        <w:ind w:firstLine="420"/>
      </w:pPr>
      <w:r>
        <w:t>Gehua 3 [your location]</w:t>
      </w:r>
    </w:p>
    <w:p w:rsidR="00BE7002" w:rsidRDefault="00BE7002" w:rsidP="00BE7002">
      <w:pPr>
        <w:pStyle w:val="21"/>
        <w:ind w:firstLine="420"/>
      </w:pPr>
    </w:p>
    <w:p w:rsidR="00BE7002" w:rsidRDefault="00BE7002" w:rsidP="00BE7002">
      <w:pPr>
        <w:pStyle w:val="21"/>
        <w:ind w:firstLine="420"/>
      </w:pPr>
      <w:r>
        <w:t>Gehua 2 [your location]</w:t>
      </w:r>
    </w:p>
    <w:p w:rsidR="00BE7002" w:rsidRDefault="00BE7002" w:rsidP="00BE7002">
      <w:pPr>
        <w:pStyle w:val="21"/>
        <w:ind w:firstLine="420"/>
      </w:pPr>
    </w:p>
    <w:p w:rsidR="00BE7002" w:rsidRDefault="00BE7002" w:rsidP="00BE7002">
      <w:pPr>
        <w:pStyle w:val="21"/>
        <w:ind w:firstLine="420"/>
      </w:pPr>
      <w:r>
        <w:t>(Gehua 1 – 13, only for the most predestined Gehua)</w:t>
      </w:r>
    </w:p>
    <w:p w:rsidR="00BE7002" w:rsidRDefault="00BE7002" w:rsidP="00BE7002">
      <w:pPr>
        <w:pStyle w:val="21"/>
        <w:ind w:firstLine="420"/>
      </w:pPr>
    </w:p>
    <w:p w:rsidR="00BE7002" w:rsidRDefault="00BE7002" w:rsidP="00BE7002">
      <w:pPr>
        <w:pStyle w:val="21"/>
        <w:ind w:firstLine="420"/>
      </w:pPr>
      <w:r>
        <w:t>Ge Hua 14 [Louisa Gao, female, born in 1967, Pennsylvania, USA]</w:t>
      </w:r>
    </w:p>
    <w:p w:rsidR="00BE7002" w:rsidRDefault="00BE7002" w:rsidP="00BE7002">
      <w:pPr>
        <w:pStyle w:val="21"/>
        <w:ind w:firstLine="420"/>
      </w:pPr>
    </w:p>
    <w:p w:rsidR="00BE7002" w:rsidRDefault="00BE7002" w:rsidP="00BE7002">
      <w:pPr>
        <w:pStyle w:val="21"/>
        <w:ind w:firstLine="420"/>
      </w:pPr>
      <w:r>
        <w:t>Ge Hua 15 [Yichen fan, male, born in 1994, Zhenjiang, Jiangsu]</w:t>
      </w:r>
    </w:p>
    <w:p w:rsidR="00BE7002" w:rsidRDefault="00BE7002" w:rsidP="00BE7002">
      <w:pPr>
        <w:pStyle w:val="21"/>
        <w:ind w:firstLine="420"/>
      </w:pPr>
    </w:p>
    <w:p w:rsidR="00BE7002" w:rsidRDefault="00BE7002" w:rsidP="00BE7002">
      <w:pPr>
        <w:pStyle w:val="21"/>
        <w:ind w:firstLine="420"/>
      </w:pPr>
      <w:r>
        <w:t>Ge Hua 16 [Ma Xiaoli, female, born in 1982, Zhenjiang, Jiangsu]</w:t>
      </w:r>
    </w:p>
    <w:p w:rsidR="00BE7002" w:rsidRDefault="00BE7002" w:rsidP="00BE7002">
      <w:pPr>
        <w:pStyle w:val="21"/>
        <w:ind w:firstLine="420"/>
      </w:pPr>
    </w:p>
    <w:p w:rsidR="00BE7002" w:rsidRDefault="00BE7002" w:rsidP="00BE7002">
      <w:pPr>
        <w:pStyle w:val="21"/>
        <w:ind w:firstLine="420"/>
      </w:pPr>
      <w:r>
        <w:t>Ge Hua 17 [Quan Zhen Dao Yi Lingzi, male, born in 1971, Xi'an]</w:t>
      </w:r>
    </w:p>
    <w:p w:rsidR="00BE7002" w:rsidRDefault="00BE7002" w:rsidP="00BE7002">
      <w:pPr>
        <w:pStyle w:val="21"/>
        <w:ind w:firstLine="420"/>
      </w:pPr>
    </w:p>
    <w:p w:rsidR="00BE7002" w:rsidRDefault="00BE7002" w:rsidP="00BE7002">
      <w:pPr>
        <w:pStyle w:val="21"/>
        <w:ind w:firstLine="420"/>
      </w:pPr>
      <w:r>
        <w:t>Ge Hua 18 [behind the promise, female, born in 1990, Sanya, Hainan]</w:t>
      </w:r>
    </w:p>
    <w:p w:rsidR="00BE7002" w:rsidRDefault="00BE7002" w:rsidP="00BE7002">
      <w:pPr>
        <w:pStyle w:val="21"/>
        <w:ind w:firstLine="420"/>
      </w:pPr>
    </w:p>
    <w:p w:rsidR="00BE7002" w:rsidRDefault="00BE7002" w:rsidP="00BE7002">
      <w:pPr>
        <w:pStyle w:val="21"/>
        <w:ind w:firstLine="420"/>
      </w:pPr>
      <w:r>
        <w:t>Ge Hua 19 [Lan Lan, female, born in 1988, Hunan]</w:t>
      </w:r>
    </w:p>
    <w:p w:rsidR="00BE7002" w:rsidRDefault="00BE7002" w:rsidP="00BE7002">
      <w:pPr>
        <w:pStyle w:val="21"/>
        <w:ind w:firstLine="420"/>
      </w:pPr>
    </w:p>
    <w:p w:rsidR="00BE7002" w:rsidRDefault="00BE7002" w:rsidP="00BE7002">
      <w:pPr>
        <w:pStyle w:val="21"/>
        <w:ind w:firstLine="420"/>
      </w:pPr>
      <w:r>
        <w:t>Ge Hua 20 [plastic, female, born in 1981, Zhenjiang, Jiangsu]</w:t>
      </w:r>
    </w:p>
    <w:p w:rsidR="00BE7002" w:rsidRDefault="00BE7002" w:rsidP="00BE7002">
      <w:pPr>
        <w:pStyle w:val="21"/>
        <w:ind w:firstLine="420"/>
      </w:pPr>
    </w:p>
    <w:p w:rsidR="00BE7002" w:rsidRDefault="00BE7002" w:rsidP="00BE7002">
      <w:pPr>
        <w:pStyle w:val="21"/>
        <w:ind w:firstLine="420"/>
      </w:pPr>
      <w:r>
        <w:t>Ge Hua 21 [ye Xue, female, born in 1985, Beijing]</w:t>
      </w:r>
    </w:p>
    <w:p w:rsidR="00BE7002" w:rsidRDefault="00BE7002" w:rsidP="00BE7002">
      <w:pPr>
        <w:pStyle w:val="21"/>
        <w:ind w:firstLine="420"/>
      </w:pPr>
    </w:p>
    <w:p w:rsidR="00BE7002" w:rsidRDefault="00BE7002" w:rsidP="00BE7002">
      <w:pPr>
        <w:pStyle w:val="21"/>
        <w:ind w:firstLine="420"/>
      </w:pPr>
      <w:r>
        <w:t>Ge Hua 22 [Fei Jialing, female, born in 1970, USA]</w:t>
      </w:r>
    </w:p>
    <w:p w:rsidR="00BE7002" w:rsidRDefault="00BE7002" w:rsidP="00BE7002">
      <w:pPr>
        <w:pStyle w:val="21"/>
        <w:ind w:firstLine="420"/>
      </w:pPr>
    </w:p>
    <w:p w:rsidR="00BE7002" w:rsidRDefault="00BE7002" w:rsidP="00BE7002">
      <w:pPr>
        <w:pStyle w:val="21"/>
        <w:ind w:firstLine="420"/>
      </w:pPr>
      <w:r>
        <w:t>Ge Hua 23 [Guo Hongmei, female, born in 1983, Zhenjiang, Jiangsu]</w:t>
      </w:r>
    </w:p>
    <w:p w:rsidR="00BE7002" w:rsidRDefault="00BE7002" w:rsidP="00BE7002">
      <w:pPr>
        <w:pStyle w:val="21"/>
        <w:ind w:firstLine="420"/>
      </w:pPr>
    </w:p>
    <w:p w:rsidR="00BE7002" w:rsidRDefault="00BE7002" w:rsidP="00BE7002">
      <w:pPr>
        <w:pStyle w:val="21"/>
        <w:ind w:firstLine="420"/>
      </w:pPr>
      <w:r>
        <w:t>Ge Hua 24 [Margaret Stephenson, female, born in 1962, Manchester, UK]</w:t>
      </w:r>
    </w:p>
    <w:p w:rsidR="00BE7002" w:rsidRDefault="00BE7002" w:rsidP="00BE7002">
      <w:pPr>
        <w:pStyle w:val="21"/>
        <w:ind w:firstLine="420"/>
      </w:pPr>
    </w:p>
    <w:p w:rsidR="00BE7002" w:rsidRDefault="00BE7002" w:rsidP="00BE7002">
      <w:pPr>
        <w:pStyle w:val="21"/>
        <w:ind w:firstLine="420"/>
      </w:pPr>
      <w:r>
        <w:t>Ge Hua 25 [laughing at life, female, born in 1985, Taiwan]</w:t>
      </w:r>
    </w:p>
    <w:p w:rsidR="00BE7002" w:rsidRDefault="00BE7002" w:rsidP="00BE7002">
      <w:pPr>
        <w:pStyle w:val="21"/>
        <w:ind w:firstLine="420"/>
      </w:pPr>
    </w:p>
    <w:p w:rsidR="00BE7002" w:rsidRDefault="00BE7002" w:rsidP="00BE7002">
      <w:pPr>
        <w:pStyle w:val="21"/>
        <w:ind w:firstLine="420"/>
      </w:pPr>
      <w:r>
        <w:t>Ge Hua 26 [Qi Mei, female, born in 1972, Huai'an, Jiangsu]</w:t>
      </w:r>
    </w:p>
    <w:p w:rsidR="00BE7002" w:rsidRDefault="00BE7002" w:rsidP="00BE7002">
      <w:pPr>
        <w:pStyle w:val="21"/>
        <w:ind w:firstLine="420"/>
      </w:pPr>
    </w:p>
    <w:p w:rsidR="00BE7002" w:rsidRDefault="00BE7002" w:rsidP="00BE7002">
      <w:pPr>
        <w:pStyle w:val="21"/>
        <w:ind w:firstLine="420"/>
      </w:pPr>
      <w:r>
        <w:t>Ge Hua 27 [malaji, male, born in 1990, Jiaozuo, Henan]</w:t>
      </w:r>
    </w:p>
    <w:p w:rsidR="00BE7002" w:rsidRDefault="00BE7002" w:rsidP="00BE7002">
      <w:pPr>
        <w:pStyle w:val="21"/>
        <w:ind w:firstLine="420"/>
      </w:pPr>
    </w:p>
    <w:p w:rsidR="00BE7002" w:rsidRDefault="00BE7002" w:rsidP="00BE7002">
      <w:pPr>
        <w:pStyle w:val="21"/>
        <w:ind w:firstLine="420"/>
      </w:pPr>
      <w:r>
        <w:t>Ge Hua 28 [Lin, female, born in 1970, Hengshui, Hebei]</w:t>
      </w:r>
    </w:p>
    <w:p w:rsidR="00BE7002" w:rsidRDefault="00BE7002" w:rsidP="00BE7002">
      <w:pPr>
        <w:pStyle w:val="21"/>
        <w:ind w:firstLine="420"/>
      </w:pPr>
    </w:p>
    <w:p w:rsidR="00BE7002" w:rsidRDefault="00BE7002" w:rsidP="00BE7002">
      <w:pPr>
        <w:pStyle w:val="21"/>
        <w:ind w:firstLine="420"/>
      </w:pPr>
      <w:r>
        <w:t>Ge Hua 29 [Chun Zi dish dance, female, born in 1986, Wenzhou, Zhejiang]</w:t>
      </w:r>
    </w:p>
    <w:p w:rsidR="00BE7002" w:rsidRDefault="00BE7002" w:rsidP="00BE7002">
      <w:pPr>
        <w:pStyle w:val="21"/>
        <w:ind w:firstLine="420"/>
      </w:pPr>
    </w:p>
    <w:p w:rsidR="00BE7002" w:rsidRDefault="00BE7002" w:rsidP="00BE7002">
      <w:pPr>
        <w:pStyle w:val="21"/>
        <w:ind w:firstLine="420"/>
      </w:pPr>
      <w:r>
        <w:t>Ge Hua 30 [Li Min, female, born in 1972, Wuhan]</w:t>
      </w:r>
    </w:p>
    <w:p w:rsidR="00BE7002" w:rsidRDefault="00BE7002" w:rsidP="00BE7002">
      <w:pPr>
        <w:pStyle w:val="21"/>
        <w:ind w:firstLine="420"/>
      </w:pPr>
    </w:p>
    <w:p w:rsidR="00BE7002" w:rsidRDefault="00BE7002" w:rsidP="00BE7002">
      <w:pPr>
        <w:pStyle w:val="21"/>
        <w:ind w:firstLine="420"/>
      </w:pPr>
      <w:r>
        <w:t>Gehua 31 [blue φ Faith, female, born in 1991, Chongqing]</w:t>
      </w:r>
    </w:p>
    <w:p w:rsidR="00BE7002" w:rsidRDefault="00BE7002" w:rsidP="00BE7002">
      <w:pPr>
        <w:pStyle w:val="21"/>
        <w:ind w:firstLine="420"/>
      </w:pPr>
    </w:p>
    <w:p w:rsidR="00BE7002" w:rsidRDefault="00BE7002" w:rsidP="00BE7002">
      <w:pPr>
        <w:pStyle w:val="21"/>
        <w:ind w:firstLine="420"/>
      </w:pPr>
      <w:r>
        <w:rPr>
          <w:rFonts w:hint="eastAsia"/>
        </w:rPr>
        <w:t xml:space="preserve">Gehua 32 [__ Jian </w:t>
      </w:r>
      <w:r>
        <w:rPr>
          <w:rFonts w:hint="eastAsia"/>
        </w:rPr>
        <w:t>℃</w:t>
      </w:r>
      <w:r>
        <w:rPr>
          <w:rFonts w:hint="eastAsia"/>
        </w:rPr>
        <w:t>, male, born in 1992, China]</w:t>
      </w:r>
    </w:p>
    <w:p w:rsidR="00BE7002" w:rsidRDefault="00BE7002" w:rsidP="00BE7002">
      <w:pPr>
        <w:pStyle w:val="21"/>
        <w:ind w:firstLine="420"/>
      </w:pPr>
    </w:p>
    <w:p w:rsidR="00BE7002" w:rsidRDefault="00BE7002" w:rsidP="00BE7002">
      <w:pPr>
        <w:pStyle w:val="21"/>
        <w:ind w:firstLine="420"/>
      </w:pPr>
      <w:r>
        <w:t>Ge Hua 33 [night butterfly, female, born in 1989, Chengdu]</w:t>
      </w:r>
    </w:p>
    <w:p w:rsidR="00BE7002" w:rsidRDefault="00BE7002" w:rsidP="00BE7002">
      <w:pPr>
        <w:pStyle w:val="21"/>
        <w:ind w:firstLine="420"/>
      </w:pPr>
    </w:p>
    <w:p w:rsidR="00BE7002" w:rsidRDefault="00BE7002" w:rsidP="00BE7002">
      <w:pPr>
        <w:pStyle w:val="21"/>
        <w:ind w:firstLine="420"/>
      </w:pPr>
      <w:r>
        <w:t>Ge Hua 34 [Sanyu Xingchen, male, born in 1994, Guiyang]</w:t>
      </w:r>
    </w:p>
    <w:p w:rsidR="00BE7002" w:rsidRDefault="00BE7002" w:rsidP="00BE7002">
      <w:pPr>
        <w:pStyle w:val="21"/>
        <w:ind w:firstLine="420"/>
      </w:pPr>
    </w:p>
    <w:p w:rsidR="00BE7002" w:rsidRDefault="00BE7002" w:rsidP="00BE7002">
      <w:pPr>
        <w:pStyle w:val="21"/>
        <w:ind w:firstLine="420"/>
      </w:pPr>
      <w:r>
        <w:t>Ge Hua 35 [mud feet, male, born in 1969, Jiangsu]</w:t>
      </w:r>
    </w:p>
    <w:p w:rsidR="00BE7002" w:rsidRDefault="00BE7002" w:rsidP="00BE7002">
      <w:pPr>
        <w:pStyle w:val="21"/>
        <w:ind w:firstLine="420"/>
      </w:pPr>
    </w:p>
    <w:p w:rsidR="00BE7002" w:rsidRDefault="00BE7002" w:rsidP="00BE7002">
      <w:pPr>
        <w:pStyle w:val="21"/>
        <w:ind w:firstLine="420"/>
      </w:pPr>
      <w:r>
        <w:t>Ge Hua 36 [Zhang Tianzhi, male, born in 1978, Kuala Lumpur, Malaysia] (Chairman of the Shinto Malaysia)</w:t>
      </w:r>
    </w:p>
    <w:p w:rsidR="00BE7002" w:rsidRDefault="00BE7002" w:rsidP="00BE7002">
      <w:pPr>
        <w:pStyle w:val="21"/>
        <w:ind w:firstLine="420"/>
      </w:pPr>
    </w:p>
    <w:p w:rsidR="00BE7002" w:rsidRDefault="00BE7002" w:rsidP="00BE7002">
      <w:pPr>
        <w:pStyle w:val="21"/>
        <w:ind w:firstLine="420"/>
      </w:pPr>
      <w:r>
        <w:t>Ge Hua 37 [dream butterfly dance, female, born in 1989, Baoshan, Yunnan]</w:t>
      </w:r>
    </w:p>
    <w:p w:rsidR="00BE7002" w:rsidRDefault="00BE7002" w:rsidP="00BE7002">
      <w:pPr>
        <w:pStyle w:val="21"/>
        <w:ind w:firstLine="420"/>
      </w:pPr>
    </w:p>
    <w:p w:rsidR="00BE7002" w:rsidRDefault="00BE7002" w:rsidP="00BE7002">
      <w:pPr>
        <w:pStyle w:val="21"/>
        <w:ind w:firstLine="420"/>
      </w:pPr>
      <w:r>
        <w:t>Ge Hua 38 [Cambrian maple, female, born in 1992, Xuzhou, Jiangsu]</w:t>
      </w:r>
    </w:p>
    <w:p w:rsidR="00BE7002" w:rsidRDefault="00BE7002" w:rsidP="00BE7002">
      <w:pPr>
        <w:pStyle w:val="21"/>
        <w:ind w:firstLine="420"/>
      </w:pPr>
    </w:p>
    <w:p w:rsidR="00BE7002" w:rsidRDefault="00BE7002" w:rsidP="00BE7002">
      <w:pPr>
        <w:pStyle w:val="21"/>
        <w:ind w:firstLine="420"/>
      </w:pPr>
      <w:r>
        <w:t>Ge Hua 39 [Midian, male, born in 1982, USA]</w:t>
      </w:r>
    </w:p>
    <w:p w:rsidR="00BE7002" w:rsidRDefault="00BE7002" w:rsidP="00BE7002">
      <w:pPr>
        <w:pStyle w:val="21"/>
        <w:ind w:firstLine="420"/>
      </w:pPr>
    </w:p>
    <w:p w:rsidR="00BE7002" w:rsidRDefault="00BE7002" w:rsidP="00BE7002">
      <w:pPr>
        <w:pStyle w:val="21"/>
        <w:ind w:firstLine="420"/>
      </w:pPr>
      <w:r>
        <w:t>Ge Hua 40 [Lin Xiang, female, born in 1985, Xiamen, Fujian]</w:t>
      </w:r>
    </w:p>
    <w:p w:rsidR="00BE7002" w:rsidRDefault="00BE7002" w:rsidP="00BE7002">
      <w:pPr>
        <w:pStyle w:val="21"/>
        <w:ind w:firstLine="420"/>
      </w:pPr>
    </w:p>
    <w:p w:rsidR="00BE7002" w:rsidRDefault="00BE7002" w:rsidP="00BE7002">
      <w:pPr>
        <w:pStyle w:val="21"/>
        <w:ind w:firstLine="420"/>
      </w:pPr>
      <w:r>
        <w:t>Ge Hua 41 [Jiang Xiujuan, female, born in 1969, Nanjing]</w:t>
      </w:r>
    </w:p>
    <w:p w:rsidR="00BE7002" w:rsidRDefault="00BE7002" w:rsidP="00BE7002">
      <w:pPr>
        <w:pStyle w:val="21"/>
        <w:ind w:firstLine="420"/>
      </w:pPr>
    </w:p>
    <w:p w:rsidR="00BE7002" w:rsidRDefault="00BE7002" w:rsidP="00BE7002">
      <w:pPr>
        <w:pStyle w:val="21"/>
        <w:ind w:firstLine="420"/>
      </w:pPr>
      <w:r>
        <w:t>Ge Hua 42 [Xuanxuan, female, born in 1982, Fuzhou]</w:t>
      </w:r>
    </w:p>
    <w:p w:rsidR="00BE7002" w:rsidRDefault="00BE7002" w:rsidP="00BE7002">
      <w:pPr>
        <w:pStyle w:val="21"/>
        <w:ind w:firstLine="420"/>
      </w:pPr>
    </w:p>
    <w:p w:rsidR="00BE7002" w:rsidRDefault="00BE7002" w:rsidP="00BE7002">
      <w:pPr>
        <w:pStyle w:val="21"/>
        <w:ind w:firstLine="420"/>
      </w:pPr>
      <w:r>
        <w:t>Ge Hua 43 [Feng Lingxiao, male, born in 1994, Xinjiang]</w:t>
      </w:r>
    </w:p>
    <w:p w:rsidR="00BE7002" w:rsidRDefault="00BE7002" w:rsidP="00BE7002">
      <w:pPr>
        <w:pStyle w:val="21"/>
        <w:ind w:firstLine="420"/>
      </w:pPr>
    </w:p>
    <w:p w:rsidR="00BE7002" w:rsidRDefault="00BE7002" w:rsidP="00BE7002">
      <w:pPr>
        <w:pStyle w:val="21"/>
        <w:ind w:firstLine="420"/>
      </w:pPr>
      <w:r>
        <w:t>Ge Hua 44 [x, female, born in 1990, Shijiazhuang]</w:t>
      </w:r>
    </w:p>
    <w:p w:rsidR="00BE7002" w:rsidRDefault="00BE7002" w:rsidP="00BE7002">
      <w:pPr>
        <w:pStyle w:val="21"/>
        <w:ind w:firstLine="420"/>
      </w:pPr>
    </w:p>
    <w:p w:rsidR="00BE7002" w:rsidRDefault="00BE7002" w:rsidP="00BE7002">
      <w:pPr>
        <w:pStyle w:val="21"/>
        <w:ind w:firstLine="420"/>
      </w:pPr>
      <w:r>
        <w:t>Ge Hua 45 [Li Qingmu, male, born in 2000, Shaanxi]</w:t>
      </w:r>
    </w:p>
    <w:p w:rsidR="00BE7002" w:rsidRDefault="00BE7002" w:rsidP="00BE7002">
      <w:pPr>
        <w:pStyle w:val="21"/>
        <w:ind w:firstLine="420"/>
      </w:pPr>
    </w:p>
    <w:p w:rsidR="00BE7002" w:rsidRDefault="00BE7002" w:rsidP="00BE7002">
      <w:pPr>
        <w:pStyle w:val="21"/>
        <w:ind w:firstLine="420"/>
      </w:pPr>
      <w:r>
        <w:t>Ge Hua 46 [Xiu Tingting, female, born in 1994, Shandong]</w:t>
      </w:r>
    </w:p>
    <w:p w:rsidR="00BE7002" w:rsidRDefault="00BE7002" w:rsidP="00BE7002">
      <w:pPr>
        <w:pStyle w:val="21"/>
        <w:ind w:firstLine="420"/>
      </w:pPr>
    </w:p>
    <w:p w:rsidR="00BE7002" w:rsidRDefault="00BE7002" w:rsidP="00BE7002">
      <w:pPr>
        <w:pStyle w:val="21"/>
        <w:ind w:firstLine="420"/>
      </w:pPr>
      <w:r>
        <w:t>Ge Hua 47 [Lin Sangui, male, born in 1969, Hebi, Henan]</w:t>
      </w:r>
    </w:p>
    <w:p w:rsidR="00BE7002" w:rsidRDefault="00BE7002" w:rsidP="00BE7002">
      <w:pPr>
        <w:pStyle w:val="21"/>
        <w:ind w:firstLine="420"/>
      </w:pPr>
    </w:p>
    <w:p w:rsidR="00BE7002" w:rsidRDefault="00BE7002" w:rsidP="00BE7002">
      <w:pPr>
        <w:pStyle w:val="21"/>
        <w:ind w:firstLine="420"/>
      </w:pPr>
      <w:r>
        <w:t>Ge Hua 48 [Xu Kaifeng, male, born in 1980, Yangzhou, Jiangsu]</w:t>
      </w:r>
    </w:p>
    <w:p w:rsidR="00BE7002" w:rsidRDefault="00BE7002" w:rsidP="00BE7002">
      <w:pPr>
        <w:pStyle w:val="21"/>
        <w:ind w:firstLine="420"/>
      </w:pPr>
    </w:p>
    <w:p w:rsidR="00BE7002" w:rsidRDefault="00BE7002" w:rsidP="00BE7002">
      <w:pPr>
        <w:pStyle w:val="21"/>
        <w:ind w:firstLine="420"/>
      </w:pPr>
      <w:r>
        <w:t>Gehua 49 [your location]</w:t>
      </w:r>
    </w:p>
    <w:p w:rsidR="00BE7002" w:rsidRDefault="00BE7002" w:rsidP="00BE7002">
      <w:pPr>
        <w:pStyle w:val="21"/>
        <w:ind w:firstLine="420"/>
      </w:pPr>
    </w:p>
    <w:p w:rsidR="00BE7002" w:rsidRDefault="00BE7002" w:rsidP="00BE7002">
      <w:pPr>
        <w:pStyle w:val="21"/>
        <w:ind w:firstLine="420"/>
      </w:pPr>
      <w:r>
        <w:rPr>
          <w:rFonts w:hint="eastAsia"/>
        </w:rPr>
        <w:t>………………………………………</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What can I do for you?</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No, we're just an online evangelist.</w:t>
      </w:r>
    </w:p>
    <w:p w:rsidR="00BE7002" w:rsidRDefault="00BE7002" w:rsidP="00BE7002">
      <w:pPr>
        <w:pStyle w:val="21"/>
        <w:ind w:firstLine="420"/>
      </w:pPr>
    </w:p>
    <w:p w:rsidR="00BE7002" w:rsidRDefault="00BE7002" w:rsidP="00BE7002">
      <w:pPr>
        <w:pStyle w:val="21"/>
        <w:ind w:firstLine="420"/>
      </w:pPr>
      <w:r>
        <w:t>Kevin:</w:t>
      </w:r>
    </w:p>
    <w:p w:rsidR="00BE7002" w:rsidRDefault="00BE7002" w:rsidP="00BE7002">
      <w:pPr>
        <w:pStyle w:val="21"/>
        <w:ind w:firstLine="420"/>
      </w:pPr>
    </w:p>
    <w:p w:rsidR="00BE7002" w:rsidRDefault="00BE7002" w:rsidP="00BE7002">
      <w:pPr>
        <w:pStyle w:val="21"/>
        <w:ind w:firstLine="420"/>
      </w:pPr>
      <w:r>
        <w:t>Do you have any information about Internet evangelization</w:t>
      </w:r>
    </w:p>
    <w:p w:rsidR="00BE7002" w:rsidRDefault="00BE7002" w:rsidP="00BE7002">
      <w:pPr>
        <w:pStyle w:val="21"/>
        <w:ind w:firstLine="420"/>
      </w:pPr>
    </w:p>
    <w:p w:rsidR="00BE7002" w:rsidRDefault="00BE7002" w:rsidP="00BE7002">
      <w:pPr>
        <w:pStyle w:val="21"/>
        <w:ind w:firstLine="420"/>
      </w:pPr>
      <w:r>
        <w:t>Ge Yimin:</w:t>
      </w:r>
    </w:p>
    <w:p w:rsidR="00BE7002" w:rsidRDefault="00BE7002" w:rsidP="00BE7002">
      <w:pPr>
        <w:pStyle w:val="21"/>
        <w:ind w:firstLine="420"/>
      </w:pPr>
    </w:p>
    <w:p w:rsidR="00BE7002" w:rsidRDefault="00BE7002" w:rsidP="00BE7002">
      <w:pPr>
        <w:pStyle w:val="21"/>
        <w:ind w:firstLine="420"/>
      </w:pPr>
      <w:r>
        <w:t>Divine net http://www.gegod.com</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TMD: you are so good at everything!</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ha ha, administrator, I'm a Chinese who is free of air restrictions in foreign countries. Chinese people love it for free.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TMD: you are the first to succeed every time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163: TMD, you don't know who they are, master.</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free air is good for me. Every free air is a propaganda base.</w:t>
      </w:r>
    </w:p>
    <w:p w:rsidR="00BE7002" w:rsidRDefault="00BE7002" w:rsidP="00BE7002">
      <w:pPr>
        <w:pStyle w:val="21"/>
        <w:ind w:firstLine="420"/>
      </w:pPr>
    </w:p>
    <w:p w:rsidR="00BE7002" w:rsidRDefault="00BE7002" w:rsidP="00BE7002">
      <w:pPr>
        <w:pStyle w:val="21"/>
        <w:ind w:firstLine="420"/>
      </w:pPr>
      <w:r>
        <w:t>Several unlimited free, can only upload videos within 10m (only Tiktok short videos). My dog dad's paid space can transmit more than 1G (YY live broadcast).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Paul Ge 22:24:38, July 28, 2022 (Thursday)</w:t>
      </w:r>
    </w:p>
    <w:p w:rsidR="00BE7002" w:rsidRDefault="00BE7002" w:rsidP="00BE7002">
      <w:pPr>
        <w:pStyle w:val="21"/>
        <w:ind w:firstLine="420"/>
      </w:pPr>
    </w:p>
    <w:p w:rsidR="00BE7002" w:rsidRDefault="00BE7002" w:rsidP="00BE7002">
      <w:pPr>
        <w:pStyle w:val="21"/>
        <w:ind w:firstLine="420"/>
      </w:pPr>
      <w:r>
        <w:t>Are there any sacrifices in our Shinto?</w:t>
      </w:r>
    </w:p>
    <w:p w:rsidR="00BE7002" w:rsidRDefault="00BE7002" w:rsidP="00BE7002">
      <w:pPr>
        <w:pStyle w:val="21"/>
        <w:ind w:firstLine="420"/>
      </w:pPr>
    </w:p>
    <w:p w:rsidR="00BE7002" w:rsidRDefault="00BE7002" w:rsidP="00BE7002">
      <w:pPr>
        <w:pStyle w:val="21"/>
        <w:ind w:firstLine="420"/>
      </w:pPr>
      <w:r>
        <w:t>Ge Yimin 22:25:30, July 28, 2022 (Thursday)</w:t>
      </w:r>
    </w:p>
    <w:p w:rsidR="00BE7002" w:rsidRDefault="00BE7002" w:rsidP="00BE7002">
      <w:pPr>
        <w:pStyle w:val="21"/>
        <w:ind w:firstLine="420"/>
      </w:pPr>
    </w:p>
    <w:p w:rsidR="00BE7002" w:rsidRDefault="00BE7002" w:rsidP="00BE7002">
      <w:pPr>
        <w:pStyle w:val="21"/>
        <w:ind w:firstLine="420"/>
      </w:pPr>
      <w:r>
        <w:t>No, my thoughts and beliefs</w:t>
      </w:r>
    </w:p>
    <w:p w:rsidR="00BE7002" w:rsidRDefault="00BE7002" w:rsidP="00BE7002">
      <w:pPr>
        <w:pStyle w:val="21"/>
        <w:ind w:firstLine="420"/>
      </w:pPr>
    </w:p>
    <w:p w:rsidR="00BE7002" w:rsidRDefault="00BE7002" w:rsidP="00BE7002">
      <w:pPr>
        <w:pStyle w:val="21"/>
        <w:ind w:firstLine="420"/>
      </w:pPr>
      <w:r>
        <w:t>Paul Gerrard 22:26:04, July 28, 2022 (Thursday)</w:t>
      </w:r>
    </w:p>
    <w:p w:rsidR="00BE7002" w:rsidRDefault="00BE7002" w:rsidP="00BE7002">
      <w:pPr>
        <w:pStyle w:val="21"/>
        <w:ind w:firstLine="420"/>
      </w:pPr>
    </w:p>
    <w:p w:rsidR="00BE7002" w:rsidRDefault="00BE7002" w:rsidP="00BE7002">
      <w:pPr>
        <w:pStyle w:val="21"/>
        <w:ind w:firstLine="420"/>
      </w:pPr>
      <w:r>
        <w:t>No worship?</w:t>
      </w:r>
    </w:p>
    <w:p w:rsidR="00BE7002" w:rsidRDefault="00BE7002" w:rsidP="00BE7002">
      <w:pPr>
        <w:pStyle w:val="21"/>
        <w:ind w:firstLine="420"/>
      </w:pPr>
    </w:p>
    <w:p w:rsidR="00BE7002" w:rsidRDefault="00BE7002" w:rsidP="00BE7002">
      <w:pPr>
        <w:pStyle w:val="21"/>
        <w:ind w:firstLine="420"/>
      </w:pPr>
      <w:r>
        <w:t>Ge Yimin 22:26:32, July 28, 2022 (Thursday)</w:t>
      </w:r>
    </w:p>
    <w:p w:rsidR="00BE7002" w:rsidRDefault="00BE7002" w:rsidP="00BE7002">
      <w:pPr>
        <w:pStyle w:val="21"/>
        <w:ind w:firstLine="420"/>
      </w:pPr>
    </w:p>
    <w:p w:rsidR="00BE7002" w:rsidRDefault="00BE7002" w:rsidP="00BE7002">
      <w:pPr>
        <w:pStyle w:val="21"/>
        <w:ind w:firstLine="420"/>
      </w:pPr>
      <w:r>
        <w:t>No,</w:t>
      </w:r>
    </w:p>
    <w:p w:rsidR="00BE7002" w:rsidRDefault="00BE7002" w:rsidP="00BE7002">
      <w:pPr>
        <w:pStyle w:val="21"/>
        <w:ind w:firstLine="420"/>
      </w:pPr>
    </w:p>
    <w:p w:rsidR="00BE7002" w:rsidRDefault="00BE7002" w:rsidP="00BE7002">
      <w:pPr>
        <w:pStyle w:val="21"/>
        <w:ind w:firstLine="420"/>
      </w:pPr>
      <w:r>
        <w:t>Paul Ge 22:29:00, July 28, 2022 (Thursday)</w:t>
      </w:r>
    </w:p>
    <w:p w:rsidR="00BE7002" w:rsidRDefault="00BE7002" w:rsidP="00BE7002">
      <w:pPr>
        <w:pStyle w:val="21"/>
        <w:ind w:firstLine="420"/>
      </w:pPr>
    </w:p>
    <w:p w:rsidR="00BE7002" w:rsidRDefault="00BE7002" w:rsidP="00BE7002">
      <w:pPr>
        <w:pStyle w:val="21"/>
        <w:ind w:firstLine="420"/>
      </w:pPr>
      <w:r>
        <w:t>No ceremony?</w:t>
      </w:r>
    </w:p>
    <w:p w:rsidR="00BE7002" w:rsidRDefault="00BE7002" w:rsidP="00BE7002">
      <w:pPr>
        <w:pStyle w:val="21"/>
        <w:ind w:firstLine="420"/>
      </w:pPr>
    </w:p>
    <w:p w:rsidR="00BE7002" w:rsidRDefault="00BE7002" w:rsidP="00BE7002">
      <w:pPr>
        <w:pStyle w:val="21"/>
        <w:ind w:firstLine="420"/>
      </w:pPr>
      <w:r>
        <w:t>Ge Yimin 22:29:46, July 28, 2022 (Thursday)</w:t>
      </w:r>
    </w:p>
    <w:p w:rsidR="00BE7002" w:rsidRDefault="00BE7002" w:rsidP="00BE7002">
      <w:pPr>
        <w:pStyle w:val="21"/>
        <w:ind w:firstLine="420"/>
      </w:pPr>
    </w:p>
    <w:p w:rsidR="00BE7002" w:rsidRDefault="00BE7002" w:rsidP="00BE7002">
      <w:pPr>
        <w:pStyle w:val="21"/>
        <w:ind w:firstLine="420"/>
      </w:pPr>
      <w:r>
        <w:t>No,</w:t>
      </w:r>
    </w:p>
    <w:p w:rsidR="00BE7002" w:rsidRDefault="00BE7002" w:rsidP="00BE7002">
      <w:pPr>
        <w:pStyle w:val="21"/>
        <w:ind w:firstLine="420"/>
      </w:pPr>
    </w:p>
    <w:p w:rsidR="00BE7002" w:rsidRDefault="00BE7002" w:rsidP="00BE7002">
      <w:pPr>
        <w:pStyle w:val="21"/>
        <w:ind w:firstLine="420"/>
      </w:pPr>
      <w:r>
        <w:t>Ge Yimin 22:29:56, July 28, 2022 (Thursday)</w:t>
      </w:r>
    </w:p>
    <w:p w:rsidR="00BE7002" w:rsidRDefault="00BE7002" w:rsidP="00BE7002">
      <w:pPr>
        <w:pStyle w:val="21"/>
        <w:ind w:firstLine="420"/>
      </w:pPr>
    </w:p>
    <w:p w:rsidR="00BE7002" w:rsidRDefault="00BE7002" w:rsidP="00BE7002">
      <w:pPr>
        <w:pStyle w:val="21"/>
        <w:ind w:firstLine="420"/>
      </w:pPr>
      <w:r>
        <w:t>Propaganda ideas</w:t>
      </w:r>
    </w:p>
    <w:p w:rsidR="00BE7002" w:rsidRDefault="00BE7002" w:rsidP="00BE7002">
      <w:pPr>
        <w:pStyle w:val="21"/>
        <w:ind w:firstLine="420"/>
      </w:pPr>
    </w:p>
    <w:p w:rsidR="00BE7002" w:rsidRDefault="00BE7002" w:rsidP="00BE7002">
      <w:pPr>
        <w:pStyle w:val="21"/>
        <w:ind w:firstLine="420"/>
      </w:pPr>
      <w:r>
        <w:t>Paul Ge 22:30:59, July 28, 2022 (Thursday)</w:t>
      </w:r>
    </w:p>
    <w:p w:rsidR="00BE7002" w:rsidRDefault="00BE7002" w:rsidP="00BE7002">
      <w:pPr>
        <w:pStyle w:val="21"/>
        <w:ind w:firstLine="420"/>
      </w:pPr>
    </w:p>
    <w:p w:rsidR="00BE7002" w:rsidRDefault="00BE7002" w:rsidP="00BE7002">
      <w:pPr>
        <w:pStyle w:val="21"/>
        <w:ind w:firstLine="420"/>
      </w:pPr>
      <w:r>
        <w:t>Should invent</w:t>
      </w:r>
    </w:p>
    <w:p w:rsidR="00BE7002" w:rsidRDefault="00BE7002" w:rsidP="00BE7002">
      <w:pPr>
        <w:pStyle w:val="21"/>
        <w:ind w:firstLine="420"/>
      </w:pPr>
    </w:p>
    <w:p w:rsidR="00BE7002" w:rsidRDefault="00BE7002" w:rsidP="00BE7002">
      <w:pPr>
        <w:pStyle w:val="21"/>
        <w:ind w:firstLine="420"/>
      </w:pPr>
      <w:r>
        <w:t>Ge Yimin 22:31:29, July 28, 2022 (Thursday)</w:t>
      </w:r>
    </w:p>
    <w:p w:rsidR="00BE7002" w:rsidRDefault="00BE7002" w:rsidP="00BE7002">
      <w:pPr>
        <w:pStyle w:val="21"/>
        <w:ind w:firstLine="420"/>
      </w:pPr>
    </w:p>
    <w:p w:rsidR="00BE7002" w:rsidRDefault="00BE7002" w:rsidP="00BE7002">
      <w:pPr>
        <w:pStyle w:val="21"/>
        <w:ind w:firstLine="420"/>
      </w:pPr>
      <w:r>
        <w:t>Not now</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rPr>
          <w:rFonts w:hint="eastAsia"/>
        </w:rPr>
        <w:t xml:space="preserve">115. Zenai of rabbit: what is Ge min? </w:t>
      </w:r>
      <w:r>
        <w:rPr>
          <w:rFonts w:hint="eastAsia"/>
        </w:rPr>
        <w: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a contracted writer of Hong Kong four seasons publishing house. He is the author of "nerves" and "Ge Shen Yi Wen Lu".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Fauddin: what's this God Ge here for?</w:t>
      </w:r>
    </w:p>
    <w:p w:rsidR="00BE7002" w:rsidRDefault="00BE7002" w:rsidP="00BE7002">
      <w:pPr>
        <w:pStyle w:val="21"/>
        <w:ind w:firstLine="420"/>
      </w:pPr>
    </w:p>
    <w:p w:rsidR="00BE7002" w:rsidRDefault="00BE7002" w:rsidP="00BE7002">
      <w:pPr>
        <w:pStyle w:val="21"/>
        <w:ind w:firstLine="420"/>
      </w:pPr>
      <w:r>
        <w:t>They are all meaningless content.</w:t>
      </w:r>
    </w:p>
    <w:p w:rsidR="00BE7002" w:rsidRDefault="00BE7002" w:rsidP="00BE7002">
      <w:pPr>
        <w:pStyle w:val="21"/>
        <w:ind w:firstLine="420"/>
      </w:pPr>
    </w:p>
    <w:p w:rsidR="00BE7002" w:rsidRDefault="00BE7002" w:rsidP="00BE7002">
      <w:pPr>
        <w:pStyle w:val="21"/>
        <w:ind w:firstLine="420"/>
      </w:pPr>
      <w:r>
        <w:rPr>
          <w:rFonts w:hint="eastAsia"/>
        </w:rPr>
        <w:lastRenderedPageBreak/>
        <w:t>》</w:t>
      </w:r>
      <w:r>
        <w:rPr>
          <w:rFonts w:hint="eastAsia"/>
        </w:rPr>
        <w:t>Ge Yimin: Recently, it was commented by netizens. It is very meaningful. It is the history of an era!</w:t>
      </w:r>
    </w:p>
    <w:p w:rsidR="00BE7002" w:rsidRDefault="00BE7002" w:rsidP="00BE7002">
      <w:pPr>
        <w:pStyle w:val="21"/>
        <w:ind w:firstLine="420"/>
      </w:pPr>
    </w:p>
    <w:p w:rsidR="00BE7002" w:rsidRDefault="00BE7002" w:rsidP="00BE7002">
      <w:pPr>
        <w:pStyle w:val="21"/>
        <w:ind w:firstLine="420"/>
      </w:pPr>
      <w:r>
        <w:t>My official website: Shenwang http://www.gegod.com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Chen Yiqing</w:t>
      </w:r>
    </w:p>
    <w:p w:rsidR="00BE7002" w:rsidRDefault="00BE7002" w:rsidP="00BE7002">
      <w:pPr>
        <w:pStyle w:val="21"/>
        <w:ind w:firstLine="420"/>
      </w:pPr>
    </w:p>
    <w:p w:rsidR="00BE7002" w:rsidRDefault="00BE7002" w:rsidP="00BE7002">
      <w:pPr>
        <w:pStyle w:val="21"/>
        <w:ind w:firstLine="420"/>
      </w:pPr>
      <w:r>
        <w:t>Hello</w:t>
      </w:r>
    </w:p>
    <w:p w:rsidR="00BE7002" w:rsidRDefault="00BE7002" w:rsidP="00BE7002">
      <w:pPr>
        <w:pStyle w:val="21"/>
        <w:ind w:firstLine="420"/>
      </w:pPr>
    </w:p>
    <w:p w:rsidR="00BE7002" w:rsidRDefault="00BE7002" w:rsidP="00BE7002">
      <w:pPr>
        <w:pStyle w:val="21"/>
        <w:ind w:firstLine="420"/>
      </w:pPr>
      <w:r>
        <w:t>You sent</w:t>
      </w:r>
    </w:p>
    <w:p w:rsidR="00BE7002" w:rsidRDefault="00BE7002" w:rsidP="00BE7002">
      <w:pPr>
        <w:pStyle w:val="21"/>
        <w:ind w:firstLine="420"/>
      </w:pPr>
    </w:p>
    <w:p w:rsidR="00BE7002" w:rsidRDefault="00BE7002" w:rsidP="00BE7002">
      <w:pPr>
        <w:pStyle w:val="21"/>
        <w:ind w:firstLine="420"/>
      </w:pPr>
      <w:r>
        <w:t>Hello, this is Zhenjiang, Jiangsu, China.</w:t>
      </w:r>
    </w:p>
    <w:p w:rsidR="00BE7002" w:rsidRDefault="00BE7002" w:rsidP="00BE7002">
      <w:pPr>
        <w:pStyle w:val="21"/>
        <w:ind w:firstLine="420"/>
      </w:pPr>
    </w:p>
    <w:p w:rsidR="00BE7002" w:rsidRDefault="00BE7002" w:rsidP="00BE7002">
      <w:pPr>
        <w:pStyle w:val="21"/>
        <w:ind w:firstLine="420"/>
      </w:pPr>
      <w:r>
        <w:t>Chen</w:t>
      </w:r>
    </w:p>
    <w:p w:rsidR="00BE7002" w:rsidRDefault="00BE7002" w:rsidP="00BE7002">
      <w:pPr>
        <w:pStyle w:val="21"/>
        <w:ind w:firstLine="420"/>
      </w:pPr>
    </w:p>
    <w:p w:rsidR="00BE7002" w:rsidRDefault="00BE7002" w:rsidP="00BE7002">
      <w:pPr>
        <w:pStyle w:val="21"/>
        <w:ind w:firstLine="420"/>
      </w:pPr>
      <w:r>
        <w:t>Huh?</w:t>
      </w:r>
    </w:p>
    <w:p w:rsidR="00BE7002" w:rsidRDefault="00BE7002" w:rsidP="00BE7002">
      <w:pPr>
        <w:pStyle w:val="21"/>
        <w:ind w:firstLine="420"/>
      </w:pPr>
    </w:p>
    <w:p w:rsidR="00BE7002" w:rsidRDefault="00BE7002" w:rsidP="00BE7002">
      <w:pPr>
        <w:pStyle w:val="21"/>
        <w:ind w:firstLine="420"/>
      </w:pPr>
      <w:r>
        <w:t>Are you in Jiangsu</w:t>
      </w:r>
    </w:p>
    <w:p w:rsidR="00BE7002" w:rsidRDefault="00BE7002" w:rsidP="00BE7002">
      <w:pPr>
        <w:pStyle w:val="21"/>
        <w:ind w:firstLine="420"/>
      </w:pPr>
    </w:p>
    <w:p w:rsidR="00BE7002" w:rsidRDefault="00BE7002" w:rsidP="00BE7002">
      <w:pPr>
        <w:pStyle w:val="21"/>
        <w:ind w:firstLine="420"/>
      </w:pPr>
      <w:r>
        <w:t>You sent</w:t>
      </w:r>
    </w:p>
    <w:p w:rsidR="00BE7002" w:rsidRDefault="00BE7002" w:rsidP="00BE7002">
      <w:pPr>
        <w:pStyle w:val="21"/>
        <w:ind w:firstLine="420"/>
      </w:pPr>
    </w:p>
    <w:p w:rsidR="00BE7002" w:rsidRDefault="00BE7002" w:rsidP="00BE7002">
      <w:pPr>
        <w:pStyle w:val="21"/>
        <w:ind w:firstLine="420"/>
      </w:pPr>
      <w:r>
        <w:t>Yes, Zhenjiang, Jiangsu</w:t>
      </w:r>
    </w:p>
    <w:p w:rsidR="00BE7002" w:rsidRDefault="00BE7002" w:rsidP="00BE7002">
      <w:pPr>
        <w:pStyle w:val="21"/>
        <w:ind w:firstLine="420"/>
      </w:pPr>
    </w:p>
    <w:p w:rsidR="00BE7002" w:rsidRDefault="00BE7002" w:rsidP="00BE7002">
      <w:pPr>
        <w:pStyle w:val="21"/>
        <w:ind w:firstLine="420"/>
      </w:pPr>
      <w:r>
        <w:t>Chen</w:t>
      </w:r>
    </w:p>
    <w:p w:rsidR="00BE7002" w:rsidRDefault="00BE7002" w:rsidP="00BE7002">
      <w:pPr>
        <w:pStyle w:val="21"/>
        <w:ind w:firstLine="420"/>
      </w:pPr>
    </w:p>
    <w:p w:rsidR="00BE7002" w:rsidRDefault="00BE7002" w:rsidP="00BE7002">
      <w:pPr>
        <w:pStyle w:val="21"/>
        <w:ind w:firstLine="420"/>
      </w:pPr>
      <w:r>
        <w:t>Do you need to work</w:t>
      </w:r>
    </w:p>
    <w:p w:rsidR="00BE7002" w:rsidRDefault="00BE7002" w:rsidP="00BE7002">
      <w:pPr>
        <w:pStyle w:val="21"/>
        <w:ind w:firstLine="420"/>
      </w:pPr>
    </w:p>
    <w:p w:rsidR="00BE7002" w:rsidRDefault="00BE7002" w:rsidP="00BE7002">
      <w:pPr>
        <w:pStyle w:val="21"/>
        <w:ind w:firstLine="420"/>
      </w:pPr>
      <w:r>
        <w:t>It seems that Facebook is rarely used in China</w:t>
      </w:r>
    </w:p>
    <w:p w:rsidR="00BE7002" w:rsidRDefault="00BE7002" w:rsidP="00BE7002">
      <w:pPr>
        <w:pStyle w:val="21"/>
        <w:ind w:firstLine="420"/>
      </w:pPr>
    </w:p>
    <w:p w:rsidR="00BE7002" w:rsidRDefault="00BE7002" w:rsidP="00BE7002">
      <w:pPr>
        <w:pStyle w:val="21"/>
        <w:ind w:firstLine="420"/>
      </w:pPr>
      <w:r>
        <w:lastRenderedPageBreak/>
        <w:t>You sent</w:t>
      </w:r>
    </w:p>
    <w:p w:rsidR="00BE7002" w:rsidRDefault="00BE7002" w:rsidP="00BE7002">
      <w:pPr>
        <w:pStyle w:val="21"/>
        <w:ind w:firstLine="420"/>
      </w:pPr>
    </w:p>
    <w:p w:rsidR="00BE7002" w:rsidRDefault="00BE7002" w:rsidP="00BE7002">
      <w:pPr>
        <w:pStyle w:val="21"/>
        <w:ind w:firstLine="420"/>
      </w:pPr>
      <w:r>
        <w:t>Many people use VPN, I am posting</w:t>
      </w:r>
    </w:p>
    <w:p w:rsidR="00BE7002" w:rsidRDefault="00BE7002" w:rsidP="00BE7002">
      <w:pPr>
        <w:pStyle w:val="21"/>
        <w:ind w:firstLine="420"/>
      </w:pPr>
    </w:p>
    <w:p w:rsidR="00BE7002" w:rsidRDefault="00BE7002" w:rsidP="00BE7002">
      <w:pPr>
        <w:pStyle w:val="21"/>
        <w:ind w:firstLine="420"/>
      </w:pPr>
      <w:r>
        <w:t>Chen Yiqing</w:t>
      </w:r>
    </w:p>
    <w:p w:rsidR="00BE7002" w:rsidRDefault="00BE7002" w:rsidP="00BE7002">
      <w:pPr>
        <w:pStyle w:val="21"/>
        <w:ind w:firstLine="420"/>
      </w:pPr>
    </w:p>
    <w:p w:rsidR="00BE7002" w:rsidRDefault="00BE7002" w:rsidP="00BE7002">
      <w:pPr>
        <w:pStyle w:val="21"/>
        <w:ind w:firstLine="420"/>
      </w:pPr>
      <w:r>
        <w:t>What posts should be posted on Facebook</w:t>
      </w:r>
    </w:p>
    <w:p w:rsidR="00BE7002" w:rsidRDefault="00BE7002" w:rsidP="00BE7002">
      <w:pPr>
        <w:pStyle w:val="21"/>
        <w:ind w:firstLine="420"/>
      </w:pPr>
    </w:p>
    <w:p w:rsidR="00BE7002" w:rsidRDefault="00BE7002" w:rsidP="00BE7002">
      <w:pPr>
        <w:pStyle w:val="21"/>
        <w:ind w:firstLine="420"/>
      </w:pPr>
      <w:r>
        <w:t>You sent</w:t>
      </w:r>
    </w:p>
    <w:p w:rsidR="00BE7002" w:rsidRDefault="00BE7002" w:rsidP="00BE7002">
      <w:pPr>
        <w:pStyle w:val="21"/>
        <w:ind w:firstLine="420"/>
      </w:pPr>
    </w:p>
    <w:p w:rsidR="00BE7002" w:rsidRDefault="00BE7002" w:rsidP="00BE7002">
      <w:pPr>
        <w:pStyle w:val="21"/>
        <w:ind w:firstLine="420"/>
      </w:pPr>
      <w:r>
        <w:t>Distribute them everywhere and publicize their ideas</w:t>
      </w:r>
    </w:p>
    <w:p w:rsidR="00BE7002" w:rsidRDefault="00BE7002" w:rsidP="00BE7002">
      <w:pPr>
        <w:pStyle w:val="21"/>
        <w:ind w:firstLine="420"/>
      </w:pPr>
    </w:p>
    <w:p w:rsidR="00BE7002" w:rsidRDefault="00BE7002" w:rsidP="00BE7002">
      <w:pPr>
        <w:pStyle w:val="21"/>
        <w:ind w:firstLine="420"/>
      </w:pPr>
      <w:r>
        <w:t>Chen</w:t>
      </w:r>
    </w:p>
    <w:p w:rsidR="00BE7002" w:rsidRDefault="00BE7002" w:rsidP="00BE7002">
      <w:pPr>
        <w:pStyle w:val="21"/>
        <w:ind w:firstLine="420"/>
      </w:pPr>
    </w:p>
    <w:p w:rsidR="00BE7002" w:rsidRDefault="00BE7002" w:rsidP="00BE7002">
      <w:pPr>
        <w:pStyle w:val="21"/>
        <w:ind w:firstLine="420"/>
      </w:pPr>
      <w:r>
        <w:t>I can't understand your post</w:t>
      </w:r>
    </w:p>
    <w:p w:rsidR="00BE7002" w:rsidRDefault="00BE7002" w:rsidP="00BE7002">
      <w:pPr>
        <w:pStyle w:val="21"/>
        <w:ind w:firstLine="420"/>
      </w:pPr>
    </w:p>
    <w:p w:rsidR="00BE7002" w:rsidRDefault="00BE7002" w:rsidP="00BE7002">
      <w:pPr>
        <w:pStyle w:val="21"/>
        <w:ind w:firstLine="420"/>
      </w:pPr>
      <w:r>
        <w:t>Maybe the culture is low</w:t>
      </w:r>
    </w:p>
    <w:p w:rsidR="00BE7002" w:rsidRDefault="00BE7002" w:rsidP="00BE7002">
      <w:pPr>
        <w:pStyle w:val="21"/>
        <w:ind w:firstLine="420"/>
      </w:pPr>
    </w:p>
    <w:p w:rsidR="00BE7002" w:rsidRDefault="00BE7002" w:rsidP="00BE7002">
      <w:pPr>
        <w:pStyle w:val="21"/>
        <w:ind w:firstLine="420"/>
      </w:pPr>
      <w:r>
        <w:t>You sent</w:t>
      </w:r>
    </w:p>
    <w:p w:rsidR="00BE7002" w:rsidRDefault="00BE7002" w:rsidP="00BE7002">
      <w:pPr>
        <w:pStyle w:val="21"/>
        <w:ind w:firstLine="420"/>
      </w:pPr>
    </w:p>
    <w:p w:rsidR="00BE7002" w:rsidRDefault="00BE7002" w:rsidP="00BE7002">
      <w:pPr>
        <w:pStyle w:val="21"/>
        <w:ind w:firstLine="420"/>
      </w:pPr>
      <w:r>
        <w:t>Hello, thank you! These are the comments of the transferred netizens. My official website http://www.gegod.com</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116. Silly thphd: isn't there many women in this God Ge?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Ge Shen and his women</w:t>
      </w:r>
    </w:p>
    <w:p w:rsidR="00BE7002" w:rsidRDefault="00BE7002" w:rsidP="00BE7002">
      <w:pPr>
        <w:pStyle w:val="21"/>
        <w:ind w:firstLine="420"/>
      </w:pPr>
    </w:p>
    <w:p w:rsidR="00BE7002" w:rsidRDefault="00BE7002" w:rsidP="00BE7002">
      <w:pPr>
        <w:pStyle w:val="21"/>
        <w:ind w:firstLine="420"/>
      </w:pPr>
      <w:r>
        <w:lastRenderedPageBreak/>
        <w:t>ha-ha</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Silly thphd: free mating is good.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famous 66 points:)</w:t>
      </w:r>
    </w:p>
    <w:p w:rsidR="00BE7002" w:rsidRDefault="00BE7002" w:rsidP="00BE7002">
      <w:pPr>
        <w:pStyle w:val="21"/>
        <w:ind w:firstLine="420"/>
      </w:pPr>
    </w:p>
    <w:p w:rsidR="00BE7002" w:rsidRDefault="00BE7002" w:rsidP="00BE7002">
      <w:pPr>
        <w:pStyle w:val="21"/>
        <w:ind w:firstLine="420"/>
      </w:pPr>
      <w:r>
        <w:t>The goal of human evolution is to complete human nature. Only when individuals get absolute freedom can human nature be fully realized.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Stupid thphd: God Ge and his women</w:t>
      </w:r>
    </w:p>
    <w:p w:rsidR="00BE7002" w:rsidRDefault="00BE7002" w:rsidP="00BE7002">
      <w:pPr>
        <w:pStyle w:val="21"/>
        <w:ind w:firstLine="420"/>
      </w:pPr>
    </w:p>
    <w:p w:rsidR="00BE7002" w:rsidRDefault="00BE7002" w:rsidP="00BE7002">
      <w:pPr>
        <w:pStyle w:val="21"/>
        <w:ind w:firstLine="420"/>
      </w:pPr>
      <w:r>
        <w:t>I'm so jealous. Rich people on dog day.</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I'm a dime, love love:)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Kskdiw: God, how do I know you!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Hello, Shenwang http://www.gegod.com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TMD: worship</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Jason: you have so many stations, and you need to update more than ten stations one by one to send an article?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Hello, yes. Copy and paste it. It will be finished soon.</w:t>
      </w:r>
    </w:p>
    <w:p w:rsidR="00BE7002" w:rsidRDefault="00BE7002" w:rsidP="00BE7002">
      <w:pPr>
        <w:pStyle w:val="21"/>
        <w:ind w:firstLine="420"/>
      </w:pPr>
    </w:p>
    <w:p w:rsidR="00BE7002" w:rsidRDefault="00BE7002" w:rsidP="00BE7002">
      <w:pPr>
        <w:pStyle w:val="21"/>
        <w:ind w:firstLine="420"/>
      </w:pPr>
      <w:r>
        <w:t>In the past, I wrote a post and sent it to more than a dozen domestic forums, each with 3 sections.</w:t>
      </w:r>
    </w:p>
    <w:p w:rsidR="00BE7002" w:rsidRDefault="00BE7002" w:rsidP="00BE7002">
      <w:pPr>
        <w:pStyle w:val="21"/>
        <w:ind w:firstLine="420"/>
      </w:pPr>
    </w:p>
    <w:p w:rsidR="00BE7002" w:rsidRDefault="00BE7002" w:rsidP="00BE7002">
      <w:pPr>
        <w:pStyle w:val="21"/>
        <w:ind w:firstLine="420"/>
      </w:pPr>
      <w:r>
        <w:t>Now, one post is sent to dozens of blogs on the Internet. Every day.</w:t>
      </w:r>
    </w:p>
    <w:p w:rsidR="00BE7002" w:rsidRDefault="00BE7002" w:rsidP="00BE7002">
      <w:pPr>
        <w:pStyle w:val="21"/>
        <w:ind w:firstLine="420"/>
      </w:pPr>
    </w:p>
    <w:p w:rsidR="00BE7002" w:rsidRDefault="00BE7002" w:rsidP="00BE7002">
      <w:pPr>
        <w:pStyle w:val="21"/>
        <w:ind w:firstLine="420"/>
      </w:pPr>
      <w:r>
        <w:t>Nerve 1 million words, circular hair, theoretically countless posts:)</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117. Mr. Zhai, green orange short dress: can't you publish with money? How many copies have you sold?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there are more than 100 e-books.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e-book... Let's just sell it. The book itself is a record and dissemination. Once you have selfish interests, it will not be the same.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what is selfish? Selling is for people to see, and geshen is free to download.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the green orange short clothes: it's impossible to sell them without downloading.</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some people can't contact Shenwang, but they can contact Amazon e-books.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he has a green orange short dress: things are usually both upper and lower. There is only admiration under them. Admiration is ignorance, guilt and terror.</w:t>
      </w:r>
    </w:p>
    <w:p w:rsidR="00BE7002" w:rsidRDefault="00BE7002" w:rsidP="00BE7002">
      <w:pPr>
        <w:pStyle w:val="21"/>
        <w:ind w:firstLine="420"/>
      </w:pPr>
    </w:p>
    <w:p w:rsidR="00BE7002" w:rsidRDefault="00BE7002" w:rsidP="00BE7002">
      <w:pPr>
        <w:pStyle w:val="21"/>
        <w:ind w:firstLine="420"/>
      </w:pPr>
      <w:r>
        <w:rPr>
          <w:rFonts w:hint="eastAsia"/>
        </w:rPr>
        <w:lastRenderedPageBreak/>
        <w:t>》</w:t>
      </w:r>
      <w:r>
        <w:rPr>
          <w:rFonts w:hint="eastAsia"/>
        </w:rPr>
        <w:t>Prophecy of dampness: Ge and everyone.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he is a green orange. There are more than 7 billion people in all walks of life in this world. Some of them have never even touched modern civilization through slash and burn farming. Don't be too full of words. There is n</w:t>
      </w:r>
      <w:r>
        <w:t>o innovation in Hong Kong, and the vulgarization is relatively low. It is understandable that the folk culture is heavy.</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Ge Yimin is two levels higher than God and three levels higher than human beings.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God: "Ge Yimin created the creator, the creator created God, and God created mankind."</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Qingju's short dress is like a cult.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there is no organization, so it is not a cult.</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118. Mr. Zhai, green orange short dress: it's not pleasant to say that you have been in contact with his things for so long</w:t>
      </w:r>
    </w:p>
    <w:p w:rsidR="00BE7002" w:rsidRDefault="00BE7002" w:rsidP="00BE7002">
      <w:pPr>
        <w:pStyle w:val="21"/>
        <w:ind w:firstLine="420"/>
      </w:pPr>
    </w:p>
    <w:p w:rsidR="00BE7002" w:rsidRDefault="00BE7002" w:rsidP="00BE7002">
      <w:pPr>
        <w:pStyle w:val="21"/>
        <w:ind w:firstLine="420"/>
      </w:pPr>
      <w:r>
        <w:t>Haven't you found that he never raised his life, values, world outlook, and knowledge of everything, and that there are not many students who surpass basic education proves that he can't.</w:t>
      </w:r>
    </w:p>
    <w:p w:rsidR="00BE7002" w:rsidRDefault="00BE7002" w:rsidP="00BE7002">
      <w:pPr>
        <w:pStyle w:val="21"/>
        <w:ind w:firstLine="420"/>
      </w:pPr>
    </w:p>
    <w:p w:rsidR="00BE7002" w:rsidRDefault="00BE7002" w:rsidP="00BE7002">
      <w:pPr>
        <w:pStyle w:val="21"/>
        <w:ind w:firstLine="420"/>
      </w:pPr>
      <w:r>
        <w:lastRenderedPageBreak/>
        <w:t>To put it mildly, Confucius, Wang Yangming, Lao Tzu and other ideological saints are their followers. They are all influenced by the progress in ideology and knowledge, and they are even better than most people in a country. This is the pattern of sages and sages. All of them are princes and generals.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I believe that God GE has eternal life.</w:t>
      </w:r>
    </w:p>
    <w:p w:rsidR="00BE7002" w:rsidRDefault="00BE7002" w:rsidP="00BE7002">
      <w:pPr>
        <w:pStyle w:val="21"/>
        <w:ind w:firstLine="420"/>
      </w:pPr>
    </w:p>
    <w:p w:rsidR="00BE7002" w:rsidRDefault="00BE7002" w:rsidP="00BE7002">
      <w:pPr>
        <w:pStyle w:val="21"/>
        <w:ind w:firstLine="420"/>
      </w:pPr>
      <w:r>
        <w:t>I have fought a good battle with God Ge, and the crown of glory has been reserved for me.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3 / 3: I can't find the post number of Ge Shen.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I am Ge Shen.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Summer rain 518: I saw from your world wide blog that you have a rich resume and are a very successful man. I hope we can become friends and learn what I lack from your experience.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Hello, I have the official website http://www.gegod.com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you don't even understand immortality correctly.</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Qian Fen Juan: This is a book about immortality of nerves.</w:t>
      </w:r>
    </w:p>
    <w:p w:rsidR="00BE7002" w:rsidRDefault="00BE7002" w:rsidP="00BE7002">
      <w:pPr>
        <w:pStyle w:val="21"/>
        <w:ind w:firstLine="420"/>
      </w:pPr>
    </w:p>
    <w:p w:rsidR="00BE7002" w:rsidRDefault="00BE7002" w:rsidP="00BE7002">
      <w:pPr>
        <w:pStyle w:val="21"/>
        <w:ind w:firstLine="420"/>
      </w:pPr>
      <w:r>
        <w:t>He is a sage.</w:t>
      </w:r>
    </w:p>
    <w:p w:rsidR="00BE7002" w:rsidRDefault="00BE7002" w:rsidP="00BE7002">
      <w:pPr>
        <w:pStyle w:val="21"/>
        <w:ind w:firstLine="420"/>
      </w:pPr>
    </w:p>
    <w:p w:rsidR="00BE7002" w:rsidRDefault="00BE7002" w:rsidP="00BE7002">
      <w:pPr>
        <w:pStyle w:val="21"/>
        <w:ind w:firstLine="420"/>
      </w:pPr>
      <w:r>
        <w:lastRenderedPageBreak/>
        <w:t>119. Summon the first UFO man: Governing the country requires a high IQ of 260 degrees.</w:t>
      </w:r>
    </w:p>
    <w:p w:rsidR="00BE7002" w:rsidRDefault="00BE7002" w:rsidP="00BE7002">
      <w:pPr>
        <w:pStyle w:val="21"/>
        <w:ind w:firstLine="420"/>
      </w:pPr>
    </w:p>
    <w:p w:rsidR="00BE7002" w:rsidRDefault="00BE7002" w:rsidP="00BE7002">
      <w:pPr>
        <w:pStyle w:val="21"/>
        <w:ind w:firstLine="420"/>
      </w:pPr>
      <w:r>
        <w:t>The average person has an IQ of 80.</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Ge Shen 361 degrees:)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just a small foam sand in the historical river is not counted, and the traces of human death disappear.</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Ge Hua 20331126 will be king forever.</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are you a robot, or a small one.</w:t>
      </w:r>
    </w:p>
    <w:p w:rsidR="00BE7002" w:rsidRDefault="00BE7002" w:rsidP="00BE7002">
      <w:pPr>
        <w:pStyle w:val="21"/>
        <w:ind w:firstLine="420"/>
      </w:pPr>
    </w:p>
    <w:p w:rsidR="00BE7002" w:rsidRDefault="00BE7002" w:rsidP="00BE7002">
      <w:pPr>
        <w:pStyle w:val="21"/>
        <w:ind w:firstLine="420"/>
      </w:pPr>
      <w:r>
        <w:t>Seeing this, you don't know whether you will feel sad and regret when your dying people suddenly wake up.</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because of my nerves, Ge Hua knows that I have eternal life.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he is a green orange short dress. The real immortality has been used by the state for a long time. Although he has no money, the country has covered the food, clothing and living expenses, and they are all special cigarett</w:t>
      </w:r>
      <w:r>
        <w:t>es and alcohol. In that round, you were unknown. It seemed that the country was so big that no one was proficient in these things. Those professors of Chinese Studies in the country were not masters of Yi learning, but they were not taught by others.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Qian Fen Juan: before Ge Shen, who was immortal?</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Silly thphd: Li Zhi sings well, &lt; people don't need freedom &gt; &gt;</w:t>
      </w:r>
    </w:p>
    <w:p w:rsidR="00BE7002" w:rsidRDefault="00BE7002" w:rsidP="00BE7002">
      <w:pPr>
        <w:pStyle w:val="21"/>
        <w:ind w:firstLine="420"/>
      </w:pPr>
    </w:p>
    <w:p w:rsidR="00BE7002" w:rsidRDefault="00BE7002" w:rsidP="00BE7002">
      <w:pPr>
        <w:pStyle w:val="21"/>
        <w:ind w:firstLine="420"/>
      </w:pPr>
      <w:r>
        <w:t>Or is it freedom without happiness, or happiness without freedom?</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Yimin: I want both.</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Zhai's surname is Zhai, and Qingju's short dress: still nervous. If you really had these studies, you would have been famous. Do you have your papers in Nobel and science journals or HowNet?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nerves are the words of God.</w:t>
      </w:r>
    </w:p>
    <w:p w:rsidR="00BE7002" w:rsidRDefault="00BE7002" w:rsidP="00BE7002">
      <w:pPr>
        <w:pStyle w:val="21"/>
        <w:ind w:firstLine="420"/>
      </w:pPr>
    </w:p>
    <w:p w:rsidR="00BE7002" w:rsidRDefault="00BE7002" w:rsidP="00BE7002">
      <w:pPr>
        <w:pStyle w:val="21"/>
        <w:ind w:firstLine="420"/>
      </w:pPr>
      <w:r>
        <w:t>There are papers on HowNet: Ge Yimin's paper "contemporary Christian communism - Ge Yimin's nerves" collection platform</w:t>
      </w:r>
    </w:p>
    <w:p w:rsidR="00BE7002" w:rsidRDefault="00BE7002" w:rsidP="00BE7002">
      <w:pPr>
        <w:pStyle w:val="21"/>
        <w:ind w:firstLine="420"/>
      </w:pPr>
    </w:p>
    <w:p w:rsidR="00BE7002" w:rsidRDefault="00BE7002" w:rsidP="00BE7002">
      <w:pPr>
        <w:pStyle w:val="21"/>
        <w:ind w:firstLine="420"/>
      </w:pPr>
      <w:r>
        <w:t>Journal of young writers, April 11, 2015</w:t>
      </w:r>
    </w:p>
    <w:p w:rsidR="00BE7002" w:rsidRDefault="00BE7002" w:rsidP="00BE7002">
      <w:pPr>
        <w:pStyle w:val="21"/>
        <w:ind w:firstLine="420"/>
      </w:pPr>
    </w:p>
    <w:p w:rsidR="00BE7002" w:rsidRDefault="00BE7002" w:rsidP="00BE7002">
      <w:pPr>
        <w:pStyle w:val="21"/>
        <w:ind w:firstLine="420"/>
      </w:pPr>
      <w:r>
        <w:t>1. Collected by China HowNet</w:t>
      </w:r>
    </w:p>
    <w:p w:rsidR="00BE7002" w:rsidRDefault="00BE7002" w:rsidP="00BE7002">
      <w:pPr>
        <w:pStyle w:val="21"/>
        <w:ind w:firstLine="420"/>
      </w:pPr>
    </w:p>
    <w:p w:rsidR="00BE7002" w:rsidRDefault="00BE7002" w:rsidP="00BE7002">
      <w:pPr>
        <w:pStyle w:val="21"/>
        <w:ind w:firstLine="420"/>
      </w:pPr>
      <w:r>
        <w:t>http://www.cnki.com.cn/Article/CJFDTotal-QNWJ201511133.htm</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120. The surname of Mr. Zhai is green orange, and the short dress: to put it bluntly, it's still mysticism. There is an egg for it.</w:t>
      </w:r>
    </w:p>
    <w:p w:rsidR="00BE7002" w:rsidRDefault="00BE7002" w:rsidP="00BE7002">
      <w:pPr>
        <w:pStyle w:val="21"/>
        <w:ind w:firstLine="420"/>
      </w:pPr>
    </w:p>
    <w:p w:rsidR="00BE7002" w:rsidRDefault="00BE7002" w:rsidP="00BE7002">
      <w:pPr>
        <w:pStyle w:val="21"/>
        <w:ind w:firstLine="420"/>
      </w:pPr>
      <w:r>
        <w:lastRenderedPageBreak/>
        <w:t>What is the amount of reading and downloading? Are there any major works cited? College students can write HowNet papers.</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Book of faith, religious classics.</w:t>
      </w:r>
    </w:p>
    <w:p w:rsidR="00BE7002" w:rsidRDefault="00BE7002" w:rsidP="00BE7002">
      <w:pPr>
        <w:pStyle w:val="21"/>
        <w:ind w:firstLine="420"/>
      </w:pPr>
    </w:p>
    <w:p w:rsidR="00BE7002" w:rsidRDefault="00BE7002" w:rsidP="00BE7002">
      <w:pPr>
        <w:pStyle w:val="21"/>
        <w:ind w:firstLine="420"/>
      </w:pPr>
      <w:r>
        <w:t>This paper can be downloaded from HowNet.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 xml:space="preserve">Mr. Zhai's surname is green orange and short clothes: so there is no immortality as you think. We often say that immortality is a sacrifice. People will sacrifice for generations and generations and will not be forgotten. That's why the ancients pursued </w:t>
      </w:r>
      <w:r>
        <w:t>the qualification of establishing a sect by conferring the status of marquis and worshipping the three public. Let's not say whether the temple culture can be maintained. Do you think the surname ge you mentioned is qualified to establish a sect.</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Ge Shen has opened a sect: Shenjiao.</w:t>
      </w:r>
    </w:p>
    <w:p w:rsidR="00BE7002" w:rsidRDefault="00BE7002" w:rsidP="00BE7002">
      <w:pPr>
        <w:pStyle w:val="21"/>
        <w:ind w:firstLine="420"/>
      </w:pPr>
    </w:p>
    <w:p w:rsidR="00BE7002" w:rsidRDefault="00BE7002" w:rsidP="00BE7002">
      <w:pPr>
        <w:pStyle w:val="21"/>
        <w:ind w:firstLine="420"/>
      </w:pPr>
      <w:r>
        <w:t>Nerve 7 50. The soul is immortal without evidence. The body is immortal, but the evidence is available. Science is approaching immortality. Immortality pursued by the divine religion refers to the present world. There is no proof of what happened after death.</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Mr. Zhai, green orange short dress: this kind of theology reminds me of the Philippine doctorate in theology bought by a dozen people in Hunan.</w:t>
      </w:r>
    </w:p>
    <w:p w:rsidR="00BE7002" w:rsidRDefault="00BE7002" w:rsidP="00BE7002">
      <w:pPr>
        <w:pStyle w:val="21"/>
        <w:ind w:firstLine="420"/>
      </w:pPr>
    </w:p>
    <w:p w:rsidR="00BE7002" w:rsidRDefault="00BE7002" w:rsidP="00BE7002">
      <w:pPr>
        <w:pStyle w:val="21"/>
        <w:ind w:firstLine="420"/>
      </w:pPr>
      <w:r>
        <w:t xml:space="preserve">It's also a pioneering school. According to what you said, it reflects the idea that an intellectual is in a state of unease and enters the Savior. </w:t>
      </w:r>
      <w:r>
        <w:lastRenderedPageBreak/>
        <w:t>He wrote, directed, and acted a farce. When it comes to nerves, there is no medical clinical expression. If he is really valuable in medicine, he won't play theology to deceive people. An intellectual under materialism goes to theology at an old age.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there are classics in Shenjiao, that is, nerves (currently one million words).</w:t>
      </w:r>
    </w:p>
    <w:p w:rsidR="00BE7002" w:rsidRDefault="00BE7002" w:rsidP="00BE7002">
      <w:pPr>
        <w:pStyle w:val="21"/>
        <w:ind w:firstLine="420"/>
      </w:pPr>
    </w:p>
    <w:p w:rsidR="00BE7002" w:rsidRDefault="00BE7002" w:rsidP="00BE7002">
      <w:pPr>
        <w:pStyle w:val="21"/>
        <w:ind w:firstLine="420"/>
      </w:pPr>
      <w:r>
        <w:t>Ge Shen is called God and has a vision:</w:t>
      </w:r>
    </w:p>
    <w:p w:rsidR="00BE7002" w:rsidRDefault="00BE7002" w:rsidP="00BE7002">
      <w:pPr>
        <w:pStyle w:val="21"/>
        <w:ind w:firstLine="420"/>
      </w:pPr>
    </w:p>
    <w:p w:rsidR="00BE7002" w:rsidRDefault="00BE7002" w:rsidP="00BE7002">
      <w:pPr>
        <w:pStyle w:val="21"/>
        <w:ind w:firstLine="420"/>
      </w:pPr>
      <w:r>
        <w:t>Nerve 1 6. In the autumn of 2001, Ge Yimin was sleeping in his big bed at his home in Zhenjiang. In a strange dream, God said, "I am God. You should listen to him." He woke up immediately and felt magical about "referring to ge Yimin". At that time, his wife and children were at home. Ge Yimin was anointed as a God.</w:t>
      </w:r>
    </w:p>
    <w:p w:rsidR="00BE7002" w:rsidRDefault="00BE7002" w:rsidP="00BE7002">
      <w:pPr>
        <w:pStyle w:val="21"/>
        <w:ind w:firstLine="420"/>
      </w:pPr>
    </w:p>
    <w:p w:rsidR="00BE7002" w:rsidRDefault="00BE7002" w:rsidP="00BE7002">
      <w:pPr>
        <w:pStyle w:val="21"/>
        <w:ind w:firstLine="420"/>
      </w:pPr>
      <w:r>
        <w:t>Nerves, the word of God, have nothing to do with the medical nervous system.</w:t>
      </w: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p>
    <w:p w:rsidR="00BE7002" w:rsidRDefault="00BE7002" w:rsidP="00BE7002">
      <w:pPr>
        <w:pStyle w:val="21"/>
        <w:ind w:firstLine="420"/>
      </w:pPr>
      <w:r>
        <w:t>121. Mr. Zhai, green orange short dress: your nerves are not medical nerves</w:t>
      </w:r>
    </w:p>
    <w:p w:rsidR="00BE7002" w:rsidRDefault="00BE7002" w:rsidP="00BE7002">
      <w:pPr>
        <w:pStyle w:val="21"/>
        <w:ind w:firstLine="420"/>
      </w:pPr>
    </w:p>
    <w:p w:rsidR="00BE7002" w:rsidRDefault="00BE7002" w:rsidP="00BE7002">
      <w:pPr>
        <w:pStyle w:val="21"/>
        <w:ind w:firstLine="420"/>
      </w:pPr>
      <w:r>
        <w:t>I'm really nervous.</w:t>
      </w:r>
    </w:p>
    <w:p w:rsidR="00BE7002" w:rsidRDefault="00BE7002" w:rsidP="00BE7002">
      <w:pPr>
        <w:pStyle w:val="21"/>
        <w:ind w:firstLine="420"/>
      </w:pPr>
    </w:p>
    <w:p w:rsidR="00BE7002" w:rsidRDefault="00BE7002" w:rsidP="00BE7002">
      <w:pPr>
        <w:pStyle w:val="21"/>
        <w:ind w:firstLine="420"/>
      </w:pPr>
      <w:r>
        <w:t>Is it rare to dream? Other people don't take strange things seriously. I really don't know what kind of family can let all the family accompany him to do this nonsense. Is there only one person working at home?</w:t>
      </w:r>
    </w:p>
    <w:p w:rsidR="00BE7002" w:rsidRDefault="00BE7002" w:rsidP="00BE7002">
      <w:pPr>
        <w:pStyle w:val="21"/>
        <w:ind w:firstLine="420"/>
      </w:pPr>
    </w:p>
    <w:p w:rsidR="00BE7002" w:rsidRDefault="00BE7002" w:rsidP="00BE7002">
      <w:pPr>
        <w:pStyle w:val="21"/>
        <w:ind w:firstLine="420"/>
      </w:pPr>
      <w:r>
        <w:t>Nerve sounds like nerve. It's more or less conscience.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Xu Hanli: the classics of God.</w:t>
      </w:r>
    </w:p>
    <w:p w:rsidR="00BE7002" w:rsidRDefault="00BE7002" w:rsidP="00BE7002">
      <w:pPr>
        <w:pStyle w:val="21"/>
        <w:ind w:firstLine="420"/>
      </w:pPr>
    </w:p>
    <w:p w:rsidR="00BE7002" w:rsidRDefault="00BE7002" w:rsidP="00BE7002">
      <w:pPr>
        <w:pStyle w:val="21"/>
        <w:ind w:firstLine="420"/>
      </w:pPr>
      <w:r>
        <w:t>Dreams and visions, a Book of neurological visions.</w:t>
      </w:r>
    </w:p>
    <w:p w:rsidR="00BE7002" w:rsidRDefault="00BE7002" w:rsidP="00BE7002">
      <w:pPr>
        <w:pStyle w:val="21"/>
        <w:ind w:firstLine="420"/>
      </w:pPr>
    </w:p>
    <w:p w:rsidR="00BE7002" w:rsidRDefault="00BE7002" w:rsidP="00BE7002">
      <w:pPr>
        <w:pStyle w:val="21"/>
        <w:ind w:firstLine="420"/>
      </w:pPr>
      <w:r>
        <w:t>All three members of the family are working.</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Ge Hua: don't look at me short. I'm suckling while I'm RB:)</w:t>
      </w:r>
    </w:p>
    <w:p w:rsidR="00BE7002" w:rsidRDefault="00BE7002" w:rsidP="00BE7002">
      <w:pPr>
        <w:pStyle w:val="21"/>
        <w:ind w:firstLine="420"/>
      </w:pPr>
    </w:p>
    <w:p w:rsidR="00BE7002" w:rsidRDefault="00BE7002" w:rsidP="00BE7002">
      <w:pPr>
        <w:pStyle w:val="21"/>
        <w:ind w:firstLine="420"/>
      </w:pPr>
      <w:r>
        <w:t>Can you find the dividing line between the thigh and the buttock of a beautiful woman?</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Know the user?: Please name the proponents of the following theories:</w:t>
      </w:r>
    </w:p>
    <w:p w:rsidR="00BE7002" w:rsidRDefault="00BE7002" w:rsidP="00BE7002">
      <w:pPr>
        <w:pStyle w:val="21"/>
        <w:ind w:firstLine="420"/>
      </w:pPr>
    </w:p>
    <w:p w:rsidR="00BE7002" w:rsidRDefault="00BE7002" w:rsidP="00BE7002">
      <w:pPr>
        <w:pStyle w:val="21"/>
        <w:ind w:firstLine="420"/>
      </w:pPr>
      <w:r>
        <w:t>Philosophy is dead</w:t>
      </w:r>
    </w:p>
    <w:p w:rsidR="00BE7002" w:rsidRDefault="00BE7002" w:rsidP="00BE7002">
      <w:pPr>
        <w:pStyle w:val="21"/>
        <w:ind w:firstLine="420"/>
      </w:pPr>
    </w:p>
    <w:p w:rsidR="00BE7002" w:rsidRDefault="00BE7002" w:rsidP="00BE7002">
      <w:pPr>
        <w:pStyle w:val="21"/>
        <w:ind w:firstLine="420"/>
      </w:pPr>
      <w:r>
        <w:t>I'm not fat, but I have a big skeleton</w:t>
      </w:r>
    </w:p>
    <w:p w:rsidR="00BE7002" w:rsidRDefault="00BE7002" w:rsidP="00BE7002">
      <w:pPr>
        <w:pStyle w:val="21"/>
        <w:ind w:firstLine="420"/>
      </w:pPr>
    </w:p>
    <w:p w:rsidR="00BE7002" w:rsidRDefault="00BE7002" w:rsidP="00BE7002">
      <w:pPr>
        <w:pStyle w:val="21"/>
        <w:ind w:firstLine="420"/>
      </w:pPr>
      <w:r>
        <w:t>3. Brain upgrading person,,,</w:t>
      </w:r>
    </w:p>
    <w:p w:rsidR="00BE7002" w:rsidRDefault="00BE7002" w:rsidP="00BE7002">
      <w:pPr>
        <w:pStyle w:val="21"/>
        <w:ind w:firstLine="420"/>
      </w:pPr>
    </w:p>
    <w:p w:rsidR="00BE7002" w:rsidRDefault="00BE7002" w:rsidP="00BE7002">
      <w:pPr>
        <w:pStyle w:val="21"/>
        <w:ind w:firstLine="420"/>
      </w:pPr>
      <w:r>
        <w:t>4. I'll kill three of you after I get up</w:t>
      </w:r>
    </w:p>
    <w:p w:rsidR="00BE7002" w:rsidRDefault="00BE7002" w:rsidP="00BE7002">
      <w:pPr>
        <w:pStyle w:val="21"/>
        <w:ind w:firstLine="420"/>
      </w:pPr>
    </w:p>
    <w:p w:rsidR="00BE7002" w:rsidRDefault="00BE7002" w:rsidP="00BE7002">
      <w:pPr>
        <w:pStyle w:val="21"/>
        <w:ind w:firstLine="420"/>
      </w:pPr>
      <w:r>
        <w:t>He is God, you should listen to him</w:t>
      </w:r>
    </w:p>
    <w:p w:rsidR="00BE7002" w:rsidRDefault="00BE7002" w:rsidP="00BE7002">
      <w:pPr>
        <w:pStyle w:val="21"/>
        <w:ind w:firstLine="420"/>
      </w:pPr>
    </w:p>
    <w:p w:rsidR="00BE7002" w:rsidRDefault="00BE7002" w:rsidP="00BE7002">
      <w:pPr>
        <w:pStyle w:val="21"/>
        <w:ind w:firstLine="420"/>
      </w:pPr>
      <w:r>
        <w:t>6. Contemporary Marx breaks the situation for the theory of socialism with Chinese characteristics</w:t>
      </w:r>
    </w:p>
    <w:p w:rsidR="00BE7002" w:rsidRDefault="00BE7002" w:rsidP="00BE7002">
      <w:pPr>
        <w:pStyle w:val="21"/>
        <w:ind w:firstLine="420"/>
      </w:pPr>
    </w:p>
    <w:p w:rsidR="00BE7002" w:rsidRDefault="00BE7002" w:rsidP="00BE7002">
      <w:pPr>
        <w:pStyle w:val="21"/>
        <w:ind w:firstLine="420"/>
      </w:pPr>
      <w:r>
        <w:t>7. The Y chromosome is sacred, so women are not human. Men who believe in the Y chromosome divinity can protect them from being women in the next life</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Test: 1. Strongart, 2. LAN Zhi, 3. Solo 13, 4. Wolf herder Yun Jie, 5. Ge Yimin, 6. Chi Fei, 7. Luan Caixu</w:t>
      </w:r>
    </w:p>
    <w:p w:rsidR="00BE7002" w:rsidRDefault="00BE7002" w:rsidP="00BE7002">
      <w:pPr>
        <w:pStyle w:val="21"/>
        <w:ind w:firstLine="420"/>
      </w:pPr>
    </w:p>
    <w:p w:rsidR="00BE7002" w:rsidRDefault="00BE7002" w:rsidP="00BE7002">
      <w:pPr>
        <w:pStyle w:val="21"/>
        <w:ind w:firstLine="420"/>
      </w:pPr>
      <w:r>
        <w:rPr>
          <w:rFonts w:hint="eastAsia"/>
        </w:rPr>
        <w:t>》</w:t>
      </w:r>
      <w:r>
        <w:rPr>
          <w:rFonts w:hint="eastAsia"/>
        </w:rPr>
        <w:t>Giovanni Samuele: I'm ashamed to know only one person and one person.</w:t>
      </w:r>
    </w:p>
    <w:p w:rsidR="00BE7002" w:rsidRDefault="00BE7002" w:rsidP="00BE7002">
      <w:pPr>
        <w:pStyle w:val="21"/>
        <w:ind w:firstLine="420"/>
      </w:pPr>
    </w:p>
    <w:p w:rsidR="0078400C" w:rsidRDefault="0078400C" w:rsidP="0078400C">
      <w:pPr>
        <w:pStyle w:val="21"/>
        <w:ind w:firstLine="420"/>
      </w:pPr>
      <w:r>
        <w:t>122. Fool thphd: Ge Shen is two levels higher than God</w:t>
      </w:r>
    </w:p>
    <w:p w:rsidR="0078400C" w:rsidRDefault="0078400C" w:rsidP="0078400C">
      <w:pPr>
        <w:pStyle w:val="21"/>
        <w:ind w:firstLine="420"/>
      </w:pPr>
    </w:p>
    <w:p w:rsidR="0078400C" w:rsidRDefault="0078400C" w:rsidP="0078400C">
      <w:pPr>
        <w:pStyle w:val="21"/>
        <w:ind w:firstLine="420"/>
      </w:pPr>
      <w:r>
        <w:t>But it is three levels lower than the Communist Party...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Ge Yimin: The two policemen can handle it.</w:t>
      </w:r>
    </w:p>
    <w:p w:rsidR="0078400C" w:rsidRDefault="0078400C" w:rsidP="0078400C">
      <w:pPr>
        <w:pStyle w:val="21"/>
        <w:ind w:firstLine="420"/>
      </w:pPr>
    </w:p>
    <w:p w:rsidR="0078400C" w:rsidRDefault="0078400C" w:rsidP="0078400C">
      <w:pPr>
        <w:pStyle w:val="21"/>
        <w:ind w:firstLine="420"/>
      </w:pPr>
      <w:r>
        <w:t>twenty million three hundred and thirty-one thousand one hundred and twenty-six</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Ge you have been summoned recently? In addition, although the two official websites have been rectified, will the remaining websites be rectified? The savior, Ge Christ, has always been that you and several Ge Hua claim that they haven't yet se</w:t>
      </w:r>
      <w:r>
        <w:t xml:space="preserve">en the scene of seeking human welfare with their divine nature, and even believe that I will live forever. Almost all the miracles in the nerves are empty promises, which haven't been realized. All the miracles in the nerves are almost the same as the distorted image formed by the excessive respect for Jesus in the Bible, but Jesus Christ has become one of the three </w:t>
      </w:r>
      <w:r>
        <w:lastRenderedPageBreak/>
        <w:t>major religions in the world after a long time. I think it is roughly because Ge Sheng is not in time, What is the difference between Christ and Jesus Christ?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This is a conversation. Just these two main domain name cultures. My day hasn't come yet, 20331126</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Go away: Ge Min? Why don't you say that all posts are Hongte.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Cosmic firmament: the brain is nervous, holy shit? Don't you know that this is a false character created by the devil Black Buddha.</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You say both good and bad things about him.</w:t>
      </w:r>
    </w:p>
    <w:p w:rsidR="0078400C" w:rsidRDefault="0078400C" w:rsidP="0078400C">
      <w:pPr>
        <w:pStyle w:val="21"/>
        <w:ind w:firstLine="420"/>
      </w:pPr>
    </w:p>
    <w:p w:rsidR="0078400C" w:rsidRDefault="0078400C" w:rsidP="0078400C">
      <w:pPr>
        <w:pStyle w:val="21"/>
        <w:ind w:firstLine="420"/>
      </w:pPr>
      <w:r>
        <w:t>You praise him and belittle him.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Predication Dashi: I am Ge Hei.</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Refining Warlock: Ge Nerve.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Ge Shen's nerves.</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123. timeytfd</w:t>
      </w:r>
    </w:p>
    <w:p w:rsidR="0078400C" w:rsidRDefault="0078400C" w:rsidP="0078400C">
      <w:pPr>
        <w:pStyle w:val="21"/>
        <w:ind w:firstLine="420"/>
      </w:pPr>
    </w:p>
    <w:p w:rsidR="0078400C" w:rsidRDefault="0078400C" w:rsidP="0078400C">
      <w:pPr>
        <w:pStyle w:val="21"/>
        <w:ind w:firstLine="420"/>
      </w:pPr>
      <w:r>
        <w:t xml:space="preserve">God reminded prophet Ge through dreams, and then prophet Ge recorded God's words in his nerves, but it seems that this is the end of it. </w:t>
      </w:r>
      <w:r>
        <w:lastRenderedPageBreak/>
        <w:t>At least in 2019, it is the same thing to be a god. Ge said, but after that, there was no real act that could show God. I really can't understand Ge's wisdom.</w:t>
      </w:r>
    </w:p>
    <w:p w:rsidR="0078400C" w:rsidRDefault="0078400C" w:rsidP="0078400C">
      <w:pPr>
        <w:pStyle w:val="21"/>
        <w:ind w:firstLine="420"/>
      </w:pPr>
    </w:p>
    <w:p w:rsidR="0078400C" w:rsidRDefault="0078400C" w:rsidP="0078400C">
      <w:pPr>
        <w:pStyle w:val="21"/>
        <w:ind w:firstLine="420"/>
      </w:pPr>
      <w:r>
        <w:t>However, the dream I had on that day of that year was a little like the expression of eager performance, but I still have to say that only God Ge was nervous.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Hello, boundless. This time, the police officer said that they adored me. Isn't that strange? He also added me to WeChat, whose name is "childhood fat". I was actually familiar with the name, as if I had seen it in a dream not long ago.</w:t>
      </w:r>
    </w:p>
    <w:p w:rsidR="0078400C" w:rsidRDefault="0078400C" w:rsidP="0078400C">
      <w:pPr>
        <w:pStyle w:val="21"/>
        <w:ind w:firstLine="420"/>
      </w:pPr>
    </w:p>
    <w:p w:rsidR="0078400C" w:rsidRDefault="0078400C" w:rsidP="0078400C">
      <w:pPr>
        <w:pStyle w:val="21"/>
        <w:ind w:firstLine="420"/>
      </w:pPr>
      <w:r>
        <w:t>It seems that everything I have is doomed, and it is interpreted day by day...</w:t>
      </w:r>
    </w:p>
    <w:p w:rsidR="0078400C" w:rsidRDefault="0078400C" w:rsidP="0078400C">
      <w:pPr>
        <w:pStyle w:val="21"/>
        <w:ind w:firstLine="420"/>
      </w:pPr>
    </w:p>
    <w:p w:rsidR="0078400C" w:rsidRDefault="0078400C" w:rsidP="0078400C">
      <w:pPr>
        <w:pStyle w:val="21"/>
        <w:ind w:firstLine="420"/>
      </w:pPr>
      <w:r>
        <w:t>And BLLH came out, managed in 5 groups, and added a lot of robots.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This post only sees that almost all Ge Hua numbers owned by one person are having a good time answering questions and answers...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Ha ha, the vast world is full of Xu Jinglei.</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124. Shenwang Message Book</w:t>
      </w:r>
    </w:p>
    <w:p w:rsidR="0078400C" w:rsidRDefault="0078400C" w:rsidP="0078400C">
      <w:pPr>
        <w:pStyle w:val="21"/>
        <w:ind w:firstLine="420"/>
      </w:pPr>
    </w:p>
    <w:p w:rsidR="0078400C" w:rsidRDefault="0078400C" w:rsidP="0078400C">
      <w:pPr>
        <w:pStyle w:val="21"/>
        <w:ind w:firstLine="420"/>
      </w:pPr>
      <w:r>
        <w:lastRenderedPageBreak/>
        <w:t>Why does Shenwang have 18x ads? I have seen some Christian related Google ads before.</w:t>
      </w:r>
    </w:p>
    <w:p w:rsidR="0078400C" w:rsidRDefault="0078400C" w:rsidP="0078400C">
      <w:pPr>
        <w:pStyle w:val="21"/>
        <w:ind w:firstLine="420"/>
      </w:pPr>
    </w:p>
    <w:p w:rsidR="0078400C" w:rsidRDefault="0078400C" w:rsidP="0078400C">
      <w:pPr>
        <w:pStyle w:val="21"/>
        <w:ind w:firstLine="420"/>
      </w:pPr>
      <w:r>
        <w:t>[Reply from the webmaster] Hello, you are boundless. There are no 18 banned advertisements on Shenwang. Some advertisements are beauty pictures. Of course, I can't click them myself (webmaster clicking is illegal, advertising is paid per click), because I only put Google ads, and Google will not put 18 banned content. Because Shenwang has Christian related content, there are also many Christian advertisements. Google matches the content of the website.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Did Ge Shen play video games?</w:t>
      </w:r>
    </w:p>
    <w:p w:rsidR="0078400C" w:rsidRDefault="0078400C" w:rsidP="0078400C">
      <w:pPr>
        <w:pStyle w:val="21"/>
        <w:ind w:firstLine="420"/>
      </w:pPr>
    </w:p>
    <w:p w:rsidR="0078400C" w:rsidRDefault="0078400C" w:rsidP="0078400C">
      <w:pPr>
        <w:pStyle w:val="21"/>
        <w:ind w:firstLine="420"/>
      </w:pPr>
      <w:r>
        <w:t>[Reply from the webmaster] No, I didn't play online in 2001. I wrote a book on the official website and came back to publicize it. There was not enough time.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Hello, Ge Shen, I'm Yang Fan, the lost lamb. My net name is called "Alone Man 13". I want to play with you. Your sect is very elegant,,,</w:t>
      </w:r>
    </w:p>
    <w:p w:rsidR="0078400C" w:rsidRDefault="0078400C" w:rsidP="0078400C">
      <w:pPr>
        <w:pStyle w:val="21"/>
        <w:ind w:firstLine="420"/>
      </w:pPr>
    </w:p>
    <w:p w:rsidR="0078400C" w:rsidRDefault="0078400C" w:rsidP="0078400C">
      <w:pPr>
        <w:pStyle w:val="21"/>
        <w:ind w:firstLine="420"/>
      </w:pPr>
      <w:r>
        <w:t>[Reply from the webmaster] Chuanghe, hello, welcome. There was no one but God Ge.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Was Ge Shen a liberal arts student or a science student?</w:t>
      </w:r>
    </w:p>
    <w:p w:rsidR="0078400C" w:rsidRDefault="0078400C" w:rsidP="0078400C">
      <w:pPr>
        <w:pStyle w:val="21"/>
        <w:ind w:firstLine="420"/>
      </w:pPr>
    </w:p>
    <w:p w:rsidR="0078400C" w:rsidRDefault="0078400C" w:rsidP="0078400C">
      <w:pPr>
        <w:pStyle w:val="21"/>
        <w:ind w:firstLine="420"/>
      </w:pPr>
      <w:r>
        <w:t>[Reply from the webmaster] Hello, liberal arts student, graduated from the Chinese Department of Nanjing University in July 1990.</w:t>
      </w:r>
    </w:p>
    <w:p w:rsidR="0078400C" w:rsidRDefault="0078400C" w:rsidP="0078400C">
      <w:pPr>
        <w:pStyle w:val="21"/>
        <w:ind w:firstLine="420"/>
      </w:pPr>
    </w:p>
    <w:p w:rsidR="0078400C" w:rsidRDefault="0078400C" w:rsidP="0078400C">
      <w:pPr>
        <w:pStyle w:val="21"/>
        <w:ind w:firstLine="420"/>
      </w:pPr>
      <w:r>
        <w:rPr>
          <w:rFonts w:hint="eastAsia"/>
        </w:rPr>
        <w:lastRenderedPageBreak/>
        <w:t>》》</w:t>
      </w:r>
      <w:r>
        <w:rPr>
          <w:rFonts w:hint="eastAsia"/>
        </w:rPr>
        <w:t>Are all the chatter of God Group gone?</w:t>
      </w:r>
    </w:p>
    <w:p w:rsidR="0078400C" w:rsidRDefault="0078400C" w:rsidP="0078400C">
      <w:pPr>
        <w:pStyle w:val="21"/>
        <w:ind w:firstLine="420"/>
      </w:pPr>
    </w:p>
    <w:p w:rsidR="0078400C" w:rsidRDefault="0078400C" w:rsidP="0078400C">
      <w:pPr>
        <w:pStyle w:val="21"/>
        <w:ind w:firstLine="420"/>
      </w:pPr>
      <w:r>
        <w:t>[Reply from the webmaster] The four groups of the old QQ number that were closed are in. A new QQ group 695836804 Ge Yimin's Different Stories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Is Group 5 still there,,,</w:t>
      </w:r>
    </w:p>
    <w:p w:rsidR="0078400C" w:rsidRDefault="0078400C" w:rsidP="0078400C">
      <w:pPr>
        <w:pStyle w:val="21"/>
        <w:ind w:firstLine="420"/>
      </w:pPr>
    </w:p>
    <w:p w:rsidR="0078400C" w:rsidRDefault="0078400C" w:rsidP="0078400C">
      <w:pPr>
        <w:pStyle w:val="21"/>
        <w:ind w:firstLine="420"/>
      </w:pPr>
      <w:r>
        <w:t>[Reply from the webmaster] Yes, the old QQ number of 3952795 Jianqun has been blocked and cannot be disbanded. BLLH came to manage, but I returned.</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125. Xiangbao: save the world.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prophecy of Dashi: Ge is right, Shen Wang is nervous. How can you help?</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Xiangbao: How can purple save?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Publicize ideas.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Xiangbao: How to promote it?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There should be a platform.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Shenwang Nerve.</w:t>
      </w:r>
    </w:p>
    <w:p w:rsidR="0078400C" w:rsidRDefault="0078400C" w:rsidP="0078400C">
      <w:pPr>
        <w:pStyle w:val="21"/>
        <w:ind w:firstLine="420"/>
      </w:pPr>
    </w:p>
    <w:p w:rsidR="0078400C" w:rsidRDefault="0078400C" w:rsidP="0078400C">
      <w:pPr>
        <w:pStyle w:val="21"/>
        <w:ind w:firstLine="420"/>
      </w:pPr>
      <w:r>
        <w:rPr>
          <w:rFonts w:hint="eastAsia"/>
        </w:rPr>
        <w:lastRenderedPageBreak/>
        <w:t>》》</w:t>
      </w:r>
      <w:r>
        <w:rPr>
          <w:rFonts w:hint="eastAsia"/>
        </w:rPr>
        <w:t>Little Titan 80: He wants you to help him to achieve his own brilliant career. But I don't even know about the famous God Ge. It seems that he is a new child who has fallen into this pit.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Did he send someone to Beijing for two days to help him promote and raise his brand?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Xiangbao: Send the letter to Garcia.</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Who is Garcia?</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Xiangbaobao: An unknown ordinary professor, a top scholar in a narrow field.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Just send an email.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Goniceaccount: has god ge ever been in a mental hospital?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Prediction of Dashi: many times, remember - Ge Shenyi's report on flying over the insane asylum (December 1990 </w:t>
      </w:r>
      <w:r>
        <w:rPr>
          <w:rFonts w:hint="eastAsia"/>
        </w:rPr>
        <w:t>–</w:t>
      </w:r>
      <w:r>
        <w:rPr>
          <w:rFonts w:hint="eastAsia"/>
        </w:rPr>
        <w:t xml:space="preserve"> today)</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126. Sky guidance kimono: Ge Shen in the coffin</w:t>
      </w:r>
    </w:p>
    <w:p w:rsidR="0078400C" w:rsidRDefault="0078400C" w:rsidP="0078400C">
      <w:pPr>
        <w:pStyle w:val="21"/>
        <w:ind w:firstLine="420"/>
      </w:pPr>
    </w:p>
    <w:p w:rsidR="0078400C" w:rsidRDefault="0078400C" w:rsidP="0078400C">
      <w:pPr>
        <w:pStyle w:val="21"/>
        <w:ind w:firstLine="420"/>
      </w:pPr>
      <w:r>
        <w:t>Head Cushion Nerve, Foot Cushion: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Post Bar Users_ GbZe8Ka: Who?</w:t>
      </w:r>
    </w:p>
    <w:p w:rsidR="0078400C" w:rsidRDefault="0078400C" w:rsidP="0078400C">
      <w:pPr>
        <w:pStyle w:val="21"/>
        <w:ind w:firstLine="420"/>
      </w:pPr>
    </w:p>
    <w:p w:rsidR="0078400C" w:rsidRDefault="0078400C" w:rsidP="0078400C">
      <w:pPr>
        <w:pStyle w:val="21"/>
        <w:ind w:firstLine="420"/>
      </w:pPr>
      <w:r>
        <w:rPr>
          <w:rFonts w:hint="eastAsia"/>
        </w:rPr>
        <w:lastRenderedPageBreak/>
        <w:t>》》</w:t>
      </w:r>
      <w:r>
        <w:rPr>
          <w:rFonts w:hint="eastAsia"/>
        </w:rPr>
        <w:t>Xu Hanli: Ge Yimin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The creator in the coffin, the head cushion, the foot cushion</w:t>
      </w:r>
    </w:p>
    <w:p w:rsidR="0078400C" w:rsidRDefault="0078400C" w:rsidP="0078400C">
      <w:pPr>
        <w:pStyle w:val="21"/>
        <w:ind w:firstLine="420"/>
      </w:pPr>
    </w:p>
    <w:p w:rsidR="0078400C" w:rsidRDefault="0078400C" w:rsidP="0078400C">
      <w:pPr>
        <w:pStyle w:val="21"/>
        <w:ind w:firstLine="420"/>
      </w:pPr>
      <w:r>
        <w:t>The knowledge of the founder teacher can be seen to be a little higher than that of Ge, but some of Ge's articles are interesting and he has ink in his stomach.</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Is learning better than Ge? Aunt Liu is learned.</w:t>
      </w:r>
    </w:p>
    <w:p w:rsidR="0078400C" w:rsidRDefault="0078400C" w:rsidP="0078400C">
      <w:pPr>
        <w:pStyle w:val="21"/>
        <w:ind w:firstLine="420"/>
      </w:pPr>
    </w:p>
    <w:p w:rsidR="0078400C" w:rsidRDefault="0078400C" w:rsidP="0078400C">
      <w:pPr>
        <w:pStyle w:val="21"/>
        <w:ind w:firstLine="420"/>
      </w:pPr>
      <w:r>
        <w:t>Your language is unique.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I'm flattered. I still have a big gap with those scholars.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You are already a scholar, an expert in network philosophy.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For practical reasons, I can't often visit your post bar den, but I will occasionally take a look at it during holidays.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Work first.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I think it's time for the theology to usher in a great change, to cater to the times and make a breakthrough, just as Christian Freedom reinterpretes the doctrine and revises the Christian church. In addition, please share my comments about Ge i</w:t>
      </w:r>
      <w:r>
        <w:t>n the post bar. I feel it is very sensitive to talk about religion in the post bar.</w:t>
      </w:r>
    </w:p>
    <w:p w:rsidR="0078400C" w:rsidRDefault="0078400C" w:rsidP="0078400C">
      <w:pPr>
        <w:pStyle w:val="21"/>
        <w:ind w:firstLine="420"/>
      </w:pPr>
    </w:p>
    <w:p w:rsidR="0078400C" w:rsidRDefault="0078400C" w:rsidP="0078400C">
      <w:pPr>
        <w:pStyle w:val="21"/>
        <w:ind w:firstLine="420"/>
      </w:pPr>
      <w:r>
        <w:rPr>
          <w:rFonts w:hint="eastAsia"/>
        </w:rPr>
        <w:lastRenderedPageBreak/>
        <w:t>》》</w:t>
      </w:r>
      <w:r>
        <w:rPr>
          <w:rFonts w:hint="eastAsia"/>
        </w:rPr>
        <w:t>Sky guidance kimono: several major Christian websites have been closed (Jonah's home, Wilderness Call, China Holy Net, jidujiao.com, etc.), and Shenwang has temporarily become a cultural and literary site. But nerves are on the Internet!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The habit of screen brushing in the post bar lasts for years, and can't be changed for a long time, so as to attract popularity. Although early Christians really have a thick skin to preach, they spread the gospel everywhere in the society, whic</w:t>
      </w:r>
      <w:r>
        <w:t>h created the initial scale of early Christianity. Does Ge have this treatment? This is the consequence of not preaching in the real world. After all, most believers are active in real life and rarely on the Internet. I feel sorry to see it.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Sky guidance and obedience: Christianity is suppressed in reality, not to mention theology. Fortunately, there is the Internet, or the Internet is prepared for theology.</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127. Xu Xiangguo: Did Liu Yifei not take the initiative to talk to you?</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Only Ge Hua and Liu Yifei.</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chuang now reads some books and publishes historical and cultural things every day. Although they are casual comments with only a little knowledge, by contrast, Ge doesn't really know what he has learned without writing something. Auntie, she i</w:t>
      </w:r>
      <w:r>
        <w:t xml:space="preserve">s a bit knowledgeable, but she has anti cloud power. Her funny remarks are no less than yours. </w:t>
      </w:r>
      <w:r>
        <w:lastRenderedPageBreak/>
        <w:t>She feels more like a teacher of creativity after she came to power.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Ge has four political commentaries recently. The police said they were sharp, but now it's time for culture and literature. Shenwang can transform culture and literature, and several Christian websites are closed directly.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why should we suppress christian websites? It is understandable not to encourage the promotion of religion. Don't Christian websites claim to be "peach blossom stone" oriented? Patriotization?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There are many believers based on the United States Emperor. They compete with our party for followers.</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128. Little Qiao Yuan: Liu Yifei, make a donation quickly from God Ge, or I will cut your head off!</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 Liu Yifei</w:t>
      </w:r>
    </w:p>
    <w:p w:rsidR="0078400C" w:rsidRDefault="0078400C" w:rsidP="0078400C">
      <w:pPr>
        <w:pStyle w:val="21"/>
        <w:ind w:firstLine="420"/>
      </w:pPr>
    </w:p>
    <w:p w:rsidR="0078400C" w:rsidRDefault="0078400C" w:rsidP="0078400C">
      <w:pPr>
        <w:pStyle w:val="21"/>
        <w:ind w:firstLine="420"/>
      </w:pPr>
      <w:r>
        <w:t>boss.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Qiao Yuan: Do you agree with the idea of communism?</w:t>
      </w:r>
    </w:p>
    <w:p w:rsidR="0078400C" w:rsidRDefault="0078400C" w:rsidP="0078400C">
      <w:pPr>
        <w:pStyle w:val="21"/>
        <w:ind w:firstLine="420"/>
      </w:pPr>
    </w:p>
    <w:p w:rsidR="0078400C" w:rsidRDefault="0078400C" w:rsidP="0078400C">
      <w:pPr>
        <w:pStyle w:val="21"/>
        <w:ind w:firstLine="420"/>
      </w:pPr>
      <w:r>
        <w:t>God Ge has wasted all his efforts?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Xu Hanli: Qiao Mei, the first step - all the poor people should live </w:t>
      </w:r>
      <w:r>
        <w:rPr>
          <w:rFonts w:hint="eastAsia"/>
        </w:rPr>
        <w:lastRenderedPageBreak/>
        <w:t>better.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Qiao Yuan: Then what?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Everyone is equal, each does his best, and distributes according to needs (the needs that society can provide).</w:t>
      </w:r>
    </w:p>
    <w:p w:rsidR="0078400C" w:rsidRDefault="0078400C" w:rsidP="0078400C">
      <w:pPr>
        <w:pStyle w:val="21"/>
        <w:ind w:firstLine="420"/>
      </w:pPr>
    </w:p>
    <w:p w:rsidR="0078400C" w:rsidRDefault="0078400C" w:rsidP="0078400C">
      <w:pPr>
        <w:pStyle w:val="21"/>
        <w:ind w:firstLine="420"/>
      </w:pPr>
      <w:r>
        <w:t>If everything is equal, there is no dispute.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Qiao Yuan: I'm very clever. I can do more!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Turning to culture and literature temporarily, several Christian websites have been closed.</w:t>
      </w:r>
    </w:p>
    <w:p w:rsidR="0078400C" w:rsidRDefault="0078400C" w:rsidP="0078400C">
      <w:pPr>
        <w:pStyle w:val="21"/>
        <w:ind w:firstLine="420"/>
      </w:pPr>
    </w:p>
    <w:p w:rsidR="0078400C" w:rsidRDefault="0078400C" w:rsidP="0078400C">
      <w:pPr>
        <w:pStyle w:val="21"/>
        <w:ind w:firstLine="420"/>
      </w:pPr>
      <w:r>
        <w:t>You can talk about love again.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Gonicean account: if no person like the landlord mentioned this person diligently, i'm afraid everyone has forgotten that there was a Ge Laopi dog in the bar.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Posting bars and even the intranet forums are useless. Ge is on the internet.</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129. Xuanxuan's Astrologer: Ge Pangzi plays a trumpet every day to build his own momentum</w:t>
      </w:r>
    </w:p>
    <w:p w:rsidR="0078400C" w:rsidRDefault="0078400C" w:rsidP="0078400C">
      <w:pPr>
        <w:pStyle w:val="21"/>
        <w:ind w:firstLine="420"/>
      </w:pPr>
    </w:p>
    <w:p w:rsidR="0078400C" w:rsidRDefault="0078400C" w:rsidP="0078400C">
      <w:pPr>
        <w:pStyle w:val="21"/>
        <w:ind w:firstLine="420"/>
      </w:pPr>
      <w:r>
        <w:t>So that you can be a god?</w:t>
      </w:r>
    </w:p>
    <w:p w:rsidR="0078400C" w:rsidRDefault="0078400C" w:rsidP="0078400C">
      <w:pPr>
        <w:pStyle w:val="21"/>
        <w:ind w:firstLine="420"/>
      </w:pPr>
    </w:p>
    <w:p w:rsidR="0078400C" w:rsidRDefault="0078400C" w:rsidP="0078400C">
      <w:pPr>
        <w:pStyle w:val="21"/>
        <w:ind w:firstLine="420"/>
      </w:pPr>
      <w:r>
        <w:t>Why are you so childish when you are decades old.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Nerve, Ge Shenyi's News.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Can my sister live forever?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20331126 All people live forever.</w:t>
      </w:r>
    </w:p>
    <w:p w:rsidR="0078400C" w:rsidRDefault="0078400C" w:rsidP="0078400C">
      <w:pPr>
        <w:pStyle w:val="21"/>
        <w:ind w:firstLine="420"/>
      </w:pPr>
    </w:p>
    <w:p w:rsidR="0078400C" w:rsidRDefault="0078400C" w:rsidP="0078400C">
      <w:pPr>
        <w:pStyle w:val="21"/>
        <w:ind w:firstLine="420"/>
      </w:pPr>
      <w:r>
        <w:t>Your sister can live forever.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Can my two uncles and my little aunt live forever.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Yes.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When will my mother come back to life? Please tell me the exact time?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20331126</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I want to know the truth. It won't be this day. It may also be a very important day. Please tell me the truth?</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The truth is this big day. Welcome this day.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Fire virtue?: Who is Beneficial People? Changzhou Jiang?</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Ge Yimin, Zhenjiang.</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Zisheng cultural investment circle has become popular this year.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Ge Culture.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Don't you need to punch money?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No.</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130. Uranium Refining Warlock: What can a cult thing carry</w:t>
      </w:r>
    </w:p>
    <w:p w:rsidR="0078400C" w:rsidRDefault="0078400C" w:rsidP="0078400C">
      <w:pPr>
        <w:pStyle w:val="21"/>
        <w:ind w:firstLine="420"/>
      </w:pPr>
    </w:p>
    <w:p w:rsidR="0078400C" w:rsidRDefault="0078400C" w:rsidP="0078400C">
      <w:pPr>
        <w:pStyle w:val="21"/>
        <w:ind w:firstLine="420"/>
      </w:pPr>
      <w:r>
        <w:t>Ge neuropathy harms the world, which is the back cause and effect.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Are you not afraid of the influence on your family?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Alalei: Don't talk about God Ge.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Lei Sheng, mention is propaganda.</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Alalei: OK, I understand.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Step on the long river of time and space: This way, if a mortal creates a god for himself, he will destroy three families.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Yuxuan's astrologer: From him up to the 18th generation, all those who are related to him have been destroyed.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Why are beautiful women so cruel?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Foot in the long river of time and space: Yi three generations!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Is blasphemy not afraid of cause and effect?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Ge I wish you a happy Mid Autumn Festival.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Sky Guide Kimono: Happy Mid Autumn Festival!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Happy Mid Autumn Festival!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Although I know that these two numbers are the same person, I will take them with kindness! Ge, happy Mid Autumn Festival~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Sky guidance kimono: 20331126 Happy!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Ziweixing: All the people who call themselves gods are mzms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Ge IS GOD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Refining Warlock: You neuroses really take Ge fart seriously.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People should be in awe.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Step on the Long River of Time and Space: Afraid? Lingxiao </w:t>
      </w:r>
      <w:r>
        <w:rPr>
          <w:rFonts w:hint="eastAsia"/>
        </w:rPr>
        <w:lastRenderedPageBreak/>
        <w:t>Hall has been my enemy. So now it's very sad.</w:t>
      </w:r>
    </w:p>
    <w:p w:rsidR="0078400C" w:rsidRDefault="0078400C" w:rsidP="0078400C">
      <w:pPr>
        <w:pStyle w:val="21"/>
        <w:ind w:firstLine="420"/>
      </w:pPr>
    </w:p>
    <w:p w:rsidR="0078400C" w:rsidRDefault="0078400C" w:rsidP="0078400C">
      <w:pPr>
        <w:pStyle w:val="21"/>
        <w:ind w:firstLine="420"/>
      </w:pPr>
      <w:r>
        <w:t>God, I've scolded, I'm afraid?</w:t>
      </w:r>
    </w:p>
    <w:p w:rsidR="0078400C" w:rsidRDefault="0078400C" w:rsidP="0078400C">
      <w:pPr>
        <w:pStyle w:val="21"/>
        <w:ind w:firstLine="420"/>
      </w:pPr>
    </w:p>
    <w:p w:rsidR="0078400C" w:rsidRDefault="0078400C" w:rsidP="0078400C">
      <w:pPr>
        <w:pStyle w:val="21"/>
        <w:ind w:firstLine="420"/>
      </w:pPr>
      <w:r>
        <w:t>You are a fake. Why don't you dare scold?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Are you not afraid of the influence on your family?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Step on the Long River of Time and Space: What else can this product do? What else can we do besides the whole person?</w:t>
      </w:r>
    </w:p>
    <w:p w:rsidR="0078400C" w:rsidRDefault="0078400C" w:rsidP="0078400C">
      <w:pPr>
        <w:pStyle w:val="21"/>
        <w:ind w:firstLine="420"/>
      </w:pPr>
    </w:p>
    <w:p w:rsidR="0078400C" w:rsidRDefault="0078400C" w:rsidP="0078400C">
      <w:pPr>
        <w:pStyle w:val="21"/>
        <w:ind w:firstLine="420"/>
      </w:pPr>
      <w:r>
        <w:t>If you want to be generous, you will only punish others. This is why I look down upon them and don't want to intersect with them.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Reply to the post and you will be punished?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Xiao Bai Wuming: Make up for the deficiency while losing more?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Yes, everything is even.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Timeytfd: does ge still remember what he taught as a child? For example, I want to ask you what is the law of energy conversion.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Matter will not perish, energy will not decrease, and kinetic energy will transform into potential energy.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Refining Warlock: Ge Nerve said that he was one level higher than the Creator. He was really in awe.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The fact is enough to make you fear God Ge.</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131. Your circle of friends is all related to theology, so don't delete it?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Boundless Hello</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found that my second number in station B was blocked. I carefully looked at the deleted information. It's all about you</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Station B can't talk about Ge anymore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Always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It's just that my second number only refers to your last name and photo. It's not like the first number to call your real name casually</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It's all right to post it. It's been a long time since we sealed the number of Ge Hua.</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Being watched manually</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It seems that the post bar has relaxed its attitude towards Ge recently, but station B has become increasingly strict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Yexue, Station B, has been basically deleted.</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Although it was banned, it didn't send news for a long time, and I didn't feel it</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Now I only chat and comment on the Internet, not post updates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You can build the number again without sending Ge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have a new number in station b, try it tomorrow</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Ge Youwei Group</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good</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Only a few people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mean the groups that only harm you, such as crape myrtle saints and webmasters, similar to QQ groups, not loving each other and families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I'm just asking. After all, I don't play QQ</w:t>
      </w:r>
    </w:p>
    <w:p w:rsidR="0078400C" w:rsidRDefault="0078400C" w:rsidP="0078400C">
      <w:pPr>
        <w:pStyle w:val="21"/>
        <w:ind w:firstLine="420"/>
      </w:pPr>
    </w:p>
    <w:p w:rsidR="0078400C" w:rsidRDefault="0078400C" w:rsidP="0078400C">
      <w:pPr>
        <w:pStyle w:val="21"/>
        <w:ind w:firstLine="420"/>
      </w:pPr>
      <w:r>
        <w:lastRenderedPageBreak/>
        <w:t>Ge Yimin:</w:t>
      </w:r>
    </w:p>
    <w:p w:rsidR="0078400C" w:rsidRDefault="0078400C" w:rsidP="0078400C">
      <w:pPr>
        <w:pStyle w:val="21"/>
        <w:ind w:firstLine="420"/>
      </w:pPr>
    </w:p>
    <w:p w:rsidR="0078400C" w:rsidRDefault="0078400C" w:rsidP="0078400C">
      <w:pPr>
        <w:pStyle w:val="21"/>
        <w:ind w:firstLine="420"/>
      </w:pPr>
      <w:r>
        <w:t>One, several people, one student, the Great Harmony of the World</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OK</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You can understand that Tencent has not closed your WeChat account, but I looked at your friends' circle and found that they are all related to the divine religion. Don't delete them? I guess it's because the circle of friends is only visible to you and your friends, so you don't care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It's all right. I'm squinting. It's all this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Do you have a Mid Autumn holiday</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did</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lastRenderedPageBreak/>
        <w:t>Take 2 days off</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Normal weekend vacation time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The original two public accounts are also allowed by Tengxun. The police gave up</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 take a day off alone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When you are on vacation, you usually have nothing to do but run Shenwang and post bar surfing, right?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Yes, it has been 20 years since March 2001. Dancing before</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Do you still remember the word "Internet worm"? This is the adjective of the Internet for people who depend on the Internet in the 1990s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Why don't you hang out and hang out?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Not enough Internet time</w:t>
      </w:r>
    </w:p>
    <w:p w:rsidR="0078400C" w:rsidRDefault="0078400C" w:rsidP="0078400C">
      <w:pPr>
        <w:pStyle w:val="21"/>
        <w:ind w:firstLine="420"/>
      </w:pPr>
    </w:p>
    <w:p w:rsidR="0078400C" w:rsidRDefault="0078400C" w:rsidP="0078400C">
      <w:pPr>
        <w:pStyle w:val="21"/>
        <w:ind w:firstLine="420"/>
      </w:pPr>
      <w:r>
        <w:t>132. Xu Xiangguo: Yes! At present, the achievements of Saint Bar are also the highest</w:t>
      </w:r>
    </w:p>
    <w:p w:rsidR="0078400C" w:rsidRDefault="0078400C" w:rsidP="0078400C">
      <w:pPr>
        <w:pStyle w:val="21"/>
        <w:ind w:firstLine="420"/>
      </w:pPr>
    </w:p>
    <w:p w:rsidR="0078400C" w:rsidRDefault="0078400C" w:rsidP="0078400C">
      <w:pPr>
        <w:pStyle w:val="21"/>
        <w:ind w:firstLine="420"/>
      </w:pPr>
      <w:r>
        <w:t>There is a giant "nerve".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Refining Warlock: Only the retarded believe Ge's neurotic words.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It's difficult not to believe in death.</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Xiangguo: It's a nerve. I didn't understand anything. Lao Ge at least had nerves. There were so many people who couldn't catch up with normal people and came to show off their low energy.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This is a stick. "You don't believe in nerves and you don't want to die. We are very embarrassed.".</w:t>
      </w:r>
    </w:p>
    <w:p w:rsidR="0078400C" w:rsidRDefault="0078400C" w:rsidP="0078400C">
      <w:pPr>
        <w:pStyle w:val="21"/>
        <w:ind w:firstLine="420"/>
      </w:pPr>
    </w:p>
    <w:p w:rsidR="0078400C" w:rsidRDefault="0078400C" w:rsidP="0078400C">
      <w:pPr>
        <w:pStyle w:val="21"/>
        <w:ind w:firstLine="420"/>
      </w:pPr>
      <w:r>
        <w:t>Nerves speak a million words.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Xiangguo: Will you die?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No, 20331126 will live forever.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warlock: Only neuroses believe it.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American scientists believe.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Refining Warlock: It is not normal for American scientists to study neuropathy.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American scientists believe in nerves.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Xiangguo: Ge Dashi, you must be nervous!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Search Ge Yimin. com.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Uranium Warlock: They're just studying neurotics.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American scientists believe in Ge Shen.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Ugl1 </w:t>
      </w:r>
      <w:r>
        <w:rPr>
          <w:rFonts w:hint="eastAsia"/>
        </w:rPr>
        <w:t>β</w:t>
      </w:r>
      <w:r>
        <w:rPr>
          <w:rFonts w:hint="eastAsia"/>
        </w:rPr>
        <w:t xml:space="preserve"> 0d1: What kind of poem is this?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A hymn.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Post Bar Users_ 76XbN2X: Crazy. The worst is beginning to happen.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Qianfenjuan: GE IS GOD</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133 Anastasius: Which side does Ge support in the Russian Ukrainian conflict</w:t>
      </w:r>
    </w:p>
    <w:p w:rsidR="0078400C" w:rsidRDefault="0078400C" w:rsidP="0078400C">
      <w:pPr>
        <w:pStyle w:val="21"/>
        <w:ind w:firstLine="420"/>
      </w:pPr>
    </w:p>
    <w:p w:rsidR="0078400C" w:rsidRDefault="0078400C" w:rsidP="0078400C">
      <w:pPr>
        <w:pStyle w:val="21"/>
        <w:ind w:firstLine="420"/>
      </w:pPr>
      <w:r>
        <w:t>Or remain neutral and can give reasons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Of course, we support Uzbekistan and oppose aggression.</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Even when Russia made some progress in its initial war against Ukraine, at that time, the domestic news agencies uniformly publicized "blitzkrieg" and "quick access" to Kiev, and most of the Internet users affected by it supported Russia. At this time, you were still alone, not disturbed by it, and always supported Ukraine against aggression and resistance?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Yes, after World War II, aggression was unpopular, and there was also the international community.</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 xml:space="preserve">The Russian side claimed that NATO was expanding eastward, and there was a Nazi organization in Ukraine, so this campaign was purely </w:t>
      </w:r>
      <w:r>
        <w:lastRenderedPageBreak/>
        <w:t>for self-protection, and there was de Nazization. What do you think.</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If Russia wants to join NATO, others don't want it. Because of Russia's aggressive gene, small countries want to join. Wu "Nabuzzi" has nothing to do with Russia. Russia aims to form a sphere of influence in Wudong.</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Ge knows a lot</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Russia aims to occupy more land</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Russia still wants to take back Alaska. As a matter of fact, the land was sold during the Tsarist Russia period, and now it has started to turn over the past 200 years. Does Ge think that this is just a way of treating him? After all, the United States has been imposing sanctions on Russia since the war began</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Russia can't take it back. The United States is three floors higher than it.</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would like to know the details.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 am Datong, a family in the world, regardless of the country, the same world.</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The US is three levels stronger than Russia.</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It sounds familiar. The original version is that you are three levels higher than human beings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Yeah</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Seen from the comments of many netizens in the video, it seems that the United States is in danger. Do you think that is the case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America's absolute strength, military, dollar, science and technology, still lead for many years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How to evaluate the Observer Network and its fans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One sidedly, no country can compete, neither Russia nor China.</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134. Qiao Yuan: Who in the world has a beautiful mind like Ge God?</w:t>
      </w:r>
    </w:p>
    <w:p w:rsidR="0078400C" w:rsidRDefault="0078400C" w:rsidP="0078400C">
      <w:pPr>
        <w:pStyle w:val="21"/>
        <w:ind w:firstLine="420"/>
      </w:pPr>
    </w:p>
    <w:p w:rsidR="0078400C" w:rsidRDefault="0078400C" w:rsidP="0078400C">
      <w:pPr>
        <w:pStyle w:val="21"/>
        <w:ind w:firstLine="420"/>
      </w:pPr>
      <w:r>
        <w:t>He is a wolf, rushing in the front alone. All the people were blocking him, and he could not see the future direction.</w:t>
      </w:r>
    </w:p>
    <w:p w:rsidR="0078400C" w:rsidRDefault="0078400C" w:rsidP="0078400C">
      <w:pPr>
        <w:pStyle w:val="21"/>
        <w:ind w:firstLine="420"/>
      </w:pPr>
    </w:p>
    <w:p w:rsidR="0078400C" w:rsidRDefault="0078400C" w:rsidP="0078400C">
      <w:pPr>
        <w:pStyle w:val="21"/>
        <w:ind w:firstLine="420"/>
      </w:pPr>
      <w:r>
        <w:t>Only a voice kept ringing in his heart:</w:t>
      </w:r>
    </w:p>
    <w:p w:rsidR="0078400C" w:rsidRDefault="0078400C" w:rsidP="0078400C">
      <w:pPr>
        <w:pStyle w:val="21"/>
        <w:ind w:firstLine="420"/>
      </w:pPr>
    </w:p>
    <w:p w:rsidR="0078400C" w:rsidRDefault="0078400C" w:rsidP="0078400C">
      <w:pPr>
        <w:pStyle w:val="21"/>
        <w:ind w:firstLine="420"/>
      </w:pPr>
      <w:r>
        <w:t>I am just for the people, everything is for the people!</w:t>
      </w:r>
    </w:p>
    <w:p w:rsidR="0078400C" w:rsidRDefault="0078400C" w:rsidP="0078400C">
      <w:pPr>
        <w:pStyle w:val="21"/>
        <w:ind w:firstLine="420"/>
      </w:pPr>
    </w:p>
    <w:p w:rsidR="0078400C" w:rsidRDefault="0078400C" w:rsidP="0078400C">
      <w:pPr>
        <w:pStyle w:val="21"/>
        <w:ind w:firstLine="420"/>
      </w:pPr>
      <w:r>
        <w:t>My doctrine!</w:t>
      </w:r>
    </w:p>
    <w:p w:rsidR="0078400C" w:rsidRDefault="0078400C" w:rsidP="0078400C">
      <w:pPr>
        <w:pStyle w:val="21"/>
        <w:ind w:firstLine="420"/>
      </w:pPr>
    </w:p>
    <w:p w:rsidR="0078400C" w:rsidRDefault="0078400C" w:rsidP="0078400C">
      <w:pPr>
        <w:pStyle w:val="21"/>
        <w:ind w:firstLine="420"/>
      </w:pPr>
      <w:r>
        <w:t>My dream!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Brother Jiang He: Mm-hmm. Ge Shen advocates the idea of </w:t>
      </w:r>
      <w:r>
        <w:rPr>
          <w:rFonts w:hint="eastAsia"/>
        </w:rPr>
        <w:lastRenderedPageBreak/>
        <w:t>communism.. The starting point is good.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Material equality and world harmony.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You believe it, but I don't.</w:t>
      </w:r>
    </w:p>
    <w:p w:rsidR="0078400C" w:rsidRDefault="0078400C" w:rsidP="0078400C">
      <w:pPr>
        <w:pStyle w:val="21"/>
        <w:ind w:firstLine="420"/>
      </w:pPr>
    </w:p>
    <w:p w:rsidR="0078400C" w:rsidRDefault="0078400C" w:rsidP="0078400C">
      <w:pPr>
        <w:pStyle w:val="21"/>
        <w:ind w:firstLine="420"/>
      </w:pPr>
      <w:r>
        <w:t>What kind of prophet Ge took two steps to show me.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Search Ge Shen.com.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Oh, I'm not interested in him.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Then you let God take two steps?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There is no God at this moment.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Qianfenjuan: GE IS GOD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Anonymous 1103: Yes, it has the flavor of history.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Ge Yimin: Thank you, middle school work.</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Anastasius:</w:t>
      </w:r>
    </w:p>
    <w:p w:rsidR="0078400C" w:rsidRDefault="0078400C" w:rsidP="0078400C">
      <w:pPr>
        <w:pStyle w:val="21"/>
        <w:ind w:firstLine="420"/>
      </w:pPr>
    </w:p>
    <w:p w:rsidR="0078400C" w:rsidRDefault="0078400C" w:rsidP="0078400C">
      <w:pPr>
        <w:pStyle w:val="21"/>
        <w:ind w:firstLine="420"/>
      </w:pPr>
      <w:r>
        <w:t>Ge, does Russia have a skinhead party, the Nazis?</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There has always been, folk</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Is against foreigners</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Is it a Nazi organization</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to be puzzled</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Yes, not much</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Germany, too, has little influence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The Nazis could not become the climate, which was not allowed in Europe and America.</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 xml:space="preserve">Freedom of speech in Europe and America, prohibition of Nazi </w:t>
      </w:r>
      <w:r>
        <w:lastRenderedPageBreak/>
        <w:t>speech.</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How to evaluate Putin? Is it a man from heaven who saves Russia or a dictator who leads Russia to destruction</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Dictators, Russia is not strong</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I think the situation in the Russian Ukrainian conflict has changed recently. The Ukrainian army has recovered lost territory step by step. The Russian army is in a weak position. Try to predict the next situation. Some people are waiting for the arrival of winter. At that time, the situation may change even more</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t>Russia failed</w:t>
      </w:r>
    </w:p>
    <w:p w:rsidR="0078400C" w:rsidRDefault="0078400C" w:rsidP="0078400C">
      <w:pPr>
        <w:pStyle w:val="21"/>
        <w:ind w:firstLine="420"/>
      </w:pPr>
    </w:p>
    <w:p w:rsidR="0078400C" w:rsidRDefault="0078400C" w:rsidP="0078400C">
      <w:pPr>
        <w:pStyle w:val="21"/>
        <w:ind w:firstLine="420"/>
      </w:pPr>
      <w:r>
        <w:t>Anastasius:</w:t>
      </w:r>
    </w:p>
    <w:p w:rsidR="0078400C" w:rsidRDefault="0078400C" w:rsidP="0078400C">
      <w:pPr>
        <w:pStyle w:val="21"/>
        <w:ind w:firstLine="420"/>
      </w:pPr>
    </w:p>
    <w:p w:rsidR="0078400C" w:rsidRDefault="0078400C" w:rsidP="0078400C">
      <w:pPr>
        <w:pStyle w:val="21"/>
        <w:ind w:firstLine="420"/>
      </w:pPr>
      <w:r>
        <w:t>doomed?</w:t>
      </w:r>
    </w:p>
    <w:p w:rsidR="0078400C" w:rsidRDefault="0078400C" w:rsidP="0078400C">
      <w:pPr>
        <w:pStyle w:val="21"/>
        <w:ind w:firstLine="420"/>
      </w:pPr>
    </w:p>
    <w:p w:rsidR="0078400C" w:rsidRDefault="0078400C" w:rsidP="0078400C">
      <w:pPr>
        <w:pStyle w:val="21"/>
        <w:ind w:firstLine="420"/>
      </w:pPr>
      <w:r>
        <w:t>Ge Yimin:</w:t>
      </w:r>
    </w:p>
    <w:p w:rsidR="0078400C" w:rsidRDefault="0078400C" w:rsidP="0078400C">
      <w:pPr>
        <w:pStyle w:val="21"/>
        <w:ind w:firstLine="420"/>
      </w:pPr>
    </w:p>
    <w:p w:rsidR="0078400C" w:rsidRDefault="0078400C" w:rsidP="0078400C">
      <w:pPr>
        <w:pStyle w:val="21"/>
        <w:ind w:firstLine="420"/>
      </w:pPr>
      <w:r>
        <w:lastRenderedPageBreak/>
        <w:t>Yes, we cannot win quickly. First, there is no NATO. First, there are changes in Russia.</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135. Little Qiao: Liu Yifei, I asked you to donate to God Ge. Did you do it?</w:t>
      </w:r>
    </w:p>
    <w:p w:rsidR="0078400C" w:rsidRDefault="0078400C" w:rsidP="0078400C">
      <w:pPr>
        <w:pStyle w:val="21"/>
        <w:ind w:firstLine="420"/>
      </w:pPr>
    </w:p>
    <w:p w:rsidR="0078400C" w:rsidRDefault="0078400C" w:rsidP="0078400C">
      <w:pPr>
        <w:pStyle w:val="21"/>
        <w:ind w:firstLine="420"/>
      </w:pPr>
      <w:r>
        <w:t>Why don't you listen to me? God Ge is not easy!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Ming: What is a five six child? True or false Xiao Qiao.</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Qiao Yuan: Elder sister, Liu Yifei, I seem to have called you elder sister long ago!</w:t>
      </w:r>
    </w:p>
    <w:p w:rsidR="0078400C" w:rsidRDefault="0078400C" w:rsidP="0078400C">
      <w:pPr>
        <w:pStyle w:val="21"/>
        <w:ind w:firstLine="420"/>
      </w:pPr>
    </w:p>
    <w:p w:rsidR="0078400C" w:rsidRDefault="0078400C" w:rsidP="0078400C">
      <w:pPr>
        <w:pStyle w:val="21"/>
        <w:ind w:firstLine="420"/>
      </w:pPr>
      <w:r>
        <w:t>Donate to God Ge, he is miserable!</w:t>
      </w:r>
    </w:p>
    <w:p w:rsidR="0078400C" w:rsidRDefault="0078400C" w:rsidP="0078400C">
      <w:pPr>
        <w:pStyle w:val="21"/>
        <w:ind w:firstLine="420"/>
      </w:pPr>
    </w:p>
    <w:p w:rsidR="0078400C" w:rsidRDefault="0078400C" w:rsidP="0078400C">
      <w:pPr>
        <w:pStyle w:val="21"/>
        <w:ind w:firstLine="420"/>
      </w:pPr>
      <w:r>
        <w:t>You should be for communism!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Qiao Mei is still interesting@ Liu Yifei</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Qiao: He is a god!</w:t>
      </w:r>
    </w:p>
    <w:p w:rsidR="0078400C" w:rsidRDefault="0078400C" w:rsidP="0078400C">
      <w:pPr>
        <w:pStyle w:val="21"/>
        <w:ind w:firstLine="420"/>
      </w:pPr>
    </w:p>
    <w:p w:rsidR="0078400C" w:rsidRDefault="0078400C" w:rsidP="0078400C">
      <w:pPr>
        <w:pStyle w:val="21"/>
        <w:ind w:firstLine="420"/>
      </w:pPr>
      <w:r>
        <w:t>This is his glorious years!</w:t>
      </w:r>
    </w:p>
    <w:p w:rsidR="0078400C" w:rsidRDefault="0078400C" w:rsidP="0078400C">
      <w:pPr>
        <w:pStyle w:val="21"/>
        <w:ind w:firstLine="420"/>
      </w:pPr>
    </w:p>
    <w:p w:rsidR="0078400C" w:rsidRDefault="0078400C" w:rsidP="0078400C">
      <w:pPr>
        <w:pStyle w:val="21"/>
        <w:ind w:firstLine="420"/>
      </w:pPr>
      <w:r>
        <w:t>capable of evoking praises and tears!</w:t>
      </w:r>
    </w:p>
    <w:p w:rsidR="0078400C" w:rsidRDefault="0078400C" w:rsidP="0078400C">
      <w:pPr>
        <w:pStyle w:val="21"/>
        <w:ind w:firstLine="420"/>
      </w:pPr>
    </w:p>
    <w:p w:rsidR="0078400C" w:rsidRDefault="0078400C" w:rsidP="0078400C">
      <w:pPr>
        <w:pStyle w:val="21"/>
        <w:ind w:firstLine="420"/>
      </w:pPr>
      <w:r>
        <w:t>He planted a seed in our hearts, called communism!</w:t>
      </w:r>
    </w:p>
    <w:p w:rsidR="0078400C" w:rsidRDefault="0078400C" w:rsidP="0078400C">
      <w:pPr>
        <w:pStyle w:val="21"/>
        <w:ind w:firstLine="420"/>
      </w:pPr>
    </w:p>
    <w:p w:rsidR="0078400C" w:rsidRDefault="0078400C" w:rsidP="0078400C">
      <w:pPr>
        <w:pStyle w:val="21"/>
        <w:ind w:firstLine="420"/>
      </w:pPr>
      <w:r>
        <w:lastRenderedPageBreak/>
        <w:t>Years will wash away the lead and let this seed germinate!</w:t>
      </w:r>
    </w:p>
    <w:p w:rsidR="0078400C" w:rsidRDefault="0078400C" w:rsidP="0078400C">
      <w:pPr>
        <w:pStyle w:val="21"/>
        <w:ind w:firstLine="420"/>
      </w:pPr>
    </w:p>
    <w:p w:rsidR="0078400C" w:rsidRDefault="0078400C" w:rsidP="0078400C">
      <w:pPr>
        <w:pStyle w:val="21"/>
        <w:ind w:firstLine="420"/>
      </w:pPr>
      <w:r>
        <w:t>Maybe we can't change the history, we can only plant many beautiful seeds in people's hearts!</w:t>
      </w:r>
    </w:p>
    <w:p w:rsidR="0078400C" w:rsidRDefault="0078400C" w:rsidP="0078400C">
      <w:pPr>
        <w:pStyle w:val="21"/>
        <w:ind w:firstLine="420"/>
      </w:pPr>
    </w:p>
    <w:p w:rsidR="0078400C" w:rsidRDefault="0078400C" w:rsidP="0078400C">
      <w:pPr>
        <w:pStyle w:val="21"/>
        <w:ind w:firstLine="420"/>
      </w:pPr>
      <w:r>
        <w:t>Ge succeeded. He is a god and a saint!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Prediction of Dashi: Ge Hua Qiao Mei, 20331126</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Sister Qiao said that Ge Shen is always unique.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Little Qiao Yuan: Where did Ge Shen go? Why didn't he come out?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Am I?</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White Rainbow Penetrates Cangming: It's Ge Shen who holds nerves.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Nerves abuse immortals.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Jicai Xiao Qiao </w:t>
      </w:r>
      <w:r>
        <w:rPr>
          <w:rFonts w:hint="eastAsia"/>
        </w:rPr>
        <w:t>￥</w:t>
      </w:r>
      <w:r>
        <w:rPr>
          <w:rFonts w:hint="eastAsia"/>
        </w:rPr>
        <w:t>: It seems that there is no enemy in front!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The enemy is too strong and I am too weak.</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rPr>
          <w:rFonts w:hint="eastAsia"/>
        </w:rPr>
        <w:t xml:space="preserve">136. Skillful Little Qiao </w:t>
      </w:r>
      <w:r>
        <w:rPr>
          <w:rFonts w:hint="eastAsia"/>
        </w:rPr>
        <w:t>￥</w:t>
      </w:r>
      <w:r>
        <w:rPr>
          <w:rFonts w:hint="eastAsia"/>
        </w:rPr>
        <w:t>: Wait to collect the money. I can only help you here.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You are helping me form a post.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How to Build Yourself?</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Seriously work and live, and read more.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Zhenjiang 5111: The landlord is very talented.</w:t>
      </w:r>
    </w:p>
    <w:p w:rsidR="0078400C" w:rsidRDefault="0078400C" w:rsidP="0078400C">
      <w:pPr>
        <w:pStyle w:val="21"/>
        <w:ind w:firstLine="420"/>
      </w:pPr>
    </w:p>
    <w:p w:rsidR="0078400C" w:rsidRDefault="0078400C" w:rsidP="0078400C">
      <w:pPr>
        <w:pStyle w:val="21"/>
        <w:ind w:firstLine="420"/>
      </w:pPr>
      <w:r>
        <w:t>? Money? But modern people take it too seriously, so everyone is under great pressure.</w:t>
      </w:r>
    </w:p>
    <w:p w:rsidR="0078400C" w:rsidRDefault="0078400C" w:rsidP="0078400C">
      <w:pPr>
        <w:pStyle w:val="21"/>
        <w:ind w:firstLine="420"/>
      </w:pPr>
    </w:p>
    <w:p w:rsidR="0078400C" w:rsidRDefault="0078400C" w:rsidP="0078400C">
      <w:pPr>
        <w:pStyle w:val="21"/>
        <w:ind w:firstLine="420"/>
      </w:pPr>
      <w:r>
        <w:t>? I just worked in the 1990s. At that time, people didn't take it so seriously.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Ge Hua: The police station has no right to let Teng Xun check his real name.</w:t>
      </w:r>
    </w:p>
    <w:p w:rsidR="0078400C" w:rsidRDefault="0078400C" w:rsidP="0078400C">
      <w:pPr>
        <w:pStyle w:val="21"/>
        <w:ind w:firstLine="420"/>
      </w:pPr>
    </w:p>
    <w:p w:rsidR="0078400C" w:rsidRDefault="0078400C" w:rsidP="0078400C">
      <w:pPr>
        <w:pStyle w:val="21"/>
        <w:ind w:firstLine="420"/>
      </w:pPr>
      <w:r>
        <w:t>Last time, I was cheated by a liar for 1000 yuan. I broke into a platform. The police station called the platform and used my mobile phone, but they didn't identify me as a policeman.</w:t>
      </w:r>
    </w:p>
    <w:p w:rsidR="0078400C" w:rsidRDefault="0078400C" w:rsidP="0078400C">
      <w:pPr>
        <w:pStyle w:val="21"/>
        <w:ind w:firstLine="420"/>
      </w:pPr>
    </w:p>
    <w:p w:rsidR="0078400C" w:rsidRDefault="0078400C" w:rsidP="0078400C">
      <w:pPr>
        <w:pStyle w:val="21"/>
        <w:ind w:firstLine="420"/>
      </w:pPr>
      <w:r>
        <w:t>Those who want to issue a letter do not know whether they are afraid of trouble or not.</w:t>
      </w:r>
    </w:p>
    <w:p w:rsidR="0078400C" w:rsidRDefault="0078400C" w:rsidP="0078400C">
      <w:pPr>
        <w:pStyle w:val="21"/>
        <w:ind w:firstLine="420"/>
      </w:pPr>
    </w:p>
    <w:p w:rsidR="0078400C" w:rsidRDefault="0078400C" w:rsidP="0078400C">
      <w:pPr>
        <w:pStyle w:val="21"/>
        <w:ind w:firstLine="420"/>
      </w:pPr>
      <w:r>
        <w:t>Of course, the thieves you see are caught, but they can't be caught by a hundred times, and the victims admit that they are unlucky.</w:t>
      </w:r>
    </w:p>
    <w:p w:rsidR="0078400C" w:rsidRDefault="0078400C" w:rsidP="0078400C">
      <w:pPr>
        <w:pStyle w:val="21"/>
        <w:ind w:firstLine="420"/>
      </w:pPr>
    </w:p>
    <w:p w:rsidR="0078400C" w:rsidRDefault="0078400C" w:rsidP="0078400C">
      <w:pPr>
        <w:pStyle w:val="21"/>
        <w:ind w:firstLine="420"/>
      </w:pPr>
      <w:r>
        <w:t xml:space="preserve">There are also homicide cases that must be solved. You think most </w:t>
      </w:r>
      <w:r>
        <w:lastRenderedPageBreak/>
        <w:t>homicide cases are solved. I tell you that most homicide cases cannot be solved. Do you believe it?</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137 Qian Fenjuan: Ge Shen is God himself.</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Little Qiao: God Ge's love is stupid. No woman really entered his heart, including his wife.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moon in the sea is the moon in the sky: who will like him?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Qiao Yuan: Miaoyin likes him.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moon in the sea is the moon in the sky: isn't Miaoyin Liu Yifei's star in the sky?</w:t>
      </w:r>
    </w:p>
    <w:p w:rsidR="0078400C" w:rsidRDefault="0078400C" w:rsidP="0078400C">
      <w:pPr>
        <w:pStyle w:val="21"/>
        <w:ind w:firstLine="420"/>
      </w:pPr>
    </w:p>
    <w:p w:rsidR="0078400C" w:rsidRDefault="0078400C" w:rsidP="0078400C">
      <w:pPr>
        <w:pStyle w:val="21"/>
        <w:ind w:firstLine="420"/>
      </w:pPr>
      <w:r>
        <w:t>How can he be his wife without going to his heart?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Little Qiao Yuan: Liu Yifei is an immortal actress. She is the Nuwa nurtured by the immortal actress.</w:t>
      </w:r>
    </w:p>
    <w:p w:rsidR="0078400C" w:rsidRDefault="0078400C" w:rsidP="0078400C">
      <w:pPr>
        <w:pStyle w:val="21"/>
        <w:ind w:firstLine="420"/>
      </w:pPr>
    </w:p>
    <w:p w:rsidR="0078400C" w:rsidRDefault="0078400C" w:rsidP="0078400C">
      <w:pPr>
        <w:pStyle w:val="21"/>
        <w:ind w:firstLine="420"/>
      </w:pPr>
      <w:r>
        <w:t>Ge doesn't like his wife. They just live together.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Sister Qiao, please circle some wonderful sounds for me.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Little Qiao </w:t>
      </w:r>
      <w:r>
        <w:rPr>
          <w:rFonts w:hint="eastAsia"/>
        </w:rPr>
        <w:t>￥</w:t>
      </w:r>
      <w:r>
        <w:rPr>
          <w:rFonts w:hint="eastAsia"/>
        </w:rPr>
        <w:t>: I haven't seen her for a long time. I don't know which vest it is.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I've heard from you all the time. Last time I circled and checked, there was no information.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moon in the sea is the moon in the sky: God Ge is called God, so he can love others</w:t>
      </w:r>
    </w:p>
    <w:p w:rsidR="0078400C" w:rsidRDefault="0078400C" w:rsidP="0078400C">
      <w:pPr>
        <w:pStyle w:val="21"/>
        <w:ind w:firstLine="420"/>
      </w:pPr>
    </w:p>
    <w:p w:rsidR="0078400C" w:rsidRDefault="0078400C" w:rsidP="0078400C">
      <w:pPr>
        <w:pStyle w:val="21"/>
        <w:ind w:firstLine="420"/>
      </w:pPr>
      <w:r>
        <w:t>If you love for the return of the other party, it is not a trade, and capitalist love is not desirable</w:t>
      </w:r>
    </w:p>
    <w:p w:rsidR="0078400C" w:rsidRDefault="0078400C" w:rsidP="0078400C">
      <w:pPr>
        <w:pStyle w:val="21"/>
        <w:ind w:firstLine="420"/>
      </w:pPr>
    </w:p>
    <w:p w:rsidR="0078400C" w:rsidRDefault="0078400C" w:rsidP="0078400C">
      <w:pPr>
        <w:pStyle w:val="21"/>
        <w:ind w:firstLine="420"/>
      </w:pPr>
      <w:r>
        <w:t>The external demand is the tail. You can see from me. My example is very vivid. It's just coming out.</w:t>
      </w:r>
    </w:p>
    <w:p w:rsidR="0078400C" w:rsidRDefault="0078400C" w:rsidP="0078400C">
      <w:pPr>
        <w:pStyle w:val="21"/>
        <w:ind w:firstLine="420"/>
      </w:pPr>
    </w:p>
    <w:p w:rsidR="0078400C" w:rsidRDefault="0078400C" w:rsidP="0078400C">
      <w:pPr>
        <w:pStyle w:val="21"/>
        <w:ind w:firstLine="420"/>
      </w:pPr>
      <w:r>
        <w:t>What's good about God Ge? It's also a love triangle. If I were God Ge, I would choose one to be sorry for the other. This is such a special thing. Choose a fart and choose a concubine Nia. He believes in communism. Monogamous women liberate gkdgkd.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Sister Qiao really knows me. It seems that I have never really been in love.</w:t>
      </w:r>
    </w:p>
    <w:p w:rsidR="0078400C" w:rsidRDefault="0078400C" w:rsidP="0078400C">
      <w:pPr>
        <w:pStyle w:val="21"/>
        <w:ind w:firstLine="420"/>
      </w:pPr>
    </w:p>
    <w:p w:rsidR="0078400C" w:rsidRDefault="0078400C" w:rsidP="0078400C">
      <w:pPr>
        <w:pStyle w:val="21"/>
        <w:ind w:firstLine="420"/>
      </w:pPr>
      <w:r>
        <w:t>You two big boys both give the impression of girls. Sister Qiao always thinks of herself as a girl. The picture of Yue Sheng is too like a girl.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moon in the sea is the moon in the sky: ah, how can you tell? They believe I'm a man.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Qian Fenjuan: Is the Moon Saint a saint? How can there be </w:t>
      </w:r>
      <w:r>
        <w:rPr>
          <w:rFonts w:hint="eastAsia"/>
        </w:rPr>
        <w:lastRenderedPageBreak/>
        <w:t>Xiaoxue?</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138. Little Qiao: There are only three men reliable in the holy bar!</w:t>
      </w:r>
    </w:p>
    <w:p w:rsidR="0078400C" w:rsidRDefault="0078400C" w:rsidP="0078400C">
      <w:pPr>
        <w:pStyle w:val="21"/>
        <w:ind w:firstLine="420"/>
      </w:pPr>
    </w:p>
    <w:p w:rsidR="0078400C" w:rsidRDefault="0078400C" w:rsidP="0078400C">
      <w:pPr>
        <w:pStyle w:val="21"/>
        <w:ind w:firstLine="420"/>
      </w:pPr>
      <w:r>
        <w:t>Lazy Taoist, Taoist Quan, and God Ge, they are capital people!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This kind of self directing and self acting is more hypocritical than calling myself a saint.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Comments from netizens.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prophecy of Dashi: We kudzu flowers are respected and honored together.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sky guides kimono: Ge is the creator god.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Poof, hahaha.</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It's difficult not to believe in death.</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Are you possessed?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Ge Hua, so I'm here!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 xml:space="preserve">D999999999: Pay attention to the 19th floor of the oral hell. There </w:t>
      </w:r>
      <w:r>
        <w:rPr>
          <w:rFonts w:hint="eastAsia"/>
        </w:rPr>
        <w:lastRenderedPageBreak/>
        <w:t>is no chance to continue.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You don't believe in nerves and you don't want to die. We are very embarrassed.</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139. Spring Mausoleum III: It's Spring, a generation of sleepwalkers teaching pigs Ge Yiming</w:t>
      </w:r>
    </w:p>
    <w:p w:rsidR="0078400C" w:rsidRDefault="0078400C" w:rsidP="0078400C">
      <w:pPr>
        <w:pStyle w:val="21"/>
        <w:ind w:firstLine="420"/>
      </w:pPr>
    </w:p>
    <w:p w:rsidR="0078400C" w:rsidRDefault="0078400C" w:rsidP="0078400C">
      <w:pPr>
        <w:pStyle w:val="21"/>
        <w:ind w:firstLine="420"/>
      </w:pPr>
      <w:r>
        <w:t>He was 81 years old. My head is full of forty-nine photos of stars. My foot pedals Nerve, my left hand holds a brush, and my right hand holds My Life. Strange Stories of Ge Er Dogs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20331126 God Ge has lived forever.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Uncle Ziwei: I often see your and your sisters' posts these days, whether they are revealing or promoting. Sometimes I can't understand them. I can see from this post that you are exposing "God Ge". Suggestion: If someone or something is exposed, organiz</w:t>
      </w:r>
      <w:r>
        <w:t>e it in the form of argument, argument, conclusion, or conclusion, argument, and argument to avoid ambiguity.</w:t>
      </w:r>
    </w:p>
    <w:p w:rsidR="0078400C" w:rsidRDefault="0078400C" w:rsidP="0078400C">
      <w:pPr>
        <w:pStyle w:val="21"/>
        <w:ind w:firstLine="420"/>
      </w:pPr>
    </w:p>
    <w:p w:rsidR="0078400C" w:rsidRDefault="0078400C" w:rsidP="0078400C">
      <w:pPr>
        <w:pStyle w:val="21"/>
        <w:ind w:firstLine="420"/>
      </w:pPr>
      <w:r>
        <w:t>Excuse me, who is "God Ge"? I want to meet him. Yesterday, I met a troublemaker, probably a horse boy of "God Ge", because you called him "Ge Hua" in one of his posts.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Search Ge Shen.com.</w:t>
      </w:r>
    </w:p>
    <w:p w:rsidR="0078400C" w:rsidRDefault="0078400C" w:rsidP="0078400C">
      <w:pPr>
        <w:pStyle w:val="21"/>
        <w:ind w:firstLine="420"/>
      </w:pPr>
    </w:p>
    <w:p w:rsidR="0078400C" w:rsidRDefault="0078400C" w:rsidP="0078400C">
      <w:pPr>
        <w:pStyle w:val="21"/>
        <w:ind w:firstLine="420"/>
      </w:pPr>
      <w:r>
        <w:rPr>
          <w:rFonts w:hint="eastAsia"/>
        </w:rPr>
        <w:lastRenderedPageBreak/>
        <w:t>》》</w:t>
      </w:r>
      <w:r>
        <w:rPr>
          <w:rFonts w:hint="eastAsia"/>
        </w:rPr>
        <w:t>Mr. Zhai's family name is Qingju Short Clothes: Is it well-known? Where is it? It's not just your number that says it every day.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Ge Shenwainet.com is popular.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Mr. Zhai's family name is Qingju Short Clothes: Net red is a derogatory term.</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Ge Shen is a famous person on the Internet.</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140. Nanyan is back: show your courage to work together! The Heavenly Book has been completed.</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Hello South America, Tianshu refers to nerves, or other books?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The Taoist priest said: Ge Yimin was arrested. Why didn't anyone call on him to save him. The whole believer said that he was persecuted by religion and then immigrated to the United States.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Mr. Zhai's family name is Qingju Short Clothes: Every day, I am a famous person. I don't even know about it. I still use the internet. I don't know about princes and villagers. I can really talk about anything and use it indiscriminately.</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You already know Ge Shen.</w:t>
      </w:r>
    </w:p>
    <w:p w:rsidR="0078400C" w:rsidRDefault="0078400C" w:rsidP="0078400C">
      <w:pPr>
        <w:pStyle w:val="21"/>
        <w:ind w:firstLine="420"/>
      </w:pPr>
    </w:p>
    <w:p w:rsidR="0078400C" w:rsidRDefault="0078400C" w:rsidP="0078400C">
      <w:pPr>
        <w:pStyle w:val="21"/>
        <w:ind w:firstLine="420"/>
      </w:pPr>
      <w:r>
        <w:rPr>
          <w:rFonts w:hint="eastAsia"/>
        </w:rPr>
        <w:lastRenderedPageBreak/>
        <w:t>》》</w:t>
      </w:r>
      <w:r>
        <w:rPr>
          <w:rFonts w:hint="eastAsia"/>
        </w:rPr>
        <w:t>Mr. Zhai's surname is Qingju Short Clothes: I'm sorry I didn't remember his name. I think he is a patient in your small mouth.</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It's called Ge Shen. You've all interacted with each other.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Mr. Zhai, Qingju Short Clothes: So what's his name? It's because I'm posting in the bar. Who is serious now? Have fun.</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We are Ge Huafu.</w:t>
      </w: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p>
    <w:p w:rsidR="0078400C" w:rsidRDefault="0078400C" w:rsidP="0078400C">
      <w:pPr>
        <w:pStyle w:val="21"/>
        <w:ind w:firstLine="420"/>
      </w:pPr>
      <w:r>
        <w:t>141 Anastasius: How does Ge evaluate Jesus</w:t>
      </w:r>
    </w:p>
    <w:p w:rsidR="0078400C" w:rsidRDefault="0078400C" w:rsidP="0078400C">
      <w:pPr>
        <w:pStyle w:val="21"/>
        <w:ind w:firstLine="420"/>
      </w:pPr>
    </w:p>
    <w:p w:rsidR="0078400C" w:rsidRDefault="0078400C" w:rsidP="0078400C">
      <w:pPr>
        <w:pStyle w:val="21"/>
        <w:ind w:firstLine="420"/>
      </w:pPr>
      <w:r>
        <w:t>You seem to have rated him as a loser.</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Ge Yimin: Jesus is my mentor and my second younger brother. GYM, Ge Yimin, Jesus and Marx completely changed the world</w:t>
      </w:r>
    </w:p>
    <w:p w:rsidR="0078400C" w:rsidRDefault="0078400C" w:rsidP="0078400C">
      <w:pPr>
        <w:pStyle w:val="21"/>
        <w:ind w:firstLine="420"/>
      </w:pPr>
    </w:p>
    <w:p w:rsidR="0078400C" w:rsidRDefault="0078400C" w:rsidP="0078400C">
      <w:pPr>
        <w:pStyle w:val="21"/>
        <w:ind w:firstLine="420"/>
      </w:pPr>
      <w:r>
        <w:t>I wrote an article "Jesus Christ is a big sling", referring to his life, relying on women to help. Like Jesus, Sisi and I are poor.</w:t>
      </w:r>
    </w:p>
    <w:p w:rsidR="0078400C" w:rsidRDefault="0078400C" w:rsidP="0078400C">
      <w:pPr>
        <w:pStyle w:val="21"/>
        <w:ind w:firstLine="420"/>
      </w:pPr>
    </w:p>
    <w:p w:rsidR="0078400C" w:rsidRDefault="0078400C" w:rsidP="0078400C">
      <w:pPr>
        <w:pStyle w:val="21"/>
        <w:ind w:firstLine="420"/>
      </w:pPr>
      <w:r>
        <w:t>But Christianity has changed the world. Modern democratic politics, free economy, science and technology, culture and even art all come from Christian civilization.</w:t>
      </w:r>
    </w:p>
    <w:p w:rsidR="0078400C" w:rsidRDefault="0078400C" w:rsidP="0078400C">
      <w:pPr>
        <w:pStyle w:val="21"/>
        <w:ind w:firstLine="420"/>
      </w:pPr>
    </w:p>
    <w:p w:rsidR="0078400C" w:rsidRDefault="0078400C" w:rsidP="0078400C">
      <w:pPr>
        <w:pStyle w:val="21"/>
        <w:ind w:firstLine="420"/>
      </w:pPr>
      <w:r>
        <w:t>The third brother Sisi also changed the world.</w:t>
      </w:r>
    </w:p>
    <w:p w:rsidR="0078400C" w:rsidRDefault="0078400C" w:rsidP="0078400C">
      <w:pPr>
        <w:pStyle w:val="21"/>
        <w:ind w:firstLine="420"/>
      </w:pPr>
    </w:p>
    <w:p w:rsidR="0078400C" w:rsidRDefault="0078400C" w:rsidP="0078400C">
      <w:pPr>
        <w:pStyle w:val="21"/>
        <w:ind w:firstLine="420"/>
      </w:pPr>
      <w:r>
        <w:lastRenderedPageBreak/>
        <w:t>My religious religion, Ge Yimin Doctrine, will come from behind, inherit and carry forward, and completely change the world. Everyone is equal and material is equal.</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Mr. Zhai, Green Orange Short Clothes: To be honest, his cult is not as influential as the White Lotus Cult, which worships saints as Maitreya Buddha.</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Which White Lotus Sect is now?</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D999999999: All religions are lies.</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The divine religion is not.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Ningbo Yuan Chengzhi: How many people are there in Tianting?</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Qian Fenjuan: 144000.</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Mr. Zhai's surname is Qingju Short Clothes: There are many sects derived from White Lotus Cult.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Name?</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Void Zero War: Ge Nerve publicized the cult and so many people believed it.</w:t>
      </w:r>
    </w:p>
    <w:p w:rsidR="0078400C" w:rsidRDefault="0078400C" w:rsidP="0078400C">
      <w:pPr>
        <w:pStyle w:val="21"/>
        <w:ind w:firstLine="420"/>
      </w:pPr>
    </w:p>
    <w:p w:rsidR="0078400C" w:rsidRDefault="0078400C" w:rsidP="0078400C">
      <w:pPr>
        <w:pStyle w:val="21"/>
        <w:ind w:firstLine="420"/>
      </w:pPr>
      <w:r>
        <w:rPr>
          <w:rFonts w:hint="eastAsia"/>
        </w:rPr>
        <w:t>》</w:t>
      </w:r>
      <w:r>
        <w:rPr>
          <w:rFonts w:hint="eastAsia"/>
        </w:rPr>
        <w:t>Xu Hanli: There is no organization, so it is not a cult.</w:t>
      </w:r>
    </w:p>
    <w:p w:rsidR="0078400C" w:rsidRDefault="0078400C" w:rsidP="0078400C">
      <w:pPr>
        <w:pStyle w:val="21"/>
        <w:ind w:firstLine="420"/>
      </w:pPr>
    </w:p>
    <w:p w:rsidR="00F23B37" w:rsidRDefault="00F23B37" w:rsidP="00F23B37">
      <w:pPr>
        <w:pStyle w:val="21"/>
        <w:ind w:firstLine="420"/>
      </w:pPr>
      <w:r>
        <w:t>Anastasius: Is Christianity the messenger of peace?</w:t>
      </w:r>
    </w:p>
    <w:p w:rsidR="00F23B37" w:rsidRDefault="00F23B37" w:rsidP="00F23B37">
      <w:pPr>
        <w:pStyle w:val="21"/>
        <w:ind w:firstLine="420"/>
      </w:pPr>
    </w:p>
    <w:p w:rsidR="00F23B37" w:rsidRDefault="00F23B37" w:rsidP="00F23B37">
      <w:pPr>
        <w:pStyle w:val="21"/>
        <w:ind w:firstLine="420"/>
      </w:pPr>
      <w:r>
        <w:t>This article points out that some parts of Christianity, such as the cruel missionary behavior of American colonists, helped the tyrant to do evil. It is unknown whether Jesus has ever really existed in history. Some miracles in the Bible cannot be trusted completely. The false is greater than the true</w:t>
      </w:r>
    </w:p>
    <w:p w:rsidR="00F23B37" w:rsidRDefault="00F23B37" w:rsidP="00F23B37">
      <w:pPr>
        <w:pStyle w:val="21"/>
        <w:ind w:firstLine="420"/>
      </w:pPr>
    </w:p>
    <w:p w:rsidR="00F23B37" w:rsidRDefault="00F23B37" w:rsidP="00F23B37">
      <w:pPr>
        <w:pStyle w:val="21"/>
        <w:ind w:firstLine="420"/>
      </w:pPr>
      <w:r>
        <w:t>In addition, we know that a large number of netizens who are full of opinions on Christianity, some say that Jesus is a liar, some say that the Bible is a pile of waste paper, and some even call for staying away from Christianity. In reality, there are also some radical missionaries. It can only be said that Christianity is both good and bad. In fact, like other religions, Buddhism also affects Chinese values.</w:t>
      </w:r>
    </w:p>
    <w:p w:rsidR="00F23B37" w:rsidRDefault="00F23B37" w:rsidP="00F23B37">
      <w:pPr>
        <w:pStyle w:val="21"/>
        <w:ind w:firstLine="420"/>
      </w:pPr>
    </w:p>
    <w:p w:rsidR="00F23B37" w:rsidRDefault="00F23B37" w:rsidP="00F23B37">
      <w:pPr>
        <w:pStyle w:val="21"/>
        <w:ind w:firstLine="420"/>
      </w:pPr>
      <w:r>
        <w:t>Ge Yimin's Doctrine is hard to reach the sky if it wants to spread all over the world. Why does it have influence?</w:t>
      </w:r>
    </w:p>
    <w:p w:rsidR="00F23B37" w:rsidRDefault="00F23B37" w:rsidP="00F23B37">
      <w:pPr>
        <w:pStyle w:val="21"/>
        <w:ind w:firstLine="420"/>
      </w:pPr>
    </w:p>
    <w:p w:rsidR="00F23B37" w:rsidRDefault="00F23B37" w:rsidP="00F23B37">
      <w:pPr>
        <w:pStyle w:val="21"/>
        <w:ind w:firstLine="420"/>
      </w:pPr>
      <w:r>
        <w:t>Ge Yimin:</w:t>
      </w:r>
    </w:p>
    <w:p w:rsidR="00F23B37" w:rsidRDefault="00F23B37" w:rsidP="00F23B37">
      <w:pPr>
        <w:pStyle w:val="21"/>
        <w:ind w:firstLine="420"/>
      </w:pPr>
    </w:p>
    <w:p w:rsidR="00F23B37" w:rsidRDefault="00F23B37" w:rsidP="00F23B37">
      <w:pPr>
        <w:pStyle w:val="21"/>
        <w:ind w:firstLine="420"/>
      </w:pPr>
      <w:r>
        <w:t>The fact is that Christianity has brought civilization to the whole world, such as the Americas, which was previously uncivilized regions, as well as Africa, Australia, and even Asia. For example, in China, there was no difference between the Qing Dynasty and the Qin Dynasty. Modern politics, economy, science and technology, culture, and even art, sports and games all came from the West.</w:t>
      </w:r>
    </w:p>
    <w:p w:rsidR="00F23B37" w:rsidRDefault="00F23B37" w:rsidP="00F23B37">
      <w:pPr>
        <w:pStyle w:val="21"/>
        <w:ind w:firstLine="420"/>
      </w:pPr>
    </w:p>
    <w:p w:rsidR="00F23B37" w:rsidRDefault="00F23B37" w:rsidP="00F23B37">
      <w:pPr>
        <w:pStyle w:val="21"/>
        <w:ind w:firstLine="420"/>
      </w:pPr>
      <w:r>
        <w:t>If Jesus does not exist, how did the New Testament Bible come from? And what about the motivation of the early generation Christians to preach the gospel (even death rather than conversion)?</w:t>
      </w:r>
    </w:p>
    <w:p w:rsidR="00F23B37" w:rsidRDefault="00F23B37" w:rsidP="00F23B37">
      <w:pPr>
        <w:pStyle w:val="21"/>
        <w:ind w:firstLine="420"/>
      </w:pPr>
    </w:p>
    <w:p w:rsidR="00F23B37" w:rsidRDefault="00F23B37" w:rsidP="00F23B37">
      <w:pPr>
        <w:pStyle w:val="21"/>
        <w:ind w:firstLine="420"/>
      </w:pPr>
      <w:r>
        <w:t>The biblical miracle can be explored, while the neural miracle has only a vision.</w:t>
      </w:r>
    </w:p>
    <w:p w:rsidR="00F23B37" w:rsidRDefault="00F23B37" w:rsidP="00F23B37">
      <w:pPr>
        <w:pStyle w:val="21"/>
        <w:ind w:firstLine="420"/>
      </w:pPr>
    </w:p>
    <w:p w:rsidR="00F23B37" w:rsidRDefault="00F23B37" w:rsidP="00F23B37">
      <w:pPr>
        <w:pStyle w:val="21"/>
        <w:ind w:firstLine="420"/>
      </w:pPr>
      <w:r>
        <w:t>Full Confucians and Taoists, of course, disapprove of Christianity, because it is foreign, and we should uphold the Chinese tradition.</w:t>
      </w:r>
    </w:p>
    <w:p w:rsidR="00F23B37" w:rsidRDefault="00F23B37" w:rsidP="00F23B37">
      <w:pPr>
        <w:pStyle w:val="21"/>
        <w:ind w:firstLine="420"/>
      </w:pPr>
    </w:p>
    <w:p w:rsidR="00F23B37" w:rsidRDefault="00F23B37" w:rsidP="00F23B37">
      <w:pPr>
        <w:pStyle w:val="21"/>
        <w:ind w:firstLine="420"/>
      </w:pPr>
      <w:r>
        <w:t>Christians have a mission to preach the gospel (the great mission left by Jesus, to preach the gospel to the ends of the earth), so there are some radical missionaries.</w:t>
      </w:r>
    </w:p>
    <w:p w:rsidR="00F23B37" w:rsidRDefault="00F23B37" w:rsidP="00F23B37">
      <w:pPr>
        <w:pStyle w:val="21"/>
        <w:ind w:firstLine="420"/>
      </w:pPr>
    </w:p>
    <w:p w:rsidR="00F23B37" w:rsidRDefault="00F23B37" w:rsidP="00F23B37">
      <w:pPr>
        <w:pStyle w:val="21"/>
        <w:ind w:firstLine="420"/>
      </w:pPr>
      <w:r>
        <w:t>Buddhism only believes in the level of the so-called cultivation. Modern democratic politics, free economy and modern science and technology cannot be produced.</w:t>
      </w:r>
    </w:p>
    <w:p w:rsidR="00F23B37" w:rsidRDefault="00F23B37" w:rsidP="00F23B37">
      <w:pPr>
        <w:pStyle w:val="21"/>
        <w:ind w:firstLine="420"/>
      </w:pPr>
    </w:p>
    <w:p w:rsidR="00F23B37" w:rsidRDefault="00F23B37" w:rsidP="00F23B37">
      <w:pPr>
        <w:pStyle w:val="21"/>
        <w:ind w:firstLine="420"/>
      </w:pPr>
      <w:r>
        <w:t>When Jesus died, his disciples were few and had little influence. He was just a small heretical sect of Judaism. When he died, all his disciples ran away, and Peter denied the Lord three times.</w:t>
      </w:r>
    </w:p>
    <w:p w:rsidR="00F23B37" w:rsidRDefault="00F23B37" w:rsidP="00F23B37">
      <w:pPr>
        <w:pStyle w:val="21"/>
        <w:ind w:firstLine="420"/>
      </w:pPr>
    </w:p>
    <w:p w:rsidR="00F23B37" w:rsidRDefault="00F23B37" w:rsidP="00F23B37">
      <w:pPr>
        <w:pStyle w:val="21"/>
        <w:ind w:firstLine="420"/>
      </w:pPr>
      <w:r>
        <w:t>After the death and resurrection of Jesus, his disciples were confirmed, and Paul made them great and spread them to the Gentiles. Three hundred years after his death, Jesus was established as a state religion by the Roman Empire and spread throughout Europe and the world.</w:t>
      </w:r>
    </w:p>
    <w:p w:rsidR="00F23B37" w:rsidRDefault="00F23B37" w:rsidP="00F23B37">
      <w:pPr>
        <w:pStyle w:val="21"/>
        <w:ind w:firstLine="420"/>
      </w:pPr>
    </w:p>
    <w:p w:rsidR="00F23B37" w:rsidRDefault="00F23B37" w:rsidP="00F23B37">
      <w:pPr>
        <w:pStyle w:val="21"/>
        <w:ind w:firstLine="420"/>
      </w:pPr>
      <w:r>
        <w:t>Ge Yimin is in his prime, and the Internet has provided me with a better tool for evangelizing.</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143 Anastasius: The Middle Ages of European Civilization Is Christian Theology</w:t>
      </w:r>
    </w:p>
    <w:p w:rsidR="00F23B37" w:rsidRDefault="00F23B37" w:rsidP="00F23B37">
      <w:pPr>
        <w:pStyle w:val="21"/>
        <w:ind w:firstLine="420"/>
      </w:pPr>
    </w:p>
    <w:p w:rsidR="00F23B37" w:rsidRDefault="00F23B37" w:rsidP="00F23B37">
      <w:pPr>
        <w:pStyle w:val="21"/>
        <w:ind w:firstLine="420"/>
      </w:pPr>
      <w:r>
        <w:t>People are not allowed to have access to reading materials other than those approved by Christianity. After the split between Catholicism and Orthodox Church, the former has become increasingly serious. Until the Renaissance, people began to oppose feudal Catholicism and some inhuman policies of Catholicism, thus catalyzing the emergence of Protestantism. Even the culture of ancient Greece and Rome was very bright. At that time, it was polytheism. Christianity was not born. However, the rallying point of the Renaissance was to restore the greatness of ancient Greece and Rome.</w:t>
      </w:r>
    </w:p>
    <w:p w:rsidR="00F23B37" w:rsidRDefault="00F23B37" w:rsidP="00F23B37">
      <w:pPr>
        <w:pStyle w:val="21"/>
        <w:ind w:firstLine="420"/>
      </w:pPr>
    </w:p>
    <w:p w:rsidR="00F23B37" w:rsidRDefault="00F23B37" w:rsidP="00F23B37">
      <w:pPr>
        <w:pStyle w:val="21"/>
        <w:ind w:firstLine="420"/>
      </w:pPr>
      <w:r>
        <w:t>Whether Jesus exists or not, I think it exists, but there is controversy in the academic circle. As for the biblical miracles, different people have different opinions. This is the main conflict between people with faith and people without faith. After all, Jesus saved people, the blind recovered their eyesight, and they were raised three days after their death. If this is really impossible according to science, it is incredible.</w:t>
      </w:r>
    </w:p>
    <w:p w:rsidR="00F23B37" w:rsidRDefault="00F23B37" w:rsidP="00F23B37">
      <w:pPr>
        <w:pStyle w:val="21"/>
        <w:ind w:firstLine="420"/>
      </w:pPr>
    </w:p>
    <w:p w:rsidR="00F23B37" w:rsidRDefault="00F23B37" w:rsidP="00F23B37">
      <w:pPr>
        <w:pStyle w:val="21"/>
        <w:ind w:firstLine="420"/>
      </w:pPr>
      <w:r>
        <w:t>Ge Yimin:</w:t>
      </w:r>
    </w:p>
    <w:p w:rsidR="00F23B37" w:rsidRDefault="00F23B37" w:rsidP="00F23B37">
      <w:pPr>
        <w:pStyle w:val="21"/>
        <w:ind w:firstLine="420"/>
      </w:pPr>
    </w:p>
    <w:p w:rsidR="00F23B37" w:rsidRDefault="00F23B37" w:rsidP="00F23B37">
      <w:pPr>
        <w:pStyle w:val="21"/>
        <w:ind w:firstLine="420"/>
      </w:pPr>
      <w:r>
        <w:t>Europe and the United States believe in Christian civilization, believe in Jesus Christ, swear by the Bible, not Greek and Roman mythology.</w:t>
      </w:r>
    </w:p>
    <w:p w:rsidR="00F23B37" w:rsidRDefault="00F23B37" w:rsidP="00F23B37">
      <w:pPr>
        <w:pStyle w:val="21"/>
        <w:ind w:firstLine="420"/>
      </w:pPr>
    </w:p>
    <w:p w:rsidR="00F23B37" w:rsidRDefault="00F23B37" w:rsidP="00F23B37">
      <w:pPr>
        <w:pStyle w:val="21"/>
        <w:ind w:firstLine="420"/>
      </w:pPr>
      <w:r>
        <w:t>The Middle Ages were not dark. The Renaissance is the progress of others.</w:t>
      </w:r>
    </w:p>
    <w:p w:rsidR="00F23B37" w:rsidRDefault="00F23B37" w:rsidP="00F23B37">
      <w:pPr>
        <w:pStyle w:val="21"/>
        <w:ind w:firstLine="420"/>
      </w:pPr>
    </w:p>
    <w:p w:rsidR="00F23B37" w:rsidRDefault="00F23B37" w:rsidP="00F23B37">
      <w:pPr>
        <w:pStyle w:val="21"/>
        <w:ind w:firstLine="420"/>
      </w:pPr>
      <w:r>
        <w:t>I believe that Jesus exists, miracles are needed to write and evangelize.</w:t>
      </w:r>
    </w:p>
    <w:p w:rsidR="00F23B37" w:rsidRDefault="00F23B37" w:rsidP="00F23B37">
      <w:pPr>
        <w:pStyle w:val="21"/>
        <w:ind w:firstLine="420"/>
      </w:pPr>
    </w:p>
    <w:p w:rsidR="00F23B37" w:rsidRDefault="00F23B37" w:rsidP="00F23B37">
      <w:pPr>
        <w:pStyle w:val="21"/>
        <w:ind w:firstLine="420"/>
      </w:pPr>
      <w:r>
        <w:t>I believe that there is God (Creator), but it is not necessarily the Lord, Jesus, or Allah.</w:t>
      </w:r>
    </w:p>
    <w:p w:rsidR="00F23B37" w:rsidRDefault="00F23B37" w:rsidP="00F23B37">
      <w:pPr>
        <w:pStyle w:val="21"/>
        <w:ind w:firstLine="420"/>
      </w:pPr>
    </w:p>
    <w:p w:rsidR="00F23B37" w:rsidRDefault="00F23B37" w:rsidP="00F23B37">
      <w:pPr>
        <w:pStyle w:val="21"/>
        <w:ind w:firstLine="420"/>
      </w:pPr>
      <w:r>
        <w:t>Nerve 12:75 My God's name is God, that is, "I am God, and you should listen to him (Ge Yimin)." The one of.</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144. Anastasius: Well, I've learned it, but how does Ge view it</w:t>
      </w:r>
    </w:p>
    <w:p w:rsidR="00F23B37" w:rsidRDefault="00F23B37" w:rsidP="00F23B37">
      <w:pPr>
        <w:pStyle w:val="21"/>
        <w:ind w:firstLine="420"/>
      </w:pPr>
    </w:p>
    <w:p w:rsidR="00F23B37" w:rsidRDefault="00F23B37" w:rsidP="00F23B37">
      <w:pPr>
        <w:pStyle w:val="21"/>
        <w:ind w:firstLine="420"/>
      </w:pPr>
      <w:r>
        <w:t>Protestantism brutally persecuted progressive thinkers, and Christians from Spain destroyed American civilization, and burned precious cultural relics. And a series of wars and man-made disasters caused by the Crusade.</w:t>
      </w:r>
    </w:p>
    <w:p w:rsidR="00F23B37" w:rsidRDefault="00F23B37" w:rsidP="00F23B37">
      <w:pPr>
        <w:pStyle w:val="21"/>
        <w:ind w:firstLine="420"/>
      </w:pPr>
    </w:p>
    <w:p w:rsidR="00F23B37" w:rsidRDefault="00F23B37" w:rsidP="00F23B37">
      <w:pPr>
        <w:pStyle w:val="21"/>
        <w:ind w:firstLine="420"/>
      </w:pPr>
      <w:r>
        <w:t>I said that in the Middle Ages, it mainly refers to the imprisonment of Christian thought, which has nothing to do with darkness. There are some highlights in the Middle Ages, and Byzantine culture is good. As for the Renaissance's call on ancient Greece and Rome, it was just a pretext. It did not restore polytheism. The knowledge of ancient Greece and Rome was also reused and taught in the Middle Ages and the Renaissance.</w:t>
      </w:r>
    </w:p>
    <w:p w:rsidR="00F23B37" w:rsidRDefault="00F23B37" w:rsidP="00F23B37">
      <w:pPr>
        <w:pStyle w:val="21"/>
        <w:ind w:firstLine="420"/>
      </w:pPr>
    </w:p>
    <w:p w:rsidR="00F23B37" w:rsidRDefault="00F23B37" w:rsidP="00F23B37">
      <w:pPr>
        <w:pStyle w:val="21"/>
        <w:ind w:firstLine="420"/>
      </w:pPr>
      <w:r>
        <w:t>As for whether there is a god in the world, idealism is there, and materialism is not, the question of different opinions is so simple.</w:t>
      </w:r>
    </w:p>
    <w:p w:rsidR="00F23B37" w:rsidRDefault="00F23B37" w:rsidP="00F23B37">
      <w:pPr>
        <w:pStyle w:val="21"/>
        <w:ind w:firstLine="420"/>
      </w:pPr>
    </w:p>
    <w:p w:rsidR="00F23B37" w:rsidRDefault="00F23B37" w:rsidP="00F23B37">
      <w:pPr>
        <w:pStyle w:val="21"/>
        <w:ind w:firstLine="420"/>
      </w:pPr>
      <w:r>
        <w:t>Ge Yimin:</w:t>
      </w:r>
    </w:p>
    <w:p w:rsidR="00F23B37" w:rsidRDefault="00F23B37" w:rsidP="00F23B37">
      <w:pPr>
        <w:pStyle w:val="21"/>
        <w:ind w:firstLine="420"/>
      </w:pPr>
    </w:p>
    <w:p w:rsidR="00F23B37" w:rsidRDefault="00F23B37" w:rsidP="00F23B37">
      <w:pPr>
        <w:pStyle w:val="21"/>
        <w:ind w:firstLine="420"/>
      </w:pPr>
      <w:r>
        <w:t>Of course, there is no perfect person or organization except God's perfection. Of course, it is a sin for Christianity (including Catholicism, Orthodoxy and Protestantism) to persecute progressive thinkers cruelly. While spreading the gospel (civilization), they also did many evil things. They are all human beings (sinners, in the Christian context, everyone is a sinner).</w:t>
      </w:r>
    </w:p>
    <w:p w:rsidR="00F23B37" w:rsidRDefault="00F23B37" w:rsidP="00F23B37">
      <w:pPr>
        <w:pStyle w:val="21"/>
        <w:ind w:firstLine="420"/>
      </w:pPr>
    </w:p>
    <w:p w:rsidR="00F23B37" w:rsidRDefault="00F23B37" w:rsidP="00F23B37">
      <w:pPr>
        <w:pStyle w:val="21"/>
        <w:ind w:firstLine="420"/>
      </w:pPr>
      <w:r>
        <w:t>As an example, you are more interested in competing for interests. Of course, the Crusades also promoted cultural exchanges.</w:t>
      </w:r>
    </w:p>
    <w:p w:rsidR="00F23B37" w:rsidRDefault="00F23B37" w:rsidP="00F23B37">
      <w:pPr>
        <w:pStyle w:val="21"/>
        <w:ind w:firstLine="420"/>
      </w:pPr>
    </w:p>
    <w:p w:rsidR="00F23B37" w:rsidRDefault="00F23B37" w:rsidP="00F23B37">
      <w:pPr>
        <w:pStyle w:val="21"/>
        <w:ind w:firstLine="420"/>
      </w:pPr>
      <w:r>
        <w:t>Nerve 21. 5 Because Christianity believes that God created the world, there must be reasons and laws for his creation</w:t>
      </w:r>
    </w:p>
    <w:p w:rsidR="00F23B37" w:rsidRDefault="00F23B37" w:rsidP="00F23B37">
      <w:pPr>
        <w:pStyle w:val="21"/>
        <w:ind w:firstLine="420"/>
      </w:pPr>
    </w:p>
    <w:p w:rsidR="00F23B37" w:rsidRDefault="00F23B37" w:rsidP="00F23B37">
      <w:pPr>
        <w:pStyle w:val="21"/>
        <w:ind w:firstLine="420"/>
      </w:pPr>
      <w:r>
        <w:t>To find this law is modern science. If everyone has a father (God) and is brothers, there will be equality and democracy.</w:t>
      </w:r>
    </w:p>
    <w:p w:rsidR="00F23B37" w:rsidRDefault="00F23B37" w:rsidP="00F23B37">
      <w:pPr>
        <w:pStyle w:val="21"/>
        <w:ind w:firstLine="420"/>
      </w:pPr>
    </w:p>
    <w:p w:rsidR="00F23B37" w:rsidRDefault="00F23B37" w:rsidP="00F23B37">
      <w:pPr>
        <w:pStyle w:val="21"/>
        <w:ind w:firstLine="420"/>
      </w:pPr>
      <w:r>
        <w:t>This is his democratic science gene.</w:t>
      </w:r>
    </w:p>
    <w:p w:rsidR="00F23B37" w:rsidRDefault="00F23B37" w:rsidP="00F23B37">
      <w:pPr>
        <w:pStyle w:val="21"/>
        <w:ind w:firstLine="420"/>
      </w:pPr>
    </w:p>
    <w:p w:rsidR="00F23B37" w:rsidRDefault="00F23B37" w:rsidP="00F23B37">
      <w:pPr>
        <w:pStyle w:val="21"/>
        <w:ind w:firstLine="420"/>
      </w:pPr>
      <w:r>
        <w:t>No other civilization.</w:t>
      </w:r>
    </w:p>
    <w:p w:rsidR="00F23B37" w:rsidRDefault="00F23B37" w:rsidP="00F23B37">
      <w:pPr>
        <w:pStyle w:val="21"/>
        <w:ind w:firstLine="420"/>
      </w:pPr>
    </w:p>
    <w:p w:rsidR="00F23B37" w:rsidRDefault="00F23B37" w:rsidP="00F23B37">
      <w:pPr>
        <w:pStyle w:val="21"/>
        <w:ind w:firstLine="420"/>
      </w:pPr>
      <w:r>
        <w:t>Now, thanks to the Internet, almost everyone in the world has been injected with the gene of democratic science and is on the same track, so the communist society will come soon.</w:t>
      </w:r>
    </w:p>
    <w:p w:rsidR="00F23B37" w:rsidRDefault="00F23B37" w:rsidP="00F23B37">
      <w:pPr>
        <w:pStyle w:val="21"/>
        <w:ind w:firstLine="420"/>
      </w:pPr>
    </w:p>
    <w:p w:rsidR="00F23B37" w:rsidRDefault="00F23B37" w:rsidP="00F23B37">
      <w:pPr>
        <w:pStyle w:val="21"/>
        <w:ind w:firstLine="420"/>
      </w:pPr>
      <w:r>
        <w:t>Everyone knows the truth. Only once the famous gunpowder fuse is accepted by mankind, the new heaven and new earth will explode.</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145 Anastasius: So your theology is based on Christianity</w:t>
      </w:r>
    </w:p>
    <w:p w:rsidR="00F23B37" w:rsidRDefault="00F23B37" w:rsidP="00F23B37">
      <w:pPr>
        <w:pStyle w:val="21"/>
        <w:ind w:firstLine="420"/>
      </w:pPr>
    </w:p>
    <w:p w:rsidR="00F23B37" w:rsidRDefault="00F23B37" w:rsidP="00F23B37">
      <w:pPr>
        <w:pStyle w:val="21"/>
        <w:ind w:firstLine="420"/>
      </w:pPr>
      <w:r>
        <w:t>Is it relatively more mature and perfect? More civilized? Your theology is not popular at all. It is very unpopular. Few netizens are willing to believe this nondescript thing. Jane Zhong is like this, not to mention foreign countries. Foreigners are even less popular.</w:t>
      </w:r>
    </w:p>
    <w:p w:rsidR="00F23B37" w:rsidRDefault="00F23B37" w:rsidP="00F23B37">
      <w:pPr>
        <w:pStyle w:val="21"/>
        <w:ind w:firstLine="420"/>
      </w:pPr>
    </w:p>
    <w:p w:rsidR="00F23B37" w:rsidRDefault="00F23B37" w:rsidP="00F23B37">
      <w:pPr>
        <w:pStyle w:val="21"/>
        <w:ind w:firstLine="420"/>
      </w:pPr>
      <w:r>
        <w:t>It seems that Christianity and communism are not your original works, and they are quoted from the theology of liberation. However, it is estimated that you are the only one who believes in God. During the Crusade, the young people seemed to have changed from fanatical religious sentiment to appreciation of Muslim wisdom and conduct, but they resented Byzantines instead. And this battle also gave Europeans the opportunity to know the eastern world for the first time, even though it was in the late Middle Ages.</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Ge Yimin: The theology is based on Christianity and communism, that is, contemporary Christian communism. I inherit and develop both.</w:t>
      </w:r>
    </w:p>
    <w:p w:rsidR="00F23B37" w:rsidRDefault="00F23B37" w:rsidP="00F23B37">
      <w:pPr>
        <w:pStyle w:val="21"/>
        <w:ind w:firstLine="420"/>
      </w:pPr>
    </w:p>
    <w:p w:rsidR="00F23B37" w:rsidRDefault="00F23B37" w:rsidP="00F23B37">
      <w:pPr>
        <w:pStyle w:val="21"/>
        <w:ind w:firstLine="420"/>
      </w:pPr>
      <w:r>
        <w:t>We can't be different now. Human beings are developing. I am always better than Jesus and Marx.</w:t>
      </w:r>
    </w:p>
    <w:p w:rsidR="00F23B37" w:rsidRDefault="00F23B37" w:rsidP="00F23B37">
      <w:pPr>
        <w:pStyle w:val="21"/>
        <w:ind w:firstLine="420"/>
      </w:pPr>
    </w:p>
    <w:p w:rsidR="00F23B37" w:rsidRDefault="00F23B37" w:rsidP="00F23B37">
      <w:pPr>
        <w:pStyle w:val="21"/>
        <w:ind w:firstLine="420"/>
      </w:pPr>
      <w:r>
        <w:t>The number of Shinto visitors is OK, such as World Wide Web, Blog News, Beikeqin Blog, Twitter 7, and 703 followers.</w:t>
      </w:r>
    </w:p>
    <w:p w:rsidR="00F23B37" w:rsidRDefault="00F23B37" w:rsidP="00F23B37">
      <w:pPr>
        <w:pStyle w:val="21"/>
        <w:ind w:firstLine="420"/>
      </w:pPr>
    </w:p>
    <w:p w:rsidR="00F23B37" w:rsidRDefault="00F23B37" w:rsidP="00F23B37">
      <w:pPr>
        <w:pStyle w:val="21"/>
        <w:ind w:firstLine="420"/>
      </w:pPr>
      <w:r>
        <w:t xml:space="preserve">I am a contemporary Christian communist, one of the top ten crape </w:t>
      </w:r>
      <w:r>
        <w:lastRenderedPageBreak/>
        <w:t>myrtle saints, and one of the top nine web philosophers.</w:t>
      </w:r>
    </w:p>
    <w:p w:rsidR="00F23B37" w:rsidRDefault="00F23B37" w:rsidP="00F23B37">
      <w:pPr>
        <w:pStyle w:val="21"/>
        <w:ind w:firstLine="420"/>
      </w:pPr>
    </w:p>
    <w:p w:rsidR="00F23B37" w:rsidRDefault="00F23B37" w:rsidP="00F23B37">
      <w:pPr>
        <w:pStyle w:val="21"/>
        <w:ind w:firstLine="420"/>
      </w:pPr>
      <w:r>
        <w:t>Communism originated from Christianity. It was originally Christian communism (Weitlin). It developed from the Communist Party of Space (Owen) to the Communist Party of Science (Marx). I am Ge Gong (God Gong). Liberation theology (South America) is only a few decades after the Communist Party of Malaysia.</w:t>
      </w:r>
    </w:p>
    <w:p w:rsidR="00F23B37" w:rsidRDefault="00F23B37" w:rsidP="00F23B37">
      <w:pPr>
        <w:pStyle w:val="21"/>
        <w:ind w:firstLine="420"/>
      </w:pPr>
    </w:p>
    <w:p w:rsidR="00F23B37" w:rsidRDefault="00F23B37" w:rsidP="00F23B37">
      <w:pPr>
        <w:pStyle w:val="21"/>
        <w:ind w:firstLine="420"/>
      </w:pPr>
      <w:r>
        <w:t>To tell the truth, every civilization has its advantages. In the past, it fought for benefits. Today, the conditions for reunification are ripe (Chapter 18: Social Production and the Internet Revolution). Look forward to 20331126 World Harmony.</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146. Anastasius: This concern requires the global acceptance of theological ideas</w:t>
      </w:r>
    </w:p>
    <w:p w:rsidR="00F23B37" w:rsidRDefault="00F23B37" w:rsidP="00F23B37">
      <w:pPr>
        <w:pStyle w:val="21"/>
        <w:ind w:firstLine="420"/>
      </w:pPr>
    </w:p>
    <w:p w:rsidR="00F23B37" w:rsidRDefault="00F23B37" w:rsidP="00F23B37">
      <w:pPr>
        <w:pStyle w:val="21"/>
        <w:ind w:firstLine="420"/>
      </w:pPr>
      <w:r>
        <w:t>It's too difficult. Although human beings are developing and making progress, some places are not even as good as before. The defects of human beings are waiting for future people to correct. One generation can only do things for one generation.</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Ge Yimin:</w:t>
      </w:r>
    </w:p>
    <w:p w:rsidR="00F23B37" w:rsidRDefault="00F23B37" w:rsidP="00F23B37">
      <w:pPr>
        <w:pStyle w:val="21"/>
        <w:ind w:firstLine="420"/>
      </w:pPr>
    </w:p>
    <w:p w:rsidR="00F23B37" w:rsidRDefault="00F23B37" w:rsidP="00F23B37">
      <w:pPr>
        <w:pStyle w:val="21"/>
        <w:ind w:firstLine="420"/>
      </w:pPr>
      <w:r>
        <w:t>I have been looking forward to:</w:t>
      </w:r>
    </w:p>
    <w:p w:rsidR="00F23B37" w:rsidRDefault="00F23B37" w:rsidP="00F23B37">
      <w:pPr>
        <w:pStyle w:val="21"/>
        <w:ind w:firstLine="420"/>
      </w:pPr>
    </w:p>
    <w:p w:rsidR="00F23B37" w:rsidRDefault="00F23B37" w:rsidP="00F23B37">
      <w:pPr>
        <w:pStyle w:val="21"/>
        <w:ind w:firstLine="420"/>
      </w:pPr>
      <w:r>
        <w:t>1. God gave everyone a vision: "I am God, you should listen to him (Ge Yimin)."</w:t>
      </w:r>
    </w:p>
    <w:p w:rsidR="00F23B37" w:rsidRDefault="00F23B37" w:rsidP="00F23B37">
      <w:pPr>
        <w:pStyle w:val="21"/>
        <w:ind w:firstLine="420"/>
      </w:pPr>
    </w:p>
    <w:p w:rsidR="00F23B37" w:rsidRDefault="00F23B37" w:rsidP="00F23B37">
      <w:pPr>
        <w:pStyle w:val="21"/>
        <w:ind w:firstLine="420"/>
      </w:pPr>
      <w:r>
        <w:t>Or:</w:t>
      </w:r>
    </w:p>
    <w:p w:rsidR="00F23B37" w:rsidRDefault="00F23B37" w:rsidP="00F23B37">
      <w:pPr>
        <w:pStyle w:val="21"/>
        <w:ind w:firstLine="420"/>
      </w:pPr>
    </w:p>
    <w:p w:rsidR="00F23B37" w:rsidRDefault="00F23B37" w:rsidP="00F23B37">
      <w:pPr>
        <w:pStyle w:val="21"/>
        <w:ind w:firstLine="420"/>
      </w:pPr>
      <w:r>
        <w:t>2. I am the test of society.</w:t>
      </w:r>
    </w:p>
    <w:p w:rsidR="00F23B37" w:rsidRDefault="00F23B37" w:rsidP="00F23B37">
      <w:pPr>
        <w:pStyle w:val="21"/>
        <w:ind w:firstLine="420"/>
      </w:pPr>
    </w:p>
    <w:p w:rsidR="00F23B37" w:rsidRDefault="00F23B37" w:rsidP="00F23B37">
      <w:pPr>
        <w:pStyle w:val="21"/>
        <w:ind w:firstLine="420"/>
      </w:pPr>
      <w:r>
        <w:t>Technology has changed the world, such as electricity and the Internet.</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Mr. Zhai, Qingju Short Clothes: I just want to tell you for a win or lose? I don't want others to believe you like you do.</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Just ask who is the modern White Lotus Cult? Win or lose what?</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Mr. Zhai, Qingju Short Clothes: Why do you ask so many questions? Who doesn't know what the White Lotus Cult is about.</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I mean there is no White Lotus Sect.</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147. Mr. Zhai, Qingju Short Clothes: But in my mind</w:t>
      </w:r>
    </w:p>
    <w:p w:rsidR="00F23B37" w:rsidRDefault="00F23B37" w:rsidP="00F23B37">
      <w:pPr>
        <w:pStyle w:val="21"/>
        <w:ind w:firstLine="420"/>
      </w:pPr>
    </w:p>
    <w:p w:rsidR="00F23B37" w:rsidRDefault="00F23B37" w:rsidP="00F23B37">
      <w:pPr>
        <w:pStyle w:val="21"/>
        <w:ind w:firstLine="420"/>
      </w:pPr>
      <w:r>
        <w:t>It really has the inheritance of White Lotus Sect.</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It just has no influence. There is no famous inheritor.</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 xml:space="preserve">Mr. Zhai's family name is Qingju Short Clothes: What kind of decent French education is not famous in the local area, and what you </w:t>
      </w:r>
      <w:r>
        <w:rPr>
          <w:rFonts w:hint="eastAsia"/>
        </w:rPr>
        <w:lastRenderedPageBreak/>
        <w:t>play is not comparable to others</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But you said you would not appear in the leader of the White Lotus Sect.</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 xml:space="preserve">Post Bar Users_ GNNAbJE: @ Ge 1min, are you born in the cold on the resurrection day of Jesus on Sunday@ Saint, Jeme?? Smile at you </w:t>
      </w:r>
      <w:r>
        <w:rPr>
          <w:rFonts w:hint="eastAsia"/>
        </w:rPr>
        <w:t>√</w:t>
      </w:r>
    </w:p>
    <w:p w:rsidR="00F23B37" w:rsidRDefault="00F23B37" w:rsidP="00F23B37">
      <w:pPr>
        <w:pStyle w:val="21"/>
        <w:ind w:firstLine="420"/>
      </w:pPr>
    </w:p>
    <w:p w:rsidR="00F23B37" w:rsidRDefault="00F23B37" w:rsidP="00F23B37">
      <w:pPr>
        <w:pStyle w:val="21"/>
        <w:ind w:firstLine="420"/>
      </w:pPr>
      <w:r>
        <w:t>Ge Jiajun, do you understand? Is there any self-knowledge? Evidence for generations? prove?</w:t>
      </w:r>
    </w:p>
    <w:p w:rsidR="00F23B37" w:rsidRDefault="00F23B37" w:rsidP="00F23B37">
      <w:pPr>
        <w:pStyle w:val="21"/>
        <w:ind w:firstLine="420"/>
      </w:pPr>
    </w:p>
    <w:p w:rsidR="00F23B37" w:rsidRDefault="00F23B37" w:rsidP="00F23B37">
      <w:pPr>
        <w:pStyle w:val="21"/>
        <w:ind w:firstLine="420"/>
      </w:pPr>
      <w:r>
        <w:t>If you were not born on this day, what creator would you pretend to be??</w:t>
      </w:r>
    </w:p>
    <w:p w:rsidR="00F23B37" w:rsidRDefault="00F23B37" w:rsidP="00F23B37">
      <w:pPr>
        <w:pStyle w:val="21"/>
        <w:ind w:firstLine="420"/>
      </w:pPr>
    </w:p>
    <w:p w:rsidR="00F23B37" w:rsidRDefault="00F23B37" w:rsidP="00F23B37">
      <w:pPr>
        <w:pStyle w:val="21"/>
        <w:ind w:firstLine="420"/>
      </w:pPr>
      <w:r>
        <w:rPr>
          <w:rFonts w:hint="eastAsia"/>
        </w:rPr>
        <w:t xml:space="preserve">Jesus will come again Sunday </w:t>
      </w:r>
      <w:r>
        <w:rPr>
          <w:rFonts w:hint="eastAsia"/>
        </w:rPr>
        <w:t>√</w:t>
      </w:r>
      <w:r>
        <w:rPr>
          <w:rFonts w:hint="eastAsia"/>
        </w:rPr>
        <w:t xml:space="preserve"> "," Do you understand?</w:t>
      </w:r>
    </w:p>
    <w:p w:rsidR="00F23B37" w:rsidRDefault="00F23B37" w:rsidP="00F23B37">
      <w:pPr>
        <w:pStyle w:val="21"/>
        <w:ind w:firstLine="420"/>
      </w:pPr>
    </w:p>
    <w:p w:rsidR="00F23B37" w:rsidRDefault="00F23B37" w:rsidP="00F23B37">
      <w:pPr>
        <w:pStyle w:val="21"/>
        <w:ind w:firstLine="420"/>
      </w:pPr>
      <w:r>
        <w:t>Three thousand years of the Christian Buddhist calendar of St. Jeremy, 1973. Born on Sunday, the 28th day of December, 1973, on a cold Sunday. In the Cold House of the Mencius Family. Birthday on the 28th day of December, 2007. "Beginning of Spring"</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According to the nerves, God Ge is two levels higher than Jesus.</w:t>
      </w:r>
    </w:p>
    <w:p w:rsidR="00F23B37" w:rsidRDefault="00F23B37" w:rsidP="00F23B37">
      <w:pPr>
        <w:pStyle w:val="21"/>
        <w:ind w:firstLine="420"/>
      </w:pPr>
    </w:p>
    <w:p w:rsidR="00F23B37" w:rsidRDefault="00F23B37" w:rsidP="00F23B37">
      <w:pPr>
        <w:pStyle w:val="21"/>
        <w:ind w:firstLine="420"/>
      </w:pPr>
      <w:r>
        <w:t>Saint Jeme is the net name of God Ge. In Chinese, Jeme only refers to God Ge.</w:t>
      </w: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p>
    <w:p w:rsidR="00F23B37" w:rsidRDefault="00F23B37" w:rsidP="00F23B37">
      <w:pPr>
        <w:pStyle w:val="21"/>
        <w:ind w:firstLine="420"/>
      </w:pPr>
      <w:r>
        <w:t>148. Late Night Symphony: I think Ge Yimin said the place of "slapping"</w:t>
      </w:r>
    </w:p>
    <w:p w:rsidR="00F23B37" w:rsidRDefault="00F23B37" w:rsidP="00F23B37">
      <w:pPr>
        <w:pStyle w:val="21"/>
        <w:ind w:firstLine="420"/>
      </w:pPr>
    </w:p>
    <w:p w:rsidR="00F23B37" w:rsidRDefault="00F23B37" w:rsidP="00F23B37">
      <w:pPr>
        <w:pStyle w:val="21"/>
        <w:ind w:firstLine="420"/>
      </w:pPr>
      <w:r>
        <w:t>It's a good idea to build as many toilets as possible. Why spray me.</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Purple Heart Lamp: That's the end of mankind.</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Qian Fenjuan: The goal of human evolution is to complete human nature. Only when individuals are absolutely free can human nature be fully realized.</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Du Ji Du Ren: Don't pay attention to these things. Those who believe in them should be the dead ghost. They will end up in the end. If you have no evil thoughts, you will not be seduced by them.</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Ge Hua just wants to serve you!</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Duji Duren: How can a cult compare with her?</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Xu Hanli: Are saints women?</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Can I apply for political asylum?</w:t>
      </w:r>
    </w:p>
    <w:p w:rsidR="00F23B37" w:rsidRDefault="00F23B37" w:rsidP="00F23B37">
      <w:pPr>
        <w:pStyle w:val="21"/>
        <w:ind w:firstLine="420"/>
      </w:pPr>
    </w:p>
    <w:p w:rsidR="00F23B37" w:rsidRDefault="00F23B37" w:rsidP="00F23B37">
      <w:pPr>
        <w:pStyle w:val="21"/>
        <w:ind w:firstLine="420"/>
      </w:pPr>
      <w:r>
        <w:t>Home page of China Anti cult Website: Funny liar Ge Yimin</w:t>
      </w:r>
    </w:p>
    <w:p w:rsidR="00F23B37" w:rsidRDefault="00F23B37" w:rsidP="00F23B37">
      <w:pPr>
        <w:pStyle w:val="21"/>
        <w:ind w:firstLine="420"/>
      </w:pPr>
    </w:p>
    <w:p w:rsidR="00F23B37" w:rsidRDefault="00F23B37" w:rsidP="00F23B37">
      <w:pPr>
        <w:pStyle w:val="21"/>
        <w:ind w:firstLine="420"/>
      </w:pPr>
      <w:r>
        <w:t>twenty million one hundred and ninety thousand one hundred and twenty-seven</w:t>
      </w:r>
    </w:p>
    <w:p w:rsidR="00F23B37" w:rsidRDefault="00F23B37" w:rsidP="00F23B37">
      <w:pPr>
        <w:pStyle w:val="21"/>
        <w:ind w:firstLine="420"/>
      </w:pPr>
    </w:p>
    <w:p w:rsidR="00F23B37" w:rsidRDefault="00F23B37" w:rsidP="00F23B37">
      <w:pPr>
        <w:pStyle w:val="21"/>
        <w:ind w:firstLine="420"/>
      </w:pPr>
      <w:r>
        <w:rPr>
          <w:rFonts w:hint="eastAsia"/>
        </w:rPr>
        <w:lastRenderedPageBreak/>
        <w:t>》》</w:t>
      </w:r>
      <w:r>
        <w:rPr>
          <w:rFonts w:hint="eastAsia"/>
        </w:rPr>
        <w:t>WAGA: It should be OK.</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Anonymous 1110: Yes, take me with you. I'm a believer.</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Anonymous 1107: The evil middle class.</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Ge Yimin: Who is the middle class?</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Anonymous 1107: "Dad goes to the toilet</w:t>
      </w:r>
    </w:p>
    <w:p w:rsidR="00F23B37" w:rsidRDefault="00F23B37" w:rsidP="00F23B37">
      <w:pPr>
        <w:pStyle w:val="21"/>
        <w:ind w:firstLine="420"/>
      </w:pPr>
    </w:p>
    <w:p w:rsidR="00F23B37" w:rsidRDefault="00F23B37" w:rsidP="00F23B37">
      <w:pPr>
        <w:pStyle w:val="21"/>
        <w:ind w:firstLine="420"/>
      </w:pPr>
      <w:r>
        <w:t>Look at my B "</w:t>
      </w:r>
    </w:p>
    <w:p w:rsidR="00F23B37" w:rsidRDefault="00F23B37" w:rsidP="00F23B37">
      <w:pPr>
        <w:pStyle w:val="21"/>
        <w:ind w:firstLine="420"/>
      </w:pPr>
    </w:p>
    <w:p w:rsidR="00F23B37" w:rsidRDefault="00F23B37" w:rsidP="00F23B37">
      <w:pPr>
        <w:pStyle w:val="21"/>
        <w:ind w:firstLine="420"/>
      </w:pPr>
      <w:r>
        <w:t>Cows are as good as cows.</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Ge Yimin: A real term.</w:t>
      </w:r>
    </w:p>
    <w:p w:rsidR="00F23B37" w:rsidRDefault="00F23B37" w:rsidP="00F23B37">
      <w:pPr>
        <w:pStyle w:val="21"/>
        <w:ind w:firstLine="420"/>
      </w:pPr>
    </w:p>
    <w:p w:rsidR="00F23B37" w:rsidRDefault="00F23B37" w:rsidP="00F23B37">
      <w:pPr>
        <w:pStyle w:val="21"/>
        <w:ind w:firstLine="420"/>
      </w:pPr>
      <w:r>
        <w:rPr>
          <w:rFonts w:hint="eastAsia"/>
        </w:rPr>
        <w:t>》》</w:t>
      </w:r>
      <w:r>
        <w:rPr>
          <w:rFonts w:hint="eastAsia"/>
        </w:rPr>
        <w:t>Anonymous 1103: Yes, it has the flavor of history.</w:t>
      </w:r>
    </w:p>
    <w:p w:rsidR="00F23B37" w:rsidRDefault="00F23B37" w:rsidP="00F23B37">
      <w:pPr>
        <w:pStyle w:val="21"/>
        <w:ind w:firstLine="420"/>
      </w:pPr>
    </w:p>
    <w:p w:rsidR="0078400C" w:rsidRDefault="00F23B37" w:rsidP="00F23B37">
      <w:pPr>
        <w:pStyle w:val="21"/>
        <w:ind w:firstLine="420"/>
      </w:pPr>
      <w:r>
        <w:rPr>
          <w:rFonts w:hint="eastAsia"/>
        </w:rPr>
        <w:t>》</w:t>
      </w:r>
      <w:r>
        <w:rPr>
          <w:rFonts w:hint="eastAsia"/>
        </w:rPr>
        <w:t>Ge Yimin: Thank you, middle school work.</w:t>
      </w:r>
    </w:p>
    <w:p w:rsidR="00F23B37" w:rsidRDefault="00F23B37" w:rsidP="00F23B37">
      <w:pPr>
        <w:pStyle w:val="21"/>
        <w:ind w:firstLine="420"/>
      </w:pPr>
    </w:p>
    <w:p w:rsidR="008235DD" w:rsidRDefault="008235DD" w:rsidP="008235DD">
      <w:pPr>
        <w:pStyle w:val="21"/>
        <w:ind w:firstLineChars="400" w:firstLine="840"/>
      </w:pPr>
      <w:r>
        <w:t>149. Anonymous 1108: Legendary Life. Dogs produce more women.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Ge Yimin: I am Mao Zhongzhong, the poor god, and I love.</w:t>
      </w:r>
    </w:p>
    <w:p w:rsidR="008235DD" w:rsidRDefault="008235DD" w:rsidP="008235DD">
      <w:pPr>
        <w:pStyle w:val="21"/>
        <w:ind w:firstLineChars="400" w:firstLine="840"/>
      </w:pPr>
    </w:p>
    <w:p w:rsidR="008235DD" w:rsidRDefault="008235DD" w:rsidP="008235DD">
      <w:pPr>
        <w:pStyle w:val="21"/>
        <w:ind w:firstLineChars="400" w:firstLine="840"/>
      </w:pPr>
      <w:r>
        <w:t>This is just the age of innocence (diary). Women are in: God Ge and his women (August 1990 – today)</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How to deal with oneself and others: Divinity?</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Ge Shenjiao.</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Zipzipnlq: You are a piece of garbage.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You don't believe in nerves and you don't want to die. We are very embarrassed.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Zipzipnlq: It's my fault to believe in yourself and not die.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Believe in God Ge and you will live forever.</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Zipzipnlq: The letter sand is faster than the death.</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Repression.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Ge Yimin: 20331126</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Anonymous 1108: What is this? Date of death?</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Ge Yimin: The Great Harmony Day.</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t>150. Post bar users_ GNNAbJE: Ge's so-called nerve, let alone several countries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It is false even if one hundred countries are listed </w:t>
      </w:r>
      <w:r>
        <w:rPr>
          <w:rFonts w:hint="eastAsia"/>
        </w:rPr>
        <w:t>√</w:t>
      </w:r>
      <w:r>
        <w:rPr>
          <w:rFonts w:hint="eastAsia"/>
        </w:rPr>
        <w:t xml:space="preserve"> Understand? Undoubtedly </w:t>
      </w:r>
      <w:r>
        <w:rPr>
          <w:rFonts w:hint="eastAsia"/>
        </w:rPr>
        <w:t>√</w:t>
      </w:r>
      <w:r>
        <w:rPr>
          <w:rFonts w:hint="eastAsia"/>
        </w:rPr>
        <w:t xml:space="preserve"> No self-knowledge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This is the plum blossom (Oriental Classic), </w:t>
      </w:r>
      <w:r>
        <w:rPr>
          <w:rFonts w:hint="eastAsia"/>
        </w:rPr>
        <w:t>√</w:t>
      </w:r>
      <w:r>
        <w:rPr>
          <w:rFonts w:hint="eastAsia"/>
        </w:rPr>
        <w:t xml:space="preserve"> 7328 </w:t>
      </w:r>
      <w:r>
        <w:rPr>
          <w:rFonts w:hint="eastAsia"/>
        </w:rPr>
        <w:t>√</w:t>
      </w:r>
      <w:r>
        <w:rPr>
          <w:rFonts w:hint="eastAsia"/>
        </w:rPr>
        <w:t xml:space="preserve"> Ge pretends to be a plum blossom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Do you understand? This is the real Saint Jeremy </w:t>
      </w:r>
      <w:r>
        <w:rPr>
          <w:rFonts w:hint="eastAsia"/>
        </w:rPr>
        <w:t>√</w:t>
      </w:r>
      <w:r>
        <w:rPr>
          <w:rFonts w:hint="eastAsia"/>
        </w:rPr>
        <w:t xml:space="preserve"> Xu Dongmei.</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The sky guides kimono: So you are the plum blossom in the Oriental Classic. Saint Jeme is the net name of God Ge. In Chinese, Jeme only refers to God Ge from God 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 Do you think anyone can pretend to be a saint?? Do you understand?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The sky guides kimono: Only God Ge, only nerves.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Without self-knowledge, IQ is a problem </w:t>
      </w:r>
      <w:r>
        <w:rPr>
          <w:rFonts w:hint="eastAsia"/>
        </w:rPr>
        <w:t>√</w:t>
      </w:r>
      <w:r>
        <w:rPr>
          <w:rFonts w:hint="eastAsia"/>
        </w:rPr>
        <w:t xml:space="preserve"> Still pretending? Is God's hand in the sky? Was he born on Sunday? Still nerve? Are you crazy? Delusions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The sky guides kimono: where did you get the name "Saint Jeme"? Saint Jeme is the net name of God Ge. When you search, you only refer to God 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w:t>
      </w:r>
    </w:p>
    <w:p w:rsidR="008235DD" w:rsidRDefault="008235DD" w:rsidP="008235DD">
      <w:pPr>
        <w:pStyle w:val="21"/>
        <w:ind w:firstLineChars="400" w:firstLine="840"/>
      </w:pPr>
    </w:p>
    <w:p w:rsidR="008235DD" w:rsidRDefault="008235DD" w:rsidP="008235DD">
      <w:pPr>
        <w:pStyle w:val="21"/>
        <w:ind w:firstLineChars="400" w:firstLine="840"/>
      </w:pPr>
      <w:r>
        <w:t xml:space="preserve">If you were not born on this day, what creator would you </w:t>
      </w:r>
      <w:r>
        <w:lastRenderedPageBreak/>
        <w:t>pretend to be??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Sky guidance kimono: Ge Shen went online in 2001, which was called Saint Jeme. He posted a bar circle for you to see. In 2004, he registered just after posting a bar@ San Jeme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Why are you so stupid? Everything is divine </w:t>
      </w:r>
      <w:r>
        <w:rPr>
          <w:rFonts w:hint="eastAsia"/>
        </w:rPr>
        <w:t>√</w:t>
      </w:r>
      <w:r>
        <w:rPr>
          <w:rFonts w:hint="eastAsia"/>
        </w:rPr>
        <w:t xml:space="preserve"> There is an arrangement in the words </w:t>
      </w:r>
      <w:r>
        <w:rPr>
          <w:rFonts w:hint="eastAsia"/>
        </w:rPr>
        <w:t>√</w:t>
      </w:r>
      <w:r>
        <w:rPr>
          <w:rFonts w:hint="eastAsia"/>
        </w:rPr>
        <w:t xml:space="preserve"> Use your name to pave the road corresponding to the Plum Blossom Tower </w:t>
      </w:r>
      <w:r>
        <w:rPr>
          <w:rFonts w:hint="eastAsia"/>
        </w:rPr>
        <w:t>√</w:t>
      </w:r>
      <w:r>
        <w:rPr>
          <w:rFonts w:hint="eastAsia"/>
        </w:rPr>
        <w:t xml:space="preserve"> Understand? What Baidu does not? Still stubborn? Poor IQ.</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Sky guidance kimono: Saint Jeme (Ge Shen) has paved the way for himself for 21 years, thank you!</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Too stupid </w:t>
      </w:r>
      <w:r>
        <w:rPr>
          <w:rFonts w:hint="eastAsia"/>
        </w:rPr>
        <w:t>√</w:t>
      </w:r>
      <w:r>
        <w:rPr>
          <w:rFonts w:hint="eastAsia"/>
        </w:rPr>
        <w:t xml:space="preserve"> How can you pretend to be a crape myrtle sage with such low IQ? The name you chose is to prove </w:t>
      </w:r>
      <w:r>
        <w:rPr>
          <w:rFonts w:hint="eastAsia"/>
        </w:rPr>
        <w:t>√</w:t>
      </w:r>
      <w:r>
        <w:rPr>
          <w:rFonts w:hint="eastAsia"/>
        </w:rPr>
        <w:t xml:space="preserve"> for the real crape myrtle sage plum blossom, understand? Crape myrtle sage is </w:t>
      </w:r>
      <w:r>
        <w:rPr>
          <w:rFonts w:hint="eastAsia"/>
        </w:rPr>
        <w:t>⑧</w:t>
      </w:r>
      <w:r>
        <w:rPr>
          <w:rFonts w:hint="eastAsia"/>
        </w:rPr>
        <w:t xml:space="preserve"> word is true, not everyone can pretend </w:t>
      </w:r>
      <w:r>
        <w:rPr>
          <w:rFonts w:hint="eastAsia"/>
        </w:rPr>
        <w:t>√</w:t>
      </w:r>
      <w:r>
        <w:rPr>
          <w:rFonts w:hint="eastAsia"/>
        </w:rPr>
        <w:t xml:space="preserve"> understand? Are you still stubborn? You're missing a gold thread in your brain, okay? What are you pretending to be?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Sky guidance kimono: Yemei (noun origin):</w:t>
      </w:r>
    </w:p>
    <w:p w:rsidR="008235DD" w:rsidRDefault="008235DD" w:rsidP="008235DD">
      <w:pPr>
        <w:pStyle w:val="21"/>
        <w:ind w:firstLineChars="400" w:firstLine="840"/>
      </w:pPr>
    </w:p>
    <w:p w:rsidR="008235DD" w:rsidRDefault="008235DD" w:rsidP="008235DD">
      <w:pPr>
        <w:pStyle w:val="21"/>
        <w:ind w:firstLineChars="400" w:firstLine="840"/>
      </w:pPr>
      <w:r>
        <w:t>The translation of foreign names and place names includes Shi Yunyemei, Yemeniggen University, etc. The Chinese name Yemei starts from St. Yemei, and the Chinese online Yemei refers to St. Yemei and Yemei.</w:t>
      </w:r>
    </w:p>
    <w:p w:rsidR="008235DD" w:rsidRDefault="008235DD" w:rsidP="008235DD">
      <w:pPr>
        <w:pStyle w:val="21"/>
        <w:ind w:firstLineChars="400" w:firstLine="840"/>
      </w:pPr>
    </w:p>
    <w:p w:rsidR="008235DD" w:rsidRDefault="008235DD" w:rsidP="008235DD">
      <w:pPr>
        <w:pStyle w:val="21"/>
        <w:ind w:firstLineChars="400" w:firstLine="840"/>
      </w:pPr>
      <w:r>
        <w:t xml:space="preserve">Holy: Holy: Yahweh, Jesus Mei: the last letter of the Greek </w:t>
      </w:r>
      <w:r>
        <w:lastRenderedPageBreak/>
        <w:t>OMEGA Omega.</w:t>
      </w:r>
    </w:p>
    <w:p w:rsidR="008235DD" w:rsidRDefault="008235DD" w:rsidP="008235DD">
      <w:pPr>
        <w:pStyle w:val="21"/>
        <w:ind w:firstLineChars="400" w:firstLine="840"/>
      </w:pPr>
    </w:p>
    <w:p w:rsidR="008235DD" w:rsidRDefault="008235DD" w:rsidP="008235DD">
      <w:pPr>
        <w:pStyle w:val="21"/>
        <w:ind w:firstLineChars="400" w:firstLine="840"/>
      </w:pPr>
      <w:r>
        <w:t>The last messenger of God.</w:t>
      </w:r>
    </w:p>
    <w:p w:rsidR="008235DD" w:rsidRDefault="008235DD" w:rsidP="008235DD">
      <w:pPr>
        <w:pStyle w:val="21"/>
        <w:ind w:firstLineChars="400" w:firstLine="840"/>
      </w:pPr>
    </w:p>
    <w:p w:rsidR="008235DD" w:rsidRDefault="008235DD" w:rsidP="008235DD">
      <w:pPr>
        <w:pStyle w:val="21"/>
        <w:ind w:firstLineChars="400" w:firstLine="840"/>
      </w:pPr>
      <w:r>
        <w:t>Jesus: "I am Omega."</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t>151. Holy Fire Mantra: Do foreign language books make you a novelist?</w:t>
      </w:r>
    </w:p>
    <w:p w:rsidR="008235DD" w:rsidRDefault="008235DD" w:rsidP="008235DD">
      <w:pPr>
        <w:pStyle w:val="21"/>
        <w:ind w:firstLineChars="400" w:firstLine="840"/>
      </w:pPr>
    </w:p>
    <w:p w:rsidR="008235DD" w:rsidRDefault="008235DD" w:rsidP="008235DD">
      <w:pPr>
        <w:pStyle w:val="21"/>
        <w:ind w:firstLineChars="400" w:firstLine="840"/>
      </w:pPr>
      <w:r>
        <w:t>You are posting the wedding inspiration? If conditions are met, the transcript should also be publicized.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Ningbo Yuan Chengzhi: Can my uncle live forever?</w:t>
      </w:r>
    </w:p>
    <w:p w:rsidR="008235DD" w:rsidRDefault="008235DD" w:rsidP="008235DD">
      <w:pPr>
        <w:pStyle w:val="21"/>
        <w:ind w:firstLineChars="400" w:firstLine="840"/>
      </w:pPr>
    </w:p>
    <w:p w:rsidR="008235DD" w:rsidRDefault="008235DD" w:rsidP="008235DD">
      <w:pPr>
        <w:pStyle w:val="21"/>
        <w:ind w:firstLineChars="400" w:firstLine="840"/>
      </w:pPr>
      <w:r>
        <w:t>When did chaos begin in China?</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Your uncle can live forever. Not messy. 20331126 Datong.</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Abandon evil and follow God: Do not be tempted by the desire given by evil spirits, believe in God again and repent, so as to get God's last salvation in this last disaster!</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Ge God, Ge God, Ge is God.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Ningbo Yuan Chengzhi: My uncle can't live forever. I can't believe what you said.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Everyone lives forever, 20331126</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Ningbo Yuan Chengzhi: Are you me? All people have eternal life. What about the conflicts of lust and the ugly ones?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In a world of great harmony, everyone is equal and loves each other.</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t>152. [Leading by Huang] Dongdong Years: In fact, Ge can really be deified!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Why? Time, don't you hate him? His disciples reported you, and you cried.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It's too unexpected for years to say that. At least years know 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Ningbo Yuan Chengzhi: Is the world of immortality vegetarian?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You can eat meat.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Abandon evil from God: Will the real God say I am God? Truth knows no repentance.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Qian Fenjuan: According to nerves, God was created by </w:t>
      </w:r>
      <w:r>
        <w:rPr>
          <w:rFonts w:hint="eastAsia"/>
        </w:rPr>
        <w:lastRenderedPageBreak/>
        <w:t>God Ge from generation to generation.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Abandon evil from God: Only the kingdom of God is true.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The Kingdom of God is the Kingdom of Ge God.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Dashi: Divine Light.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Forty: where does light come from?</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Ge Fa.</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Ningbo Yuan Chengzhi: Do people have animal and plant attributes?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No, only human nature.</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t>153. Ge Yimin: Closeness and estrangement: First there were uncles (children with the same surname, Tang)</w:t>
      </w:r>
    </w:p>
    <w:p w:rsidR="008235DD" w:rsidRDefault="008235DD" w:rsidP="008235DD">
      <w:pPr>
        <w:pStyle w:val="21"/>
        <w:ind w:firstLineChars="400" w:firstLine="840"/>
      </w:pPr>
    </w:p>
    <w:p w:rsidR="008235DD" w:rsidRDefault="008235DD" w:rsidP="008235DD">
      <w:pPr>
        <w:pStyle w:val="21"/>
        <w:ind w:firstLineChars="400" w:firstLine="840"/>
      </w:pPr>
      <w:r>
        <w:t>Later, there were aunts and uncles (aunts and uncles were not close and could not be numbered) (children had different surnames, which was a table).</w:t>
      </w:r>
    </w:p>
    <w:p w:rsidR="008235DD" w:rsidRDefault="008235DD" w:rsidP="008235DD">
      <w:pPr>
        <w:pStyle w:val="21"/>
        <w:ind w:firstLineChars="400" w:firstLine="840"/>
      </w:pPr>
    </w:p>
    <w:p w:rsidR="008235DD" w:rsidRDefault="008235DD" w:rsidP="008235DD">
      <w:pPr>
        <w:pStyle w:val="21"/>
        <w:ind w:firstLineChars="400" w:firstLine="840"/>
      </w:pPr>
      <w:r>
        <w:t>China is a patrilineal society: 1. Father's brother has two names (uncle and uncle), and the other one.</w:t>
      </w:r>
    </w:p>
    <w:p w:rsidR="008235DD" w:rsidRDefault="008235DD" w:rsidP="008235DD">
      <w:pPr>
        <w:pStyle w:val="21"/>
        <w:ind w:firstLineChars="400" w:firstLine="840"/>
      </w:pPr>
    </w:p>
    <w:p w:rsidR="008235DD" w:rsidRDefault="008235DD" w:rsidP="008235DD">
      <w:pPr>
        <w:pStyle w:val="21"/>
        <w:ind w:firstLineChars="400" w:firstLine="840"/>
      </w:pPr>
      <w:r>
        <w:t>2. The traditional uncle is closer to his father than his uncle, of course not now.</w:t>
      </w:r>
    </w:p>
    <w:p w:rsidR="008235DD" w:rsidRDefault="008235DD" w:rsidP="008235DD">
      <w:pPr>
        <w:pStyle w:val="21"/>
        <w:ind w:firstLineChars="400" w:firstLine="840"/>
      </w:pPr>
    </w:p>
    <w:p w:rsidR="008235DD" w:rsidRDefault="008235DD" w:rsidP="008235DD">
      <w:pPr>
        <w:pStyle w:val="21"/>
        <w:ind w:firstLineChars="400" w:firstLine="840"/>
      </w:pPr>
      <w:r>
        <w:t>Extraneous remarks: One mountain (father) and two rivers (mother) are brothers, and one river and two mountains are like other people.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Revenge this son: Ge Xie? Let it wash its neck and wait!!!!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What are your countermeasures?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Limited life: God Ge is the god. He has returned.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Hello, yes, I'm back.</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Ziling Star: It's a cult.. Not a third rate religion.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No organization.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Ningbo Yuan Chengzhi: Does Guanyin Bodhisattva exist?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It doesn't exist. If it exists, where is it?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Princess KTV: How do saints manage kings? Do we rely on critical education? By persuasion?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Predication of Dashi: relying on the Divine Net to teach the gods.</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154. Post Bar Users_ GNNAbJE: You are full of heresy </w:t>
      </w:r>
      <w:r>
        <w:rPr>
          <w:rFonts w:hint="eastAsia"/>
        </w:rPr>
        <w:t>√</w:t>
      </w:r>
      <w:r>
        <w:rPr>
          <w:rFonts w:hint="eastAsia"/>
        </w:rPr>
        <w:t xml:space="preserve"> nonsense </w:t>
      </w:r>
      <w:r>
        <w:rPr>
          <w:rFonts w:hint="eastAsia"/>
        </w:rPr>
        <w:t>√</w:t>
      </w:r>
      <w:r>
        <w:rPr>
          <w:rFonts w:hint="eastAsia"/>
        </w:rPr>
        <w:t xml:space="preserve"> no matter how many countries you are listed in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How many believers are there? They are all heresies that confuse people and divine sense </w:t>
      </w:r>
      <w:r>
        <w:rPr>
          <w:rFonts w:hint="eastAsia"/>
        </w:rPr>
        <w:t>√</w:t>
      </w:r>
      <w:r>
        <w:rPr>
          <w:rFonts w:hint="eastAsia"/>
        </w:rPr>
        <w:t xml:space="preserve"> There is no difference between them </w:t>
      </w:r>
      <w:r>
        <w:rPr>
          <w:rFonts w:hint="eastAsia"/>
        </w:rPr>
        <w:t>√</w:t>
      </w:r>
      <w:r>
        <w:rPr>
          <w:rFonts w:hint="eastAsia"/>
        </w:rPr>
        <w:t xml:space="preserve"> Do you understand?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Do you know where the source of suffering of all living beings is??? Let me laugh at you </w:t>
      </w:r>
      <w:r>
        <w:rPr>
          <w:rFonts w:hint="eastAsia"/>
        </w:rPr>
        <w:t>√</w:t>
      </w:r>
      <w:r>
        <w:rPr>
          <w:rFonts w:hint="eastAsia"/>
        </w:rPr>
        <w:t xml:space="preserve"> Full of self righteousness </w:t>
      </w:r>
      <w:r>
        <w:rPr>
          <w:rFonts w:hint="eastAsia"/>
        </w:rPr>
        <w:t>√</w:t>
      </w:r>
      <w:r>
        <w:rPr>
          <w:rFonts w:hint="eastAsia"/>
        </w:rPr>
        <w:t xml:space="preserve"> Inverted delusion without self-knowledge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Do you think saints save the world by thinking and imagining? Still nerve??? Neurosis bar </w:t>
      </w:r>
      <w:r>
        <w:rPr>
          <w:rFonts w:hint="eastAsia"/>
        </w:rPr>
        <w:t>√</w:t>
      </w:r>
      <w:r>
        <w:rPr>
          <w:rFonts w:hint="eastAsia"/>
        </w:rPr>
        <w:t xml:space="preserve"> delusion </w:t>
      </w:r>
      <w:r>
        <w:rPr>
          <w:rFonts w:hint="eastAsia"/>
        </w:rPr>
        <w:t>√</w:t>
      </w:r>
      <w:r>
        <w:rPr>
          <w:rFonts w:hint="eastAsia"/>
        </w:rPr>
        <w:t xml:space="preserve"> ignorance, fearlessness, lawlessness, and ignorance.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One of the demons in the end of the law </w:t>
      </w:r>
      <w:r>
        <w:rPr>
          <w:rFonts w:hint="eastAsia"/>
        </w:rPr>
        <w:t>√</w:t>
      </w:r>
      <w:r>
        <w:rPr>
          <w:rFonts w:hint="eastAsia"/>
        </w:rPr>
        <w:t xml:space="preserve"> Ge </w:t>
      </w:r>
      <w:r>
        <w:rPr>
          <w:rFonts w:hint="eastAsia"/>
        </w:rPr>
        <w:t>√</w:t>
      </w:r>
      <w:r>
        <w:rPr>
          <w:rFonts w:hint="eastAsia"/>
        </w:rPr>
        <w:t xml:space="preserve"> Do you understand?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Li is fake, and believers are all over the world </w:t>
      </w:r>
      <w:r>
        <w:rPr>
          <w:rFonts w:hint="eastAsia"/>
        </w:rPr>
        <w:t>√</w:t>
      </w:r>
      <w:r>
        <w:rPr>
          <w:rFonts w:hint="eastAsia"/>
        </w:rPr>
        <w:t xml:space="preserve"> Who do you think you are?? What about nerves? Are you God?? Are you nervous? How to prove that you are God??? Prove it??? It doesn't prove what god you are pretending to be?? Funny God?? Are you crazy??? G</w:t>
      </w:r>
      <w:r>
        <w:t>od?? Let me laugh at you.</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Predication of Dashi: the root cause of all beings' suffering: the dominant is material dissatisfaction (inequality), and the recessive is </w:t>
      </w:r>
      <w:r>
        <w:rPr>
          <w:rFonts w:hint="eastAsia"/>
        </w:rPr>
        <w:lastRenderedPageBreak/>
        <w:t>self death.</w:t>
      </w:r>
    </w:p>
    <w:p w:rsidR="008235DD" w:rsidRDefault="008235DD" w:rsidP="008235DD">
      <w:pPr>
        <w:pStyle w:val="21"/>
        <w:ind w:firstLineChars="400" w:firstLine="840"/>
      </w:pPr>
    </w:p>
    <w:p w:rsidR="008235DD" w:rsidRDefault="008235DD" w:rsidP="008235DD">
      <w:pPr>
        <w:pStyle w:val="21"/>
        <w:ind w:firstLineChars="400" w:firstLine="840"/>
      </w:pPr>
      <w:r>
        <w:t>Ge Shenneng is abusing immortals and bringing immortality.</w:t>
      </w:r>
    </w:p>
    <w:p w:rsidR="008235DD" w:rsidRDefault="008235DD" w:rsidP="008235DD">
      <w:pPr>
        <w:pStyle w:val="21"/>
        <w:ind w:firstLineChars="400" w:firstLine="840"/>
      </w:pPr>
    </w:p>
    <w:p w:rsidR="008235DD" w:rsidRDefault="008235DD" w:rsidP="008235DD">
      <w:pPr>
        <w:pStyle w:val="21"/>
        <w:ind w:firstLineChars="400" w:firstLine="840"/>
      </w:pPr>
      <w:r>
        <w:t>1. Natural selection; 2. Social trials.</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t>155. Post Bar Users_ GNNAbJE: Founder of the New World??</w:t>
      </w:r>
    </w:p>
    <w:p w:rsidR="008235DD" w:rsidRDefault="008235DD" w:rsidP="008235DD">
      <w:pPr>
        <w:pStyle w:val="21"/>
        <w:ind w:firstLineChars="400" w:firstLine="840"/>
      </w:pPr>
    </w:p>
    <w:p w:rsidR="008235DD" w:rsidRDefault="008235DD" w:rsidP="008235DD">
      <w:pPr>
        <w:pStyle w:val="21"/>
        <w:ind w:firstLineChars="400" w:firstLine="840"/>
      </w:pPr>
      <w:r>
        <w:t>Aquarius born on the first day?? Open a new world?? Do you have self-knowledge?? Funny.</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Ge 19690131</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Is it the first day Aquarius was born? Crape myrtle sage is born on the first day of Aquarius </w:t>
      </w:r>
      <w:r>
        <w:rPr>
          <w:rFonts w:hint="eastAsia"/>
        </w:rPr>
        <w:t>√</w:t>
      </w:r>
      <w:r>
        <w:rPr>
          <w:rFonts w:hint="eastAsia"/>
        </w:rPr>
        <w:t xml:space="preserve"> Understand?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Why the first day? Only God 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Hahahahahahahaha, God's Choice? Who told you? It's not a destiny </w:t>
      </w:r>
      <w:r>
        <w:rPr>
          <w:rFonts w:hint="eastAsia"/>
        </w:rPr>
        <w:t>√</w:t>
      </w:r>
      <w:r>
        <w:rPr>
          <w:rFonts w:hint="eastAsia"/>
        </w:rPr>
        <w:t xml:space="preserve"> It's destiny </w:t>
      </w:r>
      <w:r>
        <w:rPr>
          <w:rFonts w:hint="eastAsia"/>
        </w:rPr>
        <w:t>√</w:t>
      </w:r>
      <w:r>
        <w:rPr>
          <w:rFonts w:hint="eastAsia"/>
        </w:rPr>
        <w:t xml:space="preserve"> Destiny </w:t>
      </w:r>
      <w:r>
        <w:rPr>
          <w:rFonts w:hint="eastAsia"/>
        </w:rPr>
        <w:t>√</w:t>
      </w:r>
      <w:r>
        <w:rPr>
          <w:rFonts w:hint="eastAsia"/>
        </w:rPr>
        <w:t xml:space="preserve"> </w:t>
      </w:r>
      <w:r>
        <w:rPr>
          <w:rFonts w:hint="eastAsia"/>
        </w:rPr>
        <w:t>⑧</w:t>
      </w:r>
      <w:r>
        <w:rPr>
          <w:rFonts w:hint="eastAsia"/>
        </w:rPr>
        <w:t xml:space="preserve"> It's a person </w:t>
      </w:r>
      <w:r>
        <w:rPr>
          <w:rFonts w:hint="eastAsia"/>
        </w:rPr>
        <w:t>√</w:t>
      </w:r>
      <w:r>
        <w:rPr>
          <w:rFonts w:hint="eastAsia"/>
        </w:rPr>
        <w:t xml:space="preserve"> Destiny </w:t>
      </w:r>
      <w:r>
        <w:rPr>
          <w:rFonts w:hint="eastAsia"/>
        </w:rPr>
        <w:t>√</w:t>
      </w:r>
      <w:r>
        <w:rPr>
          <w:rFonts w:hint="eastAsia"/>
        </w:rPr>
        <w:t xml:space="preserve"> Are you?? Tell me? Do you understand?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God Ge created heaven.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lastRenderedPageBreak/>
        <w:t>》》</w:t>
      </w:r>
      <w:r>
        <w:rPr>
          <w:rFonts w:hint="eastAsia"/>
        </w:rPr>
        <w:t xml:space="preserve">Post Bar Users_ GNNAbJE: My obsession is the source of pain </w:t>
      </w:r>
      <w:r>
        <w:rPr>
          <w:rFonts w:hint="eastAsia"/>
        </w:rPr>
        <w:t>√</w:t>
      </w:r>
      <w:r>
        <w:rPr>
          <w:rFonts w:hint="eastAsia"/>
        </w:rPr>
        <w:t xml:space="preserve"> Understand?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People who have no money to eat, what can I do to hold onto?</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 Stubbornness does not transform into stubbornness.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What do you know? Unrealistic, a million words nerve you write?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What is immortality? The essence is immortality </w:t>
      </w:r>
      <w:r>
        <w:rPr>
          <w:rFonts w:hint="eastAsia"/>
        </w:rPr>
        <w:t>√</w:t>
      </w:r>
      <w:r>
        <w:rPr>
          <w:rFonts w:hint="eastAsia"/>
        </w:rPr>
        <w:t xml:space="preserve"> The root of suffering </w:t>
      </w:r>
      <w:r>
        <w:rPr>
          <w:rFonts w:hint="eastAsia"/>
        </w:rPr>
        <w:t>√</w:t>
      </w:r>
      <w:r>
        <w:rPr>
          <w:rFonts w:hint="eastAsia"/>
        </w:rPr>
        <w:t xml:space="preserve"> Self clinging </w:t>
      </w:r>
      <w:r>
        <w:rPr>
          <w:rFonts w:hint="eastAsia"/>
        </w:rPr>
        <w:t>√</w:t>
      </w:r>
      <w:r>
        <w:rPr>
          <w:rFonts w:hint="eastAsia"/>
        </w:rPr>
        <w:t xml:space="preserve"> Because of self clinging, there is no escape from the six paths of life and death. The real suffering of all living beings is not the material dissatisfaction </w:t>
      </w:r>
      <w:r>
        <w:rPr>
          <w:rFonts w:hint="eastAsia"/>
        </w:rPr>
        <w:t>√</w:t>
      </w:r>
      <w:r>
        <w:rPr>
          <w:rFonts w:hint="eastAsia"/>
        </w:rPr>
        <w:t xml:space="preserve"> but the ignorance of Buddha. </w:t>
      </w:r>
      <w:r>
        <w:rPr>
          <w:rFonts w:hint="eastAsia"/>
        </w:rPr>
        <w:t>⑧</w:t>
      </w:r>
      <w:r>
        <w:rPr>
          <w:rFonts w:hint="eastAsia"/>
        </w:rPr>
        <w:t xml:space="preserve"> Suffering is the real suffering </w:t>
      </w:r>
      <w:r>
        <w:rPr>
          <w:rFonts w:hint="eastAsia"/>
        </w:rPr>
        <w:t>√</w:t>
      </w:r>
      <w:r>
        <w:rPr>
          <w:rFonts w:hint="eastAsia"/>
        </w:rPr>
        <w:t xml:space="preserve"> Life, old age, sickness and death are impermanent, suffering empty </w:t>
      </w:r>
      <w:r>
        <w:rPr>
          <w:rFonts w:hint="eastAsia"/>
        </w:rPr>
        <w:t>√</w:t>
      </w:r>
      <w:r>
        <w:rPr>
          <w:rFonts w:hint="eastAsia"/>
        </w:rPr>
        <w:t xml:space="preserve"> All living beings are the same suffering </w:t>
      </w:r>
      <w:r>
        <w:rPr>
          <w:rFonts w:hint="eastAsia"/>
        </w:rPr>
        <w:t>√</w:t>
      </w:r>
      <w:r>
        <w:rPr>
          <w:rFonts w:hint="eastAsia"/>
        </w:rPr>
        <w:t xml:space="preserve"> All are suffering </w:t>
      </w:r>
      <w:r>
        <w:rPr>
          <w:rFonts w:hint="eastAsia"/>
        </w:rPr>
        <w:t>√</w:t>
      </w:r>
      <w:r>
        <w:rPr>
          <w:rFonts w:hint="eastAsia"/>
        </w:rPr>
        <w:t xml:space="preserve"> All living beings are stupid and don't feel pain </w:t>
      </w:r>
      <w:r>
        <w:rPr>
          <w:rFonts w:hint="eastAsia"/>
        </w:rPr>
        <w:t>√</w:t>
      </w:r>
      <w:r>
        <w:rPr>
          <w:rFonts w:hint="eastAsia"/>
        </w:rPr>
        <w:t xml:space="preserve"> All of us are suffering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Who lives forever? Come out and post a post. Samsara, how to prove it?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 Huange Nerve created the sky?? Created by a psychopath, right?? Ask God Ge who created it?? Can it make it clear???</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lastRenderedPageBreak/>
        <w:t>》</w:t>
      </w:r>
      <w:r>
        <w:rPr>
          <w:rFonts w:hint="eastAsia"/>
        </w:rPr>
        <w:t>Xu Hanli: God Ge has his own forever.</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Can't you read it? Crape myrtle sage is born on the first day of Aquarius </w:t>
      </w:r>
      <w:r>
        <w:rPr>
          <w:rFonts w:hint="eastAsia"/>
        </w:rPr>
        <w:t>√</w:t>
      </w:r>
      <w:r>
        <w:rPr>
          <w:rFonts w:hint="eastAsia"/>
        </w:rPr>
        <w:t xml:space="preserve"> Open a new world </w:t>
      </w:r>
      <w:r>
        <w:rPr>
          <w:rFonts w:hint="eastAsia"/>
        </w:rPr>
        <w:t>√</w:t>
      </w:r>
      <w:r>
        <w:rPr>
          <w:rFonts w:hint="eastAsia"/>
        </w:rPr>
        <w:t xml:space="preserve"> It is Maitreya Buddha </w:t>
      </w:r>
      <w:r>
        <w:rPr>
          <w:rFonts w:hint="eastAsia"/>
        </w:rPr>
        <w:t>√</w:t>
      </w:r>
      <w:r>
        <w:rPr>
          <w:rFonts w:hint="eastAsia"/>
        </w:rPr>
        <w:t xml:space="preserve"> Maitreya Buddha born in 1973 is also God </w:t>
      </w:r>
      <w:r>
        <w:rPr>
          <w:rFonts w:hint="eastAsia"/>
        </w:rPr>
        <w:t>√</w:t>
      </w:r>
      <w:r>
        <w:rPr>
          <w:rFonts w:hint="eastAsia"/>
        </w:rPr>
        <w:t xml:space="preserve"> Jesus born on Sunday </w:t>
      </w:r>
      <w:r>
        <w:rPr>
          <w:rFonts w:hint="eastAsia"/>
        </w:rPr>
        <w:t>√</w:t>
      </w:r>
      <w:r>
        <w:rPr>
          <w:rFonts w:hint="eastAsia"/>
        </w:rPr>
        <w:t xml:space="preserve"> East plum </w:t>
      </w:r>
      <w:r>
        <w:rPr>
          <w:rFonts w:hint="eastAsia"/>
        </w:rPr>
        <w:t>√</w:t>
      </w:r>
      <w:r>
        <w:rPr>
          <w:rFonts w:hint="eastAsia"/>
        </w:rPr>
        <w:t xml:space="preserve"> Plum blossom fragrance comes from bitter cold Birth on a cold day is not your birth in 69 </w:t>
      </w:r>
      <w:r>
        <w:rPr>
          <w:rFonts w:hint="eastAsia"/>
        </w:rPr>
        <w:t>√</w:t>
      </w:r>
      <w:r>
        <w:rPr>
          <w:rFonts w:hint="eastAsia"/>
        </w:rPr>
        <w:t xml:space="preserve"> Do you understand? Who pretends to be a crape myrtle sage?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Ge created the crape myrtle sage.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 Ge Shen created???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God Ge said that if there is, there will be.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Post Bar Users_ GNNAbJE: Is Ge neuropathy still immortal? Does Plum Blossom suspect that Ge neuropathy is in this world? Did you invest in the next cycle?? If it is not reincarnated, please let it come out to prove that it is still alive forever? Ha ha h</w:t>
      </w:r>
      <w:r>
        <w:t>a ha ha ha ha ha.</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I'm Ge Shen.</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This should ask you </w:t>
      </w:r>
      <w:r>
        <w:rPr>
          <w:rFonts w:hint="eastAsia"/>
        </w:rPr>
        <w:t>√</w:t>
      </w:r>
      <w:r>
        <w:rPr>
          <w:rFonts w:hint="eastAsia"/>
        </w:rPr>
        <w:t xml:space="preserve"> Are you immortal? If you don't have immortality, what do you say? I tell you that there is no life or death but reincarnation </w:t>
      </w:r>
      <w:r>
        <w:rPr>
          <w:rFonts w:hint="eastAsia"/>
        </w:rPr>
        <w:t>√</w:t>
      </w:r>
      <w:r>
        <w:rPr>
          <w:rFonts w:hint="eastAsia"/>
        </w:rPr>
        <w:t xml:space="preserve"> Don't say there is no reincarnation, your existence is the best proof of reincarnation </w:t>
      </w:r>
      <w:r>
        <w:rPr>
          <w:rFonts w:hint="eastAsia"/>
        </w:rPr>
        <w:t>√</w:t>
      </w:r>
      <w:r>
        <w:rPr>
          <w:rFonts w:hint="eastAsia"/>
        </w:rPr>
        <w:t xml:space="preserve"> Only you are ignorant </w:t>
      </w:r>
      <w:r>
        <w:rPr>
          <w:rFonts w:hint="eastAsia"/>
        </w:rPr>
        <w:t>√</w:t>
      </w:r>
      <w:r>
        <w:rPr>
          <w:rFonts w:hint="eastAsia"/>
        </w:rPr>
        <w:t xml:space="preserve"> Blocked by greed, hatred, ignorance, ignorance, paranoia, delusion </w:t>
      </w:r>
      <w:r>
        <w:rPr>
          <w:rFonts w:hint="eastAsia"/>
        </w:rPr>
        <w:t>√</w:t>
      </w:r>
      <w:r>
        <w:rPr>
          <w:rFonts w:hint="eastAsia"/>
        </w:rPr>
        <w:t xml:space="preserve"> Can't see clearly that you are from reincarnation </w:t>
      </w:r>
      <w:r>
        <w:rPr>
          <w:rFonts w:hint="eastAsia"/>
        </w:rPr>
        <w:lastRenderedPageBreak/>
        <w:t>√</w:t>
      </w:r>
      <w:r>
        <w:rPr>
          <w:rFonts w:hint="eastAsia"/>
        </w:rPr>
        <w:t xml:space="preserve"> Say again that the essence is not alive and dead, the Buddha is not alive and dead </w:t>
      </w:r>
      <w:r>
        <w:rPr>
          <w:rFonts w:hint="eastAsia"/>
        </w:rPr>
        <w:t>√</w:t>
      </w:r>
      <w:r>
        <w:rPr>
          <w:rFonts w:hint="eastAsia"/>
        </w:rPr>
        <w:t xml:space="preserve"> Understand? What</w:t>
      </w:r>
      <w:r>
        <w:t xml:space="preserve"> about immortality?</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20331126 Before God Ge lived forever, no one lived forever!!!</w:t>
      </w: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p>
    <w:p w:rsidR="008235DD" w:rsidRDefault="008235DD" w:rsidP="008235DD">
      <w:pPr>
        <w:pStyle w:val="21"/>
        <w:ind w:firstLineChars="400" w:firstLine="840"/>
      </w:pPr>
      <w:r>
        <w:t>156. Jiang Xiaoyu in Yan'an: I suspect that those people with strange photos may have died</w:t>
      </w:r>
    </w:p>
    <w:p w:rsidR="008235DD" w:rsidRDefault="008235DD" w:rsidP="008235DD">
      <w:pPr>
        <w:pStyle w:val="21"/>
        <w:ind w:firstLineChars="400" w:firstLine="840"/>
      </w:pPr>
    </w:p>
    <w:p w:rsidR="008235DD" w:rsidRDefault="008235DD" w:rsidP="008235DD">
      <w:pPr>
        <w:pStyle w:val="21"/>
        <w:ind w:firstLineChars="400" w:firstLine="840"/>
      </w:pPr>
      <w:r>
        <w:t>For example, Gang Ren Ge, who had never seen it before, turned over several pictures last night, and suddenly felt very empty and quiet, sad and sad.</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How can you prove that you are Ge neuropathy? Prove </w:t>
      </w:r>
      <w:r>
        <w:rPr>
          <w:rFonts w:hint="eastAsia"/>
        </w:rPr>
        <w:t>√</w:t>
      </w:r>
      <w:r>
        <w:rPr>
          <w:rFonts w:hint="eastAsia"/>
        </w:rPr>
        <w:t xml:space="preserve"> If you can prove it, believe it. Are you </w:t>
      </w:r>
      <w:r>
        <w:rPr>
          <w:rFonts w:hint="eastAsia"/>
        </w:rPr>
        <w:t>√</w:t>
      </w:r>
      <w:r>
        <w:rPr>
          <w:rFonts w:hint="eastAsia"/>
        </w:rPr>
        <w:t>? Ha ha ha ha</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 xml:space="preserve">Dong Mei tells you that your so-called Ge neuropathy has been reincarnated early </w:t>
      </w:r>
      <w:r>
        <w:rPr>
          <w:rFonts w:hint="eastAsia"/>
        </w:rPr>
        <w:t>√</w:t>
      </w:r>
      <w:r>
        <w:rPr>
          <w:rFonts w:hint="eastAsia"/>
        </w:rPr>
        <w:t xml:space="preserve"> 5. You are committed to the next reincarnation </w:t>
      </w:r>
      <w:r>
        <w:rPr>
          <w:rFonts w:hint="eastAsia"/>
        </w:rPr>
        <w:t>√</w:t>
      </w:r>
      <w:r>
        <w:rPr>
          <w:rFonts w:hint="eastAsia"/>
        </w:rPr>
        <w:t xml:space="preserve"> You are just a fan of the neuropathy cheated by it </w:t>
      </w:r>
      <w:r>
        <w:rPr>
          <w:rFonts w:hint="eastAsia"/>
        </w:rPr>
        <w:t>√</w:t>
      </w:r>
      <w:r>
        <w:rPr>
          <w:rFonts w:hint="eastAsia"/>
        </w:rPr>
        <w:t xml:space="preserve"> Hard crazy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Search Ge Shen.com. Our interaction has been on the God Forum.</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The fire of the firefly dares to compete with the bright moon </w:t>
      </w:r>
      <w:r>
        <w:rPr>
          <w:rFonts w:hint="eastAsia"/>
        </w:rPr>
        <w:t>√</w:t>
      </w:r>
      <w:r>
        <w:rPr>
          <w:rFonts w:hint="eastAsia"/>
        </w:rPr>
        <w:t xml:space="preserve"> Ge neuropathy overestimates himself </w:t>
      </w:r>
      <w:r>
        <w:rPr>
          <w:rFonts w:hint="eastAsia"/>
        </w:rPr>
        <w:lastRenderedPageBreak/>
        <w:t xml:space="preserve">and does not know how lofty the earth is </w:t>
      </w:r>
      <w:r>
        <w:rPr>
          <w:rFonts w:hint="eastAsia"/>
        </w:rPr>
        <w:t>√</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The bright moon, sky and earth are all created by God Ge.</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Li Moumou's "Devil Li's Heresy" and "Devil" (not right) heresy </w:t>
      </w:r>
      <w:r>
        <w:rPr>
          <w:rFonts w:hint="eastAsia"/>
        </w:rPr>
        <w:t>√</w:t>
      </w:r>
      <w:r>
        <w:rPr>
          <w:rFonts w:hint="eastAsia"/>
        </w:rPr>
        <w:t xml:space="preserve"> Do you understand? You are just like a devil with perverse theories and heresies </w:t>
      </w:r>
      <w:r>
        <w:rPr>
          <w:rFonts w:hint="eastAsia"/>
        </w:rPr>
        <w:t>√</w:t>
      </w:r>
      <w:r>
        <w:rPr>
          <w:rFonts w:hint="eastAsia"/>
        </w:rPr>
        <w:t xml:space="preserve"> confusing others and harming yourself </w:t>
      </w:r>
      <w:r>
        <w:rPr>
          <w:rFonts w:hint="eastAsia"/>
        </w:rPr>
        <w:t>√</w:t>
      </w:r>
      <w:r>
        <w:rPr>
          <w:rFonts w:hint="eastAsia"/>
        </w:rPr>
        <w:t xml:space="preserve"> ignorant and unconscious.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Qian Fenjuan: Nervous.</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Were you born on Sunday, the second day of Jesus Christ?? Dong Mei is </w:t>
      </w:r>
      <w:r>
        <w:rPr>
          <w:rFonts w:hint="eastAsia"/>
        </w:rPr>
        <w:t>√</w:t>
      </w:r>
      <w:r>
        <w:rPr>
          <w:rFonts w:hint="eastAsia"/>
        </w:rPr>
        <w:t xml:space="preserve"> Are you??</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Xu Hanli: Ge Shen's birthday is the holy day on Friday, 19690131</w:t>
      </w:r>
    </w:p>
    <w:p w:rsidR="008235DD" w:rsidRDefault="008235DD" w:rsidP="008235DD">
      <w:pPr>
        <w:pStyle w:val="21"/>
        <w:ind w:firstLineChars="400" w:firstLine="840"/>
      </w:pPr>
    </w:p>
    <w:p w:rsidR="008235DD" w:rsidRDefault="008235DD" w:rsidP="008235DD">
      <w:pPr>
        <w:pStyle w:val="21"/>
        <w:ind w:firstLineChars="400" w:firstLine="840"/>
      </w:pPr>
      <w:r>
        <w:rPr>
          <w:rFonts w:hint="eastAsia"/>
        </w:rPr>
        <w:t>》》</w:t>
      </w:r>
      <w:r>
        <w:rPr>
          <w:rFonts w:hint="eastAsia"/>
        </w:rPr>
        <w:t xml:space="preserve">Post Bar Users_ GNNAbJE: Are you stupid </w:t>
      </w:r>
      <w:r>
        <w:rPr>
          <w:rFonts w:hint="eastAsia"/>
        </w:rPr>
        <w:t>√</w:t>
      </w:r>
      <w:r>
        <w:rPr>
          <w:rFonts w:hint="eastAsia"/>
        </w:rPr>
        <w:t xml:space="preserve"> Jesus Resurrection Day on Sunday </w:t>
      </w:r>
      <w:r>
        <w:rPr>
          <w:rFonts w:hint="eastAsia"/>
        </w:rPr>
        <w:t>√</w:t>
      </w:r>
      <w:r>
        <w:rPr>
          <w:rFonts w:hint="eastAsia"/>
        </w:rPr>
        <w:t xml:space="preserve"> Are you blind?? See you?</w:t>
      </w:r>
    </w:p>
    <w:p w:rsidR="008235DD" w:rsidRDefault="008235DD" w:rsidP="008235DD">
      <w:pPr>
        <w:pStyle w:val="21"/>
        <w:ind w:firstLineChars="400" w:firstLine="840"/>
      </w:pPr>
    </w:p>
    <w:p w:rsidR="00CD4C51" w:rsidRDefault="008235DD" w:rsidP="008235DD">
      <w:pPr>
        <w:pStyle w:val="21"/>
        <w:ind w:firstLineChars="400" w:firstLine="840"/>
      </w:pPr>
      <w:r>
        <w:rPr>
          <w:rFonts w:hint="eastAsia"/>
        </w:rPr>
        <w:t>》</w:t>
      </w:r>
      <w:r>
        <w:rPr>
          <w:rFonts w:hint="eastAsia"/>
        </w:rPr>
        <w:t>Xu Hanli: Jesus was created by God Ge from generation to generation.</w:t>
      </w:r>
      <w:r>
        <w:t xml:space="preserve"> </w:t>
      </w:r>
    </w:p>
    <w:p w:rsidR="00CD4C51" w:rsidRDefault="00CD4C51" w:rsidP="008235DD">
      <w:pPr>
        <w:pStyle w:val="21"/>
        <w:ind w:firstLineChars="400" w:firstLine="840"/>
      </w:pPr>
    </w:p>
    <w:p w:rsidR="00CD4C51" w:rsidRDefault="00CD4C51" w:rsidP="008235DD">
      <w:pPr>
        <w:pStyle w:val="21"/>
        <w:ind w:firstLineChars="400" w:firstLine="840"/>
      </w:pPr>
    </w:p>
    <w:p w:rsidR="00CD4C51" w:rsidRDefault="00CD4C51" w:rsidP="00CD4C51">
      <w:pPr>
        <w:pStyle w:val="21"/>
        <w:ind w:firstLineChars="400" w:firstLine="840"/>
      </w:pPr>
      <w:r>
        <w:t>157. Ah Luen: Hi, Fairy Ge!</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lastRenderedPageBreak/>
        <w:t>Hello</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What great works does Goddess Ge have recently that can be taught together?</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Your email, I send you.</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306787385@qq.com</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Sent</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Received</w:t>
      </w:r>
    </w:p>
    <w:p w:rsidR="00CD4C51" w:rsidRDefault="00CD4C51" w:rsidP="00CD4C51">
      <w:pPr>
        <w:pStyle w:val="21"/>
        <w:ind w:firstLineChars="400" w:firstLine="840"/>
      </w:pPr>
    </w:p>
    <w:p w:rsidR="00CD4C51" w:rsidRDefault="00CD4C51" w:rsidP="00CD4C51">
      <w:pPr>
        <w:pStyle w:val="21"/>
        <w:ind w:firstLineChars="400" w:firstLine="840"/>
      </w:pPr>
      <w:r>
        <w:t>Goddess Ge</w:t>
      </w:r>
    </w:p>
    <w:p w:rsidR="00CD4C51" w:rsidRDefault="00CD4C51" w:rsidP="00CD4C51">
      <w:pPr>
        <w:pStyle w:val="21"/>
        <w:ind w:firstLineChars="400" w:firstLine="840"/>
      </w:pPr>
    </w:p>
    <w:p w:rsidR="00CD4C51" w:rsidRDefault="00CD4C51" w:rsidP="00CD4C51">
      <w:pPr>
        <w:pStyle w:val="21"/>
        <w:ind w:firstLineChars="400" w:firstLine="840"/>
      </w:pPr>
      <w:r>
        <w:t>How are you recently?</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lastRenderedPageBreak/>
        <w:t>very good</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Do you take medicine continuously?</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no need</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Do they still call you crazy?</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false</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During your stay in the Neurological Hospital, did the hospital keep a medical record?</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have</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lastRenderedPageBreak/>
        <w:t>The medical records of the hospital They kept them in the hospital?</w:t>
      </w:r>
    </w:p>
    <w:p w:rsidR="00CD4C51" w:rsidRDefault="00CD4C51" w:rsidP="00CD4C51">
      <w:pPr>
        <w:pStyle w:val="21"/>
        <w:ind w:firstLineChars="400" w:firstLine="840"/>
      </w:pPr>
    </w:p>
    <w:p w:rsidR="00CD4C51" w:rsidRDefault="00CD4C51" w:rsidP="00CD4C51">
      <w:pPr>
        <w:pStyle w:val="21"/>
        <w:ind w:firstLineChars="400" w:firstLine="840"/>
      </w:pPr>
      <w:r>
        <w:t>God Ge? Do you need financial aid?</w:t>
      </w:r>
    </w:p>
    <w:p w:rsidR="00CD4C51" w:rsidRDefault="00CD4C51" w:rsidP="00CD4C51">
      <w:pPr>
        <w:pStyle w:val="21"/>
        <w:ind w:firstLineChars="400" w:firstLine="840"/>
      </w:pPr>
    </w:p>
    <w:p w:rsidR="00CD4C51" w:rsidRDefault="00CD4C51" w:rsidP="00CD4C51">
      <w:pPr>
        <w:pStyle w:val="21"/>
        <w:ind w:firstLineChars="400" w:firstLine="840"/>
      </w:pPr>
      <w:r>
        <w:t>Ge Shen, are your wife and children still with you now?</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Only rich people</w:t>
      </w:r>
    </w:p>
    <w:p w:rsidR="00CD4C51" w:rsidRDefault="00CD4C51" w:rsidP="00CD4C51">
      <w:pPr>
        <w:pStyle w:val="21"/>
        <w:ind w:firstLineChars="400" w:firstLine="840"/>
      </w:pPr>
    </w:p>
    <w:p w:rsidR="00CD4C51" w:rsidRDefault="00CD4C51" w:rsidP="00CD4C51">
      <w:pPr>
        <w:pStyle w:val="21"/>
        <w:ind w:firstLineChars="400" w:firstLine="840"/>
      </w:pPr>
      <w:r>
        <w:t>in harness</w:t>
      </w:r>
    </w:p>
    <w:p w:rsidR="00CD4C51" w:rsidRDefault="00CD4C51" w:rsidP="00CD4C51">
      <w:pPr>
        <w:pStyle w:val="21"/>
        <w:ind w:firstLineChars="400" w:firstLine="840"/>
      </w:pPr>
    </w:p>
    <w:p w:rsidR="00CD4C51" w:rsidRDefault="00CD4C51" w:rsidP="00CD4C51">
      <w:pPr>
        <w:pStyle w:val="21"/>
        <w:ind w:firstLineChars="400" w:firstLine="840"/>
      </w:pPr>
      <w:r>
        <w:t>For 20 years, only Zhu Huaibing received a subsidy of 20 yuan</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If I am not rich, can I not contribute my merits?</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No need if you are not rich. No one supports you, just Xiaobing 20 yuan</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Ge Shen, is Huaibing still in touch with you?</w:t>
      </w:r>
    </w:p>
    <w:p w:rsidR="00CD4C51" w:rsidRDefault="00CD4C51" w:rsidP="00CD4C51">
      <w:pPr>
        <w:pStyle w:val="21"/>
        <w:ind w:firstLineChars="400" w:firstLine="840"/>
      </w:pPr>
    </w:p>
    <w:p w:rsidR="00CD4C51" w:rsidRDefault="00CD4C51" w:rsidP="00CD4C51">
      <w:pPr>
        <w:pStyle w:val="21"/>
        <w:ind w:firstLineChars="400" w:firstLine="840"/>
      </w:pPr>
      <w:r>
        <w:lastRenderedPageBreak/>
        <w:t>Ge Yimin:</w:t>
      </w:r>
    </w:p>
    <w:p w:rsidR="00CD4C51" w:rsidRDefault="00CD4C51" w:rsidP="00CD4C51">
      <w:pPr>
        <w:pStyle w:val="21"/>
        <w:ind w:firstLineChars="400" w:firstLine="840"/>
      </w:pPr>
    </w:p>
    <w:p w:rsidR="00CD4C51" w:rsidRDefault="00CD4C51" w:rsidP="00CD4C51">
      <w:pPr>
        <w:pStyle w:val="21"/>
        <w:ind w:firstLineChars="400" w:firstLine="840"/>
      </w:pPr>
      <w:r>
        <w:t>WeChat, no contact</w:t>
      </w:r>
    </w:p>
    <w:p w:rsidR="00CD4C51" w:rsidRDefault="00CD4C51" w:rsidP="00CD4C51">
      <w:pPr>
        <w:pStyle w:val="21"/>
        <w:ind w:firstLineChars="400" w:firstLine="840"/>
      </w:pPr>
    </w:p>
    <w:p w:rsidR="00CD4C51" w:rsidRDefault="00CD4C51" w:rsidP="00CD4C51">
      <w:pPr>
        <w:pStyle w:val="21"/>
        <w:ind w:firstLineChars="400" w:firstLine="840"/>
      </w:pPr>
      <w:r>
        <w:t>Ah Luen:</w:t>
      </w:r>
    </w:p>
    <w:p w:rsidR="00CD4C51" w:rsidRDefault="00CD4C51" w:rsidP="00CD4C51">
      <w:pPr>
        <w:pStyle w:val="21"/>
        <w:ind w:firstLineChars="400" w:firstLine="840"/>
      </w:pPr>
    </w:p>
    <w:p w:rsidR="00CD4C51" w:rsidRDefault="00CD4C51" w:rsidP="00CD4C51">
      <w:pPr>
        <w:pStyle w:val="21"/>
        <w:ind w:firstLineChars="400" w:firstLine="840"/>
      </w:pPr>
      <w:r>
        <w:t>Oh oh, Zhu Huaibing is a good man. Does he still make Ge Hua?</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No contact. I have many WeChat friends and forgot her WeChat</w:t>
      </w:r>
    </w:p>
    <w:p w:rsidR="00CD4C51" w:rsidRDefault="00CD4C51" w:rsidP="00CD4C51">
      <w:pPr>
        <w:pStyle w:val="21"/>
        <w:ind w:firstLineChars="400" w:firstLine="840"/>
      </w:pPr>
    </w:p>
    <w:p w:rsidR="00CD4C51" w:rsidRDefault="00CD4C51" w:rsidP="00CD4C51">
      <w:pPr>
        <w:pStyle w:val="21"/>
        <w:ind w:firstLineChars="400" w:firstLine="840"/>
      </w:pPr>
      <w:r>
        <w:t>Nerves remember</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 xml:space="preserve">Post Bar Users_ GNNAbJE: Sunday Sunday is Holy Day </w:t>
      </w:r>
      <w:r>
        <w:rPr>
          <w:rFonts w:hint="eastAsia"/>
        </w:rPr>
        <w:t>√</w:t>
      </w:r>
      <w:r>
        <w:rPr>
          <w:rFonts w:hint="eastAsia"/>
        </w:rPr>
        <w:t xml:space="preserve"> You were born on Friday and pretended to be Holy Day??</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We are God disciples and believe in God Ge.</w:t>
      </w:r>
    </w:p>
    <w:p w:rsidR="00CD4C51" w:rsidRDefault="00CD4C51" w:rsidP="00CD4C51">
      <w:pPr>
        <w:pStyle w:val="21"/>
        <w:ind w:firstLineChars="400" w:firstLine="840"/>
      </w:pPr>
    </w:p>
    <w:p w:rsidR="00CD4C51" w:rsidRDefault="00CD4C51" w:rsidP="00CD4C51">
      <w:pPr>
        <w:pStyle w:val="21"/>
        <w:ind w:firstLineChars="400" w:firstLine="840"/>
      </w:pPr>
      <w:r>
        <w:t>God Ge was born on Friday, the golden day.</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Menghualu: There are several factions in this kind of bar gangs.</w:t>
      </w:r>
    </w:p>
    <w:p w:rsidR="00CD4C51" w:rsidRDefault="00CD4C51" w:rsidP="00CD4C51">
      <w:pPr>
        <w:pStyle w:val="21"/>
        <w:ind w:firstLineChars="400" w:firstLine="840"/>
      </w:pPr>
    </w:p>
    <w:p w:rsidR="00CD4C51" w:rsidRDefault="00CD4C51" w:rsidP="00CD4C51">
      <w:pPr>
        <w:pStyle w:val="21"/>
        <w:ind w:firstLineChars="400" w:firstLine="840"/>
      </w:pPr>
      <w:r>
        <w:t>The second group is led by Ge Yimin, who lives in Zhenjiang, Jiangsu Province.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lastRenderedPageBreak/>
        <w:t>》</w:t>
      </w:r>
      <w:r>
        <w:rPr>
          <w:rFonts w:hint="eastAsia"/>
        </w:rPr>
        <w:t>Xu Hanli: Ge Shen and Ge Hua.</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Taoist Xuanyuan Hanxu: Are you surprised that I can tell you why.</w:t>
      </w:r>
    </w:p>
    <w:p w:rsidR="00CD4C51" w:rsidRDefault="00CD4C51" w:rsidP="00CD4C51">
      <w:pPr>
        <w:pStyle w:val="21"/>
        <w:ind w:firstLineChars="400" w:firstLine="840"/>
      </w:pPr>
    </w:p>
    <w:p w:rsidR="00CD4C51" w:rsidRDefault="00CD4C51" w:rsidP="00CD4C51">
      <w:pPr>
        <w:pStyle w:val="21"/>
        <w:ind w:firstLineChars="400" w:firstLine="840"/>
      </w:pPr>
      <w:r>
        <w:t>I've exposed you for a long time. You just insult God by Ge and don't care about you.</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Why do we insult God? Ge is God.</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t>158. Chen Sheng 0371: There is also Ge Xian around.</w:t>
      </w:r>
    </w:p>
    <w:p w:rsidR="00CD4C51" w:rsidRDefault="00CD4C51" w:rsidP="00CD4C51">
      <w:pPr>
        <w:pStyle w:val="21"/>
        <w:ind w:firstLineChars="400" w:firstLine="840"/>
      </w:pPr>
    </w:p>
    <w:p w:rsidR="00CD4C51" w:rsidRDefault="00CD4C51" w:rsidP="00CD4C51">
      <w:pPr>
        <w:pStyle w:val="21"/>
        <w:ind w:firstLineChars="400" w:firstLine="840"/>
      </w:pPr>
      <w:r>
        <w:t>He also plays with big six women. He doesn't deserve to carry a bag. He wants to shave it for a long time.</w:t>
      </w:r>
    </w:p>
    <w:p w:rsidR="00CD4C51" w:rsidRDefault="00CD4C51" w:rsidP="00CD4C51">
      <w:pPr>
        <w:pStyle w:val="21"/>
        <w:ind w:firstLineChars="400" w:firstLine="840"/>
      </w:pPr>
    </w:p>
    <w:p w:rsidR="00CD4C51" w:rsidRDefault="00CD4C51" w:rsidP="00CD4C51">
      <w:pPr>
        <w:pStyle w:val="21"/>
        <w:ind w:firstLineChars="400" w:firstLine="840"/>
      </w:pPr>
      <w:r>
        <w:t>There are also many pueraria flowers from Heilongjiang to Zhengzhou. Old Chen let out his words.</w:t>
      </w:r>
    </w:p>
    <w:p w:rsidR="00CD4C51" w:rsidRDefault="00CD4C51" w:rsidP="00CD4C51">
      <w:pPr>
        <w:pStyle w:val="21"/>
        <w:ind w:firstLineChars="400" w:firstLine="840"/>
      </w:pPr>
    </w:p>
    <w:p w:rsidR="00CD4C51" w:rsidRDefault="00CD4C51" w:rsidP="00CD4C51">
      <w:pPr>
        <w:pStyle w:val="21"/>
        <w:ind w:firstLineChars="400" w:firstLine="840"/>
      </w:pPr>
      <w:r>
        <w:t>Those who call purple can be blamed, and people and gods are indignant.</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Is Ge Xian around you? How do you know they are Ge Hua? God Ge is a crape myrtle.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 xml:space="preserve">Ah Tzu: Little bar friend, the heaven is qi, that is, it has been tens of thousands of years. God Ge can't even explain it. God means luck, and space is also materialistic (materialistic=idealistic). Do </w:t>
      </w:r>
      <w:r>
        <w:rPr>
          <w:rFonts w:hint="eastAsia"/>
        </w:rPr>
        <w:lastRenderedPageBreak/>
        <w:t>you understand that this is what Laoshui returned t</w:t>
      </w:r>
      <w:r>
        <w:t>o Beijing to explain.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First there are people, then there is heaven. Heaven is the universe.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Ah Tzu: Little bar friend, the universe is two regrets, that is, time and space, space-time: that is, the universe, and space-time is the feudal (Yun and Qi) that is jointly criticized. Do you understand? An expert leader who doesn't understand the ball.</w:t>
      </w:r>
      <w:r>
        <w:t xml:space="preserve"> Give him legislation to make you a feudal superstition.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The universe is time and space, right. But where did time and space come from? The source is the creator.</w:t>
      </w:r>
    </w:p>
    <w:p w:rsidR="00CD4C51" w:rsidRDefault="00CD4C51" w:rsidP="00CD4C51">
      <w:pPr>
        <w:pStyle w:val="21"/>
        <w:ind w:firstLineChars="400" w:firstLine="840"/>
      </w:pPr>
    </w:p>
    <w:p w:rsidR="00CD4C51" w:rsidRDefault="00CD4C51" w:rsidP="00CD4C51">
      <w:pPr>
        <w:pStyle w:val="21"/>
        <w:ind w:firstLineChars="400" w:firstLine="840"/>
      </w:pPr>
      <w:r>
        <w:t>Mao Difu, Mao Tianting, there is only human life, eternal life, and the dead are waiting for resurrection.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The second power of beauty: 66 items, unlimited desire, and evil ways!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The goal of human evolution is to complete human nature. Only when individuals are absolutely free can human nature be fully realized.</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t>159. Mr. Wang 2015 Really: What does EBAY Nerve mainly talk about.</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lastRenderedPageBreak/>
        <w:t>》</w:t>
      </w:r>
      <w:r>
        <w:rPr>
          <w:rFonts w:hint="eastAsia"/>
        </w:rPr>
        <w:t>Xu Hanli: A book of thoughts and beliefs.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Forty: i'm a god. i have nerves. you don't believe in god. do you have nerves?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God's Word.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Xiangguo: Only those who are always young are true saints. The beautiful woman is nineteen years old, and the hundred year old is also a child. It really won't get old.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Who won't be old? Jesus also became old.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Xiangguo: If you are old and dead and haven't become a saint, what will happen to you when you go to the underworld because of your arrogance?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Ge Shen 20331126 will be king forever+</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Xiangguo: You are a street mouse on earth. If you are king or not, you can only suffer in hell. What are you talking about at this age!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It's better than your liar. Dongdong, who is worth 5 yuan, pretends to be an antique and wants to sell it for 20000 yuan. OK:)</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 xml:space="preserve">Xu Xiangguo: The book is really from the Qing Dynasty. The photos should not be too big, so it is not clear. You say I am a liar, </w:t>
      </w:r>
      <w:r>
        <w:rPr>
          <w:rFonts w:hint="eastAsia"/>
        </w:rPr>
        <w:lastRenderedPageBreak/>
        <w:t>and a liar will often say that others are liars.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Do you want to sell 20000 books in the Qing Dynasty? Is anyone talking to you? Why did you delete your reply? Feeling guilty?</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t>160. Ningbo Yuan Chengzhi: Is there a paradise?</w:t>
      </w:r>
    </w:p>
    <w:p w:rsidR="00CD4C51" w:rsidRDefault="00CD4C51" w:rsidP="00CD4C51">
      <w:pPr>
        <w:pStyle w:val="21"/>
        <w:ind w:firstLineChars="400" w:firstLine="840"/>
      </w:pPr>
    </w:p>
    <w:p w:rsidR="00CD4C51" w:rsidRDefault="00CD4C51" w:rsidP="00CD4C51">
      <w:pPr>
        <w:pStyle w:val="21"/>
        <w:ind w:firstLineChars="400" w:firstLine="840"/>
      </w:pPr>
      <w:r>
        <w:t>What do you mean there is no heaven? How many times have I witnessed flying saucers??, Where do UFOs come from?</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Heaven exists, that is, the place where God is, not the court of the Jade Emperor of China, or the Supreme Lord or something.</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Ningbo Yuan Chengzhi: So the Jade Emperor really exists?</w:t>
      </w:r>
    </w:p>
    <w:p w:rsidR="00CD4C51" w:rsidRDefault="00CD4C51" w:rsidP="00CD4C51">
      <w:pPr>
        <w:pStyle w:val="21"/>
        <w:ind w:firstLineChars="400" w:firstLine="840"/>
      </w:pPr>
    </w:p>
    <w:p w:rsidR="00CD4C51" w:rsidRDefault="00CD4C51" w:rsidP="00CD4C51">
      <w:pPr>
        <w:pStyle w:val="21"/>
        <w:ind w:firstLineChars="400" w:firstLine="840"/>
      </w:pPr>
      <w:r>
        <w:t>There is no Jesus in history. Is the story of Jesus' crucifixion a lie?</w:t>
      </w:r>
    </w:p>
    <w:p w:rsidR="00CD4C51" w:rsidRDefault="00CD4C51" w:rsidP="00CD4C51">
      <w:pPr>
        <w:pStyle w:val="21"/>
        <w:ind w:firstLineChars="400" w:firstLine="840"/>
      </w:pPr>
    </w:p>
    <w:p w:rsidR="00CD4C51" w:rsidRDefault="00CD4C51" w:rsidP="00CD4C51">
      <w:pPr>
        <w:pStyle w:val="21"/>
        <w:ind w:firstLineChars="400" w:firstLine="840"/>
      </w:pPr>
      <w:r>
        <w:t>Do UFOs come from heaven?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The Jade Emperor is just a legend.</w:t>
      </w:r>
    </w:p>
    <w:p w:rsidR="00CD4C51" w:rsidRDefault="00CD4C51" w:rsidP="00CD4C51">
      <w:pPr>
        <w:pStyle w:val="21"/>
        <w:ind w:firstLineChars="400" w:firstLine="840"/>
      </w:pPr>
    </w:p>
    <w:p w:rsidR="00CD4C51" w:rsidRDefault="00CD4C51" w:rsidP="00CD4C51">
      <w:pPr>
        <w:pStyle w:val="21"/>
        <w:ind w:firstLineChars="400" w:firstLine="840"/>
      </w:pPr>
      <w:r>
        <w:t>Where does the New Testament come from without Jesus? Why is Christianity so successful?</w:t>
      </w:r>
    </w:p>
    <w:p w:rsidR="00CD4C51" w:rsidRDefault="00CD4C51" w:rsidP="00CD4C51">
      <w:pPr>
        <w:pStyle w:val="21"/>
        <w:ind w:firstLineChars="400" w:firstLine="840"/>
      </w:pPr>
    </w:p>
    <w:p w:rsidR="00CD4C51" w:rsidRDefault="00CD4C51" w:rsidP="00CD4C51">
      <w:pPr>
        <w:pStyle w:val="21"/>
        <w:ind w:firstLineChars="400" w:firstLine="840"/>
      </w:pPr>
      <w:r>
        <w:lastRenderedPageBreak/>
        <w:t>UFOs are created by aliens and God, who is the creator and the source of the world.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Yuan Chengzhi, Ningbo: If the hell lord exists, the Jade Emperor even exists.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There is no evidence for the existence of Lord Yan.</w:t>
      </w:r>
    </w:p>
    <w:p w:rsidR="00CD4C51" w:rsidRDefault="00CD4C51" w:rsidP="00CD4C51">
      <w:pPr>
        <w:pStyle w:val="21"/>
        <w:ind w:firstLineChars="400" w:firstLine="840"/>
      </w:pPr>
    </w:p>
    <w:p w:rsidR="00CD4C51" w:rsidRDefault="00CD4C51" w:rsidP="00CD4C51">
      <w:pPr>
        <w:pStyle w:val="21"/>
        <w:ind w:firstLineChars="400" w:firstLine="840"/>
      </w:pPr>
      <w:r>
        <w:t>We say that God exists, one is the source of the universe, the other is based on the great vision of God Ge.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Yuan Chengzhi, Ningbo: The evidence is that the Immortal Warriors have been to the underworld.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There is no scientific basis for passing the yin and customs. If you believe, there will be.</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t>161. Walking in the Cloud999: I saw Ge Yiming on the World Wide Web today</w:t>
      </w:r>
    </w:p>
    <w:p w:rsidR="00CD4C51" w:rsidRDefault="00CD4C51" w:rsidP="00CD4C51">
      <w:pPr>
        <w:pStyle w:val="21"/>
        <w:ind w:firstLineChars="400" w:firstLine="840"/>
      </w:pPr>
    </w:p>
    <w:p w:rsidR="00CD4C51" w:rsidRDefault="00CD4C51" w:rsidP="00CD4C51">
      <w:pPr>
        <w:pStyle w:val="21"/>
        <w:ind w:firstLineChars="400" w:firstLine="840"/>
      </w:pPr>
      <w:r>
        <w:t>It has been spread abroad.</w:t>
      </w:r>
    </w:p>
    <w:p w:rsidR="00CD4C51" w:rsidRDefault="00CD4C51" w:rsidP="00CD4C51">
      <w:pPr>
        <w:pStyle w:val="21"/>
        <w:ind w:firstLineChars="400" w:firstLine="840"/>
      </w:pPr>
    </w:p>
    <w:p w:rsidR="00CD4C51" w:rsidRDefault="00CD4C51" w:rsidP="00CD4C51">
      <w:pPr>
        <w:pStyle w:val="21"/>
        <w:ind w:firstLineChars="400" w:firstLine="840"/>
      </w:pPr>
      <w:r>
        <w:t>It's really a wave.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 have been abroad for a long time, and now it is mainly foreign.</w:t>
      </w:r>
    </w:p>
    <w:p w:rsidR="00CD4C51" w:rsidRDefault="00CD4C51" w:rsidP="00CD4C51">
      <w:pPr>
        <w:pStyle w:val="21"/>
        <w:ind w:firstLineChars="400" w:firstLine="840"/>
      </w:pPr>
    </w:p>
    <w:p w:rsidR="00CD4C51" w:rsidRDefault="00CD4C51" w:rsidP="00CD4C51">
      <w:pPr>
        <w:pStyle w:val="21"/>
        <w:ind w:firstLineChars="400" w:firstLine="840"/>
      </w:pPr>
      <w:r>
        <w:t>Preach the gospel to all people.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Manevil: if you are a god, do you know what my job is?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Geyimin: I don't know. Now it is a sealed god, a limited god.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3416363463: Hello, I'm interested in your thoughts.</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t>162. The Third Spring Tomb: The Beginning of a Nerve, and the Cultivation of God</w:t>
      </w:r>
    </w:p>
    <w:p w:rsidR="00CD4C51" w:rsidRDefault="00CD4C51" w:rsidP="00CD4C51">
      <w:pPr>
        <w:pStyle w:val="21"/>
        <w:ind w:firstLineChars="400" w:firstLine="840"/>
      </w:pPr>
    </w:p>
    <w:p w:rsidR="00CD4C51" w:rsidRDefault="00CD4C51" w:rsidP="00CD4C51">
      <w:pPr>
        <w:pStyle w:val="21"/>
        <w:ind w:firstLineChars="400" w:firstLine="840"/>
      </w:pPr>
      <w:r>
        <w:t>Introduce: Dabie mountain area, Ge Ergou of Gejia village is gifted and supernatural since childhood, and is very clever. However, his family is poor and over 20 years old. He still can't marry his wife. One day, when I went to the mountain to gather firewood, I suddenly encountered a rainstorm and went into the cave to shelter from the rain. I happened to get two books, "Baopuzi" and "Nerve", written by my ancestor Ge Hong... From then on, Ge Ergou began to fight back. Many famous female stars cried and knelt to ask for marriage. Ge Ergou changed his name to Ge Yiming and founded Ge Yimen. Defeat the world's invincible, and finally become a great god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It's Sanniang. I always think she is talented@ Li Sanniang Loves Xuanye</w:t>
      </w:r>
    </w:p>
    <w:p w:rsidR="00CD4C51" w:rsidRDefault="00CD4C51" w:rsidP="00CD4C51">
      <w:pPr>
        <w:pStyle w:val="21"/>
        <w:ind w:firstLineChars="400" w:firstLine="840"/>
      </w:pPr>
    </w:p>
    <w:p w:rsidR="00CD4C51" w:rsidRDefault="00CD4C51" w:rsidP="00CD4C51">
      <w:pPr>
        <w:pStyle w:val="21"/>
        <w:ind w:firstLineChars="400" w:firstLine="840"/>
      </w:pPr>
      <w:r>
        <w:t xml:space="preserve">Sanniang, I will teach you to check the original name, click ID </w:t>
      </w:r>
      <w:r>
        <w:lastRenderedPageBreak/>
        <w:t>to enter the data page, and then click the upper right to ban. It turns out that Sanniang has been here all the time.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Hermit: Who is purple?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Ge Shen.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Four remaining bugs: Sister Xu Hanli, I thought you were gone.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One Life 96: Is this the one who used to hold Cai Xukun?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Four remaining bugs: I don't know what the stem is.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A lifetime of death 96: You are right to gossip. It's a little old. God Ge has been hidden for a long time.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Four remaining bugs: Is the gossip you said news gossip?</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 am Ge Shen.</w:t>
      </w:r>
    </w:p>
    <w:p w:rsidR="00CD4C51" w:rsidRDefault="00CD4C51" w:rsidP="00CD4C51">
      <w:pPr>
        <w:pStyle w:val="21"/>
        <w:ind w:firstLineChars="400" w:firstLine="840"/>
      </w:pPr>
    </w:p>
    <w:p w:rsidR="00CD4C51" w:rsidRDefault="00CD4C51" w:rsidP="00CD4C51">
      <w:pPr>
        <w:pStyle w:val="21"/>
        <w:ind w:firstLineChars="400" w:firstLine="840"/>
      </w:pPr>
      <w:r>
        <w:t>Every day.</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Three of the Spring Tombs: Sanlengzi's original number has been sealed. This is my Baidu account from Sanniang. She had completely forgotten about Tiba.</w:t>
      </w:r>
    </w:p>
    <w:p w:rsidR="00CD4C51" w:rsidRDefault="00CD4C51" w:rsidP="00CD4C51">
      <w:pPr>
        <w:pStyle w:val="21"/>
        <w:ind w:firstLineChars="400" w:firstLine="840"/>
      </w:pPr>
    </w:p>
    <w:p w:rsidR="00CD4C51" w:rsidRDefault="00CD4C51" w:rsidP="00CD4C51">
      <w:pPr>
        <w:pStyle w:val="21"/>
        <w:ind w:firstLineChars="400" w:firstLine="840"/>
      </w:pPr>
      <w:r>
        <w:t xml:space="preserve">Since the account name is "Li Sanniang loves Xuanye", Zeng Zhuang and Boring Zhuang named this number as Xiaobazhu. These </w:t>
      </w:r>
      <w:r>
        <w:lastRenderedPageBreak/>
        <w:t>guys who are heavy on sex and light on friends!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 still believe you are Sanniang. Other people don't have this talent, and they are familiar with God Ge.</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 xml:space="preserve">163. </w:t>
      </w:r>
      <w:r>
        <w:rPr>
          <w:rFonts w:hint="eastAsia"/>
        </w:rPr>
        <w:t>☆</w:t>
      </w:r>
      <w:r>
        <w:rPr>
          <w:rFonts w:hint="eastAsia"/>
        </w:rPr>
        <w:t xml:space="preserve"> Spiegel </w:t>
      </w:r>
      <w:r>
        <w:rPr>
          <w:rFonts w:hint="eastAsia"/>
        </w:rPr>
        <w:t>☆</w:t>
      </w:r>
      <w:r>
        <w:rPr>
          <w:rFonts w:hint="eastAsia"/>
        </w:rPr>
        <w:t xml:space="preserve"> Water Stopping </w:t>
      </w:r>
      <w:r>
        <w:rPr>
          <w:rFonts w:hint="eastAsia"/>
        </w:rPr>
        <w:t>☆</w:t>
      </w:r>
      <w:r>
        <w:rPr>
          <w:rFonts w:hint="eastAsia"/>
        </w:rPr>
        <w:t>: Don't be a stick. The primary stage must pass.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Prophecy Dashi: You are still here, Master Gong.</w:t>
      </w:r>
    </w:p>
    <w:p w:rsidR="00CD4C51" w:rsidRDefault="00CD4C51" w:rsidP="00CD4C51">
      <w:pPr>
        <w:pStyle w:val="21"/>
        <w:ind w:firstLineChars="400" w:firstLine="840"/>
      </w:pPr>
    </w:p>
    <w:p w:rsidR="00CD4C51" w:rsidRDefault="00CD4C51" w:rsidP="00CD4C51">
      <w:pPr>
        <w:pStyle w:val="21"/>
        <w:ind w:firstLineChars="400" w:firstLine="840"/>
      </w:pPr>
      <w:r>
        <w:t>What does Spiegel think is the intermediate stage?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 xml:space="preserve">Ancient Moon Cold Plum Blossom Begins Spring: Since ancient times, no saint has become a saint by virtue of his education, but by virtue of his true knowledge </w:t>
      </w:r>
      <w:r>
        <w:rPr>
          <w:rFonts w:hint="eastAsia"/>
        </w:rPr>
        <w:t>√</w:t>
      </w:r>
      <w:r>
        <w:rPr>
          <w:rFonts w:hint="eastAsia"/>
        </w:rPr>
        <w:t xml:space="preserve"> Understand? Without self-knowledge.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True knowledge is Ge.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Ancient Moon Cold Plum Blossom Begins Spring: Do you have self-knowledge? Another day pretending to be God?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I am God.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 xml:space="preserve">The ancient moon begins spring: The answer should be Sunday, the second day of Jesus Christ. Holy Day is true </w:t>
      </w:r>
      <w:r>
        <w:rPr>
          <w:rFonts w:hint="eastAsia"/>
        </w:rPr>
        <w:t>√</w:t>
      </w:r>
      <w:r>
        <w:rPr>
          <w:rFonts w:hint="eastAsia"/>
        </w:rPr>
        <w:t xml:space="preserve"> Where are you? Did he know he was born?</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Prediction of Great Humidity: Ge Hua Greets 20331126</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Yunsheng, the World Wide Web, recommended by the homepage of the blog?</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Walk through the clouds 999: Yes, there are blogs and forums all over the world.</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Haha, the World Forum is a forum that you choose to go to when you blog.</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r>
        <w:t>164. The Third Spring Tomb: How about writing Ge Yimin as a Confucian doctor in 1938?</w:t>
      </w:r>
    </w:p>
    <w:p w:rsidR="00CD4C51" w:rsidRDefault="00CD4C51" w:rsidP="00CD4C51">
      <w:pPr>
        <w:pStyle w:val="21"/>
        <w:ind w:firstLineChars="400" w:firstLine="840"/>
      </w:pPr>
    </w:p>
    <w:p w:rsidR="00CD4C51" w:rsidRDefault="00CD4C51" w:rsidP="00CD4C51">
      <w:pPr>
        <w:pStyle w:val="21"/>
        <w:ind w:firstLineChars="400" w:firstLine="840"/>
      </w:pPr>
      <w:r>
        <w:t>Nine female disciples, what are their names? Please take them!</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OK, thank you! Yexue, plastic products, Ge Hua...</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Sky guidance kimono: Guo Hongmei, Mei Bangzi, Yemei.</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Spring Mausoleum No. 3: OK, if you want to have several female disciples, just get some names! However, in order to avoid the defendant's infringement of the right of name in the future, I will change it into a homophone!</w:t>
      </w:r>
    </w:p>
    <w:p w:rsidR="00CD4C51" w:rsidRDefault="00CD4C51" w:rsidP="00CD4C51">
      <w:pPr>
        <w:pStyle w:val="21"/>
        <w:ind w:firstLineChars="400" w:firstLine="840"/>
      </w:pPr>
    </w:p>
    <w:p w:rsidR="00CD4C51" w:rsidRDefault="00CD4C51" w:rsidP="00CD4C51">
      <w:pPr>
        <w:pStyle w:val="21"/>
        <w:ind w:firstLineChars="400" w:firstLine="840"/>
      </w:pPr>
      <w:r>
        <w:lastRenderedPageBreak/>
        <w:t>For example, it's nice to change "plastic products" to Ke Shuping!</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It's better to be a plastic product. The related people are familiar with it. They are all online names. Ma Xiaoli, Fei Jialing and Su Qi are nine.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Qian Fenjuan: Sanniang added, and Ge Hua became more popular with her words.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I have an account for tomatoes. Do I only send tomatoes?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Kazyanski: It turns out that this man is the Fauyev people.</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Xu Hanli: Yes.</w:t>
      </w:r>
    </w:p>
    <w:p w:rsidR="00CD4C51" w:rsidRDefault="00CD4C51" w:rsidP="00CD4C51">
      <w:pPr>
        <w:pStyle w:val="21"/>
        <w:ind w:firstLineChars="400" w:firstLine="840"/>
      </w:pPr>
    </w:p>
    <w:p w:rsidR="00CD4C51" w:rsidRDefault="00CD4C51" w:rsidP="00CD4C51">
      <w:pPr>
        <w:pStyle w:val="21"/>
        <w:ind w:firstLineChars="400" w:firstLine="840"/>
      </w:pPr>
      <w:r>
        <w:rPr>
          <w:rFonts w:hint="eastAsia"/>
        </w:rPr>
        <w:t>》</w:t>
      </w:r>
      <w:r>
        <w:rPr>
          <w:rFonts w:hint="eastAsia"/>
        </w:rPr>
        <w:t>Good Luck Comes Naturally - Respect Heaven and Love People:</w:t>
      </w:r>
    </w:p>
    <w:p w:rsidR="00CD4C51" w:rsidRDefault="00CD4C51" w:rsidP="00CD4C51">
      <w:pPr>
        <w:pStyle w:val="21"/>
        <w:ind w:firstLineChars="400" w:firstLine="840"/>
      </w:pPr>
    </w:p>
    <w:p w:rsidR="00CD4C51" w:rsidRDefault="00CD4C51" w:rsidP="00CD4C51">
      <w:pPr>
        <w:pStyle w:val="21"/>
        <w:ind w:firstLineChars="400" w:firstLine="840"/>
      </w:pPr>
      <w:r>
        <w:t>For a few years, I've focused on the Holy Circle</w:t>
      </w:r>
    </w:p>
    <w:p w:rsidR="00CD4C51" w:rsidRDefault="00CD4C51" w:rsidP="00CD4C51">
      <w:pPr>
        <w:pStyle w:val="21"/>
        <w:ind w:firstLineChars="400" w:firstLine="840"/>
      </w:pPr>
    </w:p>
    <w:p w:rsidR="00CD4C51" w:rsidRDefault="00CD4C51" w:rsidP="00CD4C51">
      <w:pPr>
        <w:pStyle w:val="21"/>
        <w:ind w:firstLineChars="400" w:firstLine="840"/>
      </w:pPr>
      <w:r>
        <w:t>I've heard many positive and negative topics about Ge</w:t>
      </w:r>
    </w:p>
    <w:p w:rsidR="00CD4C51" w:rsidRDefault="00CD4C51" w:rsidP="00CD4C51">
      <w:pPr>
        <w:pStyle w:val="21"/>
        <w:ind w:firstLineChars="400" w:firstLine="840"/>
      </w:pPr>
    </w:p>
    <w:p w:rsidR="00CD4C51" w:rsidRDefault="00CD4C51" w:rsidP="00CD4C51">
      <w:pPr>
        <w:pStyle w:val="21"/>
        <w:ind w:firstLineChars="400" w:firstLine="840"/>
      </w:pPr>
      <w:r>
        <w:t>I can talk to real people today</w:t>
      </w:r>
    </w:p>
    <w:p w:rsidR="00CD4C51" w:rsidRDefault="00CD4C51" w:rsidP="00CD4C51">
      <w:pPr>
        <w:pStyle w:val="21"/>
        <w:ind w:firstLineChars="400" w:firstLine="840"/>
      </w:pPr>
    </w:p>
    <w:p w:rsidR="00CD4C51" w:rsidRDefault="00CD4C51" w:rsidP="00CD4C51">
      <w:pPr>
        <w:pStyle w:val="21"/>
        <w:ind w:firstLineChars="400" w:firstLine="840"/>
      </w:pPr>
      <w:r>
        <w:t>I wonder who Ge is</w:t>
      </w:r>
    </w:p>
    <w:p w:rsidR="00CD4C51" w:rsidRDefault="00CD4C51" w:rsidP="00CD4C51">
      <w:pPr>
        <w:pStyle w:val="21"/>
        <w:ind w:firstLineChars="400" w:firstLine="840"/>
      </w:pPr>
    </w:p>
    <w:p w:rsidR="00CD4C51" w:rsidRDefault="00CD4C51" w:rsidP="00CD4C51">
      <w:pPr>
        <w:pStyle w:val="21"/>
        <w:ind w:firstLineChars="400" w:firstLine="840"/>
      </w:pPr>
      <w:r>
        <w:t>Ge Yimin:</w:t>
      </w:r>
    </w:p>
    <w:p w:rsidR="00CD4C51" w:rsidRDefault="00CD4C51" w:rsidP="00CD4C51">
      <w:pPr>
        <w:pStyle w:val="21"/>
        <w:ind w:firstLineChars="400" w:firstLine="840"/>
      </w:pPr>
    </w:p>
    <w:p w:rsidR="00CD4C51" w:rsidRDefault="00CD4C51" w:rsidP="00CD4C51">
      <w:pPr>
        <w:pStyle w:val="21"/>
        <w:ind w:firstLineChars="400" w:firstLine="840"/>
      </w:pPr>
      <w:r>
        <w:t>Hello, Shenwang http://www.wjxw-lib.net</w:t>
      </w:r>
    </w:p>
    <w:p w:rsidR="00CD4C51" w:rsidRDefault="00CD4C51" w:rsidP="00CD4C51">
      <w:pPr>
        <w:pStyle w:val="21"/>
        <w:ind w:firstLineChars="400" w:firstLine="840"/>
      </w:pPr>
    </w:p>
    <w:p w:rsidR="00CD4C51" w:rsidRDefault="00CD4C51" w:rsidP="00CD4C51">
      <w:pPr>
        <w:pStyle w:val="21"/>
        <w:ind w:firstLineChars="400" w:firstLine="840"/>
      </w:pPr>
    </w:p>
    <w:p w:rsidR="00CD4C51" w:rsidRDefault="00CD4C51" w:rsidP="00CD4C51">
      <w:pPr>
        <w:pStyle w:val="21"/>
        <w:ind w:firstLineChars="400" w:firstLine="840"/>
      </w:pPr>
    </w:p>
    <w:p w:rsidR="008C4686" w:rsidRDefault="00CD4C51" w:rsidP="008C4686">
      <w:pPr>
        <w:pStyle w:val="21"/>
        <w:ind w:firstLineChars="400" w:firstLine="840"/>
      </w:pPr>
      <w:r>
        <w:rPr>
          <w:rFonts w:hint="eastAsia"/>
        </w:rPr>
        <w:t>165</w:t>
      </w:r>
      <w:r>
        <w:rPr>
          <w:rFonts w:hint="eastAsia"/>
        </w:rPr>
        <w:t>、</w:t>
      </w:r>
      <w:r w:rsidR="008C4686">
        <w:t>You are not Bianbaba: I am Ge Shen's fan brother.</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Ge Hua Qiansui.</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The prophecy of Dashi: We will not give up the divine religion. Most people in the world believe in God, and we also believe in God.</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 xml:space="preserve"> Spiegel </w:t>
      </w:r>
      <w:r>
        <w:rPr>
          <w:rFonts w:hint="eastAsia"/>
        </w:rPr>
        <w:t>☆</w:t>
      </w:r>
      <w:r>
        <w:rPr>
          <w:rFonts w:hint="eastAsia"/>
        </w:rPr>
        <w:t xml:space="preserve"> Waterstop </w:t>
      </w:r>
      <w:r>
        <w:rPr>
          <w:rFonts w:hint="eastAsia"/>
        </w:rPr>
        <w:t>☆</w:t>
      </w:r>
      <w:r>
        <w:rPr>
          <w:rFonts w:hint="eastAsia"/>
        </w:rPr>
        <w:t>: Although you are different, you are just so.</w:t>
      </w:r>
    </w:p>
    <w:p w:rsidR="008C4686" w:rsidRDefault="008C4686" w:rsidP="008C4686">
      <w:pPr>
        <w:pStyle w:val="21"/>
        <w:ind w:firstLineChars="400" w:firstLine="840"/>
      </w:pPr>
    </w:p>
    <w:p w:rsidR="008C4686" w:rsidRDefault="008C4686" w:rsidP="008C4686">
      <w:pPr>
        <w:pStyle w:val="21"/>
        <w:ind w:firstLineChars="400" w:firstLine="840"/>
      </w:pPr>
      <w:r>
        <w:t>Now I am not the same as before. There is no need to deny at the previous stage, but we can't stop here.</w:t>
      </w:r>
    </w:p>
    <w:p w:rsidR="008C4686" w:rsidRDefault="008C4686" w:rsidP="008C4686">
      <w:pPr>
        <w:pStyle w:val="21"/>
        <w:ind w:firstLineChars="400" w:firstLine="840"/>
      </w:pPr>
    </w:p>
    <w:p w:rsidR="008C4686" w:rsidRDefault="008C4686" w:rsidP="008C4686">
      <w:pPr>
        <w:pStyle w:val="21"/>
        <w:ind w:firstLineChars="400" w:firstLine="840"/>
      </w:pPr>
      <w:r>
        <w:t>It's too boring to go around in fame.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Prediction of Dashi: We are not changing ourselves, but changing the world.</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 xml:space="preserve"> Mirror </w:t>
      </w:r>
      <w:r>
        <w:rPr>
          <w:rFonts w:hint="eastAsia"/>
        </w:rPr>
        <w:t>☆</w:t>
      </w:r>
      <w:r>
        <w:rPr>
          <w:rFonts w:hint="eastAsia"/>
        </w:rPr>
        <w:t xml:space="preserve"> Water Stopping </w:t>
      </w:r>
      <w:r>
        <w:rPr>
          <w:rFonts w:hint="eastAsia"/>
        </w:rPr>
        <w:t>☆</w:t>
      </w:r>
      <w:r>
        <w:rPr>
          <w:rFonts w:hint="eastAsia"/>
        </w:rPr>
        <w:t>: The world and myself are changing all the time, not based on personal will. You can only cover up your vanity with infinite delay, and cannot solve the problem fundamentally.</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lastRenderedPageBreak/>
        <w:t>》》</w:t>
      </w:r>
      <w:r>
        <w:rPr>
          <w:rFonts w:hint="eastAsia"/>
        </w:rPr>
        <w:t xml:space="preserve">Prediction of Dashi: Spiegel vocabulary is good. How can God Ge change the world so easily? Because the intranet is blocked, because Ge Shen's communism is different from the CPC. On the other hand, Zhang Xianzhong is anti communist and not popular. But </w:t>
      </w:r>
      <w:r>
        <w:t>I still write about nerve and fortune every day.</w:t>
      </w: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 xml:space="preserve">166 </w:t>
      </w:r>
      <w:r>
        <w:rPr>
          <w:rFonts w:hint="eastAsia"/>
        </w:rPr>
        <w:t>、</w:t>
      </w:r>
      <w:r>
        <w:rPr>
          <w:rFonts w:hint="eastAsia"/>
        </w:rPr>
        <w:t xml:space="preserve"> asdrtv: Who is God, Universe</w:t>
      </w:r>
    </w:p>
    <w:p w:rsidR="008C4686" w:rsidRDefault="008C4686" w:rsidP="008C4686">
      <w:pPr>
        <w:pStyle w:val="21"/>
        <w:ind w:firstLineChars="400" w:firstLine="840"/>
      </w:pPr>
    </w:p>
    <w:p w:rsidR="008C4686" w:rsidRDefault="008C4686" w:rsidP="008C4686">
      <w:pPr>
        <w:pStyle w:val="21"/>
        <w:ind w:firstLineChars="400" w:firstLine="840"/>
      </w:pPr>
      <w:r>
        <w:t>It's hard to say, God bless... Amitabha</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Ge Yimin: So it is: not necessarily.</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You are not Bianbaba: I love God Ge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Prediction of Dashi: Ge Hua will live a long time.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[Tongmin Longevity Country] Led by Huang: Long live the nerves.</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The sky guides kimono: only nerves.</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[Tongmin Shitian Country] Led by Huang: Ge Ne. How are you doing now? Still preparing for nerves?</w:t>
      </w:r>
    </w:p>
    <w:p w:rsidR="008C4686" w:rsidRDefault="008C4686" w:rsidP="008C4686">
      <w:pPr>
        <w:pStyle w:val="21"/>
        <w:ind w:firstLineChars="400" w:firstLine="840"/>
      </w:pPr>
    </w:p>
    <w:p w:rsidR="008C4686" w:rsidRDefault="008C4686" w:rsidP="008C4686">
      <w:pPr>
        <w:pStyle w:val="21"/>
        <w:ind w:firstLineChars="400" w:firstLine="840"/>
      </w:pPr>
      <w:r>
        <w:t>Give me deep greetings for Huang!</w:t>
      </w:r>
    </w:p>
    <w:p w:rsidR="008C4686" w:rsidRDefault="008C4686" w:rsidP="008C4686">
      <w:pPr>
        <w:pStyle w:val="21"/>
        <w:ind w:firstLineChars="400" w:firstLine="840"/>
      </w:pPr>
    </w:p>
    <w:p w:rsidR="008C4686" w:rsidRDefault="008C4686" w:rsidP="008C4686">
      <w:pPr>
        <w:pStyle w:val="21"/>
        <w:ind w:firstLineChars="400" w:firstLine="840"/>
      </w:pPr>
      <w:r>
        <w:t xml:space="preserve">Please ask Lao Ge to leave the mountain and ask him to be the </w:t>
      </w:r>
      <w:r>
        <w:lastRenderedPageBreak/>
        <w:t>Gui Army Commander for the time being.</w:t>
      </w:r>
    </w:p>
    <w:p w:rsidR="008C4686" w:rsidRDefault="008C4686" w:rsidP="008C4686">
      <w:pPr>
        <w:pStyle w:val="21"/>
        <w:ind w:firstLineChars="400" w:firstLine="840"/>
      </w:pPr>
    </w:p>
    <w:p w:rsidR="008C4686" w:rsidRDefault="008C4686" w:rsidP="008C4686">
      <w:pPr>
        <w:pStyle w:val="21"/>
        <w:ind w:firstLineChars="400" w:firstLine="840"/>
      </w:pPr>
      <w:r>
        <w:t>I hope Ge Jun can get justice for the innocent baby.</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You are the commander of Gui's army, and Ge is Ge's army. Each of you should be his own!</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Painting Autumn Night: How idle you must be, soaking in the post bar every day</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Qian Fenjuan: Happiness is work.</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 xml:space="preserve">Han Mei turns upside down at the beginning of spring: Ge Du is killed by thunder </w:t>
      </w:r>
      <w:r>
        <w:rPr>
          <w:rFonts w:hint="eastAsia"/>
        </w:rPr>
        <w:t>√</w:t>
      </w:r>
      <w:r>
        <w:rPr>
          <w:rFonts w:hint="eastAsia"/>
        </w:rPr>
        <w:t xml:space="preserve"> You also spread his neuropathy </w:t>
      </w:r>
      <w:r>
        <w:rPr>
          <w:rFonts w:hint="eastAsia"/>
        </w:rPr>
        <w:t>√</w:t>
      </w:r>
      <w:r>
        <w:rPr>
          <w:rFonts w:hint="eastAsia"/>
        </w:rPr>
        <w:t xml:space="preserve"> Are you Ge Fen? Don't be silly </w:t>
      </w:r>
      <w:r>
        <w:rPr>
          <w:rFonts w:hint="eastAsia"/>
        </w:rPr>
        <w:t>√</w:t>
      </w:r>
      <w:r>
        <w:rPr>
          <w:rFonts w:hint="eastAsia"/>
        </w:rPr>
        <w:t xml:space="preserve"> You are confused by it </w:t>
      </w:r>
      <w:r>
        <w:rPr>
          <w:rFonts w:hint="eastAsia"/>
        </w:rPr>
        <w:t>√</w:t>
      </w:r>
      <w:r>
        <w:rPr>
          <w:rFonts w:hint="eastAsia"/>
        </w:rPr>
        <w:t xml:space="preserve"> It is dead </w:t>
      </w:r>
      <w:r>
        <w:rPr>
          <w:rFonts w:hint="eastAsia"/>
        </w:rPr>
        <w:t>√</w:t>
      </w:r>
      <w:r>
        <w:rPr>
          <w:rFonts w:hint="eastAsia"/>
        </w:rPr>
        <w:t xml:space="preserve"> Don't believe you let it come out? Prove that it is still alive?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 xml:space="preserve"> You are confused by it </w:t>
      </w:r>
      <w:r>
        <w:rPr>
          <w:rFonts w:hint="eastAsia"/>
        </w:rPr>
        <w:t>√</w:t>
      </w:r>
      <w:r>
        <w:rPr>
          <w:rFonts w:hint="eastAsia"/>
        </w:rPr>
        <w:t xml:space="preserve"> It is dead </w:t>
      </w:r>
      <w:r>
        <w:rPr>
          <w:rFonts w:hint="eastAsia"/>
        </w:rPr>
        <w:t>√</w:t>
      </w:r>
      <w:r>
        <w:rPr>
          <w:rFonts w:hint="eastAsia"/>
        </w:rPr>
        <w:t xml:space="preserve"> Don't believe you let it come out? Prove that it is still alive? Are you Ge's son? So buy his life for him and pretend to be the creator. Do you want to sell his psycho books to cheat money? Fool and confuse people </w:t>
      </w:r>
      <w:r>
        <w:rPr>
          <w:rFonts w:hint="eastAsia"/>
        </w:rPr>
        <w:t>√</w:t>
      </w:r>
      <w:r>
        <w:t xml:space="preserve"> Delete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I'm Ge.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Gu Yue Ao Xue Hanmei: I'm Ge Hua's brother.</w:t>
      </w: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r>
        <w:t xml:space="preserve">167. Jintian: Funny brother, communism comes from the </w:t>
      </w:r>
      <w:r>
        <w:lastRenderedPageBreak/>
        <w:t>ancient Sun Demon Sect</w:t>
      </w:r>
    </w:p>
    <w:p w:rsidR="008C4686" w:rsidRDefault="008C4686" w:rsidP="008C4686">
      <w:pPr>
        <w:pStyle w:val="21"/>
        <w:ind w:firstLineChars="400" w:firstLine="840"/>
      </w:pPr>
    </w:p>
    <w:p w:rsidR="008C4686" w:rsidRDefault="008C4686" w:rsidP="008C4686">
      <w:pPr>
        <w:pStyle w:val="21"/>
        <w:ind w:firstLineChars="400" w:firstLine="840"/>
      </w:pPr>
      <w:r>
        <w:t>Communism is robbing people's property.</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Geod: Communism can be traced back to Plato's Republic, where the peasants' uprisings of all dynasties "all rich and poor are equal to noble and humble". The concept and system of communism originated from Christian theologians. The first is Weitlinji Com</w:t>
      </w:r>
      <w:r>
        <w:t>munist Party, and the second is Owen Konggong Communist Party, followed by our three brothers SiSiKe Communist Party. Communism was not invented by SiSiSi, but also inherited from SiSi. Finally, there is Goddess Ge's theological communism - ShenGong.</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Xiangguo: Does God Ge have supernatural powers? Could you change some money and share it with us.</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Ge Shen is also short of money.</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Psychiatric Nursing: Blessed by Pueraria.</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Ge Hua Qiansui.</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Xiangguo: Make a miracle and change a little.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Jesus also depends on women for help.</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Psychiatric Nursing: Jumei.</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It used to be called Yiren Jumei.</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Psychiatric nursing: Ge Huajumei.</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I can't remember Jumei's ID.</w:t>
      </w: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r>
        <w:t>168. It's hard to be chic: you have to create some stories and precepts</w:t>
      </w:r>
    </w:p>
    <w:p w:rsidR="008C4686" w:rsidRDefault="008C4686" w:rsidP="008C4686">
      <w:pPr>
        <w:pStyle w:val="21"/>
        <w:ind w:firstLineChars="400" w:firstLine="840"/>
      </w:pPr>
    </w:p>
    <w:p w:rsidR="008C4686" w:rsidRDefault="008C4686" w:rsidP="008C4686">
      <w:pPr>
        <w:pStyle w:val="21"/>
        <w:ind w:firstLineChars="400" w:firstLine="840"/>
      </w:pPr>
      <w:r>
        <w:t>It's better to have some tricks to bluff people, and then you can accept disciples. Maybe you will become another god thousands of years later.</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DL unlucky child: What is a nerve?</w:t>
      </w:r>
    </w:p>
    <w:p w:rsidR="008C4686" w:rsidRDefault="008C4686" w:rsidP="008C4686">
      <w:pPr>
        <w:pStyle w:val="21"/>
        <w:ind w:firstLineChars="400" w:firstLine="840"/>
      </w:pPr>
    </w:p>
    <w:p w:rsidR="008C4686" w:rsidRDefault="008C4686" w:rsidP="008C4686">
      <w:pPr>
        <w:pStyle w:val="21"/>
        <w:ind w:firstLineChars="400" w:firstLine="840"/>
      </w:pPr>
      <w:r>
        <w:t>I met the Prophet.</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God Ge Yimin: A new story has come out - Ge's strange news. There is no discipline, no organization. I really learned magic. It's useless.</w:t>
      </w:r>
    </w:p>
    <w:p w:rsidR="008C4686" w:rsidRDefault="008C4686" w:rsidP="008C4686">
      <w:pPr>
        <w:pStyle w:val="21"/>
        <w:ind w:firstLineChars="400" w:firstLine="840"/>
      </w:pPr>
    </w:p>
    <w:p w:rsidR="008C4686" w:rsidRDefault="008C4686" w:rsidP="008C4686">
      <w:pPr>
        <w:pStyle w:val="21"/>
        <w:ind w:firstLineChars="400" w:firstLine="840"/>
      </w:pPr>
      <w:r>
        <w:t>Nerve - God's Word, a book.</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Ge Hua and Xu Qian: Each creator expresses himself.</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Whent567: Who is Ge if you don't understand? Where to know?</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lastRenderedPageBreak/>
        <w:t>》</w:t>
      </w:r>
      <w:r>
        <w:rPr>
          <w:rFonts w:hint="eastAsia"/>
        </w:rPr>
        <w:t>Xu Hanli: Ge Yimin, Ge Shenwang. Double cross.</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Domain: Goddess Ge bless you.</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Bless you in 2023!!!</w:t>
      </w: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r>
        <w:t>169 LovePeace: Ge Yimin can't even mention his name, can he.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Ge Yimin: The name is a sensitive word in the post bar.</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Domain: Only God Ge!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Ge Huaqian!</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XEQZGFRUMLK: How many tunes do you still have?? Medicine? Still using it to attack the evil? Still preaching that family members are physical?? Inside, there is a group of people to protect, visit the west to support, and there is a scar to support the b</w:t>
      </w:r>
      <w:r>
        <w:t>ite?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Long time no see, why not post it?</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Water plasterer: One nerve, this one should be circled.</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God's Word.</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XEQZGFRUMLK: Are you still working hard?</w:t>
      </w:r>
    </w:p>
    <w:p w:rsidR="008C4686" w:rsidRDefault="008C4686" w:rsidP="008C4686">
      <w:pPr>
        <w:pStyle w:val="21"/>
        <w:ind w:firstLineChars="400" w:firstLine="840"/>
      </w:pPr>
    </w:p>
    <w:p w:rsidR="008C4686" w:rsidRDefault="008C4686" w:rsidP="008C4686">
      <w:pPr>
        <w:pStyle w:val="21"/>
        <w:ind w:firstLineChars="400" w:firstLine="840"/>
      </w:pPr>
      <w:r>
        <w:t>Are you still promoting legal criminals and legal crime books? Still saying that Zhenjiang Public Security approved you to do it?</w:t>
      </w:r>
    </w:p>
    <w:p w:rsidR="008C4686" w:rsidRDefault="008C4686" w:rsidP="008C4686">
      <w:pPr>
        <w:pStyle w:val="21"/>
        <w:ind w:firstLineChars="400" w:firstLine="840"/>
      </w:pPr>
    </w:p>
    <w:p w:rsidR="008C4686" w:rsidRDefault="008C4686" w:rsidP="008C4686">
      <w:pPr>
        <w:pStyle w:val="21"/>
        <w:ind w:firstLineChars="400" w:firstLine="840"/>
      </w:pPr>
      <w:r>
        <w:t>Or is there support from all groups behind the clamor? US support?</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Qian Fenjuan: Why haven't you been here these months? ill?</w:t>
      </w: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r>
        <w:t>170. XEQZGFRUMLK: How many Chinese people do your gang use lynching to get sick and maim?</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Are you sick, disabled or dead?</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XEQZGFRUMLK: Is your gang still preaching crime to create damage?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What crime? Destroy what?</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XEQZGFRUMLK: How many shots are still hidden in your gang?</w:t>
      </w:r>
    </w:p>
    <w:p w:rsidR="008C4686" w:rsidRDefault="008C4686" w:rsidP="008C4686">
      <w:pPr>
        <w:pStyle w:val="21"/>
        <w:ind w:firstLineChars="400" w:firstLine="840"/>
      </w:pPr>
    </w:p>
    <w:p w:rsidR="008C4686" w:rsidRDefault="008C4686" w:rsidP="008C4686">
      <w:pPr>
        <w:pStyle w:val="21"/>
        <w:ind w:firstLineChars="400" w:firstLine="840"/>
      </w:pPr>
      <w:r>
        <w:t>You privately set the highest death penalty in the criminal law. How many Chinese people died from illness?</w:t>
      </w:r>
    </w:p>
    <w:p w:rsidR="008C4686" w:rsidRDefault="008C4686" w:rsidP="008C4686">
      <w:pPr>
        <w:pStyle w:val="21"/>
        <w:ind w:firstLineChars="400" w:firstLine="840"/>
      </w:pPr>
    </w:p>
    <w:p w:rsidR="008C4686" w:rsidRDefault="008C4686" w:rsidP="008C4686">
      <w:pPr>
        <w:pStyle w:val="21"/>
        <w:ind w:firstLineChars="400" w:firstLine="840"/>
      </w:pPr>
      <w:r>
        <w:t>Every crime can bring you to justice.</w:t>
      </w:r>
    </w:p>
    <w:p w:rsidR="008C4686" w:rsidRDefault="008C4686" w:rsidP="008C4686">
      <w:pPr>
        <w:pStyle w:val="21"/>
        <w:ind w:firstLineChars="400" w:firstLine="840"/>
      </w:pPr>
    </w:p>
    <w:p w:rsidR="008C4686" w:rsidRDefault="008C4686" w:rsidP="008C4686">
      <w:pPr>
        <w:pStyle w:val="21"/>
        <w:ind w:firstLineChars="400" w:firstLine="840"/>
      </w:pPr>
      <w:r>
        <w:lastRenderedPageBreak/>
        <w:t>Still clamoring and not afraid of the police?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Sky Guide Kimono: Who did our gang kill? full name?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XEQZGFRUMLK: Didn't your gang say you set the highest death penalty?</w:t>
      </w:r>
    </w:p>
    <w:p w:rsidR="008C4686" w:rsidRDefault="008C4686" w:rsidP="008C4686">
      <w:pPr>
        <w:pStyle w:val="21"/>
        <w:ind w:firstLineChars="400" w:firstLine="840"/>
      </w:pPr>
    </w:p>
    <w:p w:rsidR="008C4686" w:rsidRDefault="008C4686" w:rsidP="008C4686">
      <w:pPr>
        <w:pStyle w:val="21"/>
        <w:ind w:firstLineChars="400" w:firstLine="840"/>
      </w:pPr>
      <w:r>
        <w:t>Still clamoring, not afraid of the police?</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Qian Fenjuan: The highest death penalty for blasphemy against God Ge is not generally followed.</w:t>
      </w:r>
    </w:p>
    <w:p w:rsidR="008C4686" w:rsidRDefault="008C4686" w:rsidP="008C4686">
      <w:pPr>
        <w:pStyle w:val="21"/>
        <w:ind w:firstLineChars="400" w:firstLine="840"/>
      </w:pPr>
    </w:p>
    <w:p w:rsidR="008C4686" w:rsidRDefault="008C4686" w:rsidP="008C4686">
      <w:pPr>
        <w:pStyle w:val="21"/>
        <w:ind w:firstLineChars="400" w:firstLine="840"/>
      </w:pPr>
      <w:r>
        <w:t>In actual operation, none of the cases has the highest execution.</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XEQZGFRUMLK: Recognize the private criminal law?</w:t>
      </w:r>
    </w:p>
    <w:p w:rsidR="008C4686" w:rsidRDefault="008C4686" w:rsidP="008C4686">
      <w:pPr>
        <w:pStyle w:val="21"/>
        <w:ind w:firstLineChars="400" w:firstLine="840"/>
      </w:pPr>
    </w:p>
    <w:p w:rsidR="008C4686" w:rsidRDefault="008C4686" w:rsidP="008C4686">
      <w:pPr>
        <w:pStyle w:val="21"/>
        <w:ind w:firstLineChars="400" w:firstLine="840"/>
      </w:pPr>
      <w:r>
        <w:t>Don't beat yourself up? Who set it privately?</w:t>
      </w:r>
    </w:p>
    <w:p w:rsidR="008C4686" w:rsidRDefault="008C4686" w:rsidP="008C4686">
      <w:pPr>
        <w:pStyle w:val="21"/>
        <w:ind w:firstLineChars="400" w:firstLine="840"/>
      </w:pPr>
    </w:p>
    <w:p w:rsidR="008C4686" w:rsidRDefault="008C4686" w:rsidP="008C4686">
      <w:pPr>
        <w:pStyle w:val="21"/>
        <w:ind w:firstLineChars="400" w:firstLine="840"/>
      </w:pPr>
      <w:r>
        <w:t>Which law allows your gang to break the law like this?</w:t>
      </w:r>
    </w:p>
    <w:p w:rsidR="008C4686" w:rsidRDefault="008C4686" w:rsidP="008C4686">
      <w:pPr>
        <w:pStyle w:val="21"/>
        <w:ind w:firstLineChars="400" w:firstLine="840"/>
      </w:pPr>
    </w:p>
    <w:p w:rsidR="008C4686" w:rsidRDefault="008C4686" w:rsidP="008C4686">
      <w:pPr>
        <w:pStyle w:val="21"/>
        <w:ind w:firstLineChars="400" w:firstLine="840"/>
      </w:pPr>
      <w:r>
        <w:t>Your gang's private criminal law has violated the law.</w:t>
      </w:r>
    </w:p>
    <w:p w:rsidR="008C4686" w:rsidRDefault="008C4686" w:rsidP="008C4686">
      <w:pPr>
        <w:pStyle w:val="21"/>
        <w:ind w:firstLineChars="400" w:firstLine="840"/>
      </w:pPr>
    </w:p>
    <w:p w:rsidR="008C4686" w:rsidRDefault="008C4686" w:rsidP="008C4686">
      <w:pPr>
        <w:pStyle w:val="21"/>
        <w:ind w:firstLineChars="400" w:firstLine="840"/>
      </w:pPr>
      <w:r>
        <w:t>Hurry to voluntarily surrender.</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Predication of Dashi: The moral police of the country of Ge enforce the law according to nerves.</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 xml:space="preserve">XEQZGFRUMLK: You are breaking the law. Please turn </w:t>
      </w:r>
      <w:r>
        <w:rPr>
          <w:rFonts w:hint="eastAsia"/>
        </w:rPr>
        <w:lastRenderedPageBreak/>
        <w:t>yourself in.</w:t>
      </w:r>
    </w:p>
    <w:p w:rsidR="008C4686" w:rsidRDefault="008C4686" w:rsidP="008C4686">
      <w:pPr>
        <w:pStyle w:val="21"/>
        <w:ind w:firstLineChars="400" w:firstLine="840"/>
      </w:pPr>
    </w:p>
    <w:p w:rsidR="008C4686" w:rsidRDefault="008C4686" w:rsidP="008C4686">
      <w:pPr>
        <w:pStyle w:val="21"/>
        <w:ind w:firstLineChars="400" w:firstLine="840"/>
      </w:pPr>
      <w:r>
        <w:t>Who set up your gang's private criminal law?</w:t>
      </w:r>
    </w:p>
    <w:p w:rsidR="008C4686" w:rsidRDefault="008C4686" w:rsidP="008C4686">
      <w:pPr>
        <w:pStyle w:val="21"/>
        <w:ind w:firstLineChars="400" w:firstLine="840"/>
      </w:pPr>
    </w:p>
    <w:p w:rsidR="008C4686" w:rsidRDefault="008C4686" w:rsidP="008C4686">
      <w:pPr>
        <w:pStyle w:val="21"/>
        <w:ind w:firstLineChars="400" w:firstLine="840"/>
      </w:pPr>
      <w:r>
        <w:rPr>
          <w:rFonts w:hint="eastAsia"/>
        </w:rPr>
        <w:t>》</w:t>
      </w:r>
      <w:r>
        <w:rPr>
          <w:rFonts w:hint="eastAsia"/>
        </w:rPr>
        <w:t>Xu Hanli: God set it.</w:t>
      </w:r>
    </w:p>
    <w:p w:rsidR="008C4686" w:rsidRDefault="008C4686" w:rsidP="008C4686">
      <w:pPr>
        <w:pStyle w:val="21"/>
        <w:ind w:firstLineChars="400" w:firstLine="840"/>
      </w:pPr>
    </w:p>
    <w:p w:rsidR="008C4686" w:rsidRDefault="008C4686" w:rsidP="008C4686">
      <w:pPr>
        <w:pStyle w:val="21"/>
        <w:ind w:firstLineChars="400" w:firstLine="840"/>
      </w:pPr>
    </w:p>
    <w:p w:rsidR="008C4686" w:rsidRDefault="008C4686" w:rsidP="008C4686">
      <w:pPr>
        <w:pStyle w:val="21"/>
        <w:ind w:firstLineChars="400" w:firstLine="840"/>
      </w:pPr>
    </w:p>
    <w:p w:rsidR="006F432D" w:rsidRDefault="008C4686" w:rsidP="006F432D">
      <w:pPr>
        <w:pStyle w:val="21"/>
        <w:ind w:firstLineChars="400" w:firstLine="840"/>
      </w:pPr>
      <w:r>
        <w:rPr>
          <w:rFonts w:hint="eastAsia"/>
        </w:rPr>
        <w:t>171</w:t>
      </w:r>
      <w:r>
        <w:rPr>
          <w:rFonts w:hint="eastAsia"/>
        </w:rPr>
        <w:t>、</w:t>
      </w:r>
      <w:r w:rsidR="006F432D">
        <w:t>Book cover: Neurological review</w:t>
      </w:r>
    </w:p>
    <w:p w:rsidR="006F432D" w:rsidRDefault="006F432D" w:rsidP="006F432D">
      <w:pPr>
        <w:pStyle w:val="21"/>
        <w:ind w:firstLineChars="400" w:firstLine="840"/>
      </w:pPr>
    </w:p>
    <w:p w:rsidR="006F432D" w:rsidRDefault="006F432D" w:rsidP="006F432D">
      <w:pPr>
        <w:pStyle w:val="21"/>
        <w:ind w:firstLineChars="400" w:firstLine="840"/>
      </w:pPr>
      <w:r>
        <w:t>1 John 4:1: "Beloved, do not believe all the spirits, but test whether they come from God, for many false prophets have come out into the world."</w:t>
      </w:r>
    </w:p>
    <w:p w:rsidR="006F432D" w:rsidRDefault="006F432D" w:rsidP="006F432D">
      <w:pPr>
        <w:pStyle w:val="21"/>
        <w:ind w:firstLineChars="400" w:firstLine="840"/>
      </w:pPr>
    </w:p>
    <w:p w:rsidR="006F432D" w:rsidRDefault="006F432D" w:rsidP="006F432D">
      <w:pPr>
        <w:pStyle w:val="21"/>
        <w:ind w:firstLineChars="400" w:firstLine="840"/>
      </w:pPr>
      <w:r>
        <w:t>Mark 13:32 "In that day and hour, no one knew, neither did the angels in heaven, nor did the Son, but the Father alone."</w:t>
      </w:r>
    </w:p>
    <w:p w:rsidR="006F432D" w:rsidRDefault="006F432D" w:rsidP="006F432D">
      <w:pPr>
        <w:pStyle w:val="21"/>
        <w:ind w:firstLineChars="400" w:firstLine="840"/>
      </w:pPr>
    </w:p>
    <w:p w:rsidR="006F432D" w:rsidRDefault="006F432D" w:rsidP="006F432D">
      <w:pPr>
        <w:pStyle w:val="21"/>
        <w:ind w:firstLineChars="400" w:firstLine="840"/>
      </w:pPr>
      <w:r>
        <w:t>Moreover, God's plan includes making people become gods in their life temperament, but not in their divinity, which refers to the status of God. Of course, we can call ourselves God man, but we should not be worshipped, because Jesus is the one true God.</w:t>
      </w:r>
    </w:p>
    <w:p w:rsidR="006F432D" w:rsidRDefault="006F432D" w:rsidP="006F432D">
      <w:pPr>
        <w:pStyle w:val="21"/>
        <w:ind w:firstLineChars="400" w:firstLine="840"/>
      </w:pPr>
    </w:p>
    <w:p w:rsidR="006F432D" w:rsidRDefault="006F432D" w:rsidP="006F432D">
      <w:pPr>
        <w:pStyle w:val="21"/>
        <w:ind w:firstLineChars="400" w:firstLine="840"/>
      </w:pPr>
      <w:r>
        <w:t>The Bible says that no one knows that day, but the last false prophets will continue to prophesy.</w:t>
      </w:r>
    </w:p>
    <w:p w:rsidR="006F432D" w:rsidRDefault="006F432D" w:rsidP="006F432D">
      <w:pPr>
        <w:pStyle w:val="21"/>
        <w:ind w:firstLineChars="400" w:firstLine="840"/>
      </w:pPr>
    </w:p>
    <w:p w:rsidR="006F432D" w:rsidRDefault="006F432D" w:rsidP="006F432D">
      <w:pPr>
        <w:pStyle w:val="21"/>
        <w:ind w:firstLineChars="400" w:firstLine="840"/>
      </w:pPr>
      <w:r>
        <w:t>I didn't mean anything, but when Satan betrayed me, it was because of five things: "I want to ascend to heaven; I want to raise my throne... I want to sit on the mountain where the meeting takes place... I want to ascend to the clouds; I want to be equal to the Supreme."</w:t>
      </w:r>
    </w:p>
    <w:p w:rsidR="006F432D" w:rsidRDefault="006F432D" w:rsidP="006F432D">
      <w:pPr>
        <w:pStyle w:val="21"/>
        <w:ind w:firstLineChars="400" w:firstLine="840"/>
      </w:pPr>
    </w:p>
    <w:p w:rsidR="006F432D" w:rsidRDefault="006F432D" w:rsidP="006F432D">
      <w:pPr>
        <w:pStyle w:val="21"/>
        <w:ind w:firstLineChars="400" w:firstLine="840"/>
      </w:pPr>
      <w:r>
        <w:t>Believe that you also have one of the five things I want in your heart.</w:t>
      </w:r>
    </w:p>
    <w:p w:rsidR="006F432D" w:rsidRDefault="006F432D" w:rsidP="006F432D">
      <w:pPr>
        <w:pStyle w:val="21"/>
        <w:ind w:firstLineChars="400" w:firstLine="840"/>
      </w:pPr>
    </w:p>
    <w:p w:rsidR="006F432D" w:rsidRDefault="006F432D" w:rsidP="006F432D">
      <w:pPr>
        <w:pStyle w:val="21"/>
        <w:ind w:firstLineChars="400" w:firstLine="840"/>
      </w:pPr>
      <w:r>
        <w:t>Well, I know that such a debate is not conducive to the understanding of God, but at least I hope that those who read this article can know that this novel (?) is against the Bible.</w:t>
      </w:r>
    </w:p>
    <w:p w:rsidR="006F432D" w:rsidRDefault="006F432D" w:rsidP="006F432D">
      <w:pPr>
        <w:pStyle w:val="21"/>
        <w:ind w:firstLineChars="400" w:firstLine="840"/>
      </w:pPr>
    </w:p>
    <w:p w:rsidR="006F432D" w:rsidRDefault="006F432D" w:rsidP="006F432D">
      <w:pPr>
        <w:pStyle w:val="21"/>
        <w:ind w:firstLineChars="400" w:firstLine="840"/>
      </w:pPr>
      <w:r>
        <w:t>I know that the author also knows that he is a heresy in the mouth of Christians, but still insists that he is God, but</w:t>
      </w:r>
    </w:p>
    <w:p w:rsidR="006F432D" w:rsidRDefault="006F432D" w:rsidP="006F432D">
      <w:pPr>
        <w:pStyle w:val="21"/>
        <w:ind w:firstLineChars="400" w:firstLine="840"/>
      </w:pPr>
    </w:p>
    <w:p w:rsidR="006F432D" w:rsidRDefault="006F432D" w:rsidP="006F432D">
      <w:pPr>
        <w:pStyle w:val="21"/>
        <w:ind w:firstLineChars="400" w:firstLine="840"/>
      </w:pPr>
      <w:r>
        <w:t>First of all, I don't mean to attack or disrespect. I just want to say that this is the false prophet mentioned in the Bible, that is, heresy.</w:t>
      </w:r>
    </w:p>
    <w:p w:rsidR="006F432D" w:rsidRDefault="006F432D" w:rsidP="006F432D">
      <w:pPr>
        <w:pStyle w:val="21"/>
        <w:ind w:firstLineChars="400" w:firstLine="840"/>
      </w:pPr>
    </w:p>
    <w:p w:rsidR="006F432D" w:rsidRDefault="006F432D" w:rsidP="006F432D">
      <w:pPr>
        <w:pStyle w:val="21"/>
        <w:ind w:firstLineChars="400" w:firstLine="840"/>
      </w:pPr>
      <w:r>
        <w:t>That is to say, please read this article, do not reject Christians based on preconceptions, because you may not know true Christians.</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Ge Yimin: First of all, pay tribute to the true Christians.</w:t>
      </w:r>
    </w:p>
    <w:p w:rsidR="006F432D" w:rsidRDefault="006F432D" w:rsidP="006F432D">
      <w:pPr>
        <w:pStyle w:val="21"/>
        <w:ind w:firstLineChars="400" w:firstLine="840"/>
      </w:pPr>
    </w:p>
    <w:p w:rsidR="006F432D" w:rsidRDefault="006F432D" w:rsidP="006F432D">
      <w:pPr>
        <w:pStyle w:val="21"/>
        <w:ind w:firstLineChars="400" w:firstLine="840"/>
      </w:pPr>
      <w:r>
        <w:t>But today we want to pursue God and truth, so we cannot limit the Bible, because God has unlimited truth.</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172. Book cover: Neurological review 2</w:t>
      </w:r>
    </w:p>
    <w:p w:rsidR="006F432D" w:rsidRDefault="006F432D" w:rsidP="006F432D">
      <w:pPr>
        <w:pStyle w:val="21"/>
        <w:ind w:firstLineChars="400" w:firstLine="840"/>
      </w:pPr>
    </w:p>
    <w:p w:rsidR="006F432D" w:rsidRDefault="006F432D" w:rsidP="006F432D">
      <w:pPr>
        <w:pStyle w:val="21"/>
        <w:ind w:firstLineChars="400" w:firstLine="840"/>
      </w:pPr>
      <w:r>
        <w:t>The Bible itself is all inclusive</w:t>
      </w:r>
    </w:p>
    <w:p w:rsidR="006F432D" w:rsidRDefault="006F432D" w:rsidP="006F432D">
      <w:pPr>
        <w:pStyle w:val="21"/>
        <w:ind w:firstLineChars="400" w:firstLine="840"/>
      </w:pPr>
    </w:p>
    <w:p w:rsidR="006F432D" w:rsidRDefault="006F432D" w:rsidP="006F432D">
      <w:pPr>
        <w:pStyle w:val="21"/>
        <w:ind w:firstLineChars="400" w:firstLine="840"/>
      </w:pPr>
      <w:r>
        <w:t xml:space="preserve">Let me also explain that Christians also publish many spiritual </w:t>
      </w:r>
      <w:r>
        <w:lastRenderedPageBreak/>
        <w:t>books and newspapers, because the truth is difficult to say in a few words</w:t>
      </w:r>
    </w:p>
    <w:p w:rsidR="006F432D" w:rsidRDefault="006F432D" w:rsidP="006F432D">
      <w:pPr>
        <w:pStyle w:val="21"/>
        <w:ind w:firstLineChars="400" w:firstLine="840"/>
      </w:pPr>
    </w:p>
    <w:p w:rsidR="006F432D" w:rsidRDefault="006F432D" w:rsidP="006F432D">
      <w:pPr>
        <w:pStyle w:val="21"/>
        <w:ind w:firstLineChars="400" w:firstLine="840"/>
      </w:pPr>
      <w:r>
        <w:t>But all these books and newspapers are based on the Bible</w:t>
      </w:r>
    </w:p>
    <w:p w:rsidR="006F432D" w:rsidRDefault="006F432D" w:rsidP="006F432D">
      <w:pPr>
        <w:pStyle w:val="21"/>
        <w:ind w:firstLineChars="400" w:firstLine="840"/>
      </w:pPr>
    </w:p>
    <w:p w:rsidR="006F432D" w:rsidRDefault="006F432D" w:rsidP="006F432D">
      <w:pPr>
        <w:pStyle w:val="21"/>
        <w:ind w:firstLineChars="400" w:firstLine="840"/>
      </w:pPr>
      <w:r>
        <w:t>If the truth is sought in a way beyond the Bible, the so-called "truth" violates the truth in the Bible, but it is not the truth</w:t>
      </w:r>
    </w:p>
    <w:p w:rsidR="006F432D" w:rsidRDefault="006F432D" w:rsidP="006F432D">
      <w:pPr>
        <w:pStyle w:val="21"/>
        <w:ind w:firstLineChars="400" w:firstLine="840"/>
      </w:pPr>
    </w:p>
    <w:p w:rsidR="006F432D" w:rsidRDefault="006F432D" w:rsidP="006F432D">
      <w:pPr>
        <w:pStyle w:val="21"/>
        <w:ind w:firstLineChars="400" w:firstLine="840"/>
      </w:pPr>
      <w:r>
        <w:t>In the Bible, the most important truth is nothing more than God's economy:</w:t>
      </w:r>
    </w:p>
    <w:p w:rsidR="006F432D" w:rsidRDefault="006F432D" w:rsidP="006F432D">
      <w:pPr>
        <w:pStyle w:val="21"/>
        <w:ind w:firstLineChars="400" w:firstLine="840"/>
      </w:pPr>
    </w:p>
    <w:p w:rsidR="006F432D" w:rsidRDefault="006F432D" w:rsidP="006F432D">
      <w:pPr>
        <w:pStyle w:val="21"/>
        <w:ind w:firstLineChars="400" w:firstLine="840"/>
      </w:pPr>
      <w:r>
        <w:t>God's eternal economy,</w:t>
      </w:r>
    </w:p>
    <w:p w:rsidR="006F432D" w:rsidRDefault="006F432D" w:rsidP="006F432D">
      <w:pPr>
        <w:pStyle w:val="21"/>
        <w:ind w:firstLineChars="400" w:firstLine="840"/>
      </w:pPr>
    </w:p>
    <w:p w:rsidR="006F432D" w:rsidRDefault="006F432D" w:rsidP="006F432D">
      <w:pPr>
        <w:pStyle w:val="21"/>
        <w:ind w:firstLineChars="400" w:firstLine="840"/>
      </w:pPr>
      <w:r>
        <w:t>It is to enable people to,</w:t>
      </w:r>
    </w:p>
    <w:p w:rsidR="006F432D" w:rsidRDefault="006F432D" w:rsidP="006F432D">
      <w:pPr>
        <w:pStyle w:val="21"/>
        <w:ind w:firstLineChars="400" w:firstLine="840"/>
      </w:pPr>
    </w:p>
    <w:p w:rsidR="006F432D" w:rsidRDefault="006F432D" w:rsidP="006F432D">
      <w:pPr>
        <w:pStyle w:val="21"/>
        <w:ind w:firstLineChars="400" w:firstLine="840"/>
      </w:pPr>
      <w:r>
        <w:t>But not in the Godhead,</w:t>
      </w:r>
    </w:p>
    <w:p w:rsidR="006F432D" w:rsidRDefault="006F432D" w:rsidP="006F432D">
      <w:pPr>
        <w:pStyle w:val="21"/>
        <w:ind w:firstLineChars="400" w:firstLine="840"/>
      </w:pPr>
    </w:p>
    <w:p w:rsidR="006F432D" w:rsidRDefault="006F432D" w:rsidP="006F432D">
      <w:pPr>
        <w:pStyle w:val="21"/>
        <w:ind w:firstLineChars="400" w:firstLine="840"/>
      </w:pPr>
      <w:r>
        <w:t>Just like him,</w:t>
      </w:r>
    </w:p>
    <w:p w:rsidR="006F432D" w:rsidRDefault="006F432D" w:rsidP="006F432D">
      <w:pPr>
        <w:pStyle w:val="21"/>
        <w:ind w:firstLineChars="400" w:firstLine="840"/>
      </w:pPr>
    </w:p>
    <w:p w:rsidR="006F432D" w:rsidRDefault="006F432D" w:rsidP="006F432D">
      <w:pPr>
        <w:pStyle w:val="21"/>
        <w:ind w:firstLineChars="400" w:firstLine="840"/>
      </w:pPr>
      <w:r>
        <w:t>And make himself one with man,</w:t>
      </w:r>
    </w:p>
    <w:p w:rsidR="006F432D" w:rsidRDefault="006F432D" w:rsidP="006F432D">
      <w:pPr>
        <w:pStyle w:val="21"/>
        <w:ind w:firstLineChars="400" w:firstLine="840"/>
      </w:pPr>
    </w:p>
    <w:p w:rsidR="006F432D" w:rsidRDefault="006F432D" w:rsidP="006F432D">
      <w:pPr>
        <w:pStyle w:val="21"/>
        <w:ind w:firstLineChars="400" w:firstLine="840"/>
      </w:pPr>
      <w:r>
        <w:t>Make man one with him,</w:t>
      </w:r>
    </w:p>
    <w:p w:rsidR="006F432D" w:rsidRDefault="006F432D" w:rsidP="006F432D">
      <w:pPr>
        <w:pStyle w:val="21"/>
        <w:ind w:firstLineChars="400" w:firstLine="840"/>
      </w:pPr>
    </w:p>
    <w:p w:rsidR="006F432D" w:rsidRDefault="006F432D" w:rsidP="006F432D">
      <w:pPr>
        <w:pStyle w:val="21"/>
        <w:ind w:firstLineChars="400" w:firstLine="840"/>
      </w:pPr>
      <w:r>
        <w:t>So that he can show</w:t>
      </w:r>
    </w:p>
    <w:p w:rsidR="006F432D" w:rsidRDefault="006F432D" w:rsidP="006F432D">
      <w:pPr>
        <w:pStyle w:val="21"/>
        <w:ind w:firstLineChars="400" w:firstLine="840"/>
      </w:pPr>
    </w:p>
    <w:p w:rsidR="006F432D" w:rsidRDefault="006F432D" w:rsidP="006F432D">
      <w:pPr>
        <w:pStyle w:val="21"/>
        <w:ind w:firstLineChars="400" w:firstLine="840"/>
      </w:pPr>
      <w:r>
        <w:t>To expand and expand,</w:t>
      </w:r>
    </w:p>
    <w:p w:rsidR="006F432D" w:rsidRDefault="006F432D" w:rsidP="006F432D">
      <w:pPr>
        <w:pStyle w:val="21"/>
        <w:ind w:firstLineChars="400" w:firstLine="840"/>
      </w:pPr>
    </w:p>
    <w:p w:rsidR="006F432D" w:rsidRDefault="006F432D" w:rsidP="006F432D">
      <w:pPr>
        <w:pStyle w:val="21"/>
        <w:ind w:firstLineChars="400" w:firstLine="840"/>
      </w:pPr>
      <w:r>
        <w:t>To make all his divine attributes</w:t>
      </w:r>
    </w:p>
    <w:p w:rsidR="006F432D" w:rsidRDefault="006F432D" w:rsidP="006F432D">
      <w:pPr>
        <w:pStyle w:val="21"/>
        <w:ind w:firstLineChars="400" w:firstLine="840"/>
      </w:pPr>
    </w:p>
    <w:p w:rsidR="006F432D" w:rsidRDefault="006F432D" w:rsidP="006F432D">
      <w:pPr>
        <w:pStyle w:val="21"/>
        <w:ind w:firstLineChars="400" w:firstLine="840"/>
      </w:pPr>
      <w:r>
        <w:lastRenderedPageBreak/>
        <w:t>It can be demonstrated in human beauty.</w:t>
      </w:r>
    </w:p>
    <w:p w:rsidR="006F432D" w:rsidRDefault="006F432D" w:rsidP="006F432D">
      <w:pPr>
        <w:pStyle w:val="21"/>
        <w:ind w:firstLineChars="400" w:firstLine="840"/>
      </w:pPr>
    </w:p>
    <w:p w:rsidR="006F432D" w:rsidRDefault="006F432D" w:rsidP="006F432D">
      <w:pPr>
        <w:pStyle w:val="21"/>
        <w:ind w:firstLineChars="400" w:firstLine="840"/>
      </w:pPr>
      <w:r>
        <w:t>When God's life is in us, we can naturally live</w:t>
      </w:r>
    </w:p>
    <w:p w:rsidR="006F432D" w:rsidRDefault="006F432D" w:rsidP="006F432D">
      <w:pPr>
        <w:pStyle w:val="21"/>
        <w:ind w:firstLineChars="400" w:firstLine="840"/>
      </w:pPr>
    </w:p>
    <w:p w:rsidR="006F432D" w:rsidRDefault="006F432D" w:rsidP="006F432D">
      <w:pPr>
        <w:pStyle w:val="21"/>
        <w:ind w:firstLineChars="400" w:firstLine="840"/>
      </w:pPr>
      <w:r>
        <w:t>Finally, Trinity God is the only true God, and there is no other God</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Ge Yimin: There is no capitalism, no socialism and no Internet in the Bible.</w:t>
      </w:r>
    </w:p>
    <w:p w:rsidR="006F432D" w:rsidRDefault="006F432D" w:rsidP="006F432D">
      <w:pPr>
        <w:pStyle w:val="21"/>
        <w:ind w:firstLineChars="400" w:firstLine="840"/>
      </w:pPr>
    </w:p>
    <w:p w:rsidR="006F432D" w:rsidRDefault="006F432D" w:rsidP="006F432D">
      <w:pPr>
        <w:pStyle w:val="21"/>
        <w:ind w:firstLineChars="400" w:firstLine="840"/>
      </w:pPr>
      <w:r>
        <w:t>You only believe in the Bible and the Trinity God. It is only the view of some people (i.e. Christians) in the world. Judaism, Islam, Buddhism, Hinduism, etc. do not agree.</w:t>
      </w:r>
    </w:p>
    <w:p w:rsidR="006F432D" w:rsidRDefault="006F432D" w:rsidP="006F432D">
      <w:pPr>
        <w:pStyle w:val="21"/>
        <w:ind w:firstLineChars="400" w:firstLine="840"/>
      </w:pPr>
    </w:p>
    <w:p w:rsidR="006F432D" w:rsidRDefault="006F432D" w:rsidP="006F432D">
      <w:pPr>
        <w:pStyle w:val="21"/>
        <w:ind w:firstLineChars="400" w:firstLine="840"/>
      </w:pPr>
      <w:r>
        <w:t>But we God disciples do not limit the Bible, and create nerves to be closer to God and truth.</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173 Ge Yimin: Ten pieces of beautiful wisdom that God has given women</w:t>
      </w:r>
    </w:p>
    <w:p w:rsidR="006F432D" w:rsidRDefault="006F432D" w:rsidP="006F432D">
      <w:pPr>
        <w:pStyle w:val="21"/>
        <w:ind w:firstLineChars="400" w:firstLine="840"/>
      </w:pPr>
    </w:p>
    <w:p w:rsidR="006F432D" w:rsidRDefault="006F432D" w:rsidP="006F432D">
      <w:pPr>
        <w:pStyle w:val="21"/>
        <w:ind w:firstLineChars="400" w:firstLine="840"/>
      </w:pPr>
      <w:r>
        <w:t>Nine shares are given to you. You want all the other women in the world to share the other share. How can this be???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Ye Jingfei: Ge Yimin hahaha. Although it's a little fake, it doesn't stop me from being happy.</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 xml:space="preserve">The rabbit yearning for a happy life: Who does Ge Shen </w:t>
      </w:r>
      <w:r>
        <w:rPr>
          <w:rFonts w:hint="eastAsia"/>
        </w:rPr>
        <w:lastRenderedPageBreak/>
        <w:t>mean?</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Qian Fenjuan: Nervous author, webmaster of Ge Shenwang.</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XEQZGFRUMLK: Who?</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Qian Fenjuan: Ge Shen.</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XEQZGFRUMLK: Which criminal is leading the private criminal law?</w:t>
      </w:r>
    </w:p>
    <w:p w:rsidR="006F432D" w:rsidRDefault="006F432D" w:rsidP="006F432D">
      <w:pPr>
        <w:pStyle w:val="21"/>
        <w:ind w:firstLineChars="400" w:firstLine="840"/>
      </w:pPr>
    </w:p>
    <w:p w:rsidR="006F432D" w:rsidRDefault="006F432D" w:rsidP="006F432D">
      <w:pPr>
        <w:pStyle w:val="21"/>
        <w:ind w:firstLineChars="400" w:firstLine="840"/>
      </w:pPr>
      <w:r>
        <w:t>Who is the criminal who dominates the private criminal law?</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Qian Fenjuan: The song is also clear.</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Yuan Chengzhi, Ningbo: Is Ge the man of Muwen?</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Yes.</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Ge Yimin: The first beauty in the East!</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Ye Jingfei: Ge Yimin's hat is so high. Guess if I will faint.</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Ge Yimin: Your beauty is not only external, but also internal. It is unique and perfect!</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》ㄣㄣㄣㄣㄣㄣㄣㄣㄣㄣㄣㄣ</w:t>
      </w:r>
      <w:r>
        <w:rPr>
          <w:rFonts w:hint="eastAsia"/>
        </w:rPr>
        <w:t xml:space="preserve"> Moon: Our party has the the </w:t>
      </w:r>
      <w:r>
        <w:rPr>
          <w:rFonts w:hint="eastAsia"/>
        </w:rPr>
        <w:lastRenderedPageBreak/>
        <w:t>final say, whether you are not a hypocrite, or you are a wheel.</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XEQZGFRUMLK: Still clamouring to publicize the principle of violating the law? Still inventing various doctrines to confuse China?</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Ge Doctrine.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XEQZGFRUMLK: Just admit it. Over the years, your gangs have colluded with Jews and the United States.</w:t>
      </w:r>
    </w:p>
    <w:p w:rsidR="006F432D" w:rsidRDefault="006F432D" w:rsidP="006F432D">
      <w:pPr>
        <w:pStyle w:val="21"/>
        <w:ind w:firstLineChars="400" w:firstLine="840"/>
      </w:pPr>
    </w:p>
    <w:p w:rsidR="006F432D" w:rsidRDefault="006F432D" w:rsidP="006F432D">
      <w:pPr>
        <w:pStyle w:val="21"/>
        <w:ind w:firstLineChars="400" w:firstLine="840"/>
      </w:pPr>
      <w:r>
        <w:t>Why does your gang have to engage in separatism?</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Sky guidance kimono: Ge Lai is unified and unified in Ge.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XEQZGFRUMLK: What's wrong with China?</w:t>
      </w:r>
    </w:p>
    <w:p w:rsidR="006F432D" w:rsidRDefault="006F432D" w:rsidP="006F432D">
      <w:pPr>
        <w:pStyle w:val="21"/>
        <w:ind w:firstLineChars="400" w:firstLine="840"/>
      </w:pPr>
    </w:p>
    <w:p w:rsidR="006F432D" w:rsidRDefault="006F432D" w:rsidP="006F432D">
      <w:pPr>
        <w:pStyle w:val="21"/>
        <w:ind w:firstLineChars="400" w:firstLine="840"/>
      </w:pPr>
      <w:r>
        <w:t>See when the Chinese sage bar master can shield you.</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Sky guidance kimono: China does not believe in Ge.</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175. XEQZGFRUMLK: Do you think you are overthrowing? Can you do that?</w:t>
      </w:r>
    </w:p>
    <w:p w:rsidR="006F432D" w:rsidRDefault="006F432D" w:rsidP="006F432D">
      <w:pPr>
        <w:pStyle w:val="21"/>
        <w:ind w:firstLineChars="400" w:firstLine="840"/>
      </w:pPr>
    </w:p>
    <w:p w:rsidR="006F432D" w:rsidRDefault="006F432D" w:rsidP="006F432D">
      <w:pPr>
        <w:pStyle w:val="21"/>
        <w:ind w:firstLineChars="400" w:firstLine="840"/>
      </w:pPr>
      <w:r>
        <w:t>Why can't you sell your books?</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 xml:space="preserve">Xu Hanli: Yes, 20331126, because the official website is free </w:t>
      </w:r>
      <w:r>
        <w:rPr>
          <w:rFonts w:hint="eastAsia"/>
        </w:rPr>
        <w:lastRenderedPageBreak/>
        <w:t>of charge.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XEQZGFRUMLK: You mean you can move China down at this time?</w:t>
      </w:r>
    </w:p>
    <w:p w:rsidR="006F432D" w:rsidRDefault="006F432D" w:rsidP="006F432D">
      <w:pPr>
        <w:pStyle w:val="21"/>
        <w:ind w:firstLineChars="400" w:firstLine="840"/>
      </w:pPr>
    </w:p>
    <w:p w:rsidR="006F432D" w:rsidRDefault="006F432D" w:rsidP="006F432D">
      <w:pPr>
        <w:pStyle w:val="21"/>
        <w:ind w:firstLineChars="400" w:firstLine="840"/>
      </w:pPr>
      <w:r>
        <w:t>Where is your official website?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Yes, we moved to China and established Ge State (a vassal state of the United States).</w:t>
      </w:r>
    </w:p>
    <w:p w:rsidR="006F432D" w:rsidRDefault="006F432D" w:rsidP="006F432D">
      <w:pPr>
        <w:pStyle w:val="21"/>
        <w:ind w:firstLineChars="400" w:firstLine="840"/>
      </w:pPr>
    </w:p>
    <w:p w:rsidR="006F432D" w:rsidRDefault="006F432D" w:rsidP="006F432D">
      <w:pPr>
        <w:pStyle w:val="21"/>
        <w:ind w:firstLineChars="400" w:firstLine="840"/>
      </w:pPr>
      <w:r>
        <w:t>Search Ge Shen.com.</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XEQZGFRUMLK: You can directly send out your Ge Shen website.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20331126.xyz</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Predication Dashi: Ha ha, this is the post of God Ge.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Xinxin Xiangrong: I know that.</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I have a problem with God Ge.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Xinxin Xiangrong: No, I haven't.</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There is no one in Shengba now.</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Xinxin Xiangrong: There are still you. You are everywhere. It seems that there are still several people. I saw them yesterday.</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There are no old comrades. Everyone who is new calls themselves meaningless.</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Lu Song: The name refers to the king. Have you analyzed your name? Which king's name is it related to?</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Ge Yimin</w:t>
      </w:r>
    </w:p>
    <w:p w:rsidR="006F432D" w:rsidRDefault="006F432D" w:rsidP="006F432D">
      <w:pPr>
        <w:pStyle w:val="21"/>
        <w:ind w:firstLineChars="400" w:firstLine="840"/>
      </w:pPr>
    </w:p>
    <w:p w:rsidR="006F432D" w:rsidRDefault="006F432D" w:rsidP="006F432D">
      <w:pPr>
        <w:pStyle w:val="21"/>
        <w:ind w:firstLineChars="400" w:firstLine="840"/>
      </w:pPr>
      <w:r>
        <w:t>Li Shimin</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Love you, Yue'er: Li Shimin is a man of low blood, and the sage is a man of heaven. Identification is completed.</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It's just a matter of name. Ge is a heavenly man.</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》ㄣㄣㄣㄣㄣㄣㄣㄣㄣㄣ</w:t>
      </w:r>
      <w:r>
        <w:rPr>
          <w:rFonts w:hint="eastAsia"/>
        </w:rPr>
        <w:t>: COVID-19 may be popular, please pay attention to safety. Notification completed.</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God is not afraid.</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Love you Yue'er: Li Mouzhi has great energy. When he is attacked, it is true. When the kudzu flower does not come out, it can also be regarded as true.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You are qualified. Yes, Ge Shen's name is sensitive.</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176. finalseer: the system of providing living vouchers for the poor</w:t>
      </w:r>
    </w:p>
    <w:p w:rsidR="006F432D" w:rsidRDefault="006F432D" w:rsidP="006F432D">
      <w:pPr>
        <w:pStyle w:val="21"/>
        <w:ind w:firstLineChars="400" w:firstLine="840"/>
      </w:pPr>
    </w:p>
    <w:p w:rsidR="006F432D" w:rsidRDefault="006F432D" w:rsidP="006F432D">
      <w:pPr>
        <w:pStyle w:val="21"/>
        <w:ind w:firstLineChars="400" w:firstLine="840"/>
      </w:pPr>
      <w:r>
        <w:t>, middle class play money game??????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Deyang Li Juan: The wealth is equal, and there is no difference between the poor and the rich.</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Finalseer: With supernatural powers,,, couples with high spirits can meet in a dream if they live apart in different places. If they can't do,,,,,,,,,,, sexual toilets can't be shared in a dream, and polygamists dream of going to Wushan together.....</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Deyang Li Juan: Material equality, absolute freedom.</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Post Bar Users_ GDba2C2: Where is Hai Ge God? You sealed it yourself?</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Ge Huafeng.</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Brave Niuniu, not afraid of difficulties: Are you dang another name for Ge Dang?</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Sky guidance kimono: No, totally.</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Brave Niuniu, don't be afraid of difficulties: your reply perspective is Ge Hua's identity reply or Ge Zhenshen's identity reply.</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lastRenderedPageBreak/>
        <w:t>》》</w:t>
      </w:r>
      <w:r>
        <w:rPr>
          <w:rFonts w:hint="eastAsia"/>
        </w:rPr>
        <w:t>Xu Hanli: Ge Hua.</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Brave Niuniu, not afraid of difficulties: Which Ge flowers did Ge God record?</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Qian Fenjuan: Yes, 100,000 Ge spend 100,000 soldiers.</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Brave Niuniu, not afraid of difficulties: Ge Hua recorded in Ge Shen's autobiography is not as many as 100000.</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The prophecy Dashi: I believe it secretly.</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177. Be brave and not afraid of difficulties: Ge Hua in the autobiography of God Ge</w:t>
      </w:r>
    </w:p>
    <w:p w:rsidR="006F432D" w:rsidRDefault="006F432D" w:rsidP="006F432D">
      <w:pPr>
        <w:pStyle w:val="21"/>
        <w:ind w:firstLineChars="400" w:firstLine="840"/>
      </w:pPr>
    </w:p>
    <w:p w:rsidR="006F432D" w:rsidRDefault="006F432D" w:rsidP="006F432D">
      <w:pPr>
        <w:pStyle w:val="21"/>
        <w:ind w:firstLineChars="400" w:firstLine="840"/>
      </w:pPr>
      <w:r>
        <w:t>It is not a believer but a pusher.</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Believers include pushers.</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Be brave and brave. Don't be afraid of difficulties. You really want to perform the plot of Remy's Psychological Crime again N times. How many more Haizi must be built before letting go?</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The one lying on the track?</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Brave Niuniu, not afraid of difficulties: killing people with strange skills does not need a knife.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Use the COVID-19.</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XEQZGFRUMLK: Why did you set up other doctrines without approval?</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The sky guides kimono: Ge 1 is the only truth of populism.</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XEQZGFRUMLK: We are communist socialism.</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The sky guides kimono: We are God Party Ge Yimin Doctrine.</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 xml:space="preserve">Brave Niuniu, don't be afraid of difficulties: Ge, I only knew your wife had cancer before, but I didn't know that you had raised funds. I just searched your name and Shen.com, and it will be revealed on the website that you raised only 370 yuan. How is </w:t>
      </w:r>
      <w:r>
        <w:t>she now?</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Sky guidance kimono: It's very good now. It's been four and a half years. We have raised funds several times. Let's go 370 for the last time, and return to the good people.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Brave Niuniu, not afraid of difficulties: Oh, what you said is more detailed than what Bing found out. It's better. She can accompany Ge more and has seen the response to the epidemic once in a thousand years.</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Sky guidance kimono: haha, 20331126 immortality.</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lastRenderedPageBreak/>
        <w:t>》》</w:t>
      </w:r>
      <w:r>
        <w:rPr>
          <w:rFonts w:hint="eastAsia"/>
        </w:rPr>
        <w:t xml:space="preserve">Be brave and brave. Don't be afraid of difficulties: Ge Shenjia's network has long been monitored by the government, and the operating system and app applications provided have all changed into special versions after logging into Ge's account, just like </w:t>
      </w:r>
      <w:r>
        <w:t>the Monkey King can't escape from the Five Fingers Mountain of the Tathagata. Wait for Ge Shenxue to sing "Wukong": What's the use of immortality.</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No, VPN every day</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Brave Niuniu, not afraid of difficulties: Yes, it is circumstantial evidence that Gehua cannot occupy Station B.</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Administrative power was banned, and Ge Huamao's method was adopted.</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r>
        <w:t>178. Be brave, be not afraid of difficulties: there will be eternal seals in eternal life</w:t>
      </w:r>
    </w:p>
    <w:p w:rsidR="006F432D" w:rsidRDefault="006F432D" w:rsidP="006F432D">
      <w:pPr>
        <w:pStyle w:val="21"/>
        <w:ind w:firstLineChars="400" w:firstLine="840"/>
      </w:pPr>
    </w:p>
    <w:p w:rsidR="006F432D" w:rsidRDefault="006F432D" w:rsidP="006F432D">
      <w:pPr>
        <w:pStyle w:val="21"/>
        <w:ind w:firstLineChars="400" w:firstLine="840"/>
      </w:pPr>
      <w:r>
        <w:t>Go and listen to the Monkey King by Sa Dingding.</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 xml:space="preserve">Xu Hanli: Ge Hua's big day </w:t>
      </w:r>
      <w:r>
        <w:rPr>
          <w:rFonts w:hint="eastAsia"/>
        </w:rPr>
        <w:t>–</w:t>
      </w:r>
      <w:r>
        <w:rPr>
          <w:rFonts w:hint="eastAsia"/>
        </w:rPr>
        <w:t xml:space="preserve"> 20331126, was sealed.</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Brave Niuniu, don't be afraid of difficulties: If Ge Hua can reverse the seal, Nanhua Old Immortal will send Ge Shen a new era of "Essential Techniques of Peace".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Only nerves.</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Brave Niuniu, don't be afraid of difficulties: this is the second time that I told Ge Hua that if Ge Hua could reverse the seal, there would be an immortal who would present Ge Shen's New Era's "Essential Techniques of Peace" in 20331126, which is much b</w:t>
      </w:r>
      <w:r>
        <w:t>etter than the dream that Ge is the god and only has this "Nerve".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Xu Hanli: I attach importance to your words this time. I look forward to seeing you soon.</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ZKSWYJB: You are from heaven. Please come to the ground to solve the problem of COVID-19. Otherwise, don't say you are from heaven.</w:t>
      </w:r>
    </w:p>
    <w:p w:rsidR="006F432D" w:rsidRDefault="006F432D" w:rsidP="006F432D">
      <w:pPr>
        <w:pStyle w:val="21"/>
        <w:ind w:firstLineChars="400" w:firstLine="840"/>
      </w:pPr>
    </w:p>
    <w:p w:rsidR="006F432D" w:rsidRDefault="006F432D" w:rsidP="006F432D">
      <w:pPr>
        <w:pStyle w:val="21"/>
        <w:ind w:firstLineChars="400" w:firstLine="840"/>
      </w:pPr>
      <w:r>
        <w:t>The people in heaven should have the use of the people in heaven, even if it is used once a thousand years. OK.</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Qian Fenjuan: 20331126</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Spring of cx123001: It depends on how the white tiger will break through the dragon pool and tiger cave next year.</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Prediction of Dashi: King Ge Chuang.</w:t>
      </w:r>
    </w:p>
    <w:p w:rsidR="006F432D" w:rsidRDefault="006F432D" w:rsidP="006F432D">
      <w:pPr>
        <w:pStyle w:val="21"/>
        <w:ind w:firstLineChars="400" w:firstLine="840"/>
      </w:pPr>
    </w:p>
    <w:p w:rsidR="006F432D" w:rsidRDefault="006F432D" w:rsidP="006F432D">
      <w:pPr>
        <w:pStyle w:val="21"/>
        <w:ind w:firstLineChars="400" w:firstLine="840"/>
      </w:pPr>
      <w:r>
        <w:rPr>
          <w:rFonts w:hint="eastAsia"/>
        </w:rPr>
        <w:t>》》</w:t>
      </w:r>
      <w:r>
        <w:rPr>
          <w:rFonts w:hint="eastAsia"/>
        </w:rPr>
        <w:t>Brave Niuniu, not afraid of difficulties: the immortal's way is "no ego, no ego". It's a pity that his ego died because of the "Muzi Frost". If he is lucky to be able to revive his ego by "Muzi Frost Huan", he will be able to complete the Great Mystery B</w:t>
      </w:r>
      <w:r>
        <w:t xml:space="preserve">ook to Ge Hua. If the light goes out and the frost goes with Huan, let's let there be more </w:t>
      </w:r>
      <w:r>
        <w:lastRenderedPageBreak/>
        <w:t>unknown neurosis outside the "Nerve".</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Sky guidance kimono: Is the immortal you? I know so clearly.</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Brave Niuniu, not afraid of difficulties: I will replace Goddess GOD in Goddess Ge's dream, and ask the New South China Immortal to send him another book instead of Nerve.</w:t>
      </w:r>
    </w:p>
    <w:p w:rsidR="006F432D" w:rsidRDefault="006F432D" w:rsidP="006F432D">
      <w:pPr>
        <w:pStyle w:val="21"/>
        <w:ind w:firstLineChars="400" w:firstLine="840"/>
      </w:pPr>
    </w:p>
    <w:p w:rsidR="006F432D" w:rsidRDefault="006F432D" w:rsidP="006F432D">
      <w:pPr>
        <w:pStyle w:val="21"/>
        <w:ind w:firstLineChars="400" w:firstLine="840"/>
      </w:pPr>
      <w:r>
        <w:t>Nanhua Laoxian has two feathers and four feet, which is better than the GOD who dreams casually. " "Two Feathers and Four Feet" is a heaven sent opportunity for Nanhua Old Immortals to realize the Tao. The two feathers serve as wings. In an uncertain way, one is "On Education" and the other is "On Economy". The four feet are grounded. One foot laments the loss of a beggar in thousands of buildings on the road for "Walking with Drunken Green City", and the other is "Wandering in Spring City". One foot is the root cause of the sexual touch of "A Visit to a Prostitute in Tang City". The last step is to think about the herding skills of professional division for Pengcheng Job Hunt.</w:t>
      </w:r>
    </w:p>
    <w:p w:rsidR="006F432D" w:rsidRDefault="006F432D" w:rsidP="006F432D">
      <w:pPr>
        <w:pStyle w:val="21"/>
        <w:ind w:firstLineChars="400" w:firstLine="840"/>
      </w:pPr>
    </w:p>
    <w:p w:rsidR="006F432D" w:rsidRDefault="006F432D" w:rsidP="006F432D">
      <w:pPr>
        <w:pStyle w:val="21"/>
        <w:ind w:firstLineChars="400" w:firstLine="840"/>
        <w:rPr>
          <w:rFonts w:hint="eastAsia"/>
        </w:rPr>
      </w:pPr>
      <w:r>
        <w:rPr>
          <w:rFonts w:hint="eastAsia"/>
        </w:rPr>
        <w:t>》</w:t>
      </w:r>
      <w:r>
        <w:rPr>
          <w:rFonts w:hint="eastAsia"/>
        </w:rPr>
        <w:t>Predication of Dashi: Ge Hua wants to say that "Nerve" and "Ge Shenyiwen" are enough.</w:t>
      </w:r>
    </w:p>
    <w:p w:rsidR="006F432D" w:rsidRDefault="006F432D" w:rsidP="006F432D">
      <w:pPr>
        <w:pStyle w:val="21"/>
        <w:ind w:firstLineChars="400" w:firstLine="840"/>
      </w:pPr>
    </w:p>
    <w:p w:rsidR="006F432D" w:rsidRDefault="006F432D" w:rsidP="006F432D">
      <w:pPr>
        <w:pStyle w:val="21"/>
        <w:ind w:firstLineChars="400" w:firstLine="840"/>
      </w:pPr>
    </w:p>
    <w:p w:rsidR="006F432D" w:rsidRDefault="006F432D" w:rsidP="006F432D">
      <w:pPr>
        <w:pStyle w:val="21"/>
        <w:ind w:firstLineChars="400" w:firstLine="840"/>
      </w:pPr>
    </w:p>
    <w:p w:rsidR="00686E9F" w:rsidRDefault="006F432D" w:rsidP="006F432D">
      <w:pPr>
        <w:pStyle w:val="21"/>
        <w:ind w:firstLineChars="400" w:firstLine="840"/>
        <w:rPr>
          <w:rFonts w:ascii="ZWAdobeF" w:hAnsi="ZWAdobeF" w:cs="ZWAdobeF"/>
          <w:b/>
          <w:sz w:val="2"/>
          <w:szCs w:val="2"/>
        </w:rPr>
      </w:pPr>
      <w:r>
        <w:rPr>
          <w:rFonts w:hint="eastAsia"/>
        </w:rPr>
        <w:t>179</w:t>
      </w:r>
      <w:r>
        <w:rPr>
          <w:rFonts w:hint="eastAsia"/>
        </w:rPr>
        <w:t>、</w:t>
      </w:r>
      <w:r w:rsidR="00DD09BD">
        <w:br w:type="page"/>
      </w:r>
      <w:bookmarkStart w:id="21" w:name="_Toc176674539"/>
      <w:r w:rsidR="00DD09BD">
        <w:rPr>
          <w:rFonts w:ascii="ZWAdobeF" w:hAnsi="ZWAdobeF" w:cs="ZWAdobeF" w:hint="eastAsia"/>
          <w:b/>
          <w:sz w:val="2"/>
          <w:szCs w:val="2"/>
        </w:rPr>
        <w:lastRenderedPageBreak/>
        <w:t xml:space="preserve">                                </w:t>
      </w:r>
      <w:r w:rsidR="00DD09BD">
        <w:rPr>
          <w:rFonts w:hint="eastAsia"/>
        </w:rPr>
        <w:t xml:space="preserve">The </w:t>
      </w:r>
      <w:r w:rsidR="009F4861">
        <w:t>“</w:t>
      </w:r>
      <w:r w:rsidR="009F4861">
        <w:rPr>
          <w:rFonts w:hint="eastAsia"/>
        </w:rPr>
        <w:t>wordofgod</w:t>
      </w:r>
      <w:r w:rsidR="009F4861">
        <w:t>”</w:t>
      </w:r>
      <w:r w:rsidR="00DD09BD">
        <w:rPr>
          <w:rFonts w:hint="eastAsia"/>
        </w:rPr>
        <w:t xml:space="preserve"> is god's word, the voice of god's end, the </w:t>
      </w:r>
      <w:r w:rsidR="009F4861">
        <w:t>“</w:t>
      </w:r>
      <w:r w:rsidR="009F4861">
        <w:rPr>
          <w:rFonts w:hint="eastAsia"/>
        </w:rPr>
        <w:t>wordofgod</w:t>
      </w:r>
      <w:r w:rsidR="009F4861">
        <w:t>”</w:t>
      </w:r>
      <w:r w:rsidR="00DD09BD">
        <w:rPr>
          <w:rFonts w:hint="eastAsia"/>
        </w:rPr>
        <w:t xml:space="pres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686E9F">
      <w:pPr>
        <w:pStyle w:val="21"/>
        <w:ind w:firstLine="420"/>
      </w:pPr>
      <w:r>
        <w:rPr>
          <w:rFonts w:hint="eastAsia"/>
        </w:rPr>
        <w:t xml:space="preserve">The </w:t>
      </w:r>
      <w:r w:rsidR="009F4861">
        <w:t>“</w:t>
      </w:r>
      <w:r w:rsidR="009F4861">
        <w:rPr>
          <w:rFonts w:hint="eastAsia"/>
        </w:rPr>
        <w:t>wordofgod</w:t>
      </w:r>
      <w:r w:rsidR="009F4861">
        <w:t>”</w:t>
      </w:r>
      <w:r>
        <w:rPr>
          <w:rFonts w:hint="eastAsia"/>
        </w:rPr>
        <w:t xml:space="pres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w:t>
      </w:r>
      <w:r w:rsidR="009F4861">
        <w:t>“</w:t>
      </w:r>
      <w:r w:rsidR="009F4861">
        <w:rPr>
          <w:rFonts w:hint="eastAsia"/>
        </w:rPr>
        <w:t>wordofgod</w:t>
      </w:r>
      <w:r w:rsidR="009F4861">
        <w:t>”</w:t>
      </w:r>
      <w:r>
        <w:rPr>
          <w:rFonts w:hint="eastAsia"/>
        </w:rPr>
        <w:t xml:space="preserve"> are peace, equality and love. </w:t>
      </w:r>
      <w:r w:rsidR="009F4861">
        <w:t>“</w:t>
      </w:r>
      <w:r w:rsidR="009F4861">
        <w:rPr>
          <w:rFonts w:hint="eastAsia"/>
        </w:rPr>
        <w:t>wordofgod</w:t>
      </w:r>
      <w:r w:rsidR="009F4861">
        <w:t>”</w:t>
      </w:r>
      <w:r>
        <w:rPr>
          <w:rFonts w:hint="eastAsia"/>
        </w:rPr>
        <w:t xml:space="preserve"> has 2</w:t>
      </w:r>
      <w:r w:rsidR="00DC2425">
        <w:rPr>
          <w:rFonts w:hint="eastAsia"/>
        </w:rPr>
        <w:t>7</w:t>
      </w:r>
      <w:r>
        <w:rPr>
          <w:rFonts w:hint="eastAsia"/>
        </w:rPr>
        <w:t xml:space="preserve"> chapters, current </w:t>
      </w:r>
      <w:r w:rsidR="001E297A">
        <w:rPr>
          <w:rFonts w:hint="eastAsia"/>
        </w:rPr>
        <w:t>10</w:t>
      </w:r>
      <w:r w:rsidR="007110EE">
        <w:rPr>
          <w:rFonts w:hint="eastAsia"/>
        </w:rPr>
        <w:t>00 thousand words,</w:t>
      </w:r>
      <w:r>
        <w:rPr>
          <w:rFonts w:hint="eastAsia"/>
        </w:rPr>
        <w:t xml:space="preserve"> </w:t>
      </w:r>
      <w:r w:rsidR="009F4861">
        <w:t>“</w:t>
      </w:r>
      <w:r w:rsidR="009F4861">
        <w:rPr>
          <w:rFonts w:hint="eastAsia"/>
        </w:rPr>
        <w:t>wordofgod</w:t>
      </w:r>
      <w:r w:rsidR="009F4861">
        <w:t>”</w:t>
      </w:r>
      <w:r>
        <w:rPr>
          <w:rFonts w:hint="eastAsia"/>
        </w:rPr>
        <w:t xml:space="preserve"> has foreign version.</w:t>
      </w:r>
      <w:r w:rsidR="009F4861">
        <w:t>”</w:t>
      </w:r>
      <w:r w:rsidR="009F4861">
        <w:rPr>
          <w:rFonts w:hint="eastAsia"/>
        </w:rPr>
        <w:t>wordofgod</w:t>
      </w:r>
      <w:r w:rsidR="009F4861">
        <w:t>”</w:t>
      </w:r>
      <w:r>
        <w:rPr>
          <w:rFonts w:hint="eastAsia"/>
        </w:rPr>
        <w:t xml:space="pres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7"/>
      <w:headerReference w:type="default" r:id="rId28"/>
      <w:footerReference w:type="even" r:id="rId29"/>
      <w:footerReference w:type="default" r:id="rId30"/>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15B6" w:rsidRDefault="003D15B6" w:rsidP="00686E9F">
      <w:r>
        <w:separator/>
      </w:r>
    </w:p>
  </w:endnote>
  <w:endnote w:type="continuationSeparator" w:id="0">
    <w:p w:rsidR="003D15B6" w:rsidRDefault="003D15B6"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3D12D8">
    <w:pPr>
      <w:pStyle w:val="aff3"/>
      <w:framePr w:wrap="around" w:vAnchor="text" w:hAnchor="margin" w:xAlign="center" w:y="1"/>
      <w:rPr>
        <w:rStyle w:val="a5"/>
      </w:rPr>
    </w:pPr>
    <w:r>
      <w:fldChar w:fldCharType="begin"/>
    </w:r>
    <w:r w:rsidR="00E34E79">
      <w:rPr>
        <w:rStyle w:val="a5"/>
      </w:rPr>
      <w:instrText xml:space="preserve">PAGE  </w:instrText>
    </w:r>
    <w:r>
      <w:fldChar w:fldCharType="separate"/>
    </w:r>
    <w:r w:rsidR="00016598">
      <w:rPr>
        <w:rStyle w:val="a5"/>
        <w:noProof/>
      </w:rPr>
      <w:t>160</w:t>
    </w:r>
    <w:r>
      <w:fldChar w:fldCharType="end"/>
    </w:r>
  </w:p>
  <w:p w:rsidR="00E34E79" w:rsidRDefault="00E34E79">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3D12D8">
    <w:pPr>
      <w:pStyle w:val="aff3"/>
      <w:framePr w:wrap="around" w:vAnchor="text" w:hAnchor="margin" w:xAlign="center" w:y="1"/>
      <w:rPr>
        <w:rStyle w:val="a5"/>
      </w:rPr>
    </w:pPr>
    <w:r>
      <w:fldChar w:fldCharType="begin"/>
    </w:r>
    <w:r w:rsidR="00E34E79">
      <w:rPr>
        <w:rStyle w:val="a5"/>
      </w:rPr>
      <w:instrText xml:space="preserve">PAGE  </w:instrText>
    </w:r>
    <w:r>
      <w:fldChar w:fldCharType="separate"/>
    </w:r>
    <w:r w:rsidR="00016598">
      <w:rPr>
        <w:rStyle w:val="a5"/>
        <w:noProof/>
      </w:rPr>
      <w:t>157</w:t>
    </w:r>
    <w:r>
      <w:fldChar w:fldCharType="end"/>
    </w:r>
  </w:p>
  <w:p w:rsidR="00E34E79" w:rsidRDefault="00E34E79">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15B6" w:rsidRDefault="003D15B6" w:rsidP="00686E9F">
      <w:r>
        <w:separator/>
      </w:r>
    </w:p>
  </w:footnote>
  <w:footnote w:type="continuationSeparator" w:id="0">
    <w:p w:rsidR="003D15B6" w:rsidRDefault="003D15B6"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E34E79" w:rsidRDefault="00E34E79">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E79" w:rsidRDefault="00E34E79">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E34E79" w:rsidRDefault="00E34E79">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0242"/>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1B42"/>
    <w:rsid w:val="0001240D"/>
    <w:rsid w:val="0001340E"/>
    <w:rsid w:val="00013850"/>
    <w:rsid w:val="0001426B"/>
    <w:rsid w:val="00016598"/>
    <w:rsid w:val="000247D2"/>
    <w:rsid w:val="0002485D"/>
    <w:rsid w:val="00025EBC"/>
    <w:rsid w:val="000325E6"/>
    <w:rsid w:val="0003294E"/>
    <w:rsid w:val="00033BF2"/>
    <w:rsid w:val="000362F0"/>
    <w:rsid w:val="00036AC5"/>
    <w:rsid w:val="0004389A"/>
    <w:rsid w:val="00044382"/>
    <w:rsid w:val="00055729"/>
    <w:rsid w:val="000568FF"/>
    <w:rsid w:val="00057FCF"/>
    <w:rsid w:val="000607F6"/>
    <w:rsid w:val="00061E8E"/>
    <w:rsid w:val="00076675"/>
    <w:rsid w:val="00076A8E"/>
    <w:rsid w:val="00077B51"/>
    <w:rsid w:val="00080E64"/>
    <w:rsid w:val="00084077"/>
    <w:rsid w:val="000844B6"/>
    <w:rsid w:val="000857A4"/>
    <w:rsid w:val="0009182E"/>
    <w:rsid w:val="00091937"/>
    <w:rsid w:val="00092079"/>
    <w:rsid w:val="00093A89"/>
    <w:rsid w:val="000970B6"/>
    <w:rsid w:val="000A3DD9"/>
    <w:rsid w:val="000A3F69"/>
    <w:rsid w:val="000A7C21"/>
    <w:rsid w:val="000B3D95"/>
    <w:rsid w:val="000B57D8"/>
    <w:rsid w:val="000B6725"/>
    <w:rsid w:val="000C1108"/>
    <w:rsid w:val="000C145A"/>
    <w:rsid w:val="000C1B19"/>
    <w:rsid w:val="000C274B"/>
    <w:rsid w:val="000C2E09"/>
    <w:rsid w:val="000C5174"/>
    <w:rsid w:val="000C53CB"/>
    <w:rsid w:val="000D0F88"/>
    <w:rsid w:val="000D2D07"/>
    <w:rsid w:val="000D57B7"/>
    <w:rsid w:val="000E0D9A"/>
    <w:rsid w:val="000E648F"/>
    <w:rsid w:val="000E6990"/>
    <w:rsid w:val="000E7828"/>
    <w:rsid w:val="000F7433"/>
    <w:rsid w:val="00101F32"/>
    <w:rsid w:val="00102423"/>
    <w:rsid w:val="00104102"/>
    <w:rsid w:val="00104B26"/>
    <w:rsid w:val="0010550D"/>
    <w:rsid w:val="0011161C"/>
    <w:rsid w:val="00116648"/>
    <w:rsid w:val="00116F25"/>
    <w:rsid w:val="001201A3"/>
    <w:rsid w:val="00121AA5"/>
    <w:rsid w:val="00121B12"/>
    <w:rsid w:val="0012222B"/>
    <w:rsid w:val="00124A9E"/>
    <w:rsid w:val="00131E77"/>
    <w:rsid w:val="00132A4D"/>
    <w:rsid w:val="00137D07"/>
    <w:rsid w:val="001456DD"/>
    <w:rsid w:val="00151714"/>
    <w:rsid w:val="001544F4"/>
    <w:rsid w:val="00156D89"/>
    <w:rsid w:val="00157D6D"/>
    <w:rsid w:val="001603BA"/>
    <w:rsid w:val="0016117F"/>
    <w:rsid w:val="001655C5"/>
    <w:rsid w:val="001700B4"/>
    <w:rsid w:val="0017195E"/>
    <w:rsid w:val="00177189"/>
    <w:rsid w:val="00182C0C"/>
    <w:rsid w:val="00190435"/>
    <w:rsid w:val="00190439"/>
    <w:rsid w:val="00195F8B"/>
    <w:rsid w:val="001A2A15"/>
    <w:rsid w:val="001A38AD"/>
    <w:rsid w:val="001A6DFD"/>
    <w:rsid w:val="001C28D8"/>
    <w:rsid w:val="001C40F8"/>
    <w:rsid w:val="001C426D"/>
    <w:rsid w:val="001C4A91"/>
    <w:rsid w:val="001C7179"/>
    <w:rsid w:val="001C7C33"/>
    <w:rsid w:val="001D20AB"/>
    <w:rsid w:val="001D30DD"/>
    <w:rsid w:val="001D4E37"/>
    <w:rsid w:val="001D7DFA"/>
    <w:rsid w:val="001E1F9D"/>
    <w:rsid w:val="001E297A"/>
    <w:rsid w:val="001E6D83"/>
    <w:rsid w:val="001F213C"/>
    <w:rsid w:val="00207B40"/>
    <w:rsid w:val="00213B3E"/>
    <w:rsid w:val="00220A95"/>
    <w:rsid w:val="0022617E"/>
    <w:rsid w:val="002268E2"/>
    <w:rsid w:val="002311E5"/>
    <w:rsid w:val="002326D5"/>
    <w:rsid w:val="00243C5D"/>
    <w:rsid w:val="00244F63"/>
    <w:rsid w:val="002465D9"/>
    <w:rsid w:val="0024746A"/>
    <w:rsid w:val="00253AB3"/>
    <w:rsid w:val="0025440A"/>
    <w:rsid w:val="00254D63"/>
    <w:rsid w:val="00263FD6"/>
    <w:rsid w:val="00270612"/>
    <w:rsid w:val="00274B62"/>
    <w:rsid w:val="00276010"/>
    <w:rsid w:val="00276651"/>
    <w:rsid w:val="00283061"/>
    <w:rsid w:val="00284B4F"/>
    <w:rsid w:val="002871DC"/>
    <w:rsid w:val="0028793C"/>
    <w:rsid w:val="0028797A"/>
    <w:rsid w:val="00292E1F"/>
    <w:rsid w:val="002936C1"/>
    <w:rsid w:val="002A2B74"/>
    <w:rsid w:val="002B014D"/>
    <w:rsid w:val="002B1D0A"/>
    <w:rsid w:val="002B6441"/>
    <w:rsid w:val="002B7B41"/>
    <w:rsid w:val="002C1F5A"/>
    <w:rsid w:val="002C5082"/>
    <w:rsid w:val="002E3E3D"/>
    <w:rsid w:val="002F42E3"/>
    <w:rsid w:val="002F4665"/>
    <w:rsid w:val="002F78CA"/>
    <w:rsid w:val="00300EB0"/>
    <w:rsid w:val="0030298B"/>
    <w:rsid w:val="0030585D"/>
    <w:rsid w:val="00312FC4"/>
    <w:rsid w:val="0032264F"/>
    <w:rsid w:val="00322B61"/>
    <w:rsid w:val="00324A3D"/>
    <w:rsid w:val="00334DF5"/>
    <w:rsid w:val="003404D1"/>
    <w:rsid w:val="00350281"/>
    <w:rsid w:val="00351849"/>
    <w:rsid w:val="00351F75"/>
    <w:rsid w:val="00352805"/>
    <w:rsid w:val="00355E6A"/>
    <w:rsid w:val="0036027B"/>
    <w:rsid w:val="0036180D"/>
    <w:rsid w:val="00362A97"/>
    <w:rsid w:val="00364F00"/>
    <w:rsid w:val="003659E8"/>
    <w:rsid w:val="00366903"/>
    <w:rsid w:val="00372F01"/>
    <w:rsid w:val="0037465E"/>
    <w:rsid w:val="0037684F"/>
    <w:rsid w:val="00380A9C"/>
    <w:rsid w:val="00381755"/>
    <w:rsid w:val="00387C68"/>
    <w:rsid w:val="003973CF"/>
    <w:rsid w:val="003A3939"/>
    <w:rsid w:val="003A5011"/>
    <w:rsid w:val="003B428C"/>
    <w:rsid w:val="003C5777"/>
    <w:rsid w:val="003D12D8"/>
    <w:rsid w:val="003D15B6"/>
    <w:rsid w:val="003D53D9"/>
    <w:rsid w:val="003E7C4B"/>
    <w:rsid w:val="003F18E7"/>
    <w:rsid w:val="003F766C"/>
    <w:rsid w:val="003F76D1"/>
    <w:rsid w:val="0041310F"/>
    <w:rsid w:val="00414F1C"/>
    <w:rsid w:val="00415581"/>
    <w:rsid w:val="0041716F"/>
    <w:rsid w:val="00421124"/>
    <w:rsid w:val="0042344C"/>
    <w:rsid w:val="00433978"/>
    <w:rsid w:val="00435343"/>
    <w:rsid w:val="004354F1"/>
    <w:rsid w:val="00437187"/>
    <w:rsid w:val="00437996"/>
    <w:rsid w:val="00450B3B"/>
    <w:rsid w:val="00452AE5"/>
    <w:rsid w:val="00452EE0"/>
    <w:rsid w:val="004533EF"/>
    <w:rsid w:val="00457294"/>
    <w:rsid w:val="00466D89"/>
    <w:rsid w:val="004763FD"/>
    <w:rsid w:val="00480127"/>
    <w:rsid w:val="004826F1"/>
    <w:rsid w:val="00482A6A"/>
    <w:rsid w:val="0048438F"/>
    <w:rsid w:val="00486349"/>
    <w:rsid w:val="00486529"/>
    <w:rsid w:val="00486995"/>
    <w:rsid w:val="004914FA"/>
    <w:rsid w:val="004A1E28"/>
    <w:rsid w:val="004A3F04"/>
    <w:rsid w:val="004B1556"/>
    <w:rsid w:val="004C0563"/>
    <w:rsid w:val="004C23B4"/>
    <w:rsid w:val="004C2CEE"/>
    <w:rsid w:val="004C3A38"/>
    <w:rsid w:val="004C5EBE"/>
    <w:rsid w:val="004D6F5E"/>
    <w:rsid w:val="004E4742"/>
    <w:rsid w:val="004E7F7D"/>
    <w:rsid w:val="004F05A4"/>
    <w:rsid w:val="004F2348"/>
    <w:rsid w:val="004F3228"/>
    <w:rsid w:val="004F469C"/>
    <w:rsid w:val="004F4808"/>
    <w:rsid w:val="00501853"/>
    <w:rsid w:val="00504C60"/>
    <w:rsid w:val="00504EF7"/>
    <w:rsid w:val="005055A0"/>
    <w:rsid w:val="00506F86"/>
    <w:rsid w:val="005070F8"/>
    <w:rsid w:val="00510AF5"/>
    <w:rsid w:val="005138CC"/>
    <w:rsid w:val="00513F44"/>
    <w:rsid w:val="00514315"/>
    <w:rsid w:val="00515328"/>
    <w:rsid w:val="00522640"/>
    <w:rsid w:val="005236E8"/>
    <w:rsid w:val="005310F3"/>
    <w:rsid w:val="005321E9"/>
    <w:rsid w:val="00536A04"/>
    <w:rsid w:val="005447BB"/>
    <w:rsid w:val="005466E9"/>
    <w:rsid w:val="00547C40"/>
    <w:rsid w:val="00554DA3"/>
    <w:rsid w:val="00554DFC"/>
    <w:rsid w:val="00555509"/>
    <w:rsid w:val="005648B2"/>
    <w:rsid w:val="00565F6F"/>
    <w:rsid w:val="005661E8"/>
    <w:rsid w:val="005667CF"/>
    <w:rsid w:val="0056773F"/>
    <w:rsid w:val="0058485A"/>
    <w:rsid w:val="0058635B"/>
    <w:rsid w:val="00586F2E"/>
    <w:rsid w:val="00587940"/>
    <w:rsid w:val="00587F5B"/>
    <w:rsid w:val="005A297F"/>
    <w:rsid w:val="005A3364"/>
    <w:rsid w:val="005A47FE"/>
    <w:rsid w:val="005A628B"/>
    <w:rsid w:val="005A67CE"/>
    <w:rsid w:val="005A7FB8"/>
    <w:rsid w:val="005B03DF"/>
    <w:rsid w:val="005B0C76"/>
    <w:rsid w:val="005B321A"/>
    <w:rsid w:val="005B5CAB"/>
    <w:rsid w:val="005C0F6F"/>
    <w:rsid w:val="005C1146"/>
    <w:rsid w:val="005C1CE6"/>
    <w:rsid w:val="005C3D7D"/>
    <w:rsid w:val="005C3D8C"/>
    <w:rsid w:val="005C557F"/>
    <w:rsid w:val="005D1161"/>
    <w:rsid w:val="005D37FD"/>
    <w:rsid w:val="005E2668"/>
    <w:rsid w:val="005E4978"/>
    <w:rsid w:val="005E730C"/>
    <w:rsid w:val="005F4E75"/>
    <w:rsid w:val="005F5B27"/>
    <w:rsid w:val="00600144"/>
    <w:rsid w:val="00603F8A"/>
    <w:rsid w:val="006066C7"/>
    <w:rsid w:val="006105F3"/>
    <w:rsid w:val="00610E72"/>
    <w:rsid w:val="00610EDF"/>
    <w:rsid w:val="0061202F"/>
    <w:rsid w:val="00612C0D"/>
    <w:rsid w:val="00614304"/>
    <w:rsid w:val="00622790"/>
    <w:rsid w:val="00625EDD"/>
    <w:rsid w:val="0063595F"/>
    <w:rsid w:val="00636D15"/>
    <w:rsid w:val="00636FCB"/>
    <w:rsid w:val="0064197E"/>
    <w:rsid w:val="00654A27"/>
    <w:rsid w:val="00655B2C"/>
    <w:rsid w:val="00663867"/>
    <w:rsid w:val="0066537C"/>
    <w:rsid w:val="00665AE2"/>
    <w:rsid w:val="006664AF"/>
    <w:rsid w:val="00673905"/>
    <w:rsid w:val="006758C8"/>
    <w:rsid w:val="00675EBC"/>
    <w:rsid w:val="006801D1"/>
    <w:rsid w:val="006807AC"/>
    <w:rsid w:val="00683E85"/>
    <w:rsid w:val="0068697F"/>
    <w:rsid w:val="00686E9F"/>
    <w:rsid w:val="006916DA"/>
    <w:rsid w:val="006959A7"/>
    <w:rsid w:val="006A36E5"/>
    <w:rsid w:val="006A6349"/>
    <w:rsid w:val="006A6B67"/>
    <w:rsid w:val="006B7F11"/>
    <w:rsid w:val="006C4452"/>
    <w:rsid w:val="006C53C9"/>
    <w:rsid w:val="006D06DC"/>
    <w:rsid w:val="006D2532"/>
    <w:rsid w:val="006D7187"/>
    <w:rsid w:val="006E0679"/>
    <w:rsid w:val="006E14CD"/>
    <w:rsid w:val="006E28AA"/>
    <w:rsid w:val="006E3FB4"/>
    <w:rsid w:val="006E4FE2"/>
    <w:rsid w:val="006E52C4"/>
    <w:rsid w:val="006F210F"/>
    <w:rsid w:val="006F382D"/>
    <w:rsid w:val="006F432D"/>
    <w:rsid w:val="006F6025"/>
    <w:rsid w:val="006F7DDA"/>
    <w:rsid w:val="00700F90"/>
    <w:rsid w:val="00702842"/>
    <w:rsid w:val="00703F6E"/>
    <w:rsid w:val="007044DE"/>
    <w:rsid w:val="007110EE"/>
    <w:rsid w:val="007209CE"/>
    <w:rsid w:val="00721673"/>
    <w:rsid w:val="007243F8"/>
    <w:rsid w:val="00724673"/>
    <w:rsid w:val="00732183"/>
    <w:rsid w:val="00733204"/>
    <w:rsid w:val="007341E5"/>
    <w:rsid w:val="007369B9"/>
    <w:rsid w:val="00736D57"/>
    <w:rsid w:val="00741491"/>
    <w:rsid w:val="00741909"/>
    <w:rsid w:val="0074261A"/>
    <w:rsid w:val="00746408"/>
    <w:rsid w:val="00760A45"/>
    <w:rsid w:val="0076478D"/>
    <w:rsid w:val="007672A8"/>
    <w:rsid w:val="00770F55"/>
    <w:rsid w:val="00774E36"/>
    <w:rsid w:val="00783A12"/>
    <w:rsid w:val="00783CA8"/>
    <w:rsid w:val="0078400C"/>
    <w:rsid w:val="00784034"/>
    <w:rsid w:val="007862BC"/>
    <w:rsid w:val="007A0EA1"/>
    <w:rsid w:val="007A2043"/>
    <w:rsid w:val="007A316D"/>
    <w:rsid w:val="007B1D0E"/>
    <w:rsid w:val="007B444B"/>
    <w:rsid w:val="007B7A7D"/>
    <w:rsid w:val="007C3D10"/>
    <w:rsid w:val="007C678D"/>
    <w:rsid w:val="007C7B11"/>
    <w:rsid w:val="007D0FF1"/>
    <w:rsid w:val="007D2AC0"/>
    <w:rsid w:val="007D370E"/>
    <w:rsid w:val="007D4B0A"/>
    <w:rsid w:val="007D7241"/>
    <w:rsid w:val="007F4EA9"/>
    <w:rsid w:val="007F6220"/>
    <w:rsid w:val="007F79D3"/>
    <w:rsid w:val="007F7AC1"/>
    <w:rsid w:val="00802640"/>
    <w:rsid w:val="00804558"/>
    <w:rsid w:val="00804CF6"/>
    <w:rsid w:val="00804FD5"/>
    <w:rsid w:val="00805491"/>
    <w:rsid w:val="008119D8"/>
    <w:rsid w:val="008168BD"/>
    <w:rsid w:val="00822437"/>
    <w:rsid w:val="008232B2"/>
    <w:rsid w:val="008235DD"/>
    <w:rsid w:val="008239FE"/>
    <w:rsid w:val="00827472"/>
    <w:rsid w:val="0083517C"/>
    <w:rsid w:val="0083521E"/>
    <w:rsid w:val="008352F6"/>
    <w:rsid w:val="008406C7"/>
    <w:rsid w:val="00842545"/>
    <w:rsid w:val="0084376C"/>
    <w:rsid w:val="008438D9"/>
    <w:rsid w:val="0085053E"/>
    <w:rsid w:val="00851869"/>
    <w:rsid w:val="00852853"/>
    <w:rsid w:val="00856D54"/>
    <w:rsid w:val="0086733E"/>
    <w:rsid w:val="00875A21"/>
    <w:rsid w:val="00875FCF"/>
    <w:rsid w:val="008763B7"/>
    <w:rsid w:val="008804C1"/>
    <w:rsid w:val="00882321"/>
    <w:rsid w:val="008A0D26"/>
    <w:rsid w:val="008A4456"/>
    <w:rsid w:val="008A4F23"/>
    <w:rsid w:val="008A7C2A"/>
    <w:rsid w:val="008B19AA"/>
    <w:rsid w:val="008B47B6"/>
    <w:rsid w:val="008C3799"/>
    <w:rsid w:val="008C4686"/>
    <w:rsid w:val="008D100B"/>
    <w:rsid w:val="008D7781"/>
    <w:rsid w:val="008E02AF"/>
    <w:rsid w:val="008E0F4D"/>
    <w:rsid w:val="008E31E4"/>
    <w:rsid w:val="008E360E"/>
    <w:rsid w:val="008E6D0F"/>
    <w:rsid w:val="008E745C"/>
    <w:rsid w:val="008F6D6F"/>
    <w:rsid w:val="008F7D75"/>
    <w:rsid w:val="00912389"/>
    <w:rsid w:val="00914803"/>
    <w:rsid w:val="009213FA"/>
    <w:rsid w:val="009217B8"/>
    <w:rsid w:val="00922E56"/>
    <w:rsid w:val="00923134"/>
    <w:rsid w:val="00923187"/>
    <w:rsid w:val="009246A6"/>
    <w:rsid w:val="0092688C"/>
    <w:rsid w:val="0093029A"/>
    <w:rsid w:val="00932C23"/>
    <w:rsid w:val="00934A5B"/>
    <w:rsid w:val="00942217"/>
    <w:rsid w:val="00946C33"/>
    <w:rsid w:val="00951BCC"/>
    <w:rsid w:val="00952381"/>
    <w:rsid w:val="009524AE"/>
    <w:rsid w:val="009529A0"/>
    <w:rsid w:val="009557D7"/>
    <w:rsid w:val="00960228"/>
    <w:rsid w:val="009602B5"/>
    <w:rsid w:val="00965FFD"/>
    <w:rsid w:val="00967C7F"/>
    <w:rsid w:val="0097067E"/>
    <w:rsid w:val="00971BAD"/>
    <w:rsid w:val="009911F1"/>
    <w:rsid w:val="009919D3"/>
    <w:rsid w:val="0099220B"/>
    <w:rsid w:val="00992C19"/>
    <w:rsid w:val="009964F6"/>
    <w:rsid w:val="009972AB"/>
    <w:rsid w:val="00997321"/>
    <w:rsid w:val="009A0396"/>
    <w:rsid w:val="009A05DC"/>
    <w:rsid w:val="009A403B"/>
    <w:rsid w:val="009A634F"/>
    <w:rsid w:val="009A6487"/>
    <w:rsid w:val="009B63EF"/>
    <w:rsid w:val="009B6C4A"/>
    <w:rsid w:val="009C10F8"/>
    <w:rsid w:val="009C130C"/>
    <w:rsid w:val="009C220E"/>
    <w:rsid w:val="009C4DEE"/>
    <w:rsid w:val="009C4E5D"/>
    <w:rsid w:val="009C61F4"/>
    <w:rsid w:val="009C7818"/>
    <w:rsid w:val="009D344C"/>
    <w:rsid w:val="009D45D5"/>
    <w:rsid w:val="009D54C1"/>
    <w:rsid w:val="009D638E"/>
    <w:rsid w:val="009E76F6"/>
    <w:rsid w:val="009F0072"/>
    <w:rsid w:val="009F14D9"/>
    <w:rsid w:val="009F1A9A"/>
    <w:rsid w:val="009F1DBD"/>
    <w:rsid w:val="009F4861"/>
    <w:rsid w:val="009F58FC"/>
    <w:rsid w:val="00A0045C"/>
    <w:rsid w:val="00A02676"/>
    <w:rsid w:val="00A02A70"/>
    <w:rsid w:val="00A0321B"/>
    <w:rsid w:val="00A05986"/>
    <w:rsid w:val="00A069EB"/>
    <w:rsid w:val="00A072B3"/>
    <w:rsid w:val="00A1123F"/>
    <w:rsid w:val="00A157CE"/>
    <w:rsid w:val="00A240C9"/>
    <w:rsid w:val="00A26163"/>
    <w:rsid w:val="00A31C3F"/>
    <w:rsid w:val="00A32BF8"/>
    <w:rsid w:val="00A34D36"/>
    <w:rsid w:val="00A36A2D"/>
    <w:rsid w:val="00A443C8"/>
    <w:rsid w:val="00A47213"/>
    <w:rsid w:val="00A4749A"/>
    <w:rsid w:val="00A6156B"/>
    <w:rsid w:val="00A63F6A"/>
    <w:rsid w:val="00A7020F"/>
    <w:rsid w:val="00A7538D"/>
    <w:rsid w:val="00A75E51"/>
    <w:rsid w:val="00A81F3F"/>
    <w:rsid w:val="00A82506"/>
    <w:rsid w:val="00A83972"/>
    <w:rsid w:val="00A8563E"/>
    <w:rsid w:val="00A91CCD"/>
    <w:rsid w:val="00A97065"/>
    <w:rsid w:val="00A977D7"/>
    <w:rsid w:val="00AA1616"/>
    <w:rsid w:val="00AA5506"/>
    <w:rsid w:val="00AA5DFD"/>
    <w:rsid w:val="00AA6490"/>
    <w:rsid w:val="00AA6958"/>
    <w:rsid w:val="00AB6B9E"/>
    <w:rsid w:val="00AC25FD"/>
    <w:rsid w:val="00AC6CA7"/>
    <w:rsid w:val="00AC6F4F"/>
    <w:rsid w:val="00AC7C66"/>
    <w:rsid w:val="00AD22F5"/>
    <w:rsid w:val="00AD41B4"/>
    <w:rsid w:val="00AD5C2A"/>
    <w:rsid w:val="00AD7EE0"/>
    <w:rsid w:val="00AE1B75"/>
    <w:rsid w:val="00AE1CD1"/>
    <w:rsid w:val="00AE1DA1"/>
    <w:rsid w:val="00AE4229"/>
    <w:rsid w:val="00AE4853"/>
    <w:rsid w:val="00AE6749"/>
    <w:rsid w:val="00AE68C3"/>
    <w:rsid w:val="00B0290A"/>
    <w:rsid w:val="00B03544"/>
    <w:rsid w:val="00B04412"/>
    <w:rsid w:val="00B0627E"/>
    <w:rsid w:val="00B12DC8"/>
    <w:rsid w:val="00B13193"/>
    <w:rsid w:val="00B1798B"/>
    <w:rsid w:val="00B20CAF"/>
    <w:rsid w:val="00B22186"/>
    <w:rsid w:val="00B24C26"/>
    <w:rsid w:val="00B37B1D"/>
    <w:rsid w:val="00B41EDC"/>
    <w:rsid w:val="00B42FB0"/>
    <w:rsid w:val="00B46486"/>
    <w:rsid w:val="00B46C3E"/>
    <w:rsid w:val="00B4716D"/>
    <w:rsid w:val="00B51961"/>
    <w:rsid w:val="00B55B18"/>
    <w:rsid w:val="00B62751"/>
    <w:rsid w:val="00B62BC8"/>
    <w:rsid w:val="00B64ACE"/>
    <w:rsid w:val="00B6549A"/>
    <w:rsid w:val="00B67501"/>
    <w:rsid w:val="00B72587"/>
    <w:rsid w:val="00B7580A"/>
    <w:rsid w:val="00B76171"/>
    <w:rsid w:val="00B771A2"/>
    <w:rsid w:val="00B847CB"/>
    <w:rsid w:val="00B8536D"/>
    <w:rsid w:val="00B92D11"/>
    <w:rsid w:val="00B92DBA"/>
    <w:rsid w:val="00BA09F8"/>
    <w:rsid w:val="00BA5F1C"/>
    <w:rsid w:val="00BA5FE8"/>
    <w:rsid w:val="00BA6A3B"/>
    <w:rsid w:val="00BA767B"/>
    <w:rsid w:val="00BB1744"/>
    <w:rsid w:val="00BB7B72"/>
    <w:rsid w:val="00BC1101"/>
    <w:rsid w:val="00BC3039"/>
    <w:rsid w:val="00BC7E8F"/>
    <w:rsid w:val="00BD47F1"/>
    <w:rsid w:val="00BD6CB9"/>
    <w:rsid w:val="00BD78E1"/>
    <w:rsid w:val="00BD7C7E"/>
    <w:rsid w:val="00BE053F"/>
    <w:rsid w:val="00BE1776"/>
    <w:rsid w:val="00BE20E8"/>
    <w:rsid w:val="00BE3A8F"/>
    <w:rsid w:val="00BE57B4"/>
    <w:rsid w:val="00BE6289"/>
    <w:rsid w:val="00BE6A65"/>
    <w:rsid w:val="00BE7002"/>
    <w:rsid w:val="00BF0247"/>
    <w:rsid w:val="00BF2E81"/>
    <w:rsid w:val="00BF4B77"/>
    <w:rsid w:val="00C0198B"/>
    <w:rsid w:val="00C023FA"/>
    <w:rsid w:val="00C06CD6"/>
    <w:rsid w:val="00C06E4F"/>
    <w:rsid w:val="00C0781B"/>
    <w:rsid w:val="00C10CF5"/>
    <w:rsid w:val="00C14337"/>
    <w:rsid w:val="00C27C8F"/>
    <w:rsid w:val="00C3010A"/>
    <w:rsid w:val="00C30A9C"/>
    <w:rsid w:val="00C30BFB"/>
    <w:rsid w:val="00C31785"/>
    <w:rsid w:val="00C32335"/>
    <w:rsid w:val="00C32542"/>
    <w:rsid w:val="00C336DA"/>
    <w:rsid w:val="00C44670"/>
    <w:rsid w:val="00C45B90"/>
    <w:rsid w:val="00C5528A"/>
    <w:rsid w:val="00C57253"/>
    <w:rsid w:val="00C70CB9"/>
    <w:rsid w:val="00C71473"/>
    <w:rsid w:val="00C72C1B"/>
    <w:rsid w:val="00C731F3"/>
    <w:rsid w:val="00C77C78"/>
    <w:rsid w:val="00C8016E"/>
    <w:rsid w:val="00C83996"/>
    <w:rsid w:val="00C8549A"/>
    <w:rsid w:val="00C879BE"/>
    <w:rsid w:val="00C94D63"/>
    <w:rsid w:val="00C9580F"/>
    <w:rsid w:val="00C97328"/>
    <w:rsid w:val="00CA4885"/>
    <w:rsid w:val="00CA48FD"/>
    <w:rsid w:val="00CA5507"/>
    <w:rsid w:val="00CA6AEC"/>
    <w:rsid w:val="00CA7BDC"/>
    <w:rsid w:val="00CB0E9B"/>
    <w:rsid w:val="00CB3E65"/>
    <w:rsid w:val="00CB5515"/>
    <w:rsid w:val="00CB767D"/>
    <w:rsid w:val="00CC25A9"/>
    <w:rsid w:val="00CC6EFC"/>
    <w:rsid w:val="00CC78E0"/>
    <w:rsid w:val="00CD4689"/>
    <w:rsid w:val="00CD4C51"/>
    <w:rsid w:val="00CE6392"/>
    <w:rsid w:val="00CF16C0"/>
    <w:rsid w:val="00CF33C1"/>
    <w:rsid w:val="00D1049E"/>
    <w:rsid w:val="00D10DCC"/>
    <w:rsid w:val="00D11FA6"/>
    <w:rsid w:val="00D128FA"/>
    <w:rsid w:val="00D179DF"/>
    <w:rsid w:val="00D23984"/>
    <w:rsid w:val="00D244CC"/>
    <w:rsid w:val="00D27D48"/>
    <w:rsid w:val="00D30564"/>
    <w:rsid w:val="00D30AC9"/>
    <w:rsid w:val="00D32A57"/>
    <w:rsid w:val="00D3308F"/>
    <w:rsid w:val="00D33FFA"/>
    <w:rsid w:val="00D42B2D"/>
    <w:rsid w:val="00D4545B"/>
    <w:rsid w:val="00D47C5D"/>
    <w:rsid w:val="00D47DEE"/>
    <w:rsid w:val="00D50EF8"/>
    <w:rsid w:val="00D52525"/>
    <w:rsid w:val="00D53A75"/>
    <w:rsid w:val="00D543BA"/>
    <w:rsid w:val="00D5460F"/>
    <w:rsid w:val="00D55C1F"/>
    <w:rsid w:val="00D60412"/>
    <w:rsid w:val="00D6168D"/>
    <w:rsid w:val="00D621AE"/>
    <w:rsid w:val="00D64C2E"/>
    <w:rsid w:val="00D74966"/>
    <w:rsid w:val="00D817BC"/>
    <w:rsid w:val="00D84B06"/>
    <w:rsid w:val="00D86039"/>
    <w:rsid w:val="00D87F42"/>
    <w:rsid w:val="00D956D2"/>
    <w:rsid w:val="00DA327F"/>
    <w:rsid w:val="00DA5E2D"/>
    <w:rsid w:val="00DA7014"/>
    <w:rsid w:val="00DB197C"/>
    <w:rsid w:val="00DB1B77"/>
    <w:rsid w:val="00DB3AAD"/>
    <w:rsid w:val="00DB48B9"/>
    <w:rsid w:val="00DB6D12"/>
    <w:rsid w:val="00DB726A"/>
    <w:rsid w:val="00DB77DA"/>
    <w:rsid w:val="00DC03B6"/>
    <w:rsid w:val="00DC0896"/>
    <w:rsid w:val="00DC2425"/>
    <w:rsid w:val="00DC3068"/>
    <w:rsid w:val="00DC531D"/>
    <w:rsid w:val="00DC5404"/>
    <w:rsid w:val="00DC7893"/>
    <w:rsid w:val="00DC7AAB"/>
    <w:rsid w:val="00DD09BD"/>
    <w:rsid w:val="00DE17AA"/>
    <w:rsid w:val="00DE532B"/>
    <w:rsid w:val="00DE6834"/>
    <w:rsid w:val="00DF02F2"/>
    <w:rsid w:val="00DF1EAD"/>
    <w:rsid w:val="00DF4AE3"/>
    <w:rsid w:val="00E06823"/>
    <w:rsid w:val="00E0768F"/>
    <w:rsid w:val="00E1095B"/>
    <w:rsid w:val="00E231E9"/>
    <w:rsid w:val="00E2444D"/>
    <w:rsid w:val="00E31E8D"/>
    <w:rsid w:val="00E34DB1"/>
    <w:rsid w:val="00E34E79"/>
    <w:rsid w:val="00E41FDC"/>
    <w:rsid w:val="00E462C6"/>
    <w:rsid w:val="00E50F5E"/>
    <w:rsid w:val="00E517DD"/>
    <w:rsid w:val="00E53986"/>
    <w:rsid w:val="00E6279D"/>
    <w:rsid w:val="00E64FCA"/>
    <w:rsid w:val="00E7206E"/>
    <w:rsid w:val="00E724B4"/>
    <w:rsid w:val="00E84CFC"/>
    <w:rsid w:val="00E87DA3"/>
    <w:rsid w:val="00E90955"/>
    <w:rsid w:val="00E90AB0"/>
    <w:rsid w:val="00E93C2B"/>
    <w:rsid w:val="00E95318"/>
    <w:rsid w:val="00EA7035"/>
    <w:rsid w:val="00EB4984"/>
    <w:rsid w:val="00EB533C"/>
    <w:rsid w:val="00EC234C"/>
    <w:rsid w:val="00EC41B7"/>
    <w:rsid w:val="00EC4748"/>
    <w:rsid w:val="00ED6151"/>
    <w:rsid w:val="00EE150E"/>
    <w:rsid w:val="00EE2009"/>
    <w:rsid w:val="00EE2442"/>
    <w:rsid w:val="00EE261F"/>
    <w:rsid w:val="00EE7832"/>
    <w:rsid w:val="00EF0E69"/>
    <w:rsid w:val="00EF4200"/>
    <w:rsid w:val="00EF4E52"/>
    <w:rsid w:val="00EF6E25"/>
    <w:rsid w:val="00F01231"/>
    <w:rsid w:val="00F03797"/>
    <w:rsid w:val="00F04A8E"/>
    <w:rsid w:val="00F06F05"/>
    <w:rsid w:val="00F079D8"/>
    <w:rsid w:val="00F1147B"/>
    <w:rsid w:val="00F23B37"/>
    <w:rsid w:val="00F246EA"/>
    <w:rsid w:val="00F266F0"/>
    <w:rsid w:val="00F2792F"/>
    <w:rsid w:val="00F32CD6"/>
    <w:rsid w:val="00F46E80"/>
    <w:rsid w:val="00F53D40"/>
    <w:rsid w:val="00F55230"/>
    <w:rsid w:val="00F640AA"/>
    <w:rsid w:val="00F64FD2"/>
    <w:rsid w:val="00F66C4E"/>
    <w:rsid w:val="00F6722C"/>
    <w:rsid w:val="00F67956"/>
    <w:rsid w:val="00F70A80"/>
    <w:rsid w:val="00F715FD"/>
    <w:rsid w:val="00F71710"/>
    <w:rsid w:val="00F73BB7"/>
    <w:rsid w:val="00F766DC"/>
    <w:rsid w:val="00F814FA"/>
    <w:rsid w:val="00F827E2"/>
    <w:rsid w:val="00F84DC3"/>
    <w:rsid w:val="00F879EF"/>
    <w:rsid w:val="00F9492F"/>
    <w:rsid w:val="00FA07E4"/>
    <w:rsid w:val="00FA4091"/>
    <w:rsid w:val="00FB14F6"/>
    <w:rsid w:val="00FB22EC"/>
    <w:rsid w:val="00FC138E"/>
    <w:rsid w:val="00FC34CA"/>
    <w:rsid w:val="00FD1529"/>
    <w:rsid w:val="00FD37BF"/>
    <w:rsid w:val="00FD50E7"/>
    <w:rsid w:val="00FE029D"/>
    <w:rsid w:val="00FE20D9"/>
    <w:rsid w:val="00FF329D"/>
    <w:rsid w:val="00FF56B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10269120">
      <w:bodyDiv w:val="1"/>
      <w:marLeft w:val="0"/>
      <w:marRight w:val="0"/>
      <w:marTop w:val="0"/>
      <w:marBottom w:val="0"/>
      <w:divBdr>
        <w:top w:val="none" w:sz="0" w:space="0" w:color="auto"/>
        <w:left w:val="none" w:sz="0" w:space="0" w:color="auto"/>
        <w:bottom w:val="none" w:sz="0" w:space="0" w:color="auto"/>
        <w:right w:val="none" w:sz="0" w:space="0" w:color="auto"/>
      </w:divBdr>
      <w:divsChild>
        <w:div w:id="264044799">
          <w:marLeft w:val="0"/>
          <w:marRight w:val="0"/>
          <w:marTop w:val="0"/>
          <w:marBottom w:val="0"/>
          <w:divBdr>
            <w:top w:val="none" w:sz="0" w:space="0" w:color="auto"/>
            <w:left w:val="none" w:sz="0" w:space="0" w:color="auto"/>
            <w:bottom w:val="none" w:sz="0" w:space="0" w:color="auto"/>
            <w:right w:val="none" w:sz="0" w:space="0" w:color="auto"/>
          </w:divBdr>
          <w:divsChild>
            <w:div w:id="744111505">
              <w:marLeft w:val="0"/>
              <w:marRight w:val="0"/>
              <w:marTop w:val="0"/>
              <w:marBottom w:val="0"/>
              <w:divBdr>
                <w:top w:val="single" w:sz="6" w:space="0" w:color="DEDEDE"/>
                <w:left w:val="single" w:sz="6" w:space="0" w:color="DEDEDE"/>
                <w:bottom w:val="single" w:sz="6" w:space="0" w:color="DEDEDE"/>
                <w:right w:val="single" w:sz="6" w:space="0" w:color="DEDEDE"/>
              </w:divBdr>
              <w:divsChild>
                <w:div w:id="1164857230">
                  <w:marLeft w:val="0"/>
                  <w:marRight w:val="0"/>
                  <w:marTop w:val="0"/>
                  <w:marBottom w:val="0"/>
                  <w:divBdr>
                    <w:top w:val="none" w:sz="0" w:space="0" w:color="auto"/>
                    <w:left w:val="none" w:sz="0" w:space="0" w:color="auto"/>
                    <w:bottom w:val="none" w:sz="0" w:space="0" w:color="auto"/>
                    <w:right w:val="none" w:sz="0" w:space="0" w:color="auto"/>
                  </w:divBdr>
                  <w:divsChild>
                    <w:div w:id="559024734">
                      <w:marLeft w:val="0"/>
                      <w:marRight w:val="525"/>
                      <w:marTop w:val="0"/>
                      <w:marBottom w:val="0"/>
                      <w:divBdr>
                        <w:top w:val="none" w:sz="0" w:space="0" w:color="auto"/>
                        <w:left w:val="none" w:sz="0" w:space="0" w:color="auto"/>
                        <w:bottom w:val="none" w:sz="0" w:space="0" w:color="auto"/>
                        <w:right w:val="none" w:sz="0" w:space="0" w:color="auto"/>
                      </w:divBdr>
                      <w:divsChild>
                        <w:div w:id="10964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89199">
          <w:marLeft w:val="0"/>
          <w:marRight w:val="0"/>
          <w:marTop w:val="0"/>
          <w:marBottom w:val="0"/>
          <w:divBdr>
            <w:top w:val="none" w:sz="0" w:space="0" w:color="auto"/>
            <w:left w:val="none" w:sz="0" w:space="0" w:color="auto"/>
            <w:bottom w:val="none" w:sz="0" w:space="0" w:color="auto"/>
            <w:right w:val="none" w:sz="0" w:space="0" w:color="auto"/>
          </w:divBdr>
          <w:divsChild>
            <w:div w:id="1824001763">
              <w:marLeft w:val="0"/>
              <w:marRight w:val="0"/>
              <w:marTop w:val="0"/>
              <w:marBottom w:val="0"/>
              <w:divBdr>
                <w:top w:val="none" w:sz="0" w:space="0" w:color="auto"/>
                <w:left w:val="none" w:sz="0" w:space="0" w:color="auto"/>
                <w:bottom w:val="none" w:sz="0" w:space="0" w:color="auto"/>
                <w:right w:val="none" w:sz="0" w:space="0" w:color="auto"/>
              </w:divBdr>
              <w:divsChild>
                <w:div w:id="737509261">
                  <w:marLeft w:val="0"/>
                  <w:marRight w:val="0"/>
                  <w:marTop w:val="0"/>
                  <w:marBottom w:val="0"/>
                  <w:divBdr>
                    <w:top w:val="single" w:sz="6" w:space="8" w:color="EEEEEE"/>
                    <w:left w:val="none" w:sz="0" w:space="8" w:color="auto"/>
                    <w:bottom w:val="single" w:sz="6" w:space="8" w:color="EEEEEE"/>
                    <w:right w:val="single" w:sz="6" w:space="8" w:color="EEEEEE"/>
                  </w:divBdr>
                  <w:divsChild>
                    <w:div w:id="109740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422112">
      <w:bodyDiv w:val="1"/>
      <w:marLeft w:val="0"/>
      <w:marRight w:val="0"/>
      <w:marTop w:val="0"/>
      <w:marBottom w:val="0"/>
      <w:divBdr>
        <w:top w:val="none" w:sz="0" w:space="0" w:color="auto"/>
        <w:left w:val="none" w:sz="0" w:space="0" w:color="auto"/>
        <w:bottom w:val="none" w:sz="0" w:space="0" w:color="auto"/>
        <w:right w:val="none" w:sz="0" w:space="0" w:color="auto"/>
      </w:divBdr>
      <w:divsChild>
        <w:div w:id="217129417">
          <w:marLeft w:val="0"/>
          <w:marRight w:val="0"/>
          <w:marTop w:val="0"/>
          <w:marBottom w:val="0"/>
          <w:divBdr>
            <w:top w:val="none" w:sz="0" w:space="0" w:color="auto"/>
            <w:left w:val="none" w:sz="0" w:space="0" w:color="auto"/>
            <w:bottom w:val="none" w:sz="0" w:space="0" w:color="auto"/>
            <w:right w:val="none" w:sz="0" w:space="0" w:color="auto"/>
          </w:divBdr>
          <w:divsChild>
            <w:div w:id="2125613528">
              <w:marLeft w:val="0"/>
              <w:marRight w:val="0"/>
              <w:marTop w:val="0"/>
              <w:marBottom w:val="0"/>
              <w:divBdr>
                <w:top w:val="single" w:sz="6" w:space="0" w:color="DEDEDE"/>
                <w:left w:val="single" w:sz="6" w:space="0" w:color="DEDEDE"/>
                <w:bottom w:val="single" w:sz="6" w:space="0" w:color="DEDEDE"/>
                <w:right w:val="single" w:sz="6" w:space="0" w:color="DEDEDE"/>
              </w:divBdr>
              <w:divsChild>
                <w:div w:id="1591233458">
                  <w:marLeft w:val="0"/>
                  <w:marRight w:val="0"/>
                  <w:marTop w:val="0"/>
                  <w:marBottom w:val="0"/>
                  <w:divBdr>
                    <w:top w:val="none" w:sz="0" w:space="0" w:color="auto"/>
                    <w:left w:val="none" w:sz="0" w:space="0" w:color="auto"/>
                    <w:bottom w:val="none" w:sz="0" w:space="0" w:color="auto"/>
                    <w:right w:val="none" w:sz="0" w:space="0" w:color="auto"/>
                  </w:divBdr>
                  <w:divsChild>
                    <w:div w:id="8229385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00681100">
          <w:marLeft w:val="0"/>
          <w:marRight w:val="0"/>
          <w:marTop w:val="0"/>
          <w:marBottom w:val="0"/>
          <w:divBdr>
            <w:top w:val="none" w:sz="0" w:space="0" w:color="auto"/>
            <w:left w:val="none" w:sz="0" w:space="0" w:color="auto"/>
            <w:bottom w:val="none" w:sz="0" w:space="0" w:color="auto"/>
            <w:right w:val="none" w:sz="0" w:space="0" w:color="auto"/>
          </w:divBdr>
          <w:divsChild>
            <w:div w:id="833492452">
              <w:marLeft w:val="0"/>
              <w:marRight w:val="0"/>
              <w:marTop w:val="0"/>
              <w:marBottom w:val="0"/>
              <w:divBdr>
                <w:top w:val="none" w:sz="0" w:space="0" w:color="auto"/>
                <w:left w:val="none" w:sz="0" w:space="0" w:color="auto"/>
                <w:bottom w:val="none" w:sz="0" w:space="0" w:color="auto"/>
                <w:right w:val="none" w:sz="0" w:space="0" w:color="auto"/>
              </w:divBdr>
              <w:divsChild>
                <w:div w:id="19204531">
                  <w:marLeft w:val="0"/>
                  <w:marRight w:val="0"/>
                  <w:marTop w:val="0"/>
                  <w:marBottom w:val="0"/>
                  <w:divBdr>
                    <w:top w:val="single" w:sz="6" w:space="8" w:color="EEEEEE"/>
                    <w:left w:val="none" w:sz="0" w:space="8" w:color="auto"/>
                    <w:bottom w:val="single" w:sz="6" w:space="8" w:color="EEEEEE"/>
                    <w:right w:val="single" w:sz="6" w:space="8" w:color="EEEEEE"/>
                  </w:divBdr>
                  <w:divsChild>
                    <w:div w:id="10171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88828">
      <w:bodyDiv w:val="1"/>
      <w:marLeft w:val="0"/>
      <w:marRight w:val="0"/>
      <w:marTop w:val="0"/>
      <w:marBottom w:val="0"/>
      <w:divBdr>
        <w:top w:val="none" w:sz="0" w:space="0" w:color="auto"/>
        <w:left w:val="none" w:sz="0" w:space="0" w:color="auto"/>
        <w:bottom w:val="none" w:sz="0" w:space="0" w:color="auto"/>
        <w:right w:val="none" w:sz="0" w:space="0" w:color="auto"/>
      </w:divBdr>
      <w:divsChild>
        <w:div w:id="1784306144">
          <w:marLeft w:val="0"/>
          <w:marRight w:val="0"/>
          <w:marTop w:val="0"/>
          <w:marBottom w:val="0"/>
          <w:divBdr>
            <w:top w:val="none" w:sz="0" w:space="0" w:color="auto"/>
            <w:left w:val="none" w:sz="0" w:space="0" w:color="auto"/>
            <w:bottom w:val="none" w:sz="0" w:space="0" w:color="auto"/>
            <w:right w:val="none" w:sz="0" w:space="0" w:color="auto"/>
          </w:divBdr>
          <w:divsChild>
            <w:div w:id="948925961">
              <w:marLeft w:val="0"/>
              <w:marRight w:val="0"/>
              <w:marTop w:val="0"/>
              <w:marBottom w:val="0"/>
              <w:divBdr>
                <w:top w:val="single" w:sz="6" w:space="0" w:color="DEDEDE"/>
                <w:left w:val="single" w:sz="6" w:space="0" w:color="DEDEDE"/>
                <w:bottom w:val="single" w:sz="6" w:space="0" w:color="DEDEDE"/>
                <w:right w:val="single" w:sz="6" w:space="0" w:color="DEDEDE"/>
              </w:divBdr>
              <w:divsChild>
                <w:div w:id="1299456557">
                  <w:marLeft w:val="0"/>
                  <w:marRight w:val="0"/>
                  <w:marTop w:val="0"/>
                  <w:marBottom w:val="0"/>
                  <w:divBdr>
                    <w:top w:val="none" w:sz="0" w:space="0" w:color="auto"/>
                    <w:left w:val="none" w:sz="0" w:space="0" w:color="auto"/>
                    <w:bottom w:val="none" w:sz="0" w:space="0" w:color="auto"/>
                    <w:right w:val="none" w:sz="0" w:space="0" w:color="auto"/>
                  </w:divBdr>
                  <w:divsChild>
                    <w:div w:id="193547860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5926424">
          <w:marLeft w:val="0"/>
          <w:marRight w:val="0"/>
          <w:marTop w:val="0"/>
          <w:marBottom w:val="0"/>
          <w:divBdr>
            <w:top w:val="none" w:sz="0" w:space="0" w:color="auto"/>
            <w:left w:val="none" w:sz="0" w:space="0" w:color="auto"/>
            <w:bottom w:val="none" w:sz="0" w:space="0" w:color="auto"/>
            <w:right w:val="none" w:sz="0" w:space="0" w:color="auto"/>
          </w:divBdr>
          <w:divsChild>
            <w:div w:id="1243179903">
              <w:marLeft w:val="0"/>
              <w:marRight w:val="0"/>
              <w:marTop w:val="0"/>
              <w:marBottom w:val="0"/>
              <w:divBdr>
                <w:top w:val="none" w:sz="0" w:space="0" w:color="auto"/>
                <w:left w:val="none" w:sz="0" w:space="0" w:color="auto"/>
                <w:bottom w:val="none" w:sz="0" w:space="0" w:color="auto"/>
                <w:right w:val="none" w:sz="0" w:space="0" w:color="auto"/>
              </w:divBdr>
              <w:divsChild>
                <w:div w:id="1141341258">
                  <w:marLeft w:val="0"/>
                  <w:marRight w:val="0"/>
                  <w:marTop w:val="0"/>
                  <w:marBottom w:val="0"/>
                  <w:divBdr>
                    <w:top w:val="single" w:sz="6" w:space="8" w:color="EEEEEE"/>
                    <w:left w:val="none" w:sz="0" w:space="0" w:color="auto"/>
                    <w:bottom w:val="single" w:sz="6" w:space="8" w:color="EEEEEE"/>
                    <w:right w:val="single" w:sz="6" w:space="8" w:color="EEEEEE"/>
                  </w:divBdr>
                  <w:divsChild>
                    <w:div w:id="1234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4.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header" Target="header3.xml"/><Relationship Id="rId30"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2DDA28-743B-4F05-AFE2-F93C3ACE0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2416</TotalTime>
  <Pages>2551</Pages>
  <Words>479751</Words>
  <Characters>2734584</Characters>
  <Application>Microsoft Office Word</Application>
  <DocSecurity>0</DocSecurity>
  <Lines>22788</Lines>
  <Paragraphs>6415</Paragraphs>
  <ScaleCrop>false</ScaleCrop>
  <Company>微软中国</Company>
  <LinksUpToDate>false</LinksUpToDate>
  <CharactersWithSpaces>3207920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geyimin</cp:lastModifiedBy>
  <cp:revision>756</cp:revision>
  <cp:lastPrinted>2022-05-28T22:49:00Z</cp:lastPrinted>
  <dcterms:created xsi:type="dcterms:W3CDTF">2018-10-02T09:51:00Z</dcterms:created>
  <dcterms:modified xsi:type="dcterms:W3CDTF">2023-01-01T04:45:00Z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